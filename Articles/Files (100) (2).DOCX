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Thursday, November 10, 2022 1:30:00 PM 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183793508</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Brazil 's Leader Attacks Electronic Ballots and Threatens to Suspend Vote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How to Really Fix Rikers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The Dystopian Police State the Trump Administration Wants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Trump's Police State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GOVERNOR PICKS PANEL TO REVIEW POLICE BRUTALITY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Georgia Police Dept. Defends Use of Taser on 87-Year-Old Woman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Review Board Finds Officer Used Chokehold on Garner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Floyd Case Fit Pattern of Roughness by Officer Accused in Killing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Kearny Officer Gets Jail Term In 5 Beatings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Blueprint for a New Newark Op-Ed Contributor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U.S. Bars Travel by Top Venezuelan Officials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Secret Service Agent Kills Dog, Unnerving a Brooklyn Neighborhood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Virginia : Appeals Panel Sets Limits on Stun Gun Use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He Paid for His Mentos. Then an Officer Pulled a Gun on Him.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Secret Service Agent Kills Dog, Chilling Brooklyn Neighborhood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Ex-Officer Who Fatally Shot Unarmed Black Motorist Pleads Guilty in Charleston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Police Gang Tyrannized Latinos, Indictment Says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Review Board Recommends Stiffest Punishment for Officer in Garner Case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Veteran Federal Judge Issues Barbed Rebuke Of the Supreme Court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‘Don’t Kill Me’: Others Tell of Abuse by Officer Who Knelt on George Floyd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Frisking Policy Of the Police Faces Scrutiny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The 96-Year-Old Brooklyn Judge Standing Up to the Supreme Court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Chicago, Convulsed by Violence, Confronts Trump's Twitter Threat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Convulsed by Violence, Chicago Now Confronts Trump's Twitter Threat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Former Officer Guilty in Death of Suspect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U.S. Says Panama Is Harassing G.I.'s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Columbus Officer Forced Women to Have Sex ‘For Their Freedom,’ Prosecutors Say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Ex-Officer Who Shot Walter Scott Pleads Guilty in Charleston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A Year of Protest and Reform. What Now for Racial Justice?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The Death of George Floyd Reignited a Movement. What Happens Now?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Video Shows Police Hitting Black Student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A Rise in Public Explanations After Prosecutors Decline to Indict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Should Prosecutors Chastise Those They Don’t Charge?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De Blasio Names City's Top Lawyer, Appearing to Signal a Further Shift in Policy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Oakland Police Caught Between Reform and Crime Surge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Charges Against Deputy Spur 2nd Look at a Killing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Ex-Officer Indicted in Fatal Toss of Radio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Violent Protests and Free Speech: Who’s to Blame for an Officer’s Injuries? SIDEBAR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Agent Investigating Brutality Is Accused of '95 Cover-Up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Violence in Chicago: Highlights From a Times Event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Violence in Chicago: Highlights From a Times Event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Video Shows Police Tackling and Punching Black Harvard Student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U.S. Report Expected to Criticize Response by Police to Brutality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Officer Is Charged With Lying to a Grand Jury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Federal Inquiry Opened Over Suspect's Death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Floyd's Cause of Death Is Crucial in Chauvin's Trial. Forensic Pathologists Explain.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‘It Felt Like Warfare’: Protesters Say the Police Attacked Them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Seizure of Cuban Child Is Grist for Senate Race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No Charges Against Officers In a Shooting Death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Lapses Cited In Disciplining Of the Police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Losing Leverage on Bahrain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U.S. Has No Basis for Prosecuting Simpson on Civil Rights Case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Prosecutors Re-examine Killing After Missouri Deputy Is Charged in Another Shooting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25,000 Opponents of Abortion Rally in Wichita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MISSION TO HAITI : CHRONOLOGY; A Recent History of Haiti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Arrests Challenge Los Angeles County Sheriff's 4-Term Tenure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Police Dept. In Newark Is Facing U.S. Inquiry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Who's to Blame for an Officer's Injuries?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U.S. Inquiry Reports Bias by the Police in Newark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U.S. Naming a Monitor for the Police in Newark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Power and Punishment: Two New Books About Race and Crime Nonfiction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Yes, We Mean Literally Abolish the Police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Yes, We Mean Literally Abolish the Police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It Is Possible to Reform the Police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Who Opposes Defunding the N.Y. P.D.? These Black Lawmakers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Still Guilty of Driving While Black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STUDENTS IN SEOUL ARRESTED AFTER LEAVING U.S. OFFICE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Israel Reports 3 Arabs Killed, and Starts New Ban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Protests Spur Shuffle of Jordan Cabinet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Rights Panel Scolds Police On Race Issues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In Civil Suit, Mixed Verdict For Accuser and Officer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George Floyd’s Cause of Death Is Crucial in Trial. Forensic Pathologists Explain.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U.S. Marshal Put on Leave After Shooting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As Maduro’s Venezuela Rips Apart, So Does His Military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THE NATION IN SUMMARY; by Michael Wright, Don Wycliff and Caroline Rand Herron; The Economy Begins to Show Some Muscle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Supreme Court Roundup; Court Expands Right of Wardens to Censor Inmates' Reading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Maduro Struggles to Maintain Military's Loyalty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Breonna Taylor's Legacy Is Felt In a Year of Surging Activism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After Breonna Taylor’s Death, Black Engagement in Kentucky Politics Soared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The Wrong Beat for American Cops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Homeland Security Chief Defends Deployments in Portland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Chicago Police Commander Is Acquitted in Case of Gun in a Suspect's Mouth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Police Are Investigating Retired Tennis Pro's Claims of Unnecessary Force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Monitoring New York 's Police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Supreme Court Roundup; Court Rejects Special Rules for Drug Searches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Brutality Case in Rochester Embroils Police on 2 Fronts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The George Floyd Election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Analyst Sues City Council Over Firing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Homeland Security Dept. Chief Defends Agents in Portland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What Is Your Reaction to the Days of Protest That Have Followed the Death of George Floyd? student opinion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Peru Officials Admit to Plan for Commando Raid on Embassy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An American President in Cuba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Haitians Fleeing Again to U.S. Asylum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3\xC2 Years After Eric Garner’s Death, Family Still Waits for Closure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Pepper-Spray Case Goes to Jury in California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Court in France Upholds Police Use of Golf-Ball-Size Rubber Bullets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One Big Difference About George Floyd Protests: Many White Faces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'Utterly Different' Scene At Protests as White Faces Turn Out in Droves, Too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Voting Rights for the Displaced Is the Rally Cry in New Orleans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What Might Bring Changes to Policing in Minneapolis? On Politics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Brazil's Leader Attacks Electronic Ballots and Threatens to Suspend Vote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11, 2021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Foreign Desk; Pg.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Flávia Milhorance and Ernesto Londoño</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President Jair Bolsonaro's attacks on Brazil's voting system as his standing in the polls slips is drawing comparisons to the messy 2020 election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RIO DE JANEIRO -- Facing the prospect of a crushing defeat at the polls next year, President Jair Bolsonaro of Brazil is rousing supporters for an existential battle -- against voting machines.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Beleaguered by the devastating toll of the coronavirus, a sputtering economy and a surging rival, the president has launched a full-throated attack on the electronic voting system Brazil has relied on for 25 years. Unless voters get to record their choice on paper ballots, which the current system doesn't allow, Mr. Bolsonaro has warned that the 2022 election could be suspended.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 election outside those parameters is not an election,'' Mr. Bolsonaro told supporters during a recent rally in the southern city of Florianópolis, calling on his base to prepare to ''fight with all the weapons.''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prospect of a destabilizing showdown next year loomed on Tuesday as Mr. Bolsonaro's government organized a military parade in which armored tanks rumbled past Congress just hours before legislators were scheduled to debate a bill that would require electronic voting machines to print paper ballots.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lower house of Congress voted late Tuesday to reject the proposal.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 campaign for a return to a paper ballot system -- a longtime obsession of Mr. Bolsonaro's -- has alarmed leaders in the judiciary, opposition lawmakers and political scientists, who see in his playbook the makings of a power grab in Latin America's largest nation. Election officials and independent experts say Brazil's electronic voting system, which was adopted in 1996, has strong safeguards and a stellar track record.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defile the public debate with disinformation, lies, hatred and conspiracy theories is undemocratic conduct,'' Luís Roberto Barroso, a Supreme Court justice and the head of Brazil's electoral tribunal said in a recent speech.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Citing democratic backsliding in Turkey, Hungary, Nicaragua and Venezuela, Justice Barroso said it has become alarmingly common for leaders who come to power through the ballot box to ''deconstruct, brick by brick, the pillars of democracy.''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Critics fear that much like President Donald J. Trump convinced many supporters that he was robbed of a victory in 2020, Mr. Bolsonaro is laying the groundwork to dispute an electoral loss in October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Fernando Luiz Abrucio, a political scientist at the Getúlio Vargas Foundation, said that such a scenario could lead to far more mayhem in Brazil, where democracy was restored only in the late 1980s, than it did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he loses the election, he can mobilize the military forces,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militias,'' Mr. Abrucio said. ''The degree of violence could be much greater than the episode in the U.S. Capitol.''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military display on Tuesday triggered a cascade of condemnation statements and memes.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unacceptable that the armed forces have allowed their image to be used in this manner, to raise the possibility of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in support of a coup-minded antidemocratic measure defended by the president,'' nine opposition parties said in a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Bolsonaro began railing against the voting system several years ago, when he was a fringe, ultraconservative member of Congress with little power or visibility in the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2015, he proposed a constitutional amendment requiring that electronic machines print a record of each vote, which would be deposited in a ballot box. Mr. Bolsonaro argued at the time that the redundancy would reduce the ''chance of fraud to zero.''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Congress approved the measure, but the Supreme Court said it violated privacy and ruled it unconstitutional, which meant the voting system remained unchanged.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matter faded from the political radar until Mr. Bolsonaro emerged as the presidential front-runner following the first round of voting in the October 2018 election. Instead of celebrating his triumph, Mr. Bolsonaro stunned the political establishment by claiming that he had been robbed of an outright victory, which would have required winning more than 50 percent of votes.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Even after he won the election in 2018 with a 10 percentage point margin, Mr. Bolsonaro continued to claim, without presenting evidence, that the system was rigged. His quest to discredit the integrity of the election system has become louder and more audacious in recent weeks as Mr. Bolsonaro's standing in the polls has slipped amid growing exasperation over the government's handling of the coronavirus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poll conducted in early August by the firm Poder Data shows that one in every five voters who supported Mr. Bolsonaro in 2018 would now vote for his main rival, former President Luis Inácio Lula da Silva. In a two-candidate matchup, Mr. da Silva would trounce the incumbent 52 percent to 32 percent, according to the poll.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da Silva on Tuesday accused the president of using the printed vote debate to divert attention from his track record on unemployment and poverty, which have grown during the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''Bolsonaro must be ready to face this fact: He is going to lose the election,'' Mr. da Silva said in a statement, raising the prospect that the incumbent will refuse to participate in the traditional transfer of power rituals.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Supreme Court justices have reacted with alarm to Mr. Bolsonaro's attacks against the voting system, which have played out in lengthy interviews by conservative journalists and in the videos the president broadcasts on social media. Earlier this month, the court opened investigations into the president's claims about voting machine fraud.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Filipe Barros, a lawmaker who supports Mr. Bolsonaro, said in an interview that electronic machines could be tampered with and that paper ballots would create a mechanism to independently certify the outcome recorded by machines.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a risk to democracy,''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Experts say the voting machines in Brazil, where voting is compulsory, have robust security measures. They are not connected to the internet, which makes them all but impossible to hack. The identity of voters is verified by a biometric scanner that scans a person's fingerprint.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Last month eight former attorneys general issued a statement calling efforts to create a paper ballot system unconstitutional, arguing that the added step would compromise the right to vote secretly. In Brazil, the attorney general's office is in charge of investigating electoral crimes.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Before the current system was adopted, experts say, it was common for political power brokers to take people to the polls and verify how they filled out ballots.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no time has the current voting system been called into question, nor has there been any evidence that it has ever been tampered with,'' said Raquel Dodge, a former attorney general who was among the signatories of the letter. ''Brazil's electoral system is very advanced, and I believe we need to make this clear and transparent to Brazilian voters and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President Biden's administration has also demonstrated its support for the current system, with Jake Sullivan, Mr. Biden's national security adviser, raising the topic with Mr. Bolsonaro during a recent visit to Brasília.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American officials conveyed ''great confidence in the ability of the Brazilian institutions to carry out a free and fair election with proper safeguards in place against fraud,'' Juan González, the senior director for the Western Hemisphere at the National Security Council told reporters on Monday. ''We stressed the importance of not undermining confidence in that process.''</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A military parade in Brasília on Tuesday was ordered by the president before a congressional vote over next year's election. (PHOTOGRAPH BY VICTOR MORIYAMA FOR 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9" style="position:absolute;z-index:251660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4" w:history="1">
        <w:r>
          <w:rPr>
            <w:rFonts w:ascii="arial" w:eastAsia="arial" w:hAnsi="arial" w:cs="arial"/>
            <w:b/>
            <w:bCs/>
            <w:i/>
            <w:color w:val="0077CC"/>
            <w:kern w:val="32"/>
            <w:sz w:val="28"/>
            <w:szCs w:val="32"/>
            <w:u w:val="single"/>
            <w:shd w:val="clear" w:color="auto" w:fill="FFFFFF"/>
            <w:lang w:val="en-US" w:eastAsia="en-US" w:bidi="ar-SA"/>
          </w:rPr>
          <w:t>How to Really Fix Rikers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20, 2015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Editorial Desk; Pg. 19; OP-ED CONTRIBUTOR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FLORENCE FINKLE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Florence Finkle was the deputy commissioner for integrity and policy at the New York City Department of Correction from 2010 to 2014.</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1" style="position:absolute;z-index:251661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Monday, New York City is expected to settle a three-year-old class-action lawsuit by the Legal Aid Society over excessive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at Rikers Island. As a former chief of internal investigations at the Department of Correction, I am a defendant.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News reports suggest that the agreement, with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Department of Justice, contains key reforms, notably the appointment of a federal monitor. But unless it takes on the dysfunctional culture at Rikers -- enabled by lack of transparency, outdated infrastructure and hostility to civilian oversight -- it won't solve the problem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None of the previous settlements did.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Since 1990, the Department of Correction has settled five class-action lawsuits with the Legal Aid Society over the same problems; this settlement will be the sixth. The previous one, Ingles v. Toro, was settled just nine years ago. Back then, the department pledged to revise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policies, use computers to track violent actions by officers, install video cameras in certain areas and strengthen internal investigations by the end of 2009.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as I learned, these steps were wholly inadequate. I joined the department in March 2010, after years of investigating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at the Manhattan district attorney's office and then at the city's Civilian Complaint Review Board. The term of the Ingles settlement had ended just four months earlier. I assumed that unjustified force against inmates was fairly rare and that investigative procedures were adequate. I could not have been more wrong.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Rikers, I saw officers (in full view of cameras and in violation of existing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policies) assault inmates who refused to follow orders, cursed or spit at them, or otherwise challenged their authority. Officers often struck inmates in the head, resulting in an astounding number of facial fractures and other serious injuries. Even as the inmate population declined, the number of serious injuries that inmates sustained at the hands of officers increased. Too many officers, including supervisors, accepted violence as a first resort. The former assistant chief of security at Rikers and nine other officers face criminal charges in connection with the beating of an inmate in July 2012, and an attempt to cover it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I started, my division was grossly understaffed. Files weren't stored on computers. Training materials, required under the last settlement, had been lost. Investigations of serious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must be completed within eight months, on average, but to meet this time frame, investigators ignored, or failed to gather, essential evidence. They failed to record inmate accounts or obtain medical records, and usually relied on officers' written reports instead of subjecting them to interviews.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worked to revamp the investigative process, create training procedures, hire civilian investigators, suspend officers for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and refer cases for criminal investigation. In four years, we nearly doubled the rate at which our investigations found that officers had violated departmental policy in serious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cases, but we had too few investigators and the officers' unions fought us tooth and nail. Norman Seabrook, the president of the Correction Officers' Benevolent Association, even campaigned for my removal. Last August, the new correction commissioner asked me to resign and then replaced me with a friend of Mr. Seabrook's, a retired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 with little experience in internal investigations.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of the most significant reasons officers continue to use violence against inmates is that people rarely see what goes on inside jails. The settlement should require the Correction Department to post online videos showing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Video has brought national attention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and could have the same effect on our jails.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department needs a wholesale technological upgrade, so that supervisors and investigators have immediate access to officers' personnel records, including disciplinary histories. A computerized early warning system would help to identify officers who posed a risk to inmates and who needed counseling, additional supervision or training, or reassignment. Rikers also is in desperate need of repairs to its dilapidated plant, which breeds disorder and violence.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department's culture is such that officers with histories of excessive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have been elevated to supervisory positions. Any settlement must insist that job candidates with gang affiliations or histories of violence are not hired, abusive officers are not promoted, and staff members at all levels are trained to know that excessive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will not be accepted.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Currently, jail captains, who are burdened with conflicts of interest and don't have the authority to acquire important evidence, investigate most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cases. Responsibility for these investigations should be removed from the uniformed command entirely. The settlement should require that experienced civilians, not officers, lead internal investigations. Instead of simply imposing time limits on investigations, the settlement should link the size of the investigative staff to the size of the caseloads. Finally, investigators should be required to obtain and analyze evidence like witness testimony, medical records and phone recordings.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Justice Department's intervention is welcome. But if the settlement isn't robust, we will find ourselves with a seventh class-action lawsuit in the years ahead.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Follow The New York Times Opinion section on Facebook and Twitter, and sign up for the Opinion Today newsletter.</w:t>
      </w:r>
    </w:p>
    <w:p>
      <w:pPr>
        <w:keepNext w:val="0"/>
        <w:spacing w:before="240" w:after="0" w:line="260" w:lineRule="atLeast"/>
        <w:ind w:left="0" w:right="0" w:firstLine="0"/>
        <w:jc w:val="left"/>
        <w:rPr>
          <w:lang w:val="en-US" w:eastAsia="en-US" w:bidi="ar-SA"/>
        </w:rPr>
      </w:pPr>
      <w:r>
        <w:rPr>
          <w:lang w:val="en-US" w:eastAsia="en-US" w:bidi="ar-SA"/>
        </w:rPr>
        <w:br/>
      </w:r>
      <w:hyperlink r:id="rId125" w:history="1">
        <w:r>
          <w:rPr>
            <w:rFonts w:ascii="arial" w:eastAsia="arial" w:hAnsi="arial" w:cs="arial"/>
            <w:i/>
            <w:color w:val="0077CC"/>
            <w:sz w:val="20"/>
            <w:u w:val="single"/>
            <w:shd w:val="clear" w:color="auto" w:fill="FFFFFF"/>
            <w:lang w:val="en-US" w:eastAsia="en-US" w:bidi="ar-SA"/>
          </w:rPr>
          <w:t>http://www.nytimes.com/2015/06/20/opinion/how-to-really-fix-rikers.html</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2" style="position:absolute;z-index:251662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2" w:history="1">
        <w:r>
          <w:rPr>
            <w:rFonts w:ascii="arial" w:eastAsia="arial" w:hAnsi="arial" w:cs="arial"/>
            <w:b/>
            <w:bCs/>
            <w:i/>
            <w:color w:val="0077CC"/>
            <w:kern w:val="32"/>
            <w:sz w:val="28"/>
            <w:szCs w:val="32"/>
            <w:u w:val="single"/>
            <w:shd w:val="clear" w:color="auto" w:fill="FFFFFF"/>
            <w:lang w:val="en-US" w:eastAsia="en-US" w:bidi="ar-SA"/>
          </w:rPr>
          <w:t xml:space="preserve">The Dystopian </w:t>
        </w:r>
      </w:hyperlink>
      <w:hyperlink r:id="rId13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32" w:history="1">
        <w:r>
          <w:rPr>
            <w:rFonts w:ascii="arial" w:eastAsia="arial" w:hAnsi="arial" w:cs="arial"/>
            <w:b/>
            <w:bCs/>
            <w:i/>
            <w:color w:val="0077CC"/>
            <w:kern w:val="32"/>
            <w:sz w:val="28"/>
            <w:szCs w:val="32"/>
            <w:u w:val="single"/>
            <w:shd w:val="clear" w:color="auto" w:fill="FFFFFF"/>
            <w:lang w:val="en-US" w:eastAsia="en-US" w:bidi="ar-SA"/>
          </w:rPr>
          <w:t xml:space="preserve"> State the Trump Administration Wants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20, 2020 Tuesday 10:17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Phillip Atiba Goff</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Law enforcement’s problems could get even worse.</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4" style="position:absolute;z-index:251663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Law enforcement’s problems could get even worse.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Jenée Desmond-Harris, a staff editor in Opinion, wrote about this essay in today’s Opinion Today newsletter. You can </w:t>
      </w:r>
      <w:hyperlink r:id="rId133" w:history="1">
        <w:r>
          <w:rPr>
            <w:rFonts w:ascii="arial" w:eastAsia="arial" w:hAnsi="arial" w:cs="arial"/>
            <w:i/>
            <w:color w:val="0077CC"/>
            <w:sz w:val="20"/>
            <w:u w:val="single"/>
            <w:shd w:val="clear" w:color="auto" w:fill="FFFFFF"/>
            <w:lang w:val="en-US" w:eastAsia="en-US" w:bidi="ar-SA"/>
          </w:rPr>
          <w:t>read it here</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this spring, when Americans watched George Floyd take his last breaths as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Derek Chauvin, knelt on his neck, we’ve borne witness to the worst that this country’s criminal justice system has to offer: </w:t>
      </w:r>
      <w:hyperlink r:id="rId133" w:history="1">
        <w:r>
          <w:rPr>
            <w:rFonts w:ascii="arial" w:eastAsia="arial" w:hAnsi="arial" w:cs="arial"/>
            <w:i/>
            <w:color w:val="0077CC"/>
            <w:sz w:val="20"/>
            <w:u w:val="single"/>
            <w:shd w:val="clear" w:color="auto" w:fill="FFFFFF"/>
            <w:lang w:val="en-US" w:eastAsia="en-US" w:bidi="ar-SA"/>
          </w:rPr>
          <w:t>continued</w:t>
        </w:r>
      </w:hyperlink>
      <w:r>
        <w:rPr>
          <w:rFonts w:ascii="arial" w:eastAsia="arial" w:hAnsi="arial" w:cs="arial"/>
          <w:color w:val="000000"/>
          <w:sz w:val="20"/>
          <w:lang w:val="en-US" w:eastAsia="en-US" w:bidi="ar-SA"/>
        </w:rPr>
        <w:t xml:space="preserve"> extrajudicial killings, </w:t>
      </w:r>
      <w:hyperlink r:id="rId133" w:history="1">
        <w:r>
          <w:rPr>
            <w:rFonts w:ascii="arial" w:eastAsia="arial" w:hAnsi="arial" w:cs="arial"/>
            <w:i/>
            <w:color w:val="0077CC"/>
            <w:sz w:val="20"/>
            <w:u w:val="single"/>
            <w:shd w:val="clear" w:color="auto" w:fill="FFFFFF"/>
            <w:lang w:val="en-US" w:eastAsia="en-US" w:bidi="ar-SA"/>
          </w:rPr>
          <w:t>failure</w:t>
        </w:r>
      </w:hyperlink>
      <w:r>
        <w:rPr>
          <w:rFonts w:ascii="arial" w:eastAsia="arial" w:hAnsi="arial" w:cs="arial"/>
          <w:color w:val="000000"/>
          <w:sz w:val="20"/>
          <w:lang w:val="en-US" w:eastAsia="en-US" w:bidi="ar-SA"/>
        </w:rPr>
        <w:t xml:space="preserve"> to hold officers accountable and state-sponsored </w:t>
      </w:r>
      <w:hyperlink r:id="rId133" w:history="1">
        <w:r>
          <w:rPr>
            <w:rFonts w:ascii="arial" w:eastAsia="arial" w:hAnsi="arial" w:cs="arial"/>
            <w:i/>
            <w:color w:val="0077CC"/>
            <w:sz w:val="20"/>
            <w:u w:val="single"/>
            <w:shd w:val="clear" w:color="auto" w:fill="FFFFFF"/>
            <w:lang w:val="en-US" w:eastAsia="en-US" w:bidi="ar-SA"/>
          </w:rPr>
          <w:t>violence</w:t>
        </w:r>
      </w:hyperlink>
      <w:r>
        <w:rPr>
          <w:rFonts w:ascii="arial" w:eastAsia="arial" w:hAnsi="arial" w:cs="arial"/>
          <w:color w:val="000000"/>
          <w:sz w:val="20"/>
          <w:lang w:val="en-US" w:eastAsia="en-US" w:bidi="ar-SA"/>
        </w:rPr>
        <w:t xml:space="preserve"> against those standing up for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hard to imagine that things could get worse. But draft recommendations from a Trump-appointed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commission prove that they could.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October 2019, President Trump signed an executive order to establish a commission that Attorney General William P. Barr explained was intended to make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133" w:history="1">
        <w:r>
          <w:rPr>
            <w:rFonts w:ascii="arial" w:eastAsia="arial" w:hAnsi="arial" w:cs="arial"/>
            <w:i/>
            <w:color w:val="0077CC"/>
            <w:sz w:val="20"/>
            <w:u w:val="single"/>
            <w:shd w:val="clear" w:color="auto" w:fill="FFFFFF"/>
            <w:lang w:val="en-US" w:eastAsia="en-US" w:bidi="ar-SA"/>
          </w:rPr>
          <w:t>“trusted and effective guardians of our communities.”</w:t>
        </w:r>
      </w:hyperlink>
      <w:r>
        <w:rPr>
          <w:rFonts w:ascii="arial" w:eastAsia="arial" w:hAnsi="arial" w:cs="arial"/>
          <w:color w:val="000000"/>
          <w:sz w:val="20"/>
          <w:lang w:val="en-US" w:eastAsia="en-US" w:bidi="ar-SA"/>
        </w:rPr>
        <w:t xml:space="preserve"> From the beginning, its membership — made up entirely of law enforcement — spoke volumes about its intentions. A lawsuit brought by the NAACP Legal Defense and Educational Fund argued that the commission makeup violated federal law and this month, a </w:t>
      </w:r>
      <w:hyperlink r:id="rId133" w:history="1">
        <w:r>
          <w:rPr>
            <w:rFonts w:ascii="arial" w:eastAsia="arial" w:hAnsi="arial" w:cs="arial"/>
            <w:i/>
            <w:color w:val="0077CC"/>
            <w:sz w:val="20"/>
            <w:u w:val="single"/>
            <w:shd w:val="clear" w:color="auto" w:fill="FFFFFF"/>
            <w:lang w:val="en-US" w:eastAsia="en-US" w:bidi="ar-SA"/>
          </w:rPr>
          <w:t>federal judge</w:t>
        </w:r>
      </w:hyperlink>
      <w:r>
        <w:rPr>
          <w:rFonts w:ascii="arial" w:eastAsia="arial" w:hAnsi="arial" w:cs="arial"/>
          <w:color w:val="000000"/>
          <w:sz w:val="20"/>
          <w:lang w:val="en-US" w:eastAsia="en-US" w:bidi="ar-SA"/>
        </w:rPr>
        <w:t xml:space="preserve"> agreed. He ordered the commission to halt its proceedings, including the release of the report, until it can meet the Federal Advisory Committee Act’s requirement that demands “fairly balanced” viewpoints aired in publicly noticed, open meetings.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recommendations drafted before this month’s ruling, </w:t>
      </w:r>
      <w:hyperlink r:id="rId133" w:history="1">
        <w:r>
          <w:rPr>
            <w:rFonts w:ascii="arial" w:eastAsia="arial" w:hAnsi="arial" w:cs="arial"/>
            <w:i/>
            <w:color w:val="0077CC"/>
            <w:sz w:val="20"/>
            <w:u w:val="single"/>
            <w:shd w:val="clear" w:color="auto" w:fill="FFFFFF"/>
            <w:lang w:val="en-US" w:eastAsia="en-US" w:bidi="ar-SA"/>
          </w:rPr>
          <w:t>first reported by Reuters</w:t>
        </w:r>
      </w:hyperlink>
      <w:r>
        <w:rPr>
          <w:rFonts w:ascii="arial" w:eastAsia="arial" w:hAnsi="arial" w:cs="arial"/>
          <w:color w:val="000000"/>
          <w:sz w:val="20"/>
          <w:lang w:val="en-US" w:eastAsia="en-US" w:bidi="ar-SA"/>
        </w:rPr>
        <w:t xml:space="preserve">, nonetheless provide a frightening window into the administration’s vision for law enforcement. I say this without exaggeration: The president’s commission was considering recommendations that could transform this nation into a dystopian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May, my colleagues at the Center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Equity and I were asked to give testimony to the commission. We wrote that a more equitable system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can be built only 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worthy of trust, not fear. We emphasized the need for more transparency and robust data, not less. And we explained why politicizing law enforcement is dangerous: If communities fear that their safety is contingent on their political beliefs, the trust required for public safety is irreparably harmed.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be clear, some live under those conditions now. But a federal push further in that direction would pour lighter fluid on those burning problems.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recommendations could not destroy public trust more efficiently if they were designed solely for that purpose. </w:t>
      </w:r>
      <w:hyperlink r:id="rId133" w:history="1">
        <w:r>
          <w:rPr>
            <w:rFonts w:ascii="arial" w:eastAsia="arial" w:hAnsi="arial" w:cs="arial"/>
            <w:i/>
            <w:color w:val="0077CC"/>
            <w:sz w:val="20"/>
            <w:u w:val="single"/>
            <w:shd w:val="clear" w:color="auto" w:fill="FFFFFF"/>
            <w:lang w:val="en-US" w:eastAsia="en-US" w:bidi="ar-SA"/>
          </w:rPr>
          <w:t>Reuters</w:t>
        </w:r>
      </w:hyperlink>
      <w:r>
        <w:rPr>
          <w:rFonts w:ascii="arial" w:eastAsia="arial" w:hAnsi="arial" w:cs="arial"/>
          <w:color w:val="000000"/>
          <w:sz w:val="20"/>
          <w:lang w:val="en-US" w:eastAsia="en-US" w:bidi="ar-SA"/>
        </w:rPr>
        <w:t xml:space="preserve">reports that they would </w:t>
      </w:r>
      <w:hyperlink r:id="rId133" w:history="1">
        <w:r>
          <w:rPr>
            <w:rFonts w:ascii="arial" w:eastAsia="arial" w:hAnsi="arial" w:cs="arial"/>
            <w:i/>
            <w:color w:val="0077CC"/>
            <w:sz w:val="20"/>
            <w:u w:val="single"/>
            <w:shd w:val="clear" w:color="auto" w:fill="FFFFFF"/>
            <w:lang w:val="en-US" w:eastAsia="en-US" w:bidi="ar-SA"/>
          </w:rPr>
          <w:t>limit</w:t>
        </w:r>
      </w:hyperlink>
      <w:r>
        <w:rPr>
          <w:rFonts w:ascii="arial" w:eastAsia="arial" w:hAnsi="arial" w:cs="arial"/>
          <w:color w:val="000000"/>
          <w:sz w:val="20"/>
          <w:lang w:val="en-US" w:eastAsia="en-US" w:bidi="ar-SA"/>
        </w:rPr>
        <w:t xml:space="preserve"> prosecutors’ power to put in place bipartisan, long-needed reforms such as declining to charge low-level drug offenses and eliminating cash bail. Rolling back that progress would be bad enough. Worse still, hamstringing change-minded officials would curtail the power of voters who cast ballots for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recommendations would also make the avenues to accountability for law enforcement so narrow that even the most egregious cases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would have a harder time finding their way to just resolutions. Officers accused of wrongdoing would be granted access to body camera footage before speaking to internal investigators, allowing them to shape legally valid explanations for otherwise incriminating actions. Even more ominously, the U.S. Department of Justice would support “qualified immunity,” a legal precedent that protects officers from civil lawsuits. That would turn the federal agency charged with maintaining the rule of law into a personal defense firm for officers accused of violating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recommendations calling for the destruction of privacy protections are perhaps the most alarming. The commission recommends providing America’s roughly </w:t>
      </w:r>
      <w:hyperlink r:id="rId133" w:history="1">
        <w:r>
          <w:rPr>
            <w:rFonts w:ascii="arial" w:eastAsia="arial" w:hAnsi="arial" w:cs="arial"/>
            <w:i/>
            <w:color w:val="0077CC"/>
            <w:sz w:val="20"/>
            <w:u w:val="single"/>
            <w:shd w:val="clear" w:color="auto" w:fill="FFFFFF"/>
            <w:lang w:val="en-US" w:eastAsia="en-US" w:bidi="ar-SA"/>
          </w:rPr>
          <w:t>18,000 law enforcement agencies</w:t>
        </w:r>
      </w:hyperlink>
      <w:r>
        <w:rPr>
          <w:rFonts w:ascii="arial" w:eastAsia="arial" w:hAnsi="arial" w:cs="arial"/>
          <w:color w:val="000000"/>
          <w:sz w:val="20"/>
          <w:lang w:val="en-US" w:eastAsia="en-US" w:bidi="ar-SA"/>
        </w:rPr>
        <w:t xml:space="preserve">, from small town departments to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with more money for facial recognition technologies. Because federal agencies can set the reporting requirements and selection criteria for funding to local law enforcement, they often require data sharing. In this case, that could result in data collected at the local level being entered into a national database.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commission also recommends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be granted back door access to encrypted cellphones. This would make it easier for the authorities to access the most intimate details of your life. Whom you spend time with, your private messages, your financial information — all of it would be available to the government, along with any hackers who are able to take advantage of the same access point.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hopes that recommendations this hostile to privacy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accountability would not find traction outside the confines of this toxic Commission,” Prof. Christy Lopez of Georgetown Law, a former Justice Department Civil Rights Division attorney who investigated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told me. “But the fact that this administration would even put forward a set of recommendations so antithetical to democratic principles, all in an effort to maintain a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status quo that the vast majority of Americans agree must be changed, is reprehensible.”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Taken together, the upshot is clear. According to Tracey Meares, a professor at Yale Law School, if the recommendations became law, the consequences should worry all of us. With the support of a sympathetic judge, law enforcement would face a lowered barrier to searching the contents of your phone, or adding photos of you and your friends to a nationwide facial recognition database. If the officer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in the process of obtaining that phone and claimed qualified immunity as a defense, the federal government would be obligated to regularly affirm their support for that officer’s defense regardless of the evidence.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not a full-fledged surveillance state. But it’s not far off.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be clear, many of the commission’s recommendations are beyond the ability of any president to implement alone. Congress could refuse to go along, and local governments could use the courts to protect their autonomy. And of course, a judge has halted the commission’s work for now. But the last four years have shown that our institutions and norms are far weaker than many realized. Even with dedicated resistance from inside institutions, legal challenges have been able to slow, but not prevent, the current administration’s cruelty.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second Trump administration, these recommendations could become an actionable blueprint for the kind of dystopian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that many — especially those who have never experienced state violence themselves — thought we could never see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In November and beyond, everyone who cares about public safety must be ready to stand in the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Phillip Atiba Goff is a professor of African-American studies and psychology at Yale University and co-founder and C.E.O. of the Center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Equity.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Times is committed to publishing </w:t>
      </w:r>
      <w:hyperlink r:id="rId133" w:history="1">
        <w:r>
          <w:rPr>
            <w:rFonts w:ascii="arial" w:eastAsia="arial" w:hAnsi="arial" w:cs="arial"/>
            <w:i/>
            <w:color w:val="0077CC"/>
            <w:sz w:val="20"/>
            <w:u w:val="single"/>
            <w:shd w:val="clear" w:color="auto" w:fill="FFFFFF"/>
            <w:lang w:val="en-US" w:eastAsia="en-US" w:bidi="ar-SA"/>
          </w:rPr>
          <w:t>a diversity of letters</w:t>
        </w:r>
      </w:hyperlink>
      <w:r>
        <w:rPr>
          <w:rFonts w:ascii="arial" w:eastAsia="arial" w:hAnsi="arial" w:cs="arial"/>
          <w:color w:val="000000"/>
          <w:sz w:val="20"/>
          <w:lang w:val="en-US" w:eastAsia="en-US" w:bidi="ar-SA"/>
        </w:rPr>
        <w:t xml:space="preserve"> to the editor. We’d like to hear what you think about this or any of our articles. Here are some </w:t>
      </w:r>
      <w:hyperlink r:id="rId133" w:history="1">
        <w:r>
          <w:rPr>
            <w:rFonts w:ascii="arial" w:eastAsia="arial" w:hAnsi="arial" w:cs="arial"/>
            <w:i/>
            <w:color w:val="0077CC"/>
            <w:sz w:val="20"/>
            <w:u w:val="single"/>
            <w:shd w:val="clear" w:color="auto" w:fill="FFFFFF"/>
            <w:lang w:val="en-US" w:eastAsia="en-US" w:bidi="ar-SA"/>
          </w:rPr>
          <w:t>tips</w:t>
        </w:r>
      </w:hyperlink>
      <w:r>
        <w:rPr>
          <w:rFonts w:ascii="arial" w:eastAsia="arial" w:hAnsi="arial" w:cs="arial"/>
          <w:color w:val="000000"/>
          <w:sz w:val="20"/>
          <w:lang w:val="en-US" w:eastAsia="en-US" w:bidi="ar-SA"/>
        </w:rPr>
        <w:t xml:space="preserve">. And here’s our email: </w:t>
      </w:r>
      <w:hyperlink r:id="rId133" w:history="1">
        <w:r>
          <w:rPr>
            <w:rFonts w:ascii="arial" w:eastAsia="arial" w:hAnsi="arial" w:cs="arial"/>
            <w:i/>
            <w:color w:val="0077CC"/>
            <w:sz w:val="20"/>
            <w:u w:val="single"/>
            <w:shd w:val="clear" w:color="auto" w:fill="FFFFFF"/>
            <w:lang w:val="en-US" w:eastAsia="en-US" w:bidi="ar-SA"/>
          </w:rPr>
          <w:t>letters@nytimes.com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 The New York Times Opinion section on </w:t>
      </w:r>
      <w:hyperlink r:id="rId133" w:history="1">
        <w:r>
          <w:rPr>
            <w:rFonts w:ascii="arial" w:eastAsia="arial" w:hAnsi="arial" w:cs="arial"/>
            <w:i/>
            <w:color w:val="0077CC"/>
            <w:sz w:val="20"/>
            <w:u w:val="single"/>
            <w:shd w:val="clear" w:color="auto" w:fill="FFFFFF"/>
            <w:lang w:val="en-US" w:eastAsia="en-US" w:bidi="ar-SA"/>
          </w:rPr>
          <w:t>Facebook</w:t>
        </w:r>
      </w:hyperlink>
      <w:r>
        <w:rPr>
          <w:rFonts w:ascii="arial" w:eastAsia="arial" w:hAnsi="arial" w:cs="arial"/>
          <w:color w:val="000000"/>
          <w:sz w:val="20"/>
          <w:lang w:val="en-US" w:eastAsia="en-US" w:bidi="ar-SA"/>
        </w:rPr>
        <w:t xml:space="preserve">, </w:t>
      </w:r>
      <w:hyperlink r:id="rId133" w:history="1">
        <w:r>
          <w:rPr>
            <w:rFonts w:ascii="arial" w:eastAsia="arial" w:hAnsi="arial" w:cs="arial"/>
            <w:i/>
            <w:color w:val="0077CC"/>
            <w:sz w:val="20"/>
            <w:u w:val="single"/>
            <w:shd w:val="clear" w:color="auto" w:fill="FFFFFF"/>
            <w:lang w:val="en-US" w:eastAsia="en-US" w:bidi="ar-SA"/>
          </w:rPr>
          <w:t>Twitter (@NYTopinion)</w:t>
        </w:r>
      </w:hyperlink>
      <w:r>
        <w:rPr>
          <w:rFonts w:ascii="arial" w:eastAsia="arial" w:hAnsi="arial" w:cs="arial"/>
          <w:color w:val="000000"/>
          <w:sz w:val="20"/>
          <w:lang w:val="en-US" w:eastAsia="en-US" w:bidi="ar-SA"/>
        </w:rPr>
        <w:t xml:space="preserve"> and </w:t>
      </w:r>
      <w:hyperlink r:id="rId133" w:history="1">
        <w:r>
          <w:rPr>
            <w:rFonts w:ascii="arial" w:eastAsia="arial" w:hAnsi="arial" w:cs="arial"/>
            <w:i/>
            <w:color w:val="0077CC"/>
            <w:sz w:val="20"/>
            <w:u w:val="single"/>
            <w:shd w:val="clear" w:color="auto" w:fill="FFFFFF"/>
            <w:lang w:val="en-US" w:eastAsia="en-US" w:bidi="ar-SA"/>
          </w:rPr>
          <w:t>Instagram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A NYPD ceremony in 2018. (PHOTOGRAPH BY Damon Winter/The New York Times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5" style="position:absolute;z-index:251664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4"/>
          <w:headerReference w:type="default" r:id="rId135"/>
          <w:footerReference w:type="even" r:id="rId136"/>
          <w:footerReference w:type="default" r:id="rId137"/>
          <w:headerReference w:type="first" r:id="rId138"/>
          <w:footerReference w:type="first" r:id="rId139"/>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0" w:history="1">
        <w:r>
          <w:rPr>
            <w:rFonts w:ascii="arial" w:eastAsia="arial" w:hAnsi="arial" w:cs="arial"/>
            <w:b/>
            <w:bCs/>
            <w:i/>
            <w:color w:val="0077CC"/>
            <w:kern w:val="32"/>
            <w:sz w:val="28"/>
            <w:szCs w:val="32"/>
            <w:u w:val="single"/>
            <w:shd w:val="clear" w:color="auto" w:fill="FFFFFF"/>
            <w:lang w:val="en-US" w:eastAsia="en-US" w:bidi="ar-SA"/>
          </w:rPr>
          <w:t xml:space="preserve">Trump's </w:t>
        </w:r>
      </w:hyperlink>
      <w:hyperlink r:id="rId14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40" w:history="1">
        <w:r>
          <w:rPr>
            <w:rFonts w:ascii="arial" w:eastAsia="arial" w:hAnsi="arial" w:cs="arial"/>
            <w:b/>
            <w:bCs/>
            <w:i/>
            <w:color w:val="0077CC"/>
            <w:kern w:val="32"/>
            <w:sz w:val="28"/>
            <w:szCs w:val="32"/>
            <w:u w:val="single"/>
            <w:shd w:val="clear" w:color="auto" w:fill="FFFFFF"/>
            <w:lang w:val="en-US" w:eastAsia="en-US" w:bidi="ar-SA"/>
          </w:rPr>
          <w:t xml:space="preserve"> State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21, 2020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Editorial Desk; Pg. 23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Phillip Atiba Goff</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7" style="position:absolute;z-index:251665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Law enforcement's problems could get even worse.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Jenée Desmond-Harris, a staff editor in Opinion, wrote about this essay in today's Opinion Today newsletter. You can read it 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Since this spring, when Americans watched George Floyd take his last breaths as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Derek Chauvin, knelt on his neck, we've borne witness to the worst that this country's criminal justice system has to offer: continued extrajudicial killings, failure to hold officers accountable and state-sponsored violence against those standing up for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hard to imagine that things could get worse. But draft recommendations from a Trump-appointed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commission prove that they could.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October 2019, President Trump signed an executive order to establish a commission that Attorney General William P. Barr explained was intended to make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''trusted and effective guardians of our communities.'' From the beginning, its membership -- made up entirely of law enforcement -- spoke volumes about its intentions. A lawsuit brought by the NAACP Legal Defense and Educational Fund argued that the commission makeup violated federal law and this month, a federal judge agreed. He ordered the commission to halt its proceedings, including the release of the report, until it can meet the Federal Advisory Committee Act's requirement that demands ''fairly balanced'' viewpoints aired in publicly noticed, open meetings.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 recommendations drafted before this month's ruling, first reported by Reuters, nonetheless provide a frightening window into the administration's vision for law enforcement. I say this without exaggeration: The president's commission was considering recommendations that could transform this nation into a dystopian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May, my colleagues at the Center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Equity and I were asked to give testimony to the commission. We wrote that a more equitable system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can be built only 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worthy of trust, not fear. We emphasized the need for more transparency and robust data, not less. And we explained why politicizing law enforcement is dangerous: If communities fear that their safety is contingent on their political beliefs, the trust required for public safety is irreparably harmed.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be clear, some live under those conditions now. But a federal push further in that direction would pour lighter fluid on those burning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recommendations could not destroy public trust more efficiently if they were designed solely for that purpose. Reuters reports that they would limit prosecutors' power to put in place bipartisan, long-needed reforms such as declining to charge low-level drug offenses and eliminating cash bail. Rolling back that progress would be bad enough. Worse still, hamstringing change-minded officials would curtail the power of voters who cast ballots for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recommendations would also make the avenues to accountability for law enforcement so narrow that even the most egregious cases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would have a harder time finding their way to just resolutions. Officers accused of wrongdoing would be granted access to body camera footage before speaking to internal investigators, allowing them to shape legally valid explanations for otherwise incriminating actions. Even more ominously, the U.S. Department of Justice would support ''qualified immunity,'' a legal precedent that protects officers from civil lawsuits. That would turn the federal agency charged with maintaining the rule of law into a personal defense firm for officers accused of violating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 recommendations calling for the destruction of privacy protections are perhaps the most alarming. The commission recommends providing America's roughly 18,000 law enforcement agencies, from small town departments to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with more money for facial recognition technologies. Because federal agencies can set the reporting requirements and selection criteria for funding to local law enforcement, they often require data sharing. In this case, that could result in data collected at the local level being entered into a national database.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commission also recommends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be granted back door access to encrypted cellphones. This would make it easier for the authorities to access the most intimate details of your life. Whom you spend time with, your private messages, your financial information -- all of it would be available to the government, along with any hackers who are able to take advantage of the same access point.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hopes that recommendations this hostile to privacy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accountability would not find traction outside the confines of this toxic Commission,'' Prof. Christy Lopez of Georgetown Law, a former Justice Department Civil Rights Division attorney who investigated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told me. ''But the fact that this administration would even put forward a set of recommendations so antithetical to democratic principles, all in an effort to maintain a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status quo that the vast majority of Americans agree must be changed, is reprehensible.''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Taken together, the upshot is clear. According to Tracey Meares, a professor at Yale Law School, if the recommendations became law, the consequences should worry all of us. With the support of a sympathetic judge, law enforcement would face a lowered barrier to searching the contents of your phone, or adding photos of you and your friends to a nationwide facial recognition database. If the officer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in the process of obtaining that phone and claimed qualified immunity as a defense, the federal government would be obligated to regularly affirm their support for that officer's defense regardless of the evidence.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not a full-fledged surveillance state. But it's not far off.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be clear, many of the commission's recommendations are beyond the ability of any president to implement alone. Congress could refuse to go along, and local governments could use the courts to protect their autonomy. And of course, a judge has halted the commission's work for now. But the last four years have shown that our institutions and norms are far weaker than many realized. Even with dedicated resistance from inside institutions, legal challenges have been able to slow, but not prevent, the current administration's cruelty.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second Trump administration, these recommendations could become an actionable blueprint for the kind of dystopian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that many -- especially those who have never experienced state violence themselves -- thought we could never see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In November and beyond, everyone who cares about public safety must be ready to stand in the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Phillip Atiba Goff is a professor of African-American studies and psychology at Yale University and co-founder and C.E.O. of the Center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Equity.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Times is committed to publishing a diversity of letters to the editor. We'd like to hear what you think about this or any of our articles. Here are some tips. And here's our email: </w:t>
      </w:r>
      <w:hyperlink r:id="rId141" w:history="1">
        <w:r>
          <w:rPr>
            <w:rFonts w:ascii="arial" w:eastAsia="arial" w:hAnsi="arial" w:cs="arial"/>
            <w:i/>
            <w:color w:val="0077CC"/>
            <w:sz w:val="20"/>
            <w:u w:val="single"/>
            <w:shd w:val="clear" w:color="auto" w:fill="FFFFFF"/>
            <w:lang w:val="en-US" w:eastAsia="en-US" w:bidi="ar-SA"/>
          </w:rPr>
          <w:t>letters@nytimes.com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Follow The New York Times Opinion section on Facebook, Twitter (@NYTopinion) and Instagram.</w:t>
      </w:r>
    </w:p>
    <w:p>
      <w:pPr>
        <w:keepNext w:val="0"/>
        <w:spacing w:before="240" w:after="0" w:line="260" w:lineRule="atLeast"/>
        <w:ind w:left="0" w:right="0" w:firstLine="0"/>
        <w:jc w:val="left"/>
        <w:rPr>
          <w:lang w:val="en-US" w:eastAsia="en-US" w:bidi="ar-SA"/>
        </w:rPr>
      </w:pPr>
      <w:r>
        <w:rPr>
          <w:lang w:val="en-US" w:eastAsia="en-US" w:bidi="ar-SA"/>
        </w:rPr>
        <w:br/>
      </w:r>
      <w:hyperlink r:id="rId142" w:history="1">
        <w:r>
          <w:rPr>
            <w:rFonts w:ascii="arial" w:eastAsia="arial" w:hAnsi="arial" w:cs="arial"/>
            <w:i/>
            <w:color w:val="0077CC"/>
            <w:sz w:val="20"/>
            <w:u w:val="single"/>
            <w:shd w:val="clear" w:color="auto" w:fill="FFFFFF"/>
            <w:lang w:val="en-US" w:eastAsia="en-US" w:bidi="ar-SA"/>
          </w:rPr>
          <w:t>https://www.nytimes.com/2020/10/20/opinion/trump-commission-</w:t>
        </w:r>
      </w:hyperlink>
      <w:hyperlink r:id="rId142" w:history="1">
        <w:r>
          <w:rPr>
            <w:rFonts w:ascii="arial" w:eastAsia="arial" w:hAnsi="arial" w:cs="arial"/>
            <w:b/>
            <w:i/>
            <w:color w:val="0077CC"/>
            <w:sz w:val="20"/>
            <w:u w:val="single"/>
            <w:shd w:val="clear" w:color="auto" w:fill="FFFFFF"/>
            <w:lang w:val="en-US" w:eastAsia="en-US" w:bidi="ar-SA"/>
          </w:rPr>
          <w:t>police</w:t>
        </w:r>
      </w:hyperlink>
      <w:hyperlink r:id="rId142" w:history="1">
        <w:r>
          <w:rPr>
            <w:rFonts w:ascii="arial" w:eastAsia="arial" w:hAnsi="arial" w:cs="arial"/>
            <w:i/>
            <w:color w:val="0077CC"/>
            <w:sz w:val="20"/>
            <w:u w:val="single"/>
            <w:shd w:val="clear" w:color="auto" w:fill="FFFFFF"/>
            <w:lang w:val="en-US" w:eastAsia="en-US" w:bidi="ar-SA"/>
          </w:rPr>
          <w:t>.html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8" style="position:absolute;z-index:25166643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A NYPD ceremony in 2018. (PHOTOGRAPH BY Damon Winter/The New York Times FOR 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9"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3"/>
          <w:headerReference w:type="default" r:id="rId144"/>
          <w:footerReference w:type="even" r:id="rId145"/>
          <w:footerReference w:type="default" r:id="rId146"/>
          <w:headerReference w:type="first" r:id="rId147"/>
          <w:footerReference w:type="first" r:id="rId148"/>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9" w:history="1">
        <w:r>
          <w:rPr>
            <w:rFonts w:ascii="arial" w:eastAsia="arial" w:hAnsi="arial" w:cs="arial"/>
            <w:b/>
            <w:bCs/>
            <w:i/>
            <w:color w:val="0077CC"/>
            <w:kern w:val="32"/>
            <w:sz w:val="28"/>
            <w:szCs w:val="32"/>
            <w:u w:val="single"/>
            <w:shd w:val="clear" w:color="auto" w:fill="FFFFFF"/>
            <w:lang w:val="en-US" w:eastAsia="en-US" w:bidi="ar-SA"/>
          </w:rPr>
          <w:t xml:space="preserve">GOVERNOR PICKS PANEL TO REVIEW </w:t>
        </w:r>
      </w:hyperlink>
      <w:hyperlink r:id="rId14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49" w:history="1">
        <w:r>
          <w:rPr>
            <w:rFonts w:ascii="arial" w:eastAsia="arial" w:hAnsi="arial" w:cs="arial"/>
            <w:b/>
            <w:bCs/>
            <w:i/>
            <w:color w:val="0077CC"/>
            <w:kern w:val="32"/>
            <w:sz w:val="28"/>
            <w:szCs w:val="32"/>
            <w:u w:val="single"/>
            <w:shd w:val="clear" w:color="auto" w:fill="FFFFFF"/>
            <w:lang w:val="en-US" w:eastAsia="en-US" w:bidi="ar-SA"/>
          </w:rPr>
          <w:t xml:space="preserve"> BRUTALITY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6, 1985, Thursday, Late City 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1985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B; Page 11, Column 3; Metropolitan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JEFFREY SCHMALZ, Special to the New York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ALBANY, June 5</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41"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Paul J. Curran, a former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was named today by Governor Cuomo as chairman of a commission empaneled to investigate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in the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Governor also appointed the four other members of the commission, which he set up after allegations of widespread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the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Those named were R. Harcourt Dodds, a former assistant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and a former legal counsel for the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Flora Mancuso Edwards, president of Hostos Community College in the Bronx; Thomas F. Hastings, a former Rochester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and Robert Hill Schwartz, a former lawyer for the Legal Aid Society who has also held prosecutor posts.</w:t>
      </w:r>
    </w:p>
    <w:p>
      <w:pPr>
        <w:keepNext w:val="0"/>
        <w:spacing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Former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Paul J Curran is appointed by Gov Cuomo to head commission empaneled to investigate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in New York State; others on panel are R Harcourt Dodds, Flora Mancuso Edwards, Thomas F Hastings, and Robert Hill Schwartz; photo (M)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I see our purpose,'' Mr. Curran said, ''it's to determine whether there is a problem in any area of the state with practices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If that does exist and it is pervasive, what are the best ways to curb it? I think we have to look at things like recruitment, training, hiring and practices concerning complaints.''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announcement of the appointments was made as Governor Cuomo signed an executive order formally establishing the panel and giving it sweeping investigative and subpoena powers.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Curran said he expected the commission to hold its first meeting next week, to ''set the agenda'' on how to proceed. The panel, whose members will receive no compensation, will have a starting budget of $200,000 for hiring staff members and for other expenses.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State Director of Criminal Justice, Lawrence T. Kurlander, said he thought it would take the panel well over a year to complete its inquiry.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choosing Mr. Curran as chairman, Mr. Cuomo picked an investigator of wide reputation. The 52-year-old lawyer has been an Assemblyman, chairman of the State Investigation Commission and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for the Southern District of New York.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Curran, who ran unsuccessfully for the Republican nomination for Governor in 1982, is in private law practice with Kaye, Scholer, Fierman, Hays &amp; Handler. Today, as his appointment was being announced here, he was in Federal District Court in Manhattan, representing the state in defense of the proposed Westway project.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2" style="position:absolute;z-index:25166950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of Paul J. Curran (NYT/Chester Higgins Jr.)</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70528"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150"/>
          <w:headerReference w:type="default" r:id="rId151"/>
          <w:footerReference w:type="even" r:id="rId152"/>
          <w:footerReference w:type="default" r:id="rId153"/>
          <w:headerReference w:type="first" r:id="rId154"/>
          <w:footerReference w:type="first" r:id="rId155"/>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0" w:name="Bookmark_6"/>
      <w:bookmarkEnd w:id="10"/>
    </w:p>
    <w:p>
      <w:pPr>
        <w:rPr>
          <w:rFonts w:ascii="arial" w:eastAsia="arial" w:hAnsi="arial" w:cs="arial"/>
          <w:sz w:val="20"/>
          <w:lang w:val="en-US" w:eastAsia="en-US" w:bidi="ar-SA"/>
        </w:rPr>
      </w:pPr>
      <w:r>
        <w:pict>
          <v:shape id="_x0000_i1044"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156" w:history="1">
        <w:r>
          <w:rPr>
            <w:rFonts w:ascii="arial" w:eastAsia="arial" w:hAnsi="arial" w:cs="arial"/>
            <w:b/>
            <w:bCs/>
            <w:i/>
            <w:color w:val="0077CC"/>
            <w:kern w:val="32"/>
            <w:sz w:val="28"/>
            <w:szCs w:val="32"/>
            <w:u w:val="single"/>
            <w:shd w:val="clear" w:color="auto" w:fill="FFFFFF"/>
            <w:lang w:val="en-US" w:eastAsia="en-US" w:bidi="ar-SA"/>
          </w:rPr>
          <w:t xml:space="preserve">Georgia </w:t>
        </w:r>
      </w:hyperlink>
      <w:hyperlink r:id="rId15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56" w:history="1">
        <w:r>
          <w:rPr>
            <w:rFonts w:ascii="arial" w:eastAsia="arial" w:hAnsi="arial" w:cs="arial"/>
            <w:b/>
            <w:bCs/>
            <w:i/>
            <w:color w:val="0077CC"/>
            <w:kern w:val="32"/>
            <w:sz w:val="28"/>
            <w:szCs w:val="32"/>
            <w:u w:val="single"/>
            <w:shd w:val="clear" w:color="auto" w:fill="FFFFFF"/>
            <w:lang w:val="en-US" w:eastAsia="en-US" w:bidi="ar-SA"/>
          </w:rPr>
          <w:t xml:space="preserve"> Dept. Defends Use of Taser on 87-Year-Old Woman</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August 17, 2018 Friday 00:03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2018 The New York Times Company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982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Christine Hauser</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The woman, Martha Bishara, was cutting dandelions with a knife when officers asked her to drop it. Her family said she speaks very little English.</w:t>
      </w:r>
    </w:p>
    <w:p>
      <w:pPr>
        <w:keepNext/>
        <w:spacing w:before="240" w:after="0" w:line="340" w:lineRule="atLeast"/>
        <w:ind w:left="0" w:right="0" w:firstLine="0"/>
        <w:jc w:val="left"/>
        <w:rPr>
          <w:rFonts w:ascii="arial" w:eastAsia="arial" w:hAnsi="arial" w:cs="arial"/>
          <w:sz w:val="20"/>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045" style="position:absolute;z-index:251671552"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Martha Bishara, an 87-year-old grandmother who emigrated to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from Syria decades ago, often cuts dandelion greens that grow in the wild near her house in Georgia. She tosses them with garlic and lemon to make a salad common in her ancestral homeland, her grandson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a recent forage for the leaves left her injured after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used a Taser on her when she would not drop a knife. The encounter put a small town’s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under the scrutiny of the national news media amid questions about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afternoon of Aug. 10, Ms. Bishara ambled across the street from the house in Chatsworth she shares with her husband, who is in his 90s, with the knife in her hand, her grandson, Stephen Douhne, said on Friday.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has trouble walking at her age, and speaks very little English, he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employee at a Boys and Girls Club spotted her on an overgrown section of the club’s property and called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 Chatsworth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report said. Ms. Bishara ignored commands from the officers to drop the knife and stop walking, it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One officer drew his gun and pointed it at her. Another fired a Taser, striking her in the chest and stomach, Mr. Douhne said. She was handcuffed behind her back and detained 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on charges of trespassing and obstructing law enforcement officers, the report said. She was treated at a hospital and released, Mr. Douhne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“She did not know what was going on,” he said, referring to her poor understanding of English. “When she was growing up, they didn’t even hardly have school for women.”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week that followed,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 Chatsworth, a town of more than 4,000 people about 70 miles north of Atlanta, has found itself in the spotlight as it reviews its procedures.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story was picked apart by local television stations and newspapers. The 911 call was replayed online. Comments poured in to criticize the department.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Josh Etheridge, who was one of the three officers who confronted Ms. Bishara, this week addressed the criticism of his department’s handling of the case. He issued a statement defending how he and another officer, Steven Marshall, had handled their interaction with the woman, who is described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as being five feet tall. The chief’s statement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did not identify the third officer.</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“And I know everyone is going to say: ‘An 87-year-old woman? How big a threat can she be?’” Chief Etheridge told </w:t>
      </w:r>
      <w:hyperlink r:id="rId157" w:history="1">
        <w:r>
          <w:rPr>
            <w:rFonts w:ascii="arial" w:eastAsia="arial" w:hAnsi="arial" w:cs="arial"/>
            <w:i/>
            <w:color w:val="0077CC"/>
            <w:sz w:val="20"/>
            <w:u w:val="single"/>
            <w:shd w:val="clear" w:color="auto" w:fill="FFFFFF"/>
            <w:lang w:val="en-US" w:eastAsia="en-US" w:bidi="ar-SA"/>
          </w:rPr>
          <w:t>The Daily Citizen-News of Dalton</w:t>
        </w:r>
      </w:hyperlink>
      <w:r>
        <w:rPr>
          <w:rFonts w:ascii="arial" w:eastAsia="arial" w:hAnsi="arial" w:cs="arial"/>
          <w:color w:val="000000"/>
          <w:sz w:val="20"/>
          <w:lang w:val="en-US" w:eastAsia="en-US" w:bidi="ar-SA"/>
        </w:rPr>
        <w:t xml:space="preserve"> on Monday. “She still had a knife.”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completely understand, and if I hadn’t been there and it would come across my desk, that is the first thing I would ask as well,” he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“Why did we Tase an 87-year-old woman?” he added. “I guess in that circumstance, I am glad I was there and saw it firsthand and understand why it occurred. An 87-year-old woman with a knife still has the ability to hurt an officer.”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He did not respond to requests by phone and email for comment on Friday.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Chief Etheridge told the newspaper that the officers’ goal had been to not resort to deadly force. At one point, he took his own knife out and threw it on the ground, trying to indicate to the woman what he wanted her to do with her knife, it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stun gun, he said, “was the lowest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we could have used to simply stop that threat at the time.”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newspaper also published a description of a body camera video taken by the third officer.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video shows Chief Etheridge, who had his gun drawn, and Officer Marshall, who was holding his Taser, urging the woman to drop the knife. But the recording is from a distance and what the woman is doing with the knife cannot be determined clearly, the newspaper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Ms. Bishara’s case was being transferred from municipal court to the state Superior Court, said Bert Poston, the district attorney for the Conasauga Judicial Circuit. He said he had not seen the documents yet, but he understood that the chief had requested the transfer to Superior Court so an independent prosecutor could review it.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an unusual case,” Mr. Poston said in an interview. “We do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situations all the time,” he added, but the focus of “public concern and media concern is the age of the person.”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said a family member had previously told Ms. Bishara not to be on the club’s property, which was only partly fenced at the time.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Chief Etheridge said less than 10 minutes elapsed between the 911 call about Ms. Bishara, which came around 4:25 p.m., and her being stunned.</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According to a copy of the </w:t>
      </w:r>
      <w:hyperlink r:id="rId158" w:history="1">
        <w:r>
          <w:rPr>
            <w:rFonts w:ascii="arial" w:eastAsia="arial" w:hAnsi="arial" w:cs="arial"/>
            <w:i/>
            <w:color w:val="0077CC"/>
            <w:sz w:val="20"/>
            <w:u w:val="single"/>
            <w:shd w:val="clear" w:color="auto" w:fill="FFFFFF"/>
            <w:lang w:val="en-US" w:eastAsia="en-US" w:bidi="ar-SA"/>
          </w:rPr>
          <w:t>911 call published by a television station</w:t>
        </w:r>
      </w:hyperlink>
      <w:r>
        <w:rPr>
          <w:rFonts w:ascii="arial" w:eastAsia="arial" w:hAnsi="arial" w:cs="arial"/>
          <w:color w:val="000000"/>
          <w:sz w:val="20"/>
          <w:lang w:val="en-US" w:eastAsia="en-US" w:bidi="ar-SA"/>
        </w:rPr>
        <w:t>, the club employee reported that he could see the woman on the property with a knife and that she did not appear to speak English. “She’s old, so she can’t get around too well,” he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“But she came at someone with a knife, right?” the dispatcher asked. “Or did she just have it?”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“She didn’t try to attack anybody or anything,” the employee said. “It looks like she is walking around looking for something, vegetation to cut down or something. She has a bag, too.”</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 message left at the club’s corporate office was not returned.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Solomon Douhne, a cousin of Stephen and a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Dalton, a nearby town, also questioned the officers’ response.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was a ridiculous turn of events,” he </w:t>
      </w:r>
      <w:hyperlink r:id="rId159" w:history="1">
        <w:r>
          <w:rPr>
            <w:rFonts w:ascii="arial" w:eastAsia="arial" w:hAnsi="arial" w:cs="arial"/>
            <w:i/>
            <w:color w:val="0077CC"/>
            <w:sz w:val="20"/>
            <w:u w:val="single"/>
            <w:shd w:val="clear" w:color="auto" w:fill="FFFFFF"/>
            <w:lang w:val="en-US" w:eastAsia="en-US" w:bidi="ar-SA"/>
          </w:rPr>
          <w:t>told The Daily Citizen-News</w:t>
        </w:r>
      </w:hyperlink>
      <w:r>
        <w:rPr>
          <w:rFonts w:ascii="arial" w:eastAsia="arial" w:hAnsi="arial" w:cs="arial"/>
          <w:color w:val="000000"/>
          <w:sz w:val="20"/>
          <w:lang w:val="en-US" w:eastAsia="en-US" w:bidi="ar-SA"/>
        </w:rPr>
        <w:t xml:space="preserve">. “If three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couldn’t handle an 87-year-old woman, you might want to reconsider hanging up your badge.”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PHOTO: Martha Bishara, 87, was arrested on Aug. 10 after officers confronted her as she used a knife to cut dandelion leaves. (PHOTOGRAPH BY Murray County Jail, via Associated Press FOR THE NEW YORK TIMES)</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Related Articles</w:t>
      </w:r>
    </w:p>
    <w:p>
      <w:pPr>
        <w:keepNext w:val="0"/>
        <w:numPr>
          <w:numId w:val="1"/>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160" w:history="1">
        <w:r>
          <w:rPr>
            <w:rFonts w:ascii="arial" w:eastAsia="arial" w:hAnsi="arial" w:cs="arial"/>
            <w:i/>
            <w:color w:val="0077CC"/>
            <w:sz w:val="20"/>
            <w:u w:val="single"/>
            <w:shd w:val="clear" w:color="auto" w:fill="FFFFFF"/>
            <w:lang w:val="en-US" w:eastAsia="en-US" w:bidi="ar-SA"/>
          </w:rPr>
          <w:t>Ex-Officers in Georgia Charged in Death Linked to Taser</w:t>
        </w:r>
      </w:hyperlink>
    </w:p>
    <w:p>
      <w:pPr>
        <w:keepNext w:val="0"/>
        <w:numPr>
          <w:numId w:val="2"/>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161" w:history="1">
        <w:r>
          <w:rPr>
            <w:rFonts w:ascii="arial" w:eastAsia="arial" w:hAnsi="arial" w:cs="arial"/>
            <w:i/>
            <w:color w:val="0077CC"/>
            <w:sz w:val="20"/>
            <w:u w:val="single"/>
            <w:shd w:val="clear" w:color="auto" w:fill="FFFFFF"/>
            <w:lang w:val="en-US" w:eastAsia="en-US" w:bidi="ar-SA"/>
          </w:rPr>
          <w:t xml:space="preserve">‘I Quit,’ Handcuffed Man Says in Video of Fatal Encounter With Georgia </w:t>
        </w:r>
      </w:hyperlink>
      <w:hyperlink r:id="rId161" w:history="1">
        <w:r>
          <w:rPr>
            <w:rFonts w:ascii="arial" w:eastAsia="arial" w:hAnsi="arial" w:cs="arial"/>
            <w:b/>
            <w:i/>
            <w:color w:val="0077CC"/>
            <w:sz w:val="20"/>
            <w:u w:val="single"/>
            <w:shd w:val="clear" w:color="auto" w:fill="FFFFFF"/>
            <w:lang w:val="en-US" w:eastAsia="en-US" w:bidi="ar-SA"/>
          </w:rPr>
          <w:t>Police</w:t>
        </w:r>
      </w:hyperlink>
    </w:p>
    <w:p>
      <w:pPr>
        <w:keepNext w:val="0"/>
        <w:numPr>
          <w:numId w:val="3"/>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162" w:history="1">
        <w:r>
          <w:rPr>
            <w:rFonts w:ascii="arial" w:eastAsia="arial" w:hAnsi="arial" w:cs="arial"/>
            <w:i/>
            <w:color w:val="0077CC"/>
            <w:sz w:val="20"/>
            <w:u w:val="single"/>
            <w:shd w:val="clear" w:color="auto" w:fill="FFFFFF"/>
            <w:lang w:val="en-US" w:eastAsia="en-US" w:bidi="ar-SA"/>
          </w:rPr>
          <w:t xml:space="preserve">Video of Sterling Brown’s Arrest Shows Milwaukee </w:t>
        </w:r>
      </w:hyperlink>
      <w:hyperlink r:id="rId162" w:history="1">
        <w:r>
          <w:rPr>
            <w:rFonts w:ascii="arial" w:eastAsia="arial" w:hAnsi="arial" w:cs="arial"/>
            <w:b/>
            <w:i/>
            <w:color w:val="0077CC"/>
            <w:sz w:val="20"/>
            <w:u w:val="single"/>
            <w:shd w:val="clear" w:color="auto" w:fill="FFFFFF"/>
            <w:lang w:val="en-US" w:eastAsia="en-US" w:bidi="ar-SA"/>
          </w:rPr>
          <w:t>Police</w:t>
        </w:r>
      </w:hyperlink>
      <w:hyperlink r:id="rId162" w:history="1">
        <w:r>
          <w:rPr>
            <w:rFonts w:ascii="arial" w:eastAsia="arial" w:hAnsi="arial" w:cs="arial"/>
            <w:i/>
            <w:color w:val="0077CC"/>
            <w:sz w:val="20"/>
            <w:u w:val="single"/>
            <w:shd w:val="clear" w:color="auto" w:fill="FFFFFF"/>
            <w:lang w:val="en-US" w:eastAsia="en-US" w:bidi="ar-SA"/>
          </w:rPr>
          <w:t xml:space="preserve"> Using Stun Gun on N.B.A. Player</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19, 2018</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6" style="position:absolute;z-index:251672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3"/>
          <w:headerReference w:type="default" r:id="rId164"/>
          <w:footerReference w:type="even" r:id="rId165"/>
          <w:footerReference w:type="default" r:id="rId166"/>
          <w:headerReference w:type="first" r:id="rId167"/>
          <w:footerReference w:type="first" r:id="rId168"/>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9" w:history="1">
        <w:r>
          <w:rPr>
            <w:rFonts w:ascii="arial" w:eastAsia="arial" w:hAnsi="arial" w:cs="arial"/>
            <w:b/>
            <w:bCs/>
            <w:i/>
            <w:color w:val="0077CC"/>
            <w:kern w:val="32"/>
            <w:sz w:val="28"/>
            <w:szCs w:val="32"/>
            <w:u w:val="single"/>
            <w:shd w:val="clear" w:color="auto" w:fill="FFFFFF"/>
            <w:lang w:val="en-US" w:eastAsia="en-US" w:bidi="ar-SA"/>
          </w:rPr>
          <w:t>Review Board Finds Officer Used Chokehold on Garner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9, 2017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Metropolitan Desk; Pg. 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BENJAMIN MUELLER</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3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New York City agency that investigates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has found that the officer who put his arm around the neck of  Eric Garner before his death did use a chokehold and restricted Mr. Garner's breathing, a person familiar with the case said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findings, reported earlier Friday by Rolling Stone, represent an oversight body's first formal attempt to seek discipline for the officer, Daniel Pantaleo, in the three years since Mr. Garner died as a result of the violent arrest on a Staten Island sidewalk. But the disciplinary process will now enter another standstill because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says it will not hold an administrative trial on the allegations until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Department of Justice decides whether the officers involved in the case violated Mr. Garner's civil rights.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city agency, the Civilian Complaint Review Board, recommended the stiffest punishment against Officer Pantaleo: departmental charges that could lead to suspension or dismissal. Officer Pantaleo was notified of the recommendation last week. The person familiar with the case requested anonymity to speak about confidential disciplinary matters.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Garner, 43, was standing outside a beauty supply shop in July 2014 when Officer Pantaleo and his partner, Justin Damico, confronted Mr. Garner and accused him of selling untaxed cigarettes. A cellphone camera held by a friend of Mr. Garner recorded Officer Pantaleo using a chokehold, a tactic prohibited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to subdue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Garner's final words -- ''I can't breathe'' -- would soon be repeated by protesters around the country. The death of Mr. Garner, who was black, and the role of Officer Pantaleo, who is white, became part of a national outcry over the deaths of unarmed black men during confrontations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city medical examiner found that Mr. Garner died from a chokehold and the compression of his chest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 state grand jury on Staten Island decided not to bring charges in December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Officer Pantaleo's lawyer, Stuart London, said he would not comment on the allegations until the Department of Justice completed its civil rights investigation. He said review board investigators did not ask to interview Officer Pantaleo.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review board also declined to comment. Citing a state civil rights law, New York City has recently argued that the disciplinary records of officers should be kept secret. A review board employee was forced to resign this year after releasing Officer Pantaleo's earlier disciplinary history.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Garner's widow, Esaw Snipes, said someone in her family recently received a letter from the review board telling them of the findings. Ms. Snipes said the investigation should have been completed much sooner. Ultimately, she said, it was most important to her family that Officer Pantaleo face criminal charges. Mr. Garner's mother, Gwen Carr, who had not been informed of the review board's findings,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should fire Officer Pantaleo and he should serve prison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was not clear what the review board had determined, if anything, about the actions of other officers or sergeants involved in Mr. Garner's arrest. Witnesses said supervisors struggled to gain control at the scene.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Despite taking three years, the review board's findings effectively reiterated what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at the time, William J. Bratton, said of Officer Pantaleo's actions shortly after Mr. Garner's death: ''As defined in the department's patrol guide, this would appear to have been a chokehold.''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 review board's findings only begin what could be a second, yearslong process of bringing the case before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administrative judge. Such proceedings can often take a protracted amount of time. In another high-profile case, an officer who tackled the retired tennis player James Blake in Manhattan has not gone to trial, almost two years after the review board found that the officer had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Those delays are part of the reason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advocates say the victims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have lost trust in the city's process for adjudicating complaints against officers. Those advocates have also urged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to move forward with its disciplinary process against Officer Pantaleo before the federal investigation is finished, citing an earlier case in which the department took action against an officer while a criminal inquiry continued.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Review board lawyers typically prosecute those cases in which they recommend the most serious discipline. But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James P. O'Neill, can take back jurisdiction and instead have department lawyers handle some of those cases, including cases in which there is a related criminal investigation. Commissioner O'Neill has the final say on any discipline.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disregarded the review board's recommendations in chokehold cases in the past. A 2015 report by the Inspector General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part of the city Department of Investigation, found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lawyers frequently softened the review board's recommended punishments and kept chokehold cases from going to trial, and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generally opted for less severe penalties.</w:t>
      </w:r>
    </w:p>
    <w:p>
      <w:pPr>
        <w:keepNext w:val="0"/>
        <w:spacing w:before="240" w:after="0" w:line="260" w:lineRule="atLeast"/>
        <w:ind w:left="0" w:right="0" w:firstLine="0"/>
        <w:jc w:val="left"/>
        <w:rPr>
          <w:lang w:val="en-US" w:eastAsia="en-US" w:bidi="ar-SA"/>
        </w:rPr>
      </w:pPr>
      <w:r>
        <w:rPr>
          <w:lang w:val="en-US" w:eastAsia="en-US" w:bidi="ar-SA"/>
        </w:rPr>
        <w:br/>
      </w:r>
      <w:hyperlink r:id="rId170" w:history="1">
        <w:r>
          <w:rPr>
            <w:rFonts w:ascii="arial" w:eastAsia="arial" w:hAnsi="arial" w:cs="arial"/>
            <w:i/>
            <w:color w:val="0077CC"/>
            <w:sz w:val="20"/>
            <w:u w:val="single"/>
            <w:shd w:val="clear" w:color="auto" w:fill="FFFFFF"/>
            <w:lang w:val="en-US" w:eastAsia="en-US" w:bidi="ar-SA"/>
          </w:rPr>
          <w:t>https://www.nytimes.com/2017/09/08/nyregion/eric-garner-chokehold-review-board.html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9" style="position:absolute;z-index:25167462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Eric Garner's final words -- ''I can't breathe'' -- became a rallying cry for demonstrators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Mr. Garner died on a Staten Island sidewalk in July 2014, after he was approached by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(PHOTOGRAPH BY VICTOR J. BLUE FOR 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0"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1"/>
          <w:headerReference w:type="default" r:id="rId172"/>
          <w:footerReference w:type="even" r:id="rId173"/>
          <w:footerReference w:type="default" r:id="rId174"/>
          <w:headerReference w:type="first" r:id="rId175"/>
          <w:footerReference w:type="first" r:id="rId176"/>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7" w:history="1">
        <w:r>
          <w:rPr>
            <w:rFonts w:ascii="arial" w:eastAsia="arial" w:hAnsi="arial" w:cs="arial"/>
            <w:b/>
            <w:bCs/>
            <w:i/>
            <w:color w:val="0077CC"/>
            <w:kern w:val="32"/>
            <w:sz w:val="28"/>
            <w:szCs w:val="32"/>
            <w:u w:val="single"/>
            <w:shd w:val="clear" w:color="auto" w:fill="FFFFFF"/>
            <w:lang w:val="en-US" w:eastAsia="en-US" w:bidi="ar-SA"/>
          </w:rPr>
          <w:t>Floyd Case Fit Pattern of Roughness by Officer Accused in Killing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3, 2021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Jamiles Lartey and Abbie VanSickle</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52"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firsthand accounts accuse Derek Chauvin,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pressed his knee into George Floyd's neck in Minneapolis, of using similar tactics on detainees over the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Nearly three years before the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Derek Chauvin knelt on George Floyd as he cried out that he couldn't breathe last May, Zoya Code found herself in a similar position: handcuffed facedown on the ground, with Mr. Chauvin's knee on 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officer had answered a call of a domestic dispute at her home, and Ms. Code said he forced her down when she tried to pull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just stayed on my neck,'' ignoring her desperate pleas to get off, Ms. Code said. Frustrated and upset, she challenged him to press harder. ''Then he did. Just to shut me up,''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Last week, a judge in Minnesota ruled that prosecutors could present the details of her 2017 arrest in their case against the former officer, who was charged with second-degree unintentional murder in Mr. Floyd's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Code's case was one of six arrests as far back as 2015 that the Minnesota Attorney General's office sought to introduce, arguing that they showed how Mr. Chauvin was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when he restrained people -- by their necks or by kneeling on top of them -- just as he did in arresting Mr. Floyd.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records show that Mr. Chauvin was never formally reprimanded for any of these incidents, even though at least two of those arrested said they had filed formal complaints.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 the six people arrested, two were Black, one was Latino and one was Native American. The race of two others was not included in the arrest reports that reporters examined.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Discussing the encounters publicly for the first time in interviews with The Marshall Project, three people who were arrested by Mr. Chauvin and a witness in a fourth incident described him as an unusually rough officer who was quick to use force and callous about their pain.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interviews provide new insight into the history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whose handling of Mr. Floyd's arrest, captured on video, was seen around the world and sparked months of protests in dozens of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Chauvin, who was fired, has said through his attorney that his handling of Mr. Floyd's arrest was a reasonable use of authorized force. But he was the subject of at least 22 complaints or internal investigations during his more than 19 years at the department, only one of which resulted in discipline. These new interviews show not only that he may have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in the past, but that he had used startlingly similar techniques.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All four people who told of their encounters with Mr. Chauvin had a history of run-ins with law enforcement, mostly for traffic and nonviolent offenses.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Code's arrest occurred on June 25, 2017. In a court filing, Mr. Chauvin's lawyer, Eric J. Nelson, said the officer acted properly in the case, responding to ''a violent crime in a volatile situation.'' He said that ''there was nothing unreasonable or unauthorized about Mr. Chauvin's actions.''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Code's mother had accused her of trying to choke her with an extension cord, according to the arrest report. Ms. Code said in an interview that her mother was swinging the cord around, and that she merely grabbed hold of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said she had left the house to cool off after the fight and when she returned, Mr. Chauvin and his partner had arrived. In the prosecutors' description, based on Mr. Chauvin's report and body-camera video, Mr. Chauvin told Ms. Code she was under arrest and grabbed her arm. When she pulled away, he pulled her to the ground face first and knelt on her. The two officers then picked her up and carried her outside the house, facedown.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prosecutors said, Mr. Chauvin knelt on the back of the handcuffed woman ''even though she was offering no physical resistance at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Code, in an interview, said she began pleading: ''Don't kill 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that point, according to the prosecutors' account, Mr. Chauvin told his partner to restrain Ms. Code's ankles as well, though she ''was not being physically aggressive.''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he tied her, she said, she told the other officer, ''You're learning from an animal. That man -- that's evilness right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'You're choking me,' a club patron protested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Misdemeanor domestic assault and disorderly conduct charges filed against Ms. Code were ultimately dropped.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earliest incident in which prosecutors said Mr. Chauvin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took place on Feb. 15, 2015, when he arrested Julian Hernandez -- a carpenter who was on a road trip to Minneapolis to see a band at the El Nuevo Rodeo nightclub. Mr. Chauvin worked as an off-duty security officer there for almost 17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arrest report filed by Mr. Chauvin said Mr. Hernandez tried to leave the club through the wrong door, and Mr. Chauvin stopped him and escorted him down a stairwell. Mr. Hernandez said in an interview that he had been drinking, but felt like Mr. Chauvin was pushing him down the stairs.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Outside, Mr. Hernandez said, ''things escalated.''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Chauvin's report said that Mr. Hernandez tried to turn around as he was preparing to handcuff him, so he pushed him away ''by applying pressure toward his Lingual Artery'' at the top of the neck.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Hernandez said the officer told him ''you just need to leave,'' and he remembered thinking  that he was trying to leave but was not being allowed to do so. As Mr. Chauvin pushed him into a wall and grabbed him by the throat, Mr. Hernandez recalled thinking, ''You're choking 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Hernandez said he tried to sue the department, but no lawyer would take his case. He was charged with disorderly conduct, but under a court agreement he avoided punishment by staying out of trouble for a year, records show.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Nelson, the officer's lawyer, said in a court filing that there was no evidence that Mr. Chauvin acted improperly in ''dealing with a resistant, aggressive arrestee by himself.''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Under the judge's order, only Ms. Code's arrest, among the six cases showing what may have been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can be used at Mr. Chauvin's trial. Prosecutors also sought to include two additional cases they said showed just the opposite -- that Mr. Chauvin knew how to use reasonable force to properly restrain a person.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judge's order will allow them to use one of those cases: an incident in which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commended Mr. Chauvin and other officers for taking lifesaving steps in placing a restrained, suicidal man on his side so he could breathe. Mr. Chauvin even rode with the man to the hospital, according to prosecutors.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the attorney general's office, the arrest showed that he knew how important it was to avoid breathing problems in detainees. When he did not put Mr. Floyd in a similar side position, prosecutors contend, he understood that it could jeopardize his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Chauvin's lawyer objected to any of the previous arrests being admitted at his trial, which is set to begin in March. He argued that Mr. Chauvin's actions ''were not crimes,'' but rather part of Mr. Chauvin's job as an officer, and that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supervisor at each arrest scene reviewed his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and concluded that it comported with department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did not respond to queries about past complaints against Mr. Chauvin. Critics say the department has a long history of accusations of abuse, but never fully put in place federal recommendations to implement a better system of tracking complaints and punishing officers. Only a handful over the years have faced firing or serious punishment.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can't breathe,' the man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another case prosecutors highlighted to try to establish a pattern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a man said he landed in the hospital overnight after an encounter with Mr. Chauvin. The man, Jimmy Bostic, had made a purchase at the Midtown Global Market in April 2016 and was waiting for a ride when private security guards asked him to leave. A different shop owner had accused him of panhandling, the arrest report said. Mr. Bostic argued, and Mr. Chauvin was called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Chauvin escorted Mr. Bostic outside, writing in the arrest report that Mr. Bostic had threatened to spit on the owner.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closed distance with'' Mr. Bostic, Mr. Chauvin wrote, ''and secured his neck/head area with my hands.''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Bostic said in an interview that as Mr. Chauvin and the private security guards attempted to put him in cuffs, he yanked his arm 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next thing I felt was arms just wrapped around my neck,'' he said. ''I started telling him, 'Let go, I'm having trouble breathing. I have asthma. I can't breathe.'''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Chauvin's lawyer, in a court filing, said the officer ''acted reasonably'' and followed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policy in restraining Mr. Bostic, who he said was refusing orders and making threats.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he was released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at the scene, Mr. Bostic said, emergency medical workers took him to a hospital. Suffering from an asthma attack, he said, he stayed for over a day. A disorderly conduct charge against him was ultimately dropped.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''Looking back on Mr. Floyd, that could have been me,'' said Mr. Bostic, who is now in state prison on an unrelated burglary conviction. ''And I would no longer be alive right now to even tell my 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Monroe Skinaway, a 74-year-old Minneapolis resident, was a chance witness to another incident prosecutors cited that occurred in March 2019. He said in an interview that he had called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he spotted his grandson's stolen car parked at a South Minneapolis gas station.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he answered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questions about the car, Mr. Skinaway said, he saw a young man wandering nearby, asking officers to give him a ride. Mr. Skinaway said the man seemed ''off.''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man, named in the arrest report as Sir Rilee Peet, 26, followed one officer to his squad car. After Mr. Peet refused to take his hands out of his pockets, the officer tried to grab him, and they scuffled,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is when the other officer, identified in the report as Mr. Chauvin, sprayed Mr. Peet with Mace. Mr. Chauvin restrained him by the neck and pinned him facedown on the ground by kneeling on his lower back, according to the prosecutors' description of body-camera video.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Skinaway said he remembers seeing the officer on top of Mr. Peet, but also something not mentioned in Mr. Chauvin's account in the arrest report. Mr. Skinaway said the officer put Mr. Peet's head, facedown, in a rain puddle. Other officers were present as well,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said, 'I can't breathe -- can I just put my head up?''' Mr. Skinaway said. ''And they just held his face in the water, and I couldn't see a purpose for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Skinaway said he was about seven feet away as he watched Mr. Peet struggle for air, bubbles surfacing as he tried to breathe. He estimated that the officer kept Mr. Peet in the puddle for two to three minutes. Whenever Mr. Peet managed to turn his head for air, Mr. Skinaway said, the officer grabbed him by his long hair and put his head back in the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he spoke by phone with a reporter, Mr. Skinaway said he did not know the officer's name or that there was a connection with the Floyd case, but the details he described match those noted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and prosecutors' account.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Chauvin's lawyer, Mr. Nelson, said in a court filing that the officer had acted 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policy. ''It was after midnight in South Minneapolis, and a man who refused to remove his hands from his pockets repeatedly approached the officers after being told not to,'' he said. The filing said Mr. Peet's actions had created concern for the officers' safety.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Peet was charged with misdemeanor obstruction of the legal process and disorderly conduct, but it is unclear from court records what happened to the charges. The records show Mr. Peet has a history of court-ordered treatment for mental illness. In a phone call, Mr. Peet told a reporter that he did not recall the encounter.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of those whom Mr. Chauvin arrested said that learning the same officer had been involved in Mr. Floyd's death made them regret they had not pushed harder to hold the officer and the department accountable.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don't have nothing against cops, I got relatives that are cops,'' said Mr. Hernandez, the carpenter arrested at the nightclub. ''But he should have never been on the force that long.''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article was published in partnership with The Marshall Project, a nonprofit news organization covering the U.S. criminal justice system. Sign up for their newsletters, or follow The Marshall Project on Facebook or Twitter.</w:t>
      </w:r>
    </w:p>
    <w:p>
      <w:pPr>
        <w:keepNext w:val="0"/>
        <w:spacing w:before="240" w:after="0" w:line="260" w:lineRule="atLeast"/>
        <w:ind w:left="0" w:right="0" w:firstLine="0"/>
        <w:jc w:val="left"/>
        <w:rPr>
          <w:lang w:val="en-US" w:eastAsia="en-US" w:bidi="ar-SA"/>
        </w:rPr>
      </w:pPr>
      <w:r>
        <w:rPr>
          <w:lang w:val="en-US" w:eastAsia="en-US" w:bidi="ar-SA"/>
        </w:rPr>
        <w:br/>
      </w:r>
      <w:hyperlink r:id="rId178" w:history="1">
        <w:r>
          <w:rPr>
            <w:rFonts w:ascii="arial" w:eastAsia="arial" w:hAnsi="arial" w:cs="arial"/>
            <w:i/>
            <w:color w:val="0077CC"/>
            <w:sz w:val="20"/>
            <w:u w:val="single"/>
            <w:shd w:val="clear" w:color="auto" w:fill="FFFFFF"/>
            <w:lang w:val="en-US" w:eastAsia="en-US" w:bidi="ar-SA"/>
          </w:rPr>
          <w:t>https://www.nytimes.com/2021/02/02/us/derek-chauvin-george-floyd-past-cases.html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53" style="position:absolute;z-index:25167769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ZOYA CODE, describing her 2017 arrest by Derek Chauvin (PHOTOGRAPH BY NINA ROBINSON FOR THE NEW YORK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JULIAN HERNANDEZ, who was arrested by Mr. Chauvin in 2015 (PHOTOGRAPH BY DA'SHAUNAE MARISA FOR THE NEW YORK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George Floyd memorial in Minneapolis. Mr. Chauvin's trial, on a charge of second-degree unintentional murder in the death, is set to begin in March. (PHOTOGRAPH BY JOSHUA RASHAAD McFADDEN FOR THE NEW YORK TIMES) (A12)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4" style="position:absolute;z-index:251678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9"/>
          <w:headerReference w:type="default" r:id="rId180"/>
          <w:footerReference w:type="even" r:id="rId181"/>
          <w:footerReference w:type="default" r:id="rId182"/>
          <w:headerReference w:type="first" r:id="rId183"/>
          <w:footerReference w:type="first" r:id="rId184"/>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5" w:history="1">
        <w:r>
          <w:rPr>
            <w:rFonts w:ascii="arial" w:eastAsia="arial" w:hAnsi="arial" w:cs="arial"/>
            <w:b/>
            <w:bCs/>
            <w:i/>
            <w:color w:val="0077CC"/>
            <w:kern w:val="32"/>
            <w:sz w:val="28"/>
            <w:szCs w:val="32"/>
            <w:u w:val="single"/>
            <w:shd w:val="clear" w:color="auto" w:fill="FFFFFF"/>
            <w:lang w:val="en-US" w:eastAsia="en-US" w:bidi="ar-SA"/>
          </w:rPr>
          <w:t>Kearny Officer Gets Jail Term In 5 Beatings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17, 1995, Friday,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1995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Metropolitan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B; ; Section B;  Page 6;  Column 6;  Metropolitan Desk ; Column 6;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NEWARK, Nov. 16</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6" style="position:absolute;z-index:251679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Kearny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found guilty of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on the job by beating and injuring five people in 1990 and 1991 was sentenced today in Federal Court to seven years in prison.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officer, Ronald Johnstone, 30, repeatedly struck citizens in the head with his flashlight, kicked them and arrested them without cause, said Lisa Russell-Charles, the assistant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who prosecuted the case. In sentencing Mr. Johnstone, Judge Maryanne Trump-Barry said he was an example of how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should not do their jobs, Ms. Russell-Charles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Citizens filed more than a dozen complaints against Mr. Johnstone in Municipal Court or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department, Ms. Russell-Charles said. He joined the Kearny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 1989, and was removed in February of this year when he was indicted.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Johnstone's lawyer, Samuel DeLuca, said he planned to appeal the verdict. Mr. DeLuca did not dispute that his client was involved in the incidents described at the trial, but he said that Mr. Johnstone did not use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Russell-Charles said that testimony described an incident in February 1990 in which Mr. Johnstone stopped Austin Burke, a Kearny resident in his 30's who was walking home from work, and demanded to see the contents of a folder Mr. Burke was carrying. When Mr. Burke objected, the officer grabbed him, twisted his head and threw him against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with such force that Mr. Burke's body dented the car, Ms. Russell-Charles said. Mr. Burke, who was hospitalized for three days, was arrested on charges of damaging town property for denting the car,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assault, Ms. Russell-Charles said, occurred in July 1991, when Mr. Johnstone took a handcuffed 19-year-old to the back of the Kearny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garage, knocked him to the ground and kicked him.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17,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7" style="position:absolute;z-index:251680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2" w:history="1">
        <w:r>
          <w:rPr>
            <w:rFonts w:ascii="arial" w:eastAsia="arial" w:hAnsi="arial" w:cs="arial"/>
            <w:b/>
            <w:bCs/>
            <w:i/>
            <w:color w:val="0077CC"/>
            <w:kern w:val="32"/>
            <w:sz w:val="28"/>
            <w:szCs w:val="32"/>
            <w:u w:val="single"/>
            <w:shd w:val="clear" w:color="auto" w:fill="FFFFFF"/>
            <w:lang w:val="en-US" w:eastAsia="en-US" w:bidi="ar-SA"/>
          </w:rPr>
          <w:t>Blueprint for a New Newark; Op-Ed Contributor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12, 2017 Wednesday 00:00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RYAN P. HAYGOOD</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Solutions to low employment and poor relations between residents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emerging from the ground up.</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9" style="position:absolute;z-index:251681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NEWARK — On July 12, 1967, residents of Newark took to the streets to protest the abuse of a black cabdriver, John W. Smith. That night, Newark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had beat him into paralysis and dragged him into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simply because he drove his cab around their double-parked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word quickly spread throughout the city, hundreds of residents gathered outside the Fourth Precinct station house and demanded to see Smith. So began the Newark Rebellion, which lasted for five days, claimed the lives of 26 people, left more than 700 people injured and resulted in millions of dollars in property damage.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Violent encounters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catalyzed the Newark Rebellion, just as they did the protests in hundreds of other cities across America in 1967. But these events came after decades of frustration and justifiable anger about the enduring effects of poverty, racism and a lack of opportunity. Indeed, Life magazine described what happened in Newark as a “predictable insurrection.”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such, what happened in Newark was not a riot. It was a rebellion, an act of empowerment meant to resist the oppressive conditions under which Newark residents had been forced to live. Consider the extreme racial polarization in the city at the time: White people virtually monopolized political power,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was about 90 percent white in a city with a substantial black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year, the Rev. Dr. Martin Luther King Jr. looked to Newark and other black communities and explained in a speech at Stanford University that the country consisted of “two Americas,” sharply divided by race. In one America, millions of young people were growing up “in the sunlight of opportunity.” In the other, people were “perishing on a lonely island of poverty in the midst of a vast ocean of material prosperity.”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Fifty years later, too many people in Newark, and in numerous other cities throughout the country, still struggle under the weight of the conditions that precipitated the rebellion: in particular, a lack of economic opportunities and a range of indignities from local law enforcement.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Indeed, law enforcement abuses in Newark have been so pervasive that in July 2014, the Department of Justice announced a pattern of widespread civil rights violations in the Newark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It found that Newark’s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had no legal basis for 75 percent of their pedestrian stops from 2009 to 2012, which were used disproportionately against black people. In addition, the Newark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detained innocent people for “milling,” “loitering” or “wandering.”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 is just one of the many challenges that Newark residents face. The city is home to one of the largest transportation hubs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Fortune 500 businesses, world-class research universities and cultural institutions, and a large network of hospitals and community health centers. And a majority of the people who work here earn more than $40,000 a year, according to a </w:t>
      </w:r>
      <w:hyperlink r:id="rId193" w:history="1">
        <w:r>
          <w:rPr>
            <w:rFonts w:ascii="arial" w:eastAsia="arial" w:hAnsi="arial" w:cs="arial"/>
            <w:i/>
            <w:color w:val="0077CC"/>
            <w:sz w:val="20"/>
            <w:u w:val="single"/>
            <w:shd w:val="clear" w:color="auto" w:fill="FFFFFF"/>
            <w:lang w:val="en-US" w:eastAsia="en-US" w:bidi="ar-SA"/>
          </w:rPr>
          <w:t>report</w:t>
        </w:r>
      </w:hyperlink>
      <w:r>
        <w:rPr>
          <w:rFonts w:ascii="arial" w:eastAsia="arial" w:hAnsi="arial" w:cs="arial"/>
          <w:color w:val="000000"/>
          <w:sz w:val="20"/>
          <w:lang w:val="en-US" w:eastAsia="en-US" w:bidi="ar-SA"/>
        </w:rPr>
        <w:t xml:space="preserve"> just released by the New Jersey Institute for Social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this prosperity is not shared by a majority of Newark residents. Nearly one in three of the city’s black residents lives in poverty.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not uncommon to see residents waiting to receive unemployment and other benefits in a line that extends as long as a city block, while on the other end of the street, billion-dollar construction projects are underway.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Such contradictory phenomena coexist because Newark residents hold only 18 percent of all jobs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this regard, Newark is a stark outlier among similarly situated cities. In Baltimore, for example, residents hold 33 percent of jobs. In New Orleans, it’s 46 percent. And while almost three-quarters of Newark residents are people of color, 60 percent of the people employed in Newark are white.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disparities in employment cannot be explained by a lack of desire or ability to work. Newark residents have the same labor force participation rate — the percentage of the population that is either employed or actively seeking work — as the rest of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 about 63 percent, but higher unemployment. This means that Newark has a greater proportion of people who are ready and willing to work, but who cannot find either full- or part-time jobs, than the rest of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challenges require systemic solutions. Perhaps now more than ever, the solutions are emerging from the ground up.</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Under the leadership of Mayor Ras J. Baraka, the New Jersey Institute for Social Justice and the Newark Alliance, along with many companies and community organizations, recently started </w:t>
      </w:r>
      <w:hyperlink r:id="rId194" w:history="1">
        <w:r>
          <w:rPr>
            <w:rFonts w:ascii="arial" w:eastAsia="arial" w:hAnsi="arial" w:cs="arial"/>
            <w:i/>
            <w:color w:val="0077CC"/>
            <w:sz w:val="20"/>
            <w:u w:val="single"/>
            <w:shd w:val="clear" w:color="auto" w:fill="FFFFFF"/>
            <w:lang w:val="en-US" w:eastAsia="en-US" w:bidi="ar-SA"/>
          </w:rPr>
          <w:t>Newark 2020</w:t>
        </w:r>
      </w:hyperlink>
      <w:r>
        <w:rPr>
          <w:rFonts w:ascii="arial" w:eastAsia="arial" w:hAnsi="arial" w:cs="arial"/>
          <w:color w:val="000000"/>
          <w:sz w:val="20"/>
          <w:lang w:val="en-US" w:eastAsia="en-US" w:bidi="ar-SA"/>
        </w:rPr>
        <w:t>, an initiative to combat poverty by connecting 2,020 unemployed Newark residents to meaningful, full-time work that pays a living wage, by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Newark 2020 is much broader than a numeric goal. Our ultimate aim is to build a self-sustaining public and private work force system that provides career opportunities, not just jobs. We are working as a community to create this system by identifying various career pathways to our large employers for a range of residents, from people with limited work experience to those with college degrees.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work has required that we break down the silos of the public and private work force systems in the city. And together we will train and educate residents in a way that aligns with employers’ current and future needs so that they are competitive for the growing job opportunities in our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also building a new relationship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communities it serves. This requires us to advance a transformative vision, one in which law enforcement is a trusted community partner and not just an armed force; where it respects and honors the humanity of the people it serves;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held accountable for misconduct; and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join with communities of color to be both peacemakers and peacekeepers.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year, the Justice Department and the City of Newark reached a settlement to reform the Newark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which involves improving training, equipping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 cameras and rewriting department policies on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and search-and-seizure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Newark is poised to realize the kind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that residents have long urged.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former Mayor Kenneth Gibson said, “Wherever American cities are going, Newark will get there first.” Newark has an opportunity to serve as a bright light for progressive action on criminal justice reform and jobs growth, and to build a new city based on a revolution of values that Dr. King and so many Newark residents envisioned 50 years ago.</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 The New York Times Opinion section on </w:t>
      </w:r>
      <w:hyperlink r:id="rId195" w:history="1">
        <w:r>
          <w:rPr>
            <w:rFonts w:ascii="arial" w:eastAsia="arial" w:hAnsi="arial" w:cs="arial"/>
            <w:i/>
            <w:color w:val="0077CC"/>
            <w:sz w:val="20"/>
            <w:u w:val="single"/>
            <w:shd w:val="clear" w:color="auto" w:fill="FFFFFF"/>
            <w:lang w:val="en-US" w:eastAsia="en-US" w:bidi="ar-SA"/>
          </w:rPr>
          <w:t>Facebook</w:t>
        </w:r>
      </w:hyperlink>
      <w:r>
        <w:rPr>
          <w:rFonts w:ascii="arial" w:eastAsia="arial" w:hAnsi="arial" w:cs="arial"/>
          <w:color w:val="000000"/>
          <w:sz w:val="20"/>
          <w:lang w:val="en-US" w:eastAsia="en-US" w:bidi="ar-SA"/>
        </w:rPr>
        <w:t xml:space="preserve"> and            </w:t>
      </w:r>
      <w:hyperlink r:id="rId196" w:history="1">
        <w:r>
          <w:rPr>
            <w:rFonts w:ascii="arial" w:eastAsia="arial" w:hAnsi="arial" w:cs="arial"/>
            <w:i/>
            <w:color w:val="0077CC"/>
            <w:sz w:val="20"/>
            <w:u w:val="single"/>
            <w:shd w:val="clear" w:color="auto" w:fill="FFFFFF"/>
            <w:lang w:val="en-US" w:eastAsia="en-US" w:bidi="ar-SA"/>
          </w:rPr>
          <w:t>Twitter (@NYTopinion)</w:t>
        </w:r>
      </w:hyperlink>
      <w:r>
        <w:rPr>
          <w:rFonts w:ascii="arial" w:eastAsia="arial" w:hAnsi="arial" w:cs="arial"/>
          <w:color w:val="000000"/>
          <w:sz w:val="20"/>
          <w:lang w:val="en-US" w:eastAsia="en-US" w:bidi="ar-SA"/>
        </w:rPr>
        <w:t xml:space="preserve">, and sign up for the            </w:t>
      </w:r>
      <w:hyperlink r:id="rId197" w:history="1">
        <w:r>
          <w:rPr>
            <w:rFonts w:ascii="arial" w:eastAsia="arial" w:hAnsi="arial" w:cs="arial"/>
            <w:i/>
            <w:color w:val="0077CC"/>
            <w:sz w:val="20"/>
            <w:u w:val="single"/>
            <w:shd w:val="clear" w:color="auto" w:fill="FFFFFF"/>
            <w:lang w:val="en-US" w:eastAsia="en-US" w:bidi="ar-SA"/>
          </w:rPr>
          <w:t>Opinion Today newsletter</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Ryan P. Haygood (@RyanPHaygood) is the president and chief executive officer of the New Jersey Institute for Social Justice. He was a deputy director of litigation at the N.A.A.C.P. Legal Defense and Educational Fund.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0" style="position:absolute;z-index:251682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4" w:history="1">
        <w:r>
          <w:rPr>
            <w:rFonts w:ascii="arial" w:eastAsia="arial" w:hAnsi="arial" w:cs="arial"/>
            <w:b/>
            <w:bCs/>
            <w:i/>
            <w:color w:val="0077CC"/>
            <w:kern w:val="32"/>
            <w:sz w:val="28"/>
            <w:szCs w:val="32"/>
            <w:u w:val="single"/>
            <w:shd w:val="clear" w:color="auto" w:fill="FFFFFF"/>
            <w:lang w:val="en-US" w:eastAsia="en-US" w:bidi="ar-SA"/>
          </w:rPr>
          <w:t>U.S. Bars Travel by Top Venezuelan Officials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31, 2014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Foreign Desk; Pg.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WILLIAM NEUMAN</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62" style="position:absolute;z-index:251683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CARACAS, Venezuela -- The State Department said on Wednesday that it was imposing travel restrictions on Venezuelan officials whom it considered to be responsible for human rights abuses during recent antigovernment protests.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move followed an embarrassing episode for Washington in which it tried and failed to get custody of a former Venezuelan general who is wanted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on narcotics charges. The episode produced a propaganda victory for President Nicolás Maduro of Venezuela, a leftist who often accuses Washington of plotting against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former general, Hugo Carvajal, was arrested last week in Aruba at the request of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Venezuela had designated Mr. Carvajal as its consul general to Aruba, but Aruban officials said he did not have diplomatic immunity because they had not accepted his appointment to the post.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 Netherlands, which handles some affairs for Aruba, its former colony, ruled that Mr. Carvajal had immunity and ordered him released. The unexpected development caught American diplomats flat-footed.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Carvajal returned home on Sunday to a hero's welcome from Mr. Maduro, who said the drug-trafficking charges against him were fabricated.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Indictments filed in federal courts in New York City and Miami charge that Mr. Carvajal was on the payroll of Colombian narcotics traffickers and that he invested in and coordinated the transportation of drug shipments.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written statement on Wednesday about the new travel restrictions, the State Department said Venezuelan security forces had responded to recent protests with arbitrary detentions and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seen repeated efforts to repress legitimate expression of dissent through judicial intimidation, to limit freedom of the press and to silence members of the political opposition,'' Marie Harf, the department's deputy spokeswoman, said in the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senior State Department official said on Wednesday that the Venezuelans who would be barred from entering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included cabinet officials, agency heads, mayors, judges and members of the military, the national guard,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intelligence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names of the officials affected by the restrictions were not released. The State Department statement said that was because of confidentiality rules regarding visas.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Elías Jaua, the Venezuelan foreign minister, condemned the American action with several posts on his ministry's Twitter account, calling it ''a desperate cry against a changing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 visa restrictions are included in legislation proposed in Congress that would also impose financial penalties against some Venezuelans.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office of Senator Bill Nelson, Democrat of Florida, who is a co-sponsor of the legislation, said that 24 high-ranking Venezuelan officials were affected by Wednesday's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antigovernment protests in Venezuela began in February and lasted for several weeks. They often turned violent, and the government said more than 40 people had died in incidents related to the protests, with both demonstrators and soldiers among the victims.</w:t>
      </w:r>
    </w:p>
    <w:p>
      <w:pPr>
        <w:keepNext w:val="0"/>
        <w:spacing w:before="240" w:after="0" w:line="260" w:lineRule="atLeast"/>
        <w:ind w:left="0" w:right="0" w:firstLine="0"/>
        <w:jc w:val="left"/>
        <w:rPr>
          <w:lang w:val="en-US" w:eastAsia="en-US" w:bidi="ar-SA"/>
        </w:rPr>
      </w:pPr>
      <w:r>
        <w:rPr>
          <w:lang w:val="en-US" w:eastAsia="en-US" w:bidi="ar-SA"/>
        </w:rPr>
        <w:br/>
      </w:r>
      <w:hyperlink r:id="rId205" w:history="1">
        <w:r>
          <w:rPr>
            <w:rFonts w:ascii="arial" w:eastAsia="arial" w:hAnsi="arial" w:cs="arial"/>
            <w:i/>
            <w:color w:val="0077CC"/>
            <w:sz w:val="20"/>
            <w:u w:val="single"/>
            <w:shd w:val="clear" w:color="auto" w:fill="FFFFFF"/>
            <w:lang w:val="en-US" w:eastAsia="en-US" w:bidi="ar-SA"/>
          </w:rPr>
          <w:t>http://www.nytimes.com/2014/07/31/world/americas/us-bars-travel-by-top-venezuelan-officials.html</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31,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3" style="position:absolute;z-index:251684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6"/>
          <w:headerReference w:type="default" r:id="rId207"/>
          <w:footerReference w:type="even" r:id="rId208"/>
          <w:footerReference w:type="default" r:id="rId209"/>
          <w:headerReference w:type="first" r:id="rId210"/>
          <w:footerReference w:type="first" r:id="rId211"/>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2" w:history="1">
        <w:r>
          <w:rPr>
            <w:rFonts w:ascii="arial" w:eastAsia="arial" w:hAnsi="arial" w:cs="arial"/>
            <w:b/>
            <w:bCs/>
            <w:i/>
            <w:color w:val="0077CC"/>
            <w:kern w:val="32"/>
            <w:sz w:val="28"/>
            <w:szCs w:val="32"/>
            <w:u w:val="single"/>
            <w:shd w:val="clear" w:color="auto" w:fill="FFFFFF"/>
            <w:lang w:val="en-US" w:eastAsia="en-US" w:bidi="ar-SA"/>
          </w:rPr>
          <w:t>Secret Service Agent Kills Dog, Unnerving a Brooklyn Neighborhood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14, 2020 Tuesday 08:41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NYREGION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Michael Gold, Johnny Diaz and Neil Vigdor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The off-duty agent told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the animal had charged at him while he was walking in Windsor Terrace.</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5" style="position:absolute;z-index:251685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off-duty agent told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the animal had charged at him while he was walking in Windsor Terrace.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gunshot and the subsequent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lights and sirens drew curious neighbors to the streets of their quiet Brooklyn neighborhood on Monday night. As they emerged from their homes, they saw a dead dog on the pavement, covered by a white sheet.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dog’s owner was standing nearby, as was the off-duty Secret Service agent who had shot the animal. The agent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that the dog had charged at him, he had reached for his firearm and he had fired once, striking the animal and killing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as details of the confrontation remained unclear on Tuesday, neighbors and others were stunned and appalled that a chance street encounter with a pet would end in its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can’t think of any dog that is so menacing that I feel I would need to have a firearm to protect myself,” said Walker Blankinship, who manages a stable near the site of the shooting.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hardest part was watching the owner grieve,” said Adelaide Gaughran-Bedell, whose family lives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Tuesday afternoon, the authorities had not released the agent’s name. It was unclear what his assignment was or his exact role within the Secret Service.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shooting took place around 9:45 p.m.,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in Windsor Terrace, a largely residential neighborhood sandwiched between Prospect Park and Green-Wood Cemetery.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agent reported the shooting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remained at the scene outside 45 Caton Place, said Sgt. Mary Frances O’Donnell,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spokeswoman.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dog charged him,” Sergeant O’Donnell said. “He let one round go. He killed the dog.”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Blankinship, 51, said he was relaxing outside the nearby Kensington Stables when the gun went off.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heard the gunshot, and then I heard a guy arguing, cursing and carrying on,” he said on Tuesday. “I just thought it was local people having an argument.” He added that he heard the man say, “I can’t believe you let it go off.”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Gaughran-Bedell, 20, said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flooded the neighborhood shortly after.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was a bit confused, because there were tons of policemen on our block but no one was getting arrested or questioned,” she said. “Instead, they all seemed to be looking to de-escalate the situation and pacify the owner.”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said that she saw the dog lying lifeless on the sidewalk and then saw it again later, covered with a white cloth.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“Seeing her body on the sidewalk was pretty horrifying, especially since so many of the onlookers were walking their dogs when they stumbled onto the scene,” Ms. Gaughran-Bedell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declined to provide more information about the dog’s owner, the dog’s breed or whether it had been on a leash, referring questions to the Secret Service.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photo </w:t>
      </w:r>
      <w:hyperlink r:id="rId213" w:history="1">
        <w:r>
          <w:rPr>
            <w:rFonts w:ascii="arial" w:eastAsia="arial" w:hAnsi="arial" w:cs="arial"/>
            <w:i/>
            <w:color w:val="0077CC"/>
            <w:sz w:val="20"/>
            <w:u w:val="single"/>
            <w:shd w:val="clear" w:color="auto" w:fill="FFFFFF"/>
            <w:lang w:val="en-US" w:eastAsia="en-US" w:bidi="ar-SA"/>
          </w:rPr>
          <w:t>published by The Daily News</w:t>
        </w:r>
      </w:hyperlink>
      <w:r>
        <w:rPr>
          <w:rFonts w:ascii="arial" w:eastAsia="arial" w:hAnsi="arial" w:cs="arial"/>
          <w:color w:val="000000"/>
          <w:sz w:val="20"/>
          <w:lang w:val="en-US" w:eastAsia="en-US" w:bidi="ar-SA"/>
        </w:rPr>
        <w:t xml:space="preserve"> showed the dog, which it identified as a female Belgian Shepherd, under a sheet at the scene. A leash can be seen, partially covered by the sheet.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statement on Monday night, the Secret Service said that the dog had been unleashed and that the agency would conduct an investigation.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Tuesday morning, a Secret Service spokesman said the dog was “an unrestrained and aggressive canine.”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law enforcement official familiar with the investigation, who spoke on the condition of anonymity to discuss an open investigation, said that the dog was wearing a leash when it was shot, but that the owner was not holding the leash and was not in view when the agent encountered the animal.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news of the confrontation spread on Tuesday, many people expressed their outrage and horror at the dog’s killing on social media.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not clear how many dogs are killed by law enforcement officers every year nationwide; neither the F.B.I. nor the Department of Justice collect national data. At least six states require officers to be trained to recognize canine behavioral patterns and to properly handle encounters with dogs.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2011, a </w:t>
      </w:r>
      <w:hyperlink r:id="rId213" w:history="1">
        <w:r>
          <w:rPr>
            <w:rFonts w:ascii="arial" w:eastAsia="arial" w:hAnsi="arial" w:cs="arial"/>
            <w:i/>
            <w:color w:val="0077CC"/>
            <w:sz w:val="20"/>
            <w:u w:val="single"/>
            <w:shd w:val="clear" w:color="auto" w:fill="FFFFFF"/>
            <w:lang w:val="en-US" w:eastAsia="en-US" w:bidi="ar-SA"/>
          </w:rPr>
          <w:t>report by the Justice Department</w:t>
        </w:r>
      </w:hyperlink>
      <w:r>
        <w:rPr>
          <w:rFonts w:ascii="arial" w:eastAsia="arial" w:hAnsi="arial" w:cs="arial"/>
          <w:color w:val="000000"/>
          <w:sz w:val="20"/>
          <w:lang w:val="en-US" w:eastAsia="en-US" w:bidi="ar-SA"/>
        </w:rPr>
        <w:t xml:space="preserve"> said the majority of officer-involved shooting incidents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involved animals, most commonly dogs.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guide for law enforcement officials, the department’s Office of Community Oriented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Services described the problem of dog shootings as “multifaceted,” in part because they get so much attention on social media.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2018,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shot their firearms at dogs four times, according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annual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report. One incident involved an off-duty officer in Brooklyn.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four shootings involved aggressive dogs advancing on or attacking officers or other people, the report said. Two dogs were killed, one was injured and two were unharmed.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A street in Windsor Terrace, the neighborhood where a Secret Service agent shot and killed a dog on Monday night. (PHOTOGRAPH BY ANDREW RENNEISEN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6" style="position:absolute;z-index:251686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4"/>
          <w:headerReference w:type="default" r:id="rId215"/>
          <w:footerReference w:type="even" r:id="rId216"/>
          <w:footerReference w:type="default" r:id="rId217"/>
          <w:headerReference w:type="first" r:id="rId218"/>
          <w:footerReference w:type="first" r:id="rId219"/>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0" w:history="1">
        <w:r>
          <w:rPr>
            <w:rFonts w:ascii="arial" w:eastAsia="arial" w:hAnsi="arial" w:cs="arial"/>
            <w:b/>
            <w:bCs/>
            <w:i/>
            <w:color w:val="0077CC"/>
            <w:kern w:val="32"/>
            <w:sz w:val="28"/>
            <w:szCs w:val="32"/>
            <w:u w:val="single"/>
            <w:shd w:val="clear" w:color="auto" w:fill="FFFFFF"/>
            <w:lang w:val="en-US" w:eastAsia="en-US" w:bidi="ar-SA"/>
          </w:rPr>
          <w:t>Virginia: Appeals Panel Sets Limits on Stun Gun Use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16, 2016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11; NATIONAL BRIEFING | SOUTH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THE ASSOCIATED PRESS</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8" style="position:absolute;z-index:251687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not use stun guns on people who try to evade custody but pose no safety risk to the officers or others, a federal appeals court decided in a ruling that will affect law enforcement procedures in five states. A three-judge panel of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Court of Appeals for the Fourth Circuit waded into an evolving legal field this week when it ruled in the case of a mentally ill man in North Carolina. The court said that the man, Ronald H. Armstrong, clinging to a sign post to avoid being taken to a hospital, posed no threat when he was shot five times with a Taser by Pinehurst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died minutes later. The appeals court said that the officers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but that they could not have been expected to know they were going too far because of a patchwork of conflicting legal decisions on similar cases across the country. Because of the muddled legal landscape, the officers were entitled to ''qualified immunity'' that barred Mr. Armstrong's estate from collecting damages, the court said. But the court made it clear that officers facing circumstances similar to those in Mr. Armstrong's case must keep their stun guns holstered. The Richmond-based appeals court's decisions are binding in North Carolina, South Carolina, West Virginia, Maryland and Virginia.  </w:t>
      </w:r>
    </w:p>
    <w:p>
      <w:pPr>
        <w:keepNext w:val="0"/>
        <w:spacing w:before="240" w:after="0" w:line="260" w:lineRule="atLeast"/>
        <w:ind w:left="0" w:right="0" w:firstLine="0"/>
        <w:jc w:val="left"/>
        <w:rPr>
          <w:lang w:val="en-US" w:eastAsia="en-US" w:bidi="ar-SA"/>
        </w:rPr>
      </w:pPr>
      <w:r>
        <w:rPr>
          <w:lang w:val="en-US" w:eastAsia="en-US" w:bidi="ar-SA"/>
        </w:rPr>
        <w:br/>
      </w:r>
      <w:hyperlink r:id="rId221" w:history="1">
        <w:r>
          <w:rPr>
            <w:rFonts w:ascii="arial" w:eastAsia="arial" w:hAnsi="arial" w:cs="arial"/>
            <w:i/>
            <w:color w:val="0077CC"/>
            <w:sz w:val="20"/>
            <w:u w:val="single"/>
            <w:shd w:val="clear" w:color="auto" w:fill="FFFFFF"/>
            <w:lang w:val="en-US" w:eastAsia="en-US" w:bidi="ar-SA"/>
          </w:rPr>
          <w:t>http://www.nytimes.com/2016/01/16/us/virginia-appeals-panel-sets-limits-on-stun-gun-use.html</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9" style="position:absolute;z-index:251688960"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26" w:name="Bookmark_14"/>
      <w:bookmarkEnd w:id="26"/>
    </w:p>
    <w:p>
      <w:pPr>
        <w:rPr>
          <w:rFonts w:ascii="arial" w:eastAsia="arial" w:hAnsi="arial" w:cs="arial"/>
          <w:sz w:val="20"/>
          <w:lang w:val="en-US" w:eastAsia="en-US" w:bidi="ar-SA"/>
        </w:rPr>
      </w:pPr>
      <w:r>
        <w:pict>
          <v:shape id="_x0000_i1070"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228" w:history="1">
        <w:r>
          <w:rPr>
            <w:rFonts w:ascii="arial" w:eastAsia="arial" w:hAnsi="arial" w:cs="arial"/>
            <w:b/>
            <w:bCs/>
            <w:i/>
            <w:color w:val="0077CC"/>
            <w:kern w:val="32"/>
            <w:sz w:val="28"/>
            <w:szCs w:val="32"/>
            <w:u w:val="single"/>
            <w:shd w:val="clear" w:color="auto" w:fill="FFFFFF"/>
            <w:lang w:val="en-US" w:eastAsia="en-US" w:bidi="ar-SA"/>
          </w:rPr>
          <w:t>He Paid for His Mentos. Then an Officer Pulled a Gun on Him.</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May 7, 2018 Monday 20:40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2018 The New York Times Company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905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Matthew Haag</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An off-duty officer in Southern California thought Jose Arreola was stealing a $1.19 roll of mints and pulled out his handgun.</w:t>
      </w:r>
    </w:p>
    <w:p>
      <w:pPr>
        <w:keepNext/>
        <w:spacing w:before="240" w:after="0" w:line="340" w:lineRule="atLeast"/>
        <w:ind w:left="0" w:right="0" w:firstLine="0"/>
        <w:jc w:val="left"/>
        <w:rPr>
          <w:rFonts w:ascii="arial" w:eastAsia="arial" w:hAnsi="arial" w:cs="arial"/>
          <w:sz w:val="20"/>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071" style="position:absolute;z-index:251689984"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Jose Arreola walked into a Southern California gas station to buy Mentos on a Friday night in March and still can’t shake off what happened next. After he paid for the mints and placed them in his left jacket pocket, an off-duty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behind him pulled out his handgun, pointed it at his feet and accused him of stealing them.</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 made me angry,” Mr. Arreola, 49, said on Monday. “I felt this fear and thought of my wife. My wife might become a widow tonight.”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night started when Mr. Arreola, who was on his way to a club with his wife, pulled into a Chevron station in Buena Park in Orange County, Calif. He got $60 out of an A.T.M., then remembered that his wife had asked for mints.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Standing in front of the cashier, Mr. Arreola scanned a row of candy bars, sweets and gum before reaching for a roll of Mentos. “How much are these?” Mr. Arreola asked the man behind the counter. The cashier told him they were $1.19.</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transaction on March 16, which was recorded by the gas station’s security camera, was entirely uneventful until the off-duty officer, who works for the Buena Park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entered the store. He missed the part when Mr. Arreola handed over $20 for the Mentos.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“Hey, put that back,” the officer said as he lifted his sweatshirt and pulled a handgun from his waistband. “Put it back.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just paid for this,” Mr. Arreola responded.</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[Video:  </w:t>
      </w:r>
      <w:hyperlink r:id="rId229" w:history="1">
        <w:r>
          <w:rPr>
            <w:rFonts w:ascii="arial" w:eastAsia="arial" w:hAnsi="arial" w:cs="arial"/>
            <w:i/>
            <w:color w:val="0077CC"/>
            <w:sz w:val="20"/>
            <w:u w:val="single"/>
            <w:shd w:val="clear" w:color="auto" w:fill="FFFFFF"/>
            <w:lang w:val="en-US" w:eastAsia="en-US" w:bidi="ar-SA"/>
          </w:rPr>
          <w:t>Watch on YouTube.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misunderstanding was resolved in about 35 seconds — the officer put away his gun and apologized — but it was long enough to taint Mr. Arreola’s perception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to land the officer in an internal investigation.</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“You can’t help but look at all these Facebook videos of cops doing bad things,” said Mr. Arreola, who went public with his story on Friday in </w:t>
      </w:r>
      <w:hyperlink r:id="rId230" w:history="1">
        <w:r>
          <w:rPr>
            <w:rFonts w:ascii="arial" w:eastAsia="arial" w:hAnsi="arial" w:cs="arial"/>
            <w:i/>
            <w:color w:val="0077CC"/>
            <w:sz w:val="20"/>
            <w:u w:val="single"/>
            <w:shd w:val="clear" w:color="auto" w:fill="FFFFFF"/>
            <w:lang w:val="en-US" w:eastAsia="en-US" w:bidi="ar-SA"/>
          </w:rPr>
          <w:t>an interview with The Orange County Register</w:t>
        </w:r>
      </w:hyperlink>
      <w:r>
        <w:rPr>
          <w:rFonts w:ascii="arial" w:eastAsia="arial" w:hAnsi="arial" w:cs="arial"/>
          <w:color w:val="000000"/>
          <w:sz w:val="20"/>
          <w:lang w:val="en-US" w:eastAsia="en-US" w:bidi="ar-SA"/>
        </w:rPr>
        <w:t>. “The way he cocked his gun, I thought he was going to shoot me if I did any wrong move.”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Arreola said that after the encounter, he filed a complaint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against the officer, who has not been identified. The department offered last week to settle the dispute, Mr. Arreola said, but he declined the deal because the amount would have only covered his legal fees.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Across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have come under intense scrutiny in recent years over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and treatment of minorities. The worst actions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sometimes captured on cellphone video and quickly shared on social media, fueling a distrust toward law enforcement.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John DeCarlo, a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and an associate professor of criminal justice at the University of New Haven, said that he reminds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treat everyone they encounter with respect, from mundane interactions to very intense ones.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Everyday encounters, like seeing an officer in a gas station, shape people’s overall perceptions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 said. “We have an innate fear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begin with,” Mr. DeCarlo said. “It’s about treating people how you want to be treated.”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DeCarlo was startled as he watched the security footage of the off-duty Buena Park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“Oh my goodness,” he said as he watched the officer retrieve his gun. “Holy mackerel.”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said that the officer violated the most basic rules governing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No matter the situation, officers should issue verbal commands first. Pulling out a gun should be a last resort.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the officer did was incredibly inappropriate,” he said.</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Corey S. Sianez, the Buena Park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said that he was also troubled by the officer’s actions. “I want you to know that after I watched the video I found it to be disturbing, as I’m sure it was to you,” he said </w:t>
      </w:r>
      <w:hyperlink r:id="rId231" w:history="1">
        <w:r>
          <w:rPr>
            <w:rFonts w:ascii="arial" w:eastAsia="arial" w:hAnsi="arial" w:cs="arial"/>
            <w:i/>
            <w:color w:val="0077CC"/>
            <w:sz w:val="20"/>
            <w:u w:val="single"/>
            <w:shd w:val="clear" w:color="auto" w:fill="FFFFFF"/>
            <w:lang w:val="en-US" w:eastAsia="en-US" w:bidi="ar-SA"/>
          </w:rPr>
          <w:t>Friday on Facebook</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Chief Sianez said that the actions by the officer were under review. He did not respond to an email on Monday asking whether the officer was still on active duty or if he had been placed on leave during the investigation.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can definitely assure you that our investigation will be thorough,” he said. “If the officer is found to be in violation of any policies and procedures, he will be held accountable.”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Michael Scott, a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teaches criminal justice at Arizona State University, said the encounter was troubling on many levels.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officer, who was wearing athletic clothes, was not easily identifiable as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he pulled out his gun and accused Mr. Arreola of stealing before he knew whether a crime had been committed.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can sympathize with a young officer’s instincts to want to intervene off duty in what he perceives to be a crime,” Mr. Scott said. “But good judgment, combined with restrictive policies and training in those policies, are needed precisely to prevent the problems depicted in this incident.”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Susan C. Beachy contributed research.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PHOTO: Jose Arreola, center, had just paid for a $1.19 roll of Mentos in a Southern California gas station when an off-duty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right, pulled out a gun and accused of him of stealing them. (PHOTOGRAPH BY Orange County Register, via YouTube FOR THE NEW YORK TIMES)</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Related Articles</w:t>
      </w:r>
    </w:p>
    <w:p>
      <w:pPr>
        <w:keepNext w:val="0"/>
        <w:numPr>
          <w:numId w:val="4"/>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232" w:history="1">
        <w:r>
          <w:rPr>
            <w:rFonts w:ascii="arial" w:eastAsia="arial" w:hAnsi="arial" w:cs="arial"/>
            <w:i/>
            <w:color w:val="0077CC"/>
            <w:sz w:val="20"/>
            <w:u w:val="single"/>
            <w:shd w:val="clear" w:color="auto" w:fill="FFFFFF"/>
            <w:lang w:val="en-US" w:eastAsia="en-US" w:bidi="ar-SA"/>
          </w:rPr>
          <w:t>A Woman Said She Saw Burglars. They Were Just Black Airbnb Guests.</w:t>
        </w:r>
      </w:hyperlink>
    </w:p>
    <w:p>
      <w:pPr>
        <w:keepNext w:val="0"/>
        <w:numPr>
          <w:numId w:val="2"/>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233" w:history="1">
        <w:r>
          <w:rPr>
            <w:rFonts w:ascii="arial" w:eastAsia="arial" w:hAnsi="arial" w:cs="arial"/>
            <w:i/>
            <w:color w:val="0077CC"/>
            <w:sz w:val="20"/>
            <w:u w:val="single"/>
            <w:shd w:val="clear" w:color="auto" w:fill="FFFFFF"/>
            <w:lang w:val="en-US" w:eastAsia="en-US" w:bidi="ar-SA"/>
          </w:rPr>
          <w:t xml:space="preserve">Native American Brothers Pulled From Campus Tour After Nervous Parent Calls </w:t>
        </w:r>
      </w:hyperlink>
      <w:hyperlink r:id="rId233" w:history="1">
        <w:r>
          <w:rPr>
            <w:rFonts w:ascii="arial" w:eastAsia="arial" w:hAnsi="arial" w:cs="arial"/>
            <w:b/>
            <w:i/>
            <w:color w:val="0077CC"/>
            <w:sz w:val="20"/>
            <w:u w:val="single"/>
            <w:shd w:val="clear" w:color="auto" w:fill="FFFFFF"/>
            <w:lang w:val="en-US" w:eastAsia="en-US" w:bidi="ar-SA"/>
          </w:rPr>
          <w:t>Police</w:t>
        </w:r>
      </w:hyperlink>
    </w:p>
    <w:p>
      <w:pPr>
        <w:keepNext w:val="0"/>
        <w:numPr>
          <w:numId w:val="3"/>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234" w:history="1">
        <w:r>
          <w:rPr>
            <w:rFonts w:ascii="arial" w:eastAsia="arial" w:hAnsi="arial" w:cs="arial"/>
            <w:i/>
            <w:color w:val="0077CC"/>
            <w:sz w:val="20"/>
            <w:u w:val="single"/>
            <w:shd w:val="clear" w:color="auto" w:fill="FFFFFF"/>
            <w:lang w:val="en-US" w:eastAsia="en-US" w:bidi="ar-SA"/>
          </w:rPr>
          <w:t xml:space="preserve">Miami </w:t>
        </w:r>
      </w:hyperlink>
      <w:hyperlink r:id="rId234" w:history="1">
        <w:r>
          <w:rPr>
            <w:rFonts w:ascii="arial" w:eastAsia="arial" w:hAnsi="arial" w:cs="arial"/>
            <w:b/>
            <w:i/>
            <w:color w:val="0077CC"/>
            <w:sz w:val="20"/>
            <w:u w:val="single"/>
            <w:shd w:val="clear" w:color="auto" w:fill="FFFFFF"/>
            <w:lang w:val="en-US" w:eastAsia="en-US" w:bidi="ar-SA"/>
          </w:rPr>
          <w:t>Police</w:t>
        </w:r>
      </w:hyperlink>
      <w:hyperlink r:id="rId234" w:history="1">
        <w:r>
          <w:rPr>
            <w:rFonts w:ascii="arial" w:eastAsia="arial" w:hAnsi="arial" w:cs="arial"/>
            <w:i/>
            <w:color w:val="0077CC"/>
            <w:sz w:val="20"/>
            <w:u w:val="single"/>
            <w:shd w:val="clear" w:color="auto" w:fill="FFFFFF"/>
            <w:lang w:val="en-US" w:eastAsia="en-US" w:bidi="ar-SA"/>
          </w:rPr>
          <w:t xml:space="preserve"> Officer Is Suspended After Kicking Handcuffed Man in Head</w:t>
        </w:r>
      </w:hyperlink>
    </w:p>
    <w:p>
      <w:pPr>
        <w:keepNext w:val="0"/>
        <w:numPr>
          <w:numId w:val="5"/>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235" w:history="1">
        <w:r>
          <w:rPr>
            <w:rFonts w:ascii="arial" w:eastAsia="arial" w:hAnsi="arial" w:cs="arial"/>
            <w:i/>
            <w:color w:val="0077CC"/>
            <w:sz w:val="20"/>
            <w:u w:val="single"/>
            <w:shd w:val="clear" w:color="auto" w:fill="FFFFFF"/>
            <w:lang w:val="en-US" w:eastAsia="en-US" w:bidi="ar-SA"/>
          </w:rPr>
          <w:t>2 Black Men Settle With Starbucks and Philadelphia Over Arrest</w:t>
        </w:r>
      </w:hyperlink>
    </w:p>
    <w:p>
      <w:pPr>
        <w:keepNext w:val="0"/>
        <w:numPr>
          <w:numId w:val="6"/>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236" w:history="1">
        <w:r>
          <w:rPr>
            <w:rFonts w:ascii="arial" w:eastAsia="arial" w:hAnsi="arial" w:cs="arial"/>
            <w:b/>
            <w:i/>
            <w:color w:val="0077CC"/>
            <w:sz w:val="20"/>
            <w:u w:val="single"/>
            <w:shd w:val="clear" w:color="auto" w:fill="FFFFFF"/>
            <w:lang w:val="en-US" w:eastAsia="en-US" w:bidi="ar-SA"/>
          </w:rPr>
          <w:t>Police</w:t>
        </w:r>
      </w:hyperlink>
      <w:hyperlink r:id="rId236" w:history="1">
        <w:r>
          <w:rPr>
            <w:rFonts w:ascii="arial" w:eastAsia="arial" w:hAnsi="arial" w:cs="arial"/>
            <w:i/>
            <w:color w:val="0077CC"/>
            <w:sz w:val="20"/>
            <w:u w:val="single"/>
            <w:shd w:val="clear" w:color="auto" w:fill="FFFFFF"/>
            <w:lang w:val="en-US" w:eastAsia="en-US" w:bidi="ar-SA"/>
          </w:rPr>
          <w:t>’s Shifting Account of Black Man’s Death Raises Questions in Savannah</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2018</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2" style="position:absolute;z-index:251691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7"/>
          <w:headerReference w:type="default" r:id="rId238"/>
          <w:footerReference w:type="even" r:id="rId239"/>
          <w:footerReference w:type="default" r:id="rId240"/>
          <w:headerReference w:type="first" r:id="rId241"/>
          <w:footerReference w:type="first" r:id="rId242"/>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3" w:history="1">
        <w:r>
          <w:rPr>
            <w:rFonts w:ascii="arial" w:eastAsia="arial" w:hAnsi="arial" w:cs="arial"/>
            <w:b/>
            <w:bCs/>
            <w:i/>
            <w:color w:val="0077CC"/>
            <w:kern w:val="32"/>
            <w:sz w:val="28"/>
            <w:szCs w:val="32"/>
            <w:u w:val="single"/>
            <w:shd w:val="clear" w:color="auto" w:fill="FFFFFF"/>
            <w:lang w:val="en-US" w:eastAsia="en-US" w:bidi="ar-SA"/>
          </w:rPr>
          <w:t>Secret Service Agent Kills Dog, Chilling Brooklyn Neighborhood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15, 2020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Metropolitan Desk; Pg. 20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Michael Gold, Johnny Diaz and Neil Vigdor</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74" style="position:absolute;z-index:251692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off-duty agent told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the animal had charged at him while he was walking in Windsor Terrace.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gunshot and the subsequent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lights and sirens drew curious neighbors to the streets of their quiet Brooklyn neighborhood on Monday night. As they emerged from their homes, they saw a dead dog on the pavement, covered by a white sheet.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dog's owner was standing nearby, as was the off-duty Secret Service agent who had shot the animal. The agent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that the dog had charged at him, he had reached for his firearm and he had fired once, striking the animal and killing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Even as details of the confrontation remained unclear on Tuesday, neighbors and others were stunned and appalled that a chance street encounter with a pet would end in its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can't think of any dog that is so menacing that I feel I would need to have a firearm to protect myself,'' said Walker Blankinship, who manages a stable near the site of the shooting.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hardest part was watching the owner grieve,'' said Adelaide Gaughran-Bedell, whose family lives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Tuesday afternoon, the authorities had not released the agent's name. It was unclear what his assignment was or his exact role within the Secret Service.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shooting took place around 9:45 p.m.,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in Windsor Terrace, a largely residential neighborhood sandwiched between Prospect Park and Green-Wood Cemetery.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agent reported the shooting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remained at the scene outside 45 Caton Place, said Sgt. Mary Frances O'Donnell,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spokeswoman.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dog charged him,'' Sergeant O'Donnell said. ''He let one round go. He killed the dog.''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Blankinship, 51, said he was relaxing outside the nearby Kensington Stables when the gun went off.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heard the gunshot, and then I heard a guy arguing, cursing and carrying on,'' he said on Tuesday. ''I just thought it was local people having an argument.'' He added that he heard the man say, ''I can't believe you let it go off.''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Gaughran-Bedell, 20, said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flooded the neighborhood shortly after.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was a bit confused, because there were tons of policemen on our block but no one was getting arrested or questioned,'' she said. ''Instead, they all seemed to be looking to de-escalate the situation and pacify the owner.''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said that she saw the dog lying lifeless on the sidewalk and then saw it again later, covered with a white cloth.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''Seeing her body on the sidewalk was pretty horrifying, especially since so many of the onlookers were walking their dogs when they stumbled onto the scene,'' Ms. Gaughran-Bedell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declined to provide more information about the dog's owner, the dog's breed or whether it had been on a leash, referring questions to the Secret Service.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photo published by The Daily News showed the dog, which it identified as a female Belgian Shepard, under a sheet at the scene. A leash can be seen, partially covered by the sheet.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statement on Monday night, the Secret Service said that the dog had been unleashed and that the agency would conduct an investigation.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Tuesday morning, a Secret Service spokesman said the dog was ''an unrestrained and aggressive canine.''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law enforcement official familiar with the investigation, who spoke on the condition of anonymity to discuss an open investigation, said that the dog was wearing a leash when it was shot, but that the owner was not holding the leash and was not in view when the agent encountered the animal.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news of the confrontation spread on Tuesday, many people expressed their outrage and horror at the dog's killing on social media.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not clear how many dogs are killed by law enforcement officers every year nationwide; neither the F.B.I. nor the Department of Justice collect national data. At least six states require officers to be trained to recognize canine behavioral patterns and to properly handle encounters with dogs.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2011, a report by the Justice Department said the majority of officer-involved shooting incidents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involved animals, most commonly dogs.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guide for law enforcement officials, the department's Office of Community Oriented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Services described the problem of dog shootings as ''multifaceted,'' in part because they get so much attention on social media.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2018,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shot their firearms at dogs four times, according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annual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report. One incident involved an off-duty officer in Brooklyn.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All four shootings involved aggressive dogs advancing on or attacking officers or other people, the report said. Two dogs were killed, one was injured and two were unharmed.</w:t>
      </w:r>
    </w:p>
    <w:p>
      <w:pPr>
        <w:keepNext w:val="0"/>
        <w:spacing w:before="240" w:after="0" w:line="260" w:lineRule="atLeast"/>
        <w:ind w:left="0" w:right="0" w:firstLine="0"/>
        <w:jc w:val="left"/>
        <w:rPr>
          <w:lang w:val="en-US" w:eastAsia="en-US" w:bidi="ar-SA"/>
        </w:rPr>
      </w:pPr>
      <w:r>
        <w:rPr>
          <w:lang w:val="en-US" w:eastAsia="en-US" w:bidi="ar-SA"/>
        </w:rPr>
        <w:br/>
      </w:r>
      <w:hyperlink r:id="rId244" w:history="1">
        <w:r>
          <w:rPr>
            <w:rFonts w:ascii="arial" w:eastAsia="arial" w:hAnsi="arial" w:cs="arial"/>
            <w:i/>
            <w:color w:val="0077CC"/>
            <w:sz w:val="20"/>
            <w:u w:val="single"/>
            <w:shd w:val="clear" w:color="auto" w:fill="FFFFFF"/>
            <w:lang w:val="en-US" w:eastAsia="en-US" w:bidi="ar-SA"/>
          </w:rPr>
          <w:t>https://www.nytimes.com/2020/01/14/nyregion/secret-service-dog-brooklyn.html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75" style="position:absolute;z-index:25169305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A street in Windsor Terrace, the neighborhood where a Secret Service agent shot and killed a dog on Monday night. (PHOTOGRAPH BY ANDREW RENNEISEN FOR 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1" w:history="1">
        <w:r>
          <w:rPr>
            <w:rFonts w:ascii="arial" w:eastAsia="arial" w:hAnsi="arial" w:cs="arial"/>
            <w:b/>
            <w:bCs/>
            <w:i/>
            <w:color w:val="0077CC"/>
            <w:kern w:val="32"/>
            <w:sz w:val="28"/>
            <w:szCs w:val="32"/>
            <w:u w:val="single"/>
            <w:shd w:val="clear" w:color="auto" w:fill="FFFFFF"/>
            <w:lang w:val="en-US" w:eastAsia="en-US" w:bidi="ar-SA"/>
          </w:rPr>
          <w:t>Ex-Officer Who Fatally Shot Unarmed Black Motorist Pleads Guilty in Charleston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3, 2017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ALAN BLINDER; Matt Apuzzo contributed reporting from Washington, and Mitch Smith from Chicago.</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CHARLESTON, S.C. -- More than two years after a North Charleston, S.C.,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fired eight rounds to the back of a fleeing and unarmed black motorist whose burst of gunfire was recorded on video, the officer stood in a federal courtroom on Tuesday to plead guilty to charges that he violated the slain man's civil rights.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plea by the officer, Michael T. Slager, assured a rare conviction of a law enforcement official for an on-duty killing, and it left him facing the possibility of life in prison for the April 2015 shooting of Walter L. Scott. Mr. Slager pleaded guilty to a single charge of willfully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to deprive Mr. Scott of his civil rights.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asked for justice,'' Anthony Scott, one of Mr. Scott's brothers, said. ''We received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Slager said little during a brief hearing in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District Court here, but he acknowledged the factual basis for the plea agreement, which said he had ''used deadly force even though it was objectively unreasonable under the circumstances.''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Minutes later, as Mr. Slager was led from the courtroom in handcuffs, he passed crying members of Mr. Scott's family. Across the courtroom's center aisle, members of Mr. Slager's family stood silently and tearfully.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plea deal effectively resolves all of the pending charges against Mr. Slager, 35, who had also been indicted on a charge of murder in state court. While the arrangement offers certain benefits to Mr. Slager, such as a possible reduction under federal sentencing guidelines for acceptance of responsibility, the agreement is mostly a victory for people who have spent years raising alarms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conduct in the 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Under the plea agreement, prosecutors will ask the court to apply sentencing guidelines that in effect would be for a second-degree murder charge. Notably, the deal expressly allows prosecutors to urge Judge David C. Norton, who did not immediately set a sentencing hearing, to order Mr. Slager to spend the rest of his life in prison.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Department of Justice will hold accountable any law enforcement officer who violates the civil rights of our citizens by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Attorney General Jeff Sessions said in a statement. ''Such failures of duty not only harm the individual victims of these crimes; they harm our country, by eroding trust in law enforcement and undermining the good work of the vast majority of honorable and honest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agreement was greeted here with measured surprise. Although one of South Carolina's top lawyers, Andrew J. Savage III, was in charge of Mr. Slager's defense, a jury signaled in December that it nearly returned a conviction for either murder or manslaughter during a state trial.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Those proceedings ended in a mistrial, but some people here had wondered whether they would ultimately prod Mr. Slager into an agreement with prosecutors.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was not publicly clear until Tuesday morning that it would. But Mr. Slager abruptly dropped the defense that he had offered since Mr. Scott's death in April 2015: that he had feared for his life after a traffic stop that went awry and a struggle over a Taser device.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early moments of Mr. Slager's fatal encounter with Mr. Scott were not in dispute. Mr. Slager, a patrolman in North Charleston, stopped Mr. Scott for a broken taillight. After a brief, cordial interaction, Mr. Scott fled on foot. (His family has suggested that Mr. Scott ran because he feared being jailed over outstanding child support payments.)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Slager gave chase, and, he later testified, struggled with Mr. Scott in a vacant lot over his Taser. But Mr. Scott broke free and continued to run. Mr. Slager then opened fire, striking Mr. Scott in the back and sending him crumpling to the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Part of the episode -- some of the most controversial seconds -- unfolded as a local barber recorded it on his cellphone while he walked to work. The stark images ricocheted around the internet, made newspaper front pages and led television broadcasts.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Slager was charged with murder and swiftly fired, and the City of North Charleston reached a $6.5 million settlement with Mr. Scott's family. Meanwhile, Mr. Slager's defense team argued that he was a good officer swept up in an era of discontent and protest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tactics, especially in the wake of a white officer's killing of an unarmed black teenager in Ferguson, Mo., in August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defiance vanished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''Our responsibility today is to be quiet,'' Mr. Savage said after Mr. Slager entered his plea. Earlier Tuesday, his office had issued a statement that said, ''We hope that Michael's acceptance of responsibility will help the Scott family as they continue to grieve their loss.''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John O'Leary, a defense lawyer in Columbia, the South Carolina capital, who is a former director of the state's Criminal Justice Academy, said it made sense that Mr. Slager would want to avoid the troubled state prison system and bring the cases that surrounded him to a conclusion.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think he's lucky to get it,'' Mr. O'Leary said of the deal.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Scarlett A. Wilson, the local prosecutor, suggested that her decision to accept a plea arrangement was something of a strategic choice. But she and Mr. Scott's survivors emphasized that they were in agreement about the outcome that many people here said would not have been possible without the bystander's cellphone video, which showed Mr. Slager standing and firing.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not a joyous day,'' Ms. Wilson said. ''It's sad to see such an event like this happen, and to watch it before your very eyes and to know how many good men and women in law enforcement are also paying for what Michael Slager did. It's not fair.''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late afternoon, Mr. Slager had been processed at the Charleston County jail, where he will await sentencing and an eventual transfer to a federal prison.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Standing outside the courthouse, Mr. Scott's mother, Judy Scott, said she forgave Mr. Slager, and although one of her sons called for Mr. Slager to be sentenced to a life term, Ms. Scott was less specific about what penalty she wanted her son's killer to face.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''Michael Slager admitted what he did,'' Ms. Scott said. ''That was enough years for me because no matter how many years Michael Slager gets, it would not bring back my 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breaking news and in-depth reporting, follow @NYTNational on Twitter.</w:t>
      </w:r>
    </w:p>
    <w:p>
      <w:pPr>
        <w:keepNext w:val="0"/>
        <w:spacing w:before="240" w:after="0" w:line="260" w:lineRule="atLeast"/>
        <w:ind w:left="0" w:right="0" w:firstLine="0"/>
        <w:jc w:val="left"/>
        <w:rPr>
          <w:lang w:val="en-US" w:eastAsia="en-US" w:bidi="ar-SA"/>
        </w:rPr>
      </w:pPr>
      <w:r>
        <w:rPr>
          <w:lang w:val="en-US" w:eastAsia="en-US" w:bidi="ar-SA"/>
        </w:rPr>
        <w:br/>
      </w:r>
      <w:hyperlink r:id="rId252" w:history="1">
        <w:r>
          <w:rPr>
            <w:rFonts w:ascii="arial" w:eastAsia="arial" w:hAnsi="arial" w:cs="arial"/>
            <w:i/>
            <w:color w:val="0077CC"/>
            <w:sz w:val="20"/>
            <w:u w:val="single"/>
            <w:shd w:val="clear" w:color="auto" w:fill="FFFFFF"/>
            <w:lang w:val="en-US" w:eastAsia="en-US" w:bidi="ar-SA"/>
          </w:rPr>
          <w:t>https://www.nytimes.com/2017/05/02/us/michael-slager-walter-scott-north-charleston-shooting.html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79" style="position:absolute;z-index:25169612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Michael T. Slager, center, at court in 2016, pleaded guilty on Tuesday to charges that he violated Walter L. Scott's civil rights in the 2015 killing. (POOL PHOTO BY GRACE BEAHM)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0" style="position:absolute;z-index:251697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59" w:history="1">
        <w:r>
          <w:rPr>
            <w:rFonts w:ascii="arial" w:eastAsia="arial" w:hAnsi="arial" w:cs="arial"/>
            <w:b/>
            <w:bCs/>
            <w:i/>
            <w:color w:val="0077CC"/>
            <w:kern w:val="32"/>
            <w:sz w:val="28"/>
            <w:szCs w:val="32"/>
            <w:u w:val="single"/>
            <w:shd w:val="clear" w:color="auto" w:fill="FFFFFF"/>
            <w:lang w:val="en-US" w:eastAsia="en-US" w:bidi="ar-SA"/>
          </w:rPr>
          <w:t xml:space="preserve"> Gang Tyrannized Latinos, Indictment Says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25, 2012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Metropolitan Desk;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PETER APPLEBOME; Noah Rosenberg and Kirk Semple contributed reporting.</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82" style="position:absolute;z-index:251698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were known as Miller's Boys,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worked the 4-to-midnight shift, patrolling the largely working-class town of East Haven, Conn., including the small but growing Hispanic community that has spread out in recent years from New Haven.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officers were more than well known in that community; according to residents and federal authorities, they were feared. They stopped and detained people, particularly immigrants, without reason, federal prosecutors said, sometimes slapping, hitting or kicking them when they were handcuffed, and once smashing a man's head into a wall. They followed and arrested residents, including a local priest, who tried to document their behavior.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rooted through stores looking for damning security videotapes of how they had treated some of their targets, described by one of them on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radio as having ''drifted to this country on rafts made of chicken wings.''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after it became known that the Justice Department was investigating the department, according to an indictment unsealed on Tuesday, a picture of a rat appeared on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bulletin board, and in the locker room, an ominous note: ''You know what we do with snitches?''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Tuesday, the Federal Bureau of Investigation arrested Sgt. John Miller and three of his officers -- David Cari, Dennis Spaulding and Jason Zullo -- on charges of conspiracy, false arrest,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and obstruction of justice over what the indictment described as years of mistreatment of individuals, especially Hispanics, and efforts to cover it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Following on the heels of a scathing Justice Department report in December that found the East Haven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engaged in widespread ''biased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unconstitutional searches and seizures, and the use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the indictment portrayed a harrowing picture of arbitrary justice for Hispanic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no place for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in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on the streets,'' David B. Fein,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for Connecticut, said in a news conference on Tuesday. ''There is no place for false statements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person is above the law, and nobody -- even a person arrested for a crime -- is beneath its protection,'' he added, saying there could be more arrests.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Janice K. Fedarcyk, assistant director in charge of the F.B.I. office in New York, called the officers ''a cancerous cadre that routinely deprived East Haven residents of their civil rights.''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misconduct, according to prosecutors, reached to the highest ranks of the department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A high-ranking officer described as ''Co-Conspirator No.1'' -- apparently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Leonard Gallo -- made several calls to the supervisor of the priest, the Rev. James Manship of St. Rose of Lima Church, asking that he be moved out of his parish, the indictment said. The same commander also barred members of East Haven's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 a supervisory body that was trying to investigate the complaints, from entering the department without his permission, but later rescinded the order.</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leaders also inquired about hiring a private investigator to follow the priest, the indictment said, though it was not clear if they followed through.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Mayor Joseph Maturo Jr. of East Haven, who served from 1997 to 2007 and was then returned to office in 2011, said he stood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When he took office again, Mr. Maturo reinstated Chief Gallo, who had been put on paid leave by the previous mayor after the Justice Department began its investigation.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still very surprised, and it's a sickening feeling to have your officers arrested, but nevertheless they're innocent until proven guilty,'' Mr. Maturo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for larger problems in the department, he said, ''I have confidence in all the men and women of our East Haven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from top to bottom.''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Each officer was charged with conspiracy against rights, which carries a maximum sentence of 10 years, and at least one other charge. Officers Spaulding and Cari were charged with the most serious count, obstruction, which carries a maximum of 20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four pleaded not guilty in Federal District Court in Bridgeport on Tuesday afternoon, while about two dozen friends, family and fellow union members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looked on. All were released on bail except for Officer Zullo, whose paperwork had not yet been completed.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Donald Cretella, a lawyer for Sergeant Miller, said the sergeant would be vindicated. ''Nothing in the indictment is a surprise to us,'' Mr. Cretella said, ''and it doesn't appear that Sergeant Miller did anything illegal. He's a 16-year veteran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He's been decorated, he's a wonderful officer, and hopefully we'll address all this, and he can get on with his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Gallo did not respond to a request for comment.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Fred Brow, chairman of the Board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Commissioners, would not comment on any particular officer, but said he had no quarrel with the overall picture the indictment and the December report painted of the department and its dealings with Hispanic residents. And he said it was irresponsible for the mayor to have returned Chief Gallo to his job.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appears that there was just a total lack of leadership and supervision, and that has to start at the top,''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Haven area has long been a place where immigration issues have played out in public life. New Haven has been welcoming of Hispanic residents, but some other communities have been less so. The area's immigrant community has been centered in New Haven's Fair Haven neighborhood, and now reaches over the border into East Haven.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issue gained particular visibility in February 2009, when Father Manship began investigating accusations by his parishioners of harassment and abuse by the East Haven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His clash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he was arrested and accused of disorderly conduct while videotaping officers, but the local prosecutor dropped the case -- led to a class-action lawsuit against East Haven by Yale Law School's Worker and Immigrant Rights Advocacy Clinic, as well as the investigations by the Justice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accusations against the officers center on their conduct at or outside businesses frequented by Hispanics like Los Amigos grocery, La Bamba restaurant and bar and My Country Store, and their treatment of suspects in custody.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Sergeant Miller, who is also president of the department's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is accused of assaulting a suspect being restrained by two officers and then reprimanding one of them for reporting it. When another officer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in his presence, he took no action to investigate, reprimand or discipline the officer, the indictment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Outside Guti'z Bakery on Main Street, a customer, Mayra Mendoza, said she had seen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sitting in a parking lot across the street, watching customers come and go from the bakery, taking down license plate numbers. ''They wanted to cause problems,'' said Ms. Mendoza, who lives in East Haven. She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needed ''to respect Spanish people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come here to work and have a family. We pay taxes, we pay mortgages,'' she added. ''This is our city. I'm a citizen here; my kids are citizens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Father Manship said he was grateful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attorney's office took the complaints so seriously. Still, he said, ''It's not a happy day.''</w:t>
      </w:r>
    </w:p>
    <w:p>
      <w:pPr>
        <w:keepNext w:val="0"/>
        <w:spacing w:before="240" w:after="0" w:line="260" w:lineRule="atLeast"/>
        <w:ind w:left="0" w:right="0" w:firstLine="0"/>
        <w:jc w:val="left"/>
        <w:rPr>
          <w:lang w:val="en-US" w:eastAsia="en-US" w:bidi="ar-SA"/>
        </w:rPr>
      </w:pPr>
      <w:r>
        <w:rPr>
          <w:lang w:val="en-US" w:eastAsia="en-US" w:bidi="ar-SA"/>
        </w:rPr>
        <w:br/>
      </w:r>
      <w:hyperlink r:id="rId260" w:history="1">
        <w:r>
          <w:rPr>
            <w:rFonts w:ascii="arial" w:eastAsia="arial" w:hAnsi="arial" w:cs="arial"/>
            <w:i/>
            <w:color w:val="0077CC"/>
            <w:sz w:val="20"/>
            <w:u w:val="single"/>
            <w:shd w:val="clear" w:color="auto" w:fill="FFFFFF"/>
            <w:lang w:val="en-US" w:eastAsia="en-US" w:bidi="ar-SA"/>
          </w:rPr>
          <w:t>http://www.nytimes.com</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83" style="position:absolute;z-index:25169920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Officers David Cari, center, and Dennis Spaulding, right, seen in a video in a store in East Haven, Conn., were charged.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Thomas E. Perez, assistant attorney general for the Justice Department's civil rights division, right, and David B. Fein, a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''No person is above the law,'' Mr. Fein said. (PHOTOGRAPH BY NED GERARD/THE CONNECTICUT POST, VIA ASSOCIATED PRESS) (A3)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25,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4"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261"/>
          <w:headerReference w:type="default" r:id="rId262"/>
          <w:footerReference w:type="even" r:id="rId263"/>
          <w:footerReference w:type="default" r:id="rId264"/>
          <w:headerReference w:type="first" r:id="rId265"/>
          <w:footerReference w:type="first" r:id="rId266"/>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34" w:name="Bookmark_18"/>
      <w:bookmarkEnd w:id="34"/>
    </w:p>
    <w:p>
      <w:pPr>
        <w:rPr>
          <w:rFonts w:ascii="arial" w:eastAsia="arial" w:hAnsi="arial" w:cs="arial"/>
          <w:sz w:val="20"/>
          <w:lang w:val="en-US" w:eastAsia="en-US" w:bidi="ar-SA"/>
        </w:rPr>
      </w:pPr>
      <w:r>
        <w:pict>
          <v:shape id="_x0000_i1085"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267" w:history="1">
        <w:r>
          <w:rPr>
            <w:rFonts w:ascii="arial" w:eastAsia="arial" w:hAnsi="arial" w:cs="arial"/>
            <w:b/>
            <w:bCs/>
            <w:i/>
            <w:color w:val="0077CC"/>
            <w:kern w:val="32"/>
            <w:sz w:val="28"/>
            <w:szCs w:val="32"/>
            <w:u w:val="single"/>
            <w:shd w:val="clear" w:color="auto" w:fill="FFFFFF"/>
            <w:lang w:val="en-US" w:eastAsia="en-US" w:bidi="ar-SA"/>
          </w:rPr>
          <w:t>Review Board Recommends Stiffest Punishment for Officer in Garner Case</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September 8, 2017 Friday 00:00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2017 The New York Times Company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NYREGION</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953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BENJAMIN MUELLER</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The Civilian Complaint Review Board found that Officer Daniel Pantaleo used a chokehold and restricted Eric Garner’s breathing, a person familiar with the case said.</w:t>
      </w:r>
    </w:p>
    <w:p>
      <w:pPr>
        <w:keepNext/>
        <w:spacing w:before="240" w:after="0" w:line="340" w:lineRule="atLeast"/>
        <w:ind w:left="0" w:right="0" w:firstLine="0"/>
        <w:jc w:val="left"/>
        <w:rPr>
          <w:rFonts w:ascii="arial" w:eastAsia="arial" w:hAnsi="arial" w:cs="arial"/>
          <w:sz w:val="20"/>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086" style="position:absolute;z-index:251701248"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New York City agency that investigates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has found that the officer who put his arm around the neck of </w:t>
      </w:r>
      <w:hyperlink r:id="rId268" w:history="1">
        <w:r>
          <w:rPr>
            <w:rFonts w:ascii="arial" w:eastAsia="arial" w:hAnsi="arial" w:cs="arial"/>
            <w:i/>
            <w:color w:val="0077CC"/>
            <w:sz w:val="20"/>
            <w:u w:val="single"/>
            <w:shd w:val="clear" w:color="auto" w:fill="FFFFFF"/>
            <w:lang w:val="en-US" w:eastAsia="en-US" w:bidi="ar-SA"/>
          </w:rPr>
          <w:t>Eric Garner</w:t>
        </w:r>
      </w:hyperlink>
      <w:r>
        <w:rPr>
          <w:rFonts w:ascii="arial" w:eastAsia="arial" w:hAnsi="arial" w:cs="arial"/>
          <w:color w:val="000000"/>
          <w:sz w:val="20"/>
          <w:lang w:val="en-US" w:eastAsia="en-US" w:bidi="ar-SA"/>
        </w:rPr>
        <w:t xml:space="preserve"> before his death did use a chokehold and restricted Mr. Garner’s breathing, a person familiar with the case said on Friday.</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findings, </w:t>
      </w:r>
      <w:hyperlink r:id="rId269" w:history="1">
        <w:r>
          <w:rPr>
            <w:rFonts w:ascii="arial" w:eastAsia="arial" w:hAnsi="arial" w:cs="arial"/>
            <w:i/>
            <w:color w:val="0077CC"/>
            <w:sz w:val="20"/>
            <w:u w:val="single"/>
            <w:shd w:val="clear" w:color="auto" w:fill="FFFFFF"/>
            <w:lang w:val="en-US" w:eastAsia="en-US" w:bidi="ar-SA"/>
          </w:rPr>
          <w:t>reported earlier Friday by Rolling Stone</w:t>
        </w:r>
      </w:hyperlink>
      <w:r>
        <w:rPr>
          <w:rFonts w:ascii="arial" w:eastAsia="arial" w:hAnsi="arial" w:cs="arial"/>
          <w:color w:val="000000"/>
          <w:sz w:val="20"/>
          <w:lang w:val="en-US" w:eastAsia="en-US" w:bidi="ar-SA"/>
        </w:rPr>
        <w:t xml:space="preserve">, represent an oversight body’s first formal attempt to seek discipline for the officer, Daniel Pantaleo, in the three years since Mr. Garner died as a result of the violent arrest on a Staten Island sidewalk. But the disciplinary process will now enter another standstill because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says it will not hold an administrative trial on the allegations until the            </w:t>
      </w:r>
      <w:hyperlink r:id="rId270" w:history="1">
        <w:r>
          <w:rPr>
            <w:rFonts w:ascii="arial" w:eastAsia="arial" w:hAnsi="arial" w:cs="arial"/>
            <w:b/>
            <w:i/>
            <w:color w:val="0077CC"/>
            <w:sz w:val="20"/>
            <w:u w:val="single"/>
            <w:shd w:val="clear" w:color="auto" w:fill="FFFFFF"/>
            <w:lang w:val="en-US" w:eastAsia="en-US" w:bidi="ar-SA"/>
          </w:rPr>
          <w:t>United States</w:t>
        </w:r>
      </w:hyperlink>
      <w:hyperlink r:id="rId270" w:history="1">
        <w:r>
          <w:rPr>
            <w:rFonts w:ascii="arial" w:eastAsia="arial" w:hAnsi="arial" w:cs="arial"/>
            <w:i/>
            <w:color w:val="0077CC"/>
            <w:sz w:val="20"/>
            <w:u w:val="single"/>
            <w:shd w:val="clear" w:color="auto" w:fill="FFFFFF"/>
            <w:lang w:val="en-US" w:eastAsia="en-US" w:bidi="ar-SA"/>
          </w:rPr>
          <w:t xml:space="preserve"> Department of Justice decides whether the officers involved in the case violated Mr. Garner’s civil rights</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agency, the Civilian Complaint Review Board, recommended the stiffest punishment against Officer Pantaleo: departmental charges that could lead to suspension or dismissal. Officer Pantaleo was notified of the recommendation last week. The person familiar with the case requested anonymity to speak about confidential disciplinary matters.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Garner, 43, was standing outside a beauty supply shop in July 2014 when Officer Pantaleo and his partner, Justin Damico, confronted Mr. Garner and accused him of selling untaxed cigarettes. A cellphone camera held by a friend of Mr. Garner recorded Officer Pantaleo using a chokehold, a tactic prohibited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to subdue him.</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Garner’s final words — “I can’t breathe” — would soon be repeated by protesters around the country. The death of Mr. Garner, who was black, and the role of Officer Pantaleo, who is white, became part of a national outcry over the deaths of unarmed black men during confrontations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city medical examiner found that Mr. Garner died from a chokehold and the compression of his chest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 state grand jury on Staten Island </w:t>
      </w:r>
      <w:hyperlink r:id="rId271" w:history="1">
        <w:r>
          <w:rPr>
            <w:rFonts w:ascii="arial" w:eastAsia="arial" w:hAnsi="arial" w:cs="arial"/>
            <w:i/>
            <w:color w:val="0077CC"/>
            <w:sz w:val="20"/>
            <w:u w:val="single"/>
            <w:shd w:val="clear" w:color="auto" w:fill="FFFFFF"/>
            <w:lang w:val="en-US" w:eastAsia="en-US" w:bidi="ar-SA"/>
          </w:rPr>
          <w:t>decided not to bring charges in December 2014</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Officer Pantaleo’s lawyer, Stuart London, said he would not comment on the allegations until the Department of Justice completed its civil rights investigation. He said review board investigators did not ask to interview Officer Pantaleo.</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review board also declined to comment. Citing a state civil rights law, New York City has recently </w:t>
      </w:r>
      <w:hyperlink r:id="rId272" w:history="1">
        <w:r>
          <w:rPr>
            <w:rFonts w:ascii="arial" w:eastAsia="arial" w:hAnsi="arial" w:cs="arial"/>
            <w:i/>
            <w:color w:val="0077CC"/>
            <w:sz w:val="20"/>
            <w:u w:val="single"/>
            <w:shd w:val="clear" w:color="auto" w:fill="FFFFFF"/>
            <w:lang w:val="en-US" w:eastAsia="en-US" w:bidi="ar-SA"/>
          </w:rPr>
          <w:t>argued that the disciplinary records of officers should be kept secret</w:t>
        </w:r>
      </w:hyperlink>
      <w:r>
        <w:rPr>
          <w:rFonts w:ascii="arial" w:eastAsia="arial" w:hAnsi="arial" w:cs="arial"/>
          <w:color w:val="000000"/>
          <w:sz w:val="20"/>
          <w:lang w:val="en-US" w:eastAsia="en-US" w:bidi="ar-SA"/>
        </w:rPr>
        <w:t xml:space="preserve">. A review board employee was            </w:t>
      </w:r>
      <w:hyperlink r:id="rId273" w:history="1">
        <w:r>
          <w:rPr>
            <w:rFonts w:ascii="arial" w:eastAsia="arial" w:hAnsi="arial" w:cs="arial"/>
            <w:i/>
            <w:color w:val="0077CC"/>
            <w:sz w:val="20"/>
            <w:u w:val="single"/>
            <w:shd w:val="clear" w:color="auto" w:fill="FFFFFF"/>
            <w:lang w:val="en-US" w:eastAsia="en-US" w:bidi="ar-SA"/>
          </w:rPr>
          <w:t>forced to resign this year</w:t>
        </w:r>
      </w:hyperlink>
      <w:r>
        <w:rPr>
          <w:rFonts w:ascii="arial" w:eastAsia="arial" w:hAnsi="arial" w:cs="arial"/>
          <w:color w:val="000000"/>
          <w:sz w:val="20"/>
          <w:lang w:val="en-US" w:eastAsia="en-US" w:bidi="ar-SA"/>
        </w:rPr>
        <w:t xml:space="preserve"> after releasing Officer Pantaleo’s earlier disciplinary history.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Garner’s widow, Esaw Snipes, said someone in her family recently received a letter from the review board telling them of the findings. Ms. Snipes said the investigation should have been completed much sooner. Ultimately, she said, it was most important to her family that Officer Pantaleo face criminal charges. Mr. Garner’s mother, Gwen Carr, who had not been informed of the review board’s findings,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should fire Officer Pantaleo and he should serve prison time.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not clear what the review board had determined, if anything, about the actions of other officers or sergeants involved in Mr. Garner’s arrest. Witnesses said supervisors struggled to gain control at the scene.</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Despite taking three years, the review board’s findings effectively reiterated what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at the time, William J. Bratton, </w:t>
      </w:r>
      <w:hyperlink r:id="rId274" w:history="1">
        <w:r>
          <w:rPr>
            <w:rFonts w:ascii="arial" w:eastAsia="arial" w:hAnsi="arial" w:cs="arial"/>
            <w:i/>
            <w:color w:val="0077CC"/>
            <w:sz w:val="20"/>
            <w:u w:val="single"/>
            <w:shd w:val="clear" w:color="auto" w:fill="FFFFFF"/>
            <w:lang w:val="en-US" w:eastAsia="en-US" w:bidi="ar-SA"/>
          </w:rPr>
          <w:t>said of Officer Pantaleo’s actions shortly after Mr. Garner’s death</w:t>
        </w:r>
      </w:hyperlink>
      <w:r>
        <w:rPr>
          <w:rFonts w:ascii="arial" w:eastAsia="arial" w:hAnsi="arial" w:cs="arial"/>
          <w:color w:val="000000"/>
          <w:sz w:val="20"/>
          <w:lang w:val="en-US" w:eastAsia="en-US" w:bidi="ar-SA"/>
        </w:rPr>
        <w:t>: “As defined in the department’s patrol guide, this would appear to have been a chokehold.”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the review board’s findings only begin what could be a second, yearslong process of bringing the case before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administrative judge. Such proceedings can often take a protracted amount of time. In another high-profile case, an officer who tackled </w:t>
      </w:r>
      <w:hyperlink r:id="rId275" w:history="1">
        <w:r>
          <w:rPr>
            <w:rFonts w:ascii="arial" w:eastAsia="arial" w:hAnsi="arial" w:cs="arial"/>
            <w:i/>
            <w:color w:val="0077CC"/>
            <w:sz w:val="20"/>
            <w:u w:val="single"/>
            <w:shd w:val="clear" w:color="auto" w:fill="FFFFFF"/>
            <w:lang w:val="en-US" w:eastAsia="en-US" w:bidi="ar-SA"/>
          </w:rPr>
          <w:t>the retired tennis player James Blake</w:t>
        </w:r>
      </w:hyperlink>
      <w:r>
        <w:rPr>
          <w:rFonts w:ascii="arial" w:eastAsia="arial" w:hAnsi="arial" w:cs="arial"/>
          <w:color w:val="000000"/>
          <w:sz w:val="20"/>
          <w:lang w:val="en-US" w:eastAsia="en-US" w:bidi="ar-SA"/>
        </w:rPr>
        <w:t xml:space="preserve"> in Manhattan has not gone to trial, almost two years after the review board found that the officer had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Those delays are part of the reason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advocates say the victims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have lost trust in the city’s process for adjudicating complaints against officers. Those advocates have also urged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to move forward with its disciplinary process against Officer Pantaleo before the federal investigation is finished, citing an earlier case in which the department took action against an officer while a criminal inquiry continued.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Review board lawyers typically prosecute those cases in which they recommend the most serious discipline. But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James P. O’Neill, can take back jurisdiction and instead have department lawyers handle some of those cases, including cases in which there is a related criminal investigation. Commissioner O’Neill has the final say on any discipline.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disregarded the review board’s recommendations in chokehold cases in the past. A </w:t>
      </w:r>
      <w:hyperlink r:id="rId276" w:history="1">
        <w:r>
          <w:rPr>
            <w:rFonts w:ascii="arial" w:eastAsia="arial" w:hAnsi="arial" w:cs="arial"/>
            <w:i/>
            <w:color w:val="0077CC"/>
            <w:sz w:val="20"/>
            <w:u w:val="single"/>
            <w:shd w:val="clear" w:color="auto" w:fill="FFFFFF"/>
            <w:lang w:val="en-US" w:eastAsia="en-US" w:bidi="ar-SA"/>
          </w:rPr>
          <w:t xml:space="preserve">2015 report by the Inspector General for the </w:t>
        </w:r>
      </w:hyperlink>
      <w:hyperlink r:id="rId276" w:history="1">
        <w:r>
          <w:rPr>
            <w:rFonts w:ascii="arial" w:eastAsia="arial" w:hAnsi="arial" w:cs="arial"/>
            <w:b/>
            <w:i/>
            <w:color w:val="0077CC"/>
            <w:sz w:val="20"/>
            <w:u w:val="single"/>
            <w:shd w:val="clear" w:color="auto" w:fill="FFFFFF"/>
            <w:lang w:val="en-US" w:eastAsia="en-US" w:bidi="ar-SA"/>
          </w:rPr>
          <w:t>Police</w:t>
        </w:r>
      </w:hyperlink>
      <w:hyperlink r:id="rId276" w:history="1">
        <w:r>
          <w:rPr>
            <w:rFonts w:ascii="arial" w:eastAsia="arial" w:hAnsi="arial" w:cs="arial"/>
            <w:i/>
            <w:color w:val="0077CC"/>
            <w:sz w:val="20"/>
            <w:u w:val="single"/>
            <w:shd w:val="clear" w:color="auto" w:fill="FFFFFF"/>
            <w:lang w:val="en-US" w:eastAsia="en-US" w:bidi="ar-SA"/>
          </w:rPr>
          <w:t xml:space="preserve"> Department</w:t>
        </w:r>
      </w:hyperlink>
      <w:r>
        <w:rPr>
          <w:rFonts w:ascii="arial" w:eastAsia="arial" w:hAnsi="arial" w:cs="arial"/>
          <w:color w:val="000000"/>
          <w:sz w:val="20"/>
          <w:lang w:val="en-US" w:eastAsia="en-US" w:bidi="ar-SA"/>
        </w:rPr>
        <w:t xml:space="preserve">, part of the city Department of Investigation, found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lawyers frequently softened the review board’s recommended punishments and kept chokehold cases from going to trial, and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generally opted for less severe penalties.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PHOTO: Eric Garner’s final words — “I can’t breathe” — became a rallying cry for demonstrators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Mr. Garner died on a Staten Island sidewalk in July 2014, after he was approached by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(PHOTOGRAPH BY VICTOR J. BLUE FOR THE NEW YORK TIMES)</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Related Articles</w:t>
      </w:r>
    </w:p>
    <w:p>
      <w:pPr>
        <w:keepNext w:val="0"/>
        <w:numPr>
          <w:numId w:val="7"/>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277" w:history="1">
        <w:r>
          <w:rPr>
            <w:rFonts w:ascii="arial" w:eastAsia="arial" w:hAnsi="arial" w:cs="arial"/>
            <w:i/>
            <w:color w:val="0077CC"/>
            <w:sz w:val="20"/>
            <w:u w:val="single"/>
            <w:shd w:val="clear" w:color="auto" w:fill="FFFFFF"/>
            <w:lang w:val="en-US" w:eastAsia="en-US" w:bidi="ar-SA"/>
          </w:rPr>
          <w:t>Justice Dept. Shakes Up Inquiry Into Eric Garner Chokehold Case</w:t>
        </w:r>
      </w:hyperlink>
    </w:p>
    <w:p>
      <w:pPr>
        <w:keepNext w:val="0"/>
        <w:numPr>
          <w:numId w:val="2"/>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278" w:history="1">
        <w:r>
          <w:rPr>
            <w:rFonts w:ascii="arial" w:eastAsia="arial" w:hAnsi="arial" w:cs="arial"/>
            <w:i/>
            <w:color w:val="0077CC"/>
            <w:sz w:val="20"/>
            <w:u w:val="single"/>
            <w:shd w:val="clear" w:color="auto" w:fill="FFFFFF"/>
            <w:lang w:val="en-US" w:eastAsia="en-US" w:bidi="ar-SA"/>
          </w:rPr>
          <w:t>Beyond the Chokehold: The Path to Eric Garner’s Death</w:t>
        </w:r>
      </w:hyperlink>
    </w:p>
    <w:p>
      <w:pPr>
        <w:keepNext w:val="0"/>
        <w:numPr>
          <w:numId w:val="3"/>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279" w:history="1">
        <w:r>
          <w:rPr>
            <w:rFonts w:ascii="arial" w:eastAsia="arial" w:hAnsi="arial" w:cs="arial"/>
            <w:i/>
            <w:color w:val="0077CC"/>
            <w:sz w:val="20"/>
            <w:u w:val="single"/>
            <w:shd w:val="clear" w:color="auto" w:fill="FFFFFF"/>
            <w:lang w:val="en-US" w:eastAsia="en-US" w:bidi="ar-SA"/>
          </w:rPr>
          <w:t xml:space="preserve">Man’s Death After Chokehold Raises Old Issue for the </w:t>
        </w:r>
      </w:hyperlink>
      <w:hyperlink r:id="rId279" w:history="1">
        <w:r>
          <w:rPr>
            <w:rFonts w:ascii="arial" w:eastAsia="arial" w:hAnsi="arial" w:cs="arial"/>
            <w:b/>
            <w:i/>
            <w:color w:val="0077CC"/>
            <w:sz w:val="20"/>
            <w:u w:val="single"/>
            <w:shd w:val="clear" w:color="auto" w:fill="FFFFFF"/>
            <w:lang w:val="en-US" w:eastAsia="en-US" w:bidi="ar-SA"/>
          </w:rPr>
          <w:t>Police</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10, 2017</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7"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0"/>
          <w:headerReference w:type="default" r:id="rId281"/>
          <w:footerReference w:type="even" r:id="rId282"/>
          <w:footerReference w:type="default" r:id="rId283"/>
          <w:headerReference w:type="first" r:id="rId284"/>
          <w:footerReference w:type="first" r:id="rId285"/>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6" w:history="1">
        <w:r>
          <w:rPr>
            <w:rFonts w:ascii="arial" w:eastAsia="arial" w:hAnsi="arial" w:cs="arial"/>
            <w:b/>
            <w:bCs/>
            <w:i/>
            <w:color w:val="0077CC"/>
            <w:kern w:val="32"/>
            <w:sz w:val="28"/>
            <w:szCs w:val="32"/>
            <w:u w:val="single"/>
            <w:shd w:val="clear" w:color="auto" w:fill="FFFFFF"/>
            <w:lang w:val="en-US" w:eastAsia="en-US" w:bidi="ar-SA"/>
          </w:rPr>
          <w:t>Veteran Federal Judge Issues Barbed Rebuke Of the Supreme Court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15, 2018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Metropolitan Desk; Pg. 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ALAN FEUER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 Alan Feuer on Twitter: @alanfeuer.</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9"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96-year-old federal judge in Brooklyn had a ''Hey, kids, get off my lawn'' moment this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kids in question: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Supreme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(metaphorical) lawn: the public's power to hold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accountable for misconduct and abuse.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spirited decision issued Monday, the judge, Jack B. Weinstein, argued that the justices had gone too far in a pair of recent rulings expanding qualified immunity, a legal doctrine that protects law-enforcement officers from being sued for actions they perform on the job. Judge Weinstein complained that the broadened doctrine now protects ''all but the plainly incompetent.''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Supreme Court's recent emphasis on shielding public officials and federal and local law enforcement means many individuals who suffer a constitutional deprivation will have no redress,'' he wrote.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unusual rebuke came in a case in which Judge Weinstein denied immunity to four Brooklyn officers accused of having assaulted a man after he had refused to let them into his apartment without a warrant. The officers maintained that they could not be sued for misconduct in the case because they were simply doing their jobs. Judge Weinstein refused to dismiss the suit, saying that the arguments would have to be weighed by a jury at a trial.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Judge Weinstein, who has sat in Federal District Court in Brooklyn since 1967, has long been known for his progressive leanings and iconoclastic temperament. In recent years, he has produced a spate of rulings that has caught the attention of both the local bar and his colleagues on the bench.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Last summer, for example, he publicly called for more female lawyers to have speaking roles in court. A few months later, he said he wanted to personally investigate the problem of perjury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In December, after handing down stiff prison terms to three young men for a gunpoint robbery, he published a remarkable order mourning the ''lack of sentencing alternatives'' for violent young criminals who, he said, are often written off as ''society's unredeemables.''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Even so, his pointed broadside at the nation's highest court raised eyebrows.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quite unusual,'' said Bennett Capers, a professor at Brooklyn Law School whose writing was quoted in the order. ''A few judges do it occasionally, but the question has to be asked: How else do you change the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Acknowledging that a district judge has no power to affect a high court ruling, Professor Capers said Judge Weinstein seemed to be addressing his decision not so much to the justices themselves as to the 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written in a way that he seems to have a larger audience in mind,'' Professor Capers said. ''He seems to be saying, 'Look at what's going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case in question concerns the events of Jan. 15, 2014, when Camille Watson, a woman with a history of mental illness, called 911 claiming that her 2-week-old niece had been abused by Ms. Watson's brother-in-law, Larry Thompson. Ms. Watson was staying with Mr. Thompson and his wife at their apartment in Prospect Heights, Brooklyn. 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with emergency medical workers, they said they needed to come in to see the baby, but Mr. Thompson refused to let them enter without a warrant.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court papers, one of the officers, Paul Montefusco, then forced his way inside, and when Mr. Thompson tried to block his path, he arrested him. Mr. Thompson also claims that Officer Montefusco threw him to the ground and started choking him while the other officers kicked and punched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emergency workers were eventually able to inspect the child and found some red marks on her buttocks, which turned out to be diaper rash. Mr. Thompson was nonetheless held in custody for two days on charges of resisting arrest and obstructing governmental administration. After three court hearings, the case against him was dismissed.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Within a year, Mr. Thompson sued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a raft of accusations including false arrest, unlawful entry,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and malicious prosecution. As the case proceeded, the defendants claimed qualified immunity. That defense was first permitted by the Supreme Court in a ruling in 1967 designed to shield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from financial liability: The court decided that if officers were not immune, they might be disinclined to do their duty.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in two different cases -- one from 2015, the other from this year -- the court expanded the scope of the immunity defense in a ''particularly troubling'' way, Judge Weinstein wrote in his order this week. In the order, he quoted a dissent in the more recent case, Kisela v. Hughes, by Justice Sonia Sotomayor, who said that qualified immunity was gradually becoming ''an absolute shield for law enforcement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Thompson's suit is now set to be heard at trial scheduled to open in September.</w:t>
      </w:r>
    </w:p>
    <w:p>
      <w:pPr>
        <w:keepNext w:val="0"/>
        <w:spacing w:before="240" w:after="0" w:line="260" w:lineRule="atLeast"/>
        <w:ind w:left="0" w:right="0" w:firstLine="0"/>
        <w:jc w:val="left"/>
        <w:rPr>
          <w:lang w:val="en-US" w:eastAsia="en-US" w:bidi="ar-SA"/>
        </w:rPr>
      </w:pPr>
      <w:r>
        <w:rPr>
          <w:lang w:val="en-US" w:eastAsia="en-US" w:bidi="ar-SA"/>
        </w:rPr>
        <w:br/>
      </w:r>
      <w:hyperlink r:id="rId287" w:history="1">
        <w:r>
          <w:rPr>
            <w:rFonts w:ascii="arial" w:eastAsia="arial" w:hAnsi="arial" w:cs="arial"/>
            <w:i/>
            <w:color w:val="0077CC"/>
            <w:sz w:val="20"/>
            <w:u w:val="single"/>
            <w:shd w:val="clear" w:color="auto" w:fill="FFFFFF"/>
            <w:lang w:val="en-US" w:eastAsia="en-US" w:bidi="ar-SA"/>
          </w:rPr>
          <w:t>https://www.nytimes.com/2018/06/14/nyregion/the-96-year-old-brooklyn-judge-standing-up-to-the-supreme-court.html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0" style="position:absolute;z-index:25170432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Judge Jack Weinstein, 96, has a longstanding reputation for speaking his mind. Even so, a broadside at the nation's highest court was noteworthy. (PHOTOGRAPH BY ANNIE TRITT FOR 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05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8"/>
          <w:headerReference w:type="default" r:id="rId289"/>
          <w:footerReference w:type="even" r:id="rId290"/>
          <w:footerReference w:type="default" r:id="rId291"/>
          <w:headerReference w:type="first" r:id="rId292"/>
          <w:footerReference w:type="first" r:id="rId293"/>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4" w:history="1">
        <w:r>
          <w:rPr>
            <w:rFonts w:ascii="arial" w:eastAsia="arial" w:hAnsi="arial" w:cs="arial"/>
            <w:b/>
            <w:bCs/>
            <w:i/>
            <w:color w:val="0077CC"/>
            <w:kern w:val="32"/>
            <w:sz w:val="28"/>
            <w:szCs w:val="32"/>
            <w:u w:val="single"/>
            <w:shd w:val="clear" w:color="auto" w:fill="FFFFFF"/>
            <w:lang w:val="en-US" w:eastAsia="en-US" w:bidi="ar-SA"/>
          </w:rPr>
          <w:t>‘Don’t Kill Me’: Others Tell of Abuse by Officer Who Knelt on George Floyd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 2021 Tuesday 04:03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Jamiles Lartey and Abbie VanSickle</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Firsthand accounts accuse Derek Chauvin,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pressed his knee into George Floyd’s neck in Minneapolis, of using similar tactics on detainees over the years.</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706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Firsthand accounts accuse Derek Chauvin,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pressed his knee into George Floyd’s neck in Minneapolis, of using similar tactics on detainees over the years.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Nearly three years before the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t>
      </w:r>
      <w:hyperlink r:id="rId295" w:history="1">
        <w:r>
          <w:rPr>
            <w:rFonts w:ascii="arial" w:eastAsia="arial" w:hAnsi="arial" w:cs="arial"/>
            <w:i/>
            <w:color w:val="0077CC"/>
            <w:sz w:val="20"/>
            <w:u w:val="single"/>
            <w:shd w:val="clear" w:color="auto" w:fill="FFFFFF"/>
            <w:lang w:val="en-US" w:eastAsia="en-US" w:bidi="ar-SA"/>
          </w:rPr>
          <w:t>Derek Chauvin</w:t>
        </w:r>
      </w:hyperlink>
      <w:r>
        <w:rPr>
          <w:rFonts w:ascii="arial" w:eastAsia="arial" w:hAnsi="arial" w:cs="arial"/>
          <w:color w:val="000000"/>
          <w:sz w:val="20"/>
          <w:lang w:val="en-US" w:eastAsia="en-US" w:bidi="ar-SA"/>
        </w:rPr>
        <w:t xml:space="preserve"> knelt on </w:t>
      </w:r>
      <w:hyperlink r:id="rId295" w:history="1">
        <w:r>
          <w:rPr>
            <w:rFonts w:ascii="arial" w:eastAsia="arial" w:hAnsi="arial" w:cs="arial"/>
            <w:i/>
            <w:color w:val="0077CC"/>
            <w:sz w:val="20"/>
            <w:u w:val="single"/>
            <w:shd w:val="clear" w:color="auto" w:fill="FFFFFF"/>
            <w:lang w:val="en-US" w:eastAsia="en-US" w:bidi="ar-SA"/>
          </w:rPr>
          <w:t>George Floyd</w:t>
        </w:r>
      </w:hyperlink>
      <w:r>
        <w:rPr>
          <w:rFonts w:ascii="arial" w:eastAsia="arial" w:hAnsi="arial" w:cs="arial"/>
          <w:color w:val="000000"/>
          <w:sz w:val="20"/>
          <w:lang w:val="en-US" w:eastAsia="en-US" w:bidi="ar-SA"/>
        </w:rPr>
        <w:t xml:space="preserve"> as he cried out that he couldn’t breathe last May, Zoya Code found herself in a similar position: handcuffed facedown on the ground, with Mr. Chauvin’s knee on 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officer had answered a call of a domestic dispute at her home, and Ms. Code said he forced her down when she tried to pull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just stayed on my neck,” ignoring her desperate pleas to get off, Ms. Code said. Frustrated and upset, she challenged him to press harder. “Then he did. Just to shut me up,” she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January, a judge in Minnesota </w:t>
      </w:r>
      <w:hyperlink r:id="rId295" w:history="1">
        <w:r>
          <w:rPr>
            <w:rFonts w:ascii="arial" w:eastAsia="arial" w:hAnsi="arial" w:cs="arial"/>
            <w:i/>
            <w:color w:val="0077CC"/>
            <w:sz w:val="20"/>
            <w:u w:val="single"/>
            <w:shd w:val="clear" w:color="auto" w:fill="FFFFFF"/>
            <w:lang w:val="en-US" w:eastAsia="en-US" w:bidi="ar-SA"/>
          </w:rPr>
          <w:t>ruled that prosecutors could present the details</w:t>
        </w:r>
      </w:hyperlink>
      <w:r>
        <w:rPr>
          <w:rFonts w:ascii="arial" w:eastAsia="arial" w:hAnsi="arial" w:cs="arial"/>
          <w:color w:val="000000"/>
          <w:sz w:val="20"/>
          <w:lang w:val="en-US" w:eastAsia="en-US" w:bidi="ar-SA"/>
        </w:rPr>
        <w:t xml:space="preserve"> of her 2017 arrest in their case against the former officer, who was </w:t>
      </w:r>
      <w:hyperlink r:id="rId295" w:history="1">
        <w:r>
          <w:rPr>
            <w:rFonts w:ascii="arial" w:eastAsia="arial" w:hAnsi="arial" w:cs="arial"/>
            <w:i/>
            <w:color w:val="0077CC"/>
            <w:sz w:val="20"/>
            <w:u w:val="single"/>
            <w:shd w:val="clear" w:color="auto" w:fill="FFFFFF"/>
            <w:lang w:val="en-US" w:eastAsia="en-US" w:bidi="ar-SA"/>
          </w:rPr>
          <w:t>charged with second-degree unintentional murder in Mr. Floyd’s death</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Code’s case was one of six arrests as far back as 2015 that the Minnesota Attorney General’s office sought to introduce, arguing that they showed how Mr. </w:t>
      </w:r>
      <w:hyperlink r:id="rId295" w:history="1">
        <w:r>
          <w:rPr>
            <w:rFonts w:ascii="arial" w:eastAsia="arial" w:hAnsi="arial" w:cs="arial"/>
            <w:i/>
            <w:color w:val="0077CC"/>
            <w:sz w:val="20"/>
            <w:u w:val="single"/>
            <w:shd w:val="clear" w:color="auto" w:fill="FFFFFF"/>
            <w:lang w:val="en-US" w:eastAsia="en-US" w:bidi="ar-SA"/>
          </w:rPr>
          <w:t>Chauvin</w:t>
        </w:r>
      </w:hyperlink>
      <w:r>
        <w:rPr>
          <w:rFonts w:ascii="arial" w:eastAsia="arial" w:hAnsi="arial" w:cs="arial"/>
          <w:color w:val="000000"/>
          <w:sz w:val="20"/>
          <w:lang w:val="en-US" w:eastAsia="en-US" w:bidi="ar-SA"/>
        </w:rPr>
        <w:t xml:space="preserve"> was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when he restrained people — by their necks or by kneeling on top of them — just as he did in arresting Mr. Floyd.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records show that Mr. Chauvin was never formally reprimanded for any of these incidents, even though at least two of those arrested said they had filed formal complaints.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the six people arrested, two were Black, one was Latino and one was Native American. The race of two others was not included in the arrest reports that reporters examined.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Discussing the encounters publicly for the first time in interviews with The Marshall Project, three people who were arrested by Mr. </w:t>
      </w:r>
      <w:hyperlink r:id="rId295" w:history="1">
        <w:r>
          <w:rPr>
            <w:rFonts w:ascii="arial" w:eastAsia="arial" w:hAnsi="arial" w:cs="arial"/>
            <w:i/>
            <w:color w:val="0077CC"/>
            <w:sz w:val="20"/>
            <w:u w:val="single"/>
            <w:shd w:val="clear" w:color="auto" w:fill="FFFFFF"/>
            <w:lang w:val="en-US" w:eastAsia="en-US" w:bidi="ar-SA"/>
          </w:rPr>
          <w:t>Chauvin</w:t>
        </w:r>
      </w:hyperlink>
      <w:r>
        <w:rPr>
          <w:rFonts w:ascii="arial" w:eastAsia="arial" w:hAnsi="arial" w:cs="arial"/>
          <w:color w:val="000000"/>
          <w:sz w:val="20"/>
          <w:lang w:val="en-US" w:eastAsia="en-US" w:bidi="ar-SA"/>
        </w:rPr>
        <w:t xml:space="preserve"> and a witness in a fourth incident described him as an unusually rough officer who was quick to use force and callous about their pain.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interviews provide new insight into the history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whose handling of Mr. Floyd’s arrest, captured on video, was seen around the world and sparked months of </w:t>
      </w:r>
      <w:hyperlink r:id="rId295" w:history="1">
        <w:r>
          <w:rPr>
            <w:rFonts w:ascii="arial" w:eastAsia="arial" w:hAnsi="arial" w:cs="arial"/>
            <w:i/>
            <w:color w:val="0077CC"/>
            <w:sz w:val="20"/>
            <w:u w:val="single"/>
            <w:shd w:val="clear" w:color="auto" w:fill="FFFFFF"/>
            <w:lang w:val="en-US" w:eastAsia="en-US" w:bidi="ar-SA"/>
          </w:rPr>
          <w:t>protests in dozens of cities</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Chauvin, who was fired, has said through his attorney that his handling of Mr. Floyd’s arrest was a reasonable use of authorized force. But he was </w:t>
      </w:r>
      <w:hyperlink r:id="rId295" w:history="1">
        <w:r>
          <w:rPr>
            <w:rFonts w:ascii="arial" w:eastAsia="arial" w:hAnsi="arial" w:cs="arial"/>
            <w:i/>
            <w:color w:val="0077CC"/>
            <w:sz w:val="20"/>
            <w:u w:val="single"/>
            <w:shd w:val="clear" w:color="auto" w:fill="FFFFFF"/>
            <w:lang w:val="en-US" w:eastAsia="en-US" w:bidi="ar-SA"/>
          </w:rPr>
          <w:t>the subject of at least 22 complaints</w:t>
        </w:r>
      </w:hyperlink>
      <w:r>
        <w:rPr>
          <w:rFonts w:ascii="arial" w:eastAsia="arial" w:hAnsi="arial" w:cs="arial"/>
          <w:color w:val="000000"/>
          <w:sz w:val="20"/>
          <w:lang w:val="en-US" w:eastAsia="en-US" w:bidi="ar-SA"/>
        </w:rPr>
        <w:t xml:space="preserve"> or internal investigations during his more than 19 years at the department, only one of which resulted in discipline. These new interviews show not only that he may have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in the past, but that he had used startlingly similar techniques.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four people who told of their encounters with Mr. Chauvin had a history of run-ins with law enforcement, mostly for traffic and nonviolent offenses.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Code’s arrest occurred on June 25, 2017. In a court filing, Mr. Chauvin’s lawyer, Eric J. Nelson, said the officer acted properly in the case, responding to “a violent crime in a volatile situation.” He said that “there was nothing unreasonable or unauthorized about Mr. Chauvin’s actions.”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Code’s mother had accused her of trying to choke her with an extension cord, according to the arrest report. Ms. Code said in an interview that her mother was swinging the cord around, and that she merely grabbed hold of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said she had left the house to cool off after the fight and when she returned, Mr. Chauvin and his partner had arrived. In the prosecutors’ description, based on Mr. Chauvin’s report and body-camera video, Mr. Chauvin told Ms. Code she was under arrest and grabbed her arm. When she pulled away, he pulled her to the ground face first and knelt on her. The two officers then picked her up and carried her outside the house, facedown.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prosecutors said, Mr. Chauvin knelt on the back of the handcuffed woman “even though she was offering no physical resistance at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Code, in an interview, said she began pleading: “Don’t kill 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that point, according to the prosecutors’ account, Mr. Chauvin told his partner to restrain Ms. Code’s ankles as well, though she “was not being physically aggressive.”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he tied her, she said, she told the other officer, “You’re learning from an animal. That man — that’s evilness right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‘You’re choking me,’ a club patron protested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Misdemeanor domestic assault and disorderly conduct charges filed against Ms. Code were ultimately dropped.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earliest incident in which prosecutors said Mr. Chauvin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took place on Feb. 15, 2015, when he arrested Julian Hernandez — a carpenter who was on a road trip to Minneapolis to see a band at the El Nuevo Rodeo nightclub. Mr. Chauvin worked as an off-duty security officer there </w:t>
      </w:r>
      <w:hyperlink r:id="rId295" w:history="1">
        <w:r>
          <w:rPr>
            <w:rFonts w:ascii="arial" w:eastAsia="arial" w:hAnsi="arial" w:cs="arial"/>
            <w:i/>
            <w:color w:val="0077CC"/>
            <w:sz w:val="20"/>
            <w:u w:val="single"/>
            <w:shd w:val="clear" w:color="auto" w:fill="FFFFFF"/>
            <w:lang w:val="en-US" w:eastAsia="en-US" w:bidi="ar-SA"/>
          </w:rPr>
          <w:t>for almost 17 years</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arrest report filed by Mr. Chauvin said Mr. Hernandez tried to leave the club through the wrong door, and Mr. Chauvin stopped him and escorted him down a stairwell. Mr. Hernandez said in an interview that he had been drinking, but felt like Mr. Chauvin was pushing him down the stairs.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Outside, Mr. Hernandez said, “things escalated.”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Chauvin’s report said that Mr. Hernandez tried to turn around as he was preparing to handcuff him, so he pushed him away “by applying pressure toward his Lingual Artery” at the top of the neck.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Hernandez said the officer told him “you just need to leave,” and he remembered thinking  that he was trying to leave but was not being allowed to do so. As Mr. Chauvin pushed him into a wall and grabbed him by the throat, Mr. Hernandez recalled thinking, “You’re choking 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Hernandez said he tried to sue the department, but no lawyer would take his case. He was charged with disorderly conduct, but under a court agreement he avoided punishment by staying out of trouble for a year, records show.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Nelson, the officer’s lawyer, said in a court filing that there was no evidence that Mr. Chauvin acted improperly in “dealing with a resistant, aggressive arrestee by himself.”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Under the judge’s order, only Ms. Code’s arrest, among the six cases showing what may have been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can be used at Mr. Chauvin’s trial. Prosecutors also sought to include two additional cases they said showed just the opposite — that Mr. Chauvin knew how to use reasonable force to properly restrain a person.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judge’s order will allow them to use one of those cases: an incident in which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commended Mr. Chauvin and other officers for taking lifesaving steps in placing a restrained, suicidal man on his side so he could breathe. Mr. Chauvin even rode with the man to the hospital, according to prosecutors.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attorney general’s office, the arrest showed that he knew how important it was to avoid breathing problems in detainees. When he did not put Mr. Floyd in a similar side position, prosecutors contend, he understood that it could jeopardize his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Chauvin’s lawyer objected to any of the previous arrests being admitted at his trial, which is set to begin in March. He argued that Mr. Chauvin’s actions “were not crimes,” but rather part of Mr. Chauvin’s job as an officer, and that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supervisor at each arrest scene reviewed his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and concluded that it comported with department standards.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did not respond to queries about past complaints against Mr. Chauvin. Critics say the department has a </w:t>
      </w:r>
      <w:hyperlink r:id="rId295" w:history="1">
        <w:r>
          <w:rPr>
            <w:rFonts w:ascii="arial" w:eastAsia="arial" w:hAnsi="arial" w:cs="arial"/>
            <w:i/>
            <w:color w:val="0077CC"/>
            <w:sz w:val="20"/>
            <w:u w:val="single"/>
            <w:shd w:val="clear" w:color="auto" w:fill="FFFFFF"/>
            <w:lang w:val="en-US" w:eastAsia="en-US" w:bidi="ar-SA"/>
          </w:rPr>
          <w:t>long history of accusations of abuse</w:t>
        </w:r>
      </w:hyperlink>
      <w:r>
        <w:rPr>
          <w:rFonts w:ascii="arial" w:eastAsia="arial" w:hAnsi="arial" w:cs="arial"/>
          <w:color w:val="000000"/>
          <w:sz w:val="20"/>
          <w:lang w:val="en-US" w:eastAsia="en-US" w:bidi="ar-SA"/>
        </w:rPr>
        <w:t>, but never fully put in place federal recommendations to implement a better system of tracking complaints and punishing officers. Only a handful over the years have faced firing or serious punishment.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can’t breathe,’ the man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another case prosecutors highlighted to try to establish a pattern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 man said he landed in the hospital overnight after an encounter with Mr. </w:t>
      </w:r>
      <w:hyperlink r:id="rId295" w:history="1">
        <w:r>
          <w:rPr>
            <w:rFonts w:ascii="arial" w:eastAsia="arial" w:hAnsi="arial" w:cs="arial"/>
            <w:i/>
            <w:color w:val="0077CC"/>
            <w:sz w:val="20"/>
            <w:u w:val="single"/>
            <w:shd w:val="clear" w:color="auto" w:fill="FFFFFF"/>
            <w:lang w:val="en-US" w:eastAsia="en-US" w:bidi="ar-SA"/>
          </w:rPr>
          <w:t>Chauvin</w:t>
        </w:r>
      </w:hyperlink>
      <w:r>
        <w:rPr>
          <w:rFonts w:ascii="arial" w:eastAsia="arial" w:hAnsi="arial" w:cs="arial"/>
          <w:color w:val="000000"/>
          <w:sz w:val="20"/>
          <w:lang w:val="en-US" w:eastAsia="en-US" w:bidi="ar-SA"/>
        </w:rPr>
        <w:t>. The man, Jimmy Bostic, had made a purchase at the Midtown Global Market in April 2016 and was waiting for a ride when private security guards asked him to leave. A different shop owner had accused him of panhandling, the arrest report said. Mr. Bostic argued, and Mr. Chauvin was called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Chauvin escorted Mr. Bostic outside, writing in the arrest report that Mr. Bostic had threatened to spit on the owner.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closed distance with” Mr. Bostic, Mr. Chauvin wrote, “and secured his neck/head area with my hands.”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Bostic said in an interview that as Mr. Chauvin and the private security guards attempted to put him in cuffs, he yanked his arm 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next thing I felt was arms just wrapped around my neck,” he said. “I started telling him, ‘Let go, I’m having trouble breathing. I have asthma. I can’t breathe.’”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Chauvin’s lawyer, in a court filing, said the officer “acted reasonably” and followed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policy in restraining Mr. Bostic, who he said was refusing orders and making threats.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he was released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at the scene, Mr. Bostic said, emergency medical workers took him to a hospital. Suffering from an asthma attack, he said, he stayed for over a day. A disorderly conduct charge against him was ultimately dropped.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“Looking back on Mr. Floyd, that could have been me,” said Mr. Bostic, who is now in state prison on an unrelated burglary conviction. “And I would no longer be alive right now to even tell my 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Monroe Skinaway, a 74-year-old Minneapolis resident, was a chance witness to another incident prosecutors cited that occurred in March 2019. He said in an interview that he had called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he spotted his grandson’s stolen car parked at a South Minneapolis gas station.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he answered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questions about the car, Mr. Skinaway said, he saw a young man wandering nearby, asking officers to give him a ride. Mr. Skinaway said the man seemed “off.”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man, named in the arrest report as Sir Rilee Peet, 26, followed one officer to his squad car. After Mr. Peet refused to take his hands out of his pockets, the officer tried to grab him, and they scuffled,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is when the other officer, identified in the report as Mr. Chauvin, sprayed Mr. Peet with Mace. Mr. Chauvin restrained him by the neck and pinned him facedown on the ground by kneeling on his lower back, according to the prosecutors’ description of body-camera video.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Skinaway said he remembers seeing the officer on top of Mr. Peet, but also something not mentioned in Mr. Chauvin’s account in the arrest report. Mr. Skinaway said the officer put Mr. Peet’s head, facedown, in a rain puddle. Other officers were present as well,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‘I can’t breathe — can I just put my head up?’” Mr. Skinaway said. “And they just held his face in the water, and I couldn’t see a purpose for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Skinaway said he was about seven feet away as he watched Mr. Peet struggle for air, bubbles surfacing as he tried to breathe. He estimated that the officer kept Mr. Peet in the puddle for two to three minutes. Whenever Mr. Peet managed to turn his head for air, Mr. Skinaway said, the officer grabbed him by his long hair and put his head back in the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he spoke by phone with a reporter, Mr. Skinaway said he did not know the officer’s name or that there was a connection with the Floyd case, but the details he described match those noted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and prosecutors’ account.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Chauvin’s lawyer, Mr. Nelson, said in a court filing that the officer had acted 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policy. “It was after midnight in South Minneapolis, and a man who refused to remove his hands from his pockets repeatedly approached the officers after being told not to,” he said. The filing said Mr. Peet’s actions had created concern for the officers’ safety.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Peet was charged with misdemeanor obstruction of the legal process and disorderly conduct, but it is unclear from court records what happened to the charges. The records show Mr. Peet has a history of court-ordered treatment for mental illness. In a phone call, Mr. Peet told a reporter that he did not recall the encounter.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of those whom Mr. Chauvin arrested said that learning the same officer had been involved in Mr. Floyd’s death made them regret they had not pushed harder to hold the officer and the department accountable.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don’t have nothing against cops, I got relatives that are cops,” said Mr. Hernandez, the carpenter arrested at the nightclub. “But he should have never been on the force that long.”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article was published in partnership with </w:t>
      </w:r>
      <w:hyperlink r:id="rId295" w:history="1">
        <w:r>
          <w:rPr>
            <w:rFonts w:ascii="arial" w:eastAsia="arial" w:hAnsi="arial" w:cs="arial"/>
            <w:i/>
            <w:color w:val="0077CC"/>
            <w:sz w:val="20"/>
            <w:u w:val="single"/>
            <w:shd w:val="clear" w:color="auto" w:fill="FFFFFF"/>
            <w:lang w:val="en-US" w:eastAsia="en-US" w:bidi="ar-SA"/>
          </w:rPr>
          <w:t>The Marshall Project</w:t>
        </w:r>
      </w:hyperlink>
      <w:r>
        <w:rPr>
          <w:rFonts w:ascii="arial" w:eastAsia="arial" w:hAnsi="arial" w:cs="arial"/>
          <w:color w:val="000000"/>
          <w:sz w:val="20"/>
          <w:lang w:val="en-US" w:eastAsia="en-US" w:bidi="ar-SA"/>
        </w:rPr>
        <w:t xml:space="preserve">, a nonprofit news organization covering the U.S. criminal justice system. Sign up for their </w:t>
      </w:r>
      <w:hyperlink r:id="rId295" w:history="1">
        <w:r>
          <w:rPr>
            <w:rFonts w:ascii="arial" w:eastAsia="arial" w:hAnsi="arial" w:cs="arial"/>
            <w:i/>
            <w:color w:val="0077CC"/>
            <w:sz w:val="20"/>
            <w:u w:val="single"/>
            <w:shd w:val="clear" w:color="auto" w:fill="FFFFFF"/>
            <w:lang w:val="en-US" w:eastAsia="en-US" w:bidi="ar-SA"/>
          </w:rPr>
          <w:t>newsletters</w:t>
        </w:r>
      </w:hyperlink>
      <w:r>
        <w:rPr>
          <w:rFonts w:ascii="arial" w:eastAsia="arial" w:hAnsi="arial" w:cs="arial"/>
          <w:color w:val="000000"/>
          <w:sz w:val="20"/>
          <w:lang w:val="en-US" w:eastAsia="en-US" w:bidi="ar-SA"/>
        </w:rPr>
        <w:t xml:space="preserve">, or follow The Marshall Project on </w:t>
      </w:r>
      <w:hyperlink r:id="rId295" w:history="1">
        <w:r>
          <w:rPr>
            <w:rFonts w:ascii="arial" w:eastAsia="arial" w:hAnsi="arial" w:cs="arial"/>
            <w:i/>
            <w:color w:val="0077CC"/>
            <w:sz w:val="20"/>
            <w:u w:val="single"/>
            <w:shd w:val="clear" w:color="auto" w:fill="FFFFFF"/>
            <w:lang w:val="en-US" w:eastAsia="en-US" w:bidi="ar-SA"/>
          </w:rPr>
          <w:t>Facebook</w:t>
        </w:r>
      </w:hyperlink>
      <w:r>
        <w:rPr>
          <w:rFonts w:ascii="arial" w:eastAsia="arial" w:hAnsi="arial" w:cs="arial"/>
          <w:color w:val="000000"/>
          <w:sz w:val="20"/>
          <w:lang w:val="en-US" w:eastAsia="en-US" w:bidi="ar-SA"/>
        </w:rPr>
        <w:t xml:space="preserve"> or </w:t>
      </w:r>
      <w:hyperlink r:id="rId295" w:history="1">
        <w:r>
          <w:rPr>
            <w:rFonts w:ascii="arial" w:eastAsia="arial" w:hAnsi="arial" w:cs="arial"/>
            <w:i/>
            <w:color w:val="0077CC"/>
            <w:sz w:val="20"/>
            <w:u w:val="single"/>
            <w:shd w:val="clear" w:color="auto" w:fill="FFFFFF"/>
            <w:lang w:val="en-US" w:eastAsia="en-US" w:bidi="ar-SA"/>
          </w:rPr>
          <w:t>Twitter</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ZOYA CODE, describing her 2017 arrest by Derek Chauvin (PHOTOGRAPH BY NINA ROBINSON FOR THE NEW YORK TIMES); JULIAN HERNANDEZ, who was arrested by Mr. Chauvin in 2015 (PHOTOGRAPH BY DA’SHAUNAE MARISA FOR THE NEW YORK TIMES); A George Floyd memorial in Minneapolis. Mr. Chauvin’s trial, on a charge of second-degree unintentional murder in the death, is set to begin in March. (PHOTOGRAPH BY JOSHUA RASHAAD McFADDEN FOR THE NEW YORK TIMES) (A12)</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07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6"/>
          <w:headerReference w:type="default" r:id="rId297"/>
          <w:footerReference w:type="even" r:id="rId298"/>
          <w:footerReference w:type="default" r:id="rId299"/>
          <w:headerReference w:type="first" r:id="rId300"/>
          <w:footerReference w:type="first" r:id="rId301"/>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2" w:history="1">
        <w:r>
          <w:rPr>
            <w:rFonts w:ascii="arial" w:eastAsia="arial" w:hAnsi="arial" w:cs="arial"/>
            <w:b/>
            <w:bCs/>
            <w:i/>
            <w:color w:val="0077CC"/>
            <w:kern w:val="32"/>
            <w:sz w:val="28"/>
            <w:szCs w:val="32"/>
            <w:u w:val="single"/>
            <w:shd w:val="clear" w:color="auto" w:fill="FFFFFF"/>
            <w:lang w:val="en-US" w:eastAsia="en-US" w:bidi="ar-SA"/>
          </w:rPr>
          <w:t xml:space="preserve">Frisking Policy Of the </w:t>
        </w:r>
      </w:hyperlink>
      <w:hyperlink r:id="rId30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02" w:history="1">
        <w:r>
          <w:rPr>
            <w:rFonts w:ascii="arial" w:eastAsia="arial" w:hAnsi="arial" w:cs="arial"/>
            <w:b/>
            <w:bCs/>
            <w:i/>
            <w:color w:val="0077CC"/>
            <w:kern w:val="32"/>
            <w:sz w:val="28"/>
            <w:szCs w:val="32"/>
            <w:u w:val="single"/>
            <w:shd w:val="clear" w:color="auto" w:fill="FFFFFF"/>
            <w:lang w:val="en-US" w:eastAsia="en-US" w:bidi="ar-SA"/>
          </w:rPr>
          <w:t xml:space="preserve"> Faces Scrutiny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19, 1999, Friday,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1999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Metropolitan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B; ; Section B; Page 1; Column 5; Metropolitan Desk ; Column 5;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BENJAMIN WEISER </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BENJAMIN WEISER </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708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investigation by Federal prosecutors into the tactics of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will be expanded to focus increased scrutiny on the Street Crime Unit, the elite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squad that includes four officers who fatally shot Amadou Diallo, the Justice Department announced yesterday.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new phase of the inquiry, to be conducted by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in Manhattan, Mary Jo White, will focus on whether members of the Street Crime Unit have systematically deprived people of their constitutional rights through "stop and frisk" tactics and other practices. Ms. White's inquiry will broaden an investigation by Zachary W. Carter,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in Brooklyn, which began 18 months ago after the suspected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torture of a Haitian immigrant, Abner Louima.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Officials did not say last night why Ms. White was joining Mr. Carter's investigation. Ms. White's prosecutors have tried major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corruption and civil rights cases in the past, and Mr. Diallo's death took place in the Bronx, one of the boroughs in her office's jurisdiction.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City officials were formally notified of the expanded investigation earlier this week. On Wednesday, State Attorney General Eliot L. Spitzer said he would review assertions that officers routinely stop people on the streets and frisk them without justification, and earlier this month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Commission on Civil Rights said it would hold hearings on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night, Colleen Roche, a spokeswoman for Mayor Rudolph W. Giuliani , questioned the motives of Federal officials in expanding the investigation to the Street Crime Unit.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timing of this is very curious. Janet Reno makes this announcement on the same day that Hillary expresses an interest in Amadou Diallo," referring to Hillary Rodham Clinton's inquiries to Democratic officials in the city about the case, "and one day after they are scooped by Eliot Spitzer's announcement of his investigation, which is very similar.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just hope that all of the Clinton Administration officials and Democratic Attorney General Spitzer don't bump into each other as they rush to conduct their investigations," Ms. Roche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Marilyn Mode, a spokesman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Howard Safir, said last night, "We will fully cooperate with this investigation, just as we have with all of the other investigations." She added 'If this investigation is conducted fairly, it will demonstrate that the N.Y.P.D. is truly one of the most restrained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 the county."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Michael D. Hess, the city's Corporation Counsel, declined comment yesterday on Ms. White's investigation, but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had worked diligently to fulfill the requests from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Attorney's office in Brooklyn. "We have been in contact," Mr. Hess said. "We've cooperated fully, and we were happy to provide information that was requested."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Justice Department last night portrayed Ms. White's focus on the Street Crime Unit as an expansion of the original investigation authorized by the agency under a 1994 law that allows Federal officials to investigate whether "patterns or practices"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deprive people of their civil rights.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Street Crime Unit, based on Randalls Island, sends teams of officers into neighborhoods to hunt down suspects and seize illegal guns. It has been roundly criticized by civil rights groups who contend that its members stop and search tens of thousands of people, based on their race, without arresting the vast majority of them. Ms. White's investigation is likely to focus on the unit's stop-and-frisk policies, as well as on the screening and training of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Fourth Amendment to the Constitution prohibits unreasonable searches and seizures, and court decisions interpreting it have held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must have a specific reason to suspect a person has committed a crime, not just a vague suspicion of someone, to justify a search of that person.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last 18 months, Mr. Carter has been conducting the broad investigation into the department's patterns and practices. That inquiry was spurred by the beating of Mr. Louima.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Carter's prosecutors have focused on the charges of brutality and have sought to determine "whether incidents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were the product of systemic deficiencies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operations, including possible failures of complaint intake and investigation, discipline, and supervision," the Justice Department said in a statement last night. Mr. Carter's staff has sifted through thousands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files concerning abuse complaints and discipline.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the Diallo shooting, Mr. Carter's office also opened a review of records that contain accounts of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fire their weapons, to determine whether there has been a pattern of abuse in the use of deadly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Carter, who had declined to discuss his investigation, said in a brief interview last Friday: "We have made substantial progress toward concluding this inquiry."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Under the 1994 "pattern or practice" law, if the Government finds that there has been systematic abuse of civil rights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it may sue in Federal court, seeking an injunction to compel the department in question to reform its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two cases involving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where the Justice Department found civil rights violations -- Pittsburgh and Steubenville, Ohio -- the Government negotiated consent decrees in which local authorities agreed to reforms.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Representative Jose E. Serrano, in whose Bronx district Mr. Diallo was killed, said yesterday's announcement was welcome because it showed that the Federal authorities were willing to focus more broadly than on the investigation of individual incidents.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"This is great. This is exactly what we've been asking for. We've been trying to get the Justice Department, with its power, if you will, and its weight to come in and conduct this kind of investigation."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we finally have somebody," he said, "with the power to ask questions that must be answered."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Justice Department, in the statement from Ms. White, Mr. Carter, and Bill Lann Lee, Acting Assistant Attorney General for the Civil Rights Division, said both Federal prosecutors in New York City would work together in the investigation, which it portrayed as an expansion of Mr. Carter's inquiry into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Justice Department is also conducting a separate "pattern or practice" investigations into whether the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New Jersey have been stopping motorists illegally on the basis of race.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40" w:after="0" w:line="260" w:lineRule="atLeast"/>
        <w:ind w:left="0" w:right="0" w:firstLine="0"/>
        <w:jc w:val="left"/>
        <w:rPr>
          <w:lang w:val="en-US" w:eastAsia="en-US" w:bidi="ar-SA"/>
        </w:rPr>
      </w:pPr>
      <w:r>
        <w:rPr>
          <w:lang w:val="en-US" w:eastAsia="en-US" w:bidi="ar-SA"/>
        </w:rPr>
        <w:br/>
      </w:r>
      <w:hyperlink r:id="rId260" w:history="1">
        <w:r>
          <w:rPr>
            <w:rFonts w:ascii="arial" w:eastAsia="arial" w:hAnsi="arial" w:cs="arial"/>
            <w:i/>
            <w:color w:val="0077CC"/>
            <w:sz w:val="20"/>
            <w:u w:val="single"/>
            <w:shd w:val="clear" w:color="auto" w:fill="FFFFFF"/>
            <w:lang w:val="en-US" w:eastAsia="en-US" w:bidi="ar-SA"/>
          </w:rPr>
          <w:t>http://www.nytimes.com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19,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09440"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303"/>
          <w:headerReference w:type="default" r:id="rId304"/>
          <w:footerReference w:type="even" r:id="rId305"/>
          <w:footerReference w:type="default" r:id="rId306"/>
          <w:headerReference w:type="first" r:id="rId307"/>
          <w:footerReference w:type="first" r:id="rId308"/>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42" w:name="Bookmark_22"/>
      <w:bookmarkEnd w:id="42"/>
    </w:p>
    <w:p>
      <w:pPr>
        <w:rPr>
          <w:rFonts w:ascii="arial" w:eastAsia="arial" w:hAnsi="arial" w:cs="arial"/>
          <w:sz w:val="20"/>
          <w:lang w:val="en-US" w:eastAsia="en-US" w:bidi="ar-SA"/>
        </w:rPr>
      </w:pPr>
      <w:r>
        <w:pict>
          <v:shape id="_x0000_i1098"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309" w:history="1">
        <w:r>
          <w:rPr>
            <w:rFonts w:ascii="arial" w:eastAsia="arial" w:hAnsi="arial" w:cs="arial"/>
            <w:b/>
            <w:bCs/>
            <w:i/>
            <w:color w:val="0077CC"/>
            <w:kern w:val="32"/>
            <w:sz w:val="28"/>
            <w:szCs w:val="32"/>
            <w:u w:val="single"/>
            <w:shd w:val="clear" w:color="auto" w:fill="FFFFFF"/>
            <w:lang w:val="en-US" w:eastAsia="en-US" w:bidi="ar-SA"/>
          </w:rPr>
          <w:t>The 96-Year-Old Brooklyn Judge Standing Up to the Supreme Court</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June 14, 2018 Thursday 12:03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2018 The New York Times Company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NYREGION</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859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Alan Feuer</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Judge Jack B. Weinstein ruled against precedent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accountability, saying the high court had gone too far in expanding officers’ immunity from lawsuits.</w:t>
      </w:r>
    </w:p>
    <w:p>
      <w:pPr>
        <w:keepNext/>
        <w:spacing w:before="240" w:after="0" w:line="340" w:lineRule="atLeast"/>
        <w:ind w:left="0" w:right="0" w:firstLine="0"/>
        <w:jc w:val="left"/>
        <w:rPr>
          <w:rFonts w:ascii="arial" w:eastAsia="arial" w:hAnsi="arial" w:cs="arial"/>
          <w:sz w:val="20"/>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099" style="position:absolute;z-index:251710464"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 96-year-old federal judge in Brooklyn had a “Hey, kids, get off my lawn” moment this week.</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kids in question: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Supreme Court.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(metaphorical) lawn: the public’s power to hold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accountable for misconduct and abuse.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a spirited decision issued Monday, the judge, Jack B. Weinstein, argued that the justices had gone too far in a pair of recent rulings expanding qualified immunity, a legal doctrine that protects law-enforcement officers from being sued for actions they perform on the job. Judge Weinstein complained that the broadened doctrine now protects “all but the plainly incompetent.”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Supreme Court’s recent emphasis on shielding public officials and federal and local law enforcement means many individuals who suffer a constitutional deprivation will have no redress,” he wrote.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unusual rebuke came in a case in which Judge Weinstein denied immunity to four Brooklyn officers accused of having assaulted a man after he had refused to let them into his apartment without a warrant. The officers maintained that they could not be sued for misconduct in the case because they were simply doing their jobs. Judge Weinstein refused to dismiss the suit, saying that the arguments would have to be weighed by a jury at a trial.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Judge Weinstein, who has sat in Federal District Court in Brooklyn since 1967, has long been known for his progressive leanings and iconoclastic temperament. In recent years, he has produced a spate of rulings that has caught the attention of both the local bar and his colleagues on the bench.</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Last summer, for example, he </w:t>
      </w:r>
      <w:hyperlink r:id="rId310" w:history="1">
        <w:r>
          <w:rPr>
            <w:rFonts w:ascii="arial" w:eastAsia="arial" w:hAnsi="arial" w:cs="arial"/>
            <w:i/>
            <w:color w:val="0077CC"/>
            <w:sz w:val="20"/>
            <w:u w:val="single"/>
            <w:shd w:val="clear" w:color="auto" w:fill="FFFFFF"/>
            <w:lang w:val="en-US" w:eastAsia="en-US" w:bidi="ar-SA"/>
          </w:rPr>
          <w:t>publicly called for more female lawyers to have speaking roles in court</w:t>
        </w:r>
      </w:hyperlink>
      <w:r>
        <w:rPr>
          <w:rFonts w:ascii="arial" w:eastAsia="arial" w:hAnsi="arial" w:cs="arial"/>
          <w:color w:val="000000"/>
          <w:sz w:val="20"/>
          <w:lang w:val="en-US" w:eastAsia="en-US" w:bidi="ar-SA"/>
        </w:rPr>
        <w:t xml:space="preserve">. A few months later, he said he wanted            </w:t>
      </w:r>
      <w:hyperlink r:id="rId311" w:history="1">
        <w:r>
          <w:rPr>
            <w:rFonts w:ascii="arial" w:eastAsia="arial" w:hAnsi="arial" w:cs="arial"/>
            <w:i/>
            <w:color w:val="0077CC"/>
            <w:sz w:val="20"/>
            <w:u w:val="single"/>
            <w:shd w:val="clear" w:color="auto" w:fill="FFFFFF"/>
            <w:lang w:val="en-US" w:eastAsia="en-US" w:bidi="ar-SA"/>
          </w:rPr>
          <w:t xml:space="preserve">to personally investigate the problem of perjury by the </w:t>
        </w:r>
      </w:hyperlink>
      <w:hyperlink r:id="rId311"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In December, after handing down stiff prison terms to three young men for a gunpoint robbery, he published a remarkable order mourning the “lack of sentencing alternatives” for violent young criminals who, he said, are often written off as            </w:t>
      </w:r>
      <w:hyperlink r:id="rId312" w:history="1">
        <w:r>
          <w:rPr>
            <w:rFonts w:ascii="arial" w:eastAsia="arial" w:hAnsi="arial" w:cs="arial"/>
            <w:i/>
            <w:color w:val="0077CC"/>
            <w:sz w:val="20"/>
            <w:u w:val="single"/>
            <w:shd w:val="clear" w:color="auto" w:fill="FFFFFF"/>
            <w:lang w:val="en-US" w:eastAsia="en-US" w:bidi="ar-SA"/>
          </w:rPr>
          <w:t>“society’s unredeemables.”</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Even so, his pointed broadside at the nation’s highest court raised eyebrows.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“It’s quite unusual,” said Bennett Capers, a professor at Brooklyn Law School whose writing was quoted in the order. “A few judges do it occasionally, but the question has to be asked: How else do you change the law?”</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Acknowledging that a district judge has no power to affect a high court ruling, Professor Capers said Judge Weinstein seemed to be addressing his decision not so much to the justices themselves as to the public.</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“It’s written in a way that he seems to have a larger audience in mind,” Professor Capers said. “He seems to be saying, ‘Look at what’s going 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case in question concerns the events of Jan. 15, 2014, when Camille Watson, a woman with a history of mental illness, called 911 claiming that her 2-week-old niece had been abused by Ms. Watson’s brother-in-law, Larry Thompson. Ms. Watson was staying with Mr. Thompson and his wife at their apartment in Prospect Heights, Brooklyn. 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with emergency medical workers, they said they needed to come in to see the baby, but Mr. Thompson refused to let them enter without a warrant.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According to court papers, one of the officers, Paul Montefusco, then forced his way inside, and when Mr. Thompson tried to block his path, he arrested him. Mr. Thompson also claims that Officer Montefusco threw him to the ground and started choking him while the other officers kicked and punched him.</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emergency workers were eventually able to inspect the child and found some red marks on her buttocks, which turned out to be diaper rash. Mr. Thompson was nonetheless held in custody for two days on charges of resisting arrest and obstructing governmental administration. After three court hearings, the case against him was dismissed.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Within a year, Mr. Thompson sued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a raft of accusations including false arrest, unlawful entry,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and malicious prosecution. As the case proceeded, the defendants claimed qualified immunity. That defense was first permitted by the Supreme Court in a ruling in 1967 designed to shield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from financial liability: The court decided that if officers were not immune, they might be disinclined to do their duty.</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in two different cases — one from 2015, the other from this year — the court expanded the scope of the immunity defense in a “particularly troubling” way, Judge Weinstein wrote in his order this week. In the order, he quoted a dissent in the more recent case, </w:t>
      </w:r>
      <w:hyperlink r:id="rId313" w:history="1">
        <w:r>
          <w:rPr>
            <w:rFonts w:ascii="arial" w:eastAsia="arial" w:hAnsi="arial" w:cs="arial"/>
            <w:i/>
            <w:color w:val="0077CC"/>
            <w:sz w:val="20"/>
            <w:u w:val="single"/>
            <w:shd w:val="clear" w:color="auto" w:fill="FFFFFF"/>
            <w:lang w:val="en-US" w:eastAsia="en-US" w:bidi="ar-SA"/>
          </w:rPr>
          <w:t>Kisela v. Hughes</w:t>
        </w:r>
      </w:hyperlink>
      <w:r>
        <w:rPr>
          <w:rFonts w:ascii="arial" w:eastAsia="arial" w:hAnsi="arial" w:cs="arial"/>
          <w:color w:val="000000"/>
          <w:sz w:val="20"/>
          <w:lang w:val="en-US" w:eastAsia="en-US" w:bidi="ar-SA"/>
        </w:rPr>
        <w:t>, by Justice Sonia Sotomayor, who said that qualified immunity was gradually becoming “an absolute shield for law enforcement officers.”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Mr. Thompson’s suit is now set to be heard at trial scheduled to open in September.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Follow Alan Feuer on Twitter: @alanfeuer.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PHOTO: Judge Jack Weinstein, 96, in his Brooklyn chambers. (PHOTOGRAPH BY Annie Tritt for The New York Times FOR THE NEW YORK TIMES)</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Related Articles</w:t>
      </w:r>
    </w:p>
    <w:p>
      <w:pPr>
        <w:keepNext w:val="0"/>
        <w:numPr>
          <w:numId w:val="8"/>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312" w:history="1">
        <w:r>
          <w:rPr>
            <w:rFonts w:ascii="arial" w:eastAsia="arial" w:hAnsi="arial" w:cs="arial"/>
            <w:i/>
            <w:color w:val="0077CC"/>
            <w:sz w:val="20"/>
            <w:u w:val="single"/>
            <w:shd w:val="clear" w:color="auto" w:fill="FFFFFF"/>
            <w:lang w:val="en-US" w:eastAsia="en-US" w:bidi="ar-SA"/>
          </w:rPr>
          <w:t>This Judge Defends ‘Unredeemables’ Even as He Sends Them to Prison</w:t>
        </w:r>
      </w:hyperlink>
    </w:p>
    <w:p>
      <w:pPr>
        <w:keepNext w:val="0"/>
        <w:numPr>
          <w:numId w:val="2"/>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311" w:history="1">
        <w:r>
          <w:rPr>
            <w:rFonts w:ascii="arial" w:eastAsia="arial" w:hAnsi="arial" w:cs="arial"/>
            <w:i/>
            <w:color w:val="0077CC"/>
            <w:sz w:val="20"/>
            <w:u w:val="single"/>
            <w:shd w:val="clear" w:color="auto" w:fill="FFFFFF"/>
            <w:lang w:val="en-US" w:eastAsia="en-US" w:bidi="ar-SA"/>
          </w:rPr>
          <w:t xml:space="preserve">Brooklyn Judge Seeks to Examine Prevalence of </w:t>
        </w:r>
      </w:hyperlink>
      <w:hyperlink r:id="rId311" w:history="1">
        <w:r>
          <w:rPr>
            <w:rFonts w:ascii="arial" w:eastAsia="arial" w:hAnsi="arial" w:cs="arial"/>
            <w:b/>
            <w:i/>
            <w:color w:val="0077CC"/>
            <w:sz w:val="20"/>
            <w:u w:val="single"/>
            <w:shd w:val="clear" w:color="auto" w:fill="FFFFFF"/>
            <w:lang w:val="en-US" w:eastAsia="en-US" w:bidi="ar-SA"/>
          </w:rPr>
          <w:t>Police</w:t>
        </w:r>
      </w:hyperlink>
      <w:hyperlink r:id="rId311" w:history="1">
        <w:r>
          <w:rPr>
            <w:rFonts w:ascii="arial" w:eastAsia="arial" w:hAnsi="arial" w:cs="arial"/>
            <w:i/>
            <w:color w:val="0077CC"/>
            <w:sz w:val="20"/>
            <w:u w:val="single"/>
            <w:shd w:val="clear" w:color="auto" w:fill="FFFFFF"/>
            <w:lang w:val="en-US" w:eastAsia="en-US" w:bidi="ar-SA"/>
          </w:rPr>
          <w:t xml:space="preserve"> Lying</w:t>
        </w:r>
      </w:hyperlink>
    </w:p>
    <w:p>
      <w:pPr>
        <w:keepNext w:val="0"/>
        <w:numPr>
          <w:numId w:val="3"/>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310" w:history="1">
        <w:r>
          <w:rPr>
            <w:rFonts w:ascii="arial" w:eastAsia="arial" w:hAnsi="arial" w:cs="arial"/>
            <w:i/>
            <w:color w:val="0077CC"/>
            <w:sz w:val="20"/>
            <w:u w:val="single"/>
            <w:shd w:val="clear" w:color="auto" w:fill="FFFFFF"/>
            <w:lang w:val="en-US" w:eastAsia="en-US" w:bidi="ar-SA"/>
          </w:rPr>
          <w:t>A Judge Wants a Bigger Role for Female Lawyers. So He Made a Rule.</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2018</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0" style="position:absolute;z-index:251711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1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0" w:history="1">
        <w:r>
          <w:rPr>
            <w:rFonts w:ascii="arial" w:eastAsia="arial" w:hAnsi="arial" w:cs="arial"/>
            <w:b/>
            <w:bCs/>
            <w:i/>
            <w:color w:val="0077CC"/>
            <w:kern w:val="32"/>
            <w:sz w:val="28"/>
            <w:szCs w:val="32"/>
            <w:u w:val="single"/>
            <w:shd w:val="clear" w:color="auto" w:fill="FFFFFF"/>
            <w:lang w:val="en-US" w:eastAsia="en-US" w:bidi="ar-SA"/>
          </w:rPr>
          <w:t>Chicago, Convulsed by Violence, Confronts Trump's Twitter Threat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25, 2017 Wednesday 00:00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JULIE BOSMAN</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Chicagoans spent Wednesday debating what to make of a post by President Trump: "If Chicago doesn't fix the horrible 'carnage' going on," he wrote, "I will send in the Feds!"</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71251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CHICAGO - President Trump spent part of Tuesday watching television in the White House and firing off a Twitter post aimed at the nation's third-largest city. "If Chicago doesn't fix the horrible 'carnage' going on," </w:t>
      </w:r>
      <w:hyperlink r:id="rId321" w:history="1">
        <w:r>
          <w:rPr>
            <w:rFonts w:ascii="arial" w:eastAsia="arial" w:hAnsi="arial" w:cs="arial"/>
            <w:i/>
            <w:color w:val="0077CC"/>
            <w:sz w:val="20"/>
            <w:u w:val="single"/>
            <w:shd w:val="clear" w:color="auto" w:fill="FFFFFF"/>
            <w:lang w:val="en-US" w:eastAsia="en-US" w:bidi="ar-SA"/>
          </w:rPr>
          <w:t>he wrote</w:t>
        </w:r>
      </w:hyperlink>
      <w:r>
        <w:rPr>
          <w:rFonts w:ascii="arial" w:eastAsia="arial" w:hAnsi="arial" w:cs="arial"/>
          <w:color w:val="000000"/>
          <w:sz w:val="20"/>
          <w:lang w:val="en-US" w:eastAsia="en-US" w:bidi="ar-SA"/>
        </w:rPr>
        <w:t>, "I will send in the Feds!"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Chicagoans spent Wednesday debating what to make of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some corners of the city, the post from Mr. Trump brought indignation. "He meant locking up more black and brown folks," said Alderman Carlos Ramirez-Rosa, addressing the City Council here on Wednesday morning. "Just like Republicans, just like right-wingers have always done."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brought provocations. "You want to send in the feds, that's fine," Ja'Mal Green, an activist on the South Side, said in an interview. "Send them in to investigate all the corruption in this city. Send federal dollars to put into economic development, to put into our schools."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there was some confusion. "The statement is so broad," Eddie Johnson,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superintendent, </w:t>
      </w:r>
      <w:hyperlink r:id="rId322" w:history="1">
        <w:r>
          <w:rPr>
            <w:rFonts w:ascii="arial" w:eastAsia="arial" w:hAnsi="arial" w:cs="arial"/>
            <w:i/>
            <w:color w:val="0077CC"/>
            <w:sz w:val="20"/>
            <w:u w:val="single"/>
            <w:shd w:val="clear" w:color="auto" w:fill="FFFFFF"/>
            <w:lang w:val="en-US" w:eastAsia="en-US" w:bidi="ar-SA"/>
          </w:rPr>
          <w:t>told The Chicago Tribune</w:t>
        </w:r>
      </w:hyperlink>
      <w:r>
        <w:rPr>
          <w:rFonts w:ascii="arial" w:eastAsia="arial" w:hAnsi="arial" w:cs="arial"/>
          <w:color w:val="000000"/>
          <w:sz w:val="20"/>
          <w:lang w:val="en-US" w:eastAsia="en-US" w:bidi="ar-SA"/>
        </w:rPr>
        <w:t>. "I have no idea what he's talking about."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Whatever Mr. Trump's intention, his message put the city on the defensive once again for its escalating problem of gun violence, which has been mostly concentrated in neighborhoods on the West and South Sides. Just this month, 239 people were shot, 40 of them fatally,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said Wednesday. In the same period last year, 227 people were shot, 33 fatally.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2016, there were at least 762 homicides in Chicago, </w:t>
      </w:r>
      <w:hyperlink r:id="rId323" w:history="1">
        <w:r>
          <w:rPr>
            <w:rFonts w:ascii="arial" w:eastAsia="arial" w:hAnsi="arial" w:cs="arial"/>
            <w:i/>
            <w:color w:val="0077CC"/>
            <w:sz w:val="20"/>
            <w:u w:val="single"/>
            <w:shd w:val="clear" w:color="auto" w:fill="FFFFFF"/>
            <w:lang w:val="en-US" w:eastAsia="en-US" w:bidi="ar-SA"/>
          </w:rPr>
          <w:t>the highest number in two decades</w:t>
        </w:r>
      </w:hyperlink>
      <w:r>
        <w:rPr>
          <w:rFonts w:ascii="arial" w:eastAsia="arial" w:hAnsi="arial" w:cs="arial"/>
          <w:color w:val="000000"/>
          <w:sz w:val="20"/>
          <w:lang w:val="en-US" w:eastAsia="en-US" w:bidi="ar-SA"/>
        </w:rPr>
        <w:t>, though the per-capita murder rate remains lower than that of some other major cities, including Baltimore and St. Louis.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Mayor Rahm Emanuel, known for his outspokenness, refrained from responding sharply to Mr. Trump's threat of federal intervention.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Wednesday, he told reporters that he opposed the notion of sending the National Guard to Chicago, a move Mr. Trump could have been suggesting.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 against it, straight up," Mr. Emanuel said. Doing so, he said, would be "antithetical" to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Emanuel met with Mr. Trump in New York in December, a 45-minute meeting that included discussion of Chicago's violence. He met with Mike Pence, the new vice president, last week in Washington, where conversation centered on the same topic.</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Trump's Twitter post on Tuesday echoed one he made on Jan. 2 about Chicago's murder rate. "If Mayor can't do it he must ask for Federal help!" </w:t>
      </w:r>
      <w:hyperlink r:id="rId324" w:history="1">
        <w:r>
          <w:rPr>
            <w:rFonts w:ascii="arial" w:eastAsia="arial" w:hAnsi="arial" w:cs="arial"/>
            <w:i/>
            <w:color w:val="0077CC"/>
            <w:sz w:val="20"/>
            <w:u w:val="single"/>
            <w:shd w:val="clear" w:color="auto" w:fill="FFFFFF"/>
            <w:lang w:val="en-US" w:eastAsia="en-US" w:bidi="ar-SA"/>
          </w:rPr>
          <w:t>he</w:t>
        </w:r>
      </w:hyperlink>
      <w:r>
        <w:rPr>
          <w:rFonts w:ascii="arial" w:eastAsia="arial" w:hAnsi="arial" w:cs="arial"/>
          <w:color w:val="000000"/>
          <w:sz w:val="20"/>
          <w:lang w:val="en-US" w:eastAsia="en-US" w:bidi="ar-SA"/>
        </w:rPr>
        <w:t xml:space="preserve">           </w:t>
      </w:r>
      <w:hyperlink r:id="rId324" w:history="1">
        <w:r>
          <w:rPr>
            <w:rFonts w:ascii="arial" w:eastAsia="arial" w:hAnsi="arial" w:cs="arial"/>
            <w:i/>
            <w:color w:val="0077CC"/>
            <w:sz w:val="20"/>
            <w:u w:val="single"/>
            <w:shd w:val="clear" w:color="auto" w:fill="FFFFFF"/>
            <w:lang w:val="en-US" w:eastAsia="en-US" w:bidi="ar-SA"/>
          </w:rPr>
          <w:t>wrote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post landed on the eve of a City Council meeting, where elected officials parsed the president's statement and his unspecified threat of federal intervention.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the president of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wants to give us money to help with other crime-fighting improvement methods, we truly welcome that, and we embrace that," said Alderman Howard Brookins Jr., whose district is on the South Side. "We ask him to send that money tomorrow."</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Cardinal Blase J. Cupich, Chicago's archbishop, who was being honored by the council, urged its members to take on the epidemic of violence, which he compared to the </w:t>
      </w:r>
      <w:hyperlink r:id="rId325" w:history="1">
        <w:r>
          <w:rPr>
            <w:rFonts w:ascii="arial" w:eastAsia="arial" w:hAnsi="arial" w:cs="arial"/>
            <w:i/>
            <w:color w:val="0077CC"/>
            <w:sz w:val="20"/>
            <w:u w:val="single"/>
            <w:shd w:val="clear" w:color="auto" w:fill="FFFFFF"/>
            <w:lang w:val="en-US" w:eastAsia="en-US" w:bidi="ar-SA"/>
          </w:rPr>
          <w:t>Great Chicago Fire of 1871</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another fire is ravaging our city, our neighborhoods," the cardinal said. "When violence has become a terrible way of life, families and neighborhoods need to know by what we say and what we do that they are not on their 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Earlier this month, in the final days of Barack Obama's presidency, the Justice Department concluded </w:t>
      </w:r>
      <w:hyperlink r:id="rId326" w:history="1">
        <w:r>
          <w:rPr>
            <w:rFonts w:ascii="arial" w:eastAsia="arial" w:hAnsi="arial" w:cs="arial"/>
            <w:i/>
            <w:color w:val="0077CC"/>
            <w:sz w:val="20"/>
            <w:u w:val="single"/>
            <w:shd w:val="clear" w:color="auto" w:fill="FFFFFF"/>
            <w:lang w:val="en-US" w:eastAsia="en-US" w:bidi="ar-SA"/>
          </w:rPr>
          <w:t>a sweeping 13-month investigation</w:t>
        </w:r>
      </w:hyperlink>
      <w:r>
        <w:rPr>
          <w:rFonts w:ascii="arial" w:eastAsia="arial" w:hAnsi="arial" w:cs="arial"/>
          <w:color w:val="000000"/>
          <w:sz w:val="20"/>
          <w:lang w:val="en-US" w:eastAsia="en-US" w:bidi="ar-SA"/>
        </w:rPr>
        <w:t xml:space="preserve"> of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 Its report described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whose officers routinely trampled on the civil rights of Chicago residents, especially Latinos and African-Americans. Many officers use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when making arrests or confronting suspects, the report said, and those actions are rarely punished or investigated further by superiors.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City officials said they welcomed the report and would pursue a consent decree, even under the Trump administration.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Tuesday evening, Mr. Johnson,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superintendent, said in a statement, "As the mayor said just a few hours ago, the 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more than willing to work with the federal government to build on our partnerships with D.O.J., F.B.I., D.E.A. and A.T.F. and boost federal prosecution rates for gun crimes in Chicago."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city leaders said they welcomed Mr. Trump's thoughts on how to reduce violence. Bridget Gainer, a Cook County commissioner, said Chicago residents were "all 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"Obviously, Chicago's got a tremendous problem with violence," she said, adding that it was unclear how committed Mr. Trump was to the issue. "When you look at something that basically lists the stats from the Bill O'Reilly show, puts them in a tweet and says he's going to send in the feds, you don't know if it's retaliation or if he really wants to solve the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Rev. Ira Acree, a pastor on the West Side, called Mr. Trump's Twitter post "a knee-jerk emotional reaction."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thing I know is this," he said. "Wherein I don't agree with Trump sending in the National Guard, we could certainly benefit from him authorizing the disbursal of federal resources to help us address some of the economic challenges and the social despair. Chicago should be declared a state of emergency."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Mayor Rahm Emanuel of Chicago on his way to a City Council meeting on Wednesday. He told reporters he opposed the idea of sending in the National Guard. (PHOTOGRAPH BY MATT MARTON/ASSOCIATED PRESS)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13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7"/>
          <w:headerReference w:type="default" r:id="rId328"/>
          <w:footerReference w:type="even" r:id="rId329"/>
          <w:footerReference w:type="default" r:id="rId330"/>
          <w:headerReference w:type="first" r:id="rId331"/>
          <w:footerReference w:type="first" r:id="rId332"/>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3" w:history="1">
        <w:r>
          <w:rPr>
            <w:rFonts w:ascii="arial" w:eastAsia="arial" w:hAnsi="arial" w:cs="arial"/>
            <w:b/>
            <w:bCs/>
            <w:i/>
            <w:color w:val="0077CC"/>
            <w:kern w:val="32"/>
            <w:sz w:val="28"/>
            <w:szCs w:val="32"/>
            <w:u w:val="single"/>
            <w:shd w:val="clear" w:color="auto" w:fill="FFFFFF"/>
            <w:lang w:val="en-US" w:eastAsia="en-US" w:bidi="ar-SA"/>
          </w:rPr>
          <w:t>Convulsed by Violence, Chicago Now Confronts Trump's Twitter Threat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26, 2017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JULIE BOSMAN</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714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CHICAGO -- President Trump spent part of Tuesday watching television in the White House and firing off a Twitter post aimed at the nation's third-largest city. ''If Chicago doesn't fix the horrible 'carnage' going on,'' he wrote, ''I will send in the Feds!''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Chicagoans spent Wednesday debating what to make of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From some corners of the city, the post from Mr. Trump brought indignation. ''He meant locking up more black and brown folks,'' said Alderman Carlos Ramirez-Rosa, addressing the City Council here on Wednesday morning. ''Just like Republicans, just like right-wingers have always done.''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brought provocations. ''You want to send in the feds, that's fine,'' Ja'Mal Green, an activist on the South Side, said in an interview. ''Send them in to investigate all the corruption in this city. Send federal dollars to put into economic development, to put into our schools.''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there was some confusion. ''The statement is so broad,'' Eddie Johnson,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superintendent, told The Chicago Tribune. ''I have no idea what he's talking about.''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Whatever Mr. Trump's intention, his message put the city on the defensive once again for its escalating problem of gun violence, which has been mostly concentrated in neighborhoods on the West and South Sides. Just this month, 239 people were shot, 40 of them fatally,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said Wednesday. In the same period last year, 227 people were shot, 33 fatally.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2016, there were at least 762 homicides in Chicago, the highest number in two decades, though the per-capita murder rate remains lower than that of some other major cities, including Baltimore and St. Louis.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Mayor Rahm Emanuel, known for his outspokenness, refrained from responding sharply to Mr. Trump's threat of federal intervention.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Wednesday, he told reporters that he opposed the notion of sending the National Guard to Chicago, a move Mr. Trump could have been suggesting.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against it, straight up,'' Mr. Emanuel said. Doing so, he said, would be ''antithetical'' to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Emanuel met with Mr. Trump in New York in December, a 45-minute meeting that included discussion of Chicago's violence. He met with Mike Pence, the new vice president, last week in Washington, where conversation centered on the same topic.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Trump's Twitter post on Tuesday echoed one he made on Jan. 2 about Chicago's murder rate. ''If Mayor can't do it he must ask for Federal help!'' he wrote.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new post landed on the eve of a City Council meeting, where elected officials parsed the president's statement and his unspecified threat of federal intervention.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the president of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wants to give us money to help with other crime-fighting improvement methods, we truly welcome that, and we embrace that,'' said Alderman Howard Brookins Jr., whose district is on the South Side. ''We ask him to send that money tomorrow.''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Cardinal Blase J. Cupich, Chicago's archbishop, who was being honored by the council, urged its members to take on the epidemic of violence, which he compared to the Great Chicago Fire of 1871.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''Today, another fire is ravaging our city, our neighborhoods,'' the cardinal said. ''When violence has become a terrible way of life, families and neighborhoods need to know by what we say and what we do that they are not on their 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Earlier this month, in the final days of Barack Obama's presidency, the Justice Department concluded a sweeping 13-month investigation of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 Its report described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whose officers routinely trampled on the civil rights of Chicago residents, especially Latinos and African-Americans. Many officers use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when making arrests or confronting suspects, the report said, and those actions are rarely punished or investigated further by superiors.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City officials said they welcomed the report and would pursue a consent decree, even under the Trump administration.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Tuesday evening, Mr. Johnson,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superintendent, said in a statement, ''As the mayor said just a few hours ago, the 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more than willing to work with the federal government to build on our partnerships with D.O.J., F.B.I., D.E.A. and A.T.F. and boost federal prosecution rates for gun crimes in Chicago.''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city leaders said they welcomed Mr. Trump's thoughts on how to reduce violence. Bridget Gainer, a Cook County commissioner, said Chicago residents were ''all 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''Obviously, Chicago's got a tremendous problem with violence,'' she said, adding that it was unclear how committed Mr. Trump was to the issue. ''When you look at something that basically lists the stats from the Bill O'Reilly show, puts them in a tweet and says he's going to send in the feds, you don't know if it's retaliation or if he really wants to solve the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Rev. Ira Acree, a pastor on the West Side, called Mr. Trump's Twitter post ''a knee-jerk emotional reaction.''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thing I know is this,'' he said. ''Wherein I don't agree with Trump sending in the National Guard, we could certainly benefit from him authorizing the disbursal of federal resources to help us address some of the economic challenges and the social despair. Chicago should be declared a state of emergency.''</w:t>
      </w:r>
    </w:p>
    <w:p>
      <w:pPr>
        <w:keepNext w:val="0"/>
        <w:spacing w:before="240" w:after="0" w:line="260" w:lineRule="atLeast"/>
        <w:ind w:left="0" w:right="0" w:firstLine="0"/>
        <w:jc w:val="left"/>
        <w:rPr>
          <w:lang w:val="en-US" w:eastAsia="en-US" w:bidi="ar-SA"/>
        </w:rPr>
      </w:pPr>
      <w:r>
        <w:rPr>
          <w:lang w:val="en-US" w:eastAsia="en-US" w:bidi="ar-SA"/>
        </w:rPr>
        <w:br/>
      </w:r>
      <w:hyperlink r:id="rId334" w:history="1">
        <w:r>
          <w:rPr>
            <w:rFonts w:ascii="arial" w:eastAsia="arial" w:hAnsi="arial" w:cs="arial"/>
            <w:i/>
            <w:color w:val="0077CC"/>
            <w:sz w:val="20"/>
            <w:u w:val="single"/>
            <w:shd w:val="clear" w:color="auto" w:fill="FFFFFF"/>
            <w:lang w:val="en-US" w:eastAsia="en-US" w:bidi="ar-SA"/>
          </w:rPr>
          <w:t>http://www.nytimes.com/2017/01/25/us/chicago-convulsed-by-violence-confronts-trumps-twitter-threat.html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06" style="position:absolute;z-index:25171558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Mayor Rahm Emanuel of Chicago on his way to a City Council meeting on Wednesday. He told reporters he opposed the idea of sending in the National Guard. (PHOTOGRAPH BY MATT MARTON/ASSOCIATED PRESS)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7"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5"/>
          <w:headerReference w:type="default" r:id="rId336"/>
          <w:footerReference w:type="even" r:id="rId337"/>
          <w:footerReference w:type="default" r:id="rId338"/>
          <w:headerReference w:type="first" r:id="rId339"/>
          <w:footerReference w:type="first" r:id="rId340"/>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1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1" w:history="1">
        <w:r>
          <w:rPr>
            <w:rFonts w:ascii="arial" w:eastAsia="arial" w:hAnsi="arial" w:cs="arial"/>
            <w:b/>
            <w:bCs/>
            <w:i/>
            <w:color w:val="0077CC"/>
            <w:kern w:val="32"/>
            <w:sz w:val="28"/>
            <w:szCs w:val="32"/>
            <w:u w:val="single"/>
            <w:shd w:val="clear" w:color="auto" w:fill="FFFFFF"/>
            <w:lang w:val="en-US" w:eastAsia="en-US" w:bidi="ar-SA"/>
          </w:rPr>
          <w:t>Former Officer Guilty in Death of Suspect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10, 2004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2004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B; Column 4; Metropolitan Desk; Pg.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The Associated Press</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109"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former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has pleaded guilty to federal civil rights charges related to the 1998 death of a drug suspect he hit in the head with a walkie-talkie, prosecutors said yesterday.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former officer, Craig Yokemick, 36, entered the plea to two felony charges Friday in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District Court in Manhattan.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Yokemick admitted violating the civil rights of the suspect, Kenneth Banks, when he hurled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radio at him as Mr. Banks tried to escape on a bicycle. Mr. Banks later died of trauma to the head.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Sentencing was set for Nov. 12. Mr. Yokemick could get up to 10 years in prison on each charge.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Manhattan grand jury cleared Mr. Yokemick in 1999 of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and the city reportedly paid Mr. Banks' family $750,000 in a civil settlement.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Yokemick also was convicted last year of violating the civil rights of a Westchester County teacher in 2002 when he punched him and threw him to the ground in Yorktown Heights, 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Yokemick did not plead guilty, but told the judge he assaulted the teacher, prosecutors said. He resigned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his arrest in the 2002 attack. Mr. Yokemick was convicted by a Westchester jury and served 45 days in jail.</w:t>
      </w:r>
    </w:p>
    <w:p>
      <w:pPr>
        <w:rPr>
          <w:lang w:val="en-US" w:eastAsia="en-US" w:bidi="ar-SA"/>
        </w:rPr>
      </w:pPr>
    </w:p>
    <w:p>
      <w:pPr>
        <w:keepNext w:val="0"/>
        <w:spacing w:before="240" w:after="0" w:line="260" w:lineRule="atLeast"/>
        <w:ind w:left="0" w:right="0" w:firstLine="0"/>
        <w:jc w:val="left"/>
        <w:rPr>
          <w:lang w:val="en-US" w:eastAsia="en-US" w:bidi="ar-SA"/>
        </w:rPr>
      </w:pPr>
      <w:r>
        <w:rPr>
          <w:lang w:val="en-US" w:eastAsia="en-US" w:bidi="ar-SA"/>
        </w:rPr>
        <w:br/>
      </w:r>
      <w:hyperlink r:id="rId260" w:history="1">
        <w:r>
          <w:rPr>
            <w:rFonts w:ascii="arial" w:eastAsia="arial" w:hAnsi="arial" w:cs="arial"/>
            <w:i/>
            <w:color w:val="0077CC"/>
            <w:sz w:val="20"/>
            <w:u w:val="single"/>
            <w:shd w:val="clear" w:color="auto" w:fill="FFFFFF"/>
            <w:lang w:val="en-US" w:eastAsia="en-US" w:bidi="ar-SA"/>
          </w:rPr>
          <w:t>http://www.nytimes.com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10,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0"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2"/>
          <w:headerReference w:type="default" r:id="rId343"/>
          <w:footerReference w:type="even" r:id="rId344"/>
          <w:footerReference w:type="default" r:id="rId345"/>
          <w:headerReference w:type="first" r:id="rId346"/>
          <w:footerReference w:type="first" r:id="rId347"/>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8" w:history="1">
        <w:r>
          <w:rPr>
            <w:rFonts w:ascii="arial" w:eastAsia="arial" w:hAnsi="arial" w:cs="arial"/>
            <w:b/>
            <w:bCs/>
            <w:i/>
            <w:color w:val="0077CC"/>
            <w:kern w:val="32"/>
            <w:sz w:val="28"/>
            <w:szCs w:val="32"/>
            <w:u w:val="single"/>
            <w:shd w:val="clear" w:color="auto" w:fill="FFFFFF"/>
            <w:lang w:val="en-US" w:eastAsia="en-US" w:bidi="ar-SA"/>
          </w:rPr>
          <w:t>U.S. Says Panama Is Harassing G.I.'s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29, 1988, Thursday, Late City 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1988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Page 16, Column 1; Foreign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ELAINE SCIOLINO</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12"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American military documents describe nearly 300 reports of harassment of American servicemen in Panama in the six months after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indicted Gen. Manuel Antonio Noriega on drug charges. The documents indicate that repeated American protests havehad no effect.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documents, in the form of ''fact sheets'' and memos compiled by the Southern Command, the American military headquarters for Latin America, read like entries on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blotter, describing accounts of American officers who were beaten, kicked and sometimes shot by members of the Defense Forces, the country's military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documents were made available to The New York Times and authenticated by the Pentagon. They show that repeated official protests of the incidents to Panamanian officials through the Joint Committee, a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-Panamanian group that oversees the Panama Canal Treaty, have largely been ignored.</w:t>
      </w:r>
    </w:p>
    <w:p>
      <w:pPr>
        <w:keepNext w:val="0"/>
        <w:spacing w:after="0" w:line="260" w:lineRule="atLeast"/>
        <w:ind w:left="0" w:right="0" w:firstLine="0"/>
        <w:jc w:val="left"/>
        <w:rPr>
          <w:lang w:val="en-US" w:eastAsia="en-US" w:bidi="ar-SA"/>
        </w:rPr>
      </w:pPr>
      <w:r>
        <w:rPr>
          <w:rFonts w:ascii="arial" w:eastAsia="arial" w:hAnsi="arial" w:cs="arial"/>
          <w:color w:val="000000"/>
          <w:sz w:val="20"/>
          <w:lang w:val="en-US" w:eastAsia="en-US" w:bidi="ar-SA"/>
        </w:rPr>
        <w:t>Panama Ignores Most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Only a few of the incidents have been addressed by the Panamanian authorities, and in none of the cases have the authorities acknowledged wrongdoing by Panama's military 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according to the documents.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the number of incidents has decreased somewhat since reports of harassment of servicemen surfaced last month, a disinformation campaign against American servicemen has intensified, and the issue of harassment continues to provoke considerable debate within the Southern Command and among various government agencies in Washington.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Southern Command officials contend that they are doing all they can to protect American servicemen, saying the incidents illustrate how little leverage they have with their Panamanian counterparts in the current hostile atmosphere between the two nations.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''Sending letters back and forth may be pro forma, but at least it puts us on record on the way that business should be conducted,'' said Col. Ron Sconiers, spokesman for the Southern Command. ''The incidents are very concerning, and every day we review at the highest level here what incidents have taken place and what action should be taken. Short of other kinds of military actions, there is little we can do.''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Little Can Be Done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Pentagon officials said there was little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could do, as the provisions of the Panama Canal Treaty never assumed that relations with Panama would turn hostile. ''I don't think any of this was anticipated under the treaty,'' one Pentagon official said, calling the current situation ''appalling.''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Administration officials, particularly in the State Department, and mid-ranking officers in the Southern Command maintain that the command's leadership is more intent on carrying out business as usual with the Noriega regime than on vigorously protesting harassment of servicemen.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''We've heard from colonels and majors that they're fed up, that their troops are being abused, but that the orders are not to tell the Defense Forces to cut it out,'' an Administration official said. ''Southcom wants to keep things just as they were, to go on and keep its little island of stability.''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the collapse of American-led negotiations to remove General Noriega from power last summer, the White House made clear to other agencies that negative publicity about the Panama policy should be kept to a minimum, especially as the Presidential campaign intensified, although the existing policy and financial sanctions would remain in place, according to several Administration officials.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Trend Started Feb. 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Southern Command officials said the trend of harassment and intrusions into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military areas dated from Feb. 6, the day after General Noriega was indicted by two Federal grand juries in Florida on drug-trafficking and corruption charges.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the alleged incidents, according to the documents and interviews with Southern Command officials, are these: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Feb. 6, a first lieutenant who failed to stop immediately on orders from a Panamanian officer, was kicked and beaten and a revolver was placed to his head before he was charged with ''fleeing'' and released. The Southern Command protested ''the use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but received no response.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On Feb. 17, an enlisted man and his pregnant wife got into an argument with an off-duty Panamanian officer who had been drinking. The officer hit the serviceman and his wife with a night stick, and the serviceman was subsequently charged by the Panamanian authorities with disrespect.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May 8, an enlisted man arrested for drunken and disorderly conduct was handcuffed and taken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where he was questioned about cargo arriving at Howard Air Force Base. He was beaten on the head, back and face with a rubber club before being released without charges, and had to be hospitalized. After an official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protest, the Defense Forces replied that he was not beaten at the station.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On June 18, the Defense Forces ''attempted to interfere with the U.S. Air Force's air operations by disapproving the refueling of a U.S. Air Force AC-130 aircraft.''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On Aug. 9, David Ford, a civilian working on temporary duty for the Pentagon, was ordered out of his rental car by four uniformed officers with their guns drawn. When Mr. Ford told them he was a civilian, not a military officer, the officers accused him of working for the Central Intelligence Agency, which he denied. He was repeatedly kicked and beaten until he lost consciousness. When he regained consciousness, his passport, a wallet with $350 and his identification were gone. The Southern Command officially protested the incident, but received no response.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Private's Wife Raped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particularly sensitive incident involved allegations of the rape of the 18-year-old wife of a private first class. On June 16, the serviceman and his wife were assaulted by a man in military fatigues believed to be a Defense Forces official. After the private was beaten and locked in the trunk of his car, his wife was raped and beaten, according to the Southern Command documents.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only Panamanian response to a </w:t>
      </w:r>
      <w:r>
        <w:rPr>
          <w:rFonts w:ascii="arial" w:eastAsia="arial" w:hAnsi="arial" w:cs="arial"/>
          <w:b/>
          <w:i/>
          <w:color w:val="000000"/>
          <w:sz w:val="20"/>
          <w:u w:val="single"/>
          <w:lang w:val="en-US" w:eastAsia="en-US" w:bidi="ar-SA"/>
        </w:rPr>
        <w:t>Unites States</w:t>
      </w:r>
      <w:r>
        <w:rPr>
          <w:rFonts w:ascii="arial" w:eastAsia="arial" w:hAnsi="arial" w:cs="arial"/>
          <w:color w:val="000000"/>
          <w:sz w:val="20"/>
          <w:lang w:val="en-US" w:eastAsia="en-US" w:bidi="ar-SA"/>
        </w:rPr>
        <w:t xml:space="preserve"> protest of the incident was that it was under investigation, the documents show. The documents detail other incidents of beatings of Americans while in custody of the Defense Forces; strip searches; baggage inspections in violation of the Canal Treaty; confiscation of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military equipment, weapons, clothing and personal property; extortion of money; illegal detentions and questioning; high-speed chases; isolated bans on travel outside Panama City; fondling of American wives and American military personnel; interference with the unloading of American equipment from ships, and sightings of armed intruders at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military installations.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reduce the vulnerability of American servicemen in Panama,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since April has moved about 1,400 of the 2,450 families of military personnel and Defense Department civilians to safer locations in Panama or back to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a process that is continuing. This month, the Defense Department ordered a six-to-nine-month cut in the required tour length for all military personnel stationed in Panama.</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3"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52" w:name="Bookmark_27"/>
      <w:bookmarkEnd w:id="52"/>
    </w:p>
    <w:p>
      <w:pPr>
        <w:rPr>
          <w:rFonts w:ascii="arial" w:eastAsia="arial" w:hAnsi="arial" w:cs="arial"/>
          <w:sz w:val="20"/>
          <w:lang w:val="en-US" w:eastAsia="en-US" w:bidi="ar-SA"/>
        </w:rPr>
      </w:pPr>
      <w:r>
        <w:pict>
          <v:shape id="_x0000_i1114"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355" w:history="1">
        <w:r>
          <w:rPr>
            <w:rFonts w:ascii="arial" w:eastAsia="arial" w:hAnsi="arial" w:cs="arial"/>
            <w:b/>
            <w:bCs/>
            <w:i/>
            <w:color w:val="0077CC"/>
            <w:kern w:val="32"/>
            <w:sz w:val="28"/>
            <w:szCs w:val="32"/>
            <w:u w:val="single"/>
            <w:shd w:val="clear" w:color="auto" w:fill="FFFFFF"/>
            <w:lang w:val="en-US" w:eastAsia="en-US" w:bidi="ar-SA"/>
          </w:rPr>
          <w:t>Columbus Officer Forced Women to Have Sex ‘For Their Freedom,’ Prosecutors Say</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March 12, 2019 Tuesday 09:16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2019 The New York Times Company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813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Concepción de León</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A vice detective, Andrew K. Mitchell, with the Columbus Division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arrested on Monday on seven counts criminal counts.</w:t>
      </w:r>
    </w:p>
    <w:p>
      <w:pPr>
        <w:keepNext/>
        <w:spacing w:before="240" w:after="0" w:line="340" w:lineRule="atLeast"/>
        <w:ind w:left="0" w:right="0" w:firstLine="0"/>
        <w:jc w:val="left"/>
        <w:rPr>
          <w:rFonts w:ascii="arial" w:eastAsia="arial" w:hAnsi="arial" w:cs="arial"/>
          <w:sz w:val="20"/>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115" style="position:absolute;z-index:251721728"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detective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 Columbus, Ohio, has been arrested on charges that he kidnapped two women under the guise of arrest and forced them to have sex with him to gain their freedom, prosecutors said this week.</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detective, Andrew K. Mitchell, a 31-year veteran of the Columbus Division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kidnapped one woman in July 2017 and forced her to perform oral sex on him, federal prosecutors said in an indictment that was unsealed on Monday. On two separate occasions — in September 2017 and in the summer of 2018 — he forced a second victim to have sex with him, they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Detective Mitchell learned he was being investigated, he tried to tamper with witnesses, obstruct the investigation and lied to federal prosecutors about having sex with prostitutes, according to the indictment.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Detective Mitchell, 55, was charged with three counts of deprivation of rights under color of law (the term for a crime committed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on duty), two counts of witness tampering, one count of obstructing justice and one of providing a false statement to federal agents. If convicted, he could face up to life in prison.</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“Mitchell, while acting under color of law, deprived victims of their civil rights, namely, the right to be free from unreasonable searches and seizures,”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Attorney’s Office for the Southern District of Ohio </w:t>
      </w:r>
      <w:hyperlink r:id="rId356" w:history="1">
        <w:r>
          <w:rPr>
            <w:rFonts w:ascii="arial" w:eastAsia="arial" w:hAnsi="arial" w:cs="arial"/>
            <w:i/>
            <w:color w:val="0077CC"/>
            <w:sz w:val="20"/>
            <w:u w:val="single"/>
            <w:shd w:val="clear" w:color="auto" w:fill="FFFFFF"/>
            <w:lang w:val="en-US" w:eastAsia="en-US" w:bidi="ar-SA"/>
          </w:rPr>
          <w:t>said in a statement</w:t>
        </w:r>
      </w:hyperlink>
      <w:r>
        <w:rPr>
          <w:rFonts w:ascii="arial" w:eastAsia="arial" w:hAnsi="arial" w:cs="arial"/>
          <w:color w:val="000000"/>
          <w:sz w:val="20"/>
          <w:lang w:val="en-US" w:eastAsia="en-US" w:bidi="ar-SA"/>
        </w:rPr>
        <w:t xml:space="preserve"> announcing the indictment. In both cases, the women were transported to a location and forced to perform sexual acts “for their freedom,” according to the statement.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Detective Mitchell, who is due in court on Wednesday, plans to plead not guilty to all seven counts at his arraignment, his lawyer, Mark Collins, said on Tuesday.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are definitely looking forward to vigorously fighting this case at trial,” said Mr. Collins, adding that the alleged offenses “didn’t happen.” Mr. Collins said that Detective Mitchell had been on restricted duty before his arrest on Monday.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Tom Quinlan did not return requests for comment on Tuesday, but on Monday, he posted a statement on Twitter. “The community has every right to be disgusted by this news as well as anyone who wears this badge,’’ he said. “This officer will be held accountable for his actions.”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Tuesday, the Columbus City attorney, Zach Klein, </w:t>
      </w:r>
      <w:hyperlink r:id="rId357" w:history="1">
        <w:r>
          <w:rPr>
            <w:rFonts w:ascii="arial" w:eastAsia="arial" w:hAnsi="arial" w:cs="arial"/>
            <w:i/>
            <w:color w:val="0077CC"/>
            <w:sz w:val="20"/>
            <w:u w:val="single"/>
            <w:shd w:val="clear" w:color="auto" w:fill="FFFFFF"/>
            <w:lang w:val="en-US" w:eastAsia="en-US" w:bidi="ar-SA"/>
          </w:rPr>
          <w:t>announced</w:t>
        </w:r>
      </w:hyperlink>
      <w:r>
        <w:rPr>
          <w:rFonts w:ascii="arial" w:eastAsia="arial" w:hAnsi="arial" w:cs="arial"/>
          <w:color w:val="000000"/>
          <w:sz w:val="20"/>
          <w:lang w:val="en-US" w:eastAsia="en-US" w:bidi="ar-SA"/>
        </w:rPr>
        <w:t xml:space="preserve"> in a news release that his office would review all open cases involving Mr. Mitchell. Those in which only Mr. Mitchell and no other officers were involved will be dismissed, and previous convictions will be reviewed on a case-by-case basis, said Meredith Tucker, a spokeswoman for Mr. Klein.</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Separately, Detective Mitchell is also under investigation in connection with the fatal shooting of a woman during a prostitution investigation last summer. The vice squad he was in also came under scrutiny after </w:t>
      </w:r>
      <w:hyperlink r:id="rId358" w:history="1">
        <w:r>
          <w:rPr>
            <w:rFonts w:ascii="arial" w:eastAsia="arial" w:hAnsi="arial" w:cs="arial"/>
            <w:i/>
            <w:color w:val="0077CC"/>
            <w:sz w:val="20"/>
            <w:u w:val="single"/>
            <w:shd w:val="clear" w:color="auto" w:fill="FFFFFF"/>
            <w:lang w:val="en-US" w:eastAsia="en-US" w:bidi="ar-SA"/>
          </w:rPr>
          <w:t>the arrest of the pornographic film star Stormy Daniels</w:t>
        </w:r>
      </w:hyperlink>
      <w:r>
        <w:rPr>
          <w:rFonts w:ascii="arial" w:eastAsia="arial" w:hAnsi="arial" w:cs="arial"/>
          <w:color w:val="000000"/>
          <w:sz w:val="20"/>
          <w:lang w:val="en-US" w:eastAsia="en-US" w:bidi="ar-SA"/>
        </w:rPr>
        <w:t xml:space="preserve"> in July 2018.</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it learned about the allegations against Detective Mitchell last summer and immediately opened an investigation. Chief Quinlan </w:t>
      </w:r>
      <w:hyperlink r:id="rId359" w:history="1">
        <w:r>
          <w:rPr>
            <w:rFonts w:ascii="arial" w:eastAsia="arial" w:hAnsi="arial" w:cs="arial"/>
            <w:i/>
            <w:color w:val="0077CC"/>
            <w:sz w:val="20"/>
            <w:u w:val="single"/>
            <w:shd w:val="clear" w:color="auto" w:fill="FFFFFF"/>
            <w:lang w:val="en-US" w:eastAsia="en-US" w:bidi="ar-SA"/>
          </w:rPr>
          <w:t>said in a statement</w:t>
        </w:r>
      </w:hyperlink>
      <w:r>
        <w:rPr>
          <w:rFonts w:ascii="arial" w:eastAsia="arial" w:hAnsi="arial" w:cs="arial"/>
          <w:color w:val="000000"/>
          <w:sz w:val="20"/>
          <w:lang w:val="en-US" w:eastAsia="en-US" w:bidi="ar-SA"/>
        </w:rPr>
        <w:t xml:space="preserve"> on Monday that he had requested the assistance of federal and state law enforcement agencies in its initial stages.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Detective Mitchell is also under investigation in connection with the fatal shooting of Donna Castleberry, 23, in August 2018 while he was investigating a prostitution complaint. (He was already under investigation for the present charges, the department has said, though he did not know it at the time.)</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that Detective Mitchell shot Ms. Castleberry three times while she was in his car after she </w:t>
      </w:r>
      <w:hyperlink r:id="rId360" w:history="1">
        <w:r>
          <w:rPr>
            <w:rFonts w:ascii="arial" w:eastAsia="arial" w:hAnsi="arial" w:cs="arial"/>
            <w:i/>
            <w:color w:val="0077CC"/>
            <w:sz w:val="20"/>
            <w:u w:val="single"/>
            <w:shd w:val="clear" w:color="auto" w:fill="FFFFFF"/>
            <w:lang w:val="en-US" w:eastAsia="en-US" w:bidi="ar-SA"/>
          </w:rPr>
          <w:t>stabbed him in the hand</w:t>
        </w:r>
      </w:hyperlink>
      <w:r>
        <w:rPr>
          <w:rFonts w:ascii="arial" w:eastAsia="arial" w:hAnsi="arial" w:cs="arial"/>
          <w:color w:val="000000"/>
          <w:sz w:val="20"/>
          <w:lang w:val="en-US" w:eastAsia="en-US" w:bidi="ar-SA"/>
        </w:rPr>
        <w:t>, according to a report in The Columbus Dispatch. The investigation into Ms. Castleberry’s death will go before a grand jury in April, a spokeswoman for the county prosecutor, Ron O’Brien, said on Tuesday.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Detective Mitchell will be testifying at the hearing about what occurred that evening and how it was a proper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his lawyer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Ms. Castleberry’s family responded to Mr. Mitchell’s indictment in a news conference on Monday. “We have been waiting for six long months,” said Bobbi McCalla, her sister. “I think that we are due answers.”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Federal authorities </w:t>
      </w:r>
      <w:hyperlink r:id="rId361" w:history="1">
        <w:r>
          <w:rPr>
            <w:rFonts w:ascii="arial" w:eastAsia="arial" w:hAnsi="arial" w:cs="arial"/>
            <w:i/>
            <w:color w:val="0077CC"/>
            <w:sz w:val="20"/>
            <w:u w:val="single"/>
            <w:shd w:val="clear" w:color="auto" w:fill="FFFFFF"/>
            <w:lang w:val="en-US" w:eastAsia="en-US" w:bidi="ar-SA"/>
          </w:rPr>
          <w:t>began investigating the vice squad</w:t>
        </w:r>
      </w:hyperlink>
      <w:r>
        <w:rPr>
          <w:rFonts w:ascii="arial" w:eastAsia="arial" w:hAnsi="arial" w:cs="arial"/>
          <w:color w:val="000000"/>
          <w:sz w:val="20"/>
          <w:lang w:val="en-US" w:eastAsia="en-US" w:bidi="ar-SA"/>
        </w:rPr>
        <w:t xml:space="preserve"> in the wake of Ms. Castleberry’s killing, as well as            </w:t>
      </w:r>
      <w:hyperlink r:id="rId358" w:history="1">
        <w:r>
          <w:rPr>
            <w:rFonts w:ascii="arial" w:eastAsia="arial" w:hAnsi="arial" w:cs="arial"/>
            <w:i/>
            <w:color w:val="0077CC"/>
            <w:sz w:val="20"/>
            <w:u w:val="single"/>
            <w:shd w:val="clear" w:color="auto" w:fill="FFFFFF"/>
            <w:lang w:val="en-US" w:eastAsia="en-US" w:bidi="ar-SA"/>
          </w:rPr>
          <w:t>the arrest</w:t>
        </w:r>
      </w:hyperlink>
      <w:r>
        <w:rPr>
          <w:rFonts w:ascii="arial" w:eastAsia="arial" w:hAnsi="arial" w:cs="arial"/>
          <w:color w:val="000000"/>
          <w:sz w:val="20"/>
          <w:lang w:val="en-US" w:eastAsia="en-US" w:bidi="ar-SA"/>
        </w:rPr>
        <w:t xml:space="preserve"> of Ms. Daniels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last year. The department suspended routine vice work pending the review.</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PHOTO: Detective Andrew K. Mitchell of the Columbus Division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faces charges that he kidnapped women under the guise of arrest and forced them to have sex with him to gain their freedom. (PHOTOGRAPH BY Department of Justice, via Associated Press FOR THE NEW YORK TIMES)</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Related Articles</w:t>
      </w:r>
    </w:p>
    <w:p>
      <w:pPr>
        <w:keepNext w:val="0"/>
        <w:numPr>
          <w:numId w:val="9"/>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362" w:history="1">
        <w:r>
          <w:rPr>
            <w:rFonts w:ascii="arial" w:eastAsia="arial" w:hAnsi="arial" w:cs="arial"/>
            <w:i/>
            <w:color w:val="0077CC"/>
            <w:sz w:val="20"/>
            <w:u w:val="single"/>
            <w:shd w:val="clear" w:color="auto" w:fill="FFFFFF"/>
            <w:lang w:val="en-US" w:eastAsia="en-US" w:bidi="ar-SA"/>
          </w:rPr>
          <w:t xml:space="preserve">Florida Officer Spent Years Abusing </w:t>
        </w:r>
      </w:hyperlink>
      <w:hyperlink r:id="rId362" w:history="1">
        <w:r>
          <w:rPr>
            <w:rFonts w:ascii="arial" w:eastAsia="arial" w:hAnsi="arial" w:cs="arial"/>
            <w:b/>
            <w:i/>
            <w:color w:val="0077CC"/>
            <w:sz w:val="20"/>
            <w:u w:val="single"/>
            <w:shd w:val="clear" w:color="auto" w:fill="FFFFFF"/>
            <w:lang w:val="en-US" w:eastAsia="en-US" w:bidi="ar-SA"/>
          </w:rPr>
          <w:t>Police</w:t>
        </w:r>
      </w:hyperlink>
      <w:hyperlink r:id="rId362" w:history="1">
        <w:r>
          <w:rPr>
            <w:rFonts w:ascii="arial" w:eastAsia="arial" w:hAnsi="arial" w:cs="arial"/>
            <w:i/>
            <w:color w:val="0077CC"/>
            <w:sz w:val="20"/>
            <w:u w:val="single"/>
            <w:shd w:val="clear" w:color="auto" w:fill="FFFFFF"/>
            <w:lang w:val="en-US" w:eastAsia="en-US" w:bidi="ar-SA"/>
          </w:rPr>
          <w:t xml:space="preserve"> Database to Get Dates, Authorities Say</w:t>
        </w:r>
      </w:hyperlink>
    </w:p>
    <w:p>
      <w:pPr>
        <w:keepNext w:val="0"/>
        <w:numPr>
          <w:numId w:val="2"/>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363" w:history="1">
        <w:r>
          <w:rPr>
            <w:rFonts w:ascii="arial" w:eastAsia="arial" w:hAnsi="arial" w:cs="arial"/>
            <w:i/>
            <w:color w:val="0077CC"/>
            <w:sz w:val="20"/>
            <w:u w:val="single"/>
            <w:shd w:val="clear" w:color="auto" w:fill="FFFFFF"/>
            <w:lang w:val="en-US" w:eastAsia="en-US" w:bidi="ar-SA"/>
          </w:rPr>
          <w:t>Two New York Detectives Are Charged With Rape and Kidnapping</w:t>
        </w:r>
      </w:hyperlink>
    </w:p>
    <w:p>
      <w:pPr>
        <w:keepNext w:val="0"/>
        <w:numPr>
          <w:numId w:val="3"/>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364" w:history="1">
        <w:r>
          <w:rPr>
            <w:rFonts w:ascii="arial" w:eastAsia="arial" w:hAnsi="arial" w:cs="arial"/>
            <w:i/>
            <w:color w:val="0077CC"/>
            <w:sz w:val="20"/>
            <w:u w:val="single"/>
            <w:shd w:val="clear" w:color="auto" w:fill="FFFFFF"/>
            <w:lang w:val="en-US" w:eastAsia="en-US" w:bidi="ar-SA"/>
          </w:rPr>
          <w:t xml:space="preserve">Former Oklahoma City </w:t>
        </w:r>
      </w:hyperlink>
      <w:hyperlink r:id="rId364" w:history="1">
        <w:r>
          <w:rPr>
            <w:rFonts w:ascii="arial" w:eastAsia="arial" w:hAnsi="arial" w:cs="arial"/>
            <w:b/>
            <w:i/>
            <w:color w:val="0077CC"/>
            <w:sz w:val="20"/>
            <w:u w:val="single"/>
            <w:shd w:val="clear" w:color="auto" w:fill="FFFFFF"/>
            <w:lang w:val="en-US" w:eastAsia="en-US" w:bidi="ar-SA"/>
          </w:rPr>
          <w:t>Police</w:t>
        </w:r>
      </w:hyperlink>
      <w:hyperlink r:id="rId364" w:history="1">
        <w:r>
          <w:rPr>
            <w:rFonts w:ascii="arial" w:eastAsia="arial" w:hAnsi="arial" w:cs="arial"/>
            <w:i/>
            <w:color w:val="0077CC"/>
            <w:sz w:val="20"/>
            <w:u w:val="single"/>
            <w:shd w:val="clear" w:color="auto" w:fill="FFFFFF"/>
            <w:lang w:val="en-US" w:eastAsia="en-US" w:bidi="ar-SA"/>
          </w:rPr>
          <w:t xml:space="preserve"> Officer Found Guilty of Rapes</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14, 2019</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6"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365"/>
          <w:headerReference w:type="default" r:id="rId366"/>
          <w:footerReference w:type="even" r:id="rId367"/>
          <w:footerReference w:type="default" r:id="rId368"/>
          <w:headerReference w:type="first" r:id="rId369"/>
          <w:footerReference w:type="first" r:id="rId370"/>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54" w:name="Bookmark_28"/>
      <w:bookmarkEnd w:id="54"/>
    </w:p>
    <w:p>
      <w:pPr>
        <w:rPr>
          <w:rFonts w:ascii="arial" w:eastAsia="arial" w:hAnsi="arial" w:cs="arial"/>
          <w:sz w:val="20"/>
          <w:lang w:val="en-US" w:eastAsia="en-US" w:bidi="ar-SA"/>
        </w:rPr>
      </w:pPr>
      <w:r>
        <w:pict>
          <v:shape id="_x0000_i1117"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371" w:history="1">
        <w:r>
          <w:rPr>
            <w:rFonts w:ascii="arial" w:eastAsia="arial" w:hAnsi="arial" w:cs="arial"/>
            <w:b/>
            <w:bCs/>
            <w:i/>
            <w:color w:val="0077CC"/>
            <w:kern w:val="32"/>
            <w:sz w:val="28"/>
            <w:szCs w:val="32"/>
            <w:u w:val="single"/>
            <w:shd w:val="clear" w:color="auto" w:fill="FFFFFF"/>
            <w:lang w:val="en-US" w:eastAsia="en-US" w:bidi="ar-SA"/>
          </w:rPr>
          <w:t>Ex-Officer Who Shot Walter Scott Pleads Guilty in Charleston</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May 2, 2017 Tuesday 00:00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2017 The New York Times Company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1145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ALAN BLINDER</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Michael T. Slager was recorded shooting Mr. Scott, an unarmed black motorist, in the back as he fled a routine traffic stop in North Charleston.</w:t>
      </w:r>
    </w:p>
    <w:p>
      <w:pPr>
        <w:keepNext/>
        <w:spacing w:before="240" w:after="0" w:line="340" w:lineRule="atLeast"/>
        <w:ind w:left="0" w:right="0" w:firstLine="0"/>
        <w:jc w:val="left"/>
        <w:rPr>
          <w:rFonts w:ascii="arial" w:eastAsia="arial" w:hAnsi="arial" w:cs="arial"/>
          <w:sz w:val="20"/>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118" style="position:absolute;z-index:251723776"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CHARLESTON, S.C. — More than two years after a North Charleston, S.C.,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fired eight rounds toward the back of a fleeing and unarmed black motorist, the lawman whose burst of gunfire was recorded on video stood in a federal courtroom Tuesday to plead guilty to charges that he violated the slain man’s civil rights.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plea by the officer, Michael T. Slager, assured a rare conviction of a law enforcement official for an on-duty killing, and it left him facing the possibility of life in prison for the April 2015 shooting of Walter L. Scott. Mr. Slager pleaded guilty to a single charge of willfully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to deprive Mr. Scott of his civil rights.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asked for justice,” Anthony Scott, one of Mr. Scott’s brothers, said. “We received justice.”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Slager said little during a brief hearing in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District Court here, but he acknowledged the factual basis for the plea agreement, which said he had “used deadly force even though it was objectively unreasonable under the circumstances.”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Minutes later, as Mr. Slager was led from the courtroom in handcuffs, he passed crying members of Mr. Scott’s family. Across the courtroom’s center aisle, members of Mr. Slager’s family stood silently and tearfully.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plea deal effectively resolves all of the pending charges against Mr. Slager, 35, who had also been indicted on a charge of murder in state court. While the arrangement offers certain benefits to Mr. Slager, such as a possible reduction under federal sentencing guidelines for acceptance of responsibility, the agreement is mostly a victory for people who have spent years raising alarms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conduct in the nation.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the plea agreement, prosecutors will ask the court to apply sentencing guidelines that in effect would be for a second-degree murder charge. Notably, the deal expressly allows prosecutors to urge Judge David C. Norton, who did not immediately set a sentencing hearing, to order Mr. Slager to spend the rest of his life in prison.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Department of Justice will hold accountable any law enforcement officer who violates the civil rights of our citizens by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Attorney General Jeff Sessions said in a statement. “Such failures of duty not only harm the individual victims of these crimes; they harm our country, by eroding trust in law enforcement and undermining the good work of the vast majority of honorable and honest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agreement was greeted here with measured surprise. Although one of South Carolina’s top lawyers, Andrew J. Savage III, was in charge of Mr. Slager’s defense, a jury signaled in December that it nearly returned a conviction for either murder or manslaughter during a state trial.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Those proceedings ended in a mistrial, but some people here had wondered whether they would ultimately prod Mr. Slager into an agreement with prosecutors.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not publicly clear until Tuesday morning that it would. But Mr. Slager abruptly dropped the defense that he had offered since Mr. Scott’s death in April 2015: that he had feared for his life after a traffic stop that went awry and a struggle over a Taser device.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early moments of Mr. Slager’s fatal encounter with Mr. Scott were not in dispute. Mr. Slager, a patrolman in North Charleston, stopped Mr. Scott for a broken taillight. After a brief, cordial interaction, Mr. Scott fled on foot. (His family has suggested that Mr. Scott ran because he feared being jailed over outstanding child support payments.)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Mr. Slager gave chase, and, he later testified, struggled with Mr. Scott in a vacant lot over his Taser. But Mr. Scott broke free and continued to run. Mr. Slager then opened fire, striking Mr. Scott in the back and sending him crumpling to the ground.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Part of the episode — some of the most controversial seconds — unfolded as a local barber recorded it on his cellphone while he walked to work. The stark images ricocheted around the internet, made newspaper front pages and led television broadcasts.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Slager was charged with murder and swiftly fired, and the City of North Charleston reached a $6.5 million settlement with Mr. Scott’s family. Meanwhile, Mr. Slager’s defense team argued that he was a good officer swept up in an era of discontent and protest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tactics, especially in the wake of a white officer’s killing of an unarmed black teenager in Ferguson, Mo., in August 2014.</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defiance vanished on Tuesday.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“Our responsibility today is to be quiet,” Mr. Savage said after Mr. Slager entered his plea. Earlier Tuesday, his office had issued a statement that said, “We hope that Michael’s acceptance of responsibility will help the Scott family as they continue to grieve their loss.”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John O’Leary, a defense lawyer in Columbia, the South Carolina capital, who is a former director of the state’s Criminal Justice Academy, said it made sense that Mr. Slager would want to avoid the troubled state prison system and bring the cases that surrounded him to a conclusion.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think he’s lucky to get it,” Mr. O’Leary said of the deal.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Scarlett A. Wilson, the local prosecutor, suggested that her decision to accept a plea arrangement was something of a strategic choice. But she and Mr. Scott’s survivors emphasized that they were in agreement about the outcome that many people here said would not have been possible without the bystander’s cellphone video, which showed Mr. Slager standing and firing.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“It’s not a joyous day,” Ms. Wilson said. “It’s sad to see such an event like this happen, and to watch it before your very eyes and to know how many good men and women in law enforcement are also paying for what Michael Slager did. It’s not fair.”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By late afternoon, Mr. Slager had been processed at the Charleston County jail, where he will await sentencing and an eventual transfer to a federal prison.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Standing outside the courthouse, Mr. Scott’s mother, Judy Scott, said she forgave Mr. Slager, and although one of her sons called for Mr. Slager to be sentenced to a life term, Ms. Scott was less specific about what penalty she wanted her son’s killer to face.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“Michael Slager admitted what he did,” Ms. Scott said. “That was enough years for me because no matter how many years Michael Slager gets, it would not bring back my son.”</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breaking news and in-depth reporting, follow </w:t>
      </w:r>
      <w:hyperlink r:id="rId372" w:history="1">
        <w:r>
          <w:rPr>
            <w:rFonts w:ascii="arial" w:eastAsia="arial" w:hAnsi="arial" w:cs="arial"/>
            <w:i/>
            <w:color w:val="0077CC"/>
            <w:sz w:val="20"/>
            <w:u w:val="single"/>
            <w:shd w:val="clear" w:color="auto" w:fill="FFFFFF"/>
            <w:lang w:val="en-US" w:eastAsia="en-US" w:bidi="ar-SA"/>
          </w:rPr>
          <w:t>@NYTNational</w:t>
        </w:r>
      </w:hyperlink>
      <w:r>
        <w:rPr>
          <w:rFonts w:ascii="arial" w:eastAsia="arial" w:hAnsi="arial" w:cs="arial"/>
          <w:color w:val="000000"/>
          <w:sz w:val="20"/>
          <w:lang w:val="en-US" w:eastAsia="en-US" w:bidi="ar-SA"/>
        </w:rPr>
        <w:t xml:space="preserve"> on Twitter.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Matt Apuzzo contributed reporting from Washington, and Mitch Smith from Chicago.</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PHOTO: Michael T. Slager, center, at court in 2016, pleaded guilty on Tuesday to charges that he violated Walter L. Scott’s civil rights in the 2015 killing. (POOL PHOTO BY GRACE BEAHM)</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Related Articles</w:t>
      </w:r>
    </w:p>
    <w:p>
      <w:pPr>
        <w:keepNext w:val="0"/>
        <w:numPr>
          <w:numId w:val="10"/>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373" w:history="1">
        <w:r>
          <w:rPr>
            <w:rFonts w:ascii="arial" w:eastAsia="arial" w:hAnsi="arial" w:cs="arial"/>
            <w:i/>
            <w:color w:val="0077CC"/>
            <w:sz w:val="20"/>
            <w:u w:val="single"/>
            <w:shd w:val="clear" w:color="auto" w:fill="FFFFFF"/>
            <w:lang w:val="en-US" w:eastAsia="en-US" w:bidi="ar-SA"/>
          </w:rPr>
          <w:t>Mistrial for South Carolina Officer Who Shot Walter Scott</w:t>
        </w:r>
      </w:hyperlink>
    </w:p>
    <w:p>
      <w:pPr>
        <w:keepNext w:val="0"/>
        <w:numPr>
          <w:numId w:val="2"/>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374" w:history="1">
        <w:r>
          <w:rPr>
            <w:rFonts w:ascii="arial" w:eastAsia="arial" w:hAnsi="arial" w:cs="arial"/>
            <w:i/>
            <w:color w:val="0077CC"/>
            <w:sz w:val="20"/>
            <w:u w:val="single"/>
            <w:shd w:val="clear" w:color="auto" w:fill="FFFFFF"/>
            <w:lang w:val="en-US" w:eastAsia="en-US" w:bidi="ar-SA"/>
          </w:rPr>
          <w:t>Jury Appears One Vote Short of Convicting Ex-</w:t>
        </w:r>
      </w:hyperlink>
      <w:hyperlink r:id="rId374" w:history="1">
        <w:r>
          <w:rPr>
            <w:rFonts w:ascii="arial" w:eastAsia="arial" w:hAnsi="arial" w:cs="arial"/>
            <w:b/>
            <w:i/>
            <w:color w:val="0077CC"/>
            <w:sz w:val="20"/>
            <w:u w:val="single"/>
            <w:shd w:val="clear" w:color="auto" w:fill="FFFFFF"/>
            <w:lang w:val="en-US" w:eastAsia="en-US" w:bidi="ar-SA"/>
          </w:rPr>
          <w:t>Police</w:t>
        </w:r>
      </w:hyperlink>
      <w:hyperlink r:id="rId374" w:history="1">
        <w:r>
          <w:rPr>
            <w:rFonts w:ascii="arial" w:eastAsia="arial" w:hAnsi="arial" w:cs="arial"/>
            <w:i/>
            <w:color w:val="0077CC"/>
            <w:sz w:val="20"/>
            <w:u w:val="single"/>
            <w:shd w:val="clear" w:color="auto" w:fill="FFFFFF"/>
            <w:lang w:val="en-US" w:eastAsia="en-US" w:bidi="ar-SA"/>
          </w:rPr>
          <w:t xml:space="preserve"> Officer in Walter Scott’s Death</w:t>
        </w:r>
      </w:hyperlink>
    </w:p>
    <w:p>
      <w:pPr>
        <w:keepNext w:val="0"/>
        <w:numPr>
          <w:numId w:val="3"/>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375" w:history="1">
        <w:r>
          <w:rPr>
            <w:rFonts w:ascii="arial" w:eastAsia="arial" w:hAnsi="arial" w:cs="arial"/>
            <w:i/>
            <w:color w:val="0077CC"/>
            <w:sz w:val="20"/>
            <w:u w:val="single"/>
            <w:shd w:val="clear" w:color="auto" w:fill="FFFFFF"/>
            <w:lang w:val="en-US" w:eastAsia="en-US" w:bidi="ar-SA"/>
          </w:rPr>
          <w:t>Charleston Jury Gets Case of Officer Who Killed Walter Scott</w:t>
        </w:r>
      </w:hyperlink>
    </w:p>
    <w:p>
      <w:pPr>
        <w:keepNext w:val="0"/>
        <w:numPr>
          <w:numId w:val="5"/>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376" w:history="1">
        <w:r>
          <w:rPr>
            <w:rFonts w:ascii="arial" w:eastAsia="arial" w:hAnsi="arial" w:cs="arial"/>
            <w:i/>
            <w:color w:val="0077CC"/>
            <w:sz w:val="20"/>
            <w:u w:val="single"/>
            <w:shd w:val="clear" w:color="auto" w:fill="FFFFFF"/>
            <w:lang w:val="en-US" w:eastAsia="en-US" w:bidi="ar-SA"/>
          </w:rPr>
          <w:t>After 8 Shots in North Charleston, Michael Slager Becomes an Officer Scorned</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2017</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9"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7"/>
          <w:headerReference w:type="default" r:id="rId378"/>
          <w:footerReference w:type="even" r:id="rId379"/>
          <w:footerReference w:type="default" r:id="rId380"/>
          <w:headerReference w:type="first" r:id="rId381"/>
          <w:footerReference w:type="first" r:id="rId382"/>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3" w:history="1">
        <w:r>
          <w:rPr>
            <w:rFonts w:ascii="arial" w:eastAsia="arial" w:hAnsi="arial" w:cs="arial"/>
            <w:b/>
            <w:bCs/>
            <w:i/>
            <w:color w:val="0077CC"/>
            <w:kern w:val="32"/>
            <w:sz w:val="28"/>
            <w:szCs w:val="32"/>
            <w:u w:val="single"/>
            <w:shd w:val="clear" w:color="auto" w:fill="FFFFFF"/>
            <w:lang w:val="en-US" w:eastAsia="en-US" w:bidi="ar-SA"/>
          </w:rPr>
          <w:t>A Year of Protest and Reform. What Now for Racial Justice?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21, 2021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Audra D. S. Burch, Amy Harmon, Sabrina Tavernise and Emily Badger</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21"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George Floyd had been dead only hours before the movement began. Driven by a terrifying video and word of mouth, people flooded the South Minneapolis intersection where he was killed shortly after Memorial Day, demanding an end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against Black Americans.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moment of collective grief and anger swiftly gave way to a yearlong, nationwide deliberation on what it means to be Black in America.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First came protests, in large cities and small towns across the nation, becoming the largest mass protest movement in U.S. history. Then, over the next several months, nearly 170 Confederate symbols were renamed or removed from public spaces. The ''Black lives matter'' slogan was claimed by a nation grappling with Mr. Floyd's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Over the next 11 months, calls for racial justice would touch seemingly every aspect of American life on a scale that historians say had not happened since the civil rights movement of the 1960s.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Tuesday, Derek Chauvin, the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knelt on Mr. Floyd, was convicted of two counts of murder as well as manslaughter. The verdict brought some solace to activists for racial justice who had been riveted to the courtroom drama for the past several weeks.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for many Black Americans, real change feels elusive, particularly given how relentlessly the killing of Black men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has continued, including the recent shooting death of Daunte Wright in a Minneapolis suburb.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are also signs of backlash: Legislation that would reduce voting access, protect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effectively criminalize public protests has sprung up in Republican-controlled state legislatures.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Otis Moss III, pastor of Trinity United Church of Christ in Chicago, said to call what had transpired over the past year a racial reckoning was not right.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''Reckoning suggests that we are truly struggling with how to reimagine everything from criminal justice to food deserts to health disparities -- we are not doing that,'' he said. Tuesday's guilty verdict, he said, ''is addressing a symptom, but we have not yet dealt with the disease.''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Moments before the verdict was announced, Derrick Johnson, president of the N.A.A.C.P., called Mr. Floyd's death ''a Selma, Ala., moment for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happened in Selma in 1965 ''with the world watching demonstrated the need for the passage of the 1965 Voting Right Act,'' he said. ''What we witnessed last year with the killing of George Floyd should be the catalyst for broad reform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this 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entire arc of the Floyd case -- from his death and the protests through the trial and conviction of Mr. Chauvin -- played out against the backdrop of the coronavirus pandemic, which further focused attention on the nation's racial inequities: People of color were among those hardest hit by the virus and by the economic dislocation that followed.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for many, Mr. Floyd's death carried the weight of other episodes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over the past decade, a list that includes the deaths of Eric Garner, Laquan McDonald, Michael Brown and Breonna Taylor.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months after Mr. Floyd's death, some change has been concrete. Scores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reform laws were introduced at the state level. Corporations pledged billions to racial equity causes, and the N.F.L. apologized for its failure to support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by its Black players.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Even the backlash was different. Racist statements by dozens of public officials, from mayors to fire chiefs, related to Mr. Floyd's death -- perhaps tolerated before -- cost them their jobs and sent others to antiracism training.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at least at first, American views on a range of questions related to racial inequality and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shifted to a degree rarely seen in opinion polling. Americans, and white Americans in particular, became much more likely than in recent years to support the Black Lives Matter movement, to say that racial discrimination is a big problem and to say that excessive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disproportionately harms African-Americans.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Floyd's death, most Americans agreed early last summer, was part of a broader pattern -- not an isolated episode. A New York Times poll of registered voters in June showed that more than one in 10 had attended protests. And at the time, even Republican politicians in Washington were voicing support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 shift proved fleeting for Republicans -- both elected leaders and voters. As some protests turned destructive and as President Donald J. Trump's re-election campaign began using those scenes in political ads, polls showed white Republicans retreating in their views that discrimination is a problem. Increasingly in the campaign, voters were given a choice: They could stand for racial equity or with law and order. Republican officials once vocal about Mr. Floyd fell silent.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you were on the Republican side, which is really the Trump side of this equation, then the message became, 'No, we can't acknowledge that that was appalling because we will lose ground,''' said Patrick Murray, the director of the Monmouth University Polling Institute. '''Our worldview is it's us against them. And those protesters are going to be part of the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Floyd's death did, however, drive some changes, at least for now, among non-Republican white Americans in their awareness of racial inequality and support for reforms. And it helped cement the movement of college-educated suburban voters, already dismayed by what they saw as Mr. Trump's race-baiting, toward the Democratic Party.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year 2020 is going to go down in our history books as a very significant, very catalytic time,'' said David Bailey, whose Richmond, Va.-based nonprofit, Arrabon, helps churches around the country do racial reconciliation work. ''People's attitudes have changed at some level. We don't know fully all of what that means. But I am hopeful I am seeing something different.''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ï»¿But even among Democratic leaders, including mayors and President Biden, dismay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has often been paired with warnings that protesters avoid violence, too. That association -- linking Black political anger and violence -- is deeply rooted in America and has not been broken in the past year, said Davin Phoenix, a political scientist at the University of California, Irvine.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''Before Black people even get a chance to process their feelings of trauma and grief, they're being told by people they elected to the White House -- that they put into power -- 'Don't do this, don't do that,''' Mr. Phoenix said. ''I would love if more politicians, at least those that claim to be allied, turn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say, 'Don't do this, don't do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protests that followed Mr. Floyd's death became part of the increasingly acrimonious American conversation over politics. Most were peaceful, but there was looting and property damage in some cities, and those images circulated frequently on television and social media.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Republicans cited the protests as an example of the left losing control. Blue Lives Matter flags hung from houses last fall. When support for Mr. Trump boiled over into violence at the U.S. Capitol on Jan. 6, conservatives expressed anger at what they said was a double standard for how the two movements had been treated.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Biden took office in January vowing to make racial equity central to every element of his agenda -- to how coronavirus vaccines are distributed, where federal infrastructure is built, how climate policies are crafted. He quickly made changes any Democratic administration most likely would have made, restoring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consent decrees and fair housing rules.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in a sign of the unique moment in which Mr. Biden was elected -- and his debt to Black voters in elevating him -- his administration has also made more novel moves, like declaring racism a serious threat to public health and singling out Black unemployment as a gauge of the economy's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opinion polling has not captured well is whether white liberals will change the behaviors -- like opting for segregated schools and neighborhoods -- that reinforce racial inequality. Even as the outcry over Mr. Floyd's death has raised awareness of it, other trends tied to the pandemic have only exacerbated that inequality. That has been true not just as Black families and workers have been disproportionately hurt by the pandemic, but also as white students have fared better amid remote education and as white homeowners have gained wealth in a frenzied housing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national sample of white Americans this year, Jennifer Chudy, a political scientist at Wellesley College, found that even the most racially sympathetic were more likely to endorse limited, private actions. These included educating oneself about racism or listening to people of color, rather than, for example, choosing to live in a racially diverse community or bringing racial issues to the attention of elected officials and policymakers.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Still, historians say it is hard to overstate the galvanizing effect of Mr. Floyd's death on public discourse, not just on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but also on how racism is embedded in the policies of public and private institutions.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Black business leaders have spoken in unusually personal terms about their own experiences with racism, with some calling out the business world for doing far too little over the years -- ''Corporate America has failed Black America,'' said Darren Walker, the president of the Ford Foundation and a board member at PepsiCo, Ralph Lauren and Square -- and dozens of brands made commitments to diversify their work forces.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Public outcries over racism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erupted across the world, spurring protest in the streets of Berlin, London, Paris and Vancouver, British Columbia, and in capitals in Africa, Latin America and the Middle East. White Americans unfamiliar with the concept of structural racism drove books on the topic to the top of best-seller lists.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over the last year were more racially diverse than those that followed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of Black men, women and children over the past decade, said Robin D.G. Kelley, a historian of protest movements at the University of California, Los Angeles. And unlike in the past, they propelled defunding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the most far-reaching demand to transform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 to the mainstream.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had more organizing, more people in the streets, more people saying, 'It's not enough to fix the system, it needs to be taken down and replaced,''' Dr. Kelley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Organizers worked to turn the energy of the protests into real political power by pushing vast voter registrations. By the fall, racial justice was a campaign issue too. Mostly Democratic candidates addressed racial disparities in their campaigns, including calling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the dismantling of cash bail systems and the creation of civilian review boards.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will forever look back at this moment in American history. George Floyd's death created a new energy around making changes, though it's not clear how lasting they will be,'' said Rashad Robinson, president of Color of Change. ''His death pushed racial justice to the forefront and brought a multiracial response like never before, but we must remember this is about making Chauvin accountable and the work of making systemic changes.''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clear policy outcome has been changes to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More than 30 states have passed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oversight and reform laws since Mr. Floyd's killing, giving states more authority and putting long-powerful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unions on the defensive. The changes include restricting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overhauling disciplinary systems, installing more civilian oversight and requiring transparency around misconduct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Still, systems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are complex and entrenched, and it remains to be seen how much the legislation will change the way things work on the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''America is a deeply racist place and it's also progressively getting better -- both are true,'' said Mr. Bailey, the racial reconciliation worker in Richmond. ''You are talking about a 350-year problem that's only a little more than 50 years toward correction.''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David Gelles, Susan C. Beachy and Jonathan Abrams contributed reporting.David Gelles, Susan C. Beachy and Jonathan Abrams contributed reporting.</w:t>
      </w:r>
    </w:p>
    <w:p>
      <w:pPr>
        <w:keepNext w:val="0"/>
        <w:spacing w:before="240" w:after="0" w:line="260" w:lineRule="atLeast"/>
        <w:ind w:left="0" w:right="0" w:firstLine="0"/>
        <w:jc w:val="left"/>
        <w:rPr>
          <w:lang w:val="en-US" w:eastAsia="en-US" w:bidi="ar-SA"/>
        </w:rPr>
      </w:pPr>
      <w:r>
        <w:rPr>
          <w:lang w:val="en-US" w:eastAsia="en-US" w:bidi="ar-SA"/>
        </w:rPr>
        <w:br/>
      </w:r>
      <w:hyperlink r:id="rId384" w:history="1">
        <w:r>
          <w:rPr>
            <w:rFonts w:ascii="arial" w:eastAsia="arial" w:hAnsi="arial" w:cs="arial"/>
            <w:i/>
            <w:color w:val="0077CC"/>
            <w:sz w:val="20"/>
            <w:u w:val="single"/>
            <w:shd w:val="clear" w:color="auto" w:fill="FFFFFF"/>
            <w:lang w:val="en-US" w:eastAsia="en-US" w:bidi="ar-SA"/>
          </w:rPr>
          <w:t>https://www.nytimes.com/2021/04/20/us/george-floyd-protests-</w:t>
        </w:r>
      </w:hyperlink>
      <w:hyperlink r:id="rId384" w:history="1">
        <w:r>
          <w:rPr>
            <w:rFonts w:ascii="arial" w:eastAsia="arial" w:hAnsi="arial" w:cs="arial"/>
            <w:b/>
            <w:i/>
            <w:color w:val="0077CC"/>
            <w:sz w:val="20"/>
            <w:u w:val="single"/>
            <w:shd w:val="clear" w:color="auto" w:fill="FFFFFF"/>
            <w:lang w:val="en-US" w:eastAsia="en-US" w:bidi="ar-SA"/>
          </w:rPr>
          <w:t>police</w:t>
        </w:r>
      </w:hyperlink>
      <w:hyperlink r:id="rId384" w:history="1">
        <w:r>
          <w:rPr>
            <w:rFonts w:ascii="arial" w:eastAsia="arial" w:hAnsi="arial" w:cs="arial"/>
            <w:i/>
            <w:color w:val="0077CC"/>
            <w:sz w:val="20"/>
            <w:u w:val="single"/>
            <w:shd w:val="clear" w:color="auto" w:fill="FFFFFF"/>
            <w:lang w:val="en-US" w:eastAsia="en-US" w:bidi="ar-SA"/>
          </w:rPr>
          <w:t>-reform.html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22" style="position:absolute;z-index:25172684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George Floyd (PHOTOGRAPH BY OFFICES OF BEN CRUMP LAW) (A1)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streets of Manhattan, top, at N.B.A. games and across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the Black Lives Matter movement took hold last summer, leading some historians to say the push for racial justice was on a scale not seen since the civil rights movement of the 1960s. (PHOTOGRAPHS BY DEMETRIUS FREEMAN FOR THE NEW YORK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ASHLEY LANDIS/ASSOCIATED PRESS) (A18)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growing support for racial justice sprouted up on Times Square billboards and on handwritten signs that marked a memorial in Washington. Despite the heightened awareness, many Black Americans remain wary that real change will continue to be elusive. (PHOTOGRAPHS BY DIA DIPASUPIL/GETTY IMAGES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DAMON WINTER/THE NEW YORK TIMES) (A19)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3" style="position:absolute;z-index:251727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1" w:history="1">
        <w:r>
          <w:rPr>
            <w:rFonts w:ascii="arial" w:eastAsia="arial" w:hAnsi="arial" w:cs="arial"/>
            <w:b/>
            <w:bCs/>
            <w:i/>
            <w:color w:val="0077CC"/>
            <w:kern w:val="32"/>
            <w:sz w:val="28"/>
            <w:szCs w:val="32"/>
            <w:u w:val="single"/>
            <w:shd w:val="clear" w:color="auto" w:fill="FFFFFF"/>
            <w:lang w:val="en-US" w:eastAsia="en-US" w:bidi="ar-SA"/>
          </w:rPr>
          <w:t>The Death of George Floyd Reignited a Movement. What Happens Now?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20, 2021 Tuesday 16:09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Audra D. S. Burch, Amy Harmon, Sabrina Tavernise and Emily Badger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Calls for racial justice touched nearly every aspect of American life on a scale that historians say has not happened since the civil rights movement of the 1960s.</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25" style="position:absolute;z-index:25172889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hear more audio stories from publishers like The New York Times, </w:t>
      </w:r>
      <w:hyperlink r:id="rId392" w:history="1">
        <w:r>
          <w:rPr>
            <w:rFonts w:ascii="arial" w:eastAsia="arial" w:hAnsi="arial" w:cs="arial"/>
            <w:i/>
            <w:color w:val="0077CC"/>
            <w:sz w:val="20"/>
            <w:u w:val="single"/>
            <w:shd w:val="clear" w:color="auto" w:fill="FFFFFF"/>
            <w:lang w:val="en-US" w:eastAsia="en-US" w:bidi="ar-SA"/>
          </w:rPr>
          <w:t>download Audm for iPhone or Android</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 live coverage of </w:t>
      </w:r>
      <w:hyperlink r:id="rId393" w:history="1">
        <w:r>
          <w:rPr>
            <w:rFonts w:ascii="arial" w:eastAsia="arial" w:hAnsi="arial" w:cs="arial"/>
            <w:i/>
            <w:color w:val="0077CC"/>
            <w:sz w:val="20"/>
            <w:u w:val="single"/>
            <w:shd w:val="clear" w:color="auto" w:fill="FFFFFF"/>
            <w:lang w:val="en-US" w:eastAsia="en-US" w:bidi="ar-SA"/>
          </w:rPr>
          <w:t>Derek Chauvin’s sentence</w:t>
        </w:r>
      </w:hyperlink>
      <w:r>
        <w:rPr>
          <w:rFonts w:ascii="arial" w:eastAsia="arial" w:hAnsi="arial" w:cs="arial"/>
          <w:color w:val="000000"/>
          <w:sz w:val="20"/>
          <w:lang w:val="en-US" w:eastAsia="en-US" w:bidi="ar-SA"/>
        </w:rPr>
        <w:t xml:space="preserve"> hearing.]</w:t>
      </w:r>
    </w:p>
    <w:p>
      <w:pPr>
        <w:keepNext w:val="0"/>
        <w:spacing w:before="240" w:after="0" w:line="260" w:lineRule="atLeast"/>
        <w:ind w:left="0" w:right="0" w:firstLine="0"/>
        <w:jc w:val="both"/>
        <w:rPr>
          <w:lang w:val="en-US" w:eastAsia="en-US" w:bidi="ar-SA"/>
        </w:rPr>
      </w:pPr>
      <w:hyperlink r:id="rId394" w:history="1">
        <w:r>
          <w:rPr>
            <w:rFonts w:ascii="arial" w:eastAsia="arial" w:hAnsi="arial" w:cs="arial"/>
            <w:i/>
            <w:color w:val="0077CC"/>
            <w:sz w:val="20"/>
            <w:u w:val="single"/>
            <w:shd w:val="clear" w:color="auto" w:fill="FFFFFF"/>
            <w:lang w:val="en-US" w:eastAsia="en-US" w:bidi="ar-SA"/>
          </w:rPr>
          <w:t>George Floyd</w:t>
        </w:r>
      </w:hyperlink>
      <w:r>
        <w:rPr>
          <w:rFonts w:ascii="arial" w:eastAsia="arial" w:hAnsi="arial" w:cs="arial"/>
          <w:color w:val="000000"/>
          <w:sz w:val="20"/>
          <w:lang w:val="en-US" w:eastAsia="en-US" w:bidi="ar-SA"/>
        </w:rPr>
        <w:t xml:space="preserve"> had been dead only hours before the movement began. Driven by a terrifying video and word of mouth, people flooded the South Minneapolis intersection where he was killed shortly after Memorial Day, demanding an end to </w:t>
      </w:r>
      <w:hyperlink r:id="rId395" w:history="1">
        <w:r>
          <w:rPr>
            <w:rFonts w:ascii="arial" w:eastAsia="arial" w:hAnsi="arial" w:cs="arial"/>
            <w:b/>
            <w:i/>
            <w:color w:val="0077CC"/>
            <w:sz w:val="20"/>
            <w:u w:val="single"/>
            <w:shd w:val="clear" w:color="auto" w:fill="FFFFFF"/>
            <w:lang w:val="en-US" w:eastAsia="en-US" w:bidi="ar-SA"/>
          </w:rPr>
          <w:t>police</w:t>
        </w:r>
      </w:hyperlink>
      <w:hyperlink r:id="rId395" w:history="1">
        <w:r>
          <w:rPr>
            <w:rFonts w:ascii="arial" w:eastAsia="arial" w:hAnsi="arial" w:cs="arial"/>
            <w:i/>
            <w:color w:val="0077CC"/>
            <w:sz w:val="20"/>
            <w:u w:val="single"/>
            <w:shd w:val="clear" w:color="auto" w:fill="FFFFFF"/>
            <w:lang w:val="en-US" w:eastAsia="en-US" w:bidi="ar-SA"/>
          </w:rPr>
          <w:t xml:space="preserve"> violence</w:t>
        </w:r>
      </w:hyperlink>
      <w:r>
        <w:rPr>
          <w:rFonts w:ascii="arial" w:eastAsia="arial" w:hAnsi="arial" w:cs="arial"/>
          <w:color w:val="000000"/>
          <w:sz w:val="20"/>
          <w:lang w:val="en-US" w:eastAsia="en-US" w:bidi="ar-SA"/>
        </w:rPr>
        <w:t xml:space="preserve"> against Black Americans.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moment of collective grief and anger swiftly gave way to a yearlong, nationwide deliberation on what it means to be Black in America.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First came protests, in large cities and small towns across the nation, becoming </w:t>
      </w:r>
      <w:hyperlink r:id="rId396" w:history="1">
        <w:r>
          <w:rPr>
            <w:rFonts w:ascii="arial" w:eastAsia="arial" w:hAnsi="arial" w:cs="arial"/>
            <w:i/>
            <w:color w:val="0077CC"/>
            <w:sz w:val="20"/>
            <w:u w:val="single"/>
            <w:shd w:val="clear" w:color="auto" w:fill="FFFFFF"/>
            <w:lang w:val="en-US" w:eastAsia="en-US" w:bidi="ar-SA"/>
          </w:rPr>
          <w:t>the largest</w:t>
        </w:r>
      </w:hyperlink>
      <w:r>
        <w:rPr>
          <w:rFonts w:ascii="arial" w:eastAsia="arial" w:hAnsi="arial" w:cs="arial"/>
          <w:color w:val="000000"/>
          <w:sz w:val="20"/>
          <w:lang w:val="en-US" w:eastAsia="en-US" w:bidi="ar-SA"/>
        </w:rPr>
        <w:t xml:space="preserve"> mass protest </w:t>
      </w:r>
      <w:hyperlink r:id="rId397" w:history="1">
        <w:r>
          <w:rPr>
            <w:rFonts w:ascii="arial" w:eastAsia="arial" w:hAnsi="arial" w:cs="arial"/>
            <w:i/>
            <w:color w:val="0077CC"/>
            <w:sz w:val="20"/>
            <w:u w:val="single"/>
            <w:shd w:val="clear" w:color="auto" w:fill="FFFFFF"/>
            <w:lang w:val="en-US" w:eastAsia="en-US" w:bidi="ar-SA"/>
          </w:rPr>
          <w:t>movement</w:t>
        </w:r>
      </w:hyperlink>
      <w:r>
        <w:rPr>
          <w:rFonts w:ascii="arial" w:eastAsia="arial" w:hAnsi="arial" w:cs="arial"/>
          <w:color w:val="000000"/>
          <w:sz w:val="20"/>
          <w:lang w:val="en-US" w:eastAsia="en-US" w:bidi="ar-SA"/>
        </w:rPr>
        <w:t xml:space="preserve"> in U.S. history. Then, over the next several months, nearly 170 Confederate symbols were renamed or removed from public spaces. The “</w:t>
      </w:r>
      <w:hyperlink r:id="rId398" w:history="1">
        <w:r>
          <w:rPr>
            <w:rFonts w:ascii="arial" w:eastAsia="arial" w:hAnsi="arial" w:cs="arial"/>
            <w:i/>
            <w:color w:val="0077CC"/>
            <w:sz w:val="20"/>
            <w:u w:val="single"/>
            <w:shd w:val="clear" w:color="auto" w:fill="FFFFFF"/>
            <w:lang w:val="en-US" w:eastAsia="en-US" w:bidi="ar-SA"/>
          </w:rPr>
          <w:t>Black lives matter</w:t>
        </w:r>
      </w:hyperlink>
      <w:r>
        <w:rPr>
          <w:rFonts w:ascii="arial" w:eastAsia="arial" w:hAnsi="arial" w:cs="arial"/>
          <w:color w:val="000000"/>
          <w:sz w:val="20"/>
          <w:lang w:val="en-US" w:eastAsia="en-US" w:bidi="ar-SA"/>
        </w:rPr>
        <w:t>” slogan was claimed by a nation grappling with Mr. Floyd’s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next 11 months, calls for racial justice would touch seemingly every aspect of American life on a scale that historians say had not happened since the civil rights movement of the 1960s.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Tuesday, </w:t>
      </w:r>
      <w:hyperlink r:id="rId393" w:history="1">
        <w:r>
          <w:rPr>
            <w:rFonts w:ascii="arial" w:eastAsia="arial" w:hAnsi="arial" w:cs="arial"/>
            <w:i/>
            <w:color w:val="0077CC"/>
            <w:sz w:val="20"/>
            <w:u w:val="single"/>
            <w:shd w:val="clear" w:color="auto" w:fill="FFFFFF"/>
            <w:lang w:val="en-US" w:eastAsia="en-US" w:bidi="ar-SA"/>
          </w:rPr>
          <w:t>Derek Chauvin</w:t>
        </w:r>
      </w:hyperlink>
      <w:r>
        <w:rPr>
          <w:rFonts w:ascii="arial" w:eastAsia="arial" w:hAnsi="arial" w:cs="arial"/>
          <w:color w:val="000000"/>
          <w:sz w:val="20"/>
          <w:lang w:val="en-US" w:eastAsia="en-US" w:bidi="ar-SA"/>
        </w:rPr>
        <w:t xml:space="preserve">, the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knelt on Mr. </w:t>
      </w:r>
      <w:hyperlink r:id="rId399" w:history="1">
        <w:r>
          <w:rPr>
            <w:rFonts w:ascii="arial" w:eastAsia="arial" w:hAnsi="arial" w:cs="arial"/>
            <w:i/>
            <w:color w:val="0077CC"/>
            <w:sz w:val="20"/>
            <w:u w:val="single"/>
            <w:shd w:val="clear" w:color="auto" w:fill="FFFFFF"/>
            <w:lang w:val="en-US" w:eastAsia="en-US" w:bidi="ar-SA"/>
          </w:rPr>
          <w:t>Floyd</w:t>
        </w:r>
      </w:hyperlink>
      <w:r>
        <w:rPr>
          <w:rFonts w:ascii="arial" w:eastAsia="arial" w:hAnsi="arial" w:cs="arial"/>
          <w:color w:val="000000"/>
          <w:sz w:val="20"/>
          <w:lang w:val="en-US" w:eastAsia="en-US" w:bidi="ar-SA"/>
        </w:rPr>
        <w:t xml:space="preserve">, was convicted of two counts of murder as well as manslaughter. The </w:t>
      </w:r>
      <w:hyperlink r:id="rId399" w:history="1">
        <w:r>
          <w:rPr>
            <w:rFonts w:ascii="arial" w:eastAsia="arial" w:hAnsi="arial" w:cs="arial"/>
            <w:i/>
            <w:color w:val="0077CC"/>
            <w:sz w:val="20"/>
            <w:u w:val="single"/>
            <w:shd w:val="clear" w:color="auto" w:fill="FFFFFF"/>
            <w:lang w:val="en-US" w:eastAsia="en-US" w:bidi="ar-SA"/>
          </w:rPr>
          <w:t>verdict</w:t>
        </w:r>
      </w:hyperlink>
      <w:r>
        <w:rPr>
          <w:rFonts w:ascii="arial" w:eastAsia="arial" w:hAnsi="arial" w:cs="arial"/>
          <w:color w:val="000000"/>
          <w:sz w:val="20"/>
          <w:lang w:val="en-US" w:eastAsia="en-US" w:bidi="ar-SA"/>
        </w:rPr>
        <w:t xml:space="preserve"> brought some solace to activists for racial justice who had been riveted to the courtroom drama for the past several weeks.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for many Black Americans, real change feels elusive, particularly given how relentlessly the killing of Black men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400" w:history="1">
        <w:r>
          <w:rPr>
            <w:rFonts w:ascii="arial" w:eastAsia="arial" w:hAnsi="arial" w:cs="arial"/>
            <w:i/>
            <w:color w:val="0077CC"/>
            <w:sz w:val="20"/>
            <w:u w:val="single"/>
            <w:shd w:val="clear" w:color="auto" w:fill="FFFFFF"/>
            <w:lang w:val="en-US" w:eastAsia="en-US" w:bidi="ar-SA"/>
          </w:rPr>
          <w:t>has continued</w:t>
        </w:r>
      </w:hyperlink>
      <w:r>
        <w:rPr>
          <w:rFonts w:ascii="arial" w:eastAsia="arial" w:hAnsi="arial" w:cs="arial"/>
          <w:color w:val="000000"/>
          <w:sz w:val="20"/>
          <w:lang w:val="en-US" w:eastAsia="en-US" w:bidi="ar-SA"/>
        </w:rPr>
        <w:t>, including the recent shooting death of Daunte Wright in a Minneapolis suburb.</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also signs of backlash: Legislation that would reduce voting access, protect the </w:t>
      </w:r>
      <w:hyperlink r:id="rId401"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and effectively </w:t>
      </w:r>
      <w:hyperlink r:id="rId402" w:history="1">
        <w:r>
          <w:rPr>
            <w:rFonts w:ascii="arial" w:eastAsia="arial" w:hAnsi="arial" w:cs="arial"/>
            <w:i/>
            <w:color w:val="0077CC"/>
            <w:sz w:val="20"/>
            <w:u w:val="single"/>
            <w:shd w:val="clear" w:color="auto" w:fill="FFFFFF"/>
            <w:lang w:val="en-US" w:eastAsia="en-US" w:bidi="ar-SA"/>
          </w:rPr>
          <w:t>criminalize</w:t>
        </w:r>
      </w:hyperlink>
      <w:r>
        <w:rPr>
          <w:rFonts w:ascii="arial" w:eastAsia="arial" w:hAnsi="arial" w:cs="arial"/>
          <w:color w:val="000000"/>
          <w:sz w:val="20"/>
          <w:lang w:val="en-US" w:eastAsia="en-US" w:bidi="ar-SA"/>
        </w:rPr>
        <w:t xml:space="preserve"> public protests has sprung up in Republican-controlled state legislatures.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Otis Moss III, pastor of Trinity United Church of Christ in Chicago, said to call what had transpired over the past year a racial reckoning was not right.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“Reckoning suggests that we are truly struggling with how to reimagine everything from criminal justice to food deserts to health disparities — we are not doing that,” he said. Tuesday’s guilty verdict, he said, “is addressing a symptom, but we have not yet dealt with the disease.”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Moments before the verdict was announced, Derrick Johnson, president of the N.A.A.C.P., called Mr. Floyd’s death “a Selma, Ala., moment for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happened in Selma in 1965 “with the world watching demonstrated the need for the passage of the 1965 Voting Right Act,” he said. “What we witnessed last year with the killing of George Floyd should be the catalyst for broad reform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this 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entire arc of the Floyd case — from his death and the protests through the trial and conviction of Mr. Chauvin — played out against the backdrop of the coronavirus pandemic, which further focused attention on the nation’s racial inequities: People of color were among those hardest hit by the virus and by the economic dislocation that followed.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for many, Mr. Floyd’s death carried the weight of other episodes of </w:t>
      </w:r>
      <w:hyperlink r:id="rId395"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violence over the past decade, a list that includes the deaths of Eric Garner, Laquan McDonald, Michael Brown and Breonna Taylor.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months after Mr. Floyd’s death, some change has been concrete. Scores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reform laws were introduced at the state level. Corporations pledged billions to racial equity causes, and the N.F.L. apologized for its failure to support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by its Black players.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the backlash was different. Racist statements by dozens of public officials, from mayors to fire chiefs, related to Mr. Floyd’s death — perhaps tolerated before — cost them their jobs and sent others to antiracism training.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at least at first, American views on a range of questions related to racial inequality and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shifted to a degree rarely seen in opinion polling. Americans, and white Americans in particular, became much more likely than in recent years to </w:t>
      </w:r>
      <w:hyperlink r:id="rId396" w:history="1">
        <w:r>
          <w:rPr>
            <w:rFonts w:ascii="arial" w:eastAsia="arial" w:hAnsi="arial" w:cs="arial"/>
            <w:i/>
            <w:color w:val="0077CC"/>
            <w:sz w:val="20"/>
            <w:u w:val="single"/>
            <w:shd w:val="clear" w:color="auto" w:fill="FFFFFF"/>
            <w:lang w:val="en-US" w:eastAsia="en-US" w:bidi="ar-SA"/>
          </w:rPr>
          <w:t>support the Black Lives Matter movement</w:t>
        </w:r>
      </w:hyperlink>
      <w:r>
        <w:rPr>
          <w:rFonts w:ascii="arial" w:eastAsia="arial" w:hAnsi="arial" w:cs="arial"/>
          <w:color w:val="000000"/>
          <w:sz w:val="20"/>
          <w:lang w:val="en-US" w:eastAsia="en-US" w:bidi="ar-SA"/>
        </w:rPr>
        <w:t xml:space="preserve">, to say that </w:t>
      </w:r>
      <w:hyperlink r:id="rId403" w:history="1">
        <w:r>
          <w:rPr>
            <w:rFonts w:ascii="arial" w:eastAsia="arial" w:hAnsi="arial" w:cs="arial"/>
            <w:i/>
            <w:color w:val="0077CC"/>
            <w:sz w:val="20"/>
            <w:u w:val="single"/>
            <w:shd w:val="clear" w:color="auto" w:fill="FFFFFF"/>
            <w:lang w:val="en-US" w:eastAsia="en-US" w:bidi="ar-SA"/>
          </w:rPr>
          <w:t>racial discrimination is a big problem</w:t>
        </w:r>
      </w:hyperlink>
      <w:r>
        <w:rPr>
          <w:rFonts w:ascii="arial" w:eastAsia="arial" w:hAnsi="arial" w:cs="arial"/>
          <w:color w:val="000000"/>
          <w:sz w:val="20"/>
          <w:lang w:val="en-US" w:eastAsia="en-US" w:bidi="ar-SA"/>
        </w:rPr>
        <w:t xml:space="preserve"> and to say that excessive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disproportionately harms African-Americans.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Floyd’s death, most Americans agreed early last summer, was part of a broader pattern — not an isolated episode. A New York Times poll of registered voters in June showed that more than one in 10 had attended protests. And at the time, even </w:t>
      </w:r>
      <w:hyperlink r:id="rId404" w:history="1">
        <w:r>
          <w:rPr>
            <w:rFonts w:ascii="arial" w:eastAsia="arial" w:hAnsi="arial" w:cs="arial"/>
            <w:i/>
            <w:color w:val="0077CC"/>
            <w:sz w:val="20"/>
            <w:u w:val="single"/>
            <w:shd w:val="clear" w:color="auto" w:fill="FFFFFF"/>
            <w:lang w:val="en-US" w:eastAsia="en-US" w:bidi="ar-SA"/>
          </w:rPr>
          <w:t>Republican politicians in Washington</w:t>
        </w:r>
      </w:hyperlink>
      <w:r>
        <w:rPr>
          <w:rFonts w:ascii="arial" w:eastAsia="arial" w:hAnsi="arial" w:cs="arial"/>
          <w:color w:val="000000"/>
          <w:sz w:val="20"/>
          <w:lang w:val="en-US" w:eastAsia="en-US" w:bidi="ar-SA"/>
        </w:rPr>
        <w:t xml:space="preserve"> were </w:t>
      </w:r>
      <w:hyperlink r:id="rId405" w:history="1">
        <w:r>
          <w:rPr>
            <w:rFonts w:ascii="arial" w:eastAsia="arial" w:hAnsi="arial" w:cs="arial"/>
            <w:i/>
            <w:color w:val="0077CC"/>
            <w:sz w:val="20"/>
            <w:u w:val="single"/>
            <w:shd w:val="clear" w:color="auto" w:fill="FFFFFF"/>
            <w:lang w:val="en-US" w:eastAsia="en-US" w:bidi="ar-SA"/>
          </w:rPr>
          <w:t xml:space="preserve">voicing support for </w:t>
        </w:r>
      </w:hyperlink>
      <w:hyperlink r:id="rId405" w:history="1">
        <w:r>
          <w:rPr>
            <w:rFonts w:ascii="arial" w:eastAsia="arial" w:hAnsi="arial" w:cs="arial"/>
            <w:b/>
            <w:i/>
            <w:color w:val="0077CC"/>
            <w:sz w:val="20"/>
            <w:u w:val="single"/>
            <w:shd w:val="clear" w:color="auto" w:fill="FFFFFF"/>
            <w:lang w:val="en-US" w:eastAsia="en-US" w:bidi="ar-SA"/>
          </w:rPr>
          <w:t>police</w:t>
        </w:r>
      </w:hyperlink>
      <w:hyperlink r:id="rId405" w:history="1">
        <w:r>
          <w:rPr>
            <w:rFonts w:ascii="arial" w:eastAsia="arial" w:hAnsi="arial" w:cs="arial"/>
            <w:i/>
            <w:color w:val="0077CC"/>
            <w:sz w:val="20"/>
            <w:u w:val="single"/>
            <w:shd w:val="clear" w:color="auto" w:fill="FFFFFF"/>
            <w:lang w:val="en-US" w:eastAsia="en-US" w:bidi="ar-SA"/>
          </w:rPr>
          <w:t xml:space="preserve"> reform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shift proved fleeting for Republicans — both elected leaders and voters. As some protests turned destructive and as President Donald J. Trump’s re-election campaign began </w:t>
      </w:r>
      <w:hyperlink r:id="rId406" w:history="1">
        <w:r>
          <w:rPr>
            <w:rFonts w:ascii="arial" w:eastAsia="arial" w:hAnsi="arial" w:cs="arial"/>
            <w:i/>
            <w:color w:val="0077CC"/>
            <w:sz w:val="20"/>
            <w:u w:val="single"/>
            <w:shd w:val="clear" w:color="auto" w:fill="FFFFFF"/>
            <w:lang w:val="en-US" w:eastAsia="en-US" w:bidi="ar-SA"/>
          </w:rPr>
          <w:t>using those scenes in political ads</w:t>
        </w:r>
      </w:hyperlink>
      <w:r>
        <w:rPr>
          <w:rFonts w:ascii="arial" w:eastAsia="arial" w:hAnsi="arial" w:cs="arial"/>
          <w:color w:val="000000"/>
          <w:sz w:val="20"/>
          <w:lang w:val="en-US" w:eastAsia="en-US" w:bidi="ar-SA"/>
        </w:rPr>
        <w:t>, polls showed white Republicans retreating in their views that discrimination is a problem. Increasingly in the campaign, voters were given a choice: They could stand for racial equity or with law and order. Republican officials once vocal about Mr. Floyd fell silent.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were on the Republican side, which is really the Trump side of this equation, then the message became, ‘No, we can’t acknowledge that that was appalling because we will lose ground,’” said Patrick Murray, the director of the Monmouth University Polling Institute. “‘Our worldview is it’s us against them. And those protesters are going to be part of the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Floyd’s death did, however, drive some changes, at least for now, among non-Republican white Americans in their awareness of racial inequality and support for reforms. And it helped cement the movement of college-educated suburban voters, already dismayed by what they saw as Mr. Trump’s race-baiting, toward the Democratic Party.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year 2020 is going to go down in our history books as a very significant, very catalytic time,” said David Bailey, whose Richmond, Va.-based nonprofit, </w:t>
      </w:r>
      <w:hyperlink r:id="rId407" w:history="1">
        <w:r>
          <w:rPr>
            <w:rFonts w:ascii="arial" w:eastAsia="arial" w:hAnsi="arial" w:cs="arial"/>
            <w:i/>
            <w:color w:val="0077CC"/>
            <w:sz w:val="20"/>
            <w:u w:val="single"/>
            <w:shd w:val="clear" w:color="auto" w:fill="FFFFFF"/>
            <w:lang w:val="en-US" w:eastAsia="en-US" w:bidi="ar-SA"/>
          </w:rPr>
          <w:t>Arrabon</w:t>
        </w:r>
      </w:hyperlink>
      <w:r>
        <w:rPr>
          <w:rFonts w:ascii="arial" w:eastAsia="arial" w:hAnsi="arial" w:cs="arial"/>
          <w:color w:val="000000"/>
          <w:sz w:val="20"/>
          <w:lang w:val="en-US" w:eastAsia="en-US" w:bidi="ar-SA"/>
        </w:rPr>
        <w:t>, helps churches around the country do racial reconciliation work. “People’s attitudes have changed at some level. We don’t know fully all of what that means. But I am hopeful I am seeing something different.”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even among Democratic leaders, including </w:t>
      </w:r>
      <w:hyperlink r:id="rId408" w:history="1">
        <w:r>
          <w:rPr>
            <w:rFonts w:ascii="arial" w:eastAsia="arial" w:hAnsi="arial" w:cs="arial"/>
            <w:i/>
            <w:color w:val="0077CC"/>
            <w:sz w:val="20"/>
            <w:u w:val="single"/>
            <w:shd w:val="clear" w:color="auto" w:fill="FFFFFF"/>
            <w:lang w:val="en-US" w:eastAsia="en-US" w:bidi="ar-SA"/>
          </w:rPr>
          <w:t>mayors</w:t>
        </w:r>
      </w:hyperlink>
      <w:r>
        <w:rPr>
          <w:rFonts w:ascii="arial" w:eastAsia="arial" w:hAnsi="arial" w:cs="arial"/>
          <w:color w:val="000000"/>
          <w:sz w:val="20"/>
          <w:lang w:val="en-US" w:eastAsia="en-US" w:bidi="ar-SA"/>
        </w:rPr>
        <w:t xml:space="preserve"> and </w:t>
      </w:r>
      <w:hyperlink r:id="rId409" w:history="1">
        <w:r>
          <w:rPr>
            <w:rFonts w:ascii="arial" w:eastAsia="arial" w:hAnsi="arial" w:cs="arial"/>
            <w:i/>
            <w:color w:val="0077CC"/>
            <w:sz w:val="20"/>
            <w:u w:val="single"/>
            <w:shd w:val="clear" w:color="auto" w:fill="FFFFFF"/>
            <w:lang w:val="en-US" w:eastAsia="en-US" w:bidi="ar-SA"/>
          </w:rPr>
          <w:t>President Biden</w:t>
        </w:r>
      </w:hyperlink>
      <w:r>
        <w:rPr>
          <w:rFonts w:ascii="arial" w:eastAsia="arial" w:hAnsi="arial" w:cs="arial"/>
          <w:color w:val="000000"/>
          <w:sz w:val="20"/>
          <w:lang w:val="en-US" w:eastAsia="en-US" w:bidi="ar-SA"/>
        </w:rPr>
        <w:t xml:space="preserve">, dismay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has often been paired with warnings that protesters avoid violence, too. That association — linking Black political anger and violence — is deeply rooted in America and has not been broken in the past year, said Davin Phoenix, a political scientist at the University of California, Irvine.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“Before Black people even get a chance to process their feelings of trauma and grief, they’re being told by people they elected to the White House — that they put into power — ‘Don’t do this, don’t do that,’” Mr. Phoenix said. “I would love if more politicians, at least those that claim to be allied, turn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say, ‘Don’t do this, don’t do that.’”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hyperlink r:id="rId397" w:history="1">
        <w:r>
          <w:rPr>
            <w:rFonts w:ascii="arial" w:eastAsia="arial" w:hAnsi="arial" w:cs="arial"/>
            <w:i/>
            <w:color w:val="0077CC"/>
            <w:sz w:val="20"/>
            <w:u w:val="single"/>
            <w:shd w:val="clear" w:color="auto" w:fill="FFFFFF"/>
            <w:lang w:val="en-US" w:eastAsia="en-US" w:bidi="ar-SA"/>
          </w:rPr>
          <w:t>protests</w:t>
        </w:r>
      </w:hyperlink>
      <w:r>
        <w:rPr>
          <w:rFonts w:ascii="arial" w:eastAsia="arial" w:hAnsi="arial" w:cs="arial"/>
          <w:color w:val="000000"/>
          <w:sz w:val="20"/>
          <w:lang w:val="en-US" w:eastAsia="en-US" w:bidi="ar-SA"/>
        </w:rPr>
        <w:t xml:space="preserve"> that followed Mr. Floyd’s death became part of the increasingly acrimonious American conversation over politics. Most were peaceful, but there was looting and property damage in some cities, and those images circulated frequently on television and social media.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Republicans cited the protests as an example of the left losing control. Blue Lives Matter flags hung from houses last fall. When support for Mr. Trump boiled over into violence at the U.S. Capitol on Jan. 6, conservatives expressed anger at what they said was a double standard for how the two movements had been treated.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Biden took office in January vowing to </w:t>
      </w:r>
      <w:hyperlink r:id="rId410" w:history="1">
        <w:r>
          <w:rPr>
            <w:rFonts w:ascii="arial" w:eastAsia="arial" w:hAnsi="arial" w:cs="arial"/>
            <w:i/>
            <w:color w:val="0077CC"/>
            <w:sz w:val="20"/>
            <w:u w:val="single"/>
            <w:shd w:val="clear" w:color="auto" w:fill="FFFFFF"/>
            <w:lang w:val="en-US" w:eastAsia="en-US" w:bidi="ar-SA"/>
          </w:rPr>
          <w:t>make racial equity central</w:t>
        </w:r>
      </w:hyperlink>
      <w:r>
        <w:rPr>
          <w:rFonts w:ascii="arial" w:eastAsia="arial" w:hAnsi="arial" w:cs="arial"/>
          <w:color w:val="000000"/>
          <w:sz w:val="20"/>
          <w:lang w:val="en-US" w:eastAsia="en-US" w:bidi="ar-SA"/>
        </w:rPr>
        <w:t xml:space="preserve"> to every element of his agenda — to how coronavirus vaccines are distributed, where federal infrastructure is built, how climate policies are crafted. He quickly made changes any Democratic administration most likely would have made, restoring </w:t>
      </w:r>
      <w:hyperlink r:id="rId411" w:history="1">
        <w:r>
          <w:rPr>
            <w:rFonts w:ascii="arial" w:eastAsia="arial" w:hAnsi="arial" w:cs="arial"/>
            <w:b/>
            <w:i/>
            <w:color w:val="0077CC"/>
            <w:sz w:val="20"/>
            <w:u w:val="single"/>
            <w:shd w:val="clear" w:color="auto" w:fill="FFFFFF"/>
            <w:lang w:val="en-US" w:eastAsia="en-US" w:bidi="ar-SA"/>
          </w:rPr>
          <w:t>police</w:t>
        </w:r>
      </w:hyperlink>
      <w:hyperlink r:id="rId411" w:history="1">
        <w:r>
          <w:rPr>
            <w:rFonts w:ascii="arial" w:eastAsia="arial" w:hAnsi="arial" w:cs="arial"/>
            <w:i/>
            <w:color w:val="0077CC"/>
            <w:sz w:val="20"/>
            <w:u w:val="single"/>
            <w:shd w:val="clear" w:color="auto" w:fill="FFFFFF"/>
            <w:lang w:val="en-US" w:eastAsia="en-US" w:bidi="ar-SA"/>
          </w:rPr>
          <w:t xml:space="preserve"> consent decrees</w:t>
        </w:r>
      </w:hyperlink>
      <w:r>
        <w:rPr>
          <w:rFonts w:ascii="arial" w:eastAsia="arial" w:hAnsi="arial" w:cs="arial"/>
          <w:color w:val="000000"/>
          <w:sz w:val="20"/>
          <w:lang w:val="en-US" w:eastAsia="en-US" w:bidi="ar-SA"/>
        </w:rPr>
        <w:t xml:space="preserve"> and </w:t>
      </w:r>
      <w:hyperlink r:id="rId412" w:history="1">
        <w:r>
          <w:rPr>
            <w:rFonts w:ascii="arial" w:eastAsia="arial" w:hAnsi="arial" w:cs="arial"/>
            <w:i/>
            <w:color w:val="0077CC"/>
            <w:sz w:val="20"/>
            <w:u w:val="single"/>
            <w:shd w:val="clear" w:color="auto" w:fill="FFFFFF"/>
            <w:lang w:val="en-US" w:eastAsia="en-US" w:bidi="ar-SA"/>
          </w:rPr>
          <w:t>fair housing rules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in a sign of the unique moment in which Mr. Biden was elected — and </w:t>
      </w:r>
      <w:hyperlink r:id="rId413" w:history="1">
        <w:r>
          <w:rPr>
            <w:rFonts w:ascii="arial" w:eastAsia="arial" w:hAnsi="arial" w:cs="arial"/>
            <w:i/>
            <w:color w:val="0077CC"/>
            <w:sz w:val="20"/>
            <w:u w:val="single"/>
            <w:shd w:val="clear" w:color="auto" w:fill="FFFFFF"/>
            <w:lang w:val="en-US" w:eastAsia="en-US" w:bidi="ar-SA"/>
          </w:rPr>
          <w:t>his debt to Black voters</w:t>
        </w:r>
      </w:hyperlink>
      <w:r>
        <w:rPr>
          <w:rFonts w:ascii="arial" w:eastAsia="arial" w:hAnsi="arial" w:cs="arial"/>
          <w:color w:val="000000"/>
          <w:sz w:val="20"/>
          <w:lang w:val="en-US" w:eastAsia="en-US" w:bidi="ar-SA"/>
        </w:rPr>
        <w:t xml:space="preserve"> in elevating him — his administration has also made more novel moves, like declaring </w:t>
      </w:r>
      <w:hyperlink r:id="rId414" w:history="1">
        <w:r>
          <w:rPr>
            <w:rFonts w:ascii="arial" w:eastAsia="arial" w:hAnsi="arial" w:cs="arial"/>
            <w:i/>
            <w:color w:val="0077CC"/>
            <w:sz w:val="20"/>
            <w:u w:val="single"/>
            <w:shd w:val="clear" w:color="auto" w:fill="FFFFFF"/>
            <w:lang w:val="en-US" w:eastAsia="en-US" w:bidi="ar-SA"/>
          </w:rPr>
          <w:t>racism a serious threat to public health</w:t>
        </w:r>
      </w:hyperlink>
      <w:r>
        <w:rPr>
          <w:rFonts w:ascii="arial" w:eastAsia="arial" w:hAnsi="arial" w:cs="arial"/>
          <w:color w:val="000000"/>
          <w:sz w:val="20"/>
          <w:lang w:val="en-US" w:eastAsia="en-US" w:bidi="ar-SA"/>
        </w:rPr>
        <w:t xml:space="preserve"> and singling out Black unemployment as a gauge of the economy’s health.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opinion polling has not captured well is whether white liberals will change the behaviors — like opting for segregated schools and neighborhoods — that reinforce racial inequality. Even as the outcry over Mr. Floyd’s death has raised awareness of it, other trends tied to the pandemic have only exacerbated that inequality. That has been true not just as Black families and workers have been </w:t>
      </w:r>
      <w:hyperlink r:id="rId415" w:history="1">
        <w:r>
          <w:rPr>
            <w:rFonts w:ascii="arial" w:eastAsia="arial" w:hAnsi="arial" w:cs="arial"/>
            <w:i/>
            <w:color w:val="0077CC"/>
            <w:sz w:val="20"/>
            <w:u w:val="single"/>
            <w:shd w:val="clear" w:color="auto" w:fill="FFFFFF"/>
            <w:lang w:val="en-US" w:eastAsia="en-US" w:bidi="ar-SA"/>
          </w:rPr>
          <w:t>disproportionately hurt by the pandemic</w:t>
        </w:r>
      </w:hyperlink>
      <w:r>
        <w:rPr>
          <w:rFonts w:ascii="arial" w:eastAsia="arial" w:hAnsi="arial" w:cs="arial"/>
          <w:color w:val="000000"/>
          <w:sz w:val="20"/>
          <w:lang w:val="en-US" w:eastAsia="en-US" w:bidi="ar-SA"/>
        </w:rPr>
        <w:t xml:space="preserve">, but also as white students </w:t>
      </w:r>
      <w:hyperlink r:id="rId416" w:history="1">
        <w:r>
          <w:rPr>
            <w:rFonts w:ascii="arial" w:eastAsia="arial" w:hAnsi="arial" w:cs="arial"/>
            <w:i/>
            <w:color w:val="0077CC"/>
            <w:sz w:val="20"/>
            <w:u w:val="single"/>
            <w:shd w:val="clear" w:color="auto" w:fill="FFFFFF"/>
            <w:lang w:val="en-US" w:eastAsia="en-US" w:bidi="ar-SA"/>
          </w:rPr>
          <w:t>have fared better amid remote education</w:t>
        </w:r>
      </w:hyperlink>
      <w:r>
        <w:rPr>
          <w:rFonts w:ascii="arial" w:eastAsia="arial" w:hAnsi="arial" w:cs="arial"/>
          <w:color w:val="000000"/>
          <w:sz w:val="20"/>
          <w:lang w:val="en-US" w:eastAsia="en-US" w:bidi="ar-SA"/>
        </w:rPr>
        <w:t xml:space="preserve"> and as white homeowners have gained wealth in a frenzied housing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national sample of white Americans this year, Jennifer Chudy, a political scientist at Wellesley College, found that even the most racially sympathetic were more likely to endorse limited, private actions. These included educating oneself about racism or listening to people of color, rather than, for example, choosing to live in a racially diverse community or bringing racial issues to the attention of elected officials and policymakers.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Still, historians say it is hard to overstate the galvanizing effect of Mr. Floyd’s death on public discourse, not just on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but also on how racism is embedded in the policies of public and private institutions.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Black business leaders have spoken in unusually personal terms about their own experiences with racism, with some calling out the business world for doing far too little over the years — “Corporate America has failed Black America,” </w:t>
      </w:r>
      <w:hyperlink r:id="rId417" w:history="1">
        <w:r>
          <w:rPr>
            <w:rFonts w:ascii="arial" w:eastAsia="arial" w:hAnsi="arial" w:cs="arial"/>
            <w:i/>
            <w:color w:val="0077CC"/>
            <w:sz w:val="20"/>
            <w:u w:val="single"/>
            <w:shd w:val="clear" w:color="auto" w:fill="FFFFFF"/>
            <w:lang w:val="en-US" w:eastAsia="en-US" w:bidi="ar-SA"/>
          </w:rPr>
          <w:t>said Darren Walker</w:t>
        </w:r>
      </w:hyperlink>
      <w:r>
        <w:rPr>
          <w:rFonts w:ascii="arial" w:eastAsia="arial" w:hAnsi="arial" w:cs="arial"/>
          <w:color w:val="000000"/>
          <w:sz w:val="20"/>
          <w:lang w:val="en-US" w:eastAsia="en-US" w:bidi="ar-SA"/>
        </w:rPr>
        <w:t>, the president of the Ford Foundation and a board member at PepsiCo, Ralph Lauren and Square — and dozens of brands made commitments to diversify their work forces.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Public outcries over racism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erupted across the world, spurring protest in the streets of Berlin, London, Paris and Vancouver, British Columbia, and in capitals in Africa, Latin America and the Middle East. White Americans unfamiliar with the concept of structural racism drove books on the topic to the top of best-seller lists.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over the last year were more racially diverse than those that followed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of Black men, women and children over the past decade, said Robin D.G. Kelley, a historian of protest movements at the University of California, Los Angeles. And unlike in the past, they propelled defunding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the most far-reaching demand to transform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 to the mainstream.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had more organizing, more people in the streets, more people saying, ‘It’s not enough to fix the system, it needs to be taken down and replaced,’” Dr. Kelley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Organizers worked to turn the energy of the protests into real political power by pushing vast voter registrations. By the fall, racial justice was a campaign issue too. Mostly Democratic candidates addressed racial disparities in their campaigns, including calling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the dismantling of cash bail systems and the creation of civilian review boards.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will forever look back at this moment in American history. George Floyd’s death created a new energy around making changes, though it’s not clear how lasting they will be,” said Rashad Robinson, president of Color of Change. “His death pushed racial justice to the forefront and brought a multiracial response like never before, but we must remember this is about making Chauvin accountable and the work of making systemic changes.”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clear policy outcome has been changes to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More than 30 states have </w:t>
      </w:r>
      <w:hyperlink r:id="rId418" w:history="1">
        <w:r>
          <w:rPr>
            <w:rFonts w:ascii="arial" w:eastAsia="arial" w:hAnsi="arial" w:cs="arial"/>
            <w:i/>
            <w:color w:val="0077CC"/>
            <w:sz w:val="20"/>
            <w:u w:val="single"/>
            <w:shd w:val="clear" w:color="auto" w:fill="FFFFFF"/>
            <w:lang w:val="en-US" w:eastAsia="en-US" w:bidi="ar-SA"/>
          </w:rPr>
          <w:t xml:space="preserve">passed new </w:t>
        </w:r>
      </w:hyperlink>
      <w:hyperlink r:id="rId418" w:history="1">
        <w:r>
          <w:rPr>
            <w:rFonts w:ascii="arial" w:eastAsia="arial" w:hAnsi="arial" w:cs="arial"/>
            <w:b/>
            <w:i/>
            <w:color w:val="0077CC"/>
            <w:sz w:val="20"/>
            <w:u w:val="single"/>
            <w:shd w:val="clear" w:color="auto" w:fill="FFFFFF"/>
            <w:lang w:val="en-US" w:eastAsia="en-US" w:bidi="ar-SA"/>
          </w:rPr>
          <w:t>police</w:t>
        </w:r>
      </w:hyperlink>
      <w:hyperlink r:id="rId418" w:history="1">
        <w:r>
          <w:rPr>
            <w:rFonts w:ascii="arial" w:eastAsia="arial" w:hAnsi="arial" w:cs="arial"/>
            <w:i/>
            <w:color w:val="0077CC"/>
            <w:sz w:val="20"/>
            <w:u w:val="single"/>
            <w:shd w:val="clear" w:color="auto" w:fill="FFFFFF"/>
            <w:lang w:val="en-US" w:eastAsia="en-US" w:bidi="ar-SA"/>
          </w:rPr>
          <w:t xml:space="preserve"> oversight and reform laws</w:t>
        </w:r>
      </w:hyperlink>
      <w:r>
        <w:rPr>
          <w:rFonts w:ascii="arial" w:eastAsia="arial" w:hAnsi="arial" w:cs="arial"/>
          <w:color w:val="000000"/>
          <w:sz w:val="20"/>
          <w:lang w:val="en-US" w:eastAsia="en-US" w:bidi="ar-SA"/>
        </w:rPr>
        <w:t xml:space="preserve"> since Mr. Floyd’s killing, giving states more authority and putting long-powerful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unions on the defensive. The changes include restricting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overhauling disciplinary systems, installing more civilian oversight and requiring transparency around misconduct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Still, systems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are complex and entrenched, and it remains to be seen how much the legislation will change the way things work on the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“America is a deeply racist place and it’s also progressively getting better — both are true,” said Mr. Bailey, the racial reconciliation worker in Richmond. “You are talking about a 350-year problem that’s only a little more than 50 years toward correction.”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David Gelles, Susan C. Beachy and Jonathan Abrams contributed reporting.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David Gelles, Susan C. Beachy and Jonathan Abrams contributed reporting.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George Floyd (PHOTOGRAPH BY OFFICES OF BEN CRUMP LAW) (A1); In the streets of Manhattan, top, at N.B.A. games and across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the Black Lives Matter movement took hold last summer, leading some historians to say the push for racial justice was on a scale not seen since the civil rights movement of the 1960s. (PHOTOGRAPHS BY DEMETRIUS FREEMAN FOR THE NEW YORK TIMES; ASHLEY LANDIS/ASSOCIATED PRESS) (A18); The growing support for racial justice sprouted up on Times Square billboards and on handwritten signs that marked a memorial in Washington. Despite the heightened awareness, many Black Americans remain wary that real change will continue to be elusive. (PHOTOGRAPHS BY DIA DIPASUPIL/GETTY IMAGES; DAMON WINTER/THE NEW YORK TIMES) (A19)</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6" style="position:absolute;z-index:251729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9"/>
          <w:headerReference w:type="default" r:id="rId420"/>
          <w:footerReference w:type="even" r:id="rId421"/>
          <w:footerReference w:type="default" r:id="rId422"/>
          <w:headerReference w:type="first" r:id="rId423"/>
          <w:footerReference w:type="first" r:id="rId424"/>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5" w:history="1">
        <w:r>
          <w:rPr>
            <w:rFonts w:ascii="arial" w:eastAsia="arial" w:hAnsi="arial" w:cs="arial"/>
            <w:b/>
            <w:bCs/>
            <w:i/>
            <w:color w:val="0077CC"/>
            <w:kern w:val="32"/>
            <w:sz w:val="28"/>
            <w:szCs w:val="32"/>
            <w:u w:val="single"/>
            <w:shd w:val="clear" w:color="auto" w:fill="FFFFFF"/>
            <w:lang w:val="en-US" w:eastAsia="en-US" w:bidi="ar-SA"/>
          </w:rPr>
          <w:t xml:space="preserve">Video Shows </w:t>
        </w:r>
      </w:hyperlink>
      <w:hyperlink r:id="rId42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25" w:history="1">
        <w:r>
          <w:rPr>
            <w:rFonts w:ascii="arial" w:eastAsia="arial" w:hAnsi="arial" w:cs="arial"/>
            <w:b/>
            <w:bCs/>
            <w:i/>
            <w:color w:val="0077CC"/>
            <w:kern w:val="32"/>
            <w:sz w:val="28"/>
            <w:szCs w:val="32"/>
            <w:u w:val="single"/>
            <w:shd w:val="clear" w:color="auto" w:fill="FFFFFF"/>
            <w:lang w:val="en-US" w:eastAsia="en-US" w:bidi="ar-SA"/>
          </w:rPr>
          <w:t xml:space="preserve"> Hitting Black Student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17, 2018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KATHARINE Q. SEELYE and JESS BIDGOOD</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28" style="position:absolute;z-index:251730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CAMBRIDGE, Mass. -- The Cambridge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launched an internal investigation into an incident on Friday night in which officers tackled and punched a black Harvard student they were trying to arrest as he stood naked in the median of a busy street.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released a video of the scene on Sunday amid complaints about the officers' conduct, said that the student, Selorm Ohene, 21, was apparently high on drugs and acting in an aggressive and unruly manner when they approached him and tried to calm him down. He came at them,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with clenched fists.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video of the incident shows a few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standing in a circle around Mr. Ohene for several moments. As he stepped toward one officer, a second officer dove at his legs from behind, the video shows, and Mr. Ohene and the officers fell to the ground. Mr. Ohene could be heard crying out at that point. At least one officer then could be seen punching Mr. Ohene,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acknowledged that an officer punched him five times in the stomach.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Harvard Black Law Students Association, some of whose members witnessed the scene, disputed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account and said the officers acted without provocation.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demand that the officers who assaulted this man while he was naked, fully subdued and bleeding on the ground be investigated and held accountable,'' the group said in a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Harvard's president, Drew Faust, said Monday that while she did not yet know all the facts, the incident was ''profoundly disturbing,'' especially as it occurred against ''the backdrop of increasingly urgent questions about race and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mayor of Cambridge, Marc C. McGovern, called the video ''disturbing'' and said he wanted to ensure ''that the horrific treatment of black Americans at the hands of law enforcement has no place in Cambridge.''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Branville G. Bard Jr., the Cambridge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said at a news conference that he supported the arresting officers and had not placed them on administrative leave. As in any case involving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he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begun an internal investigation. Mr. Bard said the report would be made public as soon as it was completed.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Ohene is still in a hospital, where he was taken Friday night, and he remains under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 He has been charged with indecent exposure, disorderly conduct, assault, resisting arrest, and assault and battery on ambulance personnel. He is still undergoing mental health examinations and has yet to be arraigned.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Ohene is studying mathematics, according to a statement from his lawyers, Ronald S. Sullivan, Jr. and Dehlia Umunna, both of whom are professors at Harvard. They said he is still recovering from his injuries, but offered few other details about the arrest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lawyers said it had been a trying ordeal for their client and his family, and they asked the public and the media to respect his privacy. ''As the public is aware, several students captured the incident on their cell phones,'' the statement said. ''The video speaks for itself.''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Jeremy Warnick, a Cambridge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said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still trying to contact witnesses, and we haven't spoken with the individual who was arrested.'' Mr. Warnick said that the internal investigation would focus on the tackling of Mr. Ohene from behind and the punches that were thrown.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Ohene was standing naked in the middle of Massachusetts Avenue around 9 p.m. Friday.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Mr. Ohene's friends reported that he had taken a hallucinogenic drug, although that could not be independently verified.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Cars slowed down and about 30 people gathered to watch the scene. Many called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the confrontation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occurred, people continued watching, some taking videos with their phones.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suggested that Mr. Ohene was aggressive. ''Ohene's goal was to seriously hurt himself or one of the officers on scene,'' the report said. ''Ohene absolutely could not be reasoned with.''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report went on: ''Unable to pry Ohene's hands from underneath his body, I delivered approximately five strikes with a closed fists to the area of his stomach.''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shackled his ankles before putting him in an ambulance.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pool of blood remained on the pavement as the ambulance departed,'' according to the Black Law Students Association.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its statement, the student group called on Harvard to form a crisis team to deal with emergencies without involving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demanded an investigation into the officers' conduct. It also said the officers had tried to obstruct witnesses' attempts to record the encounter, but it did not specify how.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McGovern, the mayor, said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this progressive city was ''far ahead of many communities in the country.'' But Cambridge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criticized for their treatment of black residents in the past, most notably in 2009, 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Henry Louis Gates Jr., a black professor at Harvard, who was seen struggling to open his jammed front door.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episode touched off an extensive national debate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treatment of blacks, which intensified when President Barack Obama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''acted stupidly.'' A report commissioned by the city later called the incident ''avoidable,'' though it said both the officer and Mr. Gates escalated the encounter.</w:t>
      </w:r>
    </w:p>
    <w:p>
      <w:pPr>
        <w:keepNext w:val="0"/>
        <w:spacing w:before="240" w:after="0" w:line="260" w:lineRule="atLeast"/>
        <w:ind w:left="0" w:right="0" w:firstLine="0"/>
        <w:jc w:val="left"/>
        <w:rPr>
          <w:lang w:val="en-US" w:eastAsia="en-US" w:bidi="ar-SA"/>
        </w:rPr>
      </w:pPr>
      <w:r>
        <w:rPr>
          <w:lang w:val="en-US" w:eastAsia="en-US" w:bidi="ar-SA"/>
        </w:rPr>
        <w:br/>
      </w:r>
      <w:hyperlink r:id="rId426" w:history="1">
        <w:r>
          <w:rPr>
            <w:rFonts w:ascii="arial" w:eastAsia="arial" w:hAnsi="arial" w:cs="arial"/>
            <w:i/>
            <w:color w:val="0077CC"/>
            <w:sz w:val="20"/>
            <w:u w:val="single"/>
            <w:shd w:val="clear" w:color="auto" w:fill="FFFFFF"/>
            <w:lang w:val="en-US" w:eastAsia="en-US" w:bidi="ar-SA"/>
          </w:rPr>
          <w:t>https://www.nytimes.com/2018/04/16/us/harvard-student-beating-</w:t>
        </w:r>
      </w:hyperlink>
      <w:hyperlink r:id="rId426" w:history="1">
        <w:r>
          <w:rPr>
            <w:rFonts w:ascii="arial" w:eastAsia="arial" w:hAnsi="arial" w:cs="arial"/>
            <w:b/>
            <w:i/>
            <w:color w:val="0077CC"/>
            <w:sz w:val="20"/>
            <w:u w:val="single"/>
            <w:shd w:val="clear" w:color="auto" w:fill="FFFFFF"/>
            <w:lang w:val="en-US" w:eastAsia="en-US" w:bidi="ar-SA"/>
          </w:rPr>
          <w:t>police</w:t>
        </w:r>
      </w:hyperlink>
      <w:hyperlink r:id="rId426" w:history="1">
        <w:r>
          <w:rPr>
            <w:rFonts w:ascii="arial" w:eastAsia="arial" w:hAnsi="arial" w:cs="arial"/>
            <w:i/>
            <w:color w:val="0077CC"/>
            <w:sz w:val="20"/>
            <w:u w:val="single"/>
            <w:shd w:val="clear" w:color="auto" w:fill="FFFFFF"/>
            <w:lang w:val="en-US" w:eastAsia="en-US" w:bidi="ar-SA"/>
          </w:rPr>
          <w:t>.html</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9" style="position:absolute;z-index:251731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3" w:history="1">
        <w:r>
          <w:rPr>
            <w:rFonts w:ascii="arial" w:eastAsia="arial" w:hAnsi="arial" w:cs="arial"/>
            <w:b/>
            <w:bCs/>
            <w:i/>
            <w:color w:val="0077CC"/>
            <w:kern w:val="32"/>
            <w:sz w:val="28"/>
            <w:szCs w:val="32"/>
            <w:u w:val="single"/>
            <w:shd w:val="clear" w:color="auto" w:fill="FFFFFF"/>
            <w:lang w:val="en-US" w:eastAsia="en-US" w:bidi="ar-SA"/>
          </w:rPr>
          <w:t>A Rise in Public Explanations After Prosecutors Decline to Indict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25, 2017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Metropolitan Desk; Pg. 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BENJAMIN WEISER; Doris Burke contributed research.</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31" style="position:absolute;z-index:251732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federal and state prosecutors in New York opted last week not to bring charges against Mayor Bill de Blasio or any of his aides after investigating their campaign financing efforts, the mayor was left cleared but not unscathed.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an extraordinary 10-page letter that it released publicly, the Manhattan district attorney's office essentially laid out what had been its case against Mr. de Blasio, saying that certain acts had appeared to be ''contrary to the intent and spirit'' of campaign finance laws.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attorney's office issued a far more sparse statement, but still noted several instances where the mayor and others acting on his behalf had solicited donations from people who ''sought official favors from the city, after which the mayor made or directed inquiries to relevant city agencies on behalf of those donors.''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two statements marked an apparent trend: Across the nation, prosecutors seem to have become more willing to speak publicly about the decision on their part not to file charges in high-profile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past two years, the Justice Department has issued statements to announce and explain the lack of federal charges after investigations into the fatal shooting of Trayvon Martin in Sanford, Fla.; the death of a teenager whose body was found in a rolled-up gym mat in a Georgia high school; and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by a white sheriff's deputy, who flipped a black female student out of her chair and threw her across a high school classroom floor in South Carolina.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occasion, the authorities have gone even further, calling conduct into question even when the actions were not prosecutable.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Perhaps the most notable example occurred last year, when the director of the F.B.I., James B. Comey, announced that the bureau was closing an investigation into the handling of classified information by Hillary Clinton, the Democratic presidential candidate. Although the bureau found no evidence that Ms. Clinton or her colleagues had intended to violate the law, Mr. Comey said, there was evidence that they had been ''extremely careless.''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Comey acknowledged that his statement was ''unusual'' and that he was including ''more detail about our process than I ordinarily would, because I think the American people deserve those details in a case of intense public interest.''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fact that prosecutors and investigators are speaking more freely has fueled debate among legal experts over whether the authorities, when closing their investigations without filing charges, should issue such comments.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think it is happening more often, and more prominently,'' said Rebecca Roiphe, a former assistant district attorney in Manhattan who now teaches at New York Law School. ''I think it's extremely problematic.''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prosecutor's decision to offer details of an investigation and explain why charges were not being brought would seem to be a model of transparency, especially in cases involving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or other alleged civil rights violations, when families and communities may not trust the authorities to investigate fairly.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the same time, legal experts said, such statements could potentially allow a prosecutor to level criticisms without a filter, depriving the recipient of the ability to respond in kind.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''My view is that a prosecutor has two choices: indict or shut up,'' said Stephen Gillers, a law professor at New York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Daniel C. Richman, a law professor at Columbia and former federal prosecutor in Manhattan, said he recently asked a law student, Kathleen Ann Marini, to conduct research into how frequently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prosecutors had issued statements after declining to charge. A quick search turned up more than two dozen cases since 2010, the vast majority in the civil rights and public corruption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pattern does not surprise me,'' Professor Richman said. ''These are really hard questions, when you consider that all too often the failure to prosecute someone is taken incorrectly as his vindication.''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you're a prosecutor,'' he added, ''the safest move is always to never say anything and let the target twist in the wind.''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be sure, there have been instances in decades past when prosecutors have chosen to issue critical statements even when deciding not to bring charges. In 1993, the Litchfield County State's Attorney in Connecticut said that he had ''probable cause'' to charge Woody Allen with sexually molesting his young daughter but then declined to file charges. Mr. Allen has vigorously and consistently denied any wrongdoing in the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Sometime such announcements appear to be welcomed by the subjects of investigations. In January 2016, Preet Bharara, then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in Manhattan, said in a one-paragraph statement that his office would not charge Gov. Andrew M. Cuomo after ''a thorough investigation of interference'' with the operation of an anti-corruption commission.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were always confident there was no illegality here, and we appreciate the U.S. attorney clarifying this for the public record,'' Mr. Cuomo's lawyer, Elkan Abramowitz, said then.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Benjamin L. Crump, the lead lawyer for the family of Trayvon Martin, said this week that the Justice Department's statement in 2015 explaining that it had found ''insufficient evidence'' to file criminal civil rights charges against the man who killed him, George Zimmerman, was ''inadequate,'' but it at least gave ''some insight'' into how the decision had been reached.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''My feeling is that people deserve answers,'' Mr. Crump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year ago, Mr. Bharara issued a long statement explaining the decision not to charge a white officer, Richard Haste, in the fatal shooting of an unarmed black teenager, Ramarley Graham, in the bathroom of his Bronx home in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officer's lawyer, Stuart London, said this week that the statement was helpful in clarifying the guidelines for prosecuting such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just spoke in terms of how high the bar is for a federal civil rights indictment,'' he said. His client has denied any wrongdoing.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office of the Manhattan district attorney, Cyrus R. Vance, Jr., has issued statements in at least a half dozen prominent cases since 2012 in which it did not file charges.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cases involved public allegations against one or more people, Mr. Vance's spokeswoman, Joan Vollero, said, ''and there was an overwhelming public interest in having the ultimate conclusions disclosed.''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one such matter, the office spent more than three months investigating a widely publicized rape allegation against the lawyer Sanford A. Rubenstein, who had maintained his innocence and had not been arrested.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Rubenstein's lawyer, Benjamin Brafman, said on Wednesday that he firmly believed that if an investigation had received widespread news coverage, ''it is not only appropriate, it is absolutely necessary for that person to be publicly cleared'' when the investigation is completed.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Vance's 10-page letter about the de Blasio investigation was in response to a 2016 referral from the State Board of Elections, which contained serious allegations and was widely described in news reports.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Given those circumstances, Ms. Vollero said, ''we concluded that fairness to those involved, coupled with the public's right to know, compelled us to be as transparent as possible in announcing our conclusions.''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Joon H. Kim, the acting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in Manhattan, noted in his half-page statement that although it was rare for his office to comment on the status of an investigation, ''we believe it appropriate in this case at this time, in order not to unduly influence the upcoming campaign and mayoral election.''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de Blasio thanked both offices for publishing their conclusions ''in a timely manner,'' and said the results confirmed that he and his staff had acted in a manner that was ''legal and appropriate and ethical throughout.''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legal experts had mixed reactions to the prosecutors' public comments.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Bennett L. Gershman, a law professor at Pace University, criticized both statements for making ''insinuations of misconduct'' which he said was ''improper, totally beyond what a prosecutor should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Professor Gillers also questioned Mr. Vance's public letter, saying it ''gave the mayor's opponents, electoral and otherwise, a powerful sound bite to use against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Professor Gillers said Mr. Kim's statement was the rare appropriate exception to his view that prosecutors at such times should remain silent.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public had an interest in a brief explanation of the reasons for the decision, given the political context,'' he said.</w:t>
      </w:r>
    </w:p>
    <w:p>
      <w:pPr>
        <w:keepNext w:val="0"/>
        <w:spacing w:before="240" w:after="0" w:line="260" w:lineRule="atLeast"/>
        <w:ind w:left="0" w:right="0" w:firstLine="0"/>
        <w:jc w:val="left"/>
        <w:rPr>
          <w:lang w:val="en-US" w:eastAsia="en-US" w:bidi="ar-SA"/>
        </w:rPr>
      </w:pPr>
      <w:r>
        <w:rPr>
          <w:lang w:val="en-US" w:eastAsia="en-US" w:bidi="ar-SA"/>
        </w:rPr>
        <w:br/>
      </w:r>
      <w:hyperlink r:id="rId434" w:history="1">
        <w:r>
          <w:rPr>
            <w:rFonts w:ascii="arial" w:eastAsia="arial" w:hAnsi="arial" w:cs="arial"/>
            <w:i/>
            <w:color w:val="0077CC"/>
            <w:sz w:val="20"/>
            <w:u w:val="single"/>
            <w:shd w:val="clear" w:color="auto" w:fill="FFFFFF"/>
            <w:lang w:val="en-US" w:eastAsia="en-US" w:bidi="ar-SA"/>
          </w:rPr>
          <w:t>http://www.nytimes.com/2017/03/24/nyregion/bill-de-blasio-campaign-finance.html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2" style="position:absolute;z-index:25173401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Prosecutors opted last week not to charge Mayor Bill de Blasio over campaign fund-raising. (PHOTOGRAPH BY JOSHUA BRIGHT FOR 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435"/>
          <w:headerReference w:type="default" r:id="rId436"/>
          <w:footerReference w:type="even" r:id="rId437"/>
          <w:footerReference w:type="default" r:id="rId438"/>
          <w:headerReference w:type="first" r:id="rId439"/>
          <w:footerReference w:type="first" r:id="rId440"/>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64" w:name="Bookmark_33"/>
      <w:bookmarkEnd w:id="64"/>
    </w:p>
    <w:p>
      <w:pPr>
        <w:rPr>
          <w:rFonts w:ascii="arial" w:eastAsia="arial" w:hAnsi="arial" w:cs="arial"/>
          <w:sz w:val="20"/>
          <w:lang w:val="en-US" w:eastAsia="en-US" w:bidi="ar-SA"/>
        </w:rPr>
      </w:pPr>
      <w:r>
        <w:pict>
          <v:shape id="_x0000_i1134"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441" w:history="1">
        <w:r>
          <w:rPr>
            <w:rFonts w:ascii="arial" w:eastAsia="arial" w:hAnsi="arial" w:cs="arial"/>
            <w:b/>
            <w:bCs/>
            <w:i/>
            <w:color w:val="0077CC"/>
            <w:kern w:val="32"/>
            <w:sz w:val="28"/>
            <w:szCs w:val="32"/>
            <w:u w:val="single"/>
            <w:shd w:val="clear" w:color="auto" w:fill="FFFFFF"/>
            <w:lang w:val="en-US" w:eastAsia="en-US" w:bidi="ar-SA"/>
          </w:rPr>
          <w:t>Should Prosecutors Chastise Those They Don’t Charge?</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March 24, 2017 Friday 00:00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2017 The New York Times Company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NYREGION</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1483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BENJAMIN WEISER</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Prosecutors have become more willing to speak publicly about their decision not to file charges in high-profile cases. Not surprisingly, some object.</w:t>
      </w:r>
    </w:p>
    <w:p>
      <w:pPr>
        <w:keepNext/>
        <w:spacing w:before="240" w:after="0" w:line="340" w:lineRule="atLeast"/>
        <w:ind w:left="0" w:right="0" w:firstLine="0"/>
        <w:jc w:val="left"/>
        <w:rPr>
          <w:rFonts w:ascii="arial" w:eastAsia="arial" w:hAnsi="arial" w:cs="arial"/>
          <w:sz w:val="20"/>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135" style="position:absolute;z-index:251736064"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federal and state prosecutors in New York opted last week not to bring charges against Mayor </w:t>
      </w:r>
      <w:hyperlink r:id="rId442" w:history="1">
        <w:r>
          <w:rPr>
            <w:rFonts w:ascii="arial" w:eastAsia="arial" w:hAnsi="arial" w:cs="arial"/>
            <w:i/>
            <w:color w:val="0077CC"/>
            <w:sz w:val="20"/>
            <w:u w:val="single"/>
            <w:shd w:val="clear" w:color="auto" w:fill="FFFFFF"/>
            <w:lang w:val="en-US" w:eastAsia="en-US" w:bidi="ar-SA"/>
          </w:rPr>
          <w:t>Bill de Blasio</w:t>
        </w:r>
      </w:hyperlink>
      <w:r>
        <w:rPr>
          <w:rFonts w:ascii="arial" w:eastAsia="arial" w:hAnsi="arial" w:cs="arial"/>
          <w:color w:val="000000"/>
          <w:sz w:val="20"/>
          <w:lang w:val="en-US" w:eastAsia="en-US" w:bidi="ar-SA"/>
        </w:rPr>
        <w:t xml:space="preserve"> or any of his aides after investigating their campaign financing efforts, the mayor was left            </w:t>
      </w:r>
      <w:hyperlink r:id="rId443" w:history="1">
        <w:r>
          <w:rPr>
            <w:rFonts w:ascii="arial" w:eastAsia="arial" w:hAnsi="arial" w:cs="arial"/>
            <w:i/>
            <w:color w:val="0077CC"/>
            <w:sz w:val="20"/>
            <w:u w:val="single"/>
            <w:shd w:val="clear" w:color="auto" w:fill="FFFFFF"/>
            <w:lang w:val="en-US" w:eastAsia="en-US" w:bidi="ar-SA"/>
          </w:rPr>
          <w:t>cleared but not unscathed</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extraordinary 10-page letter that it released publicly, the Manhattan district attorney's office essentially laid out what had been its case against Mr. de Blasio, saying that certain acts had appeared to be “contrary to the intent and spirit” of campaign finance laws.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attorney’s office issued a far more sparse statement, but still noted several instances where the mayor and others acting on his behalf had solicited donations from people who “sought official favors from the city, after which the mayor made or directed inquiries to relevant city agencies on behalf of those donors.”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two statements marked an apparent trend: Across the nation, prosecutors seem to have become more willing to speak publicly about the decision on their part not to file charges in high-profile cases.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past two years, the Justice Department has issued statements to announce and explain the lack of federal charges after investigations into the fatal shooting of </w:t>
      </w:r>
      <w:hyperlink r:id="rId444" w:history="1">
        <w:r>
          <w:rPr>
            <w:rFonts w:ascii="arial" w:eastAsia="arial" w:hAnsi="arial" w:cs="arial"/>
            <w:i/>
            <w:color w:val="0077CC"/>
            <w:sz w:val="20"/>
            <w:u w:val="single"/>
            <w:shd w:val="clear" w:color="auto" w:fill="FFFFFF"/>
            <w:lang w:val="en-US" w:eastAsia="en-US" w:bidi="ar-SA"/>
          </w:rPr>
          <w:t>Trayvon Martin</w:t>
        </w:r>
      </w:hyperlink>
      <w:r>
        <w:rPr>
          <w:rFonts w:ascii="arial" w:eastAsia="arial" w:hAnsi="arial" w:cs="arial"/>
          <w:color w:val="000000"/>
          <w:sz w:val="20"/>
          <w:lang w:val="en-US" w:eastAsia="en-US" w:bidi="ar-SA"/>
        </w:rPr>
        <w:t xml:space="preserve"> in Sanford, Fla.; the            </w:t>
      </w:r>
      <w:hyperlink r:id="rId445" w:history="1">
        <w:r>
          <w:rPr>
            <w:rFonts w:ascii="arial" w:eastAsia="arial" w:hAnsi="arial" w:cs="arial"/>
            <w:i/>
            <w:color w:val="0077CC"/>
            <w:sz w:val="20"/>
            <w:u w:val="single"/>
            <w:shd w:val="clear" w:color="auto" w:fill="FFFFFF"/>
            <w:lang w:val="en-US" w:eastAsia="en-US" w:bidi="ar-SA"/>
          </w:rPr>
          <w:t>death of a teenager</w:t>
        </w:r>
      </w:hyperlink>
      <w:r>
        <w:rPr>
          <w:rFonts w:ascii="arial" w:eastAsia="arial" w:hAnsi="arial" w:cs="arial"/>
          <w:color w:val="000000"/>
          <w:sz w:val="20"/>
          <w:lang w:val="en-US" w:eastAsia="en-US" w:bidi="ar-SA"/>
        </w:rPr>
        <w:t xml:space="preserve"> whose body was found in a rolled-up gym mat in a Georgia high school; and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by a white            </w:t>
      </w:r>
      <w:hyperlink r:id="rId446" w:history="1">
        <w:r>
          <w:rPr>
            <w:rFonts w:ascii="arial" w:eastAsia="arial" w:hAnsi="arial" w:cs="arial"/>
            <w:i/>
            <w:color w:val="0077CC"/>
            <w:sz w:val="20"/>
            <w:u w:val="single"/>
            <w:shd w:val="clear" w:color="auto" w:fill="FFFFFF"/>
            <w:lang w:val="en-US" w:eastAsia="en-US" w:bidi="ar-SA"/>
          </w:rPr>
          <w:t>sheriff’s deputy,</w:t>
        </w:r>
      </w:hyperlink>
      <w:r>
        <w:rPr>
          <w:rFonts w:ascii="arial" w:eastAsia="arial" w:hAnsi="arial" w:cs="arial"/>
          <w:color w:val="000000"/>
          <w:sz w:val="20"/>
          <w:lang w:val="en-US" w:eastAsia="en-US" w:bidi="ar-SA"/>
        </w:rPr>
        <w:t xml:space="preserve"> who flipped a black female student out of her chair and threw her across a high school classroom floor in South Carolina.</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On occasion, the authorities have gone even further, calling conduct into question even when the actions were not prosecutable.</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Perhaps the most notable example occurred last year, when the director of the </w:t>
      </w:r>
      <w:hyperlink r:id="rId447" w:history="1">
        <w:r>
          <w:rPr>
            <w:rFonts w:ascii="arial" w:eastAsia="arial" w:hAnsi="arial" w:cs="arial"/>
            <w:i/>
            <w:color w:val="0077CC"/>
            <w:sz w:val="20"/>
            <w:u w:val="single"/>
            <w:shd w:val="clear" w:color="auto" w:fill="FFFFFF"/>
            <w:lang w:val="en-US" w:eastAsia="en-US" w:bidi="ar-SA"/>
          </w:rPr>
          <w:t>F.B.I.</w:t>
        </w:r>
      </w:hyperlink>
      <w:r>
        <w:rPr>
          <w:rFonts w:ascii="arial" w:eastAsia="arial" w:hAnsi="arial" w:cs="arial"/>
          <w:color w:val="000000"/>
          <w:sz w:val="20"/>
          <w:lang w:val="en-US" w:eastAsia="en-US" w:bidi="ar-SA"/>
        </w:rPr>
        <w:t xml:space="preserve">, James B. Comey,            </w:t>
      </w:r>
      <w:hyperlink r:id="rId448" w:history="1">
        <w:r>
          <w:rPr>
            <w:rFonts w:ascii="arial" w:eastAsia="arial" w:hAnsi="arial" w:cs="arial"/>
            <w:i/>
            <w:color w:val="0077CC"/>
            <w:sz w:val="20"/>
            <w:u w:val="single"/>
            <w:shd w:val="clear" w:color="auto" w:fill="FFFFFF"/>
            <w:lang w:val="en-US" w:eastAsia="en-US" w:bidi="ar-SA"/>
          </w:rPr>
          <w:t>announced that the bureau was closing an investigation</w:t>
        </w:r>
      </w:hyperlink>
      <w:r>
        <w:rPr>
          <w:rFonts w:ascii="arial" w:eastAsia="arial" w:hAnsi="arial" w:cs="arial"/>
          <w:color w:val="000000"/>
          <w:sz w:val="20"/>
          <w:lang w:val="en-US" w:eastAsia="en-US" w:bidi="ar-SA"/>
        </w:rPr>
        <w:t xml:space="preserve"> into the handling of classified information by Hillary Clinton, the Democratic presidential candidate. Although the bureau found no evidence that Ms. Clinton or her colleagues had intended to violate the law, Mr. Comey said, there was evidence that they had been “extremely careless.”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Mr. Comey acknowledged that his statement was “unusual” and that he was including “more detail about our process than I ordinarily would, because I think the American people deserve those details in a case of intense public interest.”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that prosecutors and investigators are speaking more freely has fueled debate among legal experts over whether the authorities, when closing their investigations without filing charges, should issue such comments.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think it is happening more often, and more prominently,” said Rebecca Roiphe, a former assistant district attorney in Manhattan who now teaches at New York Law School. “I think it’s extremely problematic.”</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prosecutor’s decision to offer details of an investigation and explain why charges were not being brought would seem to be a model of transparency, especially in cases involving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or other alleged civil rights violations, when families and communities may not trust the authorities to investigate fairly.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same time, legal experts said, such statements could potentially allow a prosecutor to level criticisms without a filter, depriving the recipient of the ability to respond in kind.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“My view is that a prosecutor has two choices: indict or shut up,” said Stephen Gillers, a law professor at New York University.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Daniel C. Richman, a law professor at Columbia and former federal prosecutor in Manhattan, said he recently asked a law student, Kathleen Ann Marini, to conduct research into how frequently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prosecutors had issued statements after declining to charge. A quick search turned up more than two dozen cases since 2010, the vast majority in the civil rights and public corruption area.</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pattern does not surprise me,” Professor Richman said. “These are really hard questions, when you consider that all too often the failure to prosecute someone is taken incorrectly as his vindication.”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“If you’re a prosecutor,” he added, “the safest move is always to never say anything and let the target twist in the wind.”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To be sure, there have been instances in decades past when prosecutors have chosen to issue critical statements even when deciding not to bring charges. In 1993, the Litchfield County State’s Attorney in Connecticut said that he had “probable cause” to charge Woody Allen with sexually molesting his young daughter but then declined to file charges. Mr. Allen has vigorously and consistently denied any wrongdoing in the case.</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Sometime such announcements appear to be welcomed by the subjects of investigations. In January 2016, Preet Bharara, then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in Manhattan, </w:t>
      </w:r>
      <w:hyperlink r:id="rId449" w:history="1">
        <w:r>
          <w:rPr>
            <w:rFonts w:ascii="arial" w:eastAsia="arial" w:hAnsi="arial" w:cs="arial"/>
            <w:i/>
            <w:color w:val="0077CC"/>
            <w:sz w:val="20"/>
            <w:u w:val="single"/>
            <w:shd w:val="clear" w:color="auto" w:fill="FFFFFF"/>
            <w:lang w:val="en-US" w:eastAsia="en-US" w:bidi="ar-SA"/>
          </w:rPr>
          <w:t>said</w:t>
        </w:r>
      </w:hyperlink>
      <w:r>
        <w:rPr>
          <w:rFonts w:ascii="arial" w:eastAsia="arial" w:hAnsi="arial" w:cs="arial"/>
          <w:color w:val="000000"/>
          <w:sz w:val="20"/>
          <w:lang w:val="en-US" w:eastAsia="en-US" w:bidi="ar-SA"/>
        </w:rPr>
        <w:t xml:space="preserve"> in a one-paragraph statement that his office would not charge Gov. Andrew M. Cuomo after “a thorough investigation of interference” with the operation of an anti-corruption commission.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were always confident there was no illegality here, and we appreciate the U.S. attorney clarifying this for the public record,” Mr. Cuomo’s lawyer, Elkan Abramowitz, said then.</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Benjamin L. Crump, the lead lawyer for the family of Trayvon Martin, said this week that the </w:t>
      </w:r>
      <w:hyperlink r:id="rId444" w:history="1">
        <w:r>
          <w:rPr>
            <w:rFonts w:ascii="arial" w:eastAsia="arial" w:hAnsi="arial" w:cs="arial"/>
            <w:i/>
            <w:color w:val="0077CC"/>
            <w:sz w:val="20"/>
            <w:u w:val="single"/>
            <w:shd w:val="clear" w:color="auto" w:fill="FFFFFF"/>
            <w:lang w:val="en-US" w:eastAsia="en-US" w:bidi="ar-SA"/>
          </w:rPr>
          <w:t>Justice Department’s statement</w:t>
        </w:r>
      </w:hyperlink>
      <w:r>
        <w:rPr>
          <w:rFonts w:ascii="arial" w:eastAsia="arial" w:hAnsi="arial" w:cs="arial"/>
          <w:color w:val="000000"/>
          <w:sz w:val="20"/>
          <w:lang w:val="en-US" w:eastAsia="en-US" w:bidi="ar-SA"/>
        </w:rPr>
        <w:t xml:space="preserve"> in 2015 explaining that it had found “insufficient evidence” to file criminal civil rights charges against the man who killed him, George Zimmerman, was “inadequate,” but it at least gave “some insight” into how the decision had been reached.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“My feeling is that people deserve answers,” Mr. Crump said.</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year ago, Mr. Bharara </w:t>
      </w:r>
      <w:hyperlink r:id="rId450" w:history="1">
        <w:r>
          <w:rPr>
            <w:rFonts w:ascii="arial" w:eastAsia="arial" w:hAnsi="arial" w:cs="arial"/>
            <w:i/>
            <w:color w:val="0077CC"/>
            <w:sz w:val="20"/>
            <w:u w:val="single"/>
            <w:shd w:val="clear" w:color="auto" w:fill="FFFFFF"/>
            <w:lang w:val="en-US" w:eastAsia="en-US" w:bidi="ar-SA"/>
          </w:rPr>
          <w:t>issued a long statement</w:t>
        </w:r>
      </w:hyperlink>
      <w:r>
        <w:rPr>
          <w:rFonts w:ascii="arial" w:eastAsia="arial" w:hAnsi="arial" w:cs="arial"/>
          <w:color w:val="000000"/>
          <w:sz w:val="20"/>
          <w:lang w:val="en-US" w:eastAsia="en-US" w:bidi="ar-SA"/>
        </w:rPr>
        <w:t xml:space="preserve"> explaining the decision not to charge a white officer, Richard Haste, in the fatal shooting of an unarmed black teenager, Ramarley Graham, in the bathroom of his Bronx home in 2012.</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officer’s lawyer, Stuart London, said this week that the statement was helpful in clarifying the guidelines for prosecuting such cases.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 just spoke in terms of how high the bar is for a federal civil rights indictment,” he said. His client has denied any wrongdoing.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office of the Manhattan district attorney, Cyrus R. Vance, Jr., has issued statements in at least a half dozen prominent cases since 2012 in which it did not file charges.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cases involved public allegations against one or more people, Mr. Vance’s spokeswoman, Joan Vollero, said, “and there was an overwhelming public interest in having the ultimate conclusions disclosed.”</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one such matter, the office spent more than three months investigating </w:t>
      </w:r>
      <w:hyperlink r:id="rId451" w:history="1">
        <w:r>
          <w:rPr>
            <w:rFonts w:ascii="arial" w:eastAsia="arial" w:hAnsi="arial" w:cs="arial"/>
            <w:i/>
            <w:color w:val="0077CC"/>
            <w:sz w:val="20"/>
            <w:u w:val="single"/>
            <w:shd w:val="clear" w:color="auto" w:fill="FFFFFF"/>
            <w:lang w:val="en-US" w:eastAsia="en-US" w:bidi="ar-SA"/>
          </w:rPr>
          <w:t>a widely publicized rape allegation</w:t>
        </w:r>
      </w:hyperlink>
      <w:r>
        <w:rPr>
          <w:rFonts w:ascii="arial" w:eastAsia="arial" w:hAnsi="arial" w:cs="arial"/>
          <w:color w:val="000000"/>
          <w:sz w:val="20"/>
          <w:lang w:val="en-US" w:eastAsia="en-US" w:bidi="ar-SA"/>
        </w:rPr>
        <w:t xml:space="preserve"> against the lawyer Sanford A. Rubenstein, who had maintained his innocence and had not been arrested.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Mr. Rubenstein’s lawyer, Benjamin Brafman, said on Wednesday that he firmly believed that if an investigation had received widespread news coverage, “it is not only appropriate, it is absolutely necessary for that person to be publicly cleared” when the investigation is completed.</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Vance’s </w:t>
      </w:r>
      <w:hyperlink r:id="rId452" w:history="1">
        <w:r>
          <w:rPr>
            <w:rFonts w:ascii="arial" w:eastAsia="arial" w:hAnsi="arial" w:cs="arial"/>
            <w:i/>
            <w:color w:val="0077CC"/>
            <w:sz w:val="20"/>
            <w:u w:val="single"/>
            <w:shd w:val="clear" w:color="auto" w:fill="FFFFFF"/>
            <w:lang w:val="en-US" w:eastAsia="en-US" w:bidi="ar-SA"/>
          </w:rPr>
          <w:t>10-page letter</w:t>
        </w:r>
      </w:hyperlink>
      <w:r>
        <w:rPr>
          <w:rFonts w:ascii="arial" w:eastAsia="arial" w:hAnsi="arial" w:cs="arial"/>
          <w:color w:val="000000"/>
          <w:sz w:val="20"/>
          <w:lang w:val="en-US" w:eastAsia="en-US" w:bidi="ar-SA"/>
        </w:rPr>
        <w:t xml:space="preserve"> about the de Blasio investigation was in response to a 2016 referral from the State Board of Elections, which contained serious allegations and was widely described in news reports.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Given those circumstances, Ms. Vollero said, “we concluded that fairness to those involved, coupled with the public’s right to know, compelled us to be as transparent as possible in announcing our conclusions.”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Joon H. Kim, the acting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in Manhattan, noted in his </w:t>
      </w:r>
      <w:hyperlink r:id="rId453" w:history="1">
        <w:r>
          <w:rPr>
            <w:rFonts w:ascii="arial" w:eastAsia="arial" w:hAnsi="arial" w:cs="arial"/>
            <w:i/>
            <w:color w:val="0077CC"/>
            <w:sz w:val="20"/>
            <w:u w:val="single"/>
            <w:shd w:val="clear" w:color="auto" w:fill="FFFFFF"/>
            <w:lang w:val="en-US" w:eastAsia="en-US" w:bidi="ar-SA"/>
          </w:rPr>
          <w:t>half-page statement</w:t>
        </w:r>
      </w:hyperlink>
      <w:r>
        <w:rPr>
          <w:rFonts w:ascii="arial" w:eastAsia="arial" w:hAnsi="arial" w:cs="arial"/>
          <w:color w:val="000000"/>
          <w:sz w:val="20"/>
          <w:lang w:val="en-US" w:eastAsia="en-US" w:bidi="ar-SA"/>
        </w:rPr>
        <w:t xml:space="preserve"> that although it was rare for his office to comment on the status of an investigation, “we believe it appropriate in this case at this time, in order not to unduly influence the upcoming campaign and mayoral election.”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Mr. de Blasio thanked both offices for publishing their conclusions “in a timely manner,” and said the results confirmed that he and his staff had acted in a manner that was “legal and appropriate and ethical throughout.”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legal experts had mixed reactions to the prosecutors’ public comments.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Bennett L. Gershman, a law professor at Pace University, criticized both statements for making “insinuations of misconduct” which he said was “improper, totally beyond what a prosecutor should do.”</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Professor Gillers also questioned Mr. Vance’s public letter, saying it “gave the mayor’s opponents, electoral and otherwise, a powerful sound bite to use against him.”</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But Professor Gillers said Mr. Kim’s statement was the rare appropriate exception to his view that prosecutors at such times should remain silent.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public had an interest in a brief explanation of the reasons for the decision, given the political context,” he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Doris Burke contributed research.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PHOTO: Prosecutors opted last week not to charge Mayor Bill de Blasio over campaign fund-raising. (PHOTOGRAPH BY JOSHUA BRIGHT FOR THE NEW YORK TIMES)</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Related Articles</w:t>
      </w:r>
    </w:p>
    <w:p>
      <w:pPr>
        <w:keepNext w:val="0"/>
        <w:numPr>
          <w:numId w:val="11"/>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454" w:history="1">
        <w:r>
          <w:rPr>
            <w:rFonts w:ascii="arial" w:eastAsia="arial" w:hAnsi="arial" w:cs="arial"/>
            <w:i/>
            <w:color w:val="0077CC"/>
            <w:sz w:val="20"/>
            <w:u w:val="single"/>
            <w:shd w:val="clear" w:color="auto" w:fill="FFFFFF"/>
            <w:lang w:val="en-US" w:eastAsia="en-US" w:bidi="ar-SA"/>
          </w:rPr>
          <w:t>No Charges, but Harsh Criticism for de Blasio’s Fund-Raising</w:t>
        </w:r>
      </w:hyperlink>
    </w:p>
    <w:p>
      <w:pPr>
        <w:keepNext w:val="0"/>
        <w:numPr>
          <w:numId w:val="2"/>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455" w:history="1">
        <w:r>
          <w:rPr>
            <w:rFonts w:ascii="arial" w:eastAsia="arial" w:hAnsi="arial" w:cs="arial"/>
            <w:i/>
            <w:color w:val="0077CC"/>
            <w:sz w:val="20"/>
            <w:u w:val="single"/>
            <w:shd w:val="clear" w:color="auto" w:fill="FFFFFF"/>
            <w:lang w:val="en-US" w:eastAsia="en-US" w:bidi="ar-SA"/>
          </w:rPr>
          <w:t>F.B.I. Director James Comey Recommends No Charges for Hillary Clinton on Email</w:t>
        </w:r>
      </w:hyperlink>
    </w:p>
    <w:p>
      <w:pPr>
        <w:keepNext w:val="0"/>
        <w:numPr>
          <w:numId w:val="3"/>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456" w:history="1">
        <w:r>
          <w:rPr>
            <w:rFonts w:ascii="arial" w:eastAsia="arial" w:hAnsi="arial" w:cs="arial"/>
            <w:i/>
            <w:color w:val="0077CC"/>
            <w:sz w:val="20"/>
            <w:u w:val="single"/>
            <w:shd w:val="clear" w:color="auto" w:fill="FFFFFF"/>
            <w:lang w:val="en-US" w:eastAsia="en-US" w:bidi="ar-SA"/>
          </w:rPr>
          <w:t>U.S. Won’t File Charges in Trayvon Martin Killing</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28, 2017</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6"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7"/>
          <w:headerReference w:type="default" r:id="rId458"/>
          <w:footerReference w:type="even" r:id="rId459"/>
          <w:footerReference w:type="default" r:id="rId460"/>
          <w:headerReference w:type="first" r:id="rId461"/>
          <w:footerReference w:type="first" r:id="rId462"/>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3" w:history="1">
        <w:r>
          <w:rPr>
            <w:rFonts w:ascii="arial" w:eastAsia="arial" w:hAnsi="arial" w:cs="arial"/>
            <w:b/>
            <w:bCs/>
            <w:i/>
            <w:color w:val="0077CC"/>
            <w:kern w:val="32"/>
            <w:sz w:val="28"/>
            <w:szCs w:val="32"/>
            <w:u w:val="single"/>
            <w:shd w:val="clear" w:color="auto" w:fill="FFFFFF"/>
            <w:lang w:val="en-US" w:eastAsia="en-US" w:bidi="ar-SA"/>
          </w:rPr>
          <w:t>De Blasio Names City's Top Lawyer, Appearing to Signal a Further Shift in Policy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30, 2013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Metropolitan Desk; Pg. 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ANNIE CORREAL; J. David Goodman contributed reporting.</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Mayor-elect Bill de Blasio on Sunday named his choice to be New York City's chief lawyer, appointing the man who as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in Brooklyn oversaw the Abner Louima case, in which several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charged in connection with an assault on a Haitian immigrant.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selecting Zachary W. Carter as corporation counsel, Mr. de Blasio appeared to be taking a legal posture markedly different from that of Mayor Michael R. Bloomberg. That difference was underscored by a pledge on Sunday to reverse course on two of his predecessor's hardest-fought court battles: the litigation over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stop-and-frisk practices and the lawsuit stemming from the Central Park Five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start with our values,'' Mr. de Blasio said. ''We start with the positions we took and made public throughout the last year. We will drop the appeal on the stop-and-frisk case, because we think the judge was right about the reforms that we need to make. We will settle the Central Park Five case because a huge injustice was done.''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Carter, 63, is a partner in the firm Dorsey &amp; Whitney. He lives in Westchester County and plans to move to New York City, a spokesman for Mr. de Blasio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news conference, Mr. Carter said he and Mr. de Blasio share a belief in ensuring opportunities for the poor. ''We've failed as a society when we do not meet the needs of the least advantaged.''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will replace Michael A. Cardozo, who has served as corporation counsel and overseen the Law Department through all three of Mr. Bloomberg's terms.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announcement was the latest from Mr. de Blasio as he assembles his cabinet ahead of his swearing-in on Wednesday. The most anticipated remaining appointment is his choice for schools chancellor.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de Blasio chose William J. Bratton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this month, returning him to the post he held almost two decades ago. Mr. Bratton and Mr. Carter are likely to play significant roles in shaping the new administration's positions on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Mr. Cardozo, the city has been aggressive in defending its stop-and-frisk practices, even as it became clear that Mr. de Blasio would pursue a different course in the litigation.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case known as the Central Park Five, five black and Hispanic teenagers were convicted in the 1989 attack of a Central Park jogger. Their convictions were later thrown out. A $250 million suit against the prosecutors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has been pending for a decade.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for the Eastern District of New York from 1993 to 1999, Mr. Carter brought federal charges in the beating and torture of Mr. Louima in 1997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bathroom. Alan Vinegrad, who was the chief prosecutor in the case, said Mr. Carter ''felt passionate about taking the case and what lay underneath it -- the problem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The abuse led to criminal convictions and an $8.7 million civil settlement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Carter's tenure had no shortage of other high-profile cases, including the prosecution of the real Wolf of Wall Street, Jordan Belfort, and those responsible for the death of a man during the Crown Heights riots in 1991.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appointment of Mr. Carter was praised by critics of the Law Department's hard-line stance in suits against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''Under Cardozo, the policy has been to fight every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case tooth and nail,'' said Joel Berger, a former city lawyer who now represents plaintiffs in lawsuits against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 certainly hope that Carter will pay more attention to the causes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lawsuits rather than just fighting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Rev. Al Sharpton called the appointment an ''unprecedented and huge step for progress.''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know he was very concerned about the excesses of the stop and frisk program,'' said Frederick A. O. Schwarz Jr., a former corporation counsel who has known Mr. Carter since the 1980s and served with him on the boards of the Vera Institute and the Brennan Center for Justice at New York University Law School.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Schwarz, who helped select Mr. Carter as a criminal court judge during the Koch administration, described him as a ''winning personality'' who cared about fairness and good government. ''He was in law enforcement, but what he really cares about is justice,'' he said.</w:t>
      </w:r>
    </w:p>
    <w:p>
      <w:pPr>
        <w:keepNext w:val="0"/>
        <w:spacing w:before="240" w:after="0" w:line="260" w:lineRule="atLeast"/>
        <w:ind w:left="0" w:right="0" w:firstLine="0"/>
        <w:jc w:val="left"/>
        <w:rPr>
          <w:lang w:val="en-US" w:eastAsia="en-US" w:bidi="ar-SA"/>
        </w:rPr>
      </w:pPr>
      <w:r>
        <w:rPr>
          <w:lang w:val="en-US" w:eastAsia="en-US" w:bidi="ar-SA"/>
        </w:rPr>
        <w:br/>
      </w:r>
      <w:hyperlink r:id="rId464" w:history="1">
        <w:r>
          <w:rPr>
            <w:rFonts w:ascii="arial" w:eastAsia="arial" w:hAnsi="arial" w:cs="arial"/>
            <w:i/>
            <w:color w:val="0077CC"/>
            <w:sz w:val="20"/>
            <w:u w:val="single"/>
            <w:shd w:val="clear" w:color="auto" w:fill="FFFFFF"/>
            <w:lang w:val="en-US" w:eastAsia="en-US" w:bidi="ar-SA"/>
          </w:rPr>
          <w:t>http://www.nytimes.com/2013/12/30/nyregion/de-blasio-announces-pick-for-new-york-citys-top-lawyer.html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9" style="position:absolute;z-index:25173913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Mayor-elect Bill de Blasio on Sunday with Zachary W. Carter, who was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for the Eastern District of New York in the 1990s. (PHOTOGRAPH BY CHESTER HIGGINS JR./THE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11,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0" style="position:absolute;z-index:2517401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5"/>
          <w:headerReference w:type="default" r:id="rId466"/>
          <w:footerReference w:type="even" r:id="rId467"/>
          <w:footerReference w:type="default" r:id="rId468"/>
          <w:headerReference w:type="first" r:id="rId469"/>
          <w:footerReference w:type="first" r:id="rId470"/>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1" w:history="1">
        <w:r>
          <w:rPr>
            <w:rFonts w:ascii="arial" w:eastAsia="arial" w:hAnsi="arial" w:cs="arial"/>
            <w:b/>
            <w:bCs/>
            <w:i/>
            <w:color w:val="0077CC"/>
            <w:kern w:val="32"/>
            <w:sz w:val="28"/>
            <w:szCs w:val="32"/>
            <w:u w:val="single"/>
            <w:shd w:val="clear" w:color="auto" w:fill="FFFFFF"/>
            <w:lang w:val="en-US" w:eastAsia="en-US" w:bidi="ar-SA"/>
          </w:rPr>
          <w:t xml:space="preserve">Oakland </w:t>
        </w:r>
      </w:hyperlink>
      <w:hyperlink r:id="rId47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71" w:history="1">
        <w:r>
          <w:rPr>
            <w:rFonts w:ascii="arial" w:eastAsia="arial" w:hAnsi="arial" w:cs="arial"/>
            <w:b/>
            <w:bCs/>
            <w:i/>
            <w:color w:val="0077CC"/>
            <w:kern w:val="32"/>
            <w:sz w:val="28"/>
            <w:szCs w:val="32"/>
            <w:u w:val="single"/>
            <w:shd w:val="clear" w:color="auto" w:fill="FFFFFF"/>
            <w:lang w:val="en-US" w:eastAsia="en-US" w:bidi="ar-SA"/>
          </w:rPr>
          <w:t xml:space="preserve"> Caught Between Reform and Crime Surge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20, 2012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National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Bay Area ; Pg. 19A; THE BAY CITIZEN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SHOSHANA WALTER</w:t>
      </w:r>
    </w:p>
    <w:p>
      <w:pPr>
        <w:keepNext w:val="0"/>
        <w:spacing w:before="240" w:after="0" w:line="260" w:lineRule="atLeast"/>
        <w:ind w:left="0" w:right="0" w:firstLine="0"/>
        <w:jc w:val="both"/>
        <w:rPr>
          <w:lang w:val="en-US" w:eastAsia="en-US" w:bidi="ar-SA"/>
        </w:rPr>
      </w:pPr>
      <w:hyperlink r:id="rId472" w:history="1">
        <w:r>
          <w:rPr>
            <w:rFonts w:ascii="arial" w:eastAsia="arial" w:hAnsi="arial" w:cs="arial"/>
            <w:i/>
            <w:color w:val="0077CC"/>
            <w:sz w:val="20"/>
            <w:u w:val="single"/>
            <w:shd w:val="clear" w:color="auto" w:fill="FFFFFF"/>
            <w:lang w:val="en-US" w:eastAsia="en-US" w:bidi="ar-SA"/>
          </w:rPr>
          <w:t>swalter@baycitizen.org</w:t>
        </w:r>
      </w:hyperlink>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42" style="position:absolute;z-index:2517411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month, at his first executive meeting as Oakland's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Howard A. Jordan laid out his priorities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 California's most violent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1: reforms. No. 2: crime.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is the conundrum the Oakland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faces, according to dozens of former and current city officials,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commanders and national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experts interviewed by The Bay Citizen. Amid diminishing resources, the department is making a renewed push to meet the demands of a court-ordered settlement to address systemic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raising questions about its ability both to fend off a rising crime rate and sustain the reforms.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department has undergone significant changes since the city reached a settlement in 2003 in a civil lawsuit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The case stemmed from allegations that four rogue officers, nicknamed the Riders, had planted evidence and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against suspects. The officers were dismissed, the plaintiffs received nearly $11 million, and the city agreed to implement 51 major reforms, including an overhaul of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policies, new procedures for reporting and investigating arrests, and more frequent supervision of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yet after nine years, three mayors, four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chiefs, nearly $20 million in payments to independent monitoring teams hired to oversee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reforms, and $57 million in the past decade to settle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lawsuits -- more than any city in the state -- Oakland has still not complied with the settlement agreement.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Former and current city officials,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commanders say the department has improved,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experts question whether the changes are sustainable.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of the changes appear to have expanded the department's dysfunction. In an effort to comply with the agreement, the department has begun relying on overtime pay and fill-in officers to staff the required number of sergeants. After the department spent years and hundreds of thousands of dollars to build a crucial computer program that tracks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and arrest data, the department has now concluded it needs to be replaced. More officers are assigned to investigate complaints against the department than to investigate homicides.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''Consent decrees, if they're not properly managed, then the focus becomes on compliance with bureaucratic principles of the system, as opposed to focusing on the desired outcomes and really evaluating the results,'' said Joseph Brann, the founding director of Community Oriented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Services, an office of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Department of Justice. ''People can follow the letter of the law to such an extent that it becomes dysfunctional.''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consensus among observers is that unless significant progress is made soon, the court will place the Oakland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 receivership, a first for departments nationwide. In January, Judge Thelton E. Henderson of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District Court partially stripped the Oakland agency of its independence and ordered it to consult with federal monitors on all major decisions.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''Something must change if full compliance is to be achieved,'' Judge Henderson wrote in February. ''If history is any indication, the leadership's expressed desire to achieve compliance -- not only for compliance's sake, but for the sake of improving the department so that it can more effectively service the community it exists to protect -- will simply not, after nine years, be enough.''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the agreement first went into effect in 2003, department and city officials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 staff did not take the reforms seriously, and for years the department resisted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agreement required Oakland to make all 51 of the reforms within five years. After a deadline extension, the agreement expired in 2010, but was extended again. The department has completed 32 reforms.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reasons Oakland is getting hammered so bad is because we goofed off for the first five years,'' said a recently retired commander who asked for anonymity because he played a role in the reforms. ''Now we got this new monitor and we're desperate. We're just trying to cram it down everybody's throats.''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October, Anthony W. Batts,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resigned, saying he was fed up with city bureaucracy. Chief Jordan, a 24-year department veteran, took 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Chief Jordan said the department has made significant changes. In the late 1990s and early 2000s the department investigated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incidents only when medical attention was required. Now an officer must write a report every time he or she uses any kind of force, pulls someone over for a traffic stop, or pulls out a weapon, and supervisors at different levels are required to conduct a review.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department's makeup has also changed. Almost half of the officers were hired after the agreement took effect, and the new generation has been brought up in the department's new ways. But Chief Jordan said they still have a long way to go to effect cultural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we need to do a better job of the way we interact with the community, the way we treat people,'' he said. ''I think we have to get beyond the us-versus-them mentality. I'm not saying that it's true for every officer, but I've seen enough in my 24 years to know that it's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National experts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say the big question is whether any changes that Oakland is able to make will last. Some departments that implemented earlier reform agreements appear to have lost ground after having made progress, including in Pittsburgh, where Oakland's team served earlier as monitors. Reform experts say Oakland's consent decree, and others from the same time period, lack any focus on a department's crime reduction strategy, making change hard to sustain.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beginning of April, murders in Oakland were up 26 percent over a year ago, rapes were up 41 percent, and robberies were up 35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Chief Batts arrived as a ''change agent'' in 2009,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employed 837 officers. It now has 635. The department no longer responds to burglaries that are not still in progress, and frequently does not respond to other calls for help. ''Despite fully staffed beats last evening, we were unable to meet a high demand for service,'' the department wrote in an e-mail to city residents earlier this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call 911, we don't show up. You call 911 to make a complaint, we show up,'' said one Oakland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sergeant, who spoke on the condition of anonymity because he is afraid of retribution.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more than a decade of consent decrees, experts now say effective reform agreements take into account department sizes and service demands. Officers have grown frustrated that Oakland's monitors do not seem concerned about the decrease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not hurting anybody and is not exhibiting any racial bias, it may look good by some of the first generation's standards,'' said Chris Stone, a professor of criminal justice at Harvard's Kennedy School, who conducted a study on the efficacy of reforms at the Los Angeles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if crime is rising, particularly in poor communities or communities of color,'' he said, ''that's not success.''</w:t>
      </w:r>
    </w:p>
    <w:p>
      <w:pPr>
        <w:keepNext w:val="0"/>
        <w:spacing w:before="240" w:after="0" w:line="260" w:lineRule="atLeast"/>
        <w:ind w:left="0" w:right="0" w:firstLine="0"/>
        <w:jc w:val="left"/>
        <w:rPr>
          <w:lang w:val="en-US" w:eastAsia="en-US" w:bidi="ar-SA"/>
        </w:rPr>
      </w:pPr>
      <w:r>
        <w:rPr>
          <w:lang w:val="en-US" w:eastAsia="en-US" w:bidi="ar-SA"/>
        </w:rPr>
        <w:br/>
      </w:r>
      <w:hyperlink r:id="rId260" w:history="1">
        <w:r>
          <w:rPr>
            <w:rFonts w:ascii="arial" w:eastAsia="arial" w:hAnsi="arial" w:cs="arial"/>
            <w:i/>
            <w:color w:val="0077CC"/>
            <w:sz w:val="20"/>
            <w:u w:val="single"/>
            <w:shd w:val="clear" w:color="auto" w:fill="FFFFFF"/>
            <w:lang w:val="en-US" w:eastAsia="en-US" w:bidi="ar-SA"/>
          </w:rPr>
          <w:t>http://www.nytimes.com</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3" style="position:absolute;z-index:25174220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VIOLENT CRIME ON THE RISE: A homicide on Calaveras Avenue last week. At the beginning of April, murders were up 26 percent over a year ago. (PHOTOGRAPH BY NOAH BERGER FOR THE BAY CITIZEN)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20,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4"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3"/>
          <w:headerReference w:type="default" r:id="rId474"/>
          <w:footerReference w:type="even" r:id="rId475"/>
          <w:footerReference w:type="default" r:id="rId476"/>
          <w:headerReference w:type="first" r:id="rId477"/>
          <w:footerReference w:type="first" r:id="rId478"/>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9" w:history="1">
        <w:r>
          <w:rPr>
            <w:rFonts w:ascii="arial" w:eastAsia="arial" w:hAnsi="arial" w:cs="arial"/>
            <w:b/>
            <w:bCs/>
            <w:i/>
            <w:color w:val="0077CC"/>
            <w:kern w:val="32"/>
            <w:sz w:val="28"/>
            <w:szCs w:val="32"/>
            <w:u w:val="single"/>
            <w:shd w:val="clear" w:color="auto" w:fill="FFFFFF"/>
            <w:lang w:val="en-US" w:eastAsia="en-US" w:bidi="ar-SA"/>
          </w:rPr>
          <w:t>Charges Against Deputy Spur 2nd Look at a Killing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15, 2019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Mariel Padilla</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46"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deputy was awarded a medal of valor after she shot and killed a man outside a Walmart in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a Missouri deputy said she fatally shot a man in 2017 because he was reaching for her Taser, the sheriff's department awarded her a medal of valor. But after the deputy used the same defense for shooting a woman in the back in August, the county prosecutor pressed charges last week and promised to look into the 2017 shooting again.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deputy, Lauren Michael, a seven-year veteran of the Jackson County Sheriff's Office, was charged on Wednesday with felony assault and armed criminal action after she shot the woman, who was unarmed, several times in the back in an arrest attempt, according to prosecutors.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Deputy Michael claimed that the woman had Tasered her, but evidence proved otherwise, investigators found.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''Laws that protect law enforcement's actions are a high hurdle for prosecutors to overcome,'' Jean Peters Baker, the Jackson County prosecutor, said in a statement. ''We believe, however, this case will meet that high bar.''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Deputy Michael was placed on unpaid leave pending the outcome of the criminal case, which is standard practice, the sheriff's office said in a statement.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''Deputy Michael is presumed innocent unless proven guilty by a Court,'' Sheriff Darryl Forté said on Twitter on Tuesday. She is a ''respected member'' of the sheriff's office, he added.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2017, while off duty and working for a private security firm, Deputy Michael killed an unarmed man, Donald Sneed, 31, after he was accused of shoplifting at a Walmart in Raytown. Mr. Sneed was wanted on felony warrants.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Deputy Michael Tasered him twice and shot him eight times while he was being held on the ground by two store employees, Jermaine Wooten, the lawyer for Mr. Sneed's family, said on Sunday. She was never charged, he added.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that case, Deputy Michael said Mr. Sneed had tried to Taser her with her own weapon.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Aug. 8, Brittany Simek, 25, a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Coast Guard veteran working as a personal trainer, was riding on the back of an electric scooter on the wrong side of the road in Kansas City when a patrol car made a sharp turn in front of the scooter. The scooter slammed into the vehicle, knocking Ms. Simek and the other rider to the ground, her lawyer David Smith said on Sunday.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deputy immediately detained the other rider, a friend of Ms. Simek's, and Ms. Simek decided to leave the scene, Mr. Smith said. She was not aware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looking for her,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Deputies were advised not to chase Ms. Simek because the only charge they could bring was ''failure to obey a lawful order by running,'' according to prosecutors.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Deputy Michael, who canvassed the area for Ms. Simek, found her nearly 20 minutes later sitting on concrete steps of a residence, prosecutors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deputy jumped out of her vehicle with Taser in hand and told Ms. Simek to get on the ground, said Mike Yonke, another lawyer representing Ms. Simek. When Ms. Simek questioned her, Deputy Michael grabbed her braids, forced her to the ground and Tasered her stomach twice, 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Simek pushed the Taser away and tried to run, Mr. Yonke said. She was about 15 feet away, he said, when Deputy Michael fired five shots -- three bullets hit Ms. Simek's back, one hit the cellphone in her back pocket and one missed.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shooting Ms. Simek, Deputy Michael told a sergeant, ''I am not as comfortable with this one as the last one,'' according to prosecutors.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Deputy Michael later told investigators that Ms. Simek had grabbed the Taser and shocked her left leg, but Ms. Simek said that she had not taken the Taser and that she had no intention of hurting the officer, according to prosecutors.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Investigators found that both of the Taser's cartridges had been deployed within three seconds, which did not support Deputy Michael's account of the altercation, prosecutors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Doctors removed a bullet that was lodged in Ms. Simek's lower back, and she will be recovering from a broken back for months, Mr. Yonke said. She won't recover as quickly from the emotional trauma,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Both Mr. Smith and Mr. Yonke, who have litigated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cases for more than 20 years, said this was the first time they had seen charges brought against an officer.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''There's a woman without a record who served our country who was shot in the back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after breaking no laws,'' Mr. Yonke said. ''Brittany wants the deputy stopped, and she wants the sheriff's department to do the right thing in the future. She doesn't want this to happen to anyone else.''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Because of the similarities between the two episodes, prosecutors decided to re-examine the fatal 2017 shooting of Mr. Sneed.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Deputy Michael received awards from the sheriff's department and the Metropolitan Chiefs and Sheriffs Association in 2018 for her handling of that altercation.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Gayle Carr-Sneed, Mr. Sneed's mother, said she was grateful that the prosecutors were again looking into the death of her 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have been saying for the last couple of years, How could she get by with this and how did she even live with herself?'' Ms. Carr-Sneed said on Sunday. ''He was unarmed and when she shot him, the video showed he was just trying to crawl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Carr-Sneed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made her son out to be a thug, but he had never been charged.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made bad choices, but he had a heart of gold,'' she said. ''I hope justice is served.''</w:t>
      </w:r>
    </w:p>
    <w:p>
      <w:pPr>
        <w:keepNext w:val="0"/>
        <w:spacing w:before="240" w:after="0" w:line="260" w:lineRule="atLeast"/>
        <w:ind w:left="0" w:right="0" w:firstLine="0"/>
        <w:jc w:val="left"/>
        <w:rPr>
          <w:lang w:val="en-US" w:eastAsia="en-US" w:bidi="ar-SA"/>
        </w:rPr>
      </w:pPr>
      <w:r>
        <w:rPr>
          <w:lang w:val="en-US" w:eastAsia="en-US" w:bidi="ar-SA"/>
        </w:rPr>
        <w:br/>
      </w:r>
      <w:hyperlink r:id="rId480" w:history="1">
        <w:r>
          <w:rPr>
            <w:rFonts w:ascii="arial" w:eastAsia="arial" w:hAnsi="arial" w:cs="arial"/>
            <w:i/>
            <w:color w:val="0077CC"/>
            <w:sz w:val="20"/>
            <w:u w:val="single"/>
            <w:shd w:val="clear" w:color="auto" w:fill="FFFFFF"/>
            <w:lang w:val="en-US" w:eastAsia="en-US" w:bidi="ar-SA"/>
          </w:rPr>
          <w:t>https://www.nytimes.com/2019/10/14/us/walmart-</w:t>
        </w:r>
      </w:hyperlink>
      <w:hyperlink r:id="rId480" w:history="1">
        <w:r>
          <w:rPr>
            <w:rFonts w:ascii="arial" w:eastAsia="arial" w:hAnsi="arial" w:cs="arial"/>
            <w:b/>
            <w:i/>
            <w:color w:val="0077CC"/>
            <w:sz w:val="20"/>
            <w:u w:val="single"/>
            <w:shd w:val="clear" w:color="auto" w:fill="FFFFFF"/>
            <w:lang w:val="en-US" w:eastAsia="en-US" w:bidi="ar-SA"/>
          </w:rPr>
          <w:t>police</w:t>
        </w:r>
      </w:hyperlink>
      <w:hyperlink r:id="rId480" w:history="1">
        <w:r>
          <w:rPr>
            <w:rFonts w:ascii="arial" w:eastAsia="arial" w:hAnsi="arial" w:cs="arial"/>
            <w:i/>
            <w:color w:val="0077CC"/>
            <w:sz w:val="20"/>
            <w:u w:val="single"/>
            <w:shd w:val="clear" w:color="auto" w:fill="FFFFFF"/>
            <w:lang w:val="en-US" w:eastAsia="en-US" w:bidi="ar-SA"/>
          </w:rPr>
          <w:t>-shooting-missouri-lauren-michael.html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7" style="position:absolute;z-index:25174528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Deputy Lauren Michael, a seven-year veteran of the Jackson County Sheriff's Office, was charged with felony assault and armed criminal action after she shot an unarmed 25-year-woman several times in the back. (PHOTOGRAPH BY Jackson County Sheriff's Office, via Facebook FOR 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463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1"/>
          <w:headerReference w:type="default" r:id="rId482"/>
          <w:footerReference w:type="even" r:id="rId483"/>
          <w:footerReference w:type="default" r:id="rId484"/>
          <w:headerReference w:type="first" r:id="rId485"/>
          <w:footerReference w:type="first" r:id="rId486"/>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7" w:history="1">
        <w:r>
          <w:rPr>
            <w:rFonts w:ascii="arial" w:eastAsia="arial" w:hAnsi="arial" w:cs="arial"/>
            <w:b/>
            <w:bCs/>
            <w:i/>
            <w:color w:val="0077CC"/>
            <w:kern w:val="32"/>
            <w:sz w:val="28"/>
            <w:szCs w:val="32"/>
            <w:u w:val="single"/>
            <w:shd w:val="clear" w:color="auto" w:fill="FFFFFF"/>
            <w:lang w:val="en-US" w:eastAsia="en-US" w:bidi="ar-SA"/>
          </w:rPr>
          <w:t>Ex-Officer Indicted in Fatal Toss of Radio  - Correction Appended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29, 2003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Late Edition - Final</w:t>
      </w:r>
    </w:p>
    <w:p>
      <w:pPr>
        <w:keepNext w:val="0"/>
        <w:spacing w:after="0" w:line="240" w:lineRule="atLeast"/>
        <w:ind w:right="0"/>
        <w:jc w:val="both"/>
        <w:rPr>
          <w:lang w:val="en-US" w:eastAsia="en-US" w:bidi="ar-SA"/>
        </w:rPr>
      </w:pPr>
    </w:p>
    <w:p>
      <w:pPr>
        <w:keepNext w:val="0"/>
        <w:spacing w:after="0" w:line="260" w:lineRule="atLeast"/>
        <w:ind w:left="0" w:right="0" w:firstLine="0"/>
        <w:jc w:val="left"/>
        <w:rPr>
          <w:lang w:val="en-US" w:eastAsia="en-US" w:bidi="ar-SA"/>
        </w:rPr>
      </w:pPr>
      <w:r>
        <w:rPr>
          <w:lang w:val="en-US" w:eastAsia="en-US" w:bidi="ar-SA"/>
        </w:rPr>
        <w:br/>
      </w:r>
      <w:r>
        <w:pict>
          <v:shape id="_x0000_i1150" type="#_x0000_t75" alt="Notice" style="width:10.5pt;height:12.75pt">
            <v:imagedata r:id="rId488"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2003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B; Column 4; Metropolitan Desk; Pg.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SHAILA K. DEWAN</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51" style="position:absolute;z-index:2517473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Just one day shy of the five-year statute of limitations, a federal grand jury filed a civil rights indictment yesterday against a former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threw his radio and hit a fleeing suspect in the head, leading to his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officer, Craig Yokemick, 35, was also indicted in the unrelated assault of a Westchester County schoolteacher, a case that caused him to leave the force.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Yokemick is expected to be arraigned today on charges of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and refusing medical care to Kenneth Banks, the suspect he hit with the radio in October 1998, and with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against the teacher, John Richardson, in April 2002. Each of the three counts carries a maximum sentence of 10 years and up to a $250,000 fine.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really surprised me," said Earl Ward, a lawyer for the Banks family, of the indictment secured by the office of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in Manhattan. "I thought this thing was long dead within that office." A lawyer for Mr. Yokemick, Stuart London, said he was also surprised. "It's unfortunate that a matter the state grand jury exonerated Craig on, the federal government felt compelled to move forward on," Mr. London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this year, Mr. Yokemick resigned after he was convicted in state court in the assault of the teacher. Last December, he was arrested in Putnam County on charges of assaulting his girlfriend. In the Banks case, a Manhattan grand jury declined to indict Mr. Yokemick, but Mr. Banks's family won a $1.1 million settlement from the city. A federal grand jury later awarded the family $600,000 in a civil action.</w:t>
      </w:r>
    </w:p>
    <w:p>
      <w:pPr>
        <w:keepNext w:val="0"/>
        <w:spacing w:before="240" w:after="0" w:line="260" w:lineRule="atLeast"/>
        <w:ind w:left="0" w:right="0" w:firstLine="0"/>
        <w:jc w:val="left"/>
        <w:rPr>
          <w:lang w:val="en-US" w:eastAsia="en-US" w:bidi="ar-SA"/>
        </w:rPr>
      </w:pPr>
      <w:r>
        <w:rPr>
          <w:lang w:val="en-US" w:eastAsia="en-US" w:bidi="ar-SA"/>
        </w:rPr>
        <w:br/>
      </w:r>
      <w:hyperlink r:id="rId260" w:history="1">
        <w:r>
          <w:rPr>
            <w:rFonts w:ascii="arial" w:eastAsia="arial" w:hAnsi="arial" w:cs="arial"/>
            <w:i/>
            <w:color w:val="0077CC"/>
            <w:sz w:val="20"/>
            <w:u w:val="single"/>
            <w:shd w:val="clear" w:color="auto" w:fill="FFFFFF"/>
            <w:lang w:val="en-US" w:eastAsia="en-US" w:bidi="ar-SA"/>
          </w:rPr>
          <w:t>http://www.nytimes.com</w:t>
        </w:r>
      </w:hyperlink>
    </w:p>
    <w:p>
      <w:pPr>
        <w:keepNext/>
        <w:spacing w:before="240" w:after="0" w:line="340" w:lineRule="atLeast"/>
        <w:ind w:left="0" w:right="0" w:firstLine="0"/>
        <w:jc w:val="left"/>
        <w:rPr>
          <w:lang w:val="en-US" w:eastAsia="en-US" w:bidi="ar-SA"/>
        </w:rPr>
      </w:pPr>
      <w:bookmarkStart w:id="74" w:name="Correction"/>
      <w:bookmarkEnd w:id="74"/>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152"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article on Wednesday about the federal civil rights indictment of a former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threw a radio at a fleeing man, causing his death, misidentified the jury that awarded the man's family $600,000. It was a federal jury in a civil case, not a federal grand jury.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October 31, 2003</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3"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9"/>
          <w:headerReference w:type="default" r:id="rId490"/>
          <w:footerReference w:type="even" r:id="rId491"/>
          <w:footerReference w:type="default" r:id="rId492"/>
          <w:headerReference w:type="first" r:id="rId493"/>
          <w:footerReference w:type="first" r:id="rId494"/>
          <w:type w:val="nextPage"/>
          <w:pgSz w:w="12240" w:h="15840"/>
          <w:pgMar w:top="840" w:right="1000" w:bottom="840" w:left="1000" w:header="400" w:footer="400"/>
          <w:pgNumType w:fmt="decimal"/>
          <w:cols w:space="720"/>
          <w:titlePg/>
        </w:sectPr>
      </w:pPr>
    </w:p>
    <w:p>
      <w:pPr>
        <w:rPr>
          <w:lang w:val="en-US" w:eastAsia="en-US" w:bidi="ar-SA"/>
        </w:rPr>
      </w:pPr>
      <w:bookmarkStart w:id="75" w:name="Bookmark_38"/>
      <w:bookmarkEnd w:id="75"/>
    </w:p>
    <w:p>
      <w:pPr>
        <w:rPr>
          <w:lang w:val="en-US" w:eastAsia="en-US" w:bidi="ar-SA"/>
        </w:rPr>
      </w:pPr>
      <w:r>
        <w:pict>
          <v:shape id="_x0000_i11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5" w:history="1">
        <w:r>
          <w:rPr>
            <w:rFonts w:ascii="arial" w:eastAsia="arial" w:hAnsi="arial" w:cs="arial"/>
            <w:b/>
            <w:bCs/>
            <w:i/>
            <w:color w:val="0077CC"/>
            <w:kern w:val="32"/>
            <w:sz w:val="28"/>
            <w:szCs w:val="32"/>
            <w:u w:val="single"/>
            <w:shd w:val="clear" w:color="auto" w:fill="FFFFFF"/>
            <w:lang w:val="en-US" w:eastAsia="en-US" w:bidi="ar-SA"/>
          </w:rPr>
          <w:t>Violent Protests and Free Speech: Who’s to Blame for an Officer’s Injuries?; SIDEBAR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3, 2020 Wednesday 14:40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politics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Adam Liptak</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The A.C.L.U. asked the Supreme Court to hear an appeal from DeRay Mckesson, a Black Lives Matter activist sued by a Louisiana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keepNext/>
        <w:spacing w:before="240" w:after="0" w:line="340" w:lineRule="atLeast"/>
        <w:ind w:left="0" w:right="0" w:firstLine="0"/>
        <w:jc w:val="left"/>
        <w:rPr>
          <w:lang w:val="en-US" w:eastAsia="en-US" w:bidi="ar-SA"/>
        </w:rPr>
      </w:pPr>
      <w:bookmarkStart w:id="76" w:name="Body_36"/>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55"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A.C.L.U. asked the Supreme Court to hear an appeal from DeRay Mckesson, a Black Lives Matter activist sued by a Louisiana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 The lawsuit, </w:t>
      </w:r>
      <w:hyperlink r:id="rId496" w:history="1">
        <w:r>
          <w:rPr>
            <w:rFonts w:ascii="arial" w:eastAsia="arial" w:hAnsi="arial" w:cs="arial"/>
            <w:i/>
            <w:color w:val="0077CC"/>
            <w:sz w:val="20"/>
            <w:u w:val="single"/>
            <w:shd w:val="clear" w:color="auto" w:fill="FFFFFF"/>
            <w:lang w:val="en-US" w:eastAsia="en-US" w:bidi="ar-SA"/>
          </w:rPr>
          <w:t>a federal judge found</w:t>
        </w:r>
      </w:hyperlink>
      <w:r>
        <w:rPr>
          <w:rFonts w:ascii="arial" w:eastAsia="arial" w:hAnsi="arial" w:cs="arial"/>
          <w:color w:val="000000"/>
          <w:sz w:val="20"/>
          <w:lang w:val="en-US" w:eastAsia="en-US" w:bidi="ar-SA"/>
        </w:rPr>
        <w:t xml:space="preserve">, bordered on the delusional. A Louisiana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injured in a protest tried to sue the hashtag </w:t>
      </w:r>
      <w:hyperlink r:id="rId496" w:history="1">
        <w:r>
          <w:rPr>
            <w:rFonts w:ascii="arial" w:eastAsia="arial" w:hAnsi="arial" w:cs="arial"/>
            <w:i/>
            <w:color w:val="0077CC"/>
            <w:sz w:val="20"/>
            <w:u w:val="single"/>
            <w:shd w:val="clear" w:color="auto" w:fill="FFFFFF"/>
            <w:lang w:val="en-US" w:eastAsia="en-US" w:bidi="ar-SA"/>
          </w:rPr>
          <w:t>#BlackLivesMatter</w:t>
        </w:r>
      </w:hyperlink>
      <w:r>
        <w:rPr>
          <w:rFonts w:ascii="arial" w:eastAsia="arial" w:hAnsi="arial" w:cs="arial"/>
          <w:color w:val="000000"/>
          <w:sz w:val="20"/>
          <w:lang w:val="en-US" w:eastAsia="en-US" w:bidi="ar-SA"/>
        </w:rPr>
        <w:t xml:space="preserve">, which amounted, wrote Judge </w:t>
      </w:r>
      <w:hyperlink r:id="rId496" w:history="1">
        <w:r>
          <w:rPr>
            <w:rFonts w:ascii="arial" w:eastAsia="arial" w:hAnsi="arial" w:cs="arial"/>
            <w:i/>
            <w:color w:val="0077CC"/>
            <w:sz w:val="20"/>
            <w:u w:val="single"/>
            <w:shd w:val="clear" w:color="auto" w:fill="FFFFFF"/>
            <w:lang w:val="en-US" w:eastAsia="en-US" w:bidi="ar-SA"/>
          </w:rPr>
          <w:t>Brian A. Jackson</w:t>
        </w:r>
      </w:hyperlink>
      <w:r>
        <w:rPr>
          <w:rFonts w:ascii="arial" w:eastAsia="arial" w:hAnsi="arial" w:cs="arial"/>
          <w:color w:val="000000"/>
          <w:sz w:val="20"/>
          <w:lang w:val="en-US" w:eastAsia="en-US" w:bidi="ar-SA"/>
        </w:rPr>
        <w:t xml:space="preserve"> of the Federal District Court in Baton Rouge, to picking a fight with an idea. “A hashtag,” Judge Jackson wrote, “is patently incapable of being sued.”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officer also sued Black Lives Matter, which the judge said was also a nonstarter. It is, he wrote, “a social movement rather than an organization or entity of any sort” that could be a defendant in a lawsuit.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third part of the lawsuit — seeking to hold a leader of the movement liable for the officer’s injuries — reached the Supreme Court on Friday. Judge Jackson had dismissed that part of the case on First Amendment grounds, but an appeals court revived it, alarming civil rights lawyers and experts on free speech.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officer, according to a lawsuit in which he was identified as John Doe, was injured in Baton Rouge by a demonstrator who threw a rock that broke the officer’s teeth and left him with injuries to his jaw and brain. The demonstrator has not been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protest, which occurred in the summer of 2016, concerned the fatal shooting of a black man, </w:t>
      </w:r>
      <w:hyperlink r:id="rId496" w:history="1">
        <w:r>
          <w:rPr>
            <w:rFonts w:ascii="arial" w:eastAsia="arial" w:hAnsi="arial" w:cs="arial"/>
            <w:i/>
            <w:color w:val="0077CC"/>
            <w:sz w:val="20"/>
            <w:u w:val="single"/>
            <w:shd w:val="clear" w:color="auto" w:fill="FFFFFF"/>
            <w:lang w:val="en-US" w:eastAsia="en-US" w:bidi="ar-SA"/>
          </w:rPr>
          <w:t>Alton B. Sterling</w:t>
        </w:r>
      </w:hyperlink>
      <w:r>
        <w:rPr>
          <w:rFonts w:ascii="arial" w:eastAsia="arial" w:hAnsi="arial" w:cs="arial"/>
          <w:color w:val="000000"/>
          <w:sz w:val="20"/>
          <w:lang w:val="en-US" w:eastAsia="en-US" w:bidi="ar-SA"/>
        </w:rPr>
        <w:t xml:space="preserve">, by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The demonstration started peacefully but turned violent.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officer sued </w:t>
      </w:r>
      <w:hyperlink r:id="rId496" w:history="1">
        <w:r>
          <w:rPr>
            <w:rFonts w:ascii="arial" w:eastAsia="arial" w:hAnsi="arial" w:cs="arial"/>
            <w:i/>
            <w:color w:val="0077CC"/>
            <w:sz w:val="20"/>
            <w:u w:val="single"/>
            <w:shd w:val="clear" w:color="auto" w:fill="FFFFFF"/>
            <w:lang w:val="en-US" w:eastAsia="en-US" w:bidi="ar-SA"/>
          </w:rPr>
          <w:t>DeRay Mckesson</w:t>
        </w:r>
      </w:hyperlink>
      <w:r>
        <w:rPr>
          <w:rFonts w:ascii="arial" w:eastAsia="arial" w:hAnsi="arial" w:cs="arial"/>
          <w:color w:val="000000"/>
          <w:sz w:val="20"/>
          <w:lang w:val="en-US" w:eastAsia="en-US" w:bidi="ar-SA"/>
        </w:rPr>
        <w:t xml:space="preserve">, a Black Lives Matter activist, claiming, without providing details, that Mr. Mckesson had incited the violence that led to his injuries. Mr. Mckesson was present at the protest, which blocked the highway in front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headquarters, but he did not throw the rock that hit the officer in the head.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Judge Jackson ruled for Mr. Mckesson, saying he was protected by the First Amendment. “Liability may not be imposed merely because an individual belonged to a group, some members of which committed acts of violence,” he wrote, quoting a landmark 1982 Supreme Court decision, N.A.A.C.P. v. Claiborne Hardware 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Allowing such lawsuits, Justice John Paul Stevens wrote for the court, would chill free speech rights and hand government officials a powerful tool to suppress the rights of black citizens “to challenge a political and economic system that had denied them the basic rights of dignity and equality that this country had fought a Civil War to secure.”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federal appeals court in New Orleans </w:t>
      </w:r>
      <w:hyperlink r:id="rId496" w:history="1">
        <w:r>
          <w:rPr>
            <w:rFonts w:ascii="arial" w:eastAsia="arial" w:hAnsi="arial" w:cs="arial"/>
            <w:i/>
            <w:color w:val="0077CC"/>
            <w:sz w:val="20"/>
            <w:u w:val="single"/>
            <w:shd w:val="clear" w:color="auto" w:fill="FFFFFF"/>
            <w:lang w:val="en-US" w:eastAsia="en-US" w:bidi="ar-SA"/>
          </w:rPr>
          <w:t>reversed the part of Judge Jackson’s ruling</w:t>
        </w:r>
      </w:hyperlink>
      <w:r>
        <w:rPr>
          <w:rFonts w:ascii="arial" w:eastAsia="arial" w:hAnsi="arial" w:cs="arial"/>
          <w:color w:val="000000"/>
          <w:sz w:val="20"/>
          <w:lang w:val="en-US" w:eastAsia="en-US" w:bidi="ar-SA"/>
        </w:rPr>
        <w:t xml:space="preserve"> concerning Mr. Mckesson, letting the officer’s lawsuit move forward.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“Officer Doe alleges that Mckesson was negligent for organizing and leading the Baton Rouge demonstration because he ‘knew or should have known’ that the demonstration would turn violent,” </w:t>
      </w:r>
      <w:hyperlink r:id="rId496" w:history="1">
        <w:r>
          <w:rPr>
            <w:rFonts w:ascii="arial" w:eastAsia="arial" w:hAnsi="arial" w:cs="arial"/>
            <w:i/>
            <w:color w:val="0077CC"/>
            <w:sz w:val="20"/>
            <w:u w:val="single"/>
            <w:shd w:val="clear" w:color="auto" w:fill="FFFFFF"/>
            <w:lang w:val="en-US" w:eastAsia="en-US" w:bidi="ar-SA"/>
          </w:rPr>
          <w:t>Judge E. Grady Jolly</w:t>
        </w:r>
      </w:hyperlink>
      <w:r>
        <w:rPr>
          <w:rFonts w:ascii="arial" w:eastAsia="arial" w:hAnsi="arial" w:cs="arial"/>
          <w:color w:val="000000"/>
          <w:sz w:val="20"/>
          <w:lang w:val="en-US" w:eastAsia="en-US" w:bidi="ar-SA"/>
        </w:rPr>
        <w:t xml:space="preserve"> wrote for a unanimous three-judge panel of the court,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Court of Appeals for the Fifth Circuit. That was enough to let the case proceed, Judge Jolly wrote.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“Mckesson should have known that leading the demonstrators onto a busy highway was most nearly certain to provoke a confrontation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mass of demonstrators, yet he ignored the foreseeable danger to officers, bystanders and demonstrators, and notwithstanding, did so anyway,” the judge wrote.</w:t>
      </w:r>
    </w:p>
    <w:p>
      <w:pPr>
        <w:keepNext w:val="0"/>
        <w:spacing w:before="240" w:after="0" w:line="260" w:lineRule="atLeast"/>
        <w:ind w:left="0" w:right="0" w:firstLine="0"/>
        <w:jc w:val="both"/>
        <w:rPr>
          <w:lang w:val="en-US" w:eastAsia="en-US" w:bidi="ar-SA"/>
        </w:rPr>
      </w:pPr>
      <w:hyperlink r:id="rId496" w:history="1">
        <w:r>
          <w:rPr>
            <w:rFonts w:ascii="arial" w:eastAsia="arial" w:hAnsi="arial" w:cs="arial"/>
            <w:i/>
            <w:color w:val="0077CC"/>
            <w:sz w:val="20"/>
            <w:u w:val="single"/>
            <w:shd w:val="clear" w:color="auto" w:fill="FFFFFF"/>
            <w:lang w:val="en-US" w:eastAsia="en-US" w:bidi="ar-SA"/>
          </w:rPr>
          <w:t>Garrett Epps</w:t>
        </w:r>
      </w:hyperlink>
      <w:r>
        <w:rPr>
          <w:rFonts w:ascii="arial" w:eastAsia="arial" w:hAnsi="arial" w:cs="arial"/>
          <w:color w:val="000000"/>
          <w:sz w:val="20"/>
          <w:lang w:val="en-US" w:eastAsia="en-US" w:bidi="ar-SA"/>
        </w:rPr>
        <w:t xml:space="preserve">, a law professor at the University of Baltimore, called the ruling an affront.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decision was not simply lawless, but insolently so,” </w:t>
      </w:r>
      <w:hyperlink r:id="rId496" w:history="1">
        <w:r>
          <w:rPr>
            <w:rFonts w:ascii="arial" w:eastAsia="arial" w:hAnsi="arial" w:cs="arial"/>
            <w:i/>
            <w:color w:val="0077CC"/>
            <w:sz w:val="20"/>
            <w:u w:val="single"/>
            <w:shd w:val="clear" w:color="auto" w:fill="FFFFFF"/>
            <w:lang w:val="en-US" w:eastAsia="en-US" w:bidi="ar-SA"/>
          </w:rPr>
          <w:t>he wrote in The Atlantic</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Friday, the </w:t>
      </w:r>
      <w:hyperlink r:id="rId496" w:history="1">
        <w:r>
          <w:rPr>
            <w:rFonts w:ascii="arial" w:eastAsia="arial" w:hAnsi="arial" w:cs="arial"/>
            <w:i/>
            <w:color w:val="0077CC"/>
            <w:sz w:val="20"/>
            <w:u w:val="single"/>
            <w:shd w:val="clear" w:color="auto" w:fill="FFFFFF"/>
            <w:lang w:val="en-US" w:eastAsia="en-US" w:bidi="ar-SA"/>
          </w:rPr>
          <w:t>American Civil Liberties Union</w:t>
        </w:r>
      </w:hyperlink>
      <w:r>
        <w:rPr>
          <w:rFonts w:ascii="arial" w:eastAsia="arial" w:hAnsi="arial" w:cs="arial"/>
          <w:color w:val="000000"/>
          <w:sz w:val="20"/>
          <w:lang w:val="en-US" w:eastAsia="en-US" w:bidi="ar-SA"/>
        </w:rPr>
        <w:t xml:space="preserve"> asked the Supreme Court to hear Mr. Mckesson’s appeal. David Cole, the group’s legal director, said the appeals court had made a grave and dangerous mistake.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 law had allowed anyone to sue leaders of social justice movements over the violent actions of others,” he said, “there would have been no civil rights movement.”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officer’s lawsuit contended that Mr. Mckesson was liable for his injuries by failing “to calm the crowd.”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one comment from Mr. Mckesson quoted in the officer’s lawsuit did not support the idea that he had incited the violence, Judge Jackson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comment was part of </w:t>
      </w:r>
      <w:hyperlink r:id="rId496" w:history="1">
        <w:r>
          <w:rPr>
            <w:rFonts w:ascii="arial" w:eastAsia="arial" w:hAnsi="arial" w:cs="arial"/>
            <w:i/>
            <w:color w:val="0077CC"/>
            <w:sz w:val="20"/>
            <w:u w:val="single"/>
            <w:shd w:val="clear" w:color="auto" w:fill="FFFFFF"/>
            <w:lang w:val="en-US" w:eastAsia="en-US" w:bidi="ar-SA"/>
          </w:rPr>
          <w:t>an interview</w:t>
        </w:r>
      </w:hyperlink>
      <w:r>
        <w:rPr>
          <w:rFonts w:ascii="arial" w:eastAsia="arial" w:hAnsi="arial" w:cs="arial"/>
          <w:color w:val="000000"/>
          <w:sz w:val="20"/>
          <w:lang w:val="en-US" w:eastAsia="en-US" w:bidi="ar-SA"/>
        </w:rPr>
        <w:t xml:space="preserve"> with The New York Times the day after the demonstration.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want protesters to be too afraid to protest,” Mr. Mckesson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Jackson said the statement was protected by the First Amendment.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“Mckesson’s statement does not advocate — or make any reference to — violence of any kind, and even if the statement did, ‘mere advocacy of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or violence does not remove speech from the protection of the First Amendment,’” Judge Jackson wrote, quoting from the Claiborne Hardware decision. “This statement falls far short of being ‘likely to incite lawless action,’ which plaintiff would have to prove to hold Mckesson liable based on his public speech.”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its </w:t>
      </w:r>
      <w:hyperlink r:id="rId496" w:history="1">
        <w:r>
          <w:rPr>
            <w:rFonts w:ascii="arial" w:eastAsia="arial" w:hAnsi="arial" w:cs="arial"/>
            <w:i/>
            <w:color w:val="0077CC"/>
            <w:sz w:val="20"/>
            <w:u w:val="single"/>
            <w:shd w:val="clear" w:color="auto" w:fill="FFFFFF"/>
            <w:lang w:val="en-US" w:eastAsia="en-US" w:bidi="ar-SA"/>
          </w:rPr>
          <w:t>petition seeking Supreme Court review</w:t>
        </w:r>
      </w:hyperlink>
      <w:r>
        <w:rPr>
          <w:rFonts w:ascii="arial" w:eastAsia="arial" w:hAnsi="arial" w:cs="arial"/>
          <w:color w:val="000000"/>
          <w:sz w:val="20"/>
          <w:lang w:val="en-US" w:eastAsia="en-US" w:bidi="ar-SA"/>
        </w:rPr>
        <w:t xml:space="preserve">, the </w:t>
      </w:r>
      <w:hyperlink r:id="rId496" w:history="1">
        <w:r>
          <w:rPr>
            <w:rFonts w:ascii="arial" w:eastAsia="arial" w:hAnsi="arial" w:cs="arial"/>
            <w:i/>
            <w:color w:val="0077CC"/>
            <w:sz w:val="20"/>
            <w:u w:val="single"/>
            <w:shd w:val="clear" w:color="auto" w:fill="FFFFFF"/>
            <w:lang w:val="en-US" w:eastAsia="en-US" w:bidi="ar-SA"/>
          </w:rPr>
          <w:t>A.C.L.U.</w:t>
        </w:r>
      </w:hyperlink>
      <w:r>
        <w:rPr>
          <w:rFonts w:ascii="arial" w:eastAsia="arial" w:hAnsi="arial" w:cs="arial"/>
          <w:color w:val="000000"/>
          <w:sz w:val="20"/>
          <w:lang w:val="en-US" w:eastAsia="en-US" w:bidi="ar-SA"/>
        </w:rPr>
        <w:t xml:space="preserve"> said the principle announced in the Claiborne Hardware case was “no relic.”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“Indeed,” the petition said, “the rule is of particular value to the rights of protesters — be they same-sex marriage opponents in Berkeley, Calif., or gun control proponents in Boise, Idaho — who take to the streets to persuade their fellow citizens to reconsider locally orthodox opinions.”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Demonstrators protesting in Baton Rouge, La., in 2016 after the fatal shooting of a black man, Alton Sterling, by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(PHOTOGRAPH BY EDMUND D. FOUNTAIN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6"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7"/>
          <w:headerReference w:type="default" r:id="rId498"/>
          <w:footerReference w:type="even" r:id="rId499"/>
          <w:footerReference w:type="default" r:id="rId500"/>
          <w:headerReference w:type="first" r:id="rId501"/>
          <w:footerReference w:type="first" r:id="rId502"/>
          <w:type w:val="nextPage"/>
          <w:pgSz w:w="12240" w:h="15840"/>
          <w:pgMar w:top="840" w:right="1000" w:bottom="840" w:left="1000" w:header="400" w:footer="400"/>
          <w:pgNumType w:fmt="decimal"/>
          <w:cols w:space="720"/>
          <w:titlePg/>
        </w:sectPr>
      </w:pPr>
    </w:p>
    <w:p>
      <w:pPr>
        <w:rPr>
          <w:lang w:val="en-US" w:eastAsia="en-US" w:bidi="ar-SA"/>
        </w:rPr>
      </w:pPr>
      <w:bookmarkStart w:id="77" w:name="Bookmark_39"/>
      <w:bookmarkEnd w:id="77"/>
    </w:p>
    <w:p>
      <w:pPr>
        <w:rPr>
          <w:lang w:val="en-US" w:eastAsia="en-US" w:bidi="ar-SA"/>
        </w:rPr>
      </w:pPr>
      <w:r>
        <w:pict>
          <v:shape id="_x0000_i11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3" w:history="1">
        <w:r>
          <w:rPr>
            <w:rFonts w:ascii="arial" w:eastAsia="arial" w:hAnsi="arial" w:cs="arial"/>
            <w:b/>
            <w:bCs/>
            <w:i/>
            <w:color w:val="0077CC"/>
            <w:kern w:val="32"/>
            <w:sz w:val="28"/>
            <w:szCs w:val="32"/>
            <w:u w:val="single"/>
            <w:shd w:val="clear" w:color="auto" w:fill="FFFFFF"/>
            <w:lang w:val="en-US" w:eastAsia="en-US" w:bidi="ar-SA"/>
          </w:rPr>
          <w:t>Agent Investigating Brutality Is Accused of '95 Cover-Up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29, 2000, Sunday,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Metropolitan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1;; Section 1; Page 35; Column 5; Metropolitan Desk; Column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WILLIAM K. RASHBAUM</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WILLIAM K. RASHBAUM</w:t>
      </w:r>
    </w:p>
    <w:p>
      <w:pPr>
        <w:keepNext/>
        <w:spacing w:before="240" w:after="0" w:line="340" w:lineRule="atLeast"/>
        <w:ind w:left="0" w:right="0" w:firstLine="0"/>
        <w:jc w:val="left"/>
        <w:rPr>
          <w:lang w:val="en-US" w:eastAsia="en-US" w:bidi="ar-SA"/>
        </w:rPr>
      </w:pPr>
      <w:bookmarkStart w:id="78" w:name="Body_37"/>
      <w:bookmarkEnd w:id="78"/>
      <w:r>
        <w:rPr>
          <w:rFonts w:ascii="arial" w:eastAsia="arial" w:hAnsi="arial" w:cs="arial"/>
          <w:b/>
          <w:color w:val="000000"/>
          <w:sz w:val="28"/>
          <w:lang w:val="en-US" w:eastAsia="en-US" w:bidi="ar-SA"/>
        </w:rPr>
        <w:t>Body</w:t>
      </w:r>
    </w:p>
    <w:p>
      <w:pPr>
        <w:spacing w:line="60" w:lineRule="exact"/>
        <w:rPr>
          <w:lang w:val="en-US" w:eastAsia="en-US" w:bidi="ar-SA"/>
        </w:rPr>
      </w:pPr>
      <w:r>
        <w:pict>
          <v:line id="_x0000_s1158"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F.B.I. agent who helped investigate how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handles brutality cases was arrested last month on federal charges that he filed a false report to cover up the actions of officers accused of brutality in a Washington suburb five years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indictment of the agent, Brian Rich, was unsealed on Sept. 20 in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District Court in Greenbelt, Md., and stems from an incident that took place in Takoma Park, Md., in 1995. At the time, Mr. Rich was a detective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 Takoma Park, a community of about 18,000 just outside Washington.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indictment charges Mr. Rich with filing a false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after two other officers released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dog on two burglary suspects who had already surrendered without resistance. The indictment also charges that he pursued unsupported burglary charges against the men and failed to report the abuse he witnessed.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two other officers were charged with conspiracy and violating the suspects' civil rights.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Rich was one of the F.B.I. agents assigned to help collect the great mass of data that has been reviewed by federal prosecutors in Brooklyn during their three-year civil rights investigation into how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handles brutality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prosecutors, from the office of Loretta E. Lynch,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for the Eastern District of New York, have said they found that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failure to aggressively investigate and discipline officers in </w:t>
      </w:r>
      <w:r>
        <w:rPr>
          <w:rFonts w:ascii="arial" w:eastAsia="arial" w:hAnsi="arial" w:cs="arial"/>
          <w:b/>
          <w:i/>
          <w:color w:val="000000"/>
          <w:sz w:val="20"/>
          <w:u w:val="single"/>
          <w:lang w:val="en-US" w:eastAsia="en-US" w:bidi="ar-SA"/>
        </w:rPr>
        <w:t>excessive-force</w:t>
      </w:r>
      <w:r>
        <w:rPr>
          <w:rFonts w:ascii="arial" w:eastAsia="arial" w:hAnsi="arial" w:cs="arial"/>
          <w:color w:val="000000"/>
          <w:sz w:val="20"/>
          <w:lang w:val="en-US" w:eastAsia="en-US" w:bidi="ar-SA"/>
        </w:rPr>
        <w:t xml:space="preserve"> cases helped foster a culture of abuse.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than a year, prosecutors in Ms. Lynch's office have been negotiating with the city over proposed reforms. Her office and the city have reached some agreement on several important changes, but among the sticking points has been the mechanism that would be used to enforce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prosecutors want any agreement to be enforced by a consent decree signed by a federal judge. The city favors an oversight plan in which the mayor would appoint a monitor. Under that plan, in the event of an irreconcilable disagreement between the parties, prosecutors could sue to impose a federal monitor.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aide said Ms. Lynch would have no comment on Mr. Rich's arrest.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one has suggested that there have been any problems with the information collected by Mr. Rich, who one law enforcement official said had worked on the case for only a few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fact, several law enforcement officials familiar with the civil rights investigation of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played down Mr. Rich's role, with one saying it was "extremely limited." Another official said the Maryland indictment would have no impact on the outcome of the New York civil rights case, which has been conducted in part with the civil rights division of the Justice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Bill Lann Lee, the assistant attorney general who heads the civil rights division, announced Mr. Rich's indictment last month with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for Maryland, Lynne A. Battaglia.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week, a spokeswoman for the Justice Department, Kara Peterman, said she would not discuss the details of the case because of the continuing civil rights investigation in New York. "Our investigation continues to be conducted according to the highest standard of the Department of Justice,"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Sunny Mindel, a spokeswoman for Mayor Rudolph W. Giuliani, said his office would have no comment on Mr. Rich's arrest.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Sandra Carroll, a spokeswoman for the F.B.I. office in Newark, where Mr. Rich was assigned, said her office would not comment on personnel matters. She also would not say how long Mr. Rich had been with the F.B.I. or how long he had worked on the New York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Robert C. Bonsib, a lawyer in Greenbelt who is representing Mr.  Rich, said his client expected to be acquitted. "The case brought against him is five years old, he did nothing wrong, and these allegations of filing a false report are garbage," Mr. Bonsib said.</w:t>
      </w:r>
    </w:p>
    <w:p>
      <w:pPr>
        <w:keepNext w:val="0"/>
        <w:spacing w:before="240" w:after="0" w:line="260" w:lineRule="atLeast"/>
        <w:ind w:left="0" w:right="0" w:firstLine="0"/>
        <w:jc w:val="left"/>
        <w:rPr>
          <w:lang w:val="en-US" w:eastAsia="en-US" w:bidi="ar-SA"/>
        </w:rPr>
      </w:pPr>
      <w:r>
        <w:rPr>
          <w:lang w:val="en-US" w:eastAsia="en-US" w:bidi="ar-SA"/>
        </w:rPr>
        <w:br/>
      </w:r>
      <w:hyperlink r:id="rId260" w:history="1">
        <w:r>
          <w:rPr>
            <w:rFonts w:ascii="arial" w:eastAsia="arial" w:hAnsi="arial" w:cs="arial"/>
            <w:i/>
            <w:color w:val="0077CC"/>
            <w:sz w:val="20"/>
            <w:u w:val="single"/>
            <w:shd w:val="clear" w:color="auto" w:fill="FFFFFF"/>
            <w:lang w:val="en-US" w:eastAsia="en-US" w:bidi="ar-SA"/>
          </w:rPr>
          <w:t>http://www.nytimes.com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9"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4"/>
          <w:headerReference w:type="default" r:id="rId505"/>
          <w:footerReference w:type="even" r:id="rId506"/>
          <w:footerReference w:type="default" r:id="rId507"/>
          <w:headerReference w:type="first" r:id="rId508"/>
          <w:footerReference w:type="first" r:id="rId509"/>
          <w:type w:val="nextPage"/>
          <w:pgSz w:w="12240" w:h="15840"/>
          <w:pgMar w:top="840" w:right="1000" w:bottom="840" w:left="1000" w:header="400" w:footer="400"/>
          <w:pgNumType w:fmt="decimal"/>
          <w:cols w:space="720"/>
          <w:titlePg/>
        </w:sectPr>
      </w:pPr>
    </w:p>
    <w:p>
      <w:pPr>
        <w:rPr>
          <w:lang w:val="en-US" w:eastAsia="en-US" w:bidi="ar-SA"/>
        </w:rPr>
      </w:pPr>
      <w:bookmarkStart w:id="79" w:name="Bookmark_40"/>
      <w:bookmarkEnd w:id="79"/>
    </w:p>
    <w:p>
      <w:pPr>
        <w:rPr>
          <w:lang w:val="en-US" w:eastAsia="en-US" w:bidi="ar-SA"/>
        </w:rPr>
      </w:pPr>
      <w:r>
        <w:pict>
          <v:shape id="_x0000_i11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0" w:history="1">
        <w:r>
          <w:rPr>
            <w:rFonts w:ascii="arial" w:eastAsia="arial" w:hAnsi="arial" w:cs="arial"/>
            <w:b/>
            <w:bCs/>
            <w:i/>
            <w:color w:val="0077CC"/>
            <w:kern w:val="32"/>
            <w:sz w:val="28"/>
            <w:szCs w:val="32"/>
            <w:u w:val="single"/>
            <w:shd w:val="clear" w:color="auto" w:fill="FFFFFF"/>
            <w:lang w:val="en-US" w:eastAsia="en-US" w:bidi="ar-SA"/>
          </w:rPr>
          <w:t>Violence in Chicago: Highlights From a Times Event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5, 2017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 on the Web</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Section ; Column 0; National Desk; Pg.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MITCH SMITH</w:t>
      </w:r>
    </w:p>
    <w:p>
      <w:pPr>
        <w:keepNext/>
        <w:spacing w:before="240" w:after="0" w:line="340" w:lineRule="atLeast"/>
        <w:ind w:left="0" w:right="0" w:firstLine="0"/>
        <w:jc w:val="left"/>
        <w:rPr>
          <w:lang w:val="en-US" w:eastAsia="en-US" w:bidi="ar-SA"/>
        </w:rPr>
      </w:pPr>
      <w:bookmarkStart w:id="80" w:name="Body_38"/>
      <w:bookmarkEnd w:id="80"/>
      <w:r>
        <w:rPr>
          <w:rFonts w:ascii="arial" w:eastAsia="arial" w:hAnsi="arial" w:cs="arial"/>
          <w:b/>
          <w:color w:val="000000"/>
          <w:sz w:val="28"/>
          <w:lang w:val="en-US" w:eastAsia="en-US" w:bidi="ar-SA"/>
        </w:rPr>
        <w:t>Body</w:t>
      </w:r>
    </w:p>
    <w:p>
      <w:pPr>
        <w:spacing w:line="60" w:lineRule="exact"/>
        <w:rPr>
          <w:lang w:val="en-US" w:eastAsia="en-US" w:bidi="ar-SA"/>
        </w:rPr>
      </w:pPr>
      <w:r>
        <w:pict>
          <v:line id="_x0000_s1161"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CHICAGO -- More than 760 people were murdered in this city last year, and the pace of bloodshed in 2017 has barely relented. Children in large portions of Chicago grow up afraid to venture outside. Teenagers are buried with numbing regularity.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root causes of the violence are familiar, and they can seem intractable: poverty, segregation, subpar education, distrust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Several local leaders spoke on Wednesday in Chicago with journalists from The New York Times about efforts to reduce the bloodshed at an event arranged by the newspaper and the University of Chicago Crime Lab. The conversations revealed anecdotal signs of progress, uncertainty about the months ahead and vigorous debate about the best ways to intervene. (Watch the full event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Still, the shootings persist. During Wednesday's event, which lasted about two and a half hours, at least three people were shot in Chicago.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experienced a completely unexpected, dramatic increase in gun violence almost instantaneously.'' -- Jens Ludwig, director of the University of Chicago Crime Lab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Violence is not a new problem in Chicago. But after murders trended downward here for about 20 years, a spike in 2016 left the city reeling and grasping for answers.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Last Memorial Day weekend, a team of New York Times journalists, including those in the Chicago bureau, fanned out across the city to learn more about the reasons for the increase and the impact it has had on families and neighborhoods. Over three days, we visited dozens of shooting scenes and spoke with victims, community members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Times reporters followed up on several cases from Memorial Day in the months that followed. Julie Bosman and Catrin Einhorn tracked the story of one girl, fatally wounded on Lake Shore Drive, whose family had been consumed by gang violence for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particularly troubled part of the West Side, I profiled the family of a young mother named Precious Land who had been shot while driving near her home. Ms. Land died in January.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_____</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relationship between community and law enforcement, which is an absolutely necessary component to get to solutions, has been fractured.'' -- Kim Foxx, Cook County state's attorney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sharp escalation in violence started shortly after a 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was charged with first-degree murder in the killing of Laquan McDonald, a black teenager. After the charges were announced, video was released showing the officer firing 16 times as Mr. McDonald crumpled onto a street.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Protesters marched for months, outraged both by the shooting itself and the fact that the dash camera video was withheld from public view for more than a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Accusations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torture and coerced confessions have dogged law enforcement here for decades. The McDonald episode rekindled long-held suspicions of the 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many of the neighborhoods where gun violence is most pervasive.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Mayor Rahm Emanuel has since promised to overhaul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the Justice Department conducted an investigation that revealed discriminatory practices. In a primary election, Ms. Foxx defeated the prosecutor who had waited a year to bring charges in Mr. McDonald's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 mistrust lingers, and crime witnesses and victims often refuse to cooperate with detectives. The 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clears less than 30 percent of its homicide cases, far worse than the national average.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have to do something that's transformative,'' said Cmdr. Kenneth Johnson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whose district on the South Side has had progress reducing crime this year. ''And we have to put ourselves in a position where the public believes in us once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_____</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''Violence is, in my opinion, the disease of our society.'' -- Dr. Selwyn Rogers Jr., section chief of trauma and acute care surgery, University of Chicago Medicine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Chicago has more murders than any other American city, but much of that violence is concentrated in small areas of the South and West Sides, in segregated neighborhoods where poverty is endemic and most residents are black or Hispanic.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Over Memorial Day weekend, one-quarter of the 64 shooting victims were in a six-square-mile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district on the West 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Monica Davey, the Chicago bureau chief for The Times, returned to that district repeatedly last summer to learn more about its residents and their struggles. She discovered a place where many lots are vacant, where open-air drug markets flourish and where residents constantly hear gunfire.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Many of Chicago's most violent neighborhoods have had public schools and mental health clinics close in recent years, symptoms of budget problems that affect the city, state and local school districts. The loss of those neighborhood anchors, advocates say, makes stemming the violence all the more difficult.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_____</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vast majority of guys are looking to make a change. It is too dangerous out there. They're tired of being shot at. They're tired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chasing them.'' -- Arne Duncan, former secretary of education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Unlike decades ago, when much of Chicago's violence was driven by a lucrative drug trade,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today say many shootings are instead motivated by petty disputes and turf wars. Gangs here have changed -- they are less organized and less profitable, more splintered and more volatile.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John Eligon, a national correspondent, spent part of last year reporting on gang members on the South Side. He found young men who had lost friends to violence, who participated in crime and carried weapons, but who also held mundane part-time jobs and passed the hours playing video games.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 abundance of intervention programs have popped up in Chicago, seeking to reach youths most likely to be wooed by gang life or shot on a street corner.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Duncan, a South Side native, has provided at-risk young men with decent-paying jobs. Autry Phillips, an anti-crime worker from the West Side, has focused on reaching out directly to people lingering on the streets.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''There's no secret sauce on what we do,'' Mr. Phillips said. ''It's really just treating individuals on the corner, check this out, as human beings.''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almost everyone acknowledges that no individual program can eliminate the shootings, and some fear that Chicago's escalated levels of violence have become the new normal.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Get updates about news across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via Twitter and in the Morning Briefing newsletter.</w:t>
      </w:r>
    </w:p>
    <w:p>
      <w:pPr>
        <w:keepNext w:val="0"/>
        <w:spacing w:before="240" w:after="0" w:line="260" w:lineRule="atLeast"/>
        <w:ind w:left="0" w:right="0" w:firstLine="0"/>
        <w:jc w:val="left"/>
        <w:rPr>
          <w:lang w:val="en-US" w:eastAsia="en-US" w:bidi="ar-SA"/>
        </w:rPr>
      </w:pPr>
      <w:r>
        <w:rPr>
          <w:lang w:val="en-US" w:eastAsia="en-US" w:bidi="ar-SA"/>
        </w:rPr>
        <w:br/>
      </w:r>
      <w:hyperlink r:id="rId511" w:history="1">
        <w:r>
          <w:rPr>
            <w:rFonts w:ascii="arial" w:eastAsia="arial" w:hAnsi="arial" w:cs="arial"/>
            <w:i/>
            <w:color w:val="0077CC"/>
            <w:sz w:val="20"/>
            <w:u w:val="single"/>
            <w:shd w:val="clear" w:color="auto" w:fill="FFFFFF"/>
            <w:lang w:val="en-US" w:eastAsia="en-US" w:bidi="ar-SA"/>
          </w:rPr>
          <w:t>https://www.nytimes.com/2017/05/04/us/chicago-violence.html</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2"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81" w:name="Bookmark_41"/>
      <w:bookmarkEnd w:id="81"/>
    </w:p>
    <w:p>
      <w:pPr>
        <w:rPr>
          <w:rFonts w:ascii="arial" w:eastAsia="arial" w:hAnsi="arial" w:cs="arial"/>
          <w:sz w:val="20"/>
          <w:lang w:val="en-US" w:eastAsia="en-US" w:bidi="ar-SA"/>
        </w:rPr>
      </w:pPr>
      <w:r>
        <w:pict>
          <v:shape id="_x0000_i1163"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518" w:history="1">
        <w:r>
          <w:rPr>
            <w:rFonts w:ascii="arial" w:eastAsia="arial" w:hAnsi="arial" w:cs="arial"/>
            <w:b/>
            <w:bCs/>
            <w:i/>
            <w:color w:val="0077CC"/>
            <w:kern w:val="32"/>
            <w:sz w:val="28"/>
            <w:szCs w:val="32"/>
            <w:u w:val="single"/>
            <w:shd w:val="clear" w:color="auto" w:fill="FFFFFF"/>
            <w:lang w:val="en-US" w:eastAsia="en-US" w:bidi="ar-SA"/>
          </w:rPr>
          <w:t>Violence in Chicago: Highlights From a Times Event</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May 4, 2017 Thursday 00:00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2017 The New York Times Company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1104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MITCH SMITH</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Several local leaders spoke on Wednesday about efforts to reduce the bloodshed at an event arranged by The Times and the University of Chicago Crime Lab.</w:t>
      </w:r>
    </w:p>
    <w:p>
      <w:pPr>
        <w:keepNext/>
        <w:spacing w:before="240" w:after="0" w:line="340" w:lineRule="atLeast"/>
        <w:ind w:left="0" w:right="0" w:firstLine="0"/>
        <w:jc w:val="left"/>
        <w:rPr>
          <w:rFonts w:ascii="arial" w:eastAsia="arial" w:hAnsi="arial" w:cs="arial"/>
          <w:sz w:val="20"/>
          <w:lang w:val="en-US" w:eastAsia="en-US" w:bidi="ar-SA"/>
        </w:rPr>
      </w:pPr>
      <w:bookmarkStart w:id="82" w:name="Body_39"/>
      <w:bookmarkEnd w:id="82"/>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164" style="position:absolute;z-index:251756544"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CHICAGO — More than 760 people were murdered in this city last year, and the pace of bloodshed in 2017 has barely relented. Children in large portions of Chicago grow up afraid to venture outside. Teenagers are buried with numbing regularity.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root causes of the violence are familiar, and they can seem intractable: poverty, segregation, subpar education, distrust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Several local leaders spoke on Wednesday in Chicago with journalists from The New York Times about efforts to reduce the bloodshed at an event arranged by the newspaper and the </w:t>
      </w:r>
      <w:hyperlink r:id="rId519" w:history="1">
        <w:r>
          <w:rPr>
            <w:rFonts w:ascii="arial" w:eastAsia="arial" w:hAnsi="arial" w:cs="arial"/>
            <w:i/>
            <w:color w:val="0077CC"/>
            <w:sz w:val="20"/>
            <w:u w:val="single"/>
            <w:shd w:val="clear" w:color="auto" w:fill="FFFFFF"/>
            <w:lang w:val="en-US" w:eastAsia="en-US" w:bidi="ar-SA"/>
          </w:rPr>
          <w:t>University of Chicago</w:t>
        </w:r>
      </w:hyperlink>
      <w:r>
        <w:rPr>
          <w:rFonts w:ascii="arial" w:eastAsia="arial" w:hAnsi="arial" w:cs="arial"/>
          <w:color w:val="000000"/>
          <w:sz w:val="20"/>
          <w:lang w:val="en-US" w:eastAsia="en-US" w:bidi="ar-SA"/>
        </w:rPr>
        <w:t xml:space="preserve"> Crime Lab. The conversations revealed anecdotal signs of progress, uncertainty about the months ahead and vigorous debate about the best ways to intervene. (           </w:t>
      </w:r>
      <w:hyperlink r:id="rId520" w:history="1">
        <w:r>
          <w:rPr>
            <w:rFonts w:ascii="arial" w:eastAsia="arial" w:hAnsi="arial" w:cs="arial"/>
            <w:i/>
            <w:color w:val="0077CC"/>
            <w:sz w:val="20"/>
            <w:u w:val="single"/>
            <w:shd w:val="clear" w:color="auto" w:fill="FFFFFF"/>
            <w:lang w:val="en-US" w:eastAsia="en-US" w:bidi="ar-SA"/>
          </w:rPr>
          <w:t>Watch the full event here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Still, the shootings persist. During Wednesday’s event, which lasted about two and a half hours, at least three people were shot in Chicago.</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experienced a completely unexpected, dramatic increase in gun violence almost instantaneously.” — Jens Ludwig, director of the University of Chicago Crime Lab</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Violence is not a new problem in Chicago. But after </w:t>
      </w:r>
      <w:hyperlink r:id="rId521" w:history="1">
        <w:r>
          <w:rPr>
            <w:rFonts w:ascii="arial" w:eastAsia="arial" w:hAnsi="arial" w:cs="arial"/>
            <w:i/>
            <w:color w:val="0077CC"/>
            <w:sz w:val="20"/>
            <w:u w:val="single"/>
            <w:shd w:val="clear" w:color="auto" w:fill="FFFFFF"/>
            <w:lang w:val="en-US" w:eastAsia="en-US" w:bidi="ar-SA"/>
          </w:rPr>
          <w:t>murders trended downward here</w:t>
        </w:r>
      </w:hyperlink>
      <w:r>
        <w:rPr>
          <w:rFonts w:ascii="arial" w:eastAsia="arial" w:hAnsi="arial" w:cs="arial"/>
          <w:color w:val="000000"/>
          <w:sz w:val="20"/>
          <w:lang w:val="en-US" w:eastAsia="en-US" w:bidi="ar-SA"/>
        </w:rPr>
        <w:t xml:space="preserve"> for about 20 years, a            </w:t>
      </w:r>
      <w:hyperlink r:id="rId522" w:history="1">
        <w:r>
          <w:rPr>
            <w:rFonts w:ascii="arial" w:eastAsia="arial" w:hAnsi="arial" w:cs="arial"/>
            <w:i/>
            <w:color w:val="0077CC"/>
            <w:sz w:val="20"/>
            <w:u w:val="single"/>
            <w:shd w:val="clear" w:color="auto" w:fill="FFFFFF"/>
            <w:lang w:val="en-US" w:eastAsia="en-US" w:bidi="ar-SA"/>
          </w:rPr>
          <w:t>spike in 2016</w:t>
        </w:r>
      </w:hyperlink>
      <w:r>
        <w:rPr>
          <w:rFonts w:ascii="arial" w:eastAsia="arial" w:hAnsi="arial" w:cs="arial"/>
          <w:color w:val="000000"/>
          <w:sz w:val="20"/>
          <w:lang w:val="en-US" w:eastAsia="en-US" w:bidi="ar-SA"/>
        </w:rPr>
        <w:t xml:space="preserve"> left the city reeling and grasping for answers.</w:t>
      </w:r>
    </w:p>
    <w:p>
      <w:pPr>
        <w:keepNext w:val="0"/>
        <w:spacing w:before="200" w:after="0" w:line="260" w:lineRule="atLeast"/>
        <w:ind w:left="0" w:right="0" w:firstLine="0"/>
        <w:jc w:val="both"/>
        <w:rPr>
          <w:rFonts w:ascii="arial" w:eastAsia="arial" w:hAnsi="arial" w:cs="arial"/>
          <w:sz w:val="20"/>
          <w:lang w:val="en-US" w:eastAsia="en-US" w:bidi="ar-SA"/>
        </w:rPr>
      </w:pPr>
      <w:hyperlink r:id="rId523" w:history="1">
        <w:r>
          <w:rPr>
            <w:rFonts w:ascii="arial" w:eastAsia="arial" w:hAnsi="arial" w:cs="arial"/>
            <w:i/>
            <w:color w:val="0077CC"/>
            <w:sz w:val="20"/>
            <w:u w:val="single"/>
            <w:shd w:val="clear" w:color="auto" w:fill="FFFFFF"/>
            <w:lang w:val="en-US" w:eastAsia="en-US" w:bidi="ar-SA"/>
          </w:rPr>
          <w:t>Last Memorial Day weekend</w:t>
        </w:r>
      </w:hyperlink>
      <w:r>
        <w:rPr>
          <w:rFonts w:ascii="arial" w:eastAsia="arial" w:hAnsi="arial" w:cs="arial"/>
          <w:color w:val="000000"/>
          <w:sz w:val="20"/>
          <w:lang w:val="en-US" w:eastAsia="en-US" w:bidi="ar-SA"/>
        </w:rPr>
        <w:t xml:space="preserve">, a team of New York Times journalists, including those in the Chicago bureau, fanned out across the city to learn more about the reasons for the increase and the impact it has had on families and neighborhoods. Over three days, we visited dozens of shooting scenes and spoke with victims, community members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Times reporters followed up on several cases from </w:t>
      </w:r>
      <w:hyperlink r:id="rId524" w:history="1">
        <w:r>
          <w:rPr>
            <w:rFonts w:ascii="arial" w:eastAsia="arial" w:hAnsi="arial" w:cs="arial"/>
            <w:i/>
            <w:color w:val="0077CC"/>
            <w:sz w:val="20"/>
            <w:u w:val="single"/>
            <w:shd w:val="clear" w:color="auto" w:fill="FFFFFF"/>
            <w:lang w:val="en-US" w:eastAsia="en-US" w:bidi="ar-SA"/>
          </w:rPr>
          <w:t>Memorial Day</w:t>
        </w:r>
      </w:hyperlink>
      <w:r>
        <w:rPr>
          <w:rFonts w:ascii="arial" w:eastAsia="arial" w:hAnsi="arial" w:cs="arial"/>
          <w:color w:val="000000"/>
          <w:sz w:val="20"/>
          <w:lang w:val="en-US" w:eastAsia="en-US" w:bidi="ar-SA"/>
        </w:rPr>
        <w:t xml:space="preserve"> in the months that followed. Julie Bosman and Catrin Einhorn            </w:t>
      </w:r>
      <w:hyperlink r:id="rId525" w:history="1">
        <w:r>
          <w:rPr>
            <w:rFonts w:ascii="arial" w:eastAsia="arial" w:hAnsi="arial" w:cs="arial"/>
            <w:i/>
            <w:color w:val="0077CC"/>
            <w:sz w:val="20"/>
            <w:u w:val="single"/>
            <w:shd w:val="clear" w:color="auto" w:fill="FFFFFF"/>
            <w:lang w:val="en-US" w:eastAsia="en-US" w:bidi="ar-SA"/>
          </w:rPr>
          <w:t>tracked the story of one girl</w:t>
        </w:r>
      </w:hyperlink>
      <w:r>
        <w:rPr>
          <w:rFonts w:ascii="arial" w:eastAsia="arial" w:hAnsi="arial" w:cs="arial"/>
          <w:color w:val="000000"/>
          <w:sz w:val="20"/>
          <w:lang w:val="en-US" w:eastAsia="en-US" w:bidi="ar-SA"/>
        </w:rPr>
        <w:t>, fatally wounded on Lake Shore Drive, whose family had been consumed by gang violence for years.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 particularly troubled part of the West Side, I </w:t>
      </w:r>
      <w:hyperlink r:id="rId526" w:history="1">
        <w:r>
          <w:rPr>
            <w:rFonts w:ascii="arial" w:eastAsia="arial" w:hAnsi="arial" w:cs="arial"/>
            <w:i/>
            <w:color w:val="0077CC"/>
            <w:sz w:val="20"/>
            <w:u w:val="single"/>
            <w:shd w:val="clear" w:color="auto" w:fill="FFFFFF"/>
            <w:lang w:val="en-US" w:eastAsia="en-US" w:bidi="ar-SA"/>
          </w:rPr>
          <w:t>profiled the family of a young mother</w:t>
        </w:r>
      </w:hyperlink>
      <w:r>
        <w:rPr>
          <w:rFonts w:ascii="arial" w:eastAsia="arial" w:hAnsi="arial" w:cs="arial"/>
          <w:color w:val="000000"/>
          <w:sz w:val="20"/>
          <w:lang w:val="en-US" w:eastAsia="en-US" w:bidi="ar-SA"/>
        </w:rPr>
        <w:t xml:space="preserve"> named Precious Land who had been shot while driving near her home.            </w:t>
      </w:r>
      <w:hyperlink r:id="rId527" w:history="1">
        <w:r>
          <w:rPr>
            <w:rFonts w:ascii="arial" w:eastAsia="arial" w:hAnsi="arial" w:cs="arial"/>
            <w:i/>
            <w:color w:val="0077CC"/>
            <w:sz w:val="20"/>
            <w:u w:val="single"/>
            <w:shd w:val="clear" w:color="auto" w:fill="FFFFFF"/>
            <w:lang w:val="en-US" w:eastAsia="en-US" w:bidi="ar-SA"/>
          </w:rPr>
          <w:t>Ms. Land died in January</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_____</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relationship between community and law enforcement, which is an absolutely necessary component to get to solutions, has been fractured.” — Kim Foxx, Cook County state’s attorney</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sharp escalation in violence started shortly after a </w:t>
      </w:r>
      <w:hyperlink r:id="rId528" w:history="1">
        <w:r>
          <w:rPr>
            <w:rFonts w:ascii="arial" w:eastAsia="arial" w:hAnsi="arial" w:cs="arial"/>
            <w:i/>
            <w:color w:val="0077CC"/>
            <w:sz w:val="20"/>
            <w:u w:val="single"/>
            <w:shd w:val="clear" w:color="auto" w:fill="FFFFFF"/>
            <w:lang w:val="en-US" w:eastAsia="en-US" w:bidi="ar-SA"/>
          </w:rPr>
          <w:t xml:space="preserve">Chicago </w:t>
        </w:r>
      </w:hyperlink>
      <w:hyperlink r:id="rId528" w:history="1">
        <w:r>
          <w:rPr>
            <w:rFonts w:ascii="arial" w:eastAsia="arial" w:hAnsi="arial" w:cs="arial"/>
            <w:b/>
            <w:i/>
            <w:color w:val="0077CC"/>
            <w:sz w:val="20"/>
            <w:u w:val="single"/>
            <w:shd w:val="clear" w:color="auto" w:fill="FFFFFF"/>
            <w:lang w:val="en-US" w:eastAsia="en-US" w:bidi="ar-SA"/>
          </w:rPr>
          <w:t>police</w:t>
        </w:r>
      </w:hyperlink>
      <w:hyperlink r:id="rId528" w:history="1">
        <w:r>
          <w:rPr>
            <w:rFonts w:ascii="arial" w:eastAsia="arial" w:hAnsi="arial" w:cs="arial"/>
            <w:i/>
            <w:color w:val="0077CC"/>
            <w:sz w:val="20"/>
            <w:u w:val="single"/>
            <w:shd w:val="clear" w:color="auto" w:fill="FFFFFF"/>
            <w:lang w:val="en-US" w:eastAsia="en-US" w:bidi="ar-SA"/>
          </w:rPr>
          <w:t xml:space="preserve"> officer was charged</w:t>
        </w:r>
      </w:hyperlink>
      <w:r>
        <w:rPr>
          <w:rFonts w:ascii="arial" w:eastAsia="arial" w:hAnsi="arial" w:cs="arial"/>
          <w:color w:val="000000"/>
          <w:sz w:val="20"/>
          <w:lang w:val="en-US" w:eastAsia="en-US" w:bidi="ar-SA"/>
        </w:rPr>
        <w:t xml:space="preserve"> with first-degree murder in the killing of Laquan McDonald, a black teenager. After the charges were announced,            </w:t>
      </w:r>
      <w:hyperlink r:id="rId529" w:history="1">
        <w:r>
          <w:rPr>
            <w:rFonts w:ascii="arial" w:eastAsia="arial" w:hAnsi="arial" w:cs="arial"/>
            <w:i/>
            <w:color w:val="0077CC"/>
            <w:sz w:val="20"/>
            <w:u w:val="single"/>
            <w:shd w:val="clear" w:color="auto" w:fill="FFFFFF"/>
            <w:lang w:val="en-US" w:eastAsia="en-US" w:bidi="ar-SA"/>
          </w:rPr>
          <w:t>video was released</w:t>
        </w:r>
      </w:hyperlink>
      <w:r>
        <w:rPr>
          <w:rFonts w:ascii="arial" w:eastAsia="arial" w:hAnsi="arial" w:cs="arial"/>
          <w:color w:val="000000"/>
          <w:sz w:val="20"/>
          <w:lang w:val="en-US" w:eastAsia="en-US" w:bidi="ar-SA"/>
        </w:rPr>
        <w:t xml:space="preserve"> showing the officer firing 16 times as Mr. McDonald crumpled onto a street.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Protesters marched for months, outraged both by the shooting itself and the fact that the dash camera video was withheld from public view for more than a year.</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Accusations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w:t>
      </w:r>
      <w:hyperlink r:id="rId530" w:history="1">
        <w:r>
          <w:rPr>
            <w:rFonts w:ascii="arial" w:eastAsia="arial" w:hAnsi="arial" w:cs="arial"/>
            <w:i/>
            <w:color w:val="0077CC"/>
            <w:sz w:val="20"/>
            <w:u w:val="single"/>
            <w:shd w:val="clear" w:color="auto" w:fill="FFFFFF"/>
            <w:lang w:val="en-US" w:eastAsia="en-US" w:bidi="ar-SA"/>
          </w:rPr>
          <w:t>torture</w:t>
        </w:r>
      </w:hyperlink>
      <w:r>
        <w:rPr>
          <w:rFonts w:ascii="arial" w:eastAsia="arial" w:hAnsi="arial" w:cs="arial"/>
          <w:color w:val="000000"/>
          <w:sz w:val="20"/>
          <w:lang w:val="en-US" w:eastAsia="en-US" w:bidi="ar-SA"/>
        </w:rPr>
        <w:t xml:space="preserve"> and coerced confessions have dogged law enforcement here for decades. The McDonald episode rekindled            </w:t>
      </w:r>
      <w:hyperlink r:id="rId531" w:history="1">
        <w:r>
          <w:rPr>
            <w:rFonts w:ascii="arial" w:eastAsia="arial" w:hAnsi="arial" w:cs="arial"/>
            <w:i/>
            <w:color w:val="0077CC"/>
            <w:sz w:val="20"/>
            <w:u w:val="single"/>
            <w:shd w:val="clear" w:color="auto" w:fill="FFFFFF"/>
            <w:lang w:val="en-US" w:eastAsia="en-US" w:bidi="ar-SA"/>
          </w:rPr>
          <w:t xml:space="preserve">long-held suspicions of the Chicago </w:t>
        </w:r>
      </w:hyperlink>
      <w:hyperlink r:id="rId531"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in many of the neighborhoods where gun violence is most pervasive.</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Mayor Rahm Emanuel has since promised to overhaul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w:t>
      </w:r>
      <w:hyperlink r:id="rId532" w:history="1">
        <w:r>
          <w:rPr>
            <w:rFonts w:ascii="arial" w:eastAsia="arial" w:hAnsi="arial" w:cs="arial"/>
            <w:i/>
            <w:color w:val="0077CC"/>
            <w:sz w:val="20"/>
            <w:u w:val="single"/>
            <w:shd w:val="clear" w:color="auto" w:fill="FFFFFF"/>
            <w:lang w:val="en-US" w:eastAsia="en-US" w:bidi="ar-SA"/>
          </w:rPr>
          <w:t>Justice Department conducted an investigation</w:t>
        </w:r>
      </w:hyperlink>
      <w:r>
        <w:rPr>
          <w:rFonts w:ascii="arial" w:eastAsia="arial" w:hAnsi="arial" w:cs="arial"/>
          <w:color w:val="000000"/>
          <w:sz w:val="20"/>
          <w:lang w:val="en-US" w:eastAsia="en-US" w:bidi="ar-SA"/>
        </w:rPr>
        <w:t xml:space="preserve"> that revealed            </w:t>
      </w:r>
      <w:hyperlink r:id="rId326" w:history="1">
        <w:r>
          <w:rPr>
            <w:rFonts w:ascii="arial" w:eastAsia="arial" w:hAnsi="arial" w:cs="arial"/>
            <w:i/>
            <w:color w:val="0077CC"/>
            <w:sz w:val="20"/>
            <w:u w:val="single"/>
            <w:shd w:val="clear" w:color="auto" w:fill="FFFFFF"/>
            <w:lang w:val="en-US" w:eastAsia="en-US" w:bidi="ar-SA"/>
          </w:rPr>
          <w:t>discriminatory practices</w:t>
        </w:r>
      </w:hyperlink>
      <w:r>
        <w:rPr>
          <w:rFonts w:ascii="arial" w:eastAsia="arial" w:hAnsi="arial" w:cs="arial"/>
          <w:color w:val="000000"/>
          <w:sz w:val="20"/>
          <w:lang w:val="en-US" w:eastAsia="en-US" w:bidi="ar-SA"/>
        </w:rPr>
        <w:t xml:space="preserve">. In a primary election,            </w:t>
      </w:r>
      <w:hyperlink r:id="rId533" w:history="1">
        <w:r>
          <w:rPr>
            <w:rFonts w:ascii="arial" w:eastAsia="arial" w:hAnsi="arial" w:cs="arial"/>
            <w:i/>
            <w:color w:val="0077CC"/>
            <w:sz w:val="20"/>
            <w:u w:val="single"/>
            <w:shd w:val="clear" w:color="auto" w:fill="FFFFFF"/>
            <w:lang w:val="en-US" w:eastAsia="en-US" w:bidi="ar-SA"/>
          </w:rPr>
          <w:t>Ms. Foxx defeated the prosecutor</w:t>
        </w:r>
      </w:hyperlink>
      <w:r>
        <w:rPr>
          <w:rFonts w:ascii="arial" w:eastAsia="arial" w:hAnsi="arial" w:cs="arial"/>
          <w:color w:val="000000"/>
          <w:sz w:val="20"/>
          <w:lang w:val="en-US" w:eastAsia="en-US" w:bidi="ar-SA"/>
        </w:rPr>
        <w:t xml:space="preserve"> who had waited a year to bring charges in Mr. McDonald’s death.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the mistrust lingers, and crime witnesses and victims often refuse to cooperate with detectives. The 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clears less than 30 percent of its homicide cases, far worse than the national average.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have to do something that’s transformative,” said Cmdr. Kenneth Johnson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whose district on the South Side has had progress reducing crime this year. “And we have to put ourselves in a position where the public believes in us once again.”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_____</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“Violence is, in my opinion, the disease of our society.” — Dr. Selwyn Rogers Jr., section chief of trauma and acute care surgery, University of Chicago Medicine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Chicago has more murders than any other American city, but much of that violence is concentrated in small areas of the South and West Sides, in segregated neighborhoods where poverty is endemic and most residents are black or Hispanic.</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Over Memorial Day weekend, one-quarter of the 64 shooting victims were in a six-square-mile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district on the West Side.</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Monica Davey, the Chicago bureau chief for The Times, </w:t>
      </w:r>
      <w:hyperlink r:id="rId534" w:history="1">
        <w:r>
          <w:rPr>
            <w:rFonts w:ascii="arial" w:eastAsia="arial" w:hAnsi="arial" w:cs="arial"/>
            <w:i/>
            <w:color w:val="0077CC"/>
            <w:sz w:val="20"/>
            <w:u w:val="single"/>
            <w:shd w:val="clear" w:color="auto" w:fill="FFFFFF"/>
            <w:lang w:val="en-US" w:eastAsia="en-US" w:bidi="ar-SA"/>
          </w:rPr>
          <w:t>returned to that district repeatedly last summer</w:t>
        </w:r>
      </w:hyperlink>
      <w:r>
        <w:rPr>
          <w:rFonts w:ascii="arial" w:eastAsia="arial" w:hAnsi="arial" w:cs="arial"/>
          <w:color w:val="000000"/>
          <w:sz w:val="20"/>
          <w:lang w:val="en-US" w:eastAsia="en-US" w:bidi="ar-SA"/>
        </w:rPr>
        <w:t xml:space="preserve"> to learn more about its residents and their struggles. She discovered a place where many lots are vacant, where open-air drug markets flourish and where residents constantly hear gunfire.</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Many of Chicago’s most violent neighborhoods have had </w:t>
      </w:r>
      <w:hyperlink r:id="rId535" w:history="1">
        <w:r>
          <w:rPr>
            <w:rFonts w:ascii="arial" w:eastAsia="arial" w:hAnsi="arial" w:cs="arial"/>
            <w:i/>
            <w:color w:val="0077CC"/>
            <w:sz w:val="20"/>
            <w:u w:val="single"/>
            <w:shd w:val="clear" w:color="auto" w:fill="FFFFFF"/>
            <w:lang w:val="en-US" w:eastAsia="en-US" w:bidi="ar-SA"/>
          </w:rPr>
          <w:t>public schools</w:t>
        </w:r>
      </w:hyperlink>
      <w:r>
        <w:rPr>
          <w:rFonts w:ascii="arial" w:eastAsia="arial" w:hAnsi="arial" w:cs="arial"/>
          <w:color w:val="000000"/>
          <w:sz w:val="20"/>
          <w:lang w:val="en-US" w:eastAsia="en-US" w:bidi="ar-SA"/>
        </w:rPr>
        <w:t xml:space="preserve"> and mental health clinics close in recent years, symptoms of            </w:t>
      </w:r>
      <w:hyperlink r:id="rId536" w:history="1">
        <w:r>
          <w:rPr>
            <w:rFonts w:ascii="arial" w:eastAsia="arial" w:hAnsi="arial" w:cs="arial"/>
            <w:i/>
            <w:color w:val="0077CC"/>
            <w:sz w:val="20"/>
            <w:u w:val="single"/>
            <w:shd w:val="clear" w:color="auto" w:fill="FFFFFF"/>
            <w:lang w:val="en-US" w:eastAsia="en-US" w:bidi="ar-SA"/>
          </w:rPr>
          <w:t>budget problems that affect the city</w:t>
        </w:r>
      </w:hyperlink>
      <w:r>
        <w:rPr>
          <w:rFonts w:ascii="arial" w:eastAsia="arial" w:hAnsi="arial" w:cs="arial"/>
          <w:color w:val="000000"/>
          <w:sz w:val="20"/>
          <w:lang w:val="en-US" w:eastAsia="en-US" w:bidi="ar-SA"/>
        </w:rPr>
        <w:t>, state and local school districts. The loss of those neighborhood anchors, advocates say, makes stemming the violence all the more difficult.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_____</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vast majority of guys are looking to make a change. It is too dangerous out there. They’re tired of being shot at. They’re tired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chasing them.” — Arne Duncan, former secretary of education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Unlike decades ago, when much of Chicago’s violence was driven by a lucrative drug trade,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today say many shootings are instead motivated by petty disputes and turf wars. Gangs here have changed — they are less organized and less profitable, more splintered and more volatile.</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John Eligon, a national correspondent, spent part of last year </w:t>
      </w:r>
      <w:hyperlink r:id="rId537" w:history="1">
        <w:r>
          <w:rPr>
            <w:rFonts w:ascii="arial" w:eastAsia="arial" w:hAnsi="arial" w:cs="arial"/>
            <w:i/>
            <w:color w:val="0077CC"/>
            <w:sz w:val="20"/>
            <w:u w:val="single"/>
            <w:shd w:val="clear" w:color="auto" w:fill="FFFFFF"/>
            <w:lang w:val="en-US" w:eastAsia="en-US" w:bidi="ar-SA"/>
          </w:rPr>
          <w:t>reporting on gang members</w:t>
        </w:r>
      </w:hyperlink>
      <w:r>
        <w:rPr>
          <w:rFonts w:ascii="arial" w:eastAsia="arial" w:hAnsi="arial" w:cs="arial"/>
          <w:color w:val="000000"/>
          <w:sz w:val="20"/>
          <w:lang w:val="en-US" w:eastAsia="en-US" w:bidi="ar-SA"/>
        </w:rPr>
        <w:t xml:space="preserve"> on the South Side. He found young men who had lost friends to violence, who participated in crime and carried weapons, but who also held mundane part-time jobs and passed the hours playing video games.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abundance of intervention programs have popped up in Chicago, seeking to </w:t>
      </w:r>
      <w:hyperlink r:id="rId538" w:history="1">
        <w:r>
          <w:rPr>
            <w:rFonts w:ascii="arial" w:eastAsia="arial" w:hAnsi="arial" w:cs="arial"/>
            <w:i/>
            <w:color w:val="0077CC"/>
            <w:sz w:val="20"/>
            <w:u w:val="single"/>
            <w:shd w:val="clear" w:color="auto" w:fill="FFFFFF"/>
            <w:lang w:val="en-US" w:eastAsia="en-US" w:bidi="ar-SA"/>
          </w:rPr>
          <w:t>reach youths most likely to be wooed by gang life</w:t>
        </w:r>
      </w:hyperlink>
      <w:r>
        <w:rPr>
          <w:rFonts w:ascii="arial" w:eastAsia="arial" w:hAnsi="arial" w:cs="arial"/>
          <w:color w:val="000000"/>
          <w:sz w:val="20"/>
          <w:lang w:val="en-US" w:eastAsia="en-US" w:bidi="ar-SA"/>
        </w:rPr>
        <w:t xml:space="preserve"> or shot on a street corner.</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Duncan, a South Side native, has provided at-risk young men with decent-paying jobs. </w:t>
      </w:r>
      <w:hyperlink r:id="rId539" w:history="1">
        <w:r>
          <w:rPr>
            <w:rFonts w:ascii="arial" w:eastAsia="arial" w:hAnsi="arial" w:cs="arial"/>
            <w:i/>
            <w:color w:val="0077CC"/>
            <w:sz w:val="20"/>
            <w:u w:val="single"/>
            <w:shd w:val="clear" w:color="auto" w:fill="FFFFFF"/>
            <w:lang w:val="en-US" w:eastAsia="en-US" w:bidi="ar-SA"/>
          </w:rPr>
          <w:t>Autry Phillips, an anti-crime worker from the West Side</w:t>
        </w:r>
      </w:hyperlink>
      <w:r>
        <w:rPr>
          <w:rFonts w:ascii="arial" w:eastAsia="arial" w:hAnsi="arial" w:cs="arial"/>
          <w:color w:val="000000"/>
          <w:sz w:val="20"/>
          <w:lang w:val="en-US" w:eastAsia="en-US" w:bidi="ar-SA"/>
        </w:rPr>
        <w:t>, has focused on reaching out directly to people lingering on the streets.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“There’s no secret sauce on what we do,” Mr. Phillips said. “It’s really just treating individuals on the corner, check this out, as human beings.”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almost everyone acknowledges that no individual program can eliminate the shootings, and some </w:t>
      </w:r>
      <w:hyperlink r:id="rId540" w:history="1">
        <w:r>
          <w:rPr>
            <w:rFonts w:ascii="arial" w:eastAsia="arial" w:hAnsi="arial" w:cs="arial"/>
            <w:i/>
            <w:color w:val="0077CC"/>
            <w:sz w:val="20"/>
            <w:u w:val="single"/>
            <w:shd w:val="clear" w:color="auto" w:fill="FFFFFF"/>
            <w:lang w:val="en-US" w:eastAsia="en-US" w:bidi="ar-SA"/>
          </w:rPr>
          <w:t>fear that Chicago’s escalated levels of violence</w:t>
        </w:r>
      </w:hyperlink>
      <w:r>
        <w:rPr>
          <w:rFonts w:ascii="arial" w:eastAsia="arial" w:hAnsi="arial" w:cs="arial"/>
          <w:color w:val="000000"/>
          <w:sz w:val="20"/>
          <w:lang w:val="en-US" w:eastAsia="en-US" w:bidi="ar-SA"/>
        </w:rPr>
        <w:t xml:space="preserve"> have become the new normal.</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Get updates about news across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via </w:t>
      </w:r>
      <w:hyperlink r:id="rId372" w:history="1">
        <w:r>
          <w:rPr>
            <w:rFonts w:ascii="arial" w:eastAsia="arial" w:hAnsi="arial" w:cs="arial"/>
            <w:i/>
            <w:color w:val="0077CC"/>
            <w:sz w:val="20"/>
            <w:u w:val="single"/>
            <w:shd w:val="clear" w:color="auto" w:fill="FFFFFF"/>
            <w:lang w:val="en-US" w:eastAsia="en-US" w:bidi="ar-SA"/>
          </w:rPr>
          <w:t>Twitter</w:t>
        </w:r>
      </w:hyperlink>
      <w:r>
        <w:rPr>
          <w:rFonts w:ascii="arial" w:eastAsia="arial" w:hAnsi="arial" w:cs="arial"/>
          <w:color w:val="000000"/>
          <w:sz w:val="20"/>
          <w:lang w:val="en-US" w:eastAsia="en-US" w:bidi="ar-SA"/>
        </w:rPr>
        <w:t xml:space="preserve"> and in            </w:t>
      </w:r>
      <w:hyperlink r:id="rId541" w:history="1">
        <w:r>
          <w:rPr>
            <w:rFonts w:ascii="arial" w:eastAsia="arial" w:hAnsi="arial" w:cs="arial"/>
            <w:i/>
            <w:color w:val="0077CC"/>
            <w:sz w:val="20"/>
            <w:u w:val="single"/>
            <w:shd w:val="clear" w:color="auto" w:fill="FFFFFF"/>
            <w:lang w:val="en-US" w:eastAsia="en-US" w:bidi="ar-SA"/>
          </w:rPr>
          <w:t>the Morning Briefing newsletter</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Related Articles</w:t>
      </w:r>
    </w:p>
    <w:p>
      <w:pPr>
        <w:keepNext w:val="0"/>
        <w:numPr>
          <w:numId w:val="12"/>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542" w:history="1">
        <w:r>
          <w:rPr>
            <w:rFonts w:ascii="arial" w:eastAsia="arial" w:hAnsi="arial" w:cs="arial"/>
            <w:i/>
            <w:color w:val="0077CC"/>
            <w:sz w:val="20"/>
            <w:u w:val="single"/>
            <w:shd w:val="clear" w:color="auto" w:fill="FFFFFF"/>
            <w:lang w:val="en-US" w:eastAsia="en-US" w:bidi="ar-SA"/>
          </w:rPr>
          <w:t>Obama Says His Presidential Library Will Be a ‘Hub for the Community’</w:t>
        </w:r>
      </w:hyperlink>
    </w:p>
    <w:p>
      <w:pPr>
        <w:keepNext w:val="0"/>
        <w:numPr>
          <w:numId w:val="2"/>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525" w:history="1">
        <w:r>
          <w:rPr>
            <w:rFonts w:ascii="arial" w:eastAsia="arial" w:hAnsi="arial" w:cs="arial"/>
            <w:i/>
            <w:color w:val="0077CC"/>
            <w:sz w:val="20"/>
            <w:u w:val="single"/>
            <w:shd w:val="clear" w:color="auto" w:fill="FFFFFF"/>
            <w:lang w:val="en-US" w:eastAsia="en-US" w:bidi="ar-SA"/>
          </w:rPr>
          <w:t>A Mother Tried to Escape Gangs. Bullets Found Her Daughter.</w:t>
        </w:r>
      </w:hyperlink>
    </w:p>
    <w:p>
      <w:pPr>
        <w:keepNext w:val="0"/>
        <w:numPr>
          <w:numId w:val="3"/>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543" w:history="1">
        <w:r>
          <w:rPr>
            <w:rFonts w:ascii="arial" w:eastAsia="arial" w:hAnsi="arial" w:cs="arial"/>
            <w:i/>
            <w:color w:val="0077CC"/>
            <w:sz w:val="20"/>
            <w:u w:val="single"/>
            <w:shd w:val="clear" w:color="auto" w:fill="FFFFFF"/>
            <w:lang w:val="en-US" w:eastAsia="en-US" w:bidi="ar-SA"/>
          </w:rPr>
          <w:t>In Chicago, Bodies Pile Up at Intersection of ‘Depression and Rage’</w:t>
        </w:r>
      </w:hyperlink>
    </w:p>
    <w:p>
      <w:pPr>
        <w:keepNext w:val="0"/>
        <w:numPr>
          <w:numId w:val="5"/>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537" w:history="1">
        <w:r>
          <w:rPr>
            <w:rFonts w:ascii="arial" w:eastAsia="arial" w:hAnsi="arial" w:cs="arial"/>
            <w:i/>
            <w:color w:val="0077CC"/>
            <w:sz w:val="20"/>
            <w:u w:val="single"/>
            <w:shd w:val="clear" w:color="auto" w:fill="FFFFFF"/>
            <w:lang w:val="en-US" w:eastAsia="en-US" w:bidi="ar-SA"/>
          </w:rPr>
          <w:t>Bored, Broke and Armed: Clues to Chicago’s Gang Violence</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6, 2017</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5"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544"/>
          <w:headerReference w:type="default" r:id="rId545"/>
          <w:footerReference w:type="even" r:id="rId546"/>
          <w:footerReference w:type="default" r:id="rId547"/>
          <w:headerReference w:type="first" r:id="rId548"/>
          <w:footerReference w:type="first" r:id="rId549"/>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83" w:name="Bookmark_42"/>
      <w:bookmarkEnd w:id="83"/>
    </w:p>
    <w:p>
      <w:pPr>
        <w:rPr>
          <w:rFonts w:ascii="arial" w:eastAsia="arial" w:hAnsi="arial" w:cs="arial"/>
          <w:sz w:val="20"/>
          <w:lang w:val="en-US" w:eastAsia="en-US" w:bidi="ar-SA"/>
        </w:rPr>
      </w:pPr>
      <w:r>
        <w:pict>
          <v:shape id="_x0000_i1166"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550" w:history="1">
        <w:r>
          <w:rPr>
            <w:rFonts w:ascii="arial" w:eastAsia="arial" w:hAnsi="arial" w:cs="arial"/>
            <w:b/>
            <w:bCs/>
            <w:i/>
            <w:color w:val="0077CC"/>
            <w:kern w:val="32"/>
            <w:sz w:val="28"/>
            <w:szCs w:val="32"/>
            <w:u w:val="single"/>
            <w:shd w:val="clear" w:color="auto" w:fill="FFFFFF"/>
            <w:lang w:val="en-US" w:eastAsia="en-US" w:bidi="ar-SA"/>
          </w:rPr>
          <w:t xml:space="preserve">Video Shows </w:t>
        </w:r>
      </w:hyperlink>
      <w:hyperlink r:id="rId55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50" w:history="1">
        <w:r>
          <w:rPr>
            <w:rFonts w:ascii="arial" w:eastAsia="arial" w:hAnsi="arial" w:cs="arial"/>
            <w:b/>
            <w:bCs/>
            <w:i/>
            <w:color w:val="0077CC"/>
            <w:kern w:val="32"/>
            <w:sz w:val="28"/>
            <w:szCs w:val="32"/>
            <w:u w:val="single"/>
            <w:shd w:val="clear" w:color="auto" w:fill="FFFFFF"/>
            <w:lang w:val="en-US" w:eastAsia="en-US" w:bidi="ar-SA"/>
          </w:rPr>
          <w:t xml:space="preserve"> Tackling and Punching Black Harvard Student</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April 16, 2018 Monday 12:32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2018 The New York Times Company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922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Katharine Q. Seelye and Jess Bidgood</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The student, Selorm Ohene, 21, was standing naked in the median of a busy street when the Cambridge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tried to arrest him.</w:t>
      </w:r>
    </w:p>
    <w:p>
      <w:pPr>
        <w:keepNext/>
        <w:spacing w:before="240" w:after="0" w:line="340" w:lineRule="atLeast"/>
        <w:ind w:left="0" w:right="0" w:firstLine="0"/>
        <w:jc w:val="left"/>
        <w:rPr>
          <w:rFonts w:ascii="arial" w:eastAsia="arial" w:hAnsi="arial" w:cs="arial"/>
          <w:sz w:val="20"/>
          <w:lang w:val="en-US" w:eastAsia="en-US" w:bidi="ar-SA"/>
        </w:rPr>
      </w:pPr>
      <w:bookmarkStart w:id="84" w:name="Body_40"/>
      <w:bookmarkEnd w:id="84"/>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167" style="position:absolute;z-index:251758592"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CAMBRIDGE, Mass. — The Cambridge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launched an internal investigation into an incident on Friday night in which officers tackled and punched a black Harvard student they were trying to arrest as he stood naked in the median of a busy street.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released </w:t>
      </w:r>
      <w:hyperlink r:id="rId551" w:history="1">
        <w:r>
          <w:rPr>
            <w:rFonts w:ascii="arial" w:eastAsia="arial" w:hAnsi="arial" w:cs="arial"/>
            <w:i/>
            <w:color w:val="0077CC"/>
            <w:sz w:val="20"/>
            <w:u w:val="single"/>
            <w:shd w:val="clear" w:color="auto" w:fill="FFFFFF"/>
            <w:lang w:val="en-US" w:eastAsia="en-US" w:bidi="ar-SA"/>
          </w:rPr>
          <w:t>a video of the scene</w:t>
        </w:r>
      </w:hyperlink>
      <w:r>
        <w:rPr>
          <w:rFonts w:ascii="arial" w:eastAsia="arial" w:hAnsi="arial" w:cs="arial"/>
          <w:color w:val="000000"/>
          <w:sz w:val="20"/>
          <w:lang w:val="en-US" w:eastAsia="en-US" w:bidi="ar-SA"/>
        </w:rPr>
        <w:t xml:space="preserve"> on Sunday amid complaints about the officers’ conduct,            </w:t>
      </w:r>
      <w:hyperlink r:id="rId552" w:history="1">
        <w:r>
          <w:rPr>
            <w:rFonts w:ascii="arial" w:eastAsia="arial" w:hAnsi="arial" w:cs="arial"/>
            <w:i/>
            <w:color w:val="0077CC"/>
            <w:sz w:val="20"/>
            <w:u w:val="single"/>
            <w:shd w:val="clear" w:color="auto" w:fill="FFFFFF"/>
            <w:lang w:val="en-US" w:eastAsia="en-US" w:bidi="ar-SA"/>
          </w:rPr>
          <w:t>said</w:t>
        </w:r>
      </w:hyperlink>
      <w:r>
        <w:rPr>
          <w:rFonts w:ascii="arial" w:eastAsia="arial" w:hAnsi="arial" w:cs="arial"/>
          <w:color w:val="000000"/>
          <w:sz w:val="20"/>
          <w:lang w:val="en-US" w:eastAsia="en-US" w:bidi="ar-SA"/>
        </w:rPr>
        <w:t xml:space="preserve"> that the student, Selorm Ohene, 21, was apparently high on drugs and acting in an aggressive and unruly manner when they approached him and tried to calm him down. He came at them,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with clenched fists.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video of the incident shows a few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standing in a circle around Mr. Ohene for several moments. As he stepped toward one officer, a second officer dove at his legs from behind, the video shows, and Mr. Ohene and the officers fell to the ground. Mr. Ohene could be heard crying out at that point. At least one officer then could be seen punching Mr. Ohene,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acknowledged that an officer punched him five times in the stomach.</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Harvard Black Law Students Association, some of whose members witnessed the scene, </w:t>
      </w:r>
      <w:hyperlink r:id="rId553" w:history="1">
        <w:r>
          <w:rPr>
            <w:rFonts w:ascii="arial" w:eastAsia="arial" w:hAnsi="arial" w:cs="arial"/>
            <w:i/>
            <w:color w:val="0077CC"/>
            <w:sz w:val="20"/>
            <w:u w:val="single"/>
            <w:shd w:val="clear" w:color="auto" w:fill="FFFFFF"/>
            <w:lang w:val="en-US" w:eastAsia="en-US" w:bidi="ar-SA"/>
          </w:rPr>
          <w:t xml:space="preserve">disputed the </w:t>
        </w:r>
      </w:hyperlink>
      <w:hyperlink r:id="rId553" w:history="1">
        <w:r>
          <w:rPr>
            <w:rFonts w:ascii="arial" w:eastAsia="arial" w:hAnsi="arial" w:cs="arial"/>
            <w:b/>
            <w:i/>
            <w:color w:val="0077CC"/>
            <w:sz w:val="20"/>
            <w:u w:val="single"/>
            <w:shd w:val="clear" w:color="auto" w:fill="FFFFFF"/>
            <w:lang w:val="en-US" w:eastAsia="en-US" w:bidi="ar-SA"/>
          </w:rPr>
          <w:t>police</w:t>
        </w:r>
      </w:hyperlink>
      <w:hyperlink r:id="rId553" w:history="1">
        <w:r>
          <w:rPr>
            <w:rFonts w:ascii="arial" w:eastAsia="arial" w:hAnsi="arial" w:cs="arial"/>
            <w:i/>
            <w:color w:val="0077CC"/>
            <w:sz w:val="20"/>
            <w:u w:val="single"/>
            <w:shd w:val="clear" w:color="auto" w:fill="FFFFFF"/>
            <w:lang w:val="en-US" w:eastAsia="en-US" w:bidi="ar-SA"/>
          </w:rPr>
          <w:t xml:space="preserve"> account</w:t>
        </w:r>
      </w:hyperlink>
      <w:r>
        <w:rPr>
          <w:rFonts w:ascii="arial" w:eastAsia="arial" w:hAnsi="arial" w:cs="arial"/>
          <w:color w:val="000000"/>
          <w:sz w:val="20"/>
          <w:lang w:val="en-US" w:eastAsia="en-US" w:bidi="ar-SA"/>
        </w:rPr>
        <w:t xml:space="preserve"> and said the officers acted without provocation.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demand that the officers who assaulted this man while he was naked, fully subdued and bleeding on the ground be investigated and held accountable,” the group said in a statement.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Harvard’s president, </w:t>
      </w:r>
      <w:hyperlink r:id="rId554" w:history="1">
        <w:r>
          <w:rPr>
            <w:rFonts w:ascii="arial" w:eastAsia="arial" w:hAnsi="arial" w:cs="arial"/>
            <w:i/>
            <w:color w:val="0077CC"/>
            <w:sz w:val="20"/>
            <w:u w:val="single"/>
            <w:shd w:val="clear" w:color="auto" w:fill="FFFFFF"/>
            <w:lang w:val="en-US" w:eastAsia="en-US" w:bidi="ar-SA"/>
          </w:rPr>
          <w:t>Drew Faust</w:t>
        </w:r>
      </w:hyperlink>
      <w:r>
        <w:rPr>
          <w:rFonts w:ascii="arial" w:eastAsia="arial" w:hAnsi="arial" w:cs="arial"/>
          <w:color w:val="000000"/>
          <w:sz w:val="20"/>
          <w:lang w:val="en-US" w:eastAsia="en-US" w:bidi="ar-SA"/>
        </w:rPr>
        <w:t xml:space="preserve">, said Monday that while she did not yet know all the facts, the incident was “profoundly disturbing,” especially as it occurred against “the backdrop of increasingly urgent questions about race and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mayor of Cambridge, Marc C. McGovern, called the video “disturbing” and said he wanted to ensure “that the horrific treatment of black Americans at the hands of law enforcement has no place in Cambridge.”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Branville G. Bard Jr., the Cambridge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said at a news conference that he supported the arresting officers and had not placed them on administrative leave. As in any case involving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he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begun an internal investigation. Mr. Bard said the report would be made public as soon as it was completed.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Ohene is still in a hospital, where he was taken Friday night, and he remains under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 He has been charged with indecent exposure, disorderly conduct, assault, resisting arrest, and assault and battery on ambulance personnel. He is still undergoing mental health examinations and has yet to be arraigned.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Mr. Ohene is studying mathematics, according to a statement from his lawyers, Ronald S. Sullivan, Jr. and Dehlia Umunna, both of whom are professors at Harvard. They said he is still recovering from his injuries, but offered few other details about the arrest on Friday.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lawyers said it had been a trying ordeal for their client and his family, and they asked the public and the media to respect his privacy. “As the public is aware, several students captured the incident on their cell phones,” the statement said. “The video speaks for itself.”</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Jeremy Warnick, a Cambridge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said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still trying to contact witnesses, and we haven’t spoken with the individual who was arrested.” Mr. Warnick said that the internal investigation would focus on the tackling of Mr. Ohene from behind and the punches that were thrown.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Ohene was standing naked in the middle of Massachusetts Avenue around 9 p.m. Friday.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Mr. Ohene’s friends reported that he had taken a hallucinogenic drug, although that could not be independently verified.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Cars slowed down and about 30 people gathered to watch the scene. Many called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the confrontation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occurred, people continued watching, some taking videos with their phones.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suggested that Mr. Ohene was aggressive. “Ohene’s goal was to seriously hurt himself or one of the officers on scene,” the report said. “Ohene absolutely could not be reasoned with.”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report went on: “Unable to pry Ohene’s hands from underneath his body, I delivered approximately five strikes with a closed fists to the area of his stomach.”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shackled his ankles before putting him in an ambulance.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 pool of blood remained on the pavement as the ambulance departed,” according to the Black Law Students Association.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its statement, the student group called on Harvard to form a crisis team to deal with emergencies without involving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demanded an investigation into the officers’ conduct. It also said the officers had tried to obstruct witnesses’ attempts to record the encounter, but it did not specify how.</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McGovern, the mayor, said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this progressive city was “far ahead of many communities in the country.” But Cambridge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criticized for their treatment of black residents in the past, </w:t>
      </w:r>
      <w:hyperlink r:id="rId555" w:history="1">
        <w:r>
          <w:rPr>
            <w:rFonts w:ascii="arial" w:eastAsia="arial" w:hAnsi="arial" w:cs="arial"/>
            <w:i/>
            <w:color w:val="0077CC"/>
            <w:sz w:val="20"/>
            <w:u w:val="single"/>
            <w:shd w:val="clear" w:color="auto" w:fill="FFFFFF"/>
            <w:lang w:val="en-US" w:eastAsia="en-US" w:bidi="ar-SA"/>
          </w:rPr>
          <w:t>most notably in 2009</w:t>
        </w:r>
      </w:hyperlink>
      <w:r>
        <w:rPr>
          <w:rFonts w:ascii="arial" w:eastAsia="arial" w:hAnsi="arial" w:cs="arial"/>
          <w:color w:val="000000"/>
          <w:sz w:val="20"/>
          <w:lang w:val="en-US" w:eastAsia="en-US" w:bidi="ar-SA"/>
        </w:rPr>
        <w:t xml:space="preserve">, 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Henry Louis Gates Jr., a black professor at Harvard, who was seen struggling to open his jammed front door.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episode touched off an extensive national debate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treatment of blacks, which intensified when President Barack Obama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“acted stupidly.” A report commissioned by the city later called the incident “avoidable,” though it said both the officer and Mr. Gates escalated the encounter.</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Related Articles</w:t>
      </w:r>
    </w:p>
    <w:p>
      <w:pPr>
        <w:keepNext w:val="0"/>
        <w:numPr>
          <w:numId w:val="13"/>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555" w:history="1">
        <w:r>
          <w:rPr>
            <w:rFonts w:ascii="arial" w:eastAsia="arial" w:hAnsi="arial" w:cs="arial"/>
            <w:i/>
            <w:color w:val="0077CC"/>
            <w:sz w:val="20"/>
            <w:u w:val="single"/>
            <w:shd w:val="clear" w:color="auto" w:fill="FFFFFF"/>
            <w:lang w:val="en-US" w:eastAsia="en-US" w:bidi="ar-SA"/>
          </w:rPr>
          <w:t>Harvard Professor Jailed; Officer Is Accused of Bias</w:t>
        </w:r>
      </w:hyperlink>
    </w:p>
    <w:p>
      <w:pPr>
        <w:keepNext w:val="0"/>
        <w:numPr>
          <w:numId w:val="2"/>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556" w:history="1">
        <w:r>
          <w:rPr>
            <w:rFonts w:ascii="arial" w:eastAsia="arial" w:hAnsi="arial" w:cs="arial"/>
            <w:i/>
            <w:color w:val="0077CC"/>
            <w:sz w:val="20"/>
            <w:u w:val="single"/>
            <w:shd w:val="clear" w:color="auto" w:fill="FFFFFF"/>
            <w:lang w:val="en-US" w:eastAsia="en-US" w:bidi="ar-SA"/>
          </w:rPr>
          <w:t xml:space="preserve">Outrage Over Footage of </w:t>
        </w:r>
      </w:hyperlink>
      <w:hyperlink r:id="rId556" w:history="1">
        <w:r>
          <w:rPr>
            <w:rFonts w:ascii="arial" w:eastAsia="arial" w:hAnsi="arial" w:cs="arial"/>
            <w:b/>
            <w:i/>
            <w:color w:val="0077CC"/>
            <w:sz w:val="20"/>
            <w:u w:val="single"/>
            <w:shd w:val="clear" w:color="auto" w:fill="FFFFFF"/>
            <w:lang w:val="en-US" w:eastAsia="en-US" w:bidi="ar-SA"/>
          </w:rPr>
          <w:t>Police</w:t>
        </w:r>
      </w:hyperlink>
      <w:hyperlink r:id="rId556" w:history="1">
        <w:r>
          <w:rPr>
            <w:rFonts w:ascii="arial" w:eastAsia="arial" w:hAnsi="arial" w:cs="arial"/>
            <w:i/>
            <w:color w:val="0077CC"/>
            <w:sz w:val="20"/>
            <w:u w:val="single"/>
            <w:shd w:val="clear" w:color="auto" w:fill="FFFFFF"/>
            <w:lang w:val="en-US" w:eastAsia="en-US" w:bidi="ar-SA"/>
          </w:rPr>
          <w:t xml:space="preserve"> Officer Beating a Black Man in North Carolina</w:t>
        </w:r>
      </w:hyperlink>
    </w:p>
    <w:p>
      <w:pPr>
        <w:keepNext w:val="0"/>
        <w:numPr>
          <w:numId w:val="3"/>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557" w:history="1">
        <w:r>
          <w:rPr>
            <w:rFonts w:ascii="arial" w:eastAsia="arial" w:hAnsi="arial" w:cs="arial"/>
            <w:i/>
            <w:color w:val="0077CC"/>
            <w:sz w:val="20"/>
            <w:u w:val="single"/>
            <w:shd w:val="clear" w:color="auto" w:fill="FFFFFF"/>
            <w:lang w:val="en-US" w:eastAsia="en-US" w:bidi="ar-SA"/>
          </w:rPr>
          <w:t xml:space="preserve">Videos Show Ohio </w:t>
        </w:r>
      </w:hyperlink>
      <w:hyperlink r:id="rId557" w:history="1">
        <w:r>
          <w:rPr>
            <w:rFonts w:ascii="arial" w:eastAsia="arial" w:hAnsi="arial" w:cs="arial"/>
            <w:b/>
            <w:i/>
            <w:color w:val="0077CC"/>
            <w:sz w:val="20"/>
            <w:u w:val="single"/>
            <w:shd w:val="clear" w:color="auto" w:fill="FFFFFF"/>
            <w:lang w:val="en-US" w:eastAsia="en-US" w:bidi="ar-SA"/>
          </w:rPr>
          <w:t>Police</w:t>
        </w:r>
      </w:hyperlink>
      <w:hyperlink r:id="rId557" w:history="1">
        <w:r>
          <w:rPr>
            <w:rFonts w:ascii="arial" w:eastAsia="arial" w:hAnsi="arial" w:cs="arial"/>
            <w:i/>
            <w:color w:val="0077CC"/>
            <w:sz w:val="20"/>
            <w:u w:val="single"/>
            <w:shd w:val="clear" w:color="auto" w:fill="FFFFFF"/>
            <w:lang w:val="en-US" w:eastAsia="en-US" w:bidi="ar-SA"/>
          </w:rPr>
          <w:t xml:space="preserve"> Officer Violently Arresting Black Man</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18, 2018</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8"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8"/>
          <w:headerReference w:type="default" r:id="rId559"/>
          <w:footerReference w:type="even" r:id="rId560"/>
          <w:footerReference w:type="default" r:id="rId561"/>
          <w:headerReference w:type="first" r:id="rId562"/>
          <w:footerReference w:type="first" r:id="rId563"/>
          <w:type w:val="nextPage"/>
          <w:pgSz w:w="12240" w:h="15840"/>
          <w:pgMar w:top="840" w:right="1000" w:bottom="840" w:left="1000" w:header="400" w:footer="400"/>
          <w:pgNumType w:fmt="decimal"/>
          <w:cols w:space="720"/>
          <w:titlePg/>
        </w:sectPr>
      </w:pPr>
    </w:p>
    <w:p>
      <w:pPr>
        <w:rPr>
          <w:lang w:val="en-US" w:eastAsia="en-US" w:bidi="ar-SA"/>
        </w:rPr>
      </w:pPr>
      <w:bookmarkStart w:id="85" w:name="Bookmark_43"/>
      <w:bookmarkEnd w:id="85"/>
    </w:p>
    <w:p>
      <w:pPr>
        <w:rPr>
          <w:lang w:val="en-US" w:eastAsia="en-US" w:bidi="ar-SA"/>
        </w:rPr>
      </w:pPr>
      <w:r>
        <w:pict>
          <v:shape id="_x0000_i11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4" w:history="1">
        <w:r>
          <w:rPr>
            <w:rFonts w:ascii="arial" w:eastAsia="arial" w:hAnsi="arial" w:cs="arial"/>
            <w:b/>
            <w:bCs/>
            <w:i/>
            <w:color w:val="0077CC"/>
            <w:kern w:val="32"/>
            <w:sz w:val="28"/>
            <w:szCs w:val="32"/>
            <w:u w:val="single"/>
            <w:shd w:val="clear" w:color="auto" w:fill="FFFFFF"/>
            <w:lang w:val="en-US" w:eastAsia="en-US" w:bidi="ar-SA"/>
          </w:rPr>
          <w:t xml:space="preserve">U.S. Report Expected to Criticize Response by </w:t>
        </w:r>
      </w:hyperlink>
      <w:hyperlink r:id="rId56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64" w:history="1">
        <w:r>
          <w:rPr>
            <w:rFonts w:ascii="arial" w:eastAsia="arial" w:hAnsi="arial" w:cs="arial"/>
            <w:b/>
            <w:bCs/>
            <w:i/>
            <w:color w:val="0077CC"/>
            <w:kern w:val="32"/>
            <w:sz w:val="28"/>
            <w:szCs w:val="32"/>
            <w:u w:val="single"/>
            <w:shd w:val="clear" w:color="auto" w:fill="FFFFFF"/>
            <w:lang w:val="en-US" w:eastAsia="en-US" w:bidi="ar-SA"/>
          </w:rPr>
          <w:t xml:space="preserve"> to Brutality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14, 1999, Monday,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1999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Metropolitan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B; ; Section B; Page 1; Column 4; Metropolitan Desk ; Column 4;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KEVIN FLYNN </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KEVIN FLYNN </w:t>
      </w:r>
    </w:p>
    <w:p>
      <w:pPr>
        <w:keepNext/>
        <w:spacing w:before="240" w:after="0" w:line="340" w:lineRule="atLeast"/>
        <w:ind w:left="0" w:right="0" w:firstLine="0"/>
        <w:jc w:val="left"/>
        <w:rPr>
          <w:lang w:val="en-US" w:eastAsia="en-US" w:bidi="ar-SA"/>
        </w:rPr>
      </w:pPr>
      <w:bookmarkStart w:id="86" w:name="Body_41"/>
      <w:bookmarkEnd w:id="86"/>
      <w:r>
        <w:rPr>
          <w:rFonts w:ascii="arial" w:eastAsia="arial" w:hAnsi="arial" w:cs="arial"/>
          <w:b/>
          <w:color w:val="000000"/>
          <w:sz w:val="28"/>
          <w:lang w:val="en-US" w:eastAsia="en-US" w:bidi="ar-SA"/>
        </w:rPr>
        <w:t>Body</w:t>
      </w:r>
    </w:p>
    <w:p>
      <w:pPr>
        <w:spacing w:line="60" w:lineRule="exact"/>
        <w:rPr>
          <w:lang w:val="en-US" w:eastAsia="en-US" w:bidi="ar-SA"/>
        </w:rPr>
      </w:pPr>
      <w:r>
        <w:pict>
          <v:line id="_x0000_s1170"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a final flurry of activity, Federal prosecutors are concluding a 20-month investigation into whether the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response to brutality by its officers is so feeble that it breeds a climate that fosters acts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month or so, city officials expect Zachary W. Carter,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for the Eastern District of New York, to present them with a series of findings on managerial practices by the department, focusing particularly on how officers are disciplined. The reports will be the basis for negotiations between the city and the Federal Government on possible changes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procedures.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 negotiations break down, the prosecutors have the power to file a lawsuit to compel the Giuliani administration to make the recommended changes.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Carter, who began his inquiry in 1997, just days after the attack on Mr. Louima, will not discuss his investigation except to say it is nearing its conclusion. But law enforcement officials involved in tracking or assisting in it say there is little doubt he will cite lapses in how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investigates cases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monitors officers with troubled histories and punishes those with serious offenses.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"Realistically, prosecutors usually don't spend 20 months of effort and staff time to find that there is no problem," one administration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Based on the sorts of documents Federal investigators have sought, the inquiry, directed by Leslie Cornfeld, deputy chief of Mr. Carter's civil rights division, appears to be concentrating heavily on the department's record in disciplinary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Critics of the department have long complained that only a tiny fraction of complaints filed by civilians ever lead to disciplinary action. Last year, for example, the Civilian Complaint Review Board received about 5,600 complaints, investigated about half and found 300 to be substantiated. Less than half of those cases led to disciplinary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delve further into that issue, Federal investigators have gathered a list of the 700 people who sued the city over the last two years in </w:t>
      </w:r>
      <w:r>
        <w:rPr>
          <w:rFonts w:ascii="arial" w:eastAsia="arial" w:hAnsi="arial" w:cs="arial"/>
          <w:b/>
          <w:i/>
          <w:color w:val="000000"/>
          <w:sz w:val="20"/>
          <w:u w:val="single"/>
          <w:lang w:val="en-US" w:eastAsia="en-US" w:bidi="ar-SA"/>
        </w:rPr>
        <w:t>excessive-force</w:t>
      </w:r>
      <w:r>
        <w:rPr>
          <w:rFonts w:ascii="arial" w:eastAsia="arial" w:hAnsi="arial" w:cs="arial"/>
          <w:color w:val="000000"/>
          <w:sz w:val="20"/>
          <w:lang w:val="en-US" w:eastAsia="en-US" w:bidi="ar-SA"/>
        </w:rPr>
        <w:t xml:space="preserve"> cases. Ten days ago, the investigators gave that list to the review board and asked for the records of any brutality complaints those plaintiffs had filed with the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Thursday night, Federal investigators also visited the family of Anthony Baez, who was choked to death by an officer on a Bronx street in 1994. They questioned Mr. Baez's brothers about the thoroughness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into the death, Mr. Baez's mother, Iris, said. The officer involved, Francis X. Livoti, was convicted of Federal civil rights violations last year after a separate inquiry, and was sentenced to seven and a half years in prison.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Mrs. Baez said she was glad the Federal investigators were continuing to expand their inquiry, but added that she was surprised it took almost two years before her family was questioned. "It is a slow process," she concluded.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on both sides say they expect that any negotiations between Mr. Carter and the Giuliani administration will be rife with political brinkmanship. Mr. Giuliani, who is preparing for a possible Senate race, has already suggested that the Federal investigation is politically motivated, an analysis he is likely to repeat if Hillary Rodham Clinton emerges as his opponent, as anticipated.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so, it would clearly benefit Mr. Giuliani to avoid a lengthy lawsuit in which the Federal Government depicts his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as routinely tolerant of civil rights abuses.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Carter may also be more willing than usual to avoid litigation, since several of his aides have suggested that he is interested in concluding this matter before he resigns to take a job in private practice this summer.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Under the 1994 law that empowered Federal prosecutors to undertake this type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monitoring investigation,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Attorney's office must try to negotiate a settlement before even considering filing a lawsuit. Since the negotiations have not commenced yet -- even informally -- administration officials said it was difficult to estimate the chances for success until actual proposals are put forward.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Mayor has rejected one option, the appointment of a Federal monitor to supervise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operations, saying he is not interested in having his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micro-managed. To settle another recent Federal lawsuit, Marisol v. Giuliani, however, Mr. Giuliani did agree to give an outside expert panel access to records and decision making within the Administration for Children's Services. But the recommendations of the panel remain advisory.</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have consistently maintained that the department is a model of restraint, citing drastic declines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as evidence that there is no systemic pattern of brutality among officers. "We discipline those we find to have acted improperly," Commissioner Howard Safir said last month, "and we try as hard as we can to prevent misconduct of any form."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Instead of a lawsuit or a negotiated settlement, Mr. Carter could complete his inquiry by simply releasing a report of his findings and recommendations, a move that would almost certainly draw criticism.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would be very disappointed if all they did was issue a report," said Joel Berger, an expert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behavior who dealt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cases as a city attorney from 1988 to 1996. "We have had too many reports in the past that went unheeded."      </w:t>
      </w:r>
    </w:p>
    <w:p>
      <w:pPr>
        <w:keepNext w:val="0"/>
        <w:spacing w:before="240" w:after="0" w:line="260" w:lineRule="atLeast"/>
        <w:ind w:left="0" w:right="0" w:firstLine="0"/>
        <w:jc w:val="left"/>
        <w:rPr>
          <w:lang w:val="en-US" w:eastAsia="en-US" w:bidi="ar-SA"/>
        </w:rPr>
      </w:pPr>
      <w:r>
        <w:rPr>
          <w:lang w:val="en-US" w:eastAsia="en-US" w:bidi="ar-SA"/>
        </w:rPr>
        <w:br/>
      </w:r>
      <w:hyperlink r:id="rId260" w:history="1">
        <w:r>
          <w:rPr>
            <w:rFonts w:ascii="arial" w:eastAsia="arial" w:hAnsi="arial" w:cs="arial"/>
            <w:i/>
            <w:color w:val="0077CC"/>
            <w:sz w:val="20"/>
            <w:u w:val="single"/>
            <w:shd w:val="clear" w:color="auto" w:fill="FFFFFF"/>
            <w:lang w:val="en-US" w:eastAsia="en-US" w:bidi="ar-SA"/>
          </w:rPr>
          <w:t>http://www.nytimes.com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1"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5"/>
          <w:headerReference w:type="default" r:id="rId566"/>
          <w:footerReference w:type="even" r:id="rId567"/>
          <w:footerReference w:type="default" r:id="rId568"/>
          <w:headerReference w:type="first" r:id="rId569"/>
          <w:footerReference w:type="first" r:id="rId570"/>
          <w:type w:val="nextPage"/>
          <w:pgSz w:w="12240" w:h="15840"/>
          <w:pgMar w:top="840" w:right="1000" w:bottom="840" w:left="1000" w:header="400" w:footer="400"/>
          <w:pgNumType w:fmt="decimal"/>
          <w:cols w:space="720"/>
          <w:titlePg/>
        </w:sectPr>
      </w:pPr>
    </w:p>
    <w:p>
      <w:pPr>
        <w:rPr>
          <w:lang w:val="en-US" w:eastAsia="en-US" w:bidi="ar-SA"/>
        </w:rPr>
      </w:pPr>
      <w:bookmarkStart w:id="87" w:name="Bookmark_44"/>
      <w:bookmarkEnd w:id="87"/>
    </w:p>
    <w:p>
      <w:pPr>
        <w:rPr>
          <w:lang w:val="en-US" w:eastAsia="en-US" w:bidi="ar-SA"/>
        </w:rPr>
      </w:pPr>
      <w:r>
        <w:pict>
          <v:shape id="_x0000_i11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1" w:history="1">
        <w:r>
          <w:rPr>
            <w:rFonts w:ascii="arial" w:eastAsia="arial" w:hAnsi="arial" w:cs="arial"/>
            <w:b/>
            <w:bCs/>
            <w:i/>
            <w:color w:val="0077CC"/>
            <w:kern w:val="32"/>
            <w:sz w:val="28"/>
            <w:szCs w:val="32"/>
            <w:u w:val="single"/>
            <w:shd w:val="clear" w:color="auto" w:fill="FFFFFF"/>
            <w:lang w:val="en-US" w:eastAsia="en-US" w:bidi="ar-SA"/>
          </w:rPr>
          <w:t>Officer Is Charged With Lying to a Grand Jury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11, 1995, Wednesday,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1995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Metropolitan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B; ; Section B;  Page 3;  Column 4;  Metropolitan Desk ; Column 4;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JAMES C. McKINLEY Jr. </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JAMES C. McKINLEY Jr. </w:t>
      </w:r>
    </w:p>
    <w:p>
      <w:pPr>
        <w:keepNext/>
        <w:spacing w:before="240" w:after="0" w:line="340" w:lineRule="atLeast"/>
        <w:ind w:left="0" w:right="0" w:firstLine="0"/>
        <w:jc w:val="left"/>
        <w:rPr>
          <w:lang w:val="en-US" w:eastAsia="en-US" w:bidi="ar-SA"/>
        </w:rPr>
      </w:pPr>
      <w:bookmarkStart w:id="88" w:name="Body_42"/>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73"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was indicted yesterday on charges that he lied to a Federal grand jury investigating allegations that a team of officers regularly planted drugs and guns on suspects in the Washington Heights section of Manhattan.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indictment was the first to come out of a three-year investigation into the activities of an undercover unit in the 34th Precinct that was known on the street as Local Motion. Federal authorities said that more indictments were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indicted officer, Patrick Regan, 35, was charged with two counts of perjury. The indictment says that Officer Regan repeatedly denied under oath that he had conversations with another witness in the case about the Federal investigation, when he had in fact done so. It also says he told the witness to lie to investigators.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Officer Regan, a resident of the Bronx who joined the force in 1986, has been placed on desk duty. But he was not arrested and has agreed to appear for an arraignment later this week, prosecutors said. If convicted, he could face a maximum of 10 years in prison.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James Lysaght, a lawyer for Officer Regan, said the indictment was "an incredible abandonment of common sense by a prosecutor in an attempt to try to justify an absolutely fruitless investigation that has gone on for a number of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Attorney's office is now operating as a handmaiden to the drug dealers of the Upper West Side of Manhattan," Mr. Lysaght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Federal Bureau of Investigation and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in Manhattan, Mary Jo White, have been looking into allegations that several officers in the 34th Precinct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conducted illegal searches, falsified arrest reports and planted evidence on suspects to make false arrests stick.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Federal grand jury began hearing testimony in the case in October, but so far it has not handed up any indictments.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separate grand jury, in yesterday's indictment, accused Officer Regan of lying during his October testimony. At the time, he was testifying under a grant of immunity, which meant that the Government could not use his testimony against him unless it was false.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11,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4"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rPr>
          <w:lang w:val="en-US" w:eastAsia="en-US" w:bidi="ar-SA"/>
        </w:rPr>
      </w:pPr>
      <w:bookmarkStart w:id="89" w:name="Bookmark_45"/>
      <w:bookmarkEnd w:id="89"/>
    </w:p>
    <w:p>
      <w:pPr>
        <w:rPr>
          <w:lang w:val="en-US" w:eastAsia="en-US" w:bidi="ar-SA"/>
        </w:rPr>
      </w:pPr>
      <w:r>
        <w:pict>
          <v:shape id="_x0000_i11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8" w:history="1">
        <w:r>
          <w:rPr>
            <w:rFonts w:ascii="arial" w:eastAsia="arial" w:hAnsi="arial" w:cs="arial"/>
            <w:b/>
            <w:bCs/>
            <w:i/>
            <w:color w:val="0077CC"/>
            <w:kern w:val="32"/>
            <w:sz w:val="28"/>
            <w:szCs w:val="32"/>
            <w:u w:val="single"/>
            <w:shd w:val="clear" w:color="auto" w:fill="FFFFFF"/>
            <w:lang w:val="en-US" w:eastAsia="en-US" w:bidi="ar-SA"/>
          </w:rPr>
          <w:t>Federal Inquiry Opened Over Suspect's Death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6, 2000, Friday,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Metropolitan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B; ; Section B; Page 4; Column 4; Metropolitan Desk ; Column 4;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WILLIAM K. RASHBAUM </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WILLIAM K. RASHBAUM </w:t>
      </w:r>
    </w:p>
    <w:p>
      <w:pPr>
        <w:keepNext/>
        <w:spacing w:before="240" w:after="0" w:line="340" w:lineRule="atLeast"/>
        <w:ind w:left="0" w:right="0" w:firstLine="0"/>
        <w:jc w:val="left"/>
        <w:rPr>
          <w:lang w:val="en-US" w:eastAsia="en-US" w:bidi="ar-SA"/>
        </w:rPr>
      </w:pPr>
      <w:bookmarkStart w:id="90" w:name="Body_43"/>
      <w:bookmarkEnd w:id="90"/>
      <w:r>
        <w:rPr>
          <w:rFonts w:ascii="arial" w:eastAsia="arial" w:hAnsi="arial" w:cs="arial"/>
          <w:b/>
          <w:color w:val="000000"/>
          <w:sz w:val="28"/>
          <w:lang w:val="en-US" w:eastAsia="en-US" w:bidi="ar-SA"/>
        </w:rPr>
        <w:t>Body</w:t>
      </w:r>
    </w:p>
    <w:p>
      <w:pPr>
        <w:spacing w:line="60" w:lineRule="exact"/>
        <w:rPr>
          <w:lang w:val="en-US" w:eastAsia="en-US" w:bidi="ar-SA"/>
        </w:rPr>
      </w:pPr>
      <w:r>
        <w:pict>
          <v:line id="_x0000_s1176"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Federal prosecutors in Manhattan have opened a criminal investigation into the actions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threw his radio at a fleeing suspect who later died, according to lawyers involved with the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has already agreed to settle a civil lawsuit claiming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and violated the civil rights of the man, Kenneth Banks, 36, whose skull was fractured in the Oct. 29, 1998, incident. Mr. Banks died 12 days later.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letter filed in the civil case, which was settled for more than $1 million including lawyers' fees, disclosed that federal prosecutors from the office of Mary Jo White,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for Manhattan, are presenting evidence to a grand jury. A lawyer involved in the case said the civil rights investigation focused on Officer Craig Yokemick, who threw a hand-held radio at Mr. Banks as he fled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Marvin Smilon, a spokesman for Ms. White, would not discuss the case yesterday.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federal investigation comes after the Manhattan district attorney's office investigated the incident for six months and presented evidence to a state grand jury in 1999. That panel found that the force Officer Yokemick used was justified, and it voted to bring no criminal charges. Despite the state panel's conclusions, federal authorities could bring charges against him if a federal grand jury finds that his actions violated Mr. Banks's civil rights.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Lawyers for the Banks family had charged in their civil lawsuit that the radio caused Mr. Banks's death. But lawyers for Officer Yokemick, the city and other officers named in the civil suit contended he suffered the fractured skull when he fell from a bicycle he was riding to escape the officers, who said they witnessed him selling drugs.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Banks was charged with misdemeanor drug possession when crack residue was found in a vial in his pocket after the incident at East 125th Street and Madison Avenue.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Stuart London, a lawyer for Officer Yokemick, said, "It's our position that there has been no misconduct at all on the part of Officer Yokemick."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it was unclear last night what specifically the prosecutors investigating the criminal case were focusing on, the civil lawsuit charged that Officer Yokemick threw the radio, causing the death of Mr. Banks, and that other officers later conspired to cover up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in the arrest.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lawsuit also said that the officers failed to obtain medical treatment for Mr. Banks, despite the fact that he suffered seizures in his cell at the 25th Precinct station 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no question that there was a golden hour of opportunity to save Kenneth Banks's life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deprived him of that window," said the Banks's family lawyer, Ilann Maazel, of Emery Cuti Brinckerhoff &amp; Abady.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brought administrative charges against Officer Yokemick for unauthorized use of his radio and recommended that he lose 20 vacation days as punishment. A department judge has not yet issued a decision in the case.</w:t>
      </w:r>
    </w:p>
    <w:p>
      <w:pPr>
        <w:keepNext w:val="0"/>
        <w:spacing w:before="240" w:after="0" w:line="260" w:lineRule="atLeast"/>
        <w:ind w:left="0" w:right="0" w:firstLine="0"/>
        <w:jc w:val="left"/>
        <w:rPr>
          <w:lang w:val="en-US" w:eastAsia="en-US" w:bidi="ar-SA"/>
        </w:rPr>
      </w:pPr>
      <w:r>
        <w:rPr>
          <w:lang w:val="en-US" w:eastAsia="en-US" w:bidi="ar-SA"/>
        </w:rPr>
        <w:br/>
      </w:r>
      <w:hyperlink r:id="rId260" w:history="1">
        <w:r>
          <w:rPr>
            <w:rFonts w:ascii="arial" w:eastAsia="arial" w:hAnsi="arial" w:cs="arial"/>
            <w:i/>
            <w:color w:val="0077CC"/>
            <w:sz w:val="20"/>
            <w:u w:val="single"/>
            <w:shd w:val="clear" w:color="auto" w:fill="FFFFFF"/>
            <w:lang w:val="en-US" w:eastAsia="en-US" w:bidi="ar-SA"/>
          </w:rPr>
          <w:t>http://www.nytimes.com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6,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7"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9"/>
          <w:headerReference w:type="default" r:id="rId580"/>
          <w:footerReference w:type="even" r:id="rId581"/>
          <w:footerReference w:type="default" r:id="rId582"/>
          <w:headerReference w:type="first" r:id="rId583"/>
          <w:footerReference w:type="first" r:id="rId584"/>
          <w:type w:val="nextPage"/>
          <w:pgSz w:w="12240" w:h="15840"/>
          <w:pgMar w:top="840" w:right="1000" w:bottom="840" w:left="1000" w:header="400" w:footer="400"/>
          <w:pgNumType w:fmt="decimal"/>
          <w:cols w:space="720"/>
          <w:titlePg/>
        </w:sectPr>
      </w:pPr>
    </w:p>
    <w:p>
      <w:pPr>
        <w:rPr>
          <w:lang w:val="en-US" w:eastAsia="en-US" w:bidi="ar-SA"/>
        </w:rPr>
      </w:pPr>
      <w:bookmarkStart w:id="91" w:name="Bookmark_46"/>
      <w:bookmarkEnd w:id="91"/>
    </w:p>
    <w:p>
      <w:pPr>
        <w:rPr>
          <w:lang w:val="en-US" w:eastAsia="en-US" w:bidi="ar-SA"/>
        </w:rPr>
      </w:pPr>
      <w:r>
        <w:pict>
          <v:shape id="_x0000_i11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5" w:history="1">
        <w:r>
          <w:rPr>
            <w:rFonts w:ascii="arial" w:eastAsia="arial" w:hAnsi="arial" w:cs="arial"/>
            <w:b/>
            <w:bCs/>
            <w:i/>
            <w:color w:val="0077CC"/>
            <w:kern w:val="32"/>
            <w:sz w:val="28"/>
            <w:szCs w:val="32"/>
            <w:u w:val="single"/>
            <w:shd w:val="clear" w:color="auto" w:fill="FFFFFF"/>
            <w:lang w:val="en-US" w:eastAsia="en-US" w:bidi="ar-SA"/>
          </w:rPr>
          <w:t>Floyd's Cause of Death Is Crucial in Chauvin's Trial. Forensic Pathologists Explain.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9, 2021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Sheri Fink</w:t>
      </w:r>
    </w:p>
    <w:p>
      <w:pPr>
        <w:keepNext/>
        <w:spacing w:before="240" w:after="0" w:line="340" w:lineRule="atLeast"/>
        <w:ind w:left="0" w:right="0" w:firstLine="0"/>
        <w:jc w:val="left"/>
        <w:rPr>
          <w:lang w:val="en-US" w:eastAsia="en-US" w:bidi="ar-SA"/>
        </w:rPr>
      </w:pPr>
      <w:bookmarkStart w:id="92" w:name="Body_44"/>
      <w:bookmarkEnd w:id="92"/>
      <w:r>
        <w:rPr>
          <w:rFonts w:ascii="arial" w:eastAsia="arial" w:hAnsi="arial" w:cs="arial"/>
          <w:b/>
          <w:color w:val="000000"/>
          <w:sz w:val="28"/>
          <w:lang w:val="en-US" w:eastAsia="en-US" w:bidi="ar-SA"/>
        </w:rPr>
        <w:t>Body</w:t>
      </w:r>
    </w:p>
    <w:p>
      <w:pPr>
        <w:spacing w:line="60" w:lineRule="exact"/>
        <w:rPr>
          <w:lang w:val="en-US" w:eastAsia="en-US" w:bidi="ar-SA"/>
        </w:rPr>
      </w:pPr>
      <w:r>
        <w:pict>
          <v:line id="_x0000_s1179"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prosecution in Derek Chauvin's trial is trying to establish that George Floyd died from a lack of oxygen. Here, experts break down the key medical terminology surrounding his autopsies.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Andrew Baker may be one of the most important witnesses to be called in the murder trial of Derek Chauvin. It was his duty to determine why George Floyd died.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Dr. Baker, the Hennepin County medical examiner, conducted Mr. Floyd's initial autopsy and determined ultimately that his heart and lungs stopped functioning while he was being subdued, restrained and compressed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manner of Mr. Floyd's death, Dr. Baker concluded, was homicide. And in the months since, almost everything he said in the autopsy report has been parsed and pored over by experts and laypeople alike.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opening statements last week, the prosecution indicated that they would pursue an unusual strategy: challenging some aspects of Dr. Baker's findings and introducing a reason that he did not cite -- insufficient oxygen -- as Mr. Floyd's cause of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their part, Mr. Chauvin's defense team told jurors that the pre-existing heart disease, high blood pressure and recent drug use documented by Dr. Baker led to Mr. Floyd's death from what they said was a heart arrhythmia.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the trial nears a phase where Mr. Floyd's cause of death will take center stage, we talked with several forensic pathologists uninvolved in the case to explain some of the terms used in the proceedings, how they determine the cause and manner of death and how this relates to the case. Here is what we learned.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is a medical examiner?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some jurisdictions use coroners and others use medical examiners to determine the cause of certain deaths, including those that occur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Unlike coroners, medical examiners are required to be physicians. Dr. Baker, who is expected to testify in the coming days, is certified in the field of forensic pathology and is the chief medical examiner of Hennepin County. The medical examiner's office is an independent agency. It is not part of law enforcement.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Is there always one cause of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someone dies, a death certificate is filled out for both public health and legal reasons. The form includes a cause of death in the first section and contributing factors in the second section. ''We usually have to come up with one cause,'' said Dr. Judy Melinek, a board-certified forensic pathologist. Everything else significant ''that might be wrong with a person is 'contributing.'''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Pathologists describe the cause of death as the immediate injury or disease that leads to death. It is the ''disease or injury which starts the lethal sequence of events without an intervening cause,'' Dr. Melinek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is the manner of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manner of death refers to the circumstances surrounding the death. There are usually five choices (a few jurisdictions include more): natural, accident, suicide, homicide or undetermined.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Homicide is often described as ''death at the hands of another or others.'' A homicide is not necessarily criminal -- homicides can be a matter of self-defense, for example. The courts, not medical examiners, determine criminal culpability.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Is more than an autopsy considered?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addition to examining the body, which usually occurs quickly, pathologists consider other materials such as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videos, medical records and toxicology reports, said Dr. Priya Banerjee, a board-certified forensic pathologist. ''We don't practice in a black box,'' she said. Until all the results of the investigation are in, she said, she typically says the case is pending further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Are the cause and manner of death always clear?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vast majority of cases, the cause and manner of death are evident, forensic pathologists say. But in some situations, the professional opinions of well-trained and experienced experts can differ.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cases are much more complicated than others,'' Dr. Banerjee said. When an ''autopsy wasn't a slam dunk,'' Dr. Banerjee said, the written cause of death can be ''more verbose because it's taking into consideration many things.''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can occur when an autopsy does not reveal a lethal injury like a gunshot wound to the brain. ''Autopsies are good at showing demonstrable changes in the body's tissues,'' said Dr. Christopher Happy, a board-certified forensic pathologist, ''but they're not good at showing things that were functional, like a seizure or respiratory depression or an arrhythmia unless there's some lesion associated with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did Dr. Baker ultimately determine?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Dr. Baker described Mr. Floyd's cause of death as ''cardiopulmonary arrest complicating law enforcement subdual, restraint, and neck compression.'' The manner of death, he wrote, was homicide.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use of the term cardiopulmonary arrest led to public confusion because some people wrongly assumed it meant that Mr. Floyd had a heart attack. Cardiopulmonary arrest means ''the heart stops beating and the lungs stop moving,'' Dr. Cyril Wecht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pathologists say they do not include it as a cause of death because it describes all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Dr. Baker also detailed ''other significant conditions'' including pre-existing ones such as severe disease of the vessels of Mr. Floyd's heart. He also described laboratory findings of the opiate drug fentanyl and methamphetamines in Mr. Floyd's blood. Not including these under cause of death means he concluded that ''those were there before but didn't start the lethal sequence of events,'' Dr. Melinek said. Listing them ''is meant to clarify'' what made Mr. Floyd more vulnerable to the cause of death, she said, ''not excuse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 context matters. Dr. Baker told prosecutors that if Mr. Floyd had been ''found dead at home alone'' with ''no other apparent causes,'' they wrote, it could have been acceptable to determine that Mr. Floyd died of an overdose because of the relatively high levels of fentanyl found in his blood collected at the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Instead, recordings revealed both the prolonged restraint of Mr. Floyd just before his death and also that he appeared agitated rather than lethargic, which could suggest tolerance to higher doses of fentanyl. The drug typically ''causes you to become relaxed,'' Dr. Wecht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contrast, Dr. Melinek said, Mr. Chauvin's defense attorneys appear to be trying to use the medical findings to convince the jury that Mr. Floyd ''was essentially a ticking time bomb, already had pre-existing conditions that made this endpoint happen, not because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was used.''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Only asserting that he was at higher risk of death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restraint because of underlying health conditions or drug use would likely be legally insufficient, some experts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did his preliminary findings 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medical examiner's office had not finished its investigation when prosecutors filed a charging document saying that preliminary findings had shown no physical evidence to support a diagnosis of ''traumatic asphyxia or strangulation.'' It said that the combined effects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restraint, underlying health conditions including heart disease and ''any potential intoxicants in his system likely contributed to his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Forensic pathologists said that in high-profile cases, it can be problematic to release findings early because they may be misinterpreted or incomplete. ''I basically never release preliminary cause of death,'' Dr. Banerjee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did a second autopsy of Mr. Floyd find?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the initial autopsy, forensic pathologists no longer have access to an intact body, and sometimes organs or tissues are unavailable, having been removed for further study. Even so, doctors sometimes document findings that an examiner missed in the first autopsy or that were not apparent.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are multiple reasons you might see something at second autopsy that's not seen at the first and vice versa,'' Dr. Melinek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Floyd's family hired Dr. Michael Baden and Dr. Allecia Wilson to perform a second autopsy. Both experts said that pressure on Mr. Floyd's neck and back during his restraint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led him to die of asphyxia, a term Dr. Baker did not use in his official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word asphyxia derives from an ancient Greek term that means ''without pulse.'' Doctors now use it to mean the deprivation of oxygen, which can occur for many reasons. At the center of the case is whether Mr. Chauvin's actions led to any of them, such as inhibiting the movement of the diaphragm that allows the lungs to expand, or reducing the flow of blood carrying oxygen to vital tissues. Oxygen deprivation may occur not only from neck compression, experts said, but also from pressure on the back when someone is lying face down, and it may not leave major physical traces.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cause of death described by both Dr. Baker and the pathologists who performed the second autopsy amounted to substantially the same thing, some experts said, which was ''that external pressure in a prone position to Mr. Floyd caused his death,'' Dr. Banerjee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Shaila Dewan contributed reporting.Shaila Dewan contributed reporting.</w:t>
      </w:r>
    </w:p>
    <w:p>
      <w:pPr>
        <w:keepNext w:val="0"/>
        <w:spacing w:before="240" w:after="0" w:line="260" w:lineRule="atLeast"/>
        <w:ind w:left="0" w:right="0" w:firstLine="0"/>
        <w:jc w:val="left"/>
        <w:rPr>
          <w:lang w:val="en-US" w:eastAsia="en-US" w:bidi="ar-SA"/>
        </w:rPr>
      </w:pPr>
      <w:r>
        <w:rPr>
          <w:lang w:val="en-US" w:eastAsia="en-US" w:bidi="ar-SA"/>
        </w:rPr>
        <w:br/>
      </w:r>
      <w:hyperlink r:id="rId586" w:history="1">
        <w:r>
          <w:rPr>
            <w:rFonts w:ascii="arial" w:eastAsia="arial" w:hAnsi="arial" w:cs="arial"/>
            <w:i/>
            <w:color w:val="0077CC"/>
            <w:sz w:val="20"/>
            <w:u w:val="single"/>
            <w:shd w:val="clear" w:color="auto" w:fill="FFFFFF"/>
            <w:lang w:val="en-US" w:eastAsia="en-US" w:bidi="ar-SA"/>
          </w:rPr>
          <w:t>https://www.nytimes.com/2021/04/08/us/george-floyd-cause-of-death.html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80" style="position:absolute;z-index:25176780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A memorial near the Minneapolis site where George Floyd was killed. (PHOTOGRAPH BY Aaron Nesheim for The New York Times FOR 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688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7"/>
          <w:headerReference w:type="default" r:id="rId588"/>
          <w:footerReference w:type="even" r:id="rId589"/>
          <w:footerReference w:type="default" r:id="rId590"/>
          <w:headerReference w:type="first" r:id="rId591"/>
          <w:footerReference w:type="first" r:id="rId592"/>
          <w:type w:val="nextPage"/>
          <w:pgSz w:w="12240" w:h="15840"/>
          <w:pgMar w:top="840" w:right="1000" w:bottom="840" w:left="1000" w:header="400" w:footer="400"/>
          <w:pgNumType w:fmt="decimal"/>
          <w:cols w:space="720"/>
          <w:titlePg/>
        </w:sectPr>
      </w:pPr>
    </w:p>
    <w:p>
      <w:pPr>
        <w:rPr>
          <w:lang w:val="en-US" w:eastAsia="en-US" w:bidi="ar-SA"/>
        </w:rPr>
      </w:pPr>
      <w:bookmarkStart w:id="93" w:name="Bookmark_47"/>
      <w:bookmarkEnd w:id="93"/>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3" w:history="1">
        <w:r>
          <w:rPr>
            <w:rFonts w:ascii="arial" w:eastAsia="arial" w:hAnsi="arial" w:cs="arial"/>
            <w:b/>
            <w:bCs/>
            <w:i/>
            <w:color w:val="0077CC"/>
            <w:kern w:val="32"/>
            <w:sz w:val="28"/>
            <w:szCs w:val="32"/>
            <w:u w:val="single"/>
            <w:shd w:val="clear" w:color="auto" w:fill="FFFFFF"/>
            <w:lang w:val="en-US" w:eastAsia="en-US" w:bidi="ar-SA"/>
          </w:rPr>
          <w:t xml:space="preserve">‘It Felt Like Warfare’: Protesters Say the </w:t>
        </w:r>
      </w:hyperlink>
      <w:hyperlink r:id="rId59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93" w:history="1">
        <w:r>
          <w:rPr>
            <w:rFonts w:ascii="arial" w:eastAsia="arial" w:hAnsi="arial" w:cs="arial"/>
            <w:b/>
            <w:bCs/>
            <w:i/>
            <w:color w:val="0077CC"/>
            <w:kern w:val="32"/>
            <w:sz w:val="28"/>
            <w:szCs w:val="32"/>
            <w:u w:val="single"/>
            <w:shd w:val="clear" w:color="auto" w:fill="FFFFFF"/>
            <w:lang w:val="en-US" w:eastAsia="en-US" w:bidi="ar-SA"/>
          </w:rPr>
          <w:t xml:space="preserve"> Attacked Them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17, 2020 Wednesday 10:02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NYREGION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Alan Feuer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During a hearing, demonstrators recounted harrowing experiences with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during protests over George Floyd’s death.</w:t>
      </w:r>
    </w:p>
    <w:p>
      <w:pPr>
        <w:keepNext/>
        <w:spacing w:before="240" w:after="0" w:line="340" w:lineRule="atLeast"/>
        <w:ind w:left="0" w:right="0" w:firstLine="0"/>
        <w:jc w:val="left"/>
        <w:rPr>
          <w:lang w:val="en-US" w:eastAsia="en-US" w:bidi="ar-SA"/>
        </w:rPr>
      </w:pPr>
      <w:bookmarkStart w:id="94" w:name="Body_45"/>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698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a hearing, demonstrators recounted harrowing experiences with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during protests over George Floyd’s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protester said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used a baton to pin him by his neck against a squad car. Another said she was tackled by an officer who then drove his knee into her back so hard she could not breathe.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third — a registered nurse — was tending to a young man with a head wound, but claimed the </w:t>
      </w:r>
      <w:hyperlink r:id="rId594"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would not allow an ambulance to drive through a crowd to fetch him. A fourth described rushing through a line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batons to help a sobbing teenage girl, then escaping with her just before an officer tried to grab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felt,” she said, “like warfare.”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and other troubling accounts emerged on Wednesday at the first public hearing held by state officials investigating </w:t>
      </w:r>
      <w:hyperlink r:id="rId594" w:history="1">
        <w:r>
          <w:rPr>
            <w:rFonts w:ascii="arial" w:eastAsia="arial" w:hAnsi="arial" w:cs="arial"/>
            <w:i/>
            <w:color w:val="0077CC"/>
            <w:sz w:val="20"/>
            <w:u w:val="single"/>
            <w:shd w:val="clear" w:color="auto" w:fill="FFFFFF"/>
            <w:lang w:val="en-US" w:eastAsia="en-US" w:bidi="ar-SA"/>
          </w:rPr>
          <w:t xml:space="preserve">New York </w:t>
        </w:r>
      </w:hyperlink>
      <w:hyperlink r:id="rId594" w:history="1">
        <w:r>
          <w:rPr>
            <w:rFonts w:ascii="arial" w:eastAsia="arial" w:hAnsi="arial" w:cs="arial"/>
            <w:b/>
            <w:i/>
            <w:color w:val="0077CC"/>
            <w:sz w:val="20"/>
            <w:u w:val="single"/>
            <w:shd w:val="clear" w:color="auto" w:fill="FFFFFF"/>
            <w:lang w:val="en-US" w:eastAsia="en-US" w:bidi="ar-SA"/>
          </w:rPr>
          <w:t>Police</w:t>
        </w:r>
      </w:hyperlink>
      <w:hyperlink r:id="rId594" w:history="1">
        <w:r>
          <w:rPr>
            <w:rFonts w:ascii="arial" w:eastAsia="arial" w:hAnsi="arial" w:cs="arial"/>
            <w:i/>
            <w:color w:val="0077CC"/>
            <w:sz w:val="20"/>
            <w:u w:val="single"/>
            <w:shd w:val="clear" w:color="auto" w:fill="FFFFFF"/>
            <w:lang w:val="en-US" w:eastAsia="en-US" w:bidi="ar-SA"/>
          </w:rPr>
          <w:t xml:space="preserve"> Department’s handling of protests</w:t>
        </w:r>
      </w:hyperlink>
      <w:r>
        <w:rPr>
          <w:rFonts w:ascii="arial" w:eastAsia="arial" w:hAnsi="arial" w:cs="arial"/>
          <w:color w:val="000000"/>
          <w:sz w:val="20"/>
          <w:lang w:val="en-US" w:eastAsia="en-US" w:bidi="ar-SA"/>
        </w:rPr>
        <w:t xml:space="preserve"> stemming from the death of George Floyd at the hands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Minneapolis last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inquiry is being led by the state attorney general, Letitia James, and comes as city officials and some district attorneys in New York are also examining how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dealt with what is now more than three straight weeks of demonstrations.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beginning of the hearing, Ms. James said that she and her investigators had already received hundreds of tips about possible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at the protests and had lined up so many witnesses that testimony would last all day on Wednesday and would continue Thursday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several hours, she questioned more than a dozen witnesses with her two partners in the probe: Loretta E. Lynch, a former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general, and Barry Friedman, a law professor and expert on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at New York University.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Much of the testimony — streamed on the internet because of the coronavirus crisis — echoed news reports and videos that have come out in recent weeks, detailing incidents in which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shoved seemingly peaceful protesters to the ground or used pepper spray and batons on them. Witnesses also described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encircling them before charging in with batons, </w:t>
      </w:r>
      <w:hyperlink r:id="rId594" w:history="1">
        <w:r>
          <w:rPr>
            <w:rFonts w:ascii="arial" w:eastAsia="arial" w:hAnsi="arial" w:cs="arial"/>
            <w:i/>
            <w:color w:val="0077CC"/>
            <w:sz w:val="20"/>
            <w:u w:val="single"/>
            <w:shd w:val="clear" w:color="auto" w:fill="FFFFFF"/>
            <w:lang w:val="en-US" w:eastAsia="en-US" w:bidi="ar-SA"/>
          </w:rPr>
          <w:t>a controversial maneuver known as kettling.</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hearing marked the first time that individual demonstrators told their stories to the public, and some became emotional, erupting into tears or fits of rage.</w:t>
      </w:r>
    </w:p>
    <w:p>
      <w:pPr>
        <w:keepNext w:val="0"/>
        <w:spacing w:before="24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have promised to hold accountable any officers who have violated the law, and so far one officer — </w:t>
      </w:r>
      <w:hyperlink r:id="rId594" w:history="1">
        <w:r>
          <w:rPr>
            <w:rFonts w:ascii="arial" w:eastAsia="arial" w:hAnsi="arial" w:cs="arial"/>
            <w:i/>
            <w:color w:val="0077CC"/>
            <w:sz w:val="20"/>
            <w:u w:val="single"/>
            <w:shd w:val="clear" w:color="auto" w:fill="FFFFFF"/>
            <w:lang w:val="en-US" w:eastAsia="en-US" w:bidi="ar-SA"/>
          </w:rPr>
          <w:t>Vincent D’Andraia</w:t>
        </w:r>
      </w:hyperlink>
      <w:r>
        <w:rPr>
          <w:rFonts w:ascii="arial" w:eastAsia="arial" w:hAnsi="arial" w:cs="arial"/>
          <w:color w:val="000000"/>
          <w:sz w:val="20"/>
          <w:lang w:val="en-US" w:eastAsia="en-US" w:bidi="ar-SA"/>
        </w:rPr>
        <w:t xml:space="preserve"> — is facing criminal charges in Brooklyn. At least two others have been suspended, and dozens are under investigation over attacks on protesters.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the first few days of the protests, before a curfew was imposed on June 1 because of looting, violence was also directed at officers. At least 300 officers were injured as demonstrators pelted them with rocks, water bottles and on occasion Molotov cocktails,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One officer was hit in the head with a fire extinguisher. Dozens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vehicles were damaged, and at least 13 were burned.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Earlier this month,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Dermot F. Shea, apologized for instances of misconduct, but said the majority of officers had shown restraint and acted appropriately. He also appealed to demonstrators to stop insulting and attacking his officers, warning that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rhetoric could lead to further violence.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there to be calm there must also be contrition,” he said. “So I am sorry,” he said, then paused and asked, “Are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Alan Williams, one of the first witnesses to testify, said that he was at the Barclays Center on May 29, when, for no reason he could discern, officers began shooting pepper spray at the crowd in “a panoramic fashion,” stinging his eyes. After falling to his knees and flushing his eyes with milk, Mr. Williams said he got to his feet as officers swinging batons converged on the crowd.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Williams, who was arrested that night, was released in time to ride his bicycle to another protest two days later that ended near Bryant Park in Manhattan. As evening fell, he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ordered the crowd to disperse, but officers advanced before anyone was able to move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ensuing melee, Mr. Williams said he fell to the ground atop his bicycle and was arrested a second time. One officer, he said, threw his bike and damaged it. “The cops those first few nights were pretty aggressive,”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Kali Gerber, the nurse, took part in a protest march in Fort Greene, Brooklyn, that same week, winding up outside the 88th Precinct station house in Clinton Hill. There, she said, she and about 200 other demonstrators faced off with a line of officers in riot gear.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Gerber said that after some teenagers jumped on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van,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told the crowd to leave. Before anyone could do so, however,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mounted a charge with shields, batons, pepper spray and flash-bang explosives,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officer shoved Ms. Gerber with his shield, she said, and she lost one of her shoes and cut her leg on the chain of her bicycle. A man was thrown into an iron fence, she said, and a woman near her was slammed into the door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Hours later, the </w:t>
      </w:r>
      <w:hyperlink r:id="rId594" w:history="1">
        <w:r>
          <w:rPr>
            <w:rFonts w:ascii="arial" w:eastAsia="arial" w:hAnsi="arial" w:cs="arial"/>
            <w:i/>
            <w:color w:val="0077CC"/>
            <w:sz w:val="20"/>
            <w:u w:val="single"/>
            <w:shd w:val="clear" w:color="auto" w:fill="FFFFFF"/>
            <w:lang w:val="en-US" w:eastAsia="en-US" w:bidi="ar-SA"/>
          </w:rPr>
          <w:t>federal authorities arrested two people</w:t>
        </w:r>
      </w:hyperlink>
      <w:r>
        <w:rPr>
          <w:rFonts w:ascii="arial" w:eastAsia="arial" w:hAnsi="arial" w:cs="arial"/>
          <w:color w:val="000000"/>
          <w:sz w:val="20"/>
          <w:lang w:val="en-US" w:eastAsia="en-US" w:bidi="ar-SA"/>
        </w:rPr>
        <w:t xml:space="preserve"> and charged them with damaging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vehicle at the station house with a Molotov cocktail.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Gerber found herself caring for a “traumatized” young man who had a head injury. But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she said, would not permit an ambulance to pass through the crowd to pick him up. The ambulance, she said, had to take another route and it finally reached the man 20 minutes later.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June 4, Ryan Fiedler attended a protest that began in McCarren Park in Brooklyn and ended on a side street in Williamsburg, he testified. There, without warning, Mr. Fiedler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charged his group as the curfew neared and began to make arrests while people fled.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Fiedler said that as he ran, he saw four or five officers beating a bicyclist. When called out to stop them, one of the officers charged him with a baton. The officer, he claimed, pushed him back against a squad car and held him in place with the baton choking his neck.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humbling to realize that this was the response to protests about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and the whole world was watching,” Mr. Fiedler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Dounya Zayer, 20, described how Officer D’Andraia, who now faces charges of assault, shoved her so violently at a protest near the Barclays Center on May 29 that she fell back against the pavement, cracking her head and suffering a seizure. What shocked her even more, Ms. Zayer said, was that dozens of officers walked by and failed to help her, a scene captured by a reporter’s video.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James said that such behavior did not reflect the “vast majority” of New York City officers, but Ms. Zayer, growing angry, disagreed.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understand there are good cops, but where was the good cop to help me?” she asked. “Where were the good cops to help George Floyd? Where are the good cops I keep hearing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 protesters in Manhattan in early June. (PHOTOGRAPH BY Hiroko Masuike/The New York Times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7708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5"/>
          <w:headerReference w:type="default" r:id="rId596"/>
          <w:footerReference w:type="even" r:id="rId597"/>
          <w:footerReference w:type="default" r:id="rId598"/>
          <w:headerReference w:type="first" r:id="rId599"/>
          <w:footerReference w:type="first" r:id="rId600"/>
          <w:type w:val="nextPage"/>
          <w:pgSz w:w="12240" w:h="15840"/>
          <w:pgMar w:top="840" w:right="1000" w:bottom="840" w:left="1000" w:header="400" w:footer="400"/>
          <w:pgNumType w:fmt="decimal"/>
          <w:cols w:space="720"/>
          <w:titlePg/>
        </w:sectPr>
      </w:pPr>
    </w:p>
    <w:p>
      <w:pPr>
        <w:rPr>
          <w:lang w:val="en-US" w:eastAsia="en-US" w:bidi="ar-SA"/>
        </w:rPr>
      </w:pPr>
      <w:bookmarkStart w:id="95" w:name="Bookmark_48"/>
      <w:bookmarkEnd w:id="95"/>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1" w:history="1">
        <w:r>
          <w:rPr>
            <w:rFonts w:ascii="arial" w:eastAsia="arial" w:hAnsi="arial" w:cs="arial"/>
            <w:b/>
            <w:bCs/>
            <w:i/>
            <w:color w:val="0077CC"/>
            <w:kern w:val="32"/>
            <w:sz w:val="28"/>
            <w:szCs w:val="32"/>
            <w:u w:val="single"/>
            <w:shd w:val="clear" w:color="auto" w:fill="FFFFFF"/>
            <w:lang w:val="en-US" w:eastAsia="en-US" w:bidi="ar-SA"/>
          </w:rPr>
          <w:t>Seizure of Cuban Child Is Grist for Senate Race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25, 2000, Tuesday,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Metropolitan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B; ; Section B; Page 4; Column 1; Metropolitan Desk ; Column 1;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ELISABETH BUMILLER </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ELISABETH BUMILLER </w:t>
      </w:r>
    </w:p>
    <w:p>
      <w:pPr>
        <w:keepNext/>
        <w:spacing w:before="240" w:after="0" w:line="340" w:lineRule="atLeast"/>
        <w:ind w:left="0" w:right="0" w:firstLine="0"/>
        <w:jc w:val="left"/>
        <w:rPr>
          <w:lang w:val="en-US" w:eastAsia="en-US" w:bidi="ar-SA"/>
        </w:rPr>
      </w:pPr>
      <w:bookmarkStart w:id="96" w:name="Body_46"/>
      <w:bookmarkEnd w:id="96"/>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719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Hillary Rodham Clinton said in a statement yesterday that Mayor Rudolph W. Giuliani's characterization of the federal agents who seized Elian Gonzalez as "storm troopers" was "extreme and unwarranted," and that he was exploiting the 6-year-old boy for political gain. Mr. Giuliani responded by in effect saying that it was the first lady who was exploiting the issue, and that on matters of immigration, "I'm one of the people that probably understands this area better than most people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Three days after federal agents seized the Cuban boy from relatives at gunpoint in Miami's Little Havana, Elian has become one of the more furious sources of contention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Senate campaign in New York. Yesterday, the two sides industriously issued no less than four separate news releases, while Mr. Giuliani held a news conference excoriating "Fidel Castro, Bill Clinton and Janet Reno" -- he repeated the three names three times -- and the agents'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"The action was unprecedented and unconscionable,"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Mrs. Clinton's aides began the day by issuing her statement from her campaign headquarters in Manhattan while the first lady was at the White House as hostess of her eighth, and last, Easter Egg Roll.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am relieved that Elian has been reunited with his father," Mrs. Clinton said in her first remarks since Saturday's raid, adding that the action "was accomplished rapidly and without injury." She also said, "At a time that cried out for healing, the mayor chose to exploit this situation by making divisive attacks on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law enforcement officers." She concluded, in an obvious reference to Mr. Giuliani's temperament and his recent heated statements from behind a podium, "It is time for all of us to take a deep breath and allow Elian and his father to spend time together outside of the media and political spotlight."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Giuliani responded at a news conference at Brooklyn College after a graduation ceremony for 292 New York City firefighters.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"She's finally emerged -- good!" he said sarcastically of Mrs. Clinton, who was at the White House and Camp David, Md., with the president and their daughter, Chelsea, over the Easter weekend. When a reporter offered to read Mrs. Clinton's statement for Mr. Giuliani, the mayor cut him off. "I don't really care what she said,"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Republican mayor then began a nearly 15-minute monologue about the case, including recollections of his time as the third-ranking official at the Justice Department in the Reagan administration. As associate attorney general, Mr. Giuliani was in charge of drug enforcement, prisons and immigration. "So this is not a new issue for me," he said. He repeated his contention that Elian should be granted asylum from a totalitarian government, and added that New York City would never remove a child in a custody case in such a manner.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don't use machine guns, we don't use people dressed up in war armament," Mr. Giuliani said. But he did not use the term "storm troopers," as he had over the weekend.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Federal Law Enforcement Officers Association, a nonpartisan group representing 17,500 federal agents and officers, issued a news release yesterday expressing its "strong disgust" with the characterization and saying that anyone who used the word "storm trooper" owed the officers an apology.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midafternoon, supporters of Mrs. Clinton were busily turning out their own documents against the Republican mayor. Aides in the office of City Council Speaker Peter F. Vallone, a Democrat, provided City Hall reporters with a copy of a 1995 Daily News article describing "Any Time Baby," a 50,000-pound armored personnel carrier that was used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to evict squatters from three buildings on the Lower East 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Around the same time, City Council aides made available to reporters a letter to the mayor, dated Monday, from Councilwoman Christine C. Quinn, a Manhattan Democrat, who said she was "surprised" to hear about Mr. Giuliani's "newfound concern" about the use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by law enforcement. Ms. Quinn said Mr. Giuliani's statements were "somewhat at odds" with his record, and mentioned in particular a 1998 World AIDS Day vigil at City Hall in which participants were watched by sharpshooters on the roof of City Hall.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Yesterday, Howard Wolfson, Mrs. Clinton's spokesman, said the mayor was using his criticism of Fidel Castro to appeal to conservative voters, and challenged him not to use Elian as a tool in future fund-raising letters. Although one of Mr. Giuliani's aides said over the weekend that the mayor's recent statements about Elian on national television had nothing to do with fund-raising, his campaign staff has readily acknowledged in the past that Mr. Giuliani's television appearances do in fact bolster his fund-raising. Mr. Giuliani has raised $19 million so far.</w:t>
      </w:r>
    </w:p>
    <w:p>
      <w:pPr>
        <w:keepNext w:val="0"/>
        <w:spacing w:before="240" w:after="0" w:line="260" w:lineRule="atLeast"/>
        <w:ind w:left="0" w:right="0" w:firstLine="0"/>
        <w:jc w:val="left"/>
        <w:rPr>
          <w:lang w:val="en-US" w:eastAsia="en-US" w:bidi="ar-SA"/>
        </w:rPr>
      </w:pPr>
      <w:r>
        <w:rPr>
          <w:lang w:val="en-US" w:eastAsia="en-US" w:bidi="ar-SA"/>
        </w:rPr>
        <w:br/>
      </w:r>
      <w:hyperlink r:id="rId260" w:history="1">
        <w:r>
          <w:rPr>
            <w:rFonts w:ascii="arial" w:eastAsia="arial" w:hAnsi="arial" w:cs="arial"/>
            <w:i/>
            <w:color w:val="0077CC"/>
            <w:sz w:val="20"/>
            <w:u w:val="single"/>
            <w:shd w:val="clear" w:color="auto" w:fill="FFFFFF"/>
            <w:lang w:val="en-US" w:eastAsia="en-US" w:bidi="ar-SA"/>
          </w:rPr>
          <w:t>http://www.nytimes.com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25,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7729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rPr>
          <w:lang w:val="en-US" w:eastAsia="en-US" w:bidi="ar-SA"/>
        </w:rPr>
      </w:pPr>
      <w:bookmarkStart w:id="97" w:name="Bookmark_49"/>
      <w:bookmarkEnd w:id="97"/>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8" w:history="1">
        <w:r>
          <w:rPr>
            <w:rFonts w:ascii="arial" w:eastAsia="arial" w:hAnsi="arial" w:cs="arial"/>
            <w:b/>
            <w:bCs/>
            <w:i/>
            <w:color w:val="0077CC"/>
            <w:kern w:val="32"/>
            <w:sz w:val="28"/>
            <w:szCs w:val="32"/>
            <w:u w:val="single"/>
            <w:shd w:val="clear" w:color="auto" w:fill="FFFFFF"/>
            <w:lang w:val="en-US" w:eastAsia="en-US" w:bidi="ar-SA"/>
          </w:rPr>
          <w:t xml:space="preserve">No Charges Against Officers In a Shooting Death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6, 2001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Late Edition - Final </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2001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B; Column 1; Metropolitan Desk; Pg.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By SUSAN SAULNY </w:t>
      </w:r>
    </w:p>
    <w:p>
      <w:pPr>
        <w:keepNext/>
        <w:spacing w:before="240" w:after="0" w:line="340" w:lineRule="atLeast"/>
        <w:ind w:left="0" w:right="0" w:firstLine="0"/>
        <w:jc w:val="left"/>
        <w:rPr>
          <w:lang w:val="en-US" w:eastAsia="en-US" w:bidi="ar-SA"/>
        </w:rPr>
      </w:pPr>
      <w:bookmarkStart w:id="98" w:name="Body_47"/>
      <w:bookmarkEnd w:id="98"/>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739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Justice Department has decided not to pursue criminal civil rights charges against four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involved in the fatal shooting of a mentally disturbed hammer-wielding man in Brooklyn in 1999.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Alan Vinegrad, in his first major announcement since being appointed the interim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for the Eastern District of New York, said yesterday that there was insufficient evidence that the officers intended to use unreasonable force against the man, Gidone Busch.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Busch's death, after officers shot 12 bullets at him, brought hundreds of Hasidic protesters to the streets of Borough Park.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later faulted because of the contrasts between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Howard Safir's first description of what happened and the accounts of witnesses to the shooting on Aug. 30, 1999.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day after the shooting, Mr. Safir said that Mr. Busch, 31, was shot as he was beating a sergeant with a hammer. But prosecutors in a grand jury investigation, citing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civilian witnesses, said that Mr. Busch was shot after he broke free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effort to restrain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statement released yesterday, Mr. Vinegrad said that although Mr. Busch may not have been attacking anyone with the hammer when he was shot, the evidence does not establish that the officers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civil rights division of the Department of Justice also reviewed the evidence and concurred in the decision, which was made May 30 but not announced until yesterday, after Mr. Vinegrad met with Mr. Busch's family to brief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Doris Busch Boskey, Mr. Busch's mother, said she would continue to pursue the case. Deputy Commissioner Thomas Antenen,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spokesman, said the department had no comment. </w:t>
      </w:r>
    </w:p>
    <w:p>
      <w:pPr>
        <w:keepNext w:val="0"/>
        <w:spacing w:before="240" w:after="0" w:line="260" w:lineRule="atLeast"/>
        <w:ind w:left="0" w:right="0" w:firstLine="0"/>
        <w:jc w:val="left"/>
        <w:rPr>
          <w:lang w:val="en-US" w:eastAsia="en-US" w:bidi="ar-SA"/>
        </w:rPr>
      </w:pPr>
      <w:r>
        <w:rPr>
          <w:lang w:val="en-US" w:eastAsia="en-US" w:bidi="ar-SA"/>
        </w:rPr>
        <w:br/>
      </w:r>
      <w:hyperlink r:id="rId260" w:history="1">
        <w:r>
          <w:rPr>
            <w:rFonts w:ascii="arial" w:eastAsia="arial" w:hAnsi="arial" w:cs="arial"/>
            <w:i/>
            <w:color w:val="0077CC"/>
            <w:sz w:val="20"/>
            <w:u w:val="single"/>
            <w:shd w:val="clear" w:color="auto" w:fill="FFFFFF"/>
            <w:lang w:val="en-US" w:eastAsia="en-US" w:bidi="ar-SA"/>
          </w:rPr>
          <w:t>http://www.nytimes.com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7749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9"/>
          <w:headerReference w:type="default" r:id="rId610"/>
          <w:footerReference w:type="even" r:id="rId611"/>
          <w:footerReference w:type="default" r:id="rId612"/>
          <w:headerReference w:type="first" r:id="rId613"/>
          <w:footerReference w:type="first" r:id="rId614"/>
          <w:type w:val="nextPage"/>
          <w:pgSz w:w="12240" w:h="15840"/>
          <w:pgMar w:top="840" w:right="1000" w:bottom="840" w:left="1000" w:header="400" w:footer="400"/>
          <w:pgNumType w:fmt="decimal"/>
          <w:cols w:space="720"/>
          <w:titlePg/>
        </w:sectPr>
      </w:pPr>
    </w:p>
    <w:p>
      <w:pPr>
        <w:rPr>
          <w:lang w:val="en-US" w:eastAsia="en-US" w:bidi="ar-SA"/>
        </w:rPr>
      </w:pPr>
      <w:bookmarkStart w:id="99" w:name="Bookmark_50"/>
      <w:bookmarkEnd w:id="99"/>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5" w:history="1">
        <w:r>
          <w:rPr>
            <w:rFonts w:ascii="arial" w:eastAsia="arial" w:hAnsi="arial" w:cs="arial"/>
            <w:b/>
            <w:bCs/>
            <w:i/>
            <w:color w:val="0077CC"/>
            <w:kern w:val="32"/>
            <w:sz w:val="28"/>
            <w:szCs w:val="32"/>
            <w:u w:val="single"/>
            <w:shd w:val="clear" w:color="auto" w:fill="FFFFFF"/>
            <w:lang w:val="en-US" w:eastAsia="en-US" w:bidi="ar-SA"/>
          </w:rPr>
          <w:t xml:space="preserve">Lapses Cited In Disciplining Of the </w:t>
        </w:r>
      </w:hyperlink>
      <w:hyperlink r:id="rId615" w:history="1">
        <w:r>
          <w:rPr>
            <w:rFonts w:ascii="arial" w:eastAsia="arial" w:hAnsi="arial" w:cs="arial"/>
            <w:b/>
            <w:bCs/>
            <w:i/>
            <w:color w:val="0077CC"/>
            <w:kern w:val="32"/>
            <w:sz w:val="28"/>
            <w:szCs w:val="32"/>
            <w:u w:val="single"/>
            <w:shd w:val="clear" w:color="auto" w:fill="FFFFFF"/>
            <w:lang w:val="en-US" w:eastAsia="en-US" w:bidi="ar-SA"/>
          </w:rPr>
          <w:t>Police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19, 2000, Thursday,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Metropolitan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B; ; Section B; Page 1; Column 5; Metropolitan Desk ; Column 5;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WILLIAM K. RASHBAUM </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WILLIAM K. RASHBAUM </w:t>
      </w:r>
    </w:p>
    <w:p>
      <w:pPr>
        <w:keepNext/>
        <w:spacing w:before="240" w:after="0" w:line="340" w:lineRule="atLeast"/>
        <w:ind w:left="0" w:right="0" w:firstLine="0"/>
        <w:jc w:val="left"/>
        <w:rPr>
          <w:lang w:val="en-US" w:eastAsia="en-US" w:bidi="ar-SA"/>
        </w:rPr>
      </w:pPr>
      <w:bookmarkStart w:id="100" w:name="Body_48"/>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760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Federal prosecutors investigating how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handles brutality cases have briefed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officials on findings that they contend show how serious lapses in department procedures allowed brutal officers to go unpunished, according to several union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lapses, detailed in a series of meetings, include what the prosecutors characterized as the department's failure to find witnesses who were readily available, the failure to track problem officers with repeat violations and the premature dismissal of serious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overview described by the union officials represents the most detailed picture to emerge from a three-year inquiry by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in Brooklyn. The investigation stems from accusations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failure to discipline officers in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cases has fostered a climate of brutality.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Protracted negotiations between the city and federal prosecutors have continued for more than a year in efforts to reach agreement on proposed changes. Federal authorities have threatened that if the talks fail, they will sue under a 1994 civil rights law and seek to impose a federal monitor. The city's corporation counsel, Michael D. Hess, would not comment, and Loretta E. Lynch,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in Brooklyn, said it would be inappropriate for any interested party to discuss the case publicly.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union officials, who sought the meetings to present rebuttal evidence, said that in recent weeks they have attended two sessions with prosecutors in New York and one at the Justice Department in Washington. They said no evidence presented to them so far seemed to constitute anything more than isolated instances of the failure of the department's disciplinary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trying to show them that the number of cases, even if they are 100 percent correct, is so minute in the overall scheme of 41,000 law enforcement officers that it certainly shouldn't warrant a federal monitor," said Thomas J. Scotto, the president of the Detectives' Endowment Association, one of five unions represented at the meetings.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officials said that prosecutors told them that they had found instances where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appeared to have done a very sloppy job of investigating brutality complaints against officers. In a number of instances, the prosecutors said, interns working for them had been able to easily identify and contact witnesses in brutality cases even though seasoned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had maintained that those witnesses were unreachable, thereby forcing cases to be dismissed.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Union officials, however, said they had not been given any indication that this problem was widespread. They said there was ample evidence to suggest that the department's attitude toward internal discipline was not cavalier, like the increased number of officers disciplined for a wide range of offenses in recent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Mayor Rudolph W. Giuliani, a staunch defender of the department, recently said that there was merit to the findings of the federal inquiry, acknowledging that there had been problems with some department procedures in brutality cases. But he strongly resists the imposition of a court-ordered federal monitor for the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Giuliani said this month that he supported improvements in how the department handles abuse cases substantiated by the Civilian Complaint Review Board, an independent city agency, but he provided no specifics.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has been some agreement between the two sides on several important changes sought by the prosecutors, but among the sticking points has been the mechanism that would be used to enforce them. Federal authorities want any agreement enforced by a consent decree signed by a federal judge. The city favors an oversight plan in which a monitor would be appointed by the mayor, and in the event of an insoluble disagreement between the parties, the prosecutors could 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federal inquiry into how the department investigates and disciplines officers accused of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began in August 1997 after the torture of Abner Louima in the 70th Precinct station house in Brooklyn. Using a federal civil rights statute passed after the videotaped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beating of Rodney King in Los Angeles, the prosecutors sought to determine whether the department's failures in handling brutality cases resulted in "a pattern or practice" of violating people's civil rights.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prosecutors conducted an exhaustive review of records provided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examining hundreds of cases in which officers were accused of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in some instances re-investigating the cases, and reviewing the discipline that was meted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recent meetings with union officials stemmed from their complaints that they had not been brought into the process, the officials said. At the sessions, the prosecutors also outlined several other areas in which they said their investigation had uncovered problems, the union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prosecutors said they found that "systemic deficiencies are leading to constitutional deprivations," and they cited the failure to investigate officers accused of brutality in civil lawsuits or to effectively monitor those against whom many complaints had been filed, union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prosecutors also said the department dismissed some serious cases based on the expiration of the 18-month statute of limitations that applies to administrative discipline, even though a 1995 decision by the corporation counsel said the 18-month rule did not apply to cases that involve a potential criminal violation, the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union officials said that the federal prosecutors had not described the scope of the lapses in detail, leading them to believe that the actual number of missteps uncovered by the investigation was small. They acknowledged, however, that the briefings were not intended to present them with all the evidence that had been collected. Federal prosecutors have declined to disclose the breadth of their findings, citing the continuing negotiations.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union officials contended that the premise of the inquiry-- that systemic failures have emboldened brutal officers to act with impunity -- is belied by statistics showing that the number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complaints against officers has steadily dropped since 1995.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my position that if officers were acting with impunity, the number of force allegations would not be going down," said John Driscoll, president of the Captains' Endowment Association, which represents several ranks of supervisory officers. In addition to Mr. Driscoll and Mr. Scotto, the heads of the unions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sergeants and lieutenants attended the sessions, along with their lawyers.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40" w:after="0" w:line="260" w:lineRule="atLeast"/>
        <w:ind w:left="0" w:right="0" w:firstLine="0"/>
        <w:jc w:val="left"/>
        <w:rPr>
          <w:lang w:val="en-US" w:eastAsia="en-US" w:bidi="ar-SA"/>
        </w:rPr>
      </w:pPr>
      <w:r>
        <w:rPr>
          <w:lang w:val="en-US" w:eastAsia="en-US" w:bidi="ar-SA"/>
        </w:rPr>
        <w:br/>
      </w:r>
      <w:hyperlink r:id="rId260" w:history="1">
        <w:r>
          <w:rPr>
            <w:rFonts w:ascii="arial" w:eastAsia="arial" w:hAnsi="arial" w:cs="arial"/>
            <w:i/>
            <w:color w:val="0077CC"/>
            <w:sz w:val="20"/>
            <w:u w:val="single"/>
            <w:shd w:val="clear" w:color="auto" w:fill="FFFFFF"/>
            <w:lang w:val="en-US" w:eastAsia="en-US" w:bidi="ar-SA"/>
          </w:rPr>
          <w:t>http://www.nytimes.com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19,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7770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6"/>
          <w:headerReference w:type="default" r:id="rId617"/>
          <w:footerReference w:type="even" r:id="rId618"/>
          <w:footerReference w:type="default" r:id="rId619"/>
          <w:headerReference w:type="first" r:id="rId620"/>
          <w:footerReference w:type="first" r:id="rId621"/>
          <w:type w:val="nextPage"/>
          <w:pgSz w:w="12240" w:h="15840"/>
          <w:pgMar w:top="840" w:right="1000" w:bottom="840" w:left="1000" w:header="400" w:footer="400"/>
          <w:pgNumType w:fmt="decimal"/>
          <w:cols w:space="720"/>
          <w:titlePg/>
        </w:sectPr>
      </w:pPr>
    </w:p>
    <w:p>
      <w:pPr>
        <w:rPr>
          <w:lang w:val="en-US" w:eastAsia="en-US" w:bidi="ar-SA"/>
        </w:rPr>
      </w:pPr>
      <w:bookmarkStart w:id="101" w:name="Bookmark_51"/>
      <w:bookmarkEnd w:id="101"/>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2" w:history="1">
        <w:r>
          <w:rPr>
            <w:rFonts w:ascii="arial" w:eastAsia="arial" w:hAnsi="arial" w:cs="arial"/>
            <w:b/>
            <w:bCs/>
            <w:i/>
            <w:color w:val="0077CC"/>
            <w:kern w:val="32"/>
            <w:sz w:val="28"/>
            <w:szCs w:val="32"/>
            <w:u w:val="single"/>
            <w:shd w:val="clear" w:color="auto" w:fill="FFFFFF"/>
            <w:lang w:val="en-US" w:eastAsia="en-US" w:bidi="ar-SA"/>
          </w:rPr>
          <w:t>Losing Leverage on Bahrain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8, 2015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International New York Times</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 Column 0; OpEd; Pg. ; OP-ED CONTRIBUTOR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SAYED ALWADAEI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Sayed Alwadaei is the director of advocacy at the Bahrain Institute for Rights and Democracy.</w:t>
      </w:r>
    </w:p>
    <w:p>
      <w:pPr>
        <w:keepNext/>
        <w:spacing w:before="240" w:after="0" w:line="340" w:lineRule="atLeast"/>
        <w:ind w:left="0" w:right="0" w:firstLine="0"/>
        <w:jc w:val="left"/>
        <w:rPr>
          <w:lang w:val="en-US" w:eastAsia="en-US" w:bidi="ar-SA"/>
        </w:rPr>
      </w:pPr>
      <w:bookmarkStart w:id="102" w:name="Body_49"/>
      <w:bookmarkEnd w:id="102"/>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780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LONDON -- Last week, the State Department announced the resumption of ''security assistance'' to Bahrain. This ended a four-year ban on the transfer of arms that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put into effect in 2011, after the Bahraini government's harsh crackdown on Arab Spring protests.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statement, the State Department argued that Bahrain had made enough progress in human rights reform to be rewarded by ending the embargo, even though the human rights situation in Bahrain was not ''adequate.'' The State Department dedicated 49 pages of its 2014 report on human rights, released last month, to Bahrain.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a damning document: detailing arbitrary detention, torture, prison overcrowding, constraints on free speech and more. The decision to renew security assistance -- in the words of a State Department spokesman, ''armored personnel vehicles, MRAPs, Humvees, TOW missiles, arms and ammunition, that kind of thing'' -- is not only incongruous but also shortsighted, with potentially disastrous consequences.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Prince Zeid Ra'ad Zeid al-Hussein of Jordan, the United Nations high commissioner for human rights, criticized acts of torture in Bahrain in his opening remarks at a session of the Human Rights Council in June. He called for ''an immediate investigation'' into allegations of torture in Bahrain's prisons and for the release of ''all those detained in connection with their peaceful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Prince Zeid were a Bahraini, he could probably be arrested on charges of ''insulting a statutory body'' -- as happened to the human rights defender Nabeel Rajab after he called for prosecution of officials who committed torture in prison. He now faces at least 10 years in prison on various charges relating to his activism.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was arrested on March 16, 2011, a day after the government announced a state of emergency, a month after the protests started. A military court sentenced me to prison for protesting and talking to the media. What they did to me in prison will stay with me for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my first day in Jaw Prison, about 20 miles south of the capital, Manama, an officer spat on me, grabbed me by the hair and threw me against a wall. During interrogation, another smacked me in the face and dared me to raise my arms to shield myself. They told me I'd be beaten even more if I did.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I was in detention, four people were tortured to death, as Human Rights Watch has reported. In the interrogation rooms, we always thought of those who had been killed, wondering who might be the fifth. After my release from prison, I fled Bahrain and in 2012 sought asylum in Britain. This January, Bahrain revoked my citizenship, along with that of 71 others, leaving me stateless.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Bahrain's situation has not improved since 2011. Last November, an inmate was beaten senseless and thrown into solitary confinement, where he died from his wounds during the night. In March, a prison riot broke out. Prisoners were angry about their treatment in overcrowded and unsanitary conditions, and about the unfair trials that had put more than a thousand of them there. Prison authorities are accused by prisoners of responding with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happened next was incomparable to what I was put through. According to a report published last month by a coalition of rights groups, including my own, prisoners said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used birdshot and tear gas against inmates inside corridors and cells. Inmates were rounded up, beaten and held in the courtyards, where they spent weeks sitting in Bahrain's heat. Former prisoners allege that officers forced inmates to kneel and lick their boots. An imprisoned academic named Abduljalil al-Singace has been on a hunger strike for over 100 days, in protest of the ill treatment suffered by prisoners in March. (There are growing concerns for his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light of the continuing abuses, the State Department's praise of the release of the political prisoner Ibrahim Sharif as a sign of ''meaningful reform progress'' is absurd. Never mind that Mr. Sharif, sentenced to five years in 2011, had served most of his sentence, and that as a political prisoner, he should never have been imprisoned to begin with. And as one political prisoner was released, another, Sheikh Ali Salman, received a four-year sentence for his opposition activities.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called in his deputy for questioning last week, after he made a speech against torture in prison.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expressed concerns a few weeks ago to the Human Rights Council in Geneva about ''the continuing criminal cases on grounds of political expression and assembly,'' Bahrain rejected them as groundless. It is Bahrain's prerogative to disregard its American ally's qualms, but must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reward such disrespect by renewing military assistance?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answer lies in geopolitics. Persian Gulf monarchs are on high alert as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nears a nuclear deal with their regional rival, Iran. They want to protect their position as the West's strategic partners and maintain their influence in the Middle East. At the same time, the rise of the Islamic State is a potent threat to their security, which America seeks to bolster militarily. Resuming arms transfers rekindles not only the American-Bahraini relationship but also the hugely important American-Saudi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these diplomatic considerations come at the cost of relinquishing whatever moral standing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had in Bahrain. Ending the suspension of military assistance was a misuse of America's substantial leverage to bring positive change to the human rights situation in Bahrain and the Gulf, which has only deteriorated since 2011. For Bahrainis striving for a democratic country, America's move is completely regressive.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President Obama promised a ''tough conversation'' with the Gulf monarchs when he met them in May. Was this the outcome of that conversation?</w:t>
      </w:r>
    </w:p>
    <w:p>
      <w:pPr>
        <w:keepNext w:val="0"/>
        <w:spacing w:before="240" w:after="0" w:line="260" w:lineRule="atLeast"/>
        <w:ind w:left="0" w:right="0" w:firstLine="0"/>
        <w:jc w:val="left"/>
        <w:rPr>
          <w:lang w:val="en-US" w:eastAsia="en-US" w:bidi="ar-SA"/>
        </w:rPr>
      </w:pPr>
      <w:r>
        <w:rPr>
          <w:lang w:val="en-US" w:eastAsia="en-US" w:bidi="ar-SA"/>
        </w:rPr>
        <w:br/>
      </w:r>
      <w:hyperlink r:id="rId623" w:history="1">
        <w:r>
          <w:rPr>
            <w:rFonts w:ascii="arial" w:eastAsia="arial" w:hAnsi="arial" w:cs="arial"/>
            <w:i/>
            <w:color w:val="0077CC"/>
            <w:sz w:val="20"/>
            <w:u w:val="single"/>
            <w:shd w:val="clear" w:color="auto" w:fill="FFFFFF"/>
            <w:lang w:val="en-US" w:eastAsia="en-US" w:bidi="ar-SA"/>
          </w:rPr>
          <w:t>http://www.nytimes.com/2015/07/08/opinion/losing-leverage-on-bahrain.html</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7790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4"/>
          <w:headerReference w:type="default" r:id="rId625"/>
          <w:footerReference w:type="even" r:id="rId626"/>
          <w:footerReference w:type="default" r:id="rId627"/>
          <w:headerReference w:type="first" r:id="rId628"/>
          <w:footerReference w:type="first" r:id="rId629"/>
          <w:type w:val="nextPage"/>
          <w:pgSz w:w="12240" w:h="15840"/>
          <w:pgMar w:top="840" w:right="1000" w:bottom="840" w:left="1000" w:header="400" w:footer="400"/>
          <w:pgNumType w:fmt="decimal"/>
          <w:cols w:space="720"/>
          <w:titlePg/>
        </w:sectPr>
      </w:pPr>
    </w:p>
    <w:p>
      <w:pPr>
        <w:rPr>
          <w:lang w:val="en-US" w:eastAsia="en-US" w:bidi="ar-SA"/>
        </w:rPr>
      </w:pPr>
      <w:bookmarkStart w:id="103" w:name="Bookmark_52"/>
      <w:bookmarkEnd w:id="103"/>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0" w:history="1">
        <w:r>
          <w:rPr>
            <w:rFonts w:ascii="arial" w:eastAsia="arial" w:hAnsi="arial" w:cs="arial"/>
            <w:b/>
            <w:bCs/>
            <w:i/>
            <w:color w:val="0077CC"/>
            <w:kern w:val="32"/>
            <w:sz w:val="28"/>
            <w:szCs w:val="32"/>
            <w:u w:val="single"/>
            <w:shd w:val="clear" w:color="auto" w:fill="FFFFFF"/>
            <w:lang w:val="en-US" w:eastAsia="en-US" w:bidi="ar-SA"/>
          </w:rPr>
          <w:t>U.S. Has No Basis for Prosecuting Simpson on Civil Rights Case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25, 1996, Thursday,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1996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Editorial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 Section A;  Page 20;  Column 4;  Editorial Desk ; Column 4; ; Letter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208 words</w:t>
      </w:r>
    </w:p>
    <w:p>
      <w:pPr>
        <w:keepNext/>
        <w:spacing w:before="240" w:after="0" w:line="340" w:lineRule="atLeast"/>
        <w:ind w:left="0" w:right="0" w:firstLine="0"/>
        <w:jc w:val="left"/>
        <w:rPr>
          <w:lang w:val="en-US" w:eastAsia="en-US" w:bidi="ar-SA"/>
        </w:rPr>
      </w:pPr>
      <w:bookmarkStart w:id="104" w:name="Body_50"/>
      <w:bookmarkEnd w:id="104"/>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800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the Editor: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 "O. J. Simpson, Under Oath" (Op-Ed, Jan. 23): Judge Harold J. Rothwax suggests that Mr. Simpson cannot avail himself of the Fifth Amendment in the civil case against him because the State of California has already prosecuted him and "the Federal Government has shown no interest in prosecuting him for civil rights violations."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not that the Federal Government has no interest in prosecuting Mr. Simpson; rather, the Federal Government has no legal basis for prosecuting Mr. Simpson, for civil rights violations or any 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Simpson's alleged murders of Nicole Brown Simpson and Ronald L. Goldman did not involve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 use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(as in the beating of Rodney King), and there has been no suggestion that this crime was motivated by impermissible bias or discrimination (as in the murder of Yankel Rosenbaum in Crown Heights, Brooklyn, in 1991).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murders of Mrs. Simpson and Mr. Goldman violated state murder statutes, but they do not implicate Federal criminal civil rights law.</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DEVAL L. PATRICK</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ZACHARY W. CARTER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Jan. 23, 1996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writers are, respectively, Assistant Attorney General, Civil Rights Division, Department of Justice, and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for the Eastern District of New York.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25,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7811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1"/>
          <w:headerReference w:type="default" r:id="rId632"/>
          <w:footerReference w:type="even" r:id="rId633"/>
          <w:footerReference w:type="default" r:id="rId634"/>
          <w:headerReference w:type="first" r:id="rId635"/>
          <w:footerReference w:type="first" r:id="rId636"/>
          <w:type w:val="nextPage"/>
          <w:pgSz w:w="12240" w:h="15840"/>
          <w:pgMar w:top="840" w:right="1000" w:bottom="840" w:left="1000" w:header="400" w:footer="400"/>
          <w:pgNumType w:fmt="decimal"/>
          <w:cols w:space="720"/>
          <w:titlePg/>
        </w:sectPr>
      </w:pPr>
    </w:p>
    <w:p>
      <w:pPr>
        <w:rPr>
          <w:lang w:val="en-US" w:eastAsia="en-US" w:bidi="ar-SA"/>
        </w:rPr>
      </w:pPr>
      <w:bookmarkStart w:id="105" w:name="Bookmark_53"/>
      <w:bookmarkEnd w:id="105"/>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7" w:history="1">
        <w:r>
          <w:rPr>
            <w:rFonts w:ascii="arial" w:eastAsia="arial" w:hAnsi="arial" w:cs="arial"/>
            <w:b/>
            <w:bCs/>
            <w:i/>
            <w:color w:val="0077CC"/>
            <w:kern w:val="32"/>
            <w:sz w:val="28"/>
            <w:szCs w:val="32"/>
            <w:u w:val="single"/>
            <w:shd w:val="clear" w:color="auto" w:fill="FFFFFF"/>
            <w:lang w:val="en-US" w:eastAsia="en-US" w:bidi="ar-SA"/>
          </w:rPr>
          <w:t>Prosecutors Re-examine Killing After Missouri Deputy Is Charged in Another Shooting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14, 2019 Monday 18:34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Mariel Padilla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The deputy was awarded a medal of valor after she shot and killed a man outside a Walmart in 2017.</w:t>
      </w:r>
    </w:p>
    <w:p>
      <w:pPr>
        <w:keepNext/>
        <w:spacing w:before="240" w:after="0" w:line="340" w:lineRule="atLeast"/>
        <w:ind w:left="0" w:right="0" w:firstLine="0"/>
        <w:jc w:val="left"/>
        <w:rPr>
          <w:lang w:val="en-US" w:eastAsia="en-US" w:bidi="ar-SA"/>
        </w:rPr>
      </w:pPr>
      <w:bookmarkStart w:id="106" w:name="Body_51"/>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821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deputy was awarded a medal of valor after she shot and killed a man outside a Walmart in 2017.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a Missouri deputy said she fatally shot a man in 2017 because he was reaching for her Taser, the sheriff’s department awarded her a medal of valor. But after the deputy used the same defense for shooting a woman in the back in August, the county prosecutor pressed charges last week and promised to look into the 2017 shooting again.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deputy, Lauren Michael, a seven-year veteran of the Jackson County Sheriff’s Office, was charged on Wednesday with felony assault and armed criminal action after she shot the woman, who was unarmed, several times in the back in an arrest attempt, according to prosecutors.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Deputy Michael claimed that the woman had Tasered her, but evidence proved otherwise, investigators found.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“Laws that protect law enforcement’s actions are a high hurdle for prosecutors to overcome,” Jean Peters Baker, the Jackson County prosecutor, said in a statement. “We believe, however, this case will meet that high bar.”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Deputy Michael was placed on unpaid leave pending the outcome of the criminal case, which is standard practice, the sheriff’s office </w:t>
      </w:r>
      <w:hyperlink r:id="rId638" w:history="1">
        <w:r>
          <w:rPr>
            <w:rFonts w:ascii="arial" w:eastAsia="arial" w:hAnsi="arial" w:cs="arial"/>
            <w:i/>
            <w:color w:val="0077CC"/>
            <w:sz w:val="20"/>
            <w:u w:val="single"/>
            <w:shd w:val="clear" w:color="auto" w:fill="FFFFFF"/>
            <w:lang w:val="en-US" w:eastAsia="en-US" w:bidi="ar-SA"/>
          </w:rPr>
          <w:t>said in a statement</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“Deputy Michael is presumed innocent unless proven guilty by a Court,” Sheriff Darryl Forté </w:t>
      </w:r>
      <w:hyperlink r:id="rId638" w:history="1">
        <w:r>
          <w:rPr>
            <w:rFonts w:ascii="arial" w:eastAsia="arial" w:hAnsi="arial" w:cs="arial"/>
            <w:i/>
            <w:color w:val="0077CC"/>
            <w:sz w:val="20"/>
            <w:u w:val="single"/>
            <w:shd w:val="clear" w:color="auto" w:fill="FFFFFF"/>
            <w:lang w:val="en-US" w:eastAsia="en-US" w:bidi="ar-SA"/>
          </w:rPr>
          <w:t>said on Twitter</w:t>
        </w:r>
      </w:hyperlink>
      <w:r>
        <w:rPr>
          <w:rFonts w:ascii="arial" w:eastAsia="arial" w:hAnsi="arial" w:cs="arial"/>
          <w:color w:val="000000"/>
          <w:sz w:val="20"/>
          <w:lang w:val="en-US" w:eastAsia="en-US" w:bidi="ar-SA"/>
        </w:rPr>
        <w:t xml:space="preserve"> on Tuesday. She is a “respected member” of the sheriff’s office, he added.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2017, while off duty and working for a private security firm, Deputy Michael killed an unarmed man, Donald Sneed, 31, after he was accused of shoplifting at a Walmart in Raytown. Mr. Sneed was wanted on felony warrants.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Deputy Michael Tasered him twice and shot him eight times while he was being held on the ground by two store employees, Jermaine Wooten, the lawyer for Mr. Sneed’s family, said on Sunday. She was never charged, he added.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that case, Deputy Michael said Mr. Sneed had tried to Taser her with her own weapon.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Aug. 8, Brittany Simek, 25, a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Coast Guard veteran working as a personal trainer, was riding on the back of an electric scooter on the wrong side of the road in Kansas City when a patrol car made a sharp turn in front of the scooter. The scooter slammed into the vehicle, knocking Ms. Simek and the other rider to the ground, her lawyer David Smith said on Sunday.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deputy immediately detained the other rider, a friend of Ms. Simek’s, and Ms. Simek decided to leave the scene, Mr. Smith said. She was not aware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looking for her,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Deputies were advised not to chase Ms. Simek because the only charge they could bring was “failure to obey a lawful order by running,” according to prosecutors.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Deputy Michael, who canvassed the area for Ms. Simek, found her nearly 20 minutes later sitting on concrete steps of a residence, prosecutors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deputy jumped out of her vehicle with Taser in hand and told Ms. Simek to get on the ground, said Mike Yonke, another lawyer representing Ms. Simek. When Ms. Simek questioned her, Deputy Michael grabbed her braids, forced her to the ground and Tasered her stomach twice, 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Simek pushed the Taser away and tried to run, Mr. Yonke said. She was about 15 feet away, he said, when Deputy Michael fired five shots — three bullets hit Ms. Simek’s back, one hit the cellphone in her back pocket and one missed.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shooting Ms. Simek, Deputy Michael told a sergeant, “I am not as comfortable with this one as the last one,” according to prosecutors.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Deputy Michael later told investigators that Ms. Simek had grabbed the Taser and shocked her left leg, but Ms. Simek said that she had not taken the Taser and that she had no intention of hurting the officer, according to prosecutors.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Investigators found that both of the Taser’s cartridges had been deployed within three seconds, which did not support Deputy Michael’s account of the altercation, prosecutors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removed a bullet that was lodged in Ms. Simek’s lower back, and she will be recovering from a broken back for months, Mr. Yonke said. She won’t recover as quickly from the emotional trauma,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Both Mr. Smith and Mr. Yonke, who have litigated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cases for more than 20 years, said this was the first time they had seen charges brought against an officer.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“There’s a woman without a record who served our country who was shot in the back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after breaking no laws,” Mr. Yonke said. “Brittany wants the deputy stopped, and she wants the sheriff’s department to do the right thing in the future. She doesn’t want this to happen to anyone else.”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Because of the similarities between the two episodes, prosecutors decided to re-examine the fatal 2017 shooting of Mr. Sneed.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Deputy Michael </w:t>
      </w:r>
      <w:hyperlink r:id="rId638" w:history="1">
        <w:r>
          <w:rPr>
            <w:rFonts w:ascii="arial" w:eastAsia="arial" w:hAnsi="arial" w:cs="arial"/>
            <w:i/>
            <w:color w:val="0077CC"/>
            <w:sz w:val="20"/>
            <w:u w:val="single"/>
            <w:shd w:val="clear" w:color="auto" w:fill="FFFFFF"/>
            <w:lang w:val="en-US" w:eastAsia="en-US" w:bidi="ar-SA"/>
          </w:rPr>
          <w:t>received awards</w:t>
        </w:r>
      </w:hyperlink>
      <w:r>
        <w:rPr>
          <w:rFonts w:ascii="arial" w:eastAsia="arial" w:hAnsi="arial" w:cs="arial"/>
          <w:color w:val="000000"/>
          <w:sz w:val="20"/>
          <w:lang w:val="en-US" w:eastAsia="en-US" w:bidi="ar-SA"/>
        </w:rPr>
        <w:t xml:space="preserve"> from the sheriff’s department and the Metropolitan Chiefs and Sheriffs Association in 2018 for her handling of that altercation.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Gayle Carr-Sneed, Mr. Sneed’s mother, said she was grateful that the prosecutors were again looking into the death of her 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 been saying for the last couple of years, How could she get by with this and how did she even live with herself?” Ms. Carr-Sneed said on Sunday. “He was unarmed and when she shot him, the video showed he was just trying to crawl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Carr-Sneed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made her son out to be a thug, but he had never been charged.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made bad choices, but he had a heart of gold,” she said. “I hope justice is served.”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Deputy Lauren Michael, a seven-year veteran of the Jackson County Sheriff’s Office, was charged with felony assault and armed criminal action after she shot an unarmed 25-year-woman several times in the back. (PHOTOGRAPH BY Jackson County Sheriff&amp;#39;s Office, via Facebook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7831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9"/>
          <w:headerReference w:type="default" r:id="rId640"/>
          <w:footerReference w:type="even" r:id="rId641"/>
          <w:footerReference w:type="default" r:id="rId642"/>
          <w:headerReference w:type="first" r:id="rId643"/>
          <w:footerReference w:type="first" r:id="rId644"/>
          <w:type w:val="nextPage"/>
          <w:pgSz w:w="12240" w:h="15840"/>
          <w:pgMar w:top="840" w:right="1000" w:bottom="840" w:left="1000" w:header="400" w:footer="400"/>
          <w:pgNumType w:fmt="decimal"/>
          <w:cols w:space="720"/>
          <w:titlePg/>
        </w:sectPr>
      </w:pPr>
    </w:p>
    <w:p>
      <w:pPr>
        <w:rPr>
          <w:lang w:val="en-US" w:eastAsia="en-US" w:bidi="ar-SA"/>
        </w:rPr>
      </w:pPr>
      <w:bookmarkStart w:id="107" w:name="Bookmark_54"/>
      <w:bookmarkEnd w:id="107"/>
    </w:p>
    <w:p>
      <w:pPr>
        <w:rPr>
          <w:lang w:val="en-US" w:eastAsia="en-US" w:bidi="ar-SA"/>
        </w:rPr>
      </w:pPr>
      <w:r>
        <w:pict>
          <v:shape id="_x0000_i12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5" w:history="1">
        <w:r>
          <w:rPr>
            <w:rFonts w:ascii="arial" w:eastAsia="arial" w:hAnsi="arial" w:cs="arial"/>
            <w:b/>
            <w:bCs/>
            <w:i/>
            <w:color w:val="0077CC"/>
            <w:kern w:val="32"/>
            <w:sz w:val="28"/>
            <w:szCs w:val="32"/>
            <w:u w:val="single"/>
            <w:shd w:val="clear" w:color="auto" w:fill="FFFFFF"/>
            <w:lang w:val="en-US" w:eastAsia="en-US" w:bidi="ar-SA"/>
          </w:rPr>
          <w:t>25,000 Opponents of Abortion Rally in Wichita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26, 1991, Monday,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1991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National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Section A; Page 14; Column 4; National Desk; Column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DON TERRY,</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DON TERRY,  Special to The New York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WICHITA, Kan., Aug. 25</w:t>
      </w:r>
    </w:p>
    <w:p>
      <w:pPr>
        <w:keepNext/>
        <w:spacing w:before="240" w:after="0" w:line="340" w:lineRule="atLeast"/>
        <w:ind w:left="0" w:right="0" w:firstLine="0"/>
        <w:jc w:val="left"/>
        <w:rPr>
          <w:lang w:val="en-US" w:eastAsia="en-US" w:bidi="ar-SA"/>
        </w:rPr>
      </w:pPr>
      <w:bookmarkStart w:id="108" w:name="Body_52"/>
      <w:bookmarkEnd w:id="108"/>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841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intense struggle over abortion continued here today, but this time it was between thousands of abortion opponents attending a rally at a football stadium and a small airplane circling overhead.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sky, the plane pulled a sign: "Go Home. Wichita is Pro-Choice." On the ground, the crowd, estimated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25,000, shouted back, their voices drowning out the buzz of the plane: "We are home. We are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a moment of humor tinged with anger and defiance on both sides, coming on the eve of what will be seven weeks of protests at the city's three abortion clinics. But in the end, the day belonged to the abortion opponents, who gathered under the blazing Kansas sun to declare their determination to make Wichita "the first abortion-free city in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rally dwarfed the gathering of about 5,000 supporters of a woman's right to an abortion that was held downtown on Saturday.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6570 More Arrests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protests have divided families here and made Wichita a flash point in the nation's struggle over abortion.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have been more than 2,600 arrests in the protests, including 70 this morning during a sometimes rough confrontation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one of the clinics just hours before the start of the "Hope for the Heartland Rally." It was an unusual confrontation in this summer of conflict. Until today, the clinics have been closed on Sundays.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Rev. Pat Robertson, who sought the Republican nomination for President in 1988, brought the huge crowd to its feet when he declared, "We will not rest until every baby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is safe in his mother's womb."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went on: "And we will not rest until this land we love so much is once again truly one nation under God."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Criticism of Judge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Roberston also spent considerable time today criticizing the Federal district judge, Patrick F. Kelly, who late last month issued an order prohibiting the blocking of the clinics' gates, an order that the Federal appeals court in Denver has upheld.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Kelly also called in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Marshals to enforce the injunction and has jailed several leaders of the protests organized by the militant anti-abortion group Operation Rescue.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"August 1991 is the month when oppression collapsed in the Soviet Union," Mr. Robertson said. "And August is also the month when a Federal judge was able to oppress brutally the rights of innocent children and the people who protect them. We're here to do something about that brutality. We're here to change things, Federal Judge Kelly."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Thousands of people stood in the heat to get into the rally held in Cessna Stadium on the campus of Wichita State University. And part of the day had the aura of a homecoming football game.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were hotdogs and T-shirts for sale, a sea of umbrellas and American flags and homemade signs like "Support Our Unborn Troops."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rally was organized by a coalition of local anti-abortion groups and organizers said Operation Rescue played no official role.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Operation Rescue has said that after today's rally its leaders would leave town and turn over management of the protests to local residents. But exactly when that will happen is unclear. Three of the group's top leaders are in jail.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earlier today more than 100 abortion opponents tried to block the gates of a clinic, Wichita Family Planning, resulting in 70 arrests and charges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including spraying canisters of tear gas.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Family Planning staff members tried to open the clinic shortly after 7 A.M. But somehow the protesters were alerted to the plan and arrived at the clinic even before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Marshals.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protesters blocked the entry of the clinic and locked arms. A producer for a Christian radio program broadcast from Fort Lauderdale, Fla., Bob Allen, videotaped the confrontation.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tape shows officers apparently yanking on the arms of the protesters, trying to clear the entry. In the past demonstrators have allowed themselves to be carried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one point on the tape, an officer holds a can of tear gas spray in the air and sprays it toward the entry. Later, he is seen punching toward the ground, but it is hard to determine if he hit anyone.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deputy marshal, Denis Amico, said he was not aware of any use of undue force to clear the entrance, adding that a clinic staff member had been assaulted before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05" style="position:absolute;z-index:25178521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"We will not rest until every baby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is safe in its mother's womb," said the Rev. Pat Robertson as he addressed an anti-abortion rally yesterday in Wichita, Kan. (Associated Press)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26, 1991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6"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6"/>
          <w:headerReference w:type="default" r:id="rId647"/>
          <w:footerReference w:type="even" r:id="rId648"/>
          <w:footerReference w:type="default" r:id="rId649"/>
          <w:headerReference w:type="first" r:id="rId650"/>
          <w:footerReference w:type="first" r:id="rId651"/>
          <w:type w:val="nextPage"/>
          <w:pgSz w:w="12240" w:h="15840"/>
          <w:pgMar w:top="840" w:right="1000" w:bottom="840" w:left="1000" w:header="400" w:footer="400"/>
          <w:pgNumType w:fmt="decimal"/>
          <w:cols w:space="720"/>
          <w:titlePg/>
        </w:sectPr>
      </w:pPr>
    </w:p>
    <w:p>
      <w:pPr>
        <w:rPr>
          <w:lang w:val="en-US" w:eastAsia="en-US" w:bidi="ar-SA"/>
        </w:rPr>
      </w:pPr>
      <w:bookmarkStart w:id="109" w:name="Bookmark_55"/>
      <w:bookmarkEnd w:id="109"/>
    </w:p>
    <w:p>
      <w:pPr>
        <w:rPr>
          <w:lang w:val="en-US" w:eastAsia="en-US" w:bidi="ar-SA"/>
        </w:rPr>
      </w:pPr>
      <w:r>
        <w:pict>
          <v:shape id="_x0000_i12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2" w:history="1">
        <w:r>
          <w:rPr>
            <w:rFonts w:ascii="arial" w:eastAsia="arial" w:hAnsi="arial" w:cs="arial"/>
            <w:b/>
            <w:bCs/>
            <w:i/>
            <w:color w:val="0077CC"/>
            <w:kern w:val="32"/>
            <w:sz w:val="28"/>
            <w:szCs w:val="32"/>
            <w:u w:val="single"/>
            <w:shd w:val="clear" w:color="auto" w:fill="FFFFFF"/>
            <w:lang w:val="en-US" w:eastAsia="en-US" w:bidi="ar-SA"/>
          </w:rPr>
          <w:t>MISSION TO HAITI: CHRONOLOGY;</w:t>
        </w:r>
      </w:hyperlink>
      <w:r>
        <w:rPr>
          <w:rFonts w:ascii="Arial" w:hAnsi="Arial" w:cs="Arial"/>
          <w:b/>
          <w:bCs/>
          <w:kern w:val="32"/>
          <w:sz w:val="32"/>
          <w:szCs w:val="32"/>
          <w:lang w:val="en-US" w:eastAsia="en-US" w:bidi="ar-SA"/>
        </w:rPr>
        <w:br/>
      </w:r>
      <w:hyperlink r:id="rId652" w:history="1">
        <w:r>
          <w:rPr>
            <w:rFonts w:ascii="arial" w:eastAsia="arial" w:hAnsi="arial" w:cs="arial"/>
            <w:b/>
            <w:bCs/>
            <w:i/>
            <w:color w:val="0077CC"/>
            <w:kern w:val="32"/>
            <w:sz w:val="28"/>
            <w:szCs w:val="32"/>
            <w:u w:val="single"/>
            <w:shd w:val="clear" w:color="auto" w:fill="FFFFFF"/>
            <w:lang w:val="en-US" w:eastAsia="en-US" w:bidi="ar-SA"/>
          </w:rPr>
          <w:t>A Recent History of Haiti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16, 1994, Sunday,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1994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Foreign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1; ; Section 1;  Page 18;  Column 1;  Foreign Desk ; Column 1; ; Chronology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Reuters </w:t>
      </w:r>
    </w:p>
    <w:p>
      <w:pPr>
        <w:keepNext/>
        <w:spacing w:before="240" w:after="0" w:line="340" w:lineRule="atLeast"/>
        <w:ind w:left="0" w:right="0" w:firstLine="0"/>
        <w:jc w:val="left"/>
        <w:rPr>
          <w:lang w:val="en-US" w:eastAsia="en-US" w:bidi="ar-SA"/>
        </w:rPr>
      </w:pPr>
      <w:bookmarkStart w:id="110" w:name="Body_53"/>
      <w:bookmarkEnd w:id="110"/>
      <w:r>
        <w:rPr>
          <w:rFonts w:ascii="arial" w:eastAsia="arial" w:hAnsi="arial" w:cs="arial"/>
          <w:b/>
          <w:color w:val="000000"/>
          <w:sz w:val="28"/>
          <w:lang w:val="en-US" w:eastAsia="en-US" w:bidi="ar-SA"/>
        </w:rPr>
        <w:t>Body</w:t>
      </w:r>
    </w:p>
    <w:p>
      <w:pPr>
        <w:spacing w:line="60" w:lineRule="exact"/>
        <w:rPr>
          <w:lang w:val="en-US" w:eastAsia="en-US" w:bidi="ar-SA"/>
        </w:rPr>
      </w:pPr>
      <w:r>
        <w:pict>
          <v:line id="_x0000_s1208"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1986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Feb. 7 -- President Jean-Claude Duvalier flees after being forced out by uprising, ending 29-year family dictatorship. The army chief, Lieut. Gen. Henri Namphy, is named to oversee two--year transition to democracy.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1990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 16 -- After a series of coups, the Rev. Jean--Bertrand Aristide is overwhelmingly elected President in Haiti's first free and peaceful vote.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1991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 7 -- Aristide is sworn in as President and immediately announces reorganization of the army.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Sept. 30 -- Aristide is overthrown by the military in a violent coup led by Lieut. Gen. Raoul Cedras.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Oct. 8 -- The military installs a Supreme Court Justice, Joseph Nerette, as provisional president.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1993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June 17 -- The United Nations Security Council imposes an oil and arms embargo on Haiti.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July 3 -- Aristide and Cedras, on Governor's Island in New York, sign an agreement brokered by the United Nations calling for Cedras to resign and Aristide to return by Oct. 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Oct. 11 -- About 200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troops arrive as part of United Nations plan to restore democracy. Their ship, the Harlan County, turns around and leaves after pro-military gunmen demonstrate.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Oct. 13 -- The United Nations Security Council reimposes sanctions in response to two-day rampage by gunmen who prevented landing of 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Oct. 14 -- Assassins kill Justice Minister Guy Malary, an Aristide supporter.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Oct. 16 -- Concerned by violence, members of a United Nationscommission on human rights begin to leave Haiti.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Oct. 19 -- The United Nations embargo on arms, military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supplies and oil shipments into Haiti begins, backed by American and Canadian warships and aircraft.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also freezes assets and revokes visas of Haitian leaders.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Oct. 30 -- Deadline for Aristide's return passes as he remains in exile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1994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 6 -- The Security Council approves tighter trade sanctions banning travel by military leaders, their families and their supporters and all commerce to and from Haiti except food, medicine, cooking oil and journalistic supplies.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May 8 -- President Clinton announces that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will stop returning boat people without hearing their claims for asylum. Fleeing Haitians will be allowed to make their claims aboard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ships in the Caribbean or in other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 8 -- Clinton names William L. Gray 3d, former Congressman from Pennsylvania, as special envoy to Haiti, replacing Lawrence Pezzullo..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 11 -- The Haitian military and its supporters in Parliament install a Supreme Court Justice, Emile Jonassaint, 81, as provisional president.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 21 -- Tightened United Nations embargo goes into effect.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June 10 -- Clinton announces more sanctions against Haitian Government, cutting off commercial air traffic from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and banning financial transactions between the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June 29 -- Faced with a growing number of refugees,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reopens processing center at Guantanamo Bay naval base in Cuba.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July 5 --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changes policy to bar Haitian refugees from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They are to be returned to Haiti or taken to "safe havens."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July 7 -- Washington sends 2,000 marines to waters off Haiti and says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forces have been practicing for invasion.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July 31 -- The United Nations Security Council votes 12-0, with two abstentions, to authorize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against Haiti, clearing the way for an American invasion.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Aug. 29 -- Father Jean-Marie Vincent, a prominent Catholic priest loyal to Aristide, is gunned down in Port-au-Prince.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Sept. 15 -- In a nationally televised address, Clinton says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will use force to oust the military leaders.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Sept. 17 -- Clinton sends Former President Jimmy Carter, Gen. Colin L. Powell and Senator Sam Nunn of Georgia to Haiti to negotiate with Cedras.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Sept. 18 -- Clinton announces that Carter has reached an accord under which the military leaders will step down when the Parliament passes an amnesty law or on Oct. 15, whichever comes first.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Sept. 19 -- U.S. forces start landing and will eventually number more than 20,000.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Oct. 10 -- Cedras resigns.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Oct. 15 -- Aristide returns.</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09" style="position:absolute;z-index:25178828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Cedras, left, on Governors Island during negotiations to return Aristide to power; Haitians watching the Harlan County as it sat anchored in Port-au-Prince's harbor; The U.S. Coast Guard transfers a Haitian infant from a small boat to a cutter off the coast of Haiti after Guantanamo reopens; Father Jean-marie Vincent (left) and Father Jean-Bertrand Aristide (right) celebrate Mass in Port-au-Prince in 1987; Jimmy Carter speaks with the U.S. Ambassador to Haiti, William Swing, (back to camera) at the airport in Port-au-Prince before leaving the country after reaching an accord with Haiti's military leaders.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Reuters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17,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0" style="position:absolute;z-index:251789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3"/>
          <w:headerReference w:type="default" r:id="rId654"/>
          <w:footerReference w:type="even" r:id="rId655"/>
          <w:footerReference w:type="default" r:id="rId656"/>
          <w:headerReference w:type="first" r:id="rId657"/>
          <w:footerReference w:type="first" r:id="rId658"/>
          <w:type w:val="nextPage"/>
          <w:pgSz w:w="12240" w:h="15840"/>
          <w:pgMar w:top="840" w:right="1000" w:bottom="840" w:left="1000" w:header="400" w:footer="400"/>
          <w:pgNumType w:fmt="decimal"/>
          <w:cols w:space="720"/>
          <w:titlePg/>
        </w:sectPr>
      </w:pPr>
    </w:p>
    <w:p>
      <w:pPr>
        <w:rPr>
          <w:lang w:val="en-US" w:eastAsia="en-US" w:bidi="ar-SA"/>
        </w:rPr>
      </w:pPr>
      <w:bookmarkStart w:id="111" w:name="Bookmark_56"/>
      <w:bookmarkEnd w:id="111"/>
    </w:p>
    <w:p>
      <w:pPr>
        <w:rPr>
          <w:lang w:val="en-US" w:eastAsia="en-US" w:bidi="ar-SA"/>
        </w:rPr>
      </w:pPr>
      <w:r>
        <w:pict>
          <v:shape id="_x0000_i12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9" w:history="1">
        <w:r>
          <w:rPr>
            <w:rFonts w:ascii="arial" w:eastAsia="arial" w:hAnsi="arial" w:cs="arial"/>
            <w:b/>
            <w:bCs/>
            <w:i/>
            <w:color w:val="0077CC"/>
            <w:kern w:val="32"/>
            <w:sz w:val="28"/>
            <w:szCs w:val="32"/>
            <w:u w:val="single"/>
            <w:shd w:val="clear" w:color="auto" w:fill="FFFFFF"/>
            <w:lang w:val="en-US" w:eastAsia="en-US" w:bidi="ar-SA"/>
          </w:rPr>
          <w:t>Arrests Challenge Los Angeles County Sheriff's 4-Term Tenure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15, 2013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24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JENNIFER MEDINA</w:t>
      </w:r>
    </w:p>
    <w:p>
      <w:pPr>
        <w:keepNext/>
        <w:spacing w:before="240" w:after="0" w:line="340" w:lineRule="atLeast"/>
        <w:ind w:left="0" w:right="0" w:firstLine="0"/>
        <w:jc w:val="left"/>
        <w:rPr>
          <w:lang w:val="en-US" w:eastAsia="en-US" w:bidi="ar-SA"/>
        </w:rPr>
      </w:pPr>
      <w:bookmarkStart w:id="112" w:name="Body_54"/>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212" style="position:absolute;z-index:251790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LOS ANGELES -- A man trying to visit his brother in 2011 in a downtown Los Angeles jail was arrested by a deputy sheriff, who took him, in handcuffs, to a windowless break room and shoved him against a refrigerator. One deputy stood guard while others kicked and punched the man, still in handcuffs, his face against the floor. They wrote a report accusing the man of assault and pressed charges, which the district attorney later dropped abruptly.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Months later, knowing the Sheriff's Department was facing a federal inquiry into the jails because of such episodes, two sergeants went to the home of an F.B.I. agent, demanding to know details about the investigation. When she did not comply, the sergeants lied and told her that she was a criminal suspect who faced imminent arrest.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generation ago, the Los Angeles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was rocked by corruption and abuse charges after the Rodney King beating, eventually undergoing what is widely viewed as one of the most complete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turnarounds in 50 years. But these days, even as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praised, the larger Los Angeles County Sheriff's Department is enmeshed in a new round of allegations of pervasive civil rights violations that to some feel uncomfortably familiar.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the law enforcement troubles 20 years ago had one face, it was Daryl Gates, the hard-nosed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who was ousted by the mayor. This time, it is Lee Baca, the entrenched sheriff, who is up for re-election next year. Though his victory was long viewed as assured, the election is turning into one freighted with the troubled history of law enforcement in this region, a referendum less on Sheriff Baca than on the agency he has led for 15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indictments filed in federal court here on Monday, the Sheriff's Department has allowed and even encouraged a culture that relies on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and goes to great lengths to cover up evidence of misconduct. There are allegations of falsified reports, obstruction of justice and conspiracy with 18 officers linked to what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Attorney's Office here called an institutionalized behavior of acting above the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Sheriff Baca is facing renewed calls for his resignation, even as he prepares to run for his fifth term overseeing the largest county law enforcement agency in the 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now again reached a moment in time where people are -- and really should be -- questioning their confidence in the system,'' said Miriam Krinsky, a professor at Loyola Law School who led a county citizens commission investigating allegations of abuse last year. ''The question really is, 'How can the department function with the dark cloud that now sits over it?' This is where L.A.P.D. was at its bleakest moments, with a profound loss of the public trust. If Sheriff Baca were in this position for any private company, he would no longer be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Justice Department told county officials this year that it was opening a civil investigation into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and abuse at the jails. The department also said it would look into whether the Sheriff's Department was complying with federal orders on the treatment of inmates with mental illness. And this summer, the Justice Department concluded that deputies had used racially biased practices and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in the suburbs in the northern part of the county. In the last several months, two juries found Mr. Baca personally liable for cases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in the jails.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allegations of wrongdoing are hardly new here. For several years, lawyers from the American Civil Liberties Union and other advocates have repeatedly accused officials in the jails of abuse and mistreatment. Each time, Sheriff Baca has calmly said he was confident that the allegations, if true, did not reflect anything more than a few rogue deputies. Last week, he stepped in front of a wall of television cameras and said much of the same.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no institutional problem in the Sheriff's Department when it comes to correcting itself,'' he said. ''Please know that I respect the criminal justice system, and no one is above the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to overseeing law enforcement in vast swaths of unincorporated parts of Los Angeles County, Sheriff Baca is the de facto chief for dozens of small cities throughout the county that contract with the Sheriff's Department rather than run their 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Sheriff Baca, 71, has for years been seen as one of the most powerful and popular politicians in the region. He attends countless community events and has supported rehabilitation and education programs in jails.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in charging two lieutenants who oversaw the units meant to handle deputy misconduct, federal prosecutors said several sheriff's officials had gone out of their way to try to cover up ''illegal conduct that violated basic constitutional rights.''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the calls for Sheriff Baca's resignation, it would be next to impossible to forcibly remove him from office. Many political observers say Sheriff Baca's name recognition and his ability to raise money will make him difficult to oust in the election next year. He faces a challenge from a longtime aide, Paul Tanaka, an undersheriff whom Mr. Baca forced out amid accusations that he personally encouraged aggressive behavior in the jails.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Bob Olmsted, a former commander who oversaw the jails several years ago, said he had reduced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and repeatedly taken concerns to Mr. Tanaka and Sheriff Baca but had been rebuffed. Now, Mr. Olmsted, too, is running for Sheriff Baca's seat.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thinking really has been created where the inmates are thought of as animals to be dealt with, and the attitude was always we could not take bad news to the high levels,'' Mr. Olmsted said in an interview. ''The situation has gotten so bad over time because nobody has dealt with it. I lay it completely at the feet of leadership.''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Sheriff Baca has not faced a serious challenge since he was first elected in 1998 -- after the sheriff, Sherman Block, died a few days before the vote.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Mark Ridley-Thomas, a county supervisor, suggested that the recent troubles may indicate the time has come to make the office an appointed position, much like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Such a change would need to come from state lawmakers.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say the least, what was in place did not effectively help root out these fundamental problems,'' said Mr. Ridley-Thomas, who has also pressed for a permanent citizens oversight review board, like the one the Los Angeles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in place. ''What's the rationale to have an administrative position subject to the politics of the day? You don't get a better product from a sheriff than you do from an appointed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w:t>
      </w:r>
    </w:p>
    <w:p>
      <w:pPr>
        <w:keepNext w:val="0"/>
        <w:spacing w:before="240" w:after="0" w:line="260" w:lineRule="atLeast"/>
        <w:ind w:left="0" w:right="0" w:firstLine="0"/>
        <w:jc w:val="left"/>
        <w:rPr>
          <w:lang w:val="en-US" w:eastAsia="en-US" w:bidi="ar-SA"/>
        </w:rPr>
      </w:pPr>
      <w:r>
        <w:rPr>
          <w:lang w:val="en-US" w:eastAsia="en-US" w:bidi="ar-SA"/>
        </w:rPr>
        <w:br/>
      </w:r>
      <w:hyperlink r:id="rId660" w:history="1">
        <w:r>
          <w:rPr>
            <w:rFonts w:ascii="arial" w:eastAsia="arial" w:hAnsi="arial" w:cs="arial"/>
            <w:i/>
            <w:color w:val="0077CC"/>
            <w:sz w:val="20"/>
            <w:u w:val="single"/>
            <w:shd w:val="clear" w:color="auto" w:fill="FFFFFF"/>
            <w:lang w:val="en-US" w:eastAsia="en-US" w:bidi="ar-SA"/>
          </w:rPr>
          <w:t>http://www.nytimes.com/2013/12/15/us/arrests-challenge-los-angeles-county-sheriffs-4-term-security.html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13" style="position:absolute;z-index:25179136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Sheriff Lee Baca in Los Angeles on Monday after 18 of his officers were indicted in a federal inquiry. He says there is no departmental problem. (PHOTOGRAPH BY NICK UT/ASSOCIATED PRESS) (A24)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Men's Central Jail in Los Angeles. Indictments filed in federal court on Monday said the Los Angeles County Sheriff's Department encouraged a culture that relied on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(PHOTOGRAPH BY REED SAXON/ASSOCIATED PRESS) (A29)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1"/>
          <w:headerReference w:type="default" r:id="rId662"/>
          <w:footerReference w:type="even" r:id="rId663"/>
          <w:footerReference w:type="default" r:id="rId664"/>
          <w:headerReference w:type="first" r:id="rId665"/>
          <w:footerReference w:type="first" r:id="rId666"/>
          <w:type w:val="nextPage"/>
          <w:pgSz w:w="12240" w:h="15840"/>
          <w:pgMar w:top="840" w:right="1000" w:bottom="840" w:left="1000" w:header="400" w:footer="400"/>
          <w:pgNumType w:fmt="decimal"/>
          <w:cols w:space="720"/>
          <w:titlePg/>
        </w:sectPr>
      </w:pPr>
    </w:p>
    <w:p>
      <w:pPr>
        <w:rPr>
          <w:lang w:val="en-US" w:eastAsia="en-US" w:bidi="ar-SA"/>
        </w:rPr>
      </w:pPr>
      <w:bookmarkStart w:id="113" w:name="Bookmark_57"/>
      <w:bookmarkEnd w:id="113"/>
    </w:p>
    <w:p>
      <w:pPr>
        <w:rPr>
          <w:lang w:val="en-US" w:eastAsia="en-US" w:bidi="ar-SA"/>
        </w:rPr>
      </w:pPr>
      <w:r>
        <w:pict>
          <v:shape id="_x0000_i12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67" w:history="1">
        <w:r>
          <w:rPr>
            <w:rFonts w:ascii="arial" w:eastAsia="arial" w:hAnsi="arial" w:cs="arial"/>
            <w:b/>
            <w:bCs/>
            <w:i/>
            <w:color w:val="0077CC"/>
            <w:kern w:val="32"/>
            <w:sz w:val="28"/>
            <w:szCs w:val="32"/>
            <w:u w:val="single"/>
            <w:shd w:val="clear" w:color="auto" w:fill="FFFFFF"/>
            <w:lang w:val="en-US" w:eastAsia="en-US" w:bidi="ar-SA"/>
          </w:rPr>
          <w:t xml:space="preserve"> Dept. In Newark Is Facing U.S. Inquiry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10, 2011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Metropolitan Desk; Pg. 20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RICHARD PEREZ-PENA</w:t>
      </w:r>
    </w:p>
    <w:p>
      <w:pPr>
        <w:keepNext/>
        <w:spacing w:before="240" w:after="0" w:line="340" w:lineRule="atLeast"/>
        <w:ind w:left="0" w:right="0" w:firstLine="0"/>
        <w:jc w:val="left"/>
        <w:rPr>
          <w:lang w:val="en-US" w:eastAsia="en-US" w:bidi="ar-SA"/>
        </w:rPr>
      </w:pPr>
      <w:bookmarkStart w:id="114" w:name="Body_55"/>
      <w:bookmarkEnd w:id="114"/>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93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NEWARK -- The Justice Department is investigating claims that brutality, baseless searches, intimidation and false arrests are commonplace in the Newark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officials announced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reported abuses closely parallel those alleged last September by the American Civil Liberties Union of New Jersey, which called for a federal inquiry -- a request that officials said helped prompt the investigation.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Federal officials took pains to describe the inquiry as a cooperative effort with the city, not a punitive one, and Mayor Cory A. Booker and his top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stood shoulder to shoulder at the announcement with Paul J. Fishman,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for New Jersey, and Thomas E. Perez, who heads the Justice Department's Civil Rights Division.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the civil liberties union's report was released, Mr. Booker and Garry F. McCarthy,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director, called its accusations exaggerated and said no outside inquiry or oversight was needed.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on Monday, Mr. Booker seemed to take credit for the investigation, saying repeatedly that his administration had requested it, with the message, ''Please come in, we encourage you, we're asking you, we're welcoming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the civil liberties group leveled its charges, Mr. Booker said, ''we said, 'look, we've got to get the feds in here to start working with us' '' and restore public trust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will now get hundreds of thousands of dollars of free consulting, frankly,'' he continued. ''We will get a partnership that could dispel what could be the most extreme accusations.''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conduct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crucial to the political fortunes of Mr. Booker, who is often mentioned as a potential candidate for higher office. He became mayor in a high-crime city in 2006, vowing to make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more effective and responsive, and in his first years his most frequent boast was how the department had improved.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Crime dropped early in his tenure, but it rose last year, and has continued to climb this year, after budget cuts forced the layoffs of about 10 percent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Mr. McCarthy, it was announced last week, will soon leave to become Chicago's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superintendent.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Monday, Mr. Booker and Mr. McCarthy cited improvements they said they had made in addressing public concerns, like ensuring that citizen complaints are documented and investigated, rather than ignored, as large numbers of them used to 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Deborah Jacobs, executive director of the state civil liberties group, said that the city had ''taken a few baby steps in the right direction,'' but that the overall situation had not improved noticeably. And with the department stretched thinner, she said, misconduct may spread, as officers work under heavier burdens and lighter supervision.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Reporters pressed Mr. Fishman and Mr. Perez several times to cite specific cases that warranted federal investigation, but they declined. Mr. Fishman said that a preliminary inquiry had ''resulted in information that we thought needed to have certain follow-up.'' But he would not elaborate, and he gave only a broad description of what the inquiry would cover.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areas will include whether officers of the Newark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have engaged in a pattern or practice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against civilians, whether they have engaged in a pattern of unlawful stops, frisks, searches or arrests, and whether there has been discriminatory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Similar federal investigations -- civil, not criminal -- have occurred in other cities, including New Orleans and Seattle, and resulted in a range of recommendations to change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its report last year, the civil liberties union documented 38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lawsuits that Newark settled from the start of 2008 to mid-2010, paying some $5 million, and it found 51 new suits filed against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same period. The suits came not just from civilians, but also from officers claiming they had been mistreated based on race, sex or even political alliances.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case that was settled charged that officers had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against several people, including a woman who was videotaping them, and then threatened or tried to bribe people into dropping their complaints. In another, a man who had been arrested said an officer had beaten him severely for telling another man, who was being held in the same jail, where to file an internal affairs report about his treatment. Another charged that a man died after officers, who had beaten him in an altercation, refused to call for medical help.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Mr. Booker noted on Monday, many of those actions took place before his tenure. But other failings charged by the civil liberties union occurred on his watch, including a lack of disciplinary action against most of the officers involved in those court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group said that in 2008 and 2009, the department's internal affairs office considered 261 complaints of serious misconduct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upheld just one. In addition, many of the officers involved in the lawsuits against the department were not disciplined.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A.C.L.U.'s petition contained information that we considered, but we got information from a lot of sources,'' Mr. Fishman said. ''It was one factor, but by no means the decisive one.''</w:t>
      </w:r>
    </w:p>
    <w:p>
      <w:pPr>
        <w:keepNext w:val="0"/>
        <w:spacing w:before="240" w:after="0" w:line="260" w:lineRule="atLeast"/>
        <w:ind w:left="0" w:right="0" w:firstLine="0"/>
        <w:jc w:val="left"/>
        <w:rPr>
          <w:lang w:val="en-US" w:eastAsia="en-US" w:bidi="ar-SA"/>
        </w:rPr>
      </w:pPr>
      <w:r>
        <w:rPr>
          <w:lang w:val="en-US" w:eastAsia="en-US" w:bidi="ar-SA"/>
        </w:rPr>
        <w:br/>
      </w:r>
      <w:hyperlink r:id="rId260" w:history="1">
        <w:r>
          <w:rPr>
            <w:rFonts w:ascii="arial" w:eastAsia="arial" w:hAnsi="arial" w:cs="arial"/>
            <w:i/>
            <w:color w:val="0077CC"/>
            <w:sz w:val="20"/>
            <w:u w:val="single"/>
            <w:shd w:val="clear" w:color="auto" w:fill="FFFFFF"/>
            <w:lang w:val="en-US" w:eastAsia="en-US" w:bidi="ar-SA"/>
          </w:rPr>
          <w:t>http://www.nytimes.com</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17" style="position:absolute;z-index:25179443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Mayor Cory A. Booker of Newark discussing an investigation by the federal government into claims of misconduct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With the mayor were, from left, Thomas E. Perez, an assistant attorney general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Paul J. Fishman,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for New Jersey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departing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director, Garry F. McCarthy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the acting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director, Samuel DeMaio. (PHOTOGRAPH BY MATT RAINEY FOR 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10,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8" style="position:absolute;z-index:251795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8"/>
          <w:headerReference w:type="default" r:id="rId669"/>
          <w:footerReference w:type="even" r:id="rId670"/>
          <w:footerReference w:type="default" r:id="rId671"/>
          <w:headerReference w:type="first" r:id="rId672"/>
          <w:footerReference w:type="first" r:id="rId673"/>
          <w:type w:val="nextPage"/>
          <w:pgSz w:w="12240" w:h="15840"/>
          <w:pgMar w:top="840" w:right="1000" w:bottom="840" w:left="1000" w:header="400" w:footer="400"/>
          <w:pgNumType w:fmt="decimal"/>
          <w:cols w:space="720"/>
          <w:titlePg/>
        </w:sectPr>
      </w:pPr>
    </w:p>
    <w:p>
      <w:pPr>
        <w:rPr>
          <w:lang w:val="en-US" w:eastAsia="en-US" w:bidi="ar-SA"/>
        </w:rPr>
      </w:pPr>
      <w:bookmarkStart w:id="115" w:name="Bookmark_58"/>
      <w:bookmarkEnd w:id="115"/>
    </w:p>
    <w:p>
      <w:pPr>
        <w:rPr>
          <w:lang w:val="en-US" w:eastAsia="en-US" w:bidi="ar-SA"/>
        </w:rPr>
      </w:pPr>
      <w:r>
        <w:pict>
          <v:shape id="_x0000_i12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4" w:history="1">
        <w:r>
          <w:rPr>
            <w:rFonts w:ascii="arial" w:eastAsia="arial" w:hAnsi="arial" w:cs="arial"/>
            <w:b/>
            <w:bCs/>
            <w:i/>
            <w:color w:val="0077CC"/>
            <w:kern w:val="32"/>
            <w:sz w:val="28"/>
            <w:szCs w:val="32"/>
            <w:u w:val="single"/>
            <w:shd w:val="clear" w:color="auto" w:fill="FFFFFF"/>
            <w:lang w:val="en-US" w:eastAsia="en-US" w:bidi="ar-SA"/>
          </w:rPr>
          <w:t>Who's to Blame for an Officer's Injuries?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10, 2019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24; SIDEBAR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Adam Liptak</w:t>
      </w:r>
    </w:p>
    <w:p>
      <w:pPr>
        <w:keepNext/>
        <w:spacing w:before="240" w:after="0" w:line="340" w:lineRule="atLeast"/>
        <w:ind w:left="0" w:right="0" w:firstLine="0"/>
        <w:jc w:val="left"/>
        <w:rPr>
          <w:lang w:val="en-US" w:eastAsia="en-US" w:bidi="ar-SA"/>
        </w:rPr>
      </w:pPr>
      <w:bookmarkStart w:id="116" w:name="Body_56"/>
      <w:bookmarkEnd w:id="116"/>
      <w:r>
        <w:rPr>
          <w:rFonts w:ascii="arial" w:eastAsia="arial" w:hAnsi="arial" w:cs="arial"/>
          <w:b/>
          <w:color w:val="000000"/>
          <w:sz w:val="28"/>
          <w:lang w:val="en-US" w:eastAsia="en-US" w:bidi="ar-SA"/>
        </w:rPr>
        <w:t>Body</w:t>
      </w:r>
    </w:p>
    <w:p>
      <w:pPr>
        <w:spacing w:line="60" w:lineRule="exact"/>
        <w:rPr>
          <w:lang w:val="en-US" w:eastAsia="en-US" w:bidi="ar-SA"/>
        </w:rPr>
      </w:pPr>
      <w:r>
        <w:pict>
          <v:line id="_x0000_s1220" style="position:absolute;z-index:251796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A.C.L.U. asked the Supreme Court to hear an appeal from DeRay Mckesson, a Black Lives Matter activist sued by a Louisiana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 The lawsuit, a federal judge found, bordered on the delusional. A Louisiana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injured in a protest tried to sue the hashtag #BlackLivesMatter, which amounted, wrote Judge Brian A. Jackson of the Federal District Court in Baton Rouge, to picking a fight with an idea. ''A hashtag,'' Judge Jackson wrote, ''is patently incapable of being sued.''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officer also sued Black Lives Matter, which the judge said was also a nonstarter. It is, he wrote, ''a social movement rather than an organization or entity of any sort'' that could be a defendant in a lawsuit.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third part of the lawsuit -- seeking to hold a leader of the movement liable for the officer's injuries -- reached the Supreme Court on Friday. Judge Jackson had dismissed that part of the case on First Amendment grounds, but an appeals court revived it, alarming civil rights lawyers and experts on free speech.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officer, according to a lawsuit in which he was identified as John Doe, was injured in Baton Rouge by a demonstrator who threw a rock that broke the officer's teeth and left him with injuries to his jaw and brain. The demonstrator has not been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protest, which occurred in the summer of 2016, concerned the fatal shooting of a black man, Alton B. Sterling, by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The demonstration started peacefully but turned violent.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officer sued DeRay Mckesson, a Black Lives Matter activist, claiming, without providing details, that Mr. Mckesson had incited the violence that led to his injuries. Mr. Mckesson was present at the protest, which blocked the highway in front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headquarters, but he did not throw the rock that hit the officer in the head.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Judge Jackson ruled for Mr. Mckesson, saying he was protected by the First Amendment. ''Liability may not be imposed merely because an individual belonged to a group, some members of which committed acts of violence,'' he wrote, quoting a landmark 1982 Supreme Court decision, N.A.A.C.P. v. Claiborne Hardware 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Allowing such lawsuits, Justice John Paul Stevens wrote for the court, would chill free speech rights and hand government officials a powerful tool to suppress the rights of black citizens ''to challenge a political and economic system that had denied them the basic rights of dignity and equality that this country had fought a Civil War to secure.''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federal appeals court in New Orleans reversed the part of Judge Jackson's ruling concerning Mr. Mckesson, letting the officer's lawsuit move forward.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''Officer Doe alleges that Mckesson was negligent for organizing and leading the Baton Rouge demonstration because he 'knew or should have known' that the demonstration would turn violent,'' Judge E. Grady Jolly wrote for a unanimous three-judge panel of the court,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Court of Appeals for the Fifth Circuit. That was enough to let the case proceed, Judge Jolly wrote.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''Mckesson should have known that leading the demonstrators onto a busy highway was most nearly certain to provoke a confrontation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mass of demonstrators, yet he ignored the foreseeable danger to officers, bystanders and demonstrators, and notwithstanding, did so anyway,'' the judge wrote.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Garrett Epps, a law professor at the University of Baltimore, called the ruling an affront.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decision was not simply lawless, but insolently so,'' he wrote in The Atlantic.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Friday, the American Civil Liberties Union asked the Supreme Court to hear Mr. Mckesson's appeal. David Cole, the group's legal director, said the appeals court had made a grave and dangerous mistake.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the law had allowed anyone to sue leaders of social justice movements over the violent actions of others,'' he said, ''there would have been no civil rights movement.''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officer's lawsuit contended that Mr. Mckesson was liable for his injuries by failing ''to calm the crowd.''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one comment from Mr. Mckesson quoted in the officer's lawsuit did not support the idea that he had incited the violence, Judge Jackson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comment was part of an interview with The New York Times the day after the demonstration.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want protesters to be too afraid to protest,'' Mr. Mckesson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Judge Jackson said the statement was protected by the First Amendment.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''Mckesson's statement does not advocate -- or make any reference to -- violence of any kind, and even if the statement did, 'mere advocacy of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or violence does not remove speech from the protection of the First Amendment,''' Judge Jackson wrote, quoting from the Claiborne Hardware decision. ''This statement falls far short of being 'likely to incite lawless action,' which plaintiff would have to prove to hold Mckesson liable based on his public speech.''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its petition seeking Supreme Court review, the A.C.L.U. said the principle announced in the Claiborne Hardware case was ''no relic.''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''Indeed,'' the petition said, ''the rule is of particular value to the rights of protesters -- be they same-sex marriage opponents in Berkeley, Calif., or gun control proponents in Boise, Idaho -- who take to the streets to persuade their fellow citizens to reconsider locally orthodox opinions.''</w:t>
      </w:r>
    </w:p>
    <w:p>
      <w:pPr>
        <w:keepNext w:val="0"/>
        <w:spacing w:before="240" w:after="0" w:line="260" w:lineRule="atLeast"/>
        <w:ind w:left="0" w:right="0" w:firstLine="0"/>
        <w:jc w:val="left"/>
        <w:rPr>
          <w:lang w:val="en-US" w:eastAsia="en-US" w:bidi="ar-SA"/>
        </w:rPr>
      </w:pPr>
      <w:r>
        <w:rPr>
          <w:lang w:val="en-US" w:eastAsia="en-US" w:bidi="ar-SA"/>
        </w:rPr>
        <w:br/>
      </w:r>
      <w:hyperlink r:id="rId675" w:history="1">
        <w:r>
          <w:rPr>
            <w:rFonts w:ascii="arial" w:eastAsia="arial" w:hAnsi="arial" w:cs="arial"/>
            <w:i/>
            <w:color w:val="0077CC"/>
            <w:sz w:val="20"/>
            <w:u w:val="single"/>
            <w:shd w:val="clear" w:color="auto" w:fill="FFFFFF"/>
            <w:lang w:val="en-US" w:eastAsia="en-US" w:bidi="ar-SA"/>
          </w:rPr>
          <w:t>https://www.nytimes.com/2019/12/09/us/politics/supreme-court-deray-mckesson.html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21" style="position:absolute;z-index:25179750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Demonstrators protesting in Baton Rouge, La., in 2016 after the fatal shooting of a black man, Alton Sterling, by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(PHOTOGRAPH BY EDMUND D. FOUNTAIN FOR 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2"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6"/>
          <w:headerReference w:type="default" r:id="rId677"/>
          <w:footerReference w:type="even" r:id="rId678"/>
          <w:footerReference w:type="default" r:id="rId679"/>
          <w:headerReference w:type="first" r:id="rId680"/>
          <w:footerReference w:type="first" r:id="rId681"/>
          <w:type w:val="nextPage"/>
          <w:pgSz w:w="12240" w:h="15840"/>
          <w:pgMar w:top="840" w:right="1000" w:bottom="840" w:left="1000" w:header="400" w:footer="400"/>
          <w:pgNumType w:fmt="decimal"/>
          <w:cols w:space="720"/>
          <w:titlePg/>
        </w:sectPr>
      </w:pPr>
    </w:p>
    <w:p>
      <w:pPr>
        <w:rPr>
          <w:lang w:val="en-US" w:eastAsia="en-US" w:bidi="ar-SA"/>
        </w:rPr>
      </w:pPr>
      <w:bookmarkStart w:id="117" w:name="Bookmark_59"/>
      <w:bookmarkEnd w:id="117"/>
    </w:p>
    <w:p>
      <w:pPr>
        <w:rPr>
          <w:lang w:val="en-US" w:eastAsia="en-US" w:bidi="ar-SA"/>
        </w:rPr>
      </w:pPr>
      <w:r>
        <w:pict>
          <v:shape id="_x0000_i12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2" w:history="1">
        <w:r>
          <w:rPr>
            <w:rFonts w:ascii="arial" w:eastAsia="arial" w:hAnsi="arial" w:cs="arial"/>
            <w:b/>
            <w:bCs/>
            <w:i/>
            <w:color w:val="0077CC"/>
            <w:kern w:val="32"/>
            <w:sz w:val="28"/>
            <w:szCs w:val="32"/>
            <w:u w:val="single"/>
            <w:shd w:val="clear" w:color="auto" w:fill="FFFFFF"/>
            <w:lang w:val="en-US" w:eastAsia="en-US" w:bidi="ar-SA"/>
          </w:rPr>
          <w:t xml:space="preserve">U.S. Inquiry Reports Bias by the </w:t>
        </w:r>
      </w:hyperlink>
      <w:hyperlink r:id="rId68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82" w:history="1">
        <w:r>
          <w:rPr>
            <w:rFonts w:ascii="arial" w:eastAsia="arial" w:hAnsi="arial" w:cs="arial"/>
            <w:b/>
            <w:bCs/>
            <w:i/>
            <w:color w:val="0077CC"/>
            <w:kern w:val="32"/>
            <w:sz w:val="28"/>
            <w:szCs w:val="32"/>
            <w:u w:val="single"/>
            <w:shd w:val="clear" w:color="auto" w:fill="FFFFFF"/>
            <w:lang w:val="en-US" w:eastAsia="en-US" w:bidi="ar-SA"/>
          </w:rPr>
          <w:t xml:space="preserve"> in Newark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23, 2014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Metropolitan Desk; Pg. 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MONIQUE O. MADAN</w:t>
      </w:r>
    </w:p>
    <w:p>
      <w:pPr>
        <w:keepNext/>
        <w:spacing w:before="240" w:after="0" w:line="340" w:lineRule="atLeast"/>
        <w:ind w:left="0" w:right="0" w:firstLine="0"/>
        <w:jc w:val="left"/>
        <w:rPr>
          <w:lang w:val="en-US" w:eastAsia="en-US" w:bidi="ar-SA"/>
        </w:rPr>
      </w:pPr>
      <w:bookmarkStart w:id="118" w:name="Body_57"/>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224" style="position:absolute;z-index:251799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three-year federal investigation has found that the Newark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engaged in a pattern of unconstitutional practices, chiefly in its use of stop-and-frisk tactics, unwarranted stops and arrests, and discriminatory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actions, officials said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inquiry by the Justice Department, which found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practices ''have eroded the community's trust,'' said that about 75 percent of pedestrian stops documented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 provide a sufficient basis for the stop. Also, it found that Newark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stopped black people at a considerably higher rate than white people and underreported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by officers, said Paul J. Fishman,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for New Jersey. Officials also said there was a pattern of theft of citizens' property, mostly by officers working in the narcotics, gangs and prisoner processing units.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Mr. Fishman, the majority of pedestrian stops that officers made were not justified. He added that the data gathered did not provide enough information to conclude whether the department's actions were ''intentional discrimination.''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Black people make up about 54 percent of Newark's population, 2010 census data show, but account for 85 percent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pedestrian stops and 79.3 percent of its arrests.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''Because of this disparity, the black community in Newark bears the brunt of N.P.D.'s unconstitutional practices,'' said Jocelyn Samuels, the assistant attorney general for the Justice Department's civil rights division.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Officials outlined an agreement between the Justice Department and Newark that calls for a number of reforms and includes a federal monitor position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who is expected to be appointed in mid-September. A civilian review board will also be created in the coming months, Ms. Samuels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Officials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needed major change, and noted that a new leader had been chosen for the department's Internal Affairs branch.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details of the transformation were unclear, officials listed a series of goals, including closer documentation and review of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by officers; fair and consistent application of discipline; improved data collection; more rigorous procedures for the safekeeping of personal property; and an early-warning system to support effective supervision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the findings of the 49-page report, Mayor Ras J. Baraka of Newark, who took office July 1, said he saw it as an opportunity to improve the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actually excited -- not about the bad acts of a few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our department -- we are excited that we have the ability to transform,'' Mr. Baraka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Anthony Campos,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of Newark, said that much of the unconstitutional conduct cited in the report was a result of organizational failure, including a lack of sufficient policies, supervision and training. Chief Campos said it was unclear if officers who took part in the unconstitutional behavior cited in the Justice Department report would face consequences. Rather, he said, the department's focus would be on offering more training for officers and reforming the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Udi Ofer, the executive director of the American Civil Liberties Union of New Jersey, said that Newark's citizens wanted to see permanent change in the department, and that a civilian review board was a first step.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these types of cases, the devil is in the detail,'' Mr. Ofer said. ''We need to use this moment to establish an independent and strong civilian complaint review board. The Department of Justice will only be monitoring for a few years. Newarkers need to hold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accountable for decades to come. We also need to make sure that people who have been abused will be able to find justice.''</w:t>
      </w:r>
    </w:p>
    <w:p>
      <w:pPr>
        <w:keepNext w:val="0"/>
        <w:spacing w:before="240" w:after="0" w:line="260" w:lineRule="atLeast"/>
        <w:ind w:left="0" w:right="0" w:firstLine="0"/>
        <w:jc w:val="left"/>
        <w:rPr>
          <w:lang w:val="en-US" w:eastAsia="en-US" w:bidi="ar-SA"/>
        </w:rPr>
      </w:pPr>
      <w:r>
        <w:rPr>
          <w:lang w:val="en-US" w:eastAsia="en-US" w:bidi="ar-SA"/>
        </w:rPr>
        <w:br/>
      </w:r>
      <w:hyperlink r:id="rId683" w:history="1">
        <w:r>
          <w:rPr>
            <w:rFonts w:ascii="arial" w:eastAsia="arial" w:hAnsi="arial" w:cs="arial"/>
            <w:i/>
            <w:color w:val="0077CC"/>
            <w:sz w:val="20"/>
            <w:u w:val="single"/>
            <w:shd w:val="clear" w:color="auto" w:fill="FFFFFF"/>
            <w:lang w:val="en-US" w:eastAsia="en-US" w:bidi="ar-SA"/>
          </w:rPr>
          <w:t>http://www.nytimes.com/2014/07/23/nyregion/inquiry-of-newark-</w:t>
        </w:r>
      </w:hyperlink>
      <w:hyperlink r:id="rId683" w:history="1">
        <w:r>
          <w:rPr>
            <w:rFonts w:ascii="arial" w:eastAsia="arial" w:hAnsi="arial" w:cs="arial"/>
            <w:b/>
            <w:i/>
            <w:color w:val="0077CC"/>
            <w:sz w:val="20"/>
            <w:u w:val="single"/>
            <w:shd w:val="clear" w:color="auto" w:fill="FFFFFF"/>
            <w:lang w:val="en-US" w:eastAsia="en-US" w:bidi="ar-SA"/>
          </w:rPr>
          <w:t>police</w:t>
        </w:r>
      </w:hyperlink>
      <w:hyperlink r:id="rId683" w:history="1">
        <w:r>
          <w:rPr>
            <w:rFonts w:ascii="arial" w:eastAsia="arial" w:hAnsi="arial" w:cs="arial"/>
            <w:i/>
            <w:color w:val="0077CC"/>
            <w:sz w:val="20"/>
            <w:u w:val="single"/>
            <w:shd w:val="clear" w:color="auto" w:fill="FFFFFF"/>
            <w:lang w:val="en-US" w:eastAsia="en-US" w:bidi="ar-SA"/>
          </w:rPr>
          <w:t>-cites-a-pattern-of-bias.html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25" style="position:absolute;z-index:25180057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From left, Anthony Campos, the Newark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Jocelyn Samuels, an assistant attorney general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Paul Fishman,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for New Jersey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Mayor Ras Baraka. (PHOTOGRAPH BY KARSTEN MORAN FOR 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23,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801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4"/>
          <w:headerReference w:type="default" r:id="rId685"/>
          <w:footerReference w:type="even" r:id="rId686"/>
          <w:footerReference w:type="default" r:id="rId687"/>
          <w:headerReference w:type="first" r:id="rId688"/>
          <w:footerReference w:type="first" r:id="rId689"/>
          <w:type w:val="nextPage"/>
          <w:pgSz w:w="12240" w:h="15840"/>
          <w:pgMar w:top="840" w:right="1000" w:bottom="840" w:left="1000" w:header="400" w:footer="400"/>
          <w:pgNumType w:fmt="decimal"/>
          <w:cols w:space="720"/>
          <w:titlePg/>
        </w:sectPr>
      </w:pPr>
    </w:p>
    <w:p>
      <w:pPr>
        <w:rPr>
          <w:lang w:val="en-US" w:eastAsia="en-US" w:bidi="ar-SA"/>
        </w:rPr>
      </w:pPr>
      <w:bookmarkStart w:id="119" w:name="Bookmark_60"/>
      <w:bookmarkEnd w:id="119"/>
    </w:p>
    <w:p>
      <w:pPr>
        <w:rPr>
          <w:lang w:val="en-US" w:eastAsia="en-US" w:bidi="ar-SA"/>
        </w:rPr>
      </w:pPr>
      <w:r>
        <w:pict>
          <v:shape id="_x0000_i12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0" w:history="1">
        <w:r>
          <w:rPr>
            <w:rFonts w:ascii="arial" w:eastAsia="arial" w:hAnsi="arial" w:cs="arial"/>
            <w:b/>
            <w:bCs/>
            <w:i/>
            <w:color w:val="0077CC"/>
            <w:kern w:val="32"/>
            <w:sz w:val="28"/>
            <w:szCs w:val="32"/>
            <w:u w:val="single"/>
            <w:shd w:val="clear" w:color="auto" w:fill="FFFFFF"/>
            <w:lang w:val="en-US" w:eastAsia="en-US" w:bidi="ar-SA"/>
          </w:rPr>
          <w:t xml:space="preserve">U.S. Naming a Monitor for the </w:t>
        </w:r>
      </w:hyperlink>
      <w:hyperlink r:id="rId69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90" w:history="1">
        <w:r>
          <w:rPr>
            <w:rFonts w:ascii="arial" w:eastAsia="arial" w:hAnsi="arial" w:cs="arial"/>
            <w:b/>
            <w:bCs/>
            <w:i/>
            <w:color w:val="0077CC"/>
            <w:kern w:val="32"/>
            <w:sz w:val="28"/>
            <w:szCs w:val="32"/>
            <w:u w:val="single"/>
            <w:shd w:val="clear" w:color="auto" w:fill="FFFFFF"/>
            <w:lang w:val="en-US" w:eastAsia="en-US" w:bidi="ar-SA"/>
          </w:rPr>
          <w:t xml:space="preserve"> in Newark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10, 2014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Metropolitan Desk; Pg. 20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KATE ZERNIKE</w:t>
      </w:r>
    </w:p>
    <w:p>
      <w:pPr>
        <w:keepNext/>
        <w:spacing w:before="240" w:after="0" w:line="340" w:lineRule="atLeast"/>
        <w:ind w:left="0" w:right="0" w:firstLine="0"/>
        <w:jc w:val="left"/>
        <w:rPr>
          <w:lang w:val="en-US" w:eastAsia="en-US" w:bidi="ar-SA"/>
        </w:rPr>
      </w:pPr>
      <w:bookmarkStart w:id="120" w:name="Body_58"/>
      <w:bookmarkEnd w:id="120"/>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802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NEWARK -- The federal government will appoint a monitor to oversee this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as it moves to address longstanding allegations of brutality, discrimination and neglect of civilian complaints, officials said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monitor will be part of the response to an investigation begun by the Justice Department three years ago that has uncovered a pattern of constitutional violations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 New Jersey's largest city. But accusations that the Newark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abused residents and brushed aside their complaints predate, and ignited, the riots that tore apart the city 47 years ago this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 Justice Department has stepped up investigations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during the Obama administration, and while New Orleans and Seattle have been put under similar oversight in the past few years, the appointment of a monitor remains a relatively rare step. Civil liberties groups and some black leaders have periodically called for federal intervention since the riots.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including the city's new mayor, Ras J. Baraka, argue that mutual suspicion of Newark's 270,000 residents and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hurts the city as it struggles to deal with crime, including its highest murder rate in nearly 25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Former Mayor Cory A. Booker, a fellow Democrat who is now a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senator, resisted calls for a federal monitor. But at a news conference to announce his administration's goals, Mr. Baraka, who as a councilman was an outspoken critic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seemed to welcome the coming appointment, saying the city would ''cooperate fully and completely'' with a monitor and with any plans to remedy failings identified by the investigation.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Baraka said the results of the investigation were to be announced at a news conference on Thursday. Officials later said it would be rescheduled, probably until later this month, but they confirmed the broad outlines of the plan for the monitor.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for New Jersey, Paul J. Fishman, began looking into Newark's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 in 2010 and announced a formal investigation the following May. On Wednesday, a spokeswoman for Mr. Fishman, Rebekah Carmichael, declined to discuss the findings, saying only that the investigation was nearly completed and that its results ''and any necessary reforms'' would be announced 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Jersey chapter of the American Civil Liberties Union also formally petitioned the Justice Department to begin an investigation in 2010, alleging in a 96-page filing that the department failed to respond adequately to lawsuits and complaints that included wrongful arrest, unlawful stops and searches and physical abuse.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department, the petition said, repeatedly brushed aside civilian complaints. In 2008 and 2009, there were a total of 261 complaints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unlawful arrests or searches, and bias; the department sustained just one, involving an improper 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recently, the civil liberties union has criticized the department for its excessive reliance on stop-and-frisk tactics. From last July through December, the Newark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made an average of 2,093 stops a month, or 91 per 1,000 residents -- compared with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rate of eight stops per 1,000 residents. The group said the tactics discriminated against black residents, who make up 52 percent of Newark's population but accounted for 75 percent of the stops.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Baraka, unveiling the recommendations of his transition team on Wednesday, talked about the need to foster respect between those who serve Newark and those who live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Udi Ofer, the executive director of the civil liberties union in New Jersey, said the federal oversight fit into that ambition. ''This is a historic moment for Newark, one that could bring about reforms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that will last for decades,'' Mr. Ofer said. ''We hope that he will use this opportunity to build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that is respectful of civil rights and that is accountable to the people of Newark.''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Still, Mr. Ofer said that a federal monitor was just the first step, and that he hoped the federal plans would also include the creation of a permanent civilian complaint review board, with the power to issue subpoenas and to discipline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for misconduct.</w:t>
      </w:r>
    </w:p>
    <w:p>
      <w:pPr>
        <w:keepNext w:val="0"/>
        <w:spacing w:before="240" w:after="0" w:line="260" w:lineRule="atLeast"/>
        <w:ind w:left="0" w:right="0" w:firstLine="0"/>
        <w:jc w:val="left"/>
        <w:rPr>
          <w:lang w:val="en-US" w:eastAsia="en-US" w:bidi="ar-SA"/>
        </w:rPr>
      </w:pPr>
      <w:r>
        <w:rPr>
          <w:lang w:val="en-US" w:eastAsia="en-US" w:bidi="ar-SA"/>
        </w:rPr>
        <w:br/>
      </w:r>
      <w:hyperlink r:id="rId691" w:history="1">
        <w:r>
          <w:rPr>
            <w:rFonts w:ascii="arial" w:eastAsia="arial" w:hAnsi="arial" w:cs="arial"/>
            <w:i/>
            <w:color w:val="0077CC"/>
            <w:sz w:val="20"/>
            <w:u w:val="single"/>
            <w:shd w:val="clear" w:color="auto" w:fill="FFFFFF"/>
            <w:lang w:val="en-US" w:eastAsia="en-US" w:bidi="ar-SA"/>
          </w:rPr>
          <w:t>http://www.nytimes.com/2014/07/10/nyregion/us-naming-a-monitor-for-the-</w:t>
        </w:r>
      </w:hyperlink>
      <w:hyperlink r:id="rId691" w:history="1">
        <w:r>
          <w:rPr>
            <w:rFonts w:ascii="arial" w:eastAsia="arial" w:hAnsi="arial" w:cs="arial"/>
            <w:b/>
            <w:i/>
            <w:color w:val="0077CC"/>
            <w:sz w:val="20"/>
            <w:u w:val="single"/>
            <w:shd w:val="clear" w:color="auto" w:fill="FFFFFF"/>
            <w:lang w:val="en-US" w:eastAsia="en-US" w:bidi="ar-SA"/>
          </w:rPr>
          <w:t>police</w:t>
        </w:r>
      </w:hyperlink>
      <w:hyperlink r:id="rId691" w:history="1">
        <w:r>
          <w:rPr>
            <w:rFonts w:ascii="arial" w:eastAsia="arial" w:hAnsi="arial" w:cs="arial"/>
            <w:i/>
            <w:color w:val="0077CC"/>
            <w:sz w:val="20"/>
            <w:u w:val="single"/>
            <w:shd w:val="clear" w:color="auto" w:fill="FFFFFF"/>
            <w:lang w:val="en-US" w:eastAsia="en-US" w:bidi="ar-SA"/>
          </w:rPr>
          <w:t>-in-newark.html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29" style="position:absolute;z-index:25180364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Mayor Ras J. Baraka of Newark has long been a critic of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(PHOTOGRAPH BY RICHARD PERRY/THE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10,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0"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692"/>
          <w:headerReference w:type="default" r:id="rId693"/>
          <w:footerReference w:type="even" r:id="rId694"/>
          <w:footerReference w:type="default" r:id="rId695"/>
          <w:headerReference w:type="first" r:id="rId696"/>
          <w:footerReference w:type="first" r:id="rId697"/>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21" w:name="Bookmark_61"/>
      <w:bookmarkEnd w:id="121"/>
    </w:p>
    <w:p>
      <w:pPr>
        <w:rPr>
          <w:rFonts w:ascii="arial" w:eastAsia="arial" w:hAnsi="arial" w:cs="arial"/>
          <w:sz w:val="20"/>
          <w:lang w:val="en-US" w:eastAsia="en-US" w:bidi="ar-SA"/>
        </w:rPr>
      </w:pPr>
      <w:r>
        <w:pict>
          <v:shape id="_x0000_i1231"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698" w:history="1">
        <w:r>
          <w:rPr>
            <w:rFonts w:ascii="arial" w:eastAsia="arial" w:hAnsi="arial" w:cs="arial"/>
            <w:b/>
            <w:bCs/>
            <w:i/>
            <w:color w:val="0077CC"/>
            <w:kern w:val="32"/>
            <w:sz w:val="28"/>
            <w:szCs w:val="32"/>
            <w:u w:val="single"/>
            <w:shd w:val="clear" w:color="auto" w:fill="FFFFFF"/>
            <w:lang w:val="en-US" w:eastAsia="en-US" w:bidi="ar-SA"/>
          </w:rPr>
          <w:t>Power and Punishment: Two New Books About Race and Crime; Nonfiction</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April 14, 2017 Friday 09:11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2017 The New York Times Company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BOOKS; review</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2448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KHALIL GIBRAN MUHAMMAD</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James Forman Jr.’s “Locking Up Our Own” and Chris Hayes’s “A Colony in a Nation” compel readers to wrestle with very tough questions about racism, inequality and punishment.</w:t>
      </w:r>
    </w:p>
    <w:p>
      <w:pPr>
        <w:keepNext/>
        <w:spacing w:before="240" w:after="0" w:line="340" w:lineRule="atLeast"/>
        <w:ind w:left="0" w:right="0" w:firstLine="0"/>
        <w:jc w:val="left"/>
        <w:rPr>
          <w:rFonts w:ascii="arial" w:eastAsia="arial" w:hAnsi="arial" w:cs="arial"/>
          <w:sz w:val="20"/>
          <w:lang w:val="en-US" w:eastAsia="en-US" w:bidi="ar-SA"/>
        </w:rPr>
      </w:pPr>
      <w:bookmarkStart w:id="122" w:name="Body_59"/>
      <w:bookmarkEnd w:id="122"/>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232" style="position:absolute;z-index:251805696"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(“Locking Up Our Own: Crime and Punishment in Black America” by James Forman Jr. was selected as one of The New York Times Book Review’s 10 Best Books of 2017. For the rest of the list, click </w:t>
      </w:r>
      <w:hyperlink r:id="rId699" w:history="1">
        <w:r>
          <w:rPr>
            <w:rFonts w:ascii="arial" w:eastAsia="arial" w:hAnsi="arial" w:cs="arial"/>
            <w:i/>
            <w:color w:val="0077CC"/>
            <w:sz w:val="20"/>
            <w:u w:val="single"/>
            <w:shd w:val="clear" w:color="auto" w:fill="FFFFFF"/>
            <w:lang w:val="en-US" w:eastAsia="en-US" w:bidi="ar-SA"/>
          </w:rPr>
          <w:t>here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LOCKING UP OUR OWN </w:t>
      </w:r>
    </w:p>
    <w:p>
      <w:pPr>
        <w:keepNext w:val="0"/>
        <w:spacing w:before="6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Crime and Punishment in Black America </w:t>
      </w:r>
    </w:p>
    <w:p>
      <w:pPr>
        <w:keepNext w:val="0"/>
        <w:spacing w:before="6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By James Forman Jr. </w:t>
      </w:r>
    </w:p>
    <w:p>
      <w:pPr>
        <w:keepNext w:val="0"/>
        <w:spacing w:before="6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Illustrated 306 pp. Farrar, Straus &amp; Giroux. $27.</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COLONY IN A NATION </w:t>
      </w:r>
    </w:p>
    <w:p>
      <w:pPr>
        <w:keepNext w:val="0"/>
        <w:spacing w:before="6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By Chris Hayes </w:t>
      </w:r>
    </w:p>
    <w:p>
      <w:pPr>
        <w:keepNext w:val="0"/>
        <w:spacing w:before="6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256 pp. W. W. Norton &amp; Company. $26.95.</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advocates and officials working to end the era of mass incarceration and the use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our new attorney general, Jeff Sessions, has indicated he intends to do just the opposite. At a recent address to law enforcement officials in Richmond, Va., Sessions announced plans for a new crackdown on crime. He wants to revive a federal mandatory minimum sentencing program for illegal gun possession. He suggests a return to Reagan-era zero tolerance approaches to drug use. And he insists, despite nationwide crime rates at historic lows, that a crime wave threatens to engulf America. Here we go again.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are at least two productive ways to look at these recent developments. The success of Black Lives Matter activists and criminal justice reformers caused a backlash that will demand greater resistance, renewed activism and new strategies. The other is that the punitive style of American racial politics has been a constant feature of our history; unless something foundational changes,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will remain an exceptionally punitive country, and the question is only one of degree. According to this line of thinking, there will always be hell to pay for somebody, especially poor people of color.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Two new books offer timely and complementary ways of understanding America’s punitive culture and, in the process, stark pleas to abolish it. In “Locking Up Our Own,” James Forman Jr. explains how and why an influx of black “firsts” took the municipal reins of government after the civil rights movement only to unleash the brutal power of the criminal justice system on their constituents; in “A Colony in a Nation,” Chris Hayes shows that throughout American history, freedom — despite all the high-minded ideals — has often entailed the subjugation of another.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Forman, a Yale Law School professor and former Washington, D.C., public defender, has written a masterly account of how a generation of black elected officials wrestled with recurring crises of violence and drug use in the nation’s capital. Beginning in the late 1960s, these officials faced the growing challenge of drug addiction to heroin and later, crack. Forty-five percent of male jail detainees tested positive for heroin in 1969, up from 3 percent in the early ’60s. During roughly the same period the city’s murder rate tripled. By 1987, officials found that 60 percent of Washington arrestees tested positive for crack cocaine.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Letters to public officials, mined by Forman, reveal that much of the black community did not agree on what to do. No one disputed the facts of rising drug use and ballooning murder rates across the city. Some of the earliest options on the table ranged from decriminalization of marijuana — following the lead of white civil libertarians — to increased sentences. Many agreed that some measure of punitive intervention was necessary. But how much could be deployed without destroying the body politic or the social ecology of black Washington was anybody’s guess. There were also calls for prevention and drug treatment over punishment, targeting poverty as a root cause of crime. A number of local and national civil rights leaders preferred to follow Michigan Representative John Conyers’s proposal for an urban Marshall Plan.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Ultimately, Washington’s black officials embraced the Nixonian law-and-order mood of the nation, passing increasingly tougher laws and adopting aggressive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practices into the 1990s. Marion Barry, Washington’s future mayor, claimed the mantle of drug warrior (before he fell victim to his own addiction), and the stark and visible pattern of African-Americans increasingly locking up their own was replicated elsewhere. “When an urgent problem required a short-term solution, law enforcement was regarded as the only answer,” Forman writes. In 1978, Washington appointed its first black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Burtell Jefferson, a staunch advocate for mandatory minimum sentencing, to lead the nation’s first black-majority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By 1990, there were 130 black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chiefs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and more than 300 black mayors.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Given a century of brutal, anti-black racism in the criminal justice system after the Civil War, these developments give rise to some obvious questions: When African-American officials finally gained a measure of control over the machinery of the law, why did mass incarceration happen on their watch? In other words, why did they lock up their own?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Forman offers three explanations. First, black officials did not see mass incarceration coming. No one did, he argues. It was “the result of a series of small decisions, made over time, by a disparate group of actors.” (Hayes makes the same point in his book.) Second, after legal segregation fell, African-American class biases came to the fore. Class privilege meant that middle-class and elite blacks had a smaller chance of exposure to criminal victimization and the full hammer of the law, especially long prison sentences. Citing a 1966 University of Michigan study, Forman writes that “a surprising number” of working-class black cops “didn’t like other black people — at least not the poor blacks they tended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third reason is a big deal and a major breakthrough. Forman’s novel claim is this: What most explains the punitive turn in black America is not a repudiation of civil rights activism, as some have argued, but an embrace of it. “African-Americans have always viewed the protection of black lives as a civil rights issue, whether the threat comes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or street criminals,” he writes. “Far from ignoring the issue of crime by blacks against other blacks, African-American officials and their constituents have been consumed by it.” Forman recalls his own experience as a public defender and the case of a 15-year-old first offender who was facing sentencing for handgun possession and a small bag of pot; a black judge, hearing Forman’s plea for leniency, was unmoved. “Dr. King didn’t march and die so that you could be a fool, so that you could be out on the street, getting high, carrying a gun and robbing people,” the judge admonished. “No, young man, that was not his dream.”</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this way, post-civil-rights leaders reimagined Dr. King as a crime crusader. In 1995, one year after Bill Clinton signed the biggest crime bill in American history, the nation’s first black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for the District of Columbia, Eric Holder, announced a major anti-crime initiative called Operation Ceasefire at a Martin Luther King Day celebration in Arlington: “Did Martin Luther King successfully fight the likes of Bull Connor so that we could ultimately lose the struggle for civil rights to misguided or malicious members of our own race?”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wasn’t the politics of respectability; it was what Forman calls the “politics of responsibility.” Dr. King’s legacy had become fodder for a national trend of personal responsibility jeremiads aimed at black America. This moment peaked about a decade ago just when Barack Obama, an exemplar of propriety, kicked off his presidential candidacy and Bill Cosby was wrapping up a national “call out” tour, dispensing the gospel of tough love in black communities. “Holder’s answer was straightforward,” Forman writes. “Stop cars, search cars, seize guns.”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Predictably, Operation Ceasefire exacted a heavy toll.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stopped black motorists for seemingly any reason, like tinted windows. Officials knew hit rates for guns would be low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 textbooks explained as much. At best, investigatory or pretext stops were supposed to be a deterrent. In reality, they fueled racial disparities in the drug war. The law enforcement equivalent of reverse redlining shielded white Washington neighborhoods — and a few tony black ones — from the program. White motorists were given a “free pass,” Forman writes, to keep their drugs safely stashed in their glove boxes. Operation Ceasefire and similar practices elsewhere made it much more likely that black women, for instance, would be arrested on minor drug charges than white men with much higher rates of gun possession and violent crime. Forman gives the example of Sandra Dozier, who was stopped by Ceasefire enforcers in 2000 and lost a good job at FedEx because they found two small bags of pot in her glove box.</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Chris Hayes, the host of a news show on MSNBC and the author of “Twilight of Elites,” spent many days covering the unrest in Ferguson, Mo., in the wake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Michael Brown, and he counts himself among the many white men whose minor drug offenses did not earn him a rap sheet or cost him his career. “A Colony in a Nation” opens with Hayes moving through security checkpoints at the 2000 Republican National Convention. As he hands over his bag, he realizes he has a small amount of marijuana in an eyeglass case. 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find his stash, they let it pass.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who’d found the drugs put my bag on a table and looked at me, as if to say, Go ahead and take it.”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Drawing heavily on personal experiences as a white kid growing up in the crack-era Bronx and attending a magnet school on the border of East Harlem, much of Hayes’s book unfolds along the axis of two “distinct regimes” in America. One for whites, what he calls the Nation; the other for blacks, what he calls the Colony. “In the Nation, you have rights; in the Colony, you have commands,” Hayes explains. “In the Nation, you are innocent until proven guilty; in the Colony, you are born guilty.” At first mention the metaphor seems overdrawn, and eventually it slips a bit under its own weight. White Americans are also subject to “out of control”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he writes, because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of the Colony has breached the levee and flooded the Nation” too.</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among white Americans, ideas about the collective guilt of black Americans exert a powerful pull. In the Colony, individual guilt or innocence is largely irrelevant. Hayes tells story after story of innocent black suspects routinely standing in for the guilty. Broken windows, stop and frisk, and Ferguson-style revenue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(“the model of cops as armed tax collectors”) are all presented as evidence of how the separate system works. Even for black homicide victims, detectives in some cities fail to clear half of all murder cases. Many historians have long noted that black folk are simultaneously overpoliced and underprotected. Hayes writes that violence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 by gangs are “two sides of the same coin.” As such, the Nation evinces a peculiar circular logic: The harm black people do to one another “justifies” the harm the state does in their name. By contrast, the premium on white victimization in the Nation is “painfully clear to people living in the Colony,” Hayes writes. “White lives matter, and it hardly needs to be spoken.”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Hayes’s forceful analysis comes from an evocative reading of our colonial past. American colonists staked their claim to independence out of a refusal to be subject to the capricious and abusive whims of British customs agents. In the 17th and 18th centuries, white colonists illegally smuggled boatloads of contraband, such as molasses for rum. While there was a certain amount of corruption and looking the other way — Hayes likens the situation to lax alcohol and drug enforcement on college campuses — the need to pay debts from the Seven Years’ War “changed everything.” King George III started a “crackdown” that “essentially inaugurated America’s first tough-on-crime era.” More agents, more expansive power, more of “what we now call ‘stop and frisk.’” Upon hearing the testimony in a 1761 case against the Crown’s use of writs of assistance (the legal mechanism that allowed for abusive searches), John Adams wrote: “Then and there was the first scene of the first act of opposition to the arbitrary rule of Great Britain. Then and there the child Independence was born.” White colonists fought for liberty and the freedom to subjugate others. More than 300 years later, Hayes sees what this founding hypocrisy looks like: “On the ground in Ferguson, the Bill of Rights itself seemed to have no force.”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Taken together “A Colony in a Nation” and “Locking Up Our Own” compel readers to wrestle with some very tough questions about the nature of American democracy and its deep roots in racism, inequality and punishment. Both authors find hope in a shared vision of a future society that protects human dignity and seeks accountability rather than vengeance. “What would the politics of crime look like in a place where people worried not only about victimization but also about the costs of overly punitive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prosecution?” Hayes asks. Forman imagines redefining our core values: “What if we strove for compassion, for mercy, for forgiveness? And what if we did this for everybody, including people who have harmed others?”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Because, finally, there may be no pathway to end mass incarceration without reconsidering our handling of all crimes, not just nonviolent ones. Fifty-three percent of all state prisoners are serving time for violent offenses, most commonly robbery. Racism and mass incarceration are systemic problems, but both Forman and Hayes show that the solution will lie not only with policy changes but with individual changes of heart too.</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Forman recalls that a 16-year-old he defended was saved from incarceration by the testimony of the victim, who told the judge he didn’t want the teenager to be sent to prison. A system built to make “teeth rattle,” as described by Atlanta’s first black mayor, Maynard Jackson, is not a system capable of transformation; we need to build a new foundation. We need to choose to do it. “Mass incarceration,” Forman writes, “was constructed incrementally, and it may have to be dismantled the same way.”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Khalil Gibran Muhammad is a professor of history, race and public policy at Harvard Kennedy School and the author of “The Condemnation of Blackness: Race, Crime, and the Making of Modern Urban America.”</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PHOTOS: PHOTO (PHOTOGRAPH BY FRED R. CONRAD FOR THE NEW YORK TIMES) (BR1); Eric Holder addresses students as part of Operation Ceasefire.; Marion Barry as candidate for mayor, 1994. (PHOTOGRAPH BY NANCY ANDREWS/THE WASHINGTON POST, VIA GETTY IMAGES) (BR20)</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Related Articles</w:t>
      </w:r>
    </w:p>
    <w:p>
      <w:pPr>
        <w:keepNext w:val="0"/>
        <w:numPr>
          <w:numId w:val="14"/>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700" w:history="1">
        <w:r>
          <w:rPr>
            <w:rFonts w:ascii="arial" w:eastAsia="arial" w:hAnsi="arial" w:cs="arial"/>
            <w:i/>
            <w:color w:val="0077CC"/>
            <w:sz w:val="20"/>
            <w:u w:val="single"/>
            <w:shd w:val="clear" w:color="auto" w:fill="FFFFFF"/>
            <w:lang w:val="en-US" w:eastAsia="en-US" w:bidi="ar-SA"/>
          </w:rPr>
          <w:t>Power and Punishment</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21, 2017</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3"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1"/>
          <w:headerReference w:type="default" r:id="rId702"/>
          <w:footerReference w:type="even" r:id="rId703"/>
          <w:footerReference w:type="default" r:id="rId704"/>
          <w:headerReference w:type="first" r:id="rId705"/>
          <w:footerReference w:type="first" r:id="rId706"/>
          <w:type w:val="nextPage"/>
          <w:pgSz w:w="12240" w:h="15840"/>
          <w:pgMar w:top="840" w:right="1000" w:bottom="840" w:left="1000" w:header="400" w:footer="400"/>
          <w:pgNumType w:fmt="decimal"/>
          <w:cols w:space="720"/>
          <w:titlePg/>
        </w:sectPr>
      </w:pPr>
    </w:p>
    <w:p>
      <w:pPr>
        <w:rPr>
          <w:lang w:val="en-US" w:eastAsia="en-US" w:bidi="ar-SA"/>
        </w:rPr>
      </w:pPr>
      <w:bookmarkStart w:id="123" w:name="Bookmark_62"/>
      <w:bookmarkEnd w:id="123"/>
    </w:p>
    <w:p>
      <w:pPr>
        <w:rPr>
          <w:lang w:val="en-US" w:eastAsia="en-US" w:bidi="ar-SA"/>
        </w:rPr>
      </w:pPr>
      <w:r>
        <w:pict>
          <v:shape id="_x0000_i12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7" w:history="1">
        <w:r>
          <w:rPr>
            <w:rFonts w:ascii="arial" w:eastAsia="arial" w:hAnsi="arial" w:cs="arial"/>
            <w:b/>
            <w:bCs/>
            <w:i/>
            <w:color w:val="0077CC"/>
            <w:kern w:val="32"/>
            <w:sz w:val="28"/>
            <w:szCs w:val="32"/>
            <w:u w:val="single"/>
            <w:shd w:val="clear" w:color="auto" w:fill="FFFFFF"/>
            <w:lang w:val="en-US" w:eastAsia="en-US" w:bidi="ar-SA"/>
          </w:rPr>
          <w:t xml:space="preserve">Yes, We Mean Literally Abolish the </w:t>
        </w:r>
      </w:hyperlink>
      <w:hyperlink r:id="rId707" w:history="1">
        <w:r>
          <w:rPr>
            <w:rFonts w:ascii="arial" w:eastAsia="arial" w:hAnsi="arial" w:cs="arial"/>
            <w:b/>
            <w:bCs/>
            <w:i/>
            <w:color w:val="0077CC"/>
            <w:kern w:val="32"/>
            <w:sz w:val="28"/>
            <w:szCs w:val="32"/>
            <w:u w:val="single"/>
            <w:shd w:val="clear" w:color="auto" w:fill="FFFFFF"/>
            <w:lang w:val="en-US" w:eastAsia="en-US" w:bidi="ar-SA"/>
          </w:rPr>
          <w:t>Police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22, 2020 Monday 13:18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sunday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Mariame Kaba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Because reform won’t happen.</w:t>
      </w:r>
    </w:p>
    <w:p>
      <w:pPr>
        <w:keepNext/>
        <w:spacing w:before="240" w:after="0" w:line="340" w:lineRule="atLeast"/>
        <w:ind w:left="0" w:right="0" w:firstLine="0"/>
        <w:jc w:val="left"/>
        <w:rPr>
          <w:lang w:val="en-US" w:eastAsia="en-US" w:bidi="ar-SA"/>
        </w:rPr>
      </w:pPr>
      <w:bookmarkStart w:id="124" w:name="Body_6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235" style="position:absolute;z-index:251807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Because reform won’t happen.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Congressional Democrats </w:t>
      </w:r>
      <w:hyperlink r:id="rId708" w:history="1">
        <w:r>
          <w:rPr>
            <w:rFonts w:ascii="arial" w:eastAsia="arial" w:hAnsi="arial" w:cs="arial"/>
            <w:i/>
            <w:color w:val="0077CC"/>
            <w:sz w:val="20"/>
            <w:u w:val="single"/>
            <w:shd w:val="clear" w:color="auto" w:fill="FFFFFF"/>
            <w:lang w:val="en-US" w:eastAsia="en-US" w:bidi="ar-SA"/>
          </w:rPr>
          <w:t>want</w:t>
        </w:r>
      </w:hyperlink>
      <w:r>
        <w:rPr>
          <w:rFonts w:ascii="arial" w:eastAsia="arial" w:hAnsi="arial" w:cs="arial"/>
          <w:color w:val="000000"/>
          <w:sz w:val="20"/>
          <w:lang w:val="en-US" w:eastAsia="en-US" w:bidi="ar-SA"/>
        </w:rPr>
        <w:t xml:space="preserve"> to make it easier to identify and prosecute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Joe Biden wants to give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w:t>
      </w:r>
      <w:hyperlink r:id="rId708" w:history="1">
        <w:r>
          <w:rPr>
            <w:rFonts w:ascii="arial" w:eastAsia="arial" w:hAnsi="arial" w:cs="arial"/>
            <w:i/>
            <w:color w:val="0077CC"/>
            <w:sz w:val="20"/>
            <w:u w:val="single"/>
            <w:shd w:val="clear" w:color="auto" w:fill="FFFFFF"/>
            <w:lang w:val="en-US" w:eastAsia="en-US" w:bidi="ar-SA"/>
          </w:rPr>
          <w:t>$300 million</w:t>
        </w:r>
      </w:hyperlink>
      <w:r>
        <w:rPr>
          <w:rFonts w:ascii="arial" w:eastAsia="arial" w:hAnsi="arial" w:cs="arial"/>
          <w:color w:val="000000"/>
          <w:sz w:val="20"/>
          <w:lang w:val="en-US" w:eastAsia="en-US" w:bidi="ar-SA"/>
        </w:rPr>
        <w:t xml:space="preserve">. But efforts to solve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through liberal reforms like these have failed for nearly a century.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Enough. We can’t reform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only way to diminish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is to reduce contact between the public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not a single era in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history in which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not a force of violence against black people.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the South emerged from the </w:t>
      </w:r>
      <w:hyperlink r:id="rId708" w:history="1">
        <w:r>
          <w:rPr>
            <w:rFonts w:ascii="arial" w:eastAsia="arial" w:hAnsi="arial" w:cs="arial"/>
            <w:i/>
            <w:color w:val="0077CC"/>
            <w:sz w:val="20"/>
            <w:u w:val="single"/>
            <w:shd w:val="clear" w:color="auto" w:fill="FFFFFF"/>
            <w:lang w:val="en-US" w:eastAsia="en-US" w:bidi="ar-SA"/>
          </w:rPr>
          <w:t>slave patrols</w:t>
        </w:r>
      </w:hyperlink>
      <w:r>
        <w:rPr>
          <w:rFonts w:ascii="arial" w:eastAsia="arial" w:hAnsi="arial" w:cs="arial"/>
          <w:color w:val="000000"/>
          <w:sz w:val="20"/>
          <w:lang w:val="en-US" w:eastAsia="en-US" w:bidi="ar-SA"/>
        </w:rPr>
        <w:t xml:space="preserve">in the 1700 and 1800s that caught and returned runaway slaves. In the North, the first municipal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in the mid-1800s helped quash </w:t>
      </w:r>
      <w:hyperlink r:id="rId708" w:history="1">
        <w:r>
          <w:rPr>
            <w:rFonts w:ascii="arial" w:eastAsia="arial" w:hAnsi="arial" w:cs="arial"/>
            <w:i/>
            <w:color w:val="0077CC"/>
            <w:sz w:val="20"/>
            <w:u w:val="single"/>
            <w:shd w:val="clear" w:color="auto" w:fill="FFFFFF"/>
            <w:lang w:val="en-US" w:eastAsia="en-US" w:bidi="ar-SA"/>
          </w:rPr>
          <w:t>labor strikes</w:t>
        </w:r>
      </w:hyperlink>
      <w:r>
        <w:rPr>
          <w:rFonts w:ascii="arial" w:eastAsia="arial" w:hAnsi="arial" w:cs="arial"/>
          <w:color w:val="000000"/>
          <w:sz w:val="20"/>
          <w:lang w:val="en-US" w:eastAsia="en-US" w:bidi="ar-SA"/>
        </w:rPr>
        <w:t xml:space="preserve"> and riots against the rich. Everywhere, they have suppressed marginalized populations to protect the status quo.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when you see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pressing his knee into a black man’s neck until he dies, that’s the logical result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America. When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brutalizes a black person, he is doing what he sees as his job.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two weeks of nationwide protests have led some to call for defunding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while others argue that doing so would make us less safe.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first thing to point out is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t>
      </w:r>
      <w:hyperlink r:id="rId708" w:history="1">
        <w:r>
          <w:rPr>
            <w:rFonts w:ascii="arial" w:eastAsia="arial" w:hAnsi="arial" w:cs="arial"/>
            <w:i/>
            <w:color w:val="0077CC"/>
            <w:sz w:val="20"/>
            <w:u w:val="single"/>
            <w:shd w:val="clear" w:color="auto" w:fill="FFFFFF"/>
            <w:lang w:val="en-US" w:eastAsia="en-US" w:bidi="ar-SA"/>
          </w:rPr>
          <w:t>don’t do what you think they do</w:t>
        </w:r>
      </w:hyperlink>
      <w:r>
        <w:rPr>
          <w:rFonts w:ascii="arial" w:eastAsia="arial" w:hAnsi="arial" w:cs="arial"/>
          <w:color w:val="000000"/>
          <w:sz w:val="20"/>
          <w:lang w:val="en-US" w:eastAsia="en-US" w:bidi="ar-SA"/>
        </w:rPr>
        <w:t xml:space="preserve">. They spend most of their time responding to noise complaints, issuing parking and traffic citations, and dealing with other noncriminal issues. We’ve been taught to think they “catch the bad guys; they chase the bank robbers; they find the serial killers,” said Alex Vitale, the coordinator of the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Social Justice Project at Brooklyn College, </w:t>
      </w:r>
      <w:hyperlink r:id="rId708" w:history="1">
        <w:r>
          <w:rPr>
            <w:rFonts w:ascii="arial" w:eastAsia="arial" w:hAnsi="arial" w:cs="arial"/>
            <w:i/>
            <w:color w:val="0077CC"/>
            <w:sz w:val="20"/>
            <w:u w:val="single"/>
            <w:shd w:val="clear" w:color="auto" w:fill="FFFFFF"/>
            <w:lang w:val="en-US" w:eastAsia="en-US" w:bidi="ar-SA"/>
          </w:rPr>
          <w:t>in an interview with Jacobin</w:t>
        </w:r>
      </w:hyperlink>
      <w:r>
        <w:rPr>
          <w:rFonts w:ascii="arial" w:eastAsia="arial" w:hAnsi="arial" w:cs="arial"/>
          <w:color w:val="000000"/>
          <w:sz w:val="20"/>
          <w:lang w:val="en-US" w:eastAsia="en-US" w:bidi="ar-SA"/>
        </w:rPr>
        <w:t xml:space="preserve">. But this is “a big myth,” he said. “The vast majority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make one felony arrest a year. If they make two, they’re cop of the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can’t simply change their job descriptions to focus on the worst of the worst criminals. That’s not what they are set up to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Second, a “safe” world is not one in which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black and other marginalized people in check through threats of arrest, incarceration, violence and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I’ve been advocating the abolition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years. Regardless of your view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power — whether you want to get rid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 simply to make them less violent — here’s an immediate demand we can all make: Cut the number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half and cut their budget in half. Fewer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equals fewer opportunities for them to brutalize and kill people. The idea is gaining traction in Minneapolis, Dallas, Los Angeles and other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History is instructive, not because it offers us a blueprint for how to act in the present but because it can help us ask better questions for the future.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Lexow Committee undertook the </w:t>
      </w:r>
      <w:hyperlink r:id="rId708" w:history="1">
        <w:r>
          <w:rPr>
            <w:rFonts w:ascii="arial" w:eastAsia="arial" w:hAnsi="arial" w:cs="arial"/>
            <w:i/>
            <w:color w:val="0077CC"/>
            <w:sz w:val="20"/>
            <w:u w:val="single"/>
            <w:shd w:val="clear" w:color="auto" w:fill="FFFFFF"/>
            <w:lang w:val="en-US" w:eastAsia="en-US" w:bidi="ar-SA"/>
          </w:rPr>
          <w:t>first major investigation</w:t>
        </w:r>
      </w:hyperlink>
      <w:r>
        <w:rPr>
          <w:rFonts w:ascii="arial" w:eastAsia="arial" w:hAnsi="arial" w:cs="arial"/>
          <w:color w:val="000000"/>
          <w:sz w:val="20"/>
          <w:lang w:val="en-US" w:eastAsia="en-US" w:bidi="ar-SA"/>
        </w:rPr>
        <w:t xml:space="preserve"> into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in New York City in 1894. At the time, the most common complaint against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about “clubbing” — “the routine bludgeoning of citizens by patrolmen armed with nightsticks or blackjacks,” as the historian Marilynn Johnson </w:t>
      </w:r>
      <w:hyperlink r:id="rId708" w:history="1">
        <w:r>
          <w:rPr>
            <w:rFonts w:ascii="arial" w:eastAsia="arial" w:hAnsi="arial" w:cs="arial"/>
            <w:i/>
            <w:color w:val="0077CC"/>
            <w:sz w:val="20"/>
            <w:u w:val="single"/>
            <w:shd w:val="clear" w:color="auto" w:fill="FFFFFF"/>
            <w:lang w:val="en-US" w:eastAsia="en-US" w:bidi="ar-SA"/>
          </w:rPr>
          <w:t>has written</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hyperlink r:id="rId708" w:history="1">
        <w:r>
          <w:rPr>
            <w:rFonts w:ascii="arial" w:eastAsia="arial" w:hAnsi="arial" w:cs="arial"/>
            <w:i/>
            <w:color w:val="0077CC"/>
            <w:sz w:val="20"/>
            <w:u w:val="single"/>
            <w:shd w:val="clear" w:color="auto" w:fill="FFFFFF"/>
            <w:lang w:val="en-US" w:eastAsia="en-US" w:bidi="ar-SA"/>
          </w:rPr>
          <w:t>Wickersham Commission</w:t>
        </w:r>
      </w:hyperlink>
      <w:r>
        <w:rPr>
          <w:rFonts w:ascii="arial" w:eastAsia="arial" w:hAnsi="arial" w:cs="arial"/>
          <w:color w:val="000000"/>
          <w:sz w:val="20"/>
          <w:lang w:val="en-US" w:eastAsia="en-US" w:bidi="ar-SA"/>
        </w:rPr>
        <w:t xml:space="preserve">, convened to study the criminal justice system and examine the problem of Prohibition enforcement, offered a </w:t>
      </w:r>
      <w:hyperlink r:id="rId708" w:history="1">
        <w:r>
          <w:rPr>
            <w:rFonts w:ascii="arial" w:eastAsia="arial" w:hAnsi="arial" w:cs="arial"/>
            <w:i/>
            <w:color w:val="0077CC"/>
            <w:sz w:val="20"/>
            <w:u w:val="single"/>
            <w:shd w:val="clear" w:color="auto" w:fill="FFFFFF"/>
            <w:lang w:val="en-US" w:eastAsia="en-US" w:bidi="ar-SA"/>
          </w:rPr>
          <w:t>scathing indictment</w:t>
        </w:r>
      </w:hyperlink>
      <w:r>
        <w:rPr>
          <w:rFonts w:ascii="arial" w:eastAsia="arial" w:hAnsi="arial" w:cs="arial"/>
          <w:color w:val="000000"/>
          <w:sz w:val="20"/>
          <w:lang w:val="en-US" w:eastAsia="en-US" w:bidi="ar-SA"/>
        </w:rPr>
        <w:t xml:space="preserve"> in 1931, including evidence of </w:t>
      </w:r>
      <w:hyperlink r:id="rId708" w:history="1">
        <w:r>
          <w:rPr>
            <w:rFonts w:ascii="arial" w:eastAsia="arial" w:hAnsi="arial" w:cs="arial"/>
            <w:i/>
            <w:color w:val="0077CC"/>
            <w:sz w:val="20"/>
            <w:u w:val="single"/>
            <w:shd w:val="clear" w:color="auto" w:fill="FFFFFF"/>
            <w:lang w:val="en-US" w:eastAsia="en-US" w:bidi="ar-SA"/>
          </w:rPr>
          <w:t>brutal interrogation strategies</w:t>
        </w:r>
      </w:hyperlink>
      <w:r>
        <w:rPr>
          <w:rFonts w:ascii="arial" w:eastAsia="arial" w:hAnsi="arial" w:cs="arial"/>
          <w:color w:val="000000"/>
          <w:sz w:val="20"/>
          <w:lang w:val="en-US" w:eastAsia="en-US" w:bidi="ar-SA"/>
        </w:rPr>
        <w:t xml:space="preserve">. It put the blame on a </w:t>
      </w:r>
      <w:hyperlink r:id="rId708" w:history="1">
        <w:r>
          <w:rPr>
            <w:rFonts w:ascii="arial" w:eastAsia="arial" w:hAnsi="arial" w:cs="arial"/>
            <w:i/>
            <w:color w:val="0077CC"/>
            <w:sz w:val="20"/>
            <w:u w:val="single"/>
            <w:shd w:val="clear" w:color="auto" w:fill="FFFFFF"/>
            <w:lang w:val="en-US" w:eastAsia="en-US" w:bidi="ar-SA"/>
          </w:rPr>
          <w:t>lack of professionalism</w:t>
        </w:r>
      </w:hyperlink>
      <w:r>
        <w:rPr>
          <w:rFonts w:ascii="arial" w:eastAsia="arial" w:hAnsi="arial" w:cs="arial"/>
          <w:color w:val="000000"/>
          <w:sz w:val="20"/>
          <w:lang w:val="en-US" w:eastAsia="en-US" w:bidi="ar-SA"/>
        </w:rPr>
        <w:t xml:space="preserve"> among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the 1967 urban uprisings, the Kerner Commission found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actions were ‘final’ incidents before the outbreak of violence in 12 of the 24 surveyed disorders.” Its report listed a now-familiar set of </w:t>
      </w:r>
      <w:hyperlink r:id="rId708" w:history="1">
        <w:r>
          <w:rPr>
            <w:rFonts w:ascii="arial" w:eastAsia="arial" w:hAnsi="arial" w:cs="arial"/>
            <w:i/>
            <w:color w:val="0077CC"/>
            <w:sz w:val="20"/>
            <w:u w:val="single"/>
            <w:shd w:val="clear" w:color="auto" w:fill="FFFFFF"/>
            <w:lang w:val="en-US" w:eastAsia="en-US" w:bidi="ar-SA"/>
          </w:rPr>
          <w:t>recommendations</w:t>
        </w:r>
      </w:hyperlink>
      <w:r>
        <w:rPr>
          <w:rFonts w:ascii="arial" w:eastAsia="arial" w:hAnsi="arial" w:cs="arial"/>
          <w:color w:val="000000"/>
          <w:sz w:val="20"/>
          <w:lang w:val="en-US" w:eastAsia="en-US" w:bidi="ar-SA"/>
        </w:rPr>
        <w:t xml:space="preserve">, like working to build “community support for law enforcement” and reviewing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operations “in the ghetto, to ensure proper conduct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commissions didn’t stop the violence; they just served as a kind of counterinsurgent function each time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led to protests. Calls for </w:t>
      </w:r>
      <w:hyperlink r:id="rId708" w:history="1">
        <w:r>
          <w:rPr>
            <w:rFonts w:ascii="arial" w:eastAsia="arial" w:hAnsi="arial" w:cs="arial"/>
            <w:i/>
            <w:color w:val="0077CC"/>
            <w:sz w:val="20"/>
            <w:u w:val="single"/>
            <w:shd w:val="clear" w:color="auto" w:fill="FFFFFF"/>
            <w:lang w:val="en-US" w:eastAsia="en-US" w:bidi="ar-SA"/>
          </w:rPr>
          <w:t>similar reforms</w:t>
        </w:r>
      </w:hyperlink>
      <w:r>
        <w:rPr>
          <w:rFonts w:ascii="arial" w:eastAsia="arial" w:hAnsi="arial" w:cs="arial"/>
          <w:color w:val="000000"/>
          <w:sz w:val="20"/>
          <w:lang w:val="en-US" w:eastAsia="en-US" w:bidi="ar-SA"/>
        </w:rPr>
        <w:t xml:space="preserve"> were trotted out in response to the brutal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beating of Rodney King in 1991 and the rebellion that followed, and again after the killings of Michael Brown and Eric Garner. The </w:t>
      </w:r>
      <w:hyperlink r:id="rId708" w:history="1">
        <w:r>
          <w:rPr>
            <w:rFonts w:ascii="arial" w:eastAsia="arial" w:hAnsi="arial" w:cs="arial"/>
            <w:i/>
            <w:color w:val="0077CC"/>
            <w:sz w:val="20"/>
            <w:u w:val="single"/>
            <w:shd w:val="clear" w:color="auto" w:fill="FFFFFF"/>
            <w:lang w:val="en-US" w:eastAsia="en-US" w:bidi="ar-SA"/>
          </w:rPr>
          <w:t>final report</w:t>
        </w:r>
      </w:hyperlink>
      <w:r>
        <w:rPr>
          <w:rFonts w:ascii="arial" w:eastAsia="arial" w:hAnsi="arial" w:cs="arial"/>
          <w:color w:val="000000"/>
          <w:sz w:val="20"/>
          <w:lang w:val="en-US" w:eastAsia="en-US" w:bidi="ar-SA"/>
        </w:rPr>
        <w:t xml:space="preserve"> of the Obama administration’s President’s Task Force on 21st Century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resulted in procedural tweaks like implicit-bias training,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-community listening sessions, slight alterations of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policies and systems to identify potentially problematic officers early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even a member of the task force, Tracey Meares, </w:t>
      </w:r>
      <w:hyperlink r:id="rId708" w:history="1">
        <w:r>
          <w:rPr>
            <w:rFonts w:ascii="arial" w:eastAsia="arial" w:hAnsi="arial" w:cs="arial"/>
            <w:i/>
            <w:color w:val="0077CC"/>
            <w:sz w:val="20"/>
            <w:u w:val="single"/>
            <w:shd w:val="clear" w:color="auto" w:fill="FFFFFF"/>
            <w:lang w:val="en-US" w:eastAsia="en-US" w:bidi="ar-SA"/>
          </w:rPr>
          <w:t>noted in 2017</w:t>
        </w:r>
      </w:hyperlink>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as we know it must be abolished before it can be transformed.”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philosophy undergirding these reforms is that more rules will mean less violence.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t>
      </w:r>
      <w:hyperlink r:id="rId708" w:history="1">
        <w:r>
          <w:rPr>
            <w:rFonts w:ascii="arial" w:eastAsia="arial" w:hAnsi="arial" w:cs="arial"/>
            <w:i/>
            <w:color w:val="0077CC"/>
            <w:sz w:val="20"/>
            <w:u w:val="single"/>
            <w:shd w:val="clear" w:color="auto" w:fill="FFFFFF"/>
            <w:lang w:val="en-US" w:eastAsia="en-US" w:bidi="ar-SA"/>
          </w:rPr>
          <w:t>break rules</w:t>
        </w:r>
      </w:hyperlink>
      <w:r>
        <w:rPr>
          <w:rFonts w:ascii="arial" w:eastAsia="arial" w:hAnsi="arial" w:cs="arial"/>
          <w:color w:val="000000"/>
          <w:sz w:val="20"/>
          <w:lang w:val="en-US" w:eastAsia="en-US" w:bidi="ar-SA"/>
        </w:rPr>
        <w:t xml:space="preserve"> all the time. Look what has happened over the past few weeks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t>
      </w:r>
      <w:hyperlink r:id="rId708" w:history="1">
        <w:r>
          <w:rPr>
            <w:rFonts w:ascii="arial" w:eastAsia="arial" w:hAnsi="arial" w:cs="arial"/>
            <w:i/>
            <w:color w:val="0077CC"/>
            <w:sz w:val="20"/>
            <w:u w:val="single"/>
            <w:shd w:val="clear" w:color="auto" w:fill="FFFFFF"/>
            <w:lang w:val="en-US" w:eastAsia="en-US" w:bidi="ar-SA"/>
          </w:rPr>
          <w:t>slashing tires</w:t>
        </w:r>
      </w:hyperlink>
      <w:r>
        <w:rPr>
          <w:rFonts w:ascii="arial" w:eastAsia="arial" w:hAnsi="arial" w:cs="arial"/>
          <w:color w:val="000000"/>
          <w:sz w:val="20"/>
          <w:lang w:val="en-US" w:eastAsia="en-US" w:bidi="ar-SA"/>
        </w:rPr>
        <w:t xml:space="preserve">, </w:t>
      </w:r>
      <w:hyperlink r:id="rId708" w:history="1">
        <w:r>
          <w:rPr>
            <w:rFonts w:ascii="arial" w:eastAsia="arial" w:hAnsi="arial" w:cs="arial"/>
            <w:i/>
            <w:color w:val="0077CC"/>
            <w:sz w:val="20"/>
            <w:u w:val="single"/>
            <w:shd w:val="clear" w:color="auto" w:fill="FFFFFF"/>
            <w:lang w:val="en-US" w:eastAsia="en-US" w:bidi="ar-SA"/>
          </w:rPr>
          <w:t>shoving old men</w:t>
        </w:r>
      </w:hyperlink>
      <w:r>
        <w:rPr>
          <w:rFonts w:ascii="arial" w:eastAsia="arial" w:hAnsi="arial" w:cs="arial"/>
          <w:color w:val="000000"/>
          <w:sz w:val="20"/>
          <w:lang w:val="en-US" w:eastAsia="en-US" w:bidi="ar-SA"/>
        </w:rPr>
        <w:t xml:space="preserve"> on camera, and </w:t>
      </w:r>
      <w:hyperlink r:id="rId708" w:history="1">
        <w:r>
          <w:rPr>
            <w:rFonts w:ascii="arial" w:eastAsia="arial" w:hAnsi="arial" w:cs="arial"/>
            <w:i/>
            <w:color w:val="0077CC"/>
            <w:sz w:val="20"/>
            <w:u w:val="single"/>
            <w:shd w:val="clear" w:color="auto" w:fill="FFFFFF"/>
            <w:lang w:val="en-US" w:eastAsia="en-US" w:bidi="ar-SA"/>
          </w:rPr>
          <w:t>arresting and injuring journalists</w:t>
        </w:r>
      </w:hyperlink>
      <w:r>
        <w:rPr>
          <w:rFonts w:ascii="arial" w:eastAsia="arial" w:hAnsi="arial" w:cs="arial"/>
          <w:color w:val="000000"/>
          <w:sz w:val="20"/>
          <w:lang w:val="en-US" w:eastAsia="en-US" w:bidi="ar-SA"/>
        </w:rPr>
        <w:t xml:space="preserve"> and protesters. These officers are not worried about repercussions any more than Daniel Pantaleo, the former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whose chokehold led to Eric Garner’s death; he </w:t>
      </w:r>
      <w:hyperlink r:id="rId708" w:history="1">
        <w:r>
          <w:rPr>
            <w:rFonts w:ascii="arial" w:eastAsia="arial" w:hAnsi="arial" w:cs="arial"/>
            <w:i/>
            <w:color w:val="0077CC"/>
            <w:sz w:val="20"/>
            <w:u w:val="single"/>
            <w:shd w:val="clear" w:color="auto" w:fill="FFFFFF"/>
            <w:lang w:val="en-US" w:eastAsia="en-US" w:bidi="ar-SA"/>
          </w:rPr>
          <w:t>waved</w:t>
        </w:r>
      </w:hyperlink>
      <w:r>
        <w:rPr>
          <w:rFonts w:ascii="arial" w:eastAsia="arial" w:hAnsi="arial" w:cs="arial"/>
          <w:color w:val="000000"/>
          <w:sz w:val="20"/>
          <w:lang w:val="en-US" w:eastAsia="en-US" w:bidi="ar-SA"/>
        </w:rPr>
        <w:t xml:space="preserve"> to a camera filming the incident. He knew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would back him up and he was right. He stayed on the job for five more years.</w:t>
      </w:r>
    </w:p>
    <w:p>
      <w:pPr>
        <w:keepNext w:val="0"/>
        <w:spacing w:before="240" w:after="0" w:line="260" w:lineRule="atLeast"/>
        <w:ind w:left="0" w:right="0" w:firstLine="0"/>
        <w:jc w:val="both"/>
        <w:rPr>
          <w:lang w:val="en-US" w:eastAsia="en-US" w:bidi="ar-SA"/>
        </w:rPr>
      </w:pPr>
      <w:hyperlink r:id="rId708" w:history="1">
        <w:r>
          <w:rPr>
            <w:rFonts w:ascii="arial" w:eastAsia="arial" w:hAnsi="arial" w:cs="arial"/>
            <w:i/>
            <w:color w:val="0077CC"/>
            <w:sz w:val="20"/>
            <w:u w:val="single"/>
            <w:shd w:val="clear" w:color="auto" w:fill="FFFFFF"/>
            <w:lang w:val="en-US" w:eastAsia="en-US" w:bidi="ar-SA"/>
          </w:rPr>
          <w:t>Minneapolis had instituted</w:t>
        </w:r>
      </w:hyperlink>
      <w:r>
        <w:rPr>
          <w:rFonts w:ascii="arial" w:eastAsia="arial" w:hAnsi="arial" w:cs="arial"/>
          <w:color w:val="000000"/>
          <w:sz w:val="20"/>
          <w:lang w:val="en-US" w:eastAsia="en-US" w:bidi="ar-SA"/>
        </w:rPr>
        <w:t xml:space="preserve"> many of these “best practices” but failed to remove Derek Chauvin from the force despite </w:t>
      </w:r>
      <w:hyperlink r:id="rId708" w:history="1">
        <w:r>
          <w:rPr>
            <w:rFonts w:ascii="arial" w:eastAsia="arial" w:hAnsi="arial" w:cs="arial"/>
            <w:i/>
            <w:color w:val="0077CC"/>
            <w:sz w:val="20"/>
            <w:u w:val="single"/>
            <w:shd w:val="clear" w:color="auto" w:fill="FFFFFF"/>
            <w:lang w:val="en-US" w:eastAsia="en-US" w:bidi="ar-SA"/>
          </w:rPr>
          <w:t>17 misconduct complaints</w:t>
        </w:r>
      </w:hyperlink>
      <w:r>
        <w:rPr>
          <w:rFonts w:ascii="arial" w:eastAsia="arial" w:hAnsi="arial" w:cs="arial"/>
          <w:color w:val="000000"/>
          <w:sz w:val="20"/>
          <w:lang w:val="en-US" w:eastAsia="en-US" w:bidi="ar-SA"/>
        </w:rPr>
        <w:t xml:space="preserve"> over nearly two decades, culminating in the entire world watching as he knelt on George Floyd’s neck for almost </w:t>
      </w:r>
      <w:hyperlink r:id="rId708" w:history="1">
        <w:r>
          <w:rPr>
            <w:rFonts w:ascii="arial" w:eastAsia="arial" w:hAnsi="arial" w:cs="arial"/>
            <w:i/>
            <w:color w:val="0077CC"/>
            <w:sz w:val="20"/>
            <w:u w:val="single"/>
            <w:shd w:val="clear" w:color="auto" w:fill="FFFFFF"/>
            <w:lang w:val="en-US" w:eastAsia="en-US" w:bidi="ar-SA"/>
          </w:rPr>
          <w:t>nine minutes</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Why on earth would we think the same reforms would work now? We need to change our demands. The surest way of reducing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is to reduce the power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by cutting budgets and the number of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don’t get me wrong. We are not abandoning our communities to violence. We don’t want to just close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We want to make them obsolete.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should redirect the billions that now go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toward providing health care, housing, education and good jobs. If we did this, there would be less need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first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can build other ways of responding to harms in our society. Trained “community care workers” could do mental-health checks if someone needs help. Towns could use restorative-justice models instead of throwing people in prison.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about rape? The current approach hasn’t ended it. In fact most rapists never see the inside of a courtroom. Two-thirds of people who experience sexual violence never report it to anyone. Those who file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reports are often </w:t>
      </w:r>
      <w:hyperlink r:id="rId708" w:history="1">
        <w:r>
          <w:rPr>
            <w:rFonts w:ascii="arial" w:eastAsia="arial" w:hAnsi="arial" w:cs="arial"/>
            <w:i/>
            <w:color w:val="0077CC"/>
            <w:sz w:val="20"/>
            <w:u w:val="single"/>
            <w:shd w:val="clear" w:color="auto" w:fill="FFFFFF"/>
            <w:lang w:val="en-US" w:eastAsia="en-US" w:bidi="ar-SA"/>
          </w:rPr>
          <w:t>dissatisfied with the response</w:t>
        </w:r>
      </w:hyperlink>
      <w:r>
        <w:rPr>
          <w:rFonts w:ascii="arial" w:eastAsia="arial" w:hAnsi="arial" w:cs="arial"/>
          <w:color w:val="000000"/>
          <w:sz w:val="20"/>
          <w:lang w:val="en-US" w:eastAsia="en-US" w:bidi="ar-SA"/>
        </w:rPr>
        <w:t xml:space="preserve">. Additionally,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themselves </w:t>
      </w:r>
      <w:hyperlink r:id="rId708" w:history="1">
        <w:r>
          <w:rPr>
            <w:rFonts w:ascii="arial" w:eastAsia="arial" w:hAnsi="arial" w:cs="arial"/>
            <w:i/>
            <w:color w:val="0077CC"/>
            <w:sz w:val="20"/>
            <w:u w:val="single"/>
            <w:shd w:val="clear" w:color="auto" w:fill="FFFFFF"/>
            <w:lang w:val="en-US" w:eastAsia="en-US" w:bidi="ar-SA"/>
          </w:rPr>
          <w:t>commit sexual assault</w:t>
        </w:r>
      </w:hyperlink>
      <w:r>
        <w:rPr>
          <w:rFonts w:ascii="arial" w:eastAsia="arial" w:hAnsi="arial" w:cs="arial"/>
          <w:color w:val="000000"/>
          <w:sz w:val="20"/>
          <w:lang w:val="en-US" w:eastAsia="en-US" w:bidi="ar-SA"/>
        </w:rPr>
        <w:t xml:space="preserve"> alarmingly often. </w:t>
      </w:r>
      <w:hyperlink r:id="rId708" w:history="1">
        <w:r>
          <w:rPr>
            <w:rFonts w:ascii="arial" w:eastAsia="arial" w:hAnsi="arial" w:cs="arial"/>
            <w:i/>
            <w:color w:val="0077CC"/>
            <w:sz w:val="20"/>
            <w:u w:val="single"/>
            <w:shd w:val="clear" w:color="auto" w:fill="FFFFFF"/>
            <w:lang w:val="en-US" w:eastAsia="en-US" w:bidi="ar-SA"/>
          </w:rPr>
          <w:t>A study in 2010</w:t>
        </w:r>
      </w:hyperlink>
      <w:r>
        <w:rPr>
          <w:rFonts w:ascii="arial" w:eastAsia="arial" w:hAnsi="arial" w:cs="arial"/>
          <w:color w:val="000000"/>
          <w:sz w:val="20"/>
          <w:lang w:val="en-US" w:eastAsia="en-US" w:bidi="ar-SA"/>
        </w:rPr>
        <w:t xml:space="preserve"> found that sexual misconduct was the second most frequently reported form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In 2015, The Buffalo News </w:t>
      </w:r>
      <w:hyperlink r:id="rId708" w:history="1">
        <w:r>
          <w:rPr>
            <w:rFonts w:ascii="arial" w:eastAsia="arial" w:hAnsi="arial" w:cs="arial"/>
            <w:i/>
            <w:color w:val="0077CC"/>
            <w:sz w:val="20"/>
            <w:u w:val="single"/>
            <w:shd w:val="clear" w:color="auto" w:fill="FFFFFF"/>
            <w:lang w:val="en-US" w:eastAsia="en-US" w:bidi="ar-SA"/>
          </w:rPr>
          <w:t>found</w:t>
        </w:r>
      </w:hyperlink>
      <w:r>
        <w:rPr>
          <w:rFonts w:ascii="arial" w:eastAsia="arial" w:hAnsi="arial" w:cs="arial"/>
          <w:color w:val="000000"/>
          <w:sz w:val="20"/>
          <w:lang w:val="en-US" w:eastAsia="en-US" w:bidi="ar-SA"/>
        </w:rPr>
        <w:t xml:space="preserve"> that an officer was caught for sexual misconduct every five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people, especially white people, consider a world without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they envision a society as violent as our current one, merely without law enforcement — and they shudder. As a society, we have been so indoctrinated with the idea that we solve problems by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caging people that many cannot imagine anything other than prisons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solutions to violence and harm.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like me who want to abolish prisons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however, have a vision of a different society, built on cooperation instead of individualism, on mutual aid instead of self-preservation. What would the country look like if it had </w:t>
      </w:r>
      <w:hyperlink r:id="rId708" w:history="1">
        <w:r>
          <w:rPr>
            <w:rFonts w:ascii="arial" w:eastAsia="arial" w:hAnsi="arial" w:cs="arial"/>
            <w:i/>
            <w:color w:val="0077CC"/>
            <w:sz w:val="20"/>
            <w:u w:val="single"/>
            <w:shd w:val="clear" w:color="auto" w:fill="FFFFFF"/>
            <w:lang w:val="en-US" w:eastAsia="en-US" w:bidi="ar-SA"/>
          </w:rPr>
          <w:t>billions</w:t>
        </w:r>
      </w:hyperlink>
      <w:r>
        <w:rPr>
          <w:rFonts w:ascii="arial" w:eastAsia="arial" w:hAnsi="arial" w:cs="arial"/>
          <w:color w:val="000000"/>
          <w:sz w:val="20"/>
          <w:lang w:val="en-US" w:eastAsia="en-US" w:bidi="ar-SA"/>
        </w:rPr>
        <w:t xml:space="preserve"> of extra dollars to spend on housing, food and education for all? This change in society wouldn’t happen immediately, but the protests show that many people are ready to embrace a different vision of safety and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the streets calm and people suggest once again that we hire more black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or create more civilian review boards, I hope that we remember all the times those efforts have failed.</w:t>
      </w:r>
    </w:p>
    <w:p>
      <w:pPr>
        <w:keepNext w:val="0"/>
        <w:spacing w:before="240" w:after="0" w:line="260" w:lineRule="atLeast"/>
        <w:ind w:left="0" w:right="0" w:firstLine="0"/>
        <w:jc w:val="both"/>
        <w:rPr>
          <w:lang w:val="en-US" w:eastAsia="en-US" w:bidi="ar-SA"/>
        </w:rPr>
      </w:pPr>
      <w:hyperlink r:id="rId708" w:history="1">
        <w:r>
          <w:rPr>
            <w:rFonts w:ascii="arial" w:eastAsia="arial" w:hAnsi="arial" w:cs="arial"/>
            <w:i/>
            <w:color w:val="0077CC"/>
            <w:sz w:val="20"/>
            <w:u w:val="single"/>
            <w:shd w:val="clear" w:color="auto" w:fill="FFFFFF"/>
            <w:lang w:val="en-US" w:eastAsia="en-US" w:bidi="ar-SA"/>
          </w:rPr>
          <w:t>Mariame Kaba</w:t>
        </w:r>
      </w:hyperlink>
      <w:r>
        <w:rPr>
          <w:rFonts w:ascii="arial" w:eastAsia="arial" w:hAnsi="arial" w:cs="arial"/>
          <w:color w:val="000000"/>
          <w:sz w:val="20"/>
          <w:lang w:val="en-US" w:eastAsia="en-US" w:bidi="ar-SA"/>
        </w:rPr>
        <w:t xml:space="preserve"> (</w:t>
      </w:r>
      <w:hyperlink r:id="rId708" w:history="1">
        <w:r>
          <w:rPr>
            <w:rFonts w:ascii="arial" w:eastAsia="arial" w:hAnsi="arial" w:cs="arial"/>
            <w:i/>
            <w:color w:val="0077CC"/>
            <w:sz w:val="20"/>
            <w:u w:val="single"/>
            <w:shd w:val="clear" w:color="auto" w:fill="FFFFFF"/>
            <w:lang w:val="en-US" w:eastAsia="en-US" w:bidi="ar-SA"/>
          </w:rPr>
          <w:t>@prisonculture</w:t>
        </w:r>
      </w:hyperlink>
      <w:r>
        <w:rPr>
          <w:rFonts w:ascii="arial" w:eastAsia="arial" w:hAnsi="arial" w:cs="arial"/>
          <w:color w:val="000000"/>
          <w:sz w:val="20"/>
          <w:lang w:val="en-US" w:eastAsia="en-US" w:bidi="ar-SA"/>
        </w:rPr>
        <w:t xml:space="preserve">) is the director of </w:t>
      </w:r>
      <w:hyperlink r:id="rId708" w:history="1">
        <w:r>
          <w:rPr>
            <w:rFonts w:ascii="arial" w:eastAsia="arial" w:hAnsi="arial" w:cs="arial"/>
            <w:i/>
            <w:color w:val="0077CC"/>
            <w:sz w:val="20"/>
            <w:u w:val="single"/>
            <w:shd w:val="clear" w:color="auto" w:fill="FFFFFF"/>
            <w:lang w:val="en-US" w:eastAsia="en-US" w:bidi="ar-SA"/>
          </w:rPr>
          <w:t>Project NIA</w:t>
        </w:r>
      </w:hyperlink>
      <w:r>
        <w:rPr>
          <w:rFonts w:ascii="arial" w:eastAsia="arial" w:hAnsi="arial" w:cs="arial"/>
          <w:color w:val="000000"/>
          <w:sz w:val="20"/>
          <w:lang w:val="en-US" w:eastAsia="en-US" w:bidi="ar-SA"/>
        </w:rPr>
        <w:t>, a grass-roots group that works to end youth incarceration, and an anti-criminalization organizer.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Times is committed to publishing </w:t>
      </w:r>
      <w:hyperlink r:id="rId708" w:history="1">
        <w:r>
          <w:rPr>
            <w:rFonts w:ascii="arial" w:eastAsia="arial" w:hAnsi="arial" w:cs="arial"/>
            <w:i/>
            <w:color w:val="0077CC"/>
            <w:sz w:val="20"/>
            <w:u w:val="single"/>
            <w:shd w:val="clear" w:color="auto" w:fill="FFFFFF"/>
            <w:lang w:val="en-US" w:eastAsia="en-US" w:bidi="ar-SA"/>
          </w:rPr>
          <w:t>a diversity of letters</w:t>
        </w:r>
      </w:hyperlink>
      <w:r>
        <w:rPr>
          <w:rFonts w:ascii="arial" w:eastAsia="arial" w:hAnsi="arial" w:cs="arial"/>
          <w:color w:val="000000"/>
          <w:sz w:val="20"/>
          <w:lang w:val="en-US" w:eastAsia="en-US" w:bidi="ar-SA"/>
        </w:rPr>
        <w:t xml:space="preserve"> to the editor. We’d like to hear what you think about this or any of our articles. Here are some </w:t>
      </w:r>
      <w:hyperlink r:id="rId708" w:history="1">
        <w:r>
          <w:rPr>
            <w:rFonts w:ascii="arial" w:eastAsia="arial" w:hAnsi="arial" w:cs="arial"/>
            <w:i/>
            <w:color w:val="0077CC"/>
            <w:sz w:val="20"/>
            <w:u w:val="single"/>
            <w:shd w:val="clear" w:color="auto" w:fill="FFFFFF"/>
            <w:lang w:val="en-US" w:eastAsia="en-US" w:bidi="ar-SA"/>
          </w:rPr>
          <w:t>tips</w:t>
        </w:r>
      </w:hyperlink>
      <w:r>
        <w:rPr>
          <w:rFonts w:ascii="arial" w:eastAsia="arial" w:hAnsi="arial" w:cs="arial"/>
          <w:color w:val="000000"/>
          <w:sz w:val="20"/>
          <w:lang w:val="en-US" w:eastAsia="en-US" w:bidi="ar-SA"/>
        </w:rPr>
        <w:t xml:space="preserve">. And here’s our email: </w:t>
      </w:r>
      <w:hyperlink r:id="rId708" w:history="1">
        <w:r>
          <w:rPr>
            <w:rFonts w:ascii="arial" w:eastAsia="arial" w:hAnsi="arial" w:cs="arial"/>
            <w:i/>
            <w:color w:val="0077CC"/>
            <w:sz w:val="20"/>
            <w:u w:val="single"/>
            <w:shd w:val="clear" w:color="auto" w:fill="FFFFFF"/>
            <w:lang w:val="en-US" w:eastAsia="en-US" w:bidi="ar-SA"/>
          </w:rPr>
          <w:t>letters@nytimes.com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 The New York Times Opinion section on </w:t>
      </w:r>
      <w:hyperlink r:id="rId708" w:history="1">
        <w:r>
          <w:rPr>
            <w:rFonts w:ascii="arial" w:eastAsia="arial" w:hAnsi="arial" w:cs="arial"/>
            <w:i/>
            <w:color w:val="0077CC"/>
            <w:sz w:val="20"/>
            <w:u w:val="single"/>
            <w:shd w:val="clear" w:color="auto" w:fill="FFFFFF"/>
            <w:lang w:val="en-US" w:eastAsia="en-US" w:bidi="ar-SA"/>
          </w:rPr>
          <w:t>Facebook</w:t>
        </w:r>
      </w:hyperlink>
      <w:r>
        <w:rPr>
          <w:rFonts w:ascii="arial" w:eastAsia="arial" w:hAnsi="arial" w:cs="arial"/>
          <w:color w:val="000000"/>
          <w:sz w:val="20"/>
          <w:lang w:val="en-US" w:eastAsia="en-US" w:bidi="ar-SA"/>
        </w:rPr>
        <w:t xml:space="preserve">, </w:t>
      </w:r>
      <w:hyperlink r:id="rId708" w:history="1">
        <w:r>
          <w:rPr>
            <w:rFonts w:ascii="arial" w:eastAsia="arial" w:hAnsi="arial" w:cs="arial"/>
            <w:i/>
            <w:color w:val="0077CC"/>
            <w:sz w:val="20"/>
            <w:u w:val="single"/>
            <w:shd w:val="clear" w:color="auto" w:fill="FFFFFF"/>
            <w:lang w:val="en-US" w:eastAsia="en-US" w:bidi="ar-SA"/>
          </w:rPr>
          <w:t>Twitter (@NYTopinion)</w:t>
        </w:r>
      </w:hyperlink>
      <w:r>
        <w:rPr>
          <w:rFonts w:ascii="arial" w:eastAsia="arial" w:hAnsi="arial" w:cs="arial"/>
          <w:color w:val="000000"/>
          <w:sz w:val="20"/>
          <w:lang w:val="en-US" w:eastAsia="en-US" w:bidi="ar-SA"/>
        </w:rPr>
        <w:t xml:space="preserve"> and </w:t>
      </w:r>
      <w:hyperlink r:id="rId708" w:history="1">
        <w:r>
          <w:rPr>
            <w:rFonts w:ascii="arial" w:eastAsia="arial" w:hAnsi="arial" w:cs="arial"/>
            <w:i/>
            <w:color w:val="0077CC"/>
            <w:sz w:val="20"/>
            <w:u w:val="single"/>
            <w:shd w:val="clear" w:color="auto" w:fill="FFFFFF"/>
            <w:lang w:val="en-US" w:eastAsia="en-US" w:bidi="ar-SA"/>
          </w:rPr>
          <w:t>Instagram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(PHOTOGRAPH BY GETTY IMAGES)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6"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9"/>
          <w:headerReference w:type="default" r:id="rId710"/>
          <w:footerReference w:type="even" r:id="rId711"/>
          <w:footerReference w:type="default" r:id="rId712"/>
          <w:headerReference w:type="first" r:id="rId713"/>
          <w:footerReference w:type="first" r:id="rId714"/>
          <w:type w:val="nextPage"/>
          <w:pgSz w:w="12240" w:h="15840"/>
          <w:pgMar w:top="840" w:right="1000" w:bottom="840" w:left="1000" w:header="400" w:footer="400"/>
          <w:pgNumType w:fmt="decimal"/>
          <w:cols w:space="720"/>
          <w:titlePg/>
        </w:sectPr>
      </w:pPr>
    </w:p>
    <w:p>
      <w:pPr>
        <w:rPr>
          <w:lang w:val="en-US" w:eastAsia="en-US" w:bidi="ar-SA"/>
        </w:rPr>
      </w:pPr>
      <w:bookmarkStart w:id="125" w:name="Bookmark_63"/>
      <w:bookmarkEnd w:id="125"/>
    </w:p>
    <w:p>
      <w:pPr>
        <w:rPr>
          <w:lang w:val="en-US" w:eastAsia="en-US" w:bidi="ar-SA"/>
        </w:rPr>
      </w:pPr>
      <w:r>
        <w:pict>
          <v:shape id="_x0000_i12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5" w:history="1">
        <w:r>
          <w:rPr>
            <w:rFonts w:ascii="arial" w:eastAsia="arial" w:hAnsi="arial" w:cs="arial"/>
            <w:b/>
            <w:bCs/>
            <w:i/>
            <w:color w:val="0077CC"/>
            <w:kern w:val="32"/>
            <w:sz w:val="28"/>
            <w:szCs w:val="32"/>
            <w:u w:val="single"/>
            <w:shd w:val="clear" w:color="auto" w:fill="FFFFFF"/>
            <w:lang w:val="en-US" w:eastAsia="en-US" w:bidi="ar-SA"/>
          </w:rPr>
          <w:t xml:space="preserve">Yes, We Mean Literally Abolish the </w:t>
        </w:r>
      </w:hyperlink>
      <w:hyperlink r:id="rId715" w:history="1">
        <w:r>
          <w:rPr>
            <w:rFonts w:ascii="arial" w:eastAsia="arial" w:hAnsi="arial" w:cs="arial"/>
            <w:b/>
            <w:bCs/>
            <w:i/>
            <w:color w:val="0077CC"/>
            <w:kern w:val="32"/>
            <w:sz w:val="28"/>
            <w:szCs w:val="32"/>
            <w:u w:val="single"/>
            <w:shd w:val="clear" w:color="auto" w:fill="FFFFFF"/>
            <w:lang w:val="en-US" w:eastAsia="en-US" w:bidi="ar-SA"/>
          </w:rPr>
          <w:t>Police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14, 2020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SR; Column 0; Sunday Review Desk; Pg.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Mariame Kaba</w:t>
      </w:r>
    </w:p>
    <w:p>
      <w:pPr>
        <w:keepNext/>
        <w:spacing w:before="240" w:after="0" w:line="340" w:lineRule="atLeast"/>
        <w:ind w:left="0" w:right="0" w:firstLine="0"/>
        <w:jc w:val="left"/>
        <w:rPr>
          <w:lang w:val="en-US" w:eastAsia="en-US" w:bidi="ar-SA"/>
        </w:rPr>
      </w:pPr>
      <w:bookmarkStart w:id="126" w:name="Body_61"/>
      <w:bookmarkEnd w:id="126"/>
      <w:r>
        <w:rPr>
          <w:rFonts w:ascii="arial" w:eastAsia="arial" w:hAnsi="arial" w:cs="arial"/>
          <w:b/>
          <w:color w:val="000000"/>
          <w:sz w:val="28"/>
          <w:lang w:val="en-US" w:eastAsia="en-US" w:bidi="ar-SA"/>
        </w:rPr>
        <w:t>Body</w:t>
      </w:r>
    </w:p>
    <w:p>
      <w:pPr>
        <w:spacing w:line="60" w:lineRule="exact"/>
        <w:rPr>
          <w:lang w:val="en-US" w:eastAsia="en-US" w:bidi="ar-SA"/>
        </w:rPr>
      </w:pPr>
      <w:r>
        <w:pict>
          <v:line id="_x0000_s1238" style="position:absolute;z-index:251809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Because reform won't happen.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Congressional Democrats want to make it easier to identify and prosecute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Joe Biden wants to give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$300 million. But efforts to solve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through liberal reforms like these have failed for nearly a century.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Enough. We can't reform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only way to diminish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is to reduce contact between the public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is not a single era in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history in which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not a force of violence against black people.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the South emerged from the slave patrols in the 1700 and 1800s that caught and returned runaway slaves. In the North, the first municipal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in the mid-1800s helped quash labor strikes and riots against the rich. Everywhere, they have suppressed marginalized populations to protect the status quo.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 when you see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pressing his knee into a black man's neck until he dies, that's the logical result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America. When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brutalizes a black person, he is doing what he sees as his job.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Now two weeks of nationwide protests have led some to call for defunding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while others argue that doing so would make us less safe.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first thing to point out is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don't do what you think they do. They spend most of their time responding to noise complaints, issuing parking and traffic citations, and dealing with other noncriminal issues. We've been taught to think they ''catch the bad guys; they chase the bank robbers; they find the serial killers,'' said Alex Vitale, the coordinator of the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Social Justice Project at Brooklyn College, in an interview with Jacobin. But this is ''a big myth,'' he said. ''The vast majority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make one felony arrest a year. If they make two, they're cop of the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can't simply change their job descriptions to focus on the worst of the worst criminals. That's not what they are set up to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Second, a ''safe'' world is not one in which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black and other marginalized people in check through threats of arrest, incarceration, violence and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I've been advocating the abolition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years. Regardless of your view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power -- whether you want to get rid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 simply to make them less violent -- here's an immediate demand we can all make: Cut the number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half and cut their budget in half. Fewer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equals fewer opportunities for them to brutalize and kill people. The idea is gaining traction in Minneapolis, Dallas, Los Angeles and other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History is instructive, not because it offers us a blueprint for how to act in the present but because it can help us ask better questions for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Lexow Committee undertook the first major investigation into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in New York City in 1894. At the time, the most common complaint against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about ''clubbing'' -- ''the routine bludgeoning of citizens by patrolmen armed with nightsticks or blackjacks,'' as the historian Marilynn Johnson has written.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Wickersham Commission, convened to study the criminal justice system and examine the problem of Prohibition enforcement, offered a scathing indictment in 1931, including evidence of brutal interrogation strategies. It put the blame on a lack of professionalism among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the 1967 urban uprisings, the Kerner Commission found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actions were 'final' incidents before the outbreak of violence in 12 of the 24 surveyed disorders.'' Its report listed a now-familiar set of recommendations, like working to build ''community support for law enforcement'' and reviewing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operations ''in the ghetto, to ensure proper conduct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These commissions didn't stop the violence; they just served as a kind of counterinsurgent function each time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led to protests. Calls for similar reforms were trotted out in response to the brutal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beating of Rodney King in 1991 and the rebellion that followed, and again after the killings of Michael Brown and Eric Garner. The final report of the Obama administration's President's Task Force on 21st Century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resulted in procedural tweaks like implicit-bias training,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-community listening sessions, slight alterations of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policies and systems to identify potentially problematic officers early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even a member of the task force, Tracey Meares, noted in 2017,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as we know it must be abolished before it can be transformed.''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philosophy undergirding these reforms is that more rules will mean less violence.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break rules all the time. Look what has happened over the past few weeks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slashing tires, shoving old men on camera, and arresting and injuring journalists and protesters. These officers are not worried about repercussions any more than Daniel Pantaleo, the former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whose chokehold led to Eric Garner's death; he waved to a camera filming the incident. He knew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would back him up and he was right. He stayed on the job for five more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Minneapolis had instituted many of these ''best practices'' but failed to remove Derek Chauvin from the force despite 17 misconduct complaints over nearly two decades, culminating in the entire world watching as he knelt on George Floyd's neck for almost nine minutes.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Why on earth would we think the same reforms would work now? We need to change our demands. The surest way of reducing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is to reduce the power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by cutting budgets and the number of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don't get me wrong. We are not abandoning our communities to violence. We don't want to just close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We want to make them obsolete.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should redirect the billions that now go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toward providing health care, housing, education and good jobs. If we did this, there would be less need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first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can build other ways of responding to harms in our society. Trained ''community care workers'' could do mental-health checks if someone needs help. Towns could use restorative-justice models instead of throwing people in prison.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about rape? The current approach hasn't ended it. In fact most rapists never see the inside of a courtroom. Two-thirds of people who experience sexual violence never report it to anyone. Those who file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reports are often dissatisfied with the response. Additionally,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themselves commit sexual assault alarmingly often. A study in 2010 found that sexual misconduct was the second most frequently reported form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In 2015, The Buffalo News found that an officer was caught for sexual misconduct every five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people, especially white people, consider a world without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they envision a society as violent as our current one, merely without law enforcement -- and they shudder. As a society, we have been so indoctrinated with the idea that we solve problems by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caging people that many cannot imagine anything other than prisons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solutions to violence and harm.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People like me who want to abolish prisons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however, have a vision of a different society, built on cooperation instead of individualism, on mutual aid instead of self-preservation. What would the country look like if it had billions of extra dollars to spend on housing, food and education for all? This change in society wouldn't happen immediately, but the protests show that many people are ready to embrace a different vision of safety and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the streets calm and people suggest once again that we hire more black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or create more civilian review boards, I hope that we remember all the times those efforts have failed.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Mariame Kaba (@prisonculture) is the director of Project NIA, a grass-roots group that works to end youth incarceration, and an anti-criminalization organizer.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Times is committed to publishing a diversity of letters to the editor. We'd like to hear what you think about this or any of our articles. Here are some tips. And here's our email: </w:t>
      </w:r>
      <w:hyperlink r:id="rId141" w:history="1">
        <w:r>
          <w:rPr>
            <w:rFonts w:ascii="arial" w:eastAsia="arial" w:hAnsi="arial" w:cs="arial"/>
            <w:i/>
            <w:color w:val="0077CC"/>
            <w:sz w:val="20"/>
            <w:u w:val="single"/>
            <w:shd w:val="clear" w:color="auto" w:fill="FFFFFF"/>
            <w:lang w:val="en-US" w:eastAsia="en-US" w:bidi="ar-SA"/>
          </w:rPr>
          <w:t>letters@nytimes.com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Follow The New York Times Opinion section on Facebook, Twitter (@NYTopinion) and Instagram.</w:t>
      </w:r>
    </w:p>
    <w:p>
      <w:pPr>
        <w:keepNext w:val="0"/>
        <w:spacing w:before="240" w:after="0" w:line="260" w:lineRule="atLeast"/>
        <w:ind w:left="0" w:right="0" w:firstLine="0"/>
        <w:jc w:val="left"/>
        <w:rPr>
          <w:lang w:val="en-US" w:eastAsia="en-US" w:bidi="ar-SA"/>
        </w:rPr>
      </w:pPr>
      <w:r>
        <w:rPr>
          <w:lang w:val="en-US" w:eastAsia="en-US" w:bidi="ar-SA"/>
        </w:rPr>
        <w:br/>
      </w:r>
      <w:hyperlink r:id="rId716" w:history="1">
        <w:r>
          <w:rPr>
            <w:rFonts w:ascii="arial" w:eastAsia="arial" w:hAnsi="arial" w:cs="arial"/>
            <w:i/>
            <w:color w:val="0077CC"/>
            <w:sz w:val="20"/>
            <w:u w:val="single"/>
            <w:shd w:val="clear" w:color="auto" w:fill="FFFFFF"/>
            <w:lang w:val="en-US" w:eastAsia="en-US" w:bidi="ar-SA"/>
          </w:rPr>
          <w:t>https://www.nytimes.com/2020/06/12/opinion/sunday/floyd-abolish-defund-</w:t>
        </w:r>
      </w:hyperlink>
      <w:hyperlink r:id="rId716" w:history="1">
        <w:r>
          <w:rPr>
            <w:rFonts w:ascii="arial" w:eastAsia="arial" w:hAnsi="arial" w:cs="arial"/>
            <w:b/>
            <w:i/>
            <w:color w:val="0077CC"/>
            <w:sz w:val="20"/>
            <w:u w:val="single"/>
            <w:shd w:val="clear" w:color="auto" w:fill="FFFFFF"/>
            <w:lang w:val="en-US" w:eastAsia="en-US" w:bidi="ar-SA"/>
          </w:rPr>
          <w:t>police</w:t>
        </w:r>
      </w:hyperlink>
      <w:hyperlink r:id="rId716" w:history="1">
        <w:r>
          <w:rPr>
            <w:rFonts w:ascii="arial" w:eastAsia="arial" w:hAnsi="arial" w:cs="arial"/>
            <w:i/>
            <w:color w:val="0077CC"/>
            <w:sz w:val="20"/>
            <w:u w:val="single"/>
            <w:shd w:val="clear" w:color="auto" w:fill="FFFFFF"/>
            <w:lang w:val="en-US" w:eastAsia="en-US" w:bidi="ar-SA"/>
          </w:rPr>
          <w:t>.html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9" style="position:absolute;z-index:25181081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(PHOTOGRAPH BY GETTY IMAGES)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0" style="position:absolute;z-index:251811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7"/>
          <w:headerReference w:type="default" r:id="rId718"/>
          <w:footerReference w:type="even" r:id="rId719"/>
          <w:footerReference w:type="default" r:id="rId720"/>
          <w:headerReference w:type="first" r:id="rId721"/>
          <w:footerReference w:type="first" r:id="rId722"/>
          <w:type w:val="nextPage"/>
          <w:pgSz w:w="12240" w:h="15840"/>
          <w:pgMar w:top="840" w:right="1000" w:bottom="840" w:left="1000" w:header="400" w:footer="400"/>
          <w:pgNumType w:fmt="decimal"/>
          <w:cols w:space="720"/>
          <w:titlePg/>
        </w:sectPr>
      </w:pPr>
    </w:p>
    <w:p>
      <w:pPr>
        <w:rPr>
          <w:lang w:val="en-US" w:eastAsia="en-US" w:bidi="ar-SA"/>
        </w:rPr>
      </w:pPr>
      <w:bookmarkStart w:id="127" w:name="Bookmark_64"/>
      <w:bookmarkEnd w:id="127"/>
    </w:p>
    <w:p>
      <w:pPr>
        <w:rPr>
          <w:lang w:val="en-US" w:eastAsia="en-US" w:bidi="ar-SA"/>
        </w:rPr>
      </w:pPr>
      <w:r>
        <w:pict>
          <v:shape id="_x0000_i12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3" w:history="1">
        <w:r>
          <w:rPr>
            <w:rFonts w:ascii="arial" w:eastAsia="arial" w:hAnsi="arial" w:cs="arial"/>
            <w:b/>
            <w:bCs/>
            <w:i/>
            <w:color w:val="0077CC"/>
            <w:kern w:val="32"/>
            <w:sz w:val="28"/>
            <w:szCs w:val="32"/>
            <w:u w:val="single"/>
            <w:shd w:val="clear" w:color="auto" w:fill="FFFFFF"/>
            <w:lang w:val="en-US" w:eastAsia="en-US" w:bidi="ar-SA"/>
          </w:rPr>
          <w:t xml:space="preserve">It Is Possible to Reform the </w:t>
        </w:r>
      </w:hyperlink>
      <w:hyperlink r:id="rId723" w:history="1">
        <w:r>
          <w:rPr>
            <w:rFonts w:ascii="arial" w:eastAsia="arial" w:hAnsi="arial" w:cs="arial"/>
            <w:b/>
            <w:bCs/>
            <w:i/>
            <w:color w:val="0077CC"/>
            <w:kern w:val="32"/>
            <w:sz w:val="28"/>
            <w:szCs w:val="32"/>
            <w:u w:val="single"/>
            <w:shd w:val="clear" w:color="auto" w:fill="FFFFFF"/>
            <w:lang w:val="en-US" w:eastAsia="en-US" w:bidi="ar-SA"/>
          </w:rPr>
          <w:t>Police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8, 2020 Tuesday 00:58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Neil Gross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How to end the racial disparity in vehicle stops.</w:t>
      </w:r>
    </w:p>
    <w:p>
      <w:pPr>
        <w:keepNext/>
        <w:spacing w:before="240" w:after="0" w:line="340" w:lineRule="atLeast"/>
        <w:ind w:left="0" w:right="0" w:firstLine="0"/>
        <w:jc w:val="left"/>
        <w:rPr>
          <w:lang w:val="en-US" w:eastAsia="en-US" w:bidi="ar-SA"/>
        </w:rPr>
      </w:pPr>
      <w:bookmarkStart w:id="128" w:name="Body_62"/>
      <w:bookmarkEnd w:id="128"/>
      <w:r>
        <w:rPr>
          <w:rFonts w:ascii="arial" w:eastAsia="arial" w:hAnsi="arial" w:cs="arial"/>
          <w:b/>
          <w:color w:val="000000"/>
          <w:sz w:val="28"/>
          <w:lang w:val="en-US" w:eastAsia="en-US" w:bidi="ar-SA"/>
        </w:rPr>
        <w:t>Body</w:t>
      </w:r>
    </w:p>
    <w:p>
      <w:pPr>
        <w:spacing w:line="60" w:lineRule="exact"/>
        <w:rPr>
          <w:lang w:val="en-US" w:eastAsia="en-US" w:bidi="ar-SA"/>
        </w:rPr>
      </w:pPr>
      <w:r>
        <w:pict>
          <v:line id="_x0000_s1242" style="position:absolute;z-index:251812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to end the racial disparity in vehicle stops.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his </w:t>
      </w:r>
      <w:hyperlink r:id="rId724" w:history="1">
        <w:r>
          <w:rPr>
            <w:rFonts w:ascii="arial" w:eastAsia="arial" w:hAnsi="arial" w:cs="arial"/>
            <w:i/>
            <w:color w:val="0077CC"/>
            <w:sz w:val="20"/>
            <w:u w:val="single"/>
            <w:shd w:val="clear" w:color="auto" w:fill="FFFFFF"/>
            <w:lang w:val="en-US" w:eastAsia="en-US" w:bidi="ar-SA"/>
          </w:rPr>
          <w:t>speech last week in Pittsburgh</w:t>
        </w:r>
      </w:hyperlink>
      <w:r>
        <w:rPr>
          <w:rFonts w:ascii="arial" w:eastAsia="arial" w:hAnsi="arial" w:cs="arial"/>
          <w:color w:val="000000"/>
          <w:sz w:val="20"/>
          <w:lang w:val="en-US" w:eastAsia="en-US" w:bidi="ar-SA"/>
        </w:rPr>
        <w:t xml:space="preserve">, Joe Biden pushed back against Donald Trump’s mischaracterization of him as soft on crime and beholden to progressives intent on defunding or abolishing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He pledged to work with mayors and governors to tamp down violence. He also vowed to make progress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invoking the names of Breonna Taylor, George Floyd and Jacob Blake, and the cause of racial justice for which they have come to stand.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Biden’s remarks were powerful. So far, however, he has not been very specific about his plans for reforming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beyond calling for federal oversight of troubled departments, stricter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standards and more money for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While this no doubt reflects a political calculus that it is better to emphasize character than policy details, it also speaks to a sense of uncertainty in Democratic circles: How can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 meaningfully reformed?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a substantial body of social science research that provides answers. Consider, as an example, research on how to reduce racial disparities in vehicle stops.</w:t>
      </w:r>
    </w:p>
    <w:p>
      <w:pPr>
        <w:keepNext w:val="0"/>
        <w:spacing w:before="24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w:t>
      </w:r>
      <w:hyperlink r:id="rId724" w:history="1">
        <w:r>
          <w:rPr>
            <w:rFonts w:ascii="arial" w:eastAsia="arial" w:hAnsi="arial" w:cs="arial"/>
            <w:i/>
            <w:color w:val="0077CC"/>
            <w:sz w:val="20"/>
            <w:u w:val="single"/>
            <w:shd w:val="clear" w:color="auto" w:fill="FFFFFF"/>
            <w:lang w:val="en-US" w:eastAsia="en-US" w:bidi="ar-SA"/>
          </w:rPr>
          <w:t>pull over</w:t>
        </w:r>
      </w:hyperlink>
      <w:r>
        <w:rPr>
          <w:rFonts w:ascii="arial" w:eastAsia="arial" w:hAnsi="arial" w:cs="arial"/>
          <w:color w:val="000000"/>
          <w:sz w:val="20"/>
          <w:lang w:val="en-US" w:eastAsia="en-US" w:bidi="ar-SA"/>
        </w:rPr>
        <w:t xml:space="preserve"> more than 19 million vehicles annually, making vehicle stops the No. 1 reason for contact between citizens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Studies carried out over many years show that Black drivers are stopped disproportionately, a gap that cannot be accounted for by factors like differential driving behavior or greater poverty, which might translate into more cars on the road with equipment violations. Research also suggests that when Black drivers are pulled over, they tend to be treated </w:t>
      </w:r>
      <w:hyperlink r:id="rId724" w:history="1">
        <w:r>
          <w:rPr>
            <w:rFonts w:ascii="arial" w:eastAsia="arial" w:hAnsi="arial" w:cs="arial"/>
            <w:i/>
            <w:color w:val="0077CC"/>
            <w:sz w:val="20"/>
            <w:u w:val="single"/>
            <w:shd w:val="clear" w:color="auto" w:fill="FFFFFF"/>
            <w:lang w:val="en-US" w:eastAsia="en-US" w:bidi="ar-SA"/>
          </w:rPr>
          <w:t>less respectfully</w:t>
        </w:r>
      </w:hyperlink>
      <w:r>
        <w:rPr>
          <w:rFonts w:ascii="arial" w:eastAsia="arial" w:hAnsi="arial" w:cs="arial"/>
          <w:color w:val="000000"/>
          <w:sz w:val="20"/>
          <w:lang w:val="en-US" w:eastAsia="en-US" w:bidi="ar-SA"/>
        </w:rPr>
        <w:t xml:space="preserve">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are given </w:t>
      </w:r>
      <w:hyperlink r:id="rId724" w:history="1">
        <w:r>
          <w:rPr>
            <w:rFonts w:ascii="arial" w:eastAsia="arial" w:hAnsi="arial" w:cs="arial"/>
            <w:i/>
            <w:color w:val="0077CC"/>
            <w:sz w:val="20"/>
            <w:u w:val="single"/>
            <w:shd w:val="clear" w:color="auto" w:fill="FFFFFF"/>
            <w:lang w:val="en-US" w:eastAsia="en-US" w:bidi="ar-SA"/>
          </w:rPr>
          <w:t>less leniency</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latest </w:t>
      </w:r>
      <w:hyperlink r:id="rId724" w:history="1">
        <w:r>
          <w:rPr>
            <w:rFonts w:ascii="arial" w:eastAsia="arial" w:hAnsi="arial" w:cs="arial"/>
            <w:i/>
            <w:color w:val="0077CC"/>
            <w:sz w:val="20"/>
            <w:u w:val="single"/>
            <w:shd w:val="clear" w:color="auto" w:fill="FFFFFF"/>
            <w:lang w:val="en-US" w:eastAsia="en-US" w:bidi="ar-SA"/>
          </w:rPr>
          <w:t>study</w:t>
        </w:r>
      </w:hyperlink>
      <w:r>
        <w:rPr>
          <w:rFonts w:ascii="arial" w:eastAsia="arial" w:hAnsi="arial" w:cs="arial"/>
          <w:color w:val="000000"/>
          <w:sz w:val="20"/>
          <w:lang w:val="en-US" w:eastAsia="en-US" w:bidi="ar-SA"/>
        </w:rPr>
        <w:t xml:space="preserve"> to document these patterns comes from the computer scientist Emma Pierson and her colleagues at the Stanford Open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Project, who analyzed data on vehicle stops from 21 state patrol agencies and 35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from 2011 to 2018. The researchers found that Black drivers were stopped about 43 percent more often than their white counterparts, relative to their share of the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assess the role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bias, the Stanford team compared stops that took place during daylight hours — when, at least in principle, it would be easier for officers to observe a driver’s skin color — to those that occurred at night. Stops of Black people were higher during the day. The study also found that Black and Latino drivers had their cars searched twice as often as white drivers, though Black and white drivers were about equally likely to be found with drugs or guns in their possession, and Latino drivers were less so.</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Frequent, intrusive vehicle stops aren’t just an inconvenience. Beyond being a source of legal and even physical peril, and something that can get in the way of economic opportunity (since many jobs require travel by car), such stops, according to </w:t>
      </w:r>
      <w:hyperlink r:id="rId724" w:history="1">
        <w:r>
          <w:rPr>
            <w:rFonts w:ascii="arial" w:eastAsia="arial" w:hAnsi="arial" w:cs="arial"/>
            <w:i/>
            <w:color w:val="0077CC"/>
            <w:sz w:val="20"/>
            <w:u w:val="single"/>
            <w:shd w:val="clear" w:color="auto" w:fill="FFFFFF"/>
            <w:lang w:val="en-US" w:eastAsia="en-US" w:bidi="ar-SA"/>
          </w:rPr>
          <w:t>other studies</w:t>
        </w:r>
      </w:hyperlink>
      <w:r>
        <w:rPr>
          <w:rFonts w:ascii="arial" w:eastAsia="arial" w:hAnsi="arial" w:cs="arial"/>
          <w:color w:val="000000"/>
          <w:sz w:val="20"/>
          <w:lang w:val="en-US" w:eastAsia="en-US" w:bidi="ar-SA"/>
        </w:rPr>
        <w:t>, are a potent reminder to Black Americans of all the ways in which the full rights of citizenship remain denied to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variety of “bias processes” influence the disproportional stops of Black drivers, according to </w:t>
      </w:r>
      <w:hyperlink r:id="rId724" w:history="1">
        <w:r>
          <w:rPr>
            <w:rFonts w:ascii="arial" w:eastAsia="arial" w:hAnsi="arial" w:cs="arial"/>
            <w:i/>
            <w:color w:val="0077CC"/>
            <w:sz w:val="20"/>
            <w:u w:val="single"/>
            <w:shd w:val="clear" w:color="auto" w:fill="FFFFFF"/>
            <w:lang w:val="en-US" w:eastAsia="en-US" w:bidi="ar-SA"/>
          </w:rPr>
          <w:t>research</w:t>
        </w:r>
      </w:hyperlink>
      <w:r>
        <w:rPr>
          <w:rFonts w:ascii="arial" w:eastAsia="arial" w:hAnsi="arial" w:cs="arial"/>
          <w:color w:val="000000"/>
          <w:sz w:val="20"/>
          <w:lang w:val="en-US" w:eastAsia="en-US" w:bidi="ar-SA"/>
        </w:rPr>
        <w:t xml:space="preserve"> by the sociologist Patricia Warren and her colleagues. These include explicit racial profiling, implicit associations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may hold between blackness and criminality,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deployment patterns in minority neighborhoods. But biases can be curbed through institutional redesign.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thing that would make a big difference would be to end “pretextual” traffic stops. These are stops where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harbors some vague suspicion that a driver may be involved in criminal activity — a suspicion so vague that it wouldn’t hold up in court. The officer makes the stop anyway, using as a pretext that the driver has violated a minor rule of the road. In 1996, the U.S. Supreme Court ruled this practice constitutional.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now routinely make pretextual stops of minority (as well as other) drivers.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state of Washington, however, pretextual stops were banned in 1999 when the state Supreme Court ruled that such stops violated Washington’s constitution — before changing its mind in a 2012 case, State v. Arreola. This gave the legal scholar Stephen Rushin and the economist Griffin Edwards an opening. </w:t>
      </w:r>
      <w:hyperlink r:id="rId724" w:history="1">
        <w:r>
          <w:rPr>
            <w:rFonts w:ascii="arial" w:eastAsia="arial" w:hAnsi="arial" w:cs="arial"/>
            <w:i/>
            <w:color w:val="0077CC"/>
            <w:sz w:val="20"/>
            <w:u w:val="single"/>
            <w:shd w:val="clear" w:color="auto" w:fill="FFFFFF"/>
            <w:lang w:val="en-US" w:eastAsia="en-US" w:bidi="ar-SA"/>
          </w:rPr>
          <w:t>They compared</w:t>
        </w:r>
      </w:hyperlink>
      <w:r>
        <w:rPr>
          <w:rFonts w:ascii="arial" w:eastAsia="arial" w:hAnsi="arial" w:cs="arial"/>
          <w:color w:val="000000"/>
          <w:sz w:val="20"/>
          <w:lang w:val="en-US" w:eastAsia="en-US" w:bidi="ar-SA"/>
        </w:rPr>
        <w:t xml:space="preserve"> stops made by the Washington State Patrol in the period when pretextual stops were disallowed to those made after the Arreola decision. Sure enough, racial disparities rose significantly when troopers were given the legal authority to stop drivers on pretext. Vague suspicions turn out to be a prime outlet for bias.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state legislatures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nationwide were to prohibit pretextual vehicle stops, with the prohibition taken seriously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training, organizational culture and disciplinary procedures,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would be blocked from acting on some of their worst instincts. Banning pretextual stops would free officers to focus their attention on serious traffic safety violations or on stops based on more than a hunch of criminality — a better use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resources. Since random pretextual stops rarely turn up evidence of serious crime, the effect on crime rates would most likely be minimal, just as the end of “stop and frisk” in New York City </w:t>
      </w:r>
      <w:hyperlink r:id="rId724" w:history="1">
        <w:r>
          <w:rPr>
            <w:rFonts w:ascii="arial" w:eastAsia="arial" w:hAnsi="arial" w:cs="arial"/>
            <w:i/>
            <w:color w:val="0077CC"/>
            <w:sz w:val="20"/>
            <w:u w:val="single"/>
            <w:shd w:val="clear" w:color="auto" w:fill="FFFFFF"/>
            <w:lang w:val="en-US" w:eastAsia="en-US" w:bidi="ar-SA"/>
          </w:rPr>
          <w:t>did not increase crime</w:t>
        </w:r>
      </w:hyperlink>
      <w:r>
        <w:rPr>
          <w:rFonts w:ascii="arial" w:eastAsia="arial" w:hAnsi="arial" w:cs="arial"/>
          <w:color w:val="000000"/>
          <w:sz w:val="20"/>
          <w:lang w:val="en-US" w:eastAsia="en-US" w:bidi="ar-SA"/>
        </w:rPr>
        <w:t xml:space="preserve"> there.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second strategy would be to require written consent when an officer asks permission to search a driver’s car. (If the officer has probable cause, no consent is needed.) Starting in 2012, three cities in North Carolina — Fayetteville, and later Durham and Chapel Hill — instituted policies, with varying degrees of commitment, requiring written rather than verbal consent. Three political scientists — Frank Baumgartner, Derek Epp and Kelsey Shoub — </w:t>
      </w:r>
      <w:hyperlink r:id="rId724" w:history="1">
        <w:r>
          <w:rPr>
            <w:rFonts w:ascii="arial" w:eastAsia="arial" w:hAnsi="arial" w:cs="arial"/>
            <w:i/>
            <w:color w:val="0077CC"/>
            <w:sz w:val="20"/>
            <w:u w:val="single"/>
            <w:shd w:val="clear" w:color="auto" w:fill="FFFFFF"/>
            <w:lang w:val="en-US" w:eastAsia="en-US" w:bidi="ar-SA"/>
          </w:rPr>
          <w:t>examined what happened</w:t>
        </w:r>
      </w:hyperlink>
      <w:r>
        <w:rPr>
          <w:rFonts w:ascii="arial" w:eastAsia="arial" w:hAnsi="arial" w:cs="arial"/>
          <w:color w:val="000000"/>
          <w:sz w:val="20"/>
          <w:lang w:val="en-US" w:eastAsia="en-US" w:bidi="ar-SA"/>
        </w:rPr>
        <w:t xml:space="preserve"> as a result: The number of cars searched following a traffic stop dropped precipitously.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reason is simple. Written consent forms explain to motorists what their rights are, giving some of them the courage to tell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 This changes the incentive structure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looking to stop cars as part of a fishing expedition for contraband.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themselves, written consent forms won’t eliminate racial disparities in traffic stops.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 Austin, Texas, for example, has used these forms </w:t>
      </w:r>
      <w:hyperlink r:id="rId724" w:history="1">
        <w:r>
          <w:rPr>
            <w:rFonts w:ascii="arial" w:eastAsia="arial" w:hAnsi="arial" w:cs="arial"/>
            <w:i/>
            <w:color w:val="0077CC"/>
            <w:sz w:val="20"/>
            <w:u w:val="single"/>
            <w:shd w:val="clear" w:color="auto" w:fill="FFFFFF"/>
            <w:lang w:val="en-US" w:eastAsia="en-US" w:bidi="ar-SA"/>
          </w:rPr>
          <w:t>since 2012</w:t>
        </w:r>
      </w:hyperlink>
      <w:r>
        <w:rPr>
          <w:rFonts w:ascii="arial" w:eastAsia="arial" w:hAnsi="arial" w:cs="arial"/>
          <w:color w:val="000000"/>
          <w:sz w:val="20"/>
          <w:lang w:val="en-US" w:eastAsia="en-US" w:bidi="ar-SA"/>
        </w:rPr>
        <w:t xml:space="preserve"> and continues to </w:t>
      </w:r>
      <w:hyperlink r:id="rId724" w:history="1">
        <w:r>
          <w:rPr>
            <w:rFonts w:ascii="arial" w:eastAsia="arial" w:hAnsi="arial" w:cs="arial"/>
            <w:i/>
            <w:color w:val="0077CC"/>
            <w:sz w:val="20"/>
            <w:u w:val="single"/>
            <w:shd w:val="clear" w:color="auto" w:fill="FFFFFF"/>
            <w:lang w:val="en-US" w:eastAsia="en-US" w:bidi="ar-SA"/>
          </w:rPr>
          <w:t>stop Black drivers disproportionately</w:t>
        </w:r>
      </w:hyperlink>
      <w:r>
        <w:rPr>
          <w:rFonts w:ascii="arial" w:eastAsia="arial" w:hAnsi="arial" w:cs="arial"/>
          <w:color w:val="000000"/>
          <w:sz w:val="20"/>
          <w:lang w:val="en-US" w:eastAsia="en-US" w:bidi="ar-SA"/>
        </w:rPr>
        <w:t>. But by reducing the frequency of vehicle searches, consent forms make the experience of being stopped less onerous. It’s one thing to be pulled over and ticketed, quite another to have your car rifled through.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third reform has even more potential.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these days are under considerable pressure to track racial disparities in their operations. Yet little is done with this information.</w:t>
      </w:r>
    </w:p>
    <w:p>
      <w:pPr>
        <w:keepNext w:val="0"/>
        <w:spacing w:before="240" w:after="0" w:line="260" w:lineRule="atLeast"/>
        <w:ind w:left="0" w:right="0" w:firstLine="0"/>
        <w:jc w:val="both"/>
        <w:rPr>
          <w:lang w:val="en-US" w:eastAsia="en-US" w:bidi="ar-SA"/>
        </w:rPr>
      </w:pPr>
      <w:hyperlink r:id="rId724" w:history="1">
        <w:r>
          <w:rPr>
            <w:rFonts w:ascii="arial" w:eastAsia="arial" w:hAnsi="arial" w:cs="arial"/>
            <w:i/>
            <w:color w:val="0077CC"/>
            <w:sz w:val="20"/>
            <w:u w:val="single"/>
            <w:shd w:val="clear" w:color="auto" w:fill="FFFFFF"/>
            <w:lang w:val="en-US" w:eastAsia="en-US" w:bidi="ar-SA"/>
          </w:rPr>
          <w:t>Research</w:t>
        </w:r>
      </w:hyperlink>
      <w:r>
        <w:rPr>
          <w:rFonts w:ascii="arial" w:eastAsia="arial" w:hAnsi="arial" w:cs="arial"/>
          <w:color w:val="000000"/>
          <w:sz w:val="20"/>
          <w:lang w:val="en-US" w:eastAsia="en-US" w:bidi="ar-SA"/>
        </w:rPr>
        <w:t xml:space="preserve"> by the sociologist Emilio Castilla on how to achieve greater gender and racial equity in employee pay shows that if you want to move an organization away from biased practices, transparency and accountability are key. If everyone in a company knows how well each of its different units is faring on diversity and equity metrics, managers will be motivated to make sure that their own unit doesn’t fall behind.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unions might resist,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could leverage this same principle. On a monthly basis, they could generate statistics showing how officers on particular patrol shifts or in specific precincts are doing at stopping drivers proportional to their demographic representation in the community. Such statistics should be made available for everyone to see on a public-facing dashboard. Sergeants and other supervisors could then be evaluated by how well they manage the behavior of their officers to ensure equity.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three changes — banning pretextual stops, requiring written consent for searches and holding supervisors accountable for the inequitable behavior of their officers — could bring greater justice to our roads. They represent the kind of sensible, research-based policy fixes to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that are long overdue.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Neil Gross is a professor of sociology at Colby College.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Times is committed to publishing </w:t>
      </w:r>
      <w:hyperlink r:id="rId724" w:history="1">
        <w:r>
          <w:rPr>
            <w:rFonts w:ascii="arial" w:eastAsia="arial" w:hAnsi="arial" w:cs="arial"/>
            <w:i/>
            <w:color w:val="0077CC"/>
            <w:sz w:val="20"/>
            <w:u w:val="single"/>
            <w:shd w:val="clear" w:color="auto" w:fill="FFFFFF"/>
            <w:lang w:val="en-US" w:eastAsia="en-US" w:bidi="ar-SA"/>
          </w:rPr>
          <w:t>a diversity of letters</w:t>
        </w:r>
      </w:hyperlink>
      <w:r>
        <w:rPr>
          <w:rFonts w:ascii="arial" w:eastAsia="arial" w:hAnsi="arial" w:cs="arial"/>
          <w:color w:val="000000"/>
          <w:sz w:val="20"/>
          <w:lang w:val="en-US" w:eastAsia="en-US" w:bidi="ar-SA"/>
        </w:rPr>
        <w:t xml:space="preserve"> to the editor. We’d like to hear what you think about this or any of our articles. Here are some </w:t>
      </w:r>
      <w:hyperlink r:id="rId724" w:history="1">
        <w:r>
          <w:rPr>
            <w:rFonts w:ascii="arial" w:eastAsia="arial" w:hAnsi="arial" w:cs="arial"/>
            <w:i/>
            <w:color w:val="0077CC"/>
            <w:sz w:val="20"/>
            <w:u w:val="single"/>
            <w:shd w:val="clear" w:color="auto" w:fill="FFFFFF"/>
            <w:lang w:val="en-US" w:eastAsia="en-US" w:bidi="ar-SA"/>
          </w:rPr>
          <w:t>tips</w:t>
        </w:r>
      </w:hyperlink>
      <w:r>
        <w:rPr>
          <w:rFonts w:ascii="arial" w:eastAsia="arial" w:hAnsi="arial" w:cs="arial"/>
          <w:color w:val="000000"/>
          <w:sz w:val="20"/>
          <w:lang w:val="en-US" w:eastAsia="en-US" w:bidi="ar-SA"/>
        </w:rPr>
        <w:t xml:space="preserve">. And here’s our email: </w:t>
      </w:r>
      <w:hyperlink r:id="rId724" w:history="1">
        <w:r>
          <w:rPr>
            <w:rFonts w:ascii="arial" w:eastAsia="arial" w:hAnsi="arial" w:cs="arial"/>
            <w:i/>
            <w:color w:val="0077CC"/>
            <w:sz w:val="20"/>
            <w:u w:val="single"/>
            <w:shd w:val="clear" w:color="auto" w:fill="FFFFFF"/>
            <w:lang w:val="en-US" w:eastAsia="en-US" w:bidi="ar-SA"/>
          </w:rPr>
          <w:t>letters@nytimes.com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 The New York Times Opinion section on </w:t>
      </w:r>
      <w:hyperlink r:id="rId724" w:history="1">
        <w:r>
          <w:rPr>
            <w:rFonts w:ascii="arial" w:eastAsia="arial" w:hAnsi="arial" w:cs="arial"/>
            <w:i/>
            <w:color w:val="0077CC"/>
            <w:sz w:val="20"/>
            <w:u w:val="single"/>
            <w:shd w:val="clear" w:color="auto" w:fill="FFFFFF"/>
            <w:lang w:val="en-US" w:eastAsia="en-US" w:bidi="ar-SA"/>
          </w:rPr>
          <w:t>Facebook</w:t>
        </w:r>
      </w:hyperlink>
      <w:r>
        <w:rPr>
          <w:rFonts w:ascii="arial" w:eastAsia="arial" w:hAnsi="arial" w:cs="arial"/>
          <w:color w:val="000000"/>
          <w:sz w:val="20"/>
          <w:lang w:val="en-US" w:eastAsia="en-US" w:bidi="ar-SA"/>
        </w:rPr>
        <w:t xml:space="preserve">, </w:t>
      </w:r>
      <w:hyperlink r:id="rId724" w:history="1">
        <w:r>
          <w:rPr>
            <w:rFonts w:ascii="arial" w:eastAsia="arial" w:hAnsi="arial" w:cs="arial"/>
            <w:i/>
            <w:color w:val="0077CC"/>
            <w:sz w:val="20"/>
            <w:u w:val="single"/>
            <w:shd w:val="clear" w:color="auto" w:fill="FFFFFF"/>
            <w:lang w:val="en-US" w:eastAsia="en-US" w:bidi="ar-SA"/>
          </w:rPr>
          <w:t>Twitter (@NYTopinion)</w:t>
        </w:r>
      </w:hyperlink>
      <w:r>
        <w:rPr>
          <w:rFonts w:ascii="arial" w:eastAsia="arial" w:hAnsi="arial" w:cs="arial"/>
          <w:color w:val="000000"/>
          <w:sz w:val="20"/>
          <w:lang w:val="en-US" w:eastAsia="en-US" w:bidi="ar-SA"/>
        </w:rPr>
        <w:t xml:space="preserve"> and </w:t>
      </w:r>
      <w:hyperlink r:id="rId724" w:history="1">
        <w:r>
          <w:rPr>
            <w:rFonts w:ascii="arial" w:eastAsia="arial" w:hAnsi="arial" w:cs="arial"/>
            <w:i/>
            <w:color w:val="0077CC"/>
            <w:sz w:val="20"/>
            <w:u w:val="single"/>
            <w:shd w:val="clear" w:color="auto" w:fill="FFFFFF"/>
            <w:lang w:val="en-US" w:eastAsia="en-US" w:bidi="ar-SA"/>
          </w:rPr>
          <w:t>Instagram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(PHOTOGRAPH BY NOAH BERGER/ASSOCIATED PRESS)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3" style="position:absolute;z-index:251813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5"/>
          <w:headerReference w:type="default" r:id="rId726"/>
          <w:footerReference w:type="even" r:id="rId727"/>
          <w:footerReference w:type="default" r:id="rId728"/>
          <w:headerReference w:type="first" r:id="rId729"/>
          <w:footerReference w:type="first" r:id="rId730"/>
          <w:type w:val="nextPage"/>
          <w:pgSz w:w="12240" w:h="15840"/>
          <w:pgMar w:top="840" w:right="1000" w:bottom="840" w:left="1000" w:header="400" w:footer="400"/>
          <w:pgNumType w:fmt="decimal"/>
          <w:cols w:space="720"/>
          <w:titlePg/>
        </w:sectPr>
      </w:pPr>
    </w:p>
    <w:p>
      <w:pPr>
        <w:rPr>
          <w:lang w:val="en-US" w:eastAsia="en-US" w:bidi="ar-SA"/>
        </w:rPr>
      </w:pPr>
      <w:bookmarkStart w:id="129" w:name="Bookmark_65"/>
      <w:bookmarkEnd w:id="129"/>
    </w:p>
    <w:p>
      <w:pPr>
        <w:rPr>
          <w:lang w:val="en-US" w:eastAsia="en-US" w:bidi="ar-SA"/>
        </w:rPr>
      </w:pPr>
      <w:r>
        <w:pict>
          <v:shape id="_x0000_i12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1" w:history="1">
        <w:r>
          <w:rPr>
            <w:rFonts w:ascii="arial" w:eastAsia="arial" w:hAnsi="arial" w:cs="arial"/>
            <w:b/>
            <w:bCs/>
            <w:i/>
            <w:color w:val="0077CC"/>
            <w:kern w:val="32"/>
            <w:sz w:val="28"/>
            <w:szCs w:val="32"/>
            <w:u w:val="single"/>
            <w:shd w:val="clear" w:color="auto" w:fill="FFFFFF"/>
            <w:lang w:val="en-US" w:eastAsia="en-US" w:bidi="ar-SA"/>
          </w:rPr>
          <w:t>Who Opposes Defunding the N.Y.P.D.? These Black Lawmakers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10, 2020 Monday 09:29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NYREGION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Jeffery C. Mays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Several Black City Council members have lashed out at progressives, comparing calls to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“colonization” and “political gentrification.”</w:t>
      </w:r>
    </w:p>
    <w:p>
      <w:pPr>
        <w:keepNext/>
        <w:spacing w:before="240" w:after="0" w:line="340" w:lineRule="atLeast"/>
        <w:ind w:left="0" w:right="0" w:firstLine="0"/>
        <w:jc w:val="left"/>
        <w:rPr>
          <w:lang w:val="en-US" w:eastAsia="en-US" w:bidi="ar-SA"/>
        </w:rPr>
      </w:pPr>
      <w:bookmarkStart w:id="130" w:name="Body_63"/>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245" style="position:absolute;z-index:251814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Several Black City Council members have lashed out at progressives, comparing calls to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“colonization” and “political gentrification.”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New York City on the cusp of cutting $1 billion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 city councilwoman, Vanessa L. Gibson, told her colleagues that enough was enough.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acknowledged that some Council members, spurred by the movement to </w:t>
      </w:r>
      <w:hyperlink r:id="rId732" w:history="1">
        <w:r>
          <w:rPr>
            <w:rFonts w:ascii="arial" w:eastAsia="arial" w:hAnsi="arial" w:cs="arial"/>
            <w:i/>
            <w:color w:val="0077CC"/>
            <w:sz w:val="20"/>
            <w:u w:val="single"/>
            <w:shd w:val="clear" w:color="auto" w:fill="FFFFFF"/>
            <w:lang w:val="en-US" w:eastAsia="en-US" w:bidi="ar-SA"/>
          </w:rPr>
          <w:t xml:space="preserve">defund the </w:t>
        </w:r>
      </w:hyperlink>
      <w:hyperlink r:id="rId732"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were seeking to slash even more from the department’s budget. But she pointed out that her constituents did not agree.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“want to see cops in the community,” Ms. Gibson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don’t want to see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They don’t want to see cops putting their knees in our necks,” she said. “But they want to be safe as they go to the store.”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Gibson is not a conservative politician speaking on behalf of an affluent district. She is a liberal Black Democrat who represents the West Bronx, and her stance reflects a growing ideological rift over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one of the country’s liberal bastions.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a clash across racial, ideological and generational lines that is dividing Black and Latino council members in New York City. The discord illustrates how complicated the nation’s struggle with its legacy of racial oppression and discriminatory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has become after the killing of George Floyd and the coronavirus crisis magnified longstanding and widespread racial disparities.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debate helps explain why the movement in the Council to carry out major cuts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not succeeded.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Laurie Cumbo, a Black councilwoman from Brooklyn who is majority leader, compared calls to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“colonization” pushed by white progressives. Robert Cornegy Jr., a Black councilman also from Brooklyn, called the movement “political gentrification.”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divide has widened in big cities across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including </w:t>
      </w:r>
      <w:hyperlink r:id="rId732" w:history="1">
        <w:r>
          <w:rPr>
            <w:rFonts w:ascii="arial" w:eastAsia="arial" w:hAnsi="arial" w:cs="arial"/>
            <w:i/>
            <w:color w:val="0077CC"/>
            <w:sz w:val="20"/>
            <w:u w:val="single"/>
            <w:shd w:val="clear" w:color="auto" w:fill="FFFFFF"/>
            <w:lang w:val="en-US" w:eastAsia="en-US" w:bidi="ar-SA"/>
          </w:rPr>
          <w:t xml:space="preserve">in Minneapolis after Mr. Floyd was killed at the hands of the </w:t>
        </w:r>
      </w:hyperlink>
      <w:hyperlink r:id="rId732"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Mayor Ras Baraka of Newark, N.J., called defunding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 </w:t>
      </w:r>
      <w:hyperlink r:id="rId732" w:history="1">
        <w:r>
          <w:rPr>
            <w:rFonts w:ascii="arial" w:eastAsia="arial" w:hAnsi="arial" w:cs="arial"/>
            <w:i/>
            <w:color w:val="0077CC"/>
            <w:sz w:val="20"/>
            <w:u w:val="single"/>
            <w:shd w:val="clear" w:color="auto" w:fill="FFFFFF"/>
            <w:lang w:val="en-US" w:eastAsia="en-US" w:bidi="ar-SA"/>
          </w:rPr>
          <w:t>“bourgeois liberal”</w:t>
        </w:r>
      </w:hyperlink>
      <w:r>
        <w:rPr>
          <w:rFonts w:ascii="arial" w:eastAsia="arial" w:hAnsi="arial" w:cs="arial"/>
          <w:color w:val="000000"/>
          <w:sz w:val="20"/>
          <w:lang w:val="en-US" w:eastAsia="en-US" w:bidi="ar-SA"/>
        </w:rPr>
        <w:t xml:space="preserve"> solution for addressing systemic racism.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heart of the dispute in New York City is the impact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neighborhoods that have </w:t>
      </w:r>
      <w:hyperlink r:id="rId732" w:history="1">
        <w:r>
          <w:rPr>
            <w:rFonts w:ascii="arial" w:eastAsia="arial" w:hAnsi="arial" w:cs="arial"/>
            <w:i/>
            <w:color w:val="0077CC"/>
            <w:sz w:val="20"/>
            <w:u w:val="single"/>
            <w:shd w:val="clear" w:color="auto" w:fill="FFFFFF"/>
            <w:lang w:val="en-US" w:eastAsia="en-US" w:bidi="ar-SA"/>
          </w:rPr>
          <w:t xml:space="preserve">higher rates of discriminatory </w:t>
        </w:r>
      </w:hyperlink>
      <w:hyperlink r:id="rId732" w:history="1">
        <w:r>
          <w:rPr>
            <w:rFonts w:ascii="arial" w:eastAsia="arial" w:hAnsi="arial" w:cs="arial"/>
            <w:b/>
            <w:i/>
            <w:color w:val="0077CC"/>
            <w:sz w:val="20"/>
            <w:u w:val="single"/>
            <w:shd w:val="clear" w:color="auto" w:fill="FFFFFF"/>
            <w:lang w:val="en-US" w:eastAsia="en-US" w:bidi="ar-SA"/>
          </w:rPr>
          <w:t>policing</w:t>
        </w:r>
      </w:hyperlink>
      <w:r>
        <w:rPr>
          <w:rFonts w:ascii="arial" w:eastAsia="arial" w:hAnsi="arial" w:cs="arial"/>
          <w:color w:val="000000"/>
          <w:sz w:val="20"/>
          <w:lang w:val="en-US" w:eastAsia="en-US" w:bidi="ar-SA"/>
        </w:rPr>
        <w:t xml:space="preserve">. The issue came into focus in the weeks leading to the July 1 deadline to pass the city’s budget, as Council leaders </w:t>
      </w:r>
      <w:hyperlink r:id="rId732" w:history="1">
        <w:r>
          <w:rPr>
            <w:rFonts w:ascii="arial" w:eastAsia="arial" w:hAnsi="arial" w:cs="arial"/>
            <w:i/>
            <w:color w:val="0077CC"/>
            <w:sz w:val="20"/>
            <w:u w:val="single"/>
            <w:shd w:val="clear" w:color="auto" w:fill="FFFFFF"/>
            <w:lang w:val="en-US" w:eastAsia="en-US" w:bidi="ar-SA"/>
          </w:rPr>
          <w:t xml:space="preserve">pledged to cut </w:t>
        </w:r>
      </w:hyperlink>
      <w:hyperlink r:id="rId732" w:history="1">
        <w:r>
          <w:rPr>
            <w:rFonts w:ascii="arial" w:eastAsia="arial" w:hAnsi="arial" w:cs="arial"/>
            <w:b/>
            <w:i/>
            <w:color w:val="0077CC"/>
            <w:sz w:val="20"/>
            <w:u w:val="single"/>
            <w:shd w:val="clear" w:color="auto" w:fill="FFFFFF"/>
            <w:lang w:val="en-US" w:eastAsia="en-US" w:bidi="ar-SA"/>
          </w:rPr>
          <w:t>police</w:t>
        </w:r>
      </w:hyperlink>
      <w:hyperlink r:id="rId732" w:history="1">
        <w:r>
          <w:rPr>
            <w:rFonts w:ascii="arial" w:eastAsia="arial" w:hAnsi="arial" w:cs="arial"/>
            <w:i/>
            <w:color w:val="0077CC"/>
            <w:sz w:val="20"/>
            <w:u w:val="single"/>
            <w:shd w:val="clear" w:color="auto" w:fill="FFFFFF"/>
            <w:lang w:val="en-US" w:eastAsia="en-US" w:bidi="ar-SA"/>
          </w:rPr>
          <w:t xml:space="preserve"> funding</w:t>
        </w:r>
      </w:hyperlink>
      <w:r>
        <w:rPr>
          <w:rFonts w:ascii="arial" w:eastAsia="arial" w:hAnsi="arial" w:cs="arial"/>
          <w:color w:val="000000"/>
          <w:sz w:val="20"/>
          <w:lang w:val="en-US" w:eastAsia="en-US" w:bidi="ar-SA"/>
        </w:rPr>
        <w:t xml:space="preserve"> by $1 billion in response to the </w:t>
      </w:r>
      <w:hyperlink r:id="rId732" w:history="1">
        <w:r>
          <w:rPr>
            <w:rFonts w:ascii="arial" w:eastAsia="arial" w:hAnsi="arial" w:cs="arial"/>
            <w:i/>
            <w:color w:val="0077CC"/>
            <w:sz w:val="20"/>
            <w:u w:val="single"/>
            <w:shd w:val="clear" w:color="auto" w:fill="FFFFFF"/>
            <w:lang w:val="en-US" w:eastAsia="en-US" w:bidi="ar-SA"/>
          </w:rPr>
          <w:t>wave of protests</w:t>
        </w:r>
      </w:hyperlink>
      <w:r>
        <w:rPr>
          <w:rFonts w:ascii="arial" w:eastAsia="arial" w:hAnsi="arial" w:cs="arial"/>
          <w:color w:val="000000"/>
          <w:sz w:val="20"/>
          <w:lang w:val="en-US" w:eastAsia="en-US" w:bidi="ar-SA"/>
        </w:rPr>
        <w:t xml:space="preserve"> after Mr. Floyd’s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a fissure opened when it became clear during negotiations that passing a budget with the $1 billion in cuts meant reducing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on the streets and eliminating school safety agents.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the debate, Black and Latino council members representing both poor and middle-class communities of color, including Brownsville, Brooklyn, and Jamaica, Queens, wanted to take a measured approach to cutting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 White progressives, allied with some Latino council members from gentrifying and racially mixed neighborhoods and two Black council members, called for more aggressive reductions and reforms.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Gibson was among a handful of Black and Latino council members who said cutting the size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would exacerbate conditions in neighborhoods already struggling with a rise in shootings and homicides, and with the </w:t>
      </w:r>
      <w:hyperlink r:id="rId732" w:history="1">
        <w:r>
          <w:rPr>
            <w:rFonts w:ascii="arial" w:eastAsia="arial" w:hAnsi="arial" w:cs="arial"/>
            <w:i/>
            <w:color w:val="0077CC"/>
            <w:sz w:val="20"/>
            <w:u w:val="single"/>
            <w:shd w:val="clear" w:color="auto" w:fill="FFFFFF"/>
            <w:lang w:val="en-US" w:eastAsia="en-US" w:bidi="ar-SA"/>
          </w:rPr>
          <w:t>health and economic disparities</w:t>
        </w:r>
      </w:hyperlink>
      <w:r>
        <w:rPr>
          <w:rFonts w:ascii="arial" w:eastAsia="arial" w:hAnsi="arial" w:cs="arial"/>
          <w:color w:val="000000"/>
          <w:sz w:val="20"/>
          <w:lang w:val="en-US" w:eastAsia="en-US" w:bidi="ar-SA"/>
        </w:rPr>
        <w:t xml:space="preserve"> that were intensified by the coronavirus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Yet several progressive Black and Latino council members, like Antonio Reynoso of Brooklyn, who represents Williamsburg and Bushwick, were willing to reduce the number of law enforcement personnel and funnel the savings into other programs, such as mental health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wrongly been told our whole lives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us safe,” Mr. Reynoso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and other progressive council members said that even during a pandemic,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enforcement of social-distancing rules </w:t>
      </w:r>
      <w:hyperlink r:id="rId732" w:history="1">
        <w:r>
          <w:rPr>
            <w:rFonts w:ascii="arial" w:eastAsia="arial" w:hAnsi="arial" w:cs="arial"/>
            <w:i/>
            <w:color w:val="0077CC"/>
            <w:sz w:val="20"/>
            <w:u w:val="single"/>
            <w:shd w:val="clear" w:color="auto" w:fill="FFFFFF"/>
            <w:lang w:val="en-US" w:eastAsia="en-US" w:bidi="ar-SA"/>
          </w:rPr>
          <w:t>showed racial disparities</w:t>
        </w:r>
      </w:hyperlink>
      <w:r>
        <w:rPr>
          <w:rFonts w:ascii="arial" w:eastAsia="arial" w:hAnsi="arial" w:cs="arial"/>
          <w:color w:val="000000"/>
          <w:sz w:val="20"/>
          <w:lang w:val="en-US" w:eastAsia="en-US" w:bidi="ar-SA"/>
        </w:rPr>
        <w:t>. Bringing more alternative resources to poorer communities, they said, was the best way to increase safety.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Cutting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budget also made sense in the context of an economic crisis, said Councilman Carlos Menchaca, who represents Sunset Park and other areas of Brooklyn. It could have enabled the Council to </w:t>
      </w:r>
      <w:hyperlink r:id="rId732" w:history="1">
        <w:r>
          <w:rPr>
            <w:rFonts w:ascii="arial" w:eastAsia="arial" w:hAnsi="arial" w:cs="arial"/>
            <w:i/>
            <w:color w:val="0077CC"/>
            <w:sz w:val="20"/>
            <w:u w:val="single"/>
            <w:shd w:val="clear" w:color="auto" w:fill="FFFFFF"/>
            <w:lang w:val="en-US" w:eastAsia="en-US" w:bidi="ar-SA"/>
          </w:rPr>
          <w:t>save other services that Mayor Bill de Blasio suspended</w:t>
        </w:r>
      </w:hyperlink>
      <w:r>
        <w:rPr>
          <w:rFonts w:ascii="arial" w:eastAsia="arial" w:hAnsi="arial" w:cs="arial"/>
          <w:color w:val="000000"/>
          <w:sz w:val="20"/>
          <w:lang w:val="en-US" w:eastAsia="en-US" w:bidi="ar-SA"/>
        </w:rPr>
        <w:t xml:space="preserve"> or reduced,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can’t just say, imagine if half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was gone,” Mr. Menchaca said. “You have to think about the things you get because of that.”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Figuring out how to handle violence is one of the most complicated parts of </w:t>
      </w:r>
      <w:hyperlink r:id="rId732" w:history="1">
        <w:r>
          <w:rPr>
            <w:rFonts w:ascii="arial" w:eastAsia="arial" w:hAnsi="arial" w:cs="arial"/>
            <w:i/>
            <w:color w:val="0077CC"/>
            <w:sz w:val="20"/>
            <w:u w:val="single"/>
            <w:shd w:val="clear" w:color="auto" w:fill="FFFFFF"/>
            <w:lang w:val="en-US" w:eastAsia="en-US" w:bidi="ar-SA"/>
          </w:rPr>
          <w:t xml:space="preserve">the effort to defund the </w:t>
        </w:r>
      </w:hyperlink>
      <w:hyperlink r:id="rId732"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Overall, serious crime in New York City has not jumped this year, but murders and shootings have: The city is on pace to to surpass 800 shootings for the first time in three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have been 793 shootings as of Aug. 2, compared with 450 over the same period last year. The shootings have fueled a 31 percent increase in homicides: As of Aug. 2, 237 people had been killed, compared with 181 people by the same time in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Center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Equity, a think tank at Yale University, released </w:t>
      </w:r>
      <w:hyperlink r:id="rId732" w:history="1">
        <w:r>
          <w:rPr>
            <w:rFonts w:ascii="arial" w:eastAsia="arial" w:hAnsi="arial" w:cs="arial"/>
            <w:i/>
            <w:color w:val="0077CC"/>
            <w:sz w:val="20"/>
            <w:u w:val="single"/>
            <w:shd w:val="clear" w:color="auto" w:fill="FFFFFF"/>
            <w:lang w:val="en-US" w:eastAsia="en-US" w:bidi="ar-SA"/>
          </w:rPr>
          <w:t>a road map last month to rethink how to allocate money for public safety</w:t>
        </w:r>
      </w:hyperlink>
      <w:r>
        <w:rPr>
          <w:rFonts w:ascii="arial" w:eastAsia="arial" w:hAnsi="arial" w:cs="arial"/>
          <w:color w:val="000000"/>
          <w:sz w:val="20"/>
          <w:lang w:val="en-US" w:eastAsia="en-US" w:bidi="ar-SA"/>
        </w:rPr>
        <w:t>. It suggested that law enforcement agencies focus on chronic offenders, and that a deluge of non-</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resources be sent to areas with high crime rates and high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interactions.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have to care about the violence of poverty and the violence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which usually coincide,” said Phillip Atiba Goff, a founder and chief executive of the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a 32-to-17 vote, the Council, with Mr. de Blasio’s support, eventually passed an $88.2 billion budget that included the reduction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funding. But the $1 billion cut was </w:t>
      </w:r>
      <w:hyperlink r:id="rId732" w:history="1">
        <w:r>
          <w:rPr>
            <w:rFonts w:ascii="arial" w:eastAsia="arial" w:hAnsi="arial" w:cs="arial"/>
            <w:i/>
            <w:color w:val="0077CC"/>
            <w:sz w:val="20"/>
            <w:u w:val="single"/>
            <w:shd w:val="clear" w:color="auto" w:fill="FFFFFF"/>
            <w:lang w:val="en-US" w:eastAsia="en-US" w:bidi="ar-SA"/>
          </w:rPr>
          <w:t>mostly cosmetic</w:t>
        </w:r>
      </w:hyperlink>
      <w:r>
        <w:rPr>
          <w:rFonts w:ascii="arial" w:eastAsia="arial" w:hAnsi="arial" w:cs="arial"/>
          <w:color w:val="000000"/>
          <w:sz w:val="20"/>
          <w:lang w:val="en-US" w:eastAsia="en-US" w:bidi="ar-SA"/>
        </w:rPr>
        <w:t xml:space="preserve">, moving responsibilities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to other agencies. The size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will barely change. Nearly all the no votes were cast by white conservatives opposed to any reductions or white and Latino council members who wanted deeper cuts.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Corey Johnson, the Council speaker, said he would have preferred to cut more, but wanted to defer to his Black and Latino colleagues who raised concerns about the safety of their neighborhoods.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Gibson said she had seen the impact of what she described as overpolicing in her district in the West Bronx, adding that she knew how interactions between officers and young Black men have influenced how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viewed.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said she supported the Black Lives Matter movement and, as a councilwoman, had sponsored legislation to force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to </w:t>
      </w:r>
      <w:hyperlink r:id="rId732" w:history="1">
        <w:r>
          <w:rPr>
            <w:rFonts w:ascii="arial" w:eastAsia="arial" w:hAnsi="arial" w:cs="arial"/>
            <w:i/>
            <w:color w:val="0077CC"/>
            <w:sz w:val="20"/>
            <w:u w:val="single"/>
            <w:shd w:val="clear" w:color="auto" w:fill="FFFFFF"/>
            <w:lang w:val="en-US" w:eastAsia="en-US" w:bidi="ar-SA"/>
          </w:rPr>
          <w:t>disclose how it uses surveillance technology.</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her district has also experienced an uptick in violent crime, like the fatal shooting of </w:t>
      </w:r>
      <w:hyperlink r:id="rId732" w:history="1">
        <w:r>
          <w:rPr>
            <w:rFonts w:ascii="arial" w:eastAsia="arial" w:hAnsi="arial" w:cs="arial"/>
            <w:i/>
            <w:color w:val="0077CC"/>
            <w:sz w:val="20"/>
            <w:u w:val="single"/>
            <w:shd w:val="clear" w:color="auto" w:fill="FFFFFF"/>
            <w:lang w:val="en-US" w:eastAsia="en-US" w:bidi="ar-SA"/>
          </w:rPr>
          <w:t>Brandon Hendricks</w:t>
        </w:r>
      </w:hyperlink>
      <w:r>
        <w:rPr>
          <w:rFonts w:ascii="arial" w:eastAsia="arial" w:hAnsi="arial" w:cs="arial"/>
          <w:color w:val="000000"/>
          <w:sz w:val="20"/>
          <w:lang w:val="en-US" w:eastAsia="en-US" w:bidi="ar-SA"/>
        </w:rPr>
        <w:t xml:space="preserve">, a 17-year-old basketball star expected to attend St. John’s University. A week later, on July 5, </w:t>
      </w:r>
      <w:hyperlink r:id="rId732" w:history="1">
        <w:r>
          <w:rPr>
            <w:rFonts w:ascii="arial" w:eastAsia="arial" w:hAnsi="arial" w:cs="arial"/>
            <w:i/>
            <w:color w:val="0077CC"/>
            <w:sz w:val="20"/>
            <w:u w:val="single"/>
            <w:shd w:val="clear" w:color="auto" w:fill="FFFFFF"/>
            <w:lang w:val="en-US" w:eastAsia="en-US" w:bidi="ar-SA"/>
          </w:rPr>
          <w:t>Anthony Robinson</w:t>
        </w:r>
      </w:hyperlink>
      <w:r>
        <w:rPr>
          <w:rFonts w:ascii="arial" w:eastAsia="arial" w:hAnsi="arial" w:cs="arial"/>
          <w:color w:val="000000"/>
          <w:sz w:val="20"/>
          <w:lang w:val="en-US" w:eastAsia="en-US" w:bidi="ar-SA"/>
        </w:rPr>
        <w:t xml:space="preserve"> was fatally shot while crossing the street with his 6-year-old daughter.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hate to say that’s our everyday reality, but it is,” Ms. Gibson said. “Many residents equate public safety with more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If I go to them and tell them there would be less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they would not be happy.”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Alicka Ampry-Samuel, a Black councilwoman from Brooklyn, said that defunding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any more than what the Council authorized “would be detrimental to my community” in Brownsville, which has one of the </w:t>
      </w:r>
      <w:hyperlink r:id="rId732" w:history="1">
        <w:r>
          <w:rPr>
            <w:rFonts w:ascii="arial" w:eastAsia="arial" w:hAnsi="arial" w:cs="arial"/>
            <w:i/>
            <w:color w:val="0077CC"/>
            <w:sz w:val="20"/>
            <w:u w:val="single"/>
            <w:shd w:val="clear" w:color="auto" w:fill="FFFFFF"/>
            <w:lang w:val="en-US" w:eastAsia="en-US" w:bidi="ar-SA"/>
          </w:rPr>
          <w:t>highest poverty rates</w:t>
        </w:r>
      </w:hyperlink>
      <w:r>
        <w:rPr>
          <w:rFonts w:ascii="arial" w:eastAsia="arial" w:hAnsi="arial" w:cs="arial"/>
          <w:color w:val="000000"/>
          <w:sz w:val="20"/>
          <w:lang w:val="en-US" w:eastAsia="en-US" w:bidi="ar-SA"/>
        </w:rPr>
        <w:t xml:space="preserve">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a recent afternoon, Ms. Ampry-Samuel organized a conversation with four women at a food pantry. As the discussion turned to safety, all of them expressed concerns about the violence in their community, but also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block is so hot,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there almost every night,” said Zarahiah Richey, a resident of the Marcus Garvey Apartments, a low-rise, low-income complex.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rift between those who want to slash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 versus those who want to take a more cautious approach has grown in cities around the country, but seems pronounced in New York.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council members accused Mr. Reynoso and others on his side of “being the product of gentrified” communities and being a part of a “white-led movement” to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real message is we are not going to compromise the safety of our communites. There are a number of ways to achieve reform,” said I. Daneek Miller, co-chairman of the Council’s Black, Latino and Asian Caucus.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Councilman Brad Lander, a white progressive from Brooklyn who voted no on the budget because he favored more cuts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his views had been shaped by listening to people who have most directly experienced discriminatory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the responsibility of white people, progressive or not, to push yourself to listen carefully to Black voices,” said Mr. Lander.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Still, Mr. Lander said he respected the views of his Black and Latino colleagues who were concerned that cutting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 budget would hurt their community.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a week after the Council’s vote, Councilwoman Diana Ayala, who represents East Harlem and the South Bronx, reflected on the movement to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said that she had received thousands of emails in favor of it, but that most came from people who lived outside her district or in another state. She also said she had heard from about 60 callers from East Harlem who had voiced their support, and “half were white or new to the community.”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Speaking at a memorial for Kenneth Brown, 35, who was </w:t>
      </w:r>
      <w:hyperlink r:id="rId732" w:history="1">
        <w:r>
          <w:rPr>
            <w:rFonts w:ascii="arial" w:eastAsia="arial" w:hAnsi="arial" w:cs="arial"/>
            <w:i/>
            <w:color w:val="0077CC"/>
            <w:sz w:val="20"/>
            <w:u w:val="single"/>
            <w:shd w:val="clear" w:color="auto" w:fill="FFFFFF"/>
            <w:lang w:val="en-US" w:eastAsia="en-US" w:bidi="ar-SA"/>
          </w:rPr>
          <w:t>shot and killed across from the Wagner Houses</w:t>
        </w:r>
      </w:hyperlink>
      <w:r>
        <w:rPr>
          <w:rFonts w:ascii="arial" w:eastAsia="arial" w:hAnsi="arial" w:cs="arial"/>
          <w:color w:val="000000"/>
          <w:sz w:val="20"/>
          <w:lang w:val="en-US" w:eastAsia="en-US" w:bidi="ar-SA"/>
        </w:rPr>
        <w:t>, a public housing complex in East Harlem last month, Ms. Ayala recalled how her own son had been in the crossfire of a shooting.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communities like mine,” Ms. Ayala said, “we are not safe yet.”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Jumaane Williams, the city’s public advocate who is a leading voice among Black leaders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said the budget debate was a missed opportunity to “redefine what public safety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kept saying, whether you say defund, divest or reinvest, to me it meant the same thing: We can’t keep funding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solely and not fund other things that contribute so wholeheartedly to public safety,” Mr. Williams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Ashley Southall contributed reporting.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Laurie Cumbo, City Council majority leader, marching against violence in Brooklyn. She compares calls to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“colonization” pushed by white progressives. (PHOTOGRAPH BY GABRIELE HOLTERMANN/SIPA, VIA ASSOCIATED PRESS) (A16)</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6" style="position:absolute;z-index:251815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3"/>
          <w:headerReference w:type="default" r:id="rId734"/>
          <w:footerReference w:type="even" r:id="rId735"/>
          <w:footerReference w:type="default" r:id="rId736"/>
          <w:headerReference w:type="first" r:id="rId737"/>
          <w:footerReference w:type="first" r:id="rId738"/>
          <w:type w:val="nextPage"/>
          <w:pgSz w:w="12240" w:h="15840"/>
          <w:pgMar w:top="840" w:right="1000" w:bottom="840" w:left="1000" w:header="400" w:footer="400"/>
          <w:pgNumType w:fmt="decimal"/>
          <w:cols w:space="720"/>
          <w:titlePg/>
        </w:sectPr>
      </w:pPr>
    </w:p>
    <w:p>
      <w:pPr>
        <w:rPr>
          <w:lang w:val="en-US" w:eastAsia="en-US" w:bidi="ar-SA"/>
        </w:rPr>
      </w:pPr>
      <w:bookmarkStart w:id="131" w:name="Bookmark_66"/>
      <w:bookmarkEnd w:id="131"/>
    </w:p>
    <w:p>
      <w:pPr>
        <w:rPr>
          <w:lang w:val="en-US" w:eastAsia="en-US" w:bidi="ar-SA"/>
        </w:rPr>
      </w:pPr>
      <w:r>
        <w:pict>
          <v:shape id="_x0000_i12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9" w:history="1">
        <w:r>
          <w:rPr>
            <w:rFonts w:ascii="arial" w:eastAsia="arial" w:hAnsi="arial" w:cs="arial"/>
            <w:b/>
            <w:bCs/>
            <w:i/>
            <w:color w:val="0077CC"/>
            <w:kern w:val="32"/>
            <w:sz w:val="28"/>
            <w:szCs w:val="32"/>
            <w:u w:val="single"/>
            <w:shd w:val="clear" w:color="auto" w:fill="FFFFFF"/>
            <w:lang w:val="en-US" w:eastAsia="en-US" w:bidi="ar-SA"/>
          </w:rPr>
          <w:t>Still Guilty of Driving While Black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10, 2020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Editorial Desk; Pg. 23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Neil Gross</w:t>
      </w:r>
    </w:p>
    <w:p>
      <w:pPr>
        <w:keepNext/>
        <w:spacing w:before="240" w:after="0" w:line="340" w:lineRule="atLeast"/>
        <w:ind w:left="0" w:right="0" w:firstLine="0"/>
        <w:jc w:val="left"/>
        <w:rPr>
          <w:lang w:val="en-US" w:eastAsia="en-US" w:bidi="ar-SA"/>
        </w:rPr>
      </w:pPr>
      <w:bookmarkStart w:id="132" w:name="Body_64"/>
      <w:bookmarkEnd w:id="132"/>
      <w:r>
        <w:rPr>
          <w:rFonts w:ascii="arial" w:eastAsia="arial" w:hAnsi="arial" w:cs="arial"/>
          <w:b/>
          <w:color w:val="000000"/>
          <w:sz w:val="28"/>
          <w:lang w:val="en-US" w:eastAsia="en-US" w:bidi="ar-SA"/>
        </w:rPr>
        <w:t>Body</w:t>
      </w:r>
    </w:p>
    <w:p>
      <w:pPr>
        <w:spacing w:line="60" w:lineRule="exact"/>
        <w:rPr>
          <w:lang w:val="en-US" w:eastAsia="en-US" w:bidi="ar-SA"/>
        </w:rPr>
      </w:pPr>
      <w:r>
        <w:pict>
          <v:line id="_x0000_s1248" style="position:absolute;z-index:251816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to end the racial disparity in vehicle stops.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his speech last week in Pittsburgh, Joe Biden pushed back against Donald Trump's mischaracterization of him as soft on crime and beholden to progressives intent on defunding or abolishing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He pledged to work with mayors and governors to tamp down violence. He also vowed to make progress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invoking the names of Breonna Taylor, George Floyd and Jacob Blake, and the cause of racial justice for which they have come to stand.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Biden's remarks were powerful. So far, however, he has not been very specific about his plans for reforming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beyond calling for federal oversight of troubled departments, stricter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standards and more money for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While this no doubt reflects a political calculus that it is better to emphasize character than policy details, it also speaks to a sense of uncertainty in Democratic circles: How can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 meaningfully reformed?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There's a substantial body of social science research that provides answers. Consider, as an example, research on how to reduce racial disparities in vehicle stops.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pull over more than 19 million vehicles annually, making vehicle stops the No. 1 reason for contact between citizens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Studies carried out over many years show that Black drivers are stopped disproportionately, a gap that cannot be accounted for by factors like differential driving behavior or greater poverty, which might translate into more cars on the road with equipment violations. Research also suggests that when Black drivers are pulled over, they tend to be treated less respectfully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are given less leniency.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latest study to document these patterns comes from the computer scientist Emma Pierson and her colleagues at the Stanford Open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Project, who analyzed data on vehicle stops from 21 state patrol agencies and 35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from 2011 to 2018. The researchers found that Black drivers were stopped about 43 percent more often than their white counterparts, relative to their share of the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assess the role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bias, the Stanford team compared stops that took place during daylight hours -- when, at least in principle, it would be easier for officers to observe a driver's skin color -- to those that occurred at night. Stops of Black people were higher during the day. The study also found that Black and Latino drivers had their cars searched twice as often as white drivers, though Black and white drivers were about equally likely to be found with drugs or guns in their possession, and Latino drivers were less 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Frequent, intrusive vehicle stops aren't just an inconvenience. Beyond being a source of legal and even physical peril, and something that can get in the way of economic opportunity (since many jobs require travel by car), such stops, according to other studies, are a potent reminder to Black Americans of all the ways in which the full rights of citizenship remain denied to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variety of ''bias processes'' influence the disproportional stops of Black drivers, according to research by the sociologist Patricia Warren and her colleagues. These include explicit racial profiling, implicit associations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may hold between blackness and criminality,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deployment patterns in minority neighborhoods. But biases can be curbed through institutional redesign.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thing that would make a big difference would be to end ''pretextual'' traffic stops. These are stops where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harbors some vague suspicion that a driver may be involved in criminal activity -- a suspicion so vague that it wouldn't hold up in court. The officer makes the stop anyway, using as a pretext that the driver has violated a minor rule of the road. In 1996, the U.S. Supreme Court ruled this practice constitutional.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now routinely make pretextual stops of minority (as well as other) drivers.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state of Washington, however, pretextual stops were banned in 1999 when the state Supreme Court ruled that such stops violated Washington's constitution -- before changing its mind in a 2012 case, State v. Arreola. This gave the legal scholar Stephen Rushin and the economist Griffin Edwards an opening. They compared stops made by the Washington State Patrol in the period when pretextual stops were disallowed to those made after the Arreola decision. Sure enough, racial disparities rose significantly when troopers were given the legal authority to stop drivers on pretext. Vague suspicions turn out to be a prime outlet for bias.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state legislatures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nationwide were to prohibit pretextual vehicle stops, with the prohibition taken seriously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training, organizational culture and disciplinary procedures,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would be blocked from acting on some of their worst instincts. Banning pretextual stops would free officers to focus their attention on serious traffic safety violations or on stops based on more than a hunch of criminality -- a better use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resources. Since random pretextual stops rarely turn up evidence of serious crime, the effect on crime rates would most likely be minimal, just as the end of ''stop and frisk'' in New York City did not increase crime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second strategy would be to require written consent when an officer asks permission to search a driver's car. (If the officer has probable cause, no consent is needed.) Starting in 2012, three cities in North Carolina -- Fayetteville, and later Durham and Chapel Hill -- instituted policies, with varying degrees of commitment, requiring written rather than verbal consent. Three political scientists -- Frank Baumgartner, Derek Epp and Kelsey Shoub -- examined what happened as a result: The number of cars searched following a traffic stop dropped precipitously.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reason is simple. Written consent forms explain to motorists what their rights are, giving some of them the courage to tell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 This changes the incentive structure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looking to stop cars as part of a fishing expedition for contraband.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themselves, written consent forms won't eliminate racial disparities in traffic stops.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 Austin, Texas, for example, has used these forms since 2012 and continues to stop Black drivers disproportionately. But by reducing the frequency of vehicle searches, consent forms make the experience of being stopped less onerous. It's one thing to be pulled over and ticketed, quite another to have your car rifled through.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third reform has even more potential.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these days are under considerable pressure to track racial disparities in their operations. Yet little is done with this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Research by the sociologist Emilio Castilla on how to achieve greater gender and racial equity in employee pay shows that if you want to move an organization away from biased practices, transparency and accountability are key. If everyone in a company knows how well each of its different units is faring on diversity and equity metrics, managers will be motivated to make sure that their own unit doesn't fall behind.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Though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unions might resist,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could leverage this same principle. On a monthly basis, they could generate statistics showing how officers on particular patrol shifts or in specific precincts are doing at stopping drivers proportional to their demographic representation in the community. Such statistics should be made available for everyone to see on a public-facing dashboard. Sergeants and other supervisors could then be evaluated by how well they manage the behavior of their officers to ensure equity.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These three changes -- banning pretextual stops, requiring written consent for searches and holding supervisors accountable for the inequitable behavior of their officers -- could bring greater justice to our roads. They represent the kind of sensible, research-based policy fixes to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that are long overdue.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Neil Gross is a professor of sociology at Colby College.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Times is committed to publishing a diversity of letters to the editor. We'd like to hear what you think about this or any of our articles. Here are some tips. And here's our email: </w:t>
      </w:r>
      <w:hyperlink r:id="rId141" w:history="1">
        <w:r>
          <w:rPr>
            <w:rFonts w:ascii="arial" w:eastAsia="arial" w:hAnsi="arial" w:cs="arial"/>
            <w:i/>
            <w:color w:val="0077CC"/>
            <w:sz w:val="20"/>
            <w:u w:val="single"/>
            <w:shd w:val="clear" w:color="auto" w:fill="FFFFFF"/>
            <w:lang w:val="en-US" w:eastAsia="en-US" w:bidi="ar-SA"/>
          </w:rPr>
          <w:t>letters@nytimes.com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Follow The New York Times Opinion section on Facebook, Twitter (@NYTopinion) and Instagram.</w:t>
      </w:r>
    </w:p>
    <w:p>
      <w:pPr>
        <w:keepNext w:val="0"/>
        <w:spacing w:before="240" w:after="0" w:line="260" w:lineRule="atLeast"/>
        <w:ind w:left="0" w:right="0" w:firstLine="0"/>
        <w:jc w:val="left"/>
        <w:rPr>
          <w:lang w:val="en-US" w:eastAsia="en-US" w:bidi="ar-SA"/>
        </w:rPr>
      </w:pPr>
      <w:r>
        <w:rPr>
          <w:lang w:val="en-US" w:eastAsia="en-US" w:bidi="ar-SA"/>
        </w:rPr>
        <w:br/>
      </w:r>
      <w:hyperlink r:id="rId740" w:history="1">
        <w:r>
          <w:rPr>
            <w:rFonts w:ascii="arial" w:eastAsia="arial" w:hAnsi="arial" w:cs="arial"/>
            <w:i/>
            <w:color w:val="0077CC"/>
            <w:sz w:val="20"/>
            <w:u w:val="single"/>
            <w:shd w:val="clear" w:color="auto" w:fill="FFFFFF"/>
            <w:lang w:val="en-US" w:eastAsia="en-US" w:bidi="ar-SA"/>
          </w:rPr>
          <w:t>https://www.nytimes.com/2020/09/08/opinion/</w:t>
        </w:r>
      </w:hyperlink>
      <w:hyperlink r:id="rId740" w:history="1">
        <w:r>
          <w:rPr>
            <w:rFonts w:ascii="arial" w:eastAsia="arial" w:hAnsi="arial" w:cs="arial"/>
            <w:b/>
            <w:i/>
            <w:color w:val="0077CC"/>
            <w:sz w:val="20"/>
            <w:u w:val="single"/>
            <w:shd w:val="clear" w:color="auto" w:fill="FFFFFF"/>
            <w:lang w:val="en-US" w:eastAsia="en-US" w:bidi="ar-SA"/>
          </w:rPr>
          <w:t>police</w:t>
        </w:r>
      </w:hyperlink>
      <w:hyperlink r:id="rId740" w:history="1">
        <w:r>
          <w:rPr>
            <w:rFonts w:ascii="arial" w:eastAsia="arial" w:hAnsi="arial" w:cs="arial"/>
            <w:i/>
            <w:color w:val="0077CC"/>
            <w:sz w:val="20"/>
            <w:u w:val="single"/>
            <w:shd w:val="clear" w:color="auto" w:fill="FFFFFF"/>
            <w:lang w:val="en-US" w:eastAsia="en-US" w:bidi="ar-SA"/>
          </w:rPr>
          <w:t>-reform-biden.html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49" style="position:absolute;z-index:25181798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(PHOTOGRAPH BY NOAH BERGER/ASSOCIATED PRESS)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1"/>
          <w:headerReference w:type="default" r:id="rId742"/>
          <w:footerReference w:type="even" r:id="rId743"/>
          <w:footerReference w:type="default" r:id="rId744"/>
          <w:headerReference w:type="first" r:id="rId745"/>
          <w:footerReference w:type="first" r:id="rId746"/>
          <w:type w:val="nextPage"/>
          <w:pgSz w:w="12240" w:h="15840"/>
          <w:pgMar w:top="840" w:right="1000" w:bottom="840" w:left="1000" w:header="400" w:footer="400"/>
          <w:pgNumType w:fmt="decimal"/>
          <w:cols w:space="720"/>
          <w:titlePg/>
        </w:sectPr>
      </w:pPr>
    </w:p>
    <w:p>
      <w:pPr>
        <w:rPr>
          <w:lang w:val="en-US" w:eastAsia="en-US" w:bidi="ar-SA"/>
        </w:rPr>
      </w:pPr>
      <w:bookmarkStart w:id="133" w:name="Bookmark_67"/>
      <w:bookmarkEnd w:id="133"/>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7" w:history="1">
        <w:r>
          <w:rPr>
            <w:rFonts w:ascii="arial" w:eastAsia="arial" w:hAnsi="arial" w:cs="arial"/>
            <w:b/>
            <w:bCs/>
            <w:i/>
            <w:color w:val="0077CC"/>
            <w:kern w:val="32"/>
            <w:sz w:val="28"/>
            <w:szCs w:val="32"/>
            <w:u w:val="single"/>
            <w:shd w:val="clear" w:color="auto" w:fill="FFFFFF"/>
            <w:lang w:val="en-US" w:eastAsia="en-US" w:bidi="ar-SA"/>
          </w:rPr>
          <w:t>STUDENTS IN SEOUL ARRESTED AFTER LEAVING U.S. OFFICE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27, 1985, Monday, Late City 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1985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1; Page 4, Column 1; Foreign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SUSAN CHIRA, Special to the New York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SEOUL, South Korea, May 26</w:t>
      </w:r>
    </w:p>
    <w:p>
      <w:pPr>
        <w:keepNext/>
        <w:spacing w:before="240" w:after="0" w:line="340" w:lineRule="atLeast"/>
        <w:ind w:left="0" w:right="0" w:firstLine="0"/>
        <w:jc w:val="left"/>
        <w:rPr>
          <w:lang w:val="en-US" w:eastAsia="en-US" w:bidi="ar-SA"/>
        </w:rPr>
      </w:pPr>
      <w:bookmarkStart w:id="134" w:name="Body_65"/>
      <w:bookmarkEnd w:id="134"/>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820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South Korean student demonstrators were taken into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today after leaving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Government building they had occupied for four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South Korean Government spokesman said late tonight that the students would be turned over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their respective universities and would be interrogated to determine whether they should be indicted. He said he did not know exactly where the students were or how many would be indicted.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end of the student occupation came at 12:04 P.M. when the steel door grate of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Information Service building rolled open. The students emerged with arms linked, carrying a handmade South Korean flag and chanting, ''Down with the military dictatorship of Chun Doo Hwan'' - the South Korea President.</w:t>
      </w:r>
    </w:p>
    <w:p>
      <w:pPr>
        <w:keepNext w:val="0"/>
        <w:spacing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South Korean student demonstrators are taken into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after leaving US Information Service building, Seoul, after four days of occupation; leave building without receiving US apology for what they viewed as American complicity in suppression of political uprising in Kwangju in May 1980, in which several hundred people were killed and thousands injured ; photo (M)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Seventy-eight students occupied the second-floor library of the four-story building shortly before noon on Thursday, vowing not to leave until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apologized for what they viewed as its complicity in the suppression of a political uprising in Kwangju in May 1980 in which several hundred people were killed and thousands were injured.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students believe that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must have authorized South Korean troops to move against students in Kwangju because the commander of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armed forces in South Korea is also the operational commander of some South Korean troops.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has denied any involvement.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No Guarantee of Investigation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students left without an apology, and without any guarantee of an investigation into the uprising. As the last of the students left the building, the door shut behind them. Security policemen and soldiers in riot masks pushed the students, many of whom resisted, into buses and drove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students appeared pale and weary. One woman began to cry as she stepped into the sunlight. Most students had refused to eat during the first three days of their protest, and some fell ill. Choi Tae Soo, a spokesman for the South Korean Government, said the students had been taken to a hospital, fed and given an opportunity to meet with their parents.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don't think the Government will tolerate this without taking any action,'' Mr. Choi said. ''The question is how many students will be turned over to the prosecutor.''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students' protest was a dramatic measure of the increasingly bold opposition to President Chun's Government. It climaxed a series of demonstrations marking the fifth anniversary last weekend of the Kwangju uprising.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Ambassador here, Richard L. Walker, said at an afternoon press conference: ''We are gratified that an atmosphere of dialogue and conciliation has prevailed in an incident which has been fraught with tension and has had potential for unhealthy results. As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Ambassador, I deplore the forceful occupation of our cultural center. We do not believe that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by student activists is an appropriate manner for the expression of their views.''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emerged without damage to relations between our two countries or to our unbending security commitment on the Korean peninsula,'' Mr. Walker added.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Tradition of Student Dissent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students' departure ended an embarrassing four days for the Government. The protesters surrendered the day before North Korean representatives were due to arrive for talks. A continued protest would have provided North Korea with potent political ammunition.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Mr. Chun's Government was embarrassed, it remains strong, according to a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official here. Student dissent has a long tradition in South Korea. A student demonstration sparked the overthrow of the Government of Syngman Rhee in 1960. But demonstrations have historically had little impact unless joined by outsiders, and that did not happen this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opposition leaders pressed the Government again to view the students' action as a call for political liberalization. They were careful, however, to emphasize that they did not approve of the students' occupation.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Korean Government must understand its failure to meet our people's aspirations for restoration of democracy and solving the Kwangju incident before blaming the students,'' said Kim Dae Jung. ''Without these two things, we cannot ever expect real political stability and peace in this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Kim Young Sam, another opposition leader, said the Chun Government had, for too long, used the specter of the North Korean threat as an excuse to continue dictatorial rule, and he called for revision of the Constitution to provide direct elections of the President. He said opposition politicians would continue to call for investigations into the Kwangju incident.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Nonviolence Is Praised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American negotiators met with the protesting students 15 times before persuading them to leave today, said Thomas P. H. Dunlop, political counselor at the embassy. Mr. Dunlop said the students' commitment to nonviolence had greatly aided progress. No one was harmed during the occupation, and the embassy staff could move freely throughout the rest of the building. ''At no time did we threaten them, and at no time did they threaten us,'' Mr. Dunlop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the Americans had made no promises to the students and that the students had never asked Americans to guarantee their safety.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Throughout the talks, Mr. Dunlop said, the Kwangju incident remained ''the bedrock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Walker strongly denied, however, that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bore any responsibility for the violence at Kwangju.</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3" style="position:absolute;z-index:25182105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of Richard Walker and Paul Cleveland (Reuters); photo of protestors being taken away (Agence Presse/France)</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4" style="position:absolute;z-index:251822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8"/>
          <w:headerReference w:type="default" r:id="rId749"/>
          <w:footerReference w:type="even" r:id="rId750"/>
          <w:footerReference w:type="default" r:id="rId751"/>
          <w:headerReference w:type="first" r:id="rId752"/>
          <w:footerReference w:type="first" r:id="rId753"/>
          <w:type w:val="nextPage"/>
          <w:pgSz w:w="12240" w:h="15840"/>
          <w:pgMar w:top="840" w:right="1000" w:bottom="840" w:left="1000" w:header="400" w:footer="400"/>
          <w:pgNumType w:fmt="decimal"/>
          <w:cols w:space="720"/>
          <w:titlePg/>
        </w:sectPr>
      </w:pPr>
    </w:p>
    <w:p>
      <w:pPr>
        <w:rPr>
          <w:lang w:val="en-US" w:eastAsia="en-US" w:bidi="ar-SA"/>
        </w:rPr>
      </w:pPr>
      <w:bookmarkStart w:id="135" w:name="Bookmark_68"/>
      <w:bookmarkEnd w:id="135"/>
    </w:p>
    <w:p>
      <w:pPr>
        <w:rPr>
          <w:lang w:val="en-US" w:eastAsia="en-US" w:bidi="ar-SA"/>
        </w:rPr>
      </w:pPr>
      <w:r>
        <w:pict>
          <v:shape id="_x0000_i12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4" w:history="1">
        <w:r>
          <w:rPr>
            <w:rFonts w:ascii="arial" w:eastAsia="arial" w:hAnsi="arial" w:cs="arial"/>
            <w:b/>
            <w:bCs/>
            <w:i/>
            <w:color w:val="0077CC"/>
            <w:kern w:val="32"/>
            <w:sz w:val="28"/>
            <w:szCs w:val="32"/>
            <w:u w:val="single"/>
            <w:shd w:val="clear" w:color="auto" w:fill="FFFFFF"/>
            <w:lang w:val="en-US" w:eastAsia="en-US" w:bidi="ar-SA"/>
          </w:rPr>
          <w:t>Israel Reports 3 Arabs Killed, and Starts New Ban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31, 1990, Wednesday,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Foreign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Section A; Page 15; Column 1; Foreign Desk; Column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SABRA CHARTRAND, Special to The New York Times</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SABRA CHARTRAND, Special to The New York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JERUSALEM, Oct. 30</w:t>
      </w:r>
    </w:p>
    <w:p>
      <w:pPr>
        <w:keepNext/>
        <w:spacing w:before="240" w:after="0" w:line="340" w:lineRule="atLeast"/>
        <w:ind w:left="0" w:right="0" w:firstLine="0"/>
        <w:jc w:val="left"/>
        <w:rPr>
          <w:lang w:val="en-US" w:eastAsia="en-US" w:bidi="ar-SA"/>
        </w:rPr>
      </w:pPr>
      <w:bookmarkStart w:id="136" w:name="Body_66"/>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256" style="position:absolute;z-index:251823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Palestinian was killed while planting a bomb near Tel Aviv this morning and two Arabs were shot and killed in the West Bank, just as the Government took new measures intended to curb violence by banning more Arabs from Israel.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Tel Aviv incident,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that an unidentified Palestinian was killed and that two others were wounded before dawn when a bomb they were setting in a vegetable market exploded.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three Arabs were employed at the market in the orthodox Jewish suburb of Bnei Brak, east of Tel Aviv,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Nablus, the army imposed a curfew on the city after an Arab youth reportedly stabbed the Jewish guard of an Israeli oil-delivery truck.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guard, who was slightly wounded, shot and killed the youth, who was identified as Haitham Jemle, 18 years 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same time, soldiers in Tulkarem shot and killed Ahmad Sruji, 18 years old, who was among a group of Palestinian youths throwing stones at troops.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in East Jerusalem, a Jewish policeman was stabbed and slightlywounded by an Arab attacker who fled,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week, a series of knifings across the country prompted the Government to seal the boundary between Israel and the occupied territories, banning 120,000 Palestinian workers.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Islamic Holy War Outlawed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morning, the military began putting into effect new regulations that will permanently bar any West Bank or Gaza Palestinian with a record of security offenses from entering Israel.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restriction bans Arabs who have taken part in activities related to the Palestinian uprising, crime, or terrorism, or who have been put under administrative detention.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Administrative detention is a six-month jail term without trial that was frequently used at the beginning of the uprising to swiftly imprison scores of people active in demonstrations.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1987, thousands of Palestinian-s have been sentanced to administrative detention.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them have been many Palestinian leaders, like Faisal al-Husseini, widely viewed as representing the Palestine Liberation Organization.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this week barred Mr. Husseini from travel abroad until January, saying he might "damage state security."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consulting with the army,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Shin Beth secret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Defense Ministry decided on Monday to issue green identity cards to Arabsfrom the occupied territories who have security records.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8,000 Palestinians with similar records already carry the green cards, which prohibit them from travel in Israel.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Arabs are subject to frequent random identity checks by Israeli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soldiers.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Unofficial estimates indicate that about 10,000 more Palestinians will receive green identity cards under the new regulations.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U.S. Reaction to Inquiry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Oct. 30 (Reuters) -- In its first reaction to an official Israeli inquiry into the killing of at least 17 Palestinians in Jerusalem on Oct. 8,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said today that it stillthought the Israelis had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State Department spokeswoman, Margaret D. Tutwiler, said, "Both the President and the Secretary have said that the use of live fire resulting in the deaths of many people appears to have been an excessive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Israeli Government is aware of our views opposing the use of excessive or lethal force in maintaining law and order,"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Israeli report, issued Friday, accused security forces of being ill-prepared for Arab protesters at Al Aqsa Mosque who threw stones down on Jews praying at the Western Wall.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report by a Government-appointed commission said the reaction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firing at the protesters was justified to protect the worshippers and as an act of self-defense.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1990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7" style="position:absolute;z-index:251824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5"/>
          <w:headerReference w:type="default" r:id="rId756"/>
          <w:footerReference w:type="even" r:id="rId757"/>
          <w:footerReference w:type="default" r:id="rId758"/>
          <w:headerReference w:type="first" r:id="rId759"/>
          <w:footerReference w:type="first" r:id="rId760"/>
          <w:type w:val="nextPage"/>
          <w:pgSz w:w="12240" w:h="15840"/>
          <w:pgMar w:top="840" w:right="1000" w:bottom="840" w:left="1000" w:header="400" w:footer="400"/>
          <w:pgNumType w:fmt="decimal"/>
          <w:cols w:space="720"/>
          <w:titlePg/>
        </w:sectPr>
      </w:pPr>
    </w:p>
    <w:p>
      <w:pPr>
        <w:rPr>
          <w:lang w:val="en-US" w:eastAsia="en-US" w:bidi="ar-SA"/>
        </w:rPr>
      </w:pPr>
      <w:bookmarkStart w:id="137" w:name="Bookmark_69"/>
      <w:bookmarkEnd w:id="137"/>
    </w:p>
    <w:p>
      <w:pPr>
        <w:rPr>
          <w:lang w:val="en-US" w:eastAsia="en-US" w:bidi="ar-SA"/>
        </w:rPr>
      </w:pPr>
      <w:r>
        <w:pict>
          <v:shape id="_x0000_i12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1" w:history="1">
        <w:r>
          <w:rPr>
            <w:rFonts w:ascii="arial" w:eastAsia="arial" w:hAnsi="arial" w:cs="arial"/>
            <w:b/>
            <w:bCs/>
            <w:i/>
            <w:color w:val="0077CC"/>
            <w:kern w:val="32"/>
            <w:sz w:val="28"/>
            <w:szCs w:val="32"/>
            <w:u w:val="single"/>
            <w:shd w:val="clear" w:color="auto" w:fill="FFFFFF"/>
            <w:lang w:val="en-US" w:eastAsia="en-US" w:bidi="ar-SA"/>
          </w:rPr>
          <w:t>Protests Spur Shuffle of Jordan Cabinet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3, 2011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Foreign Desk; Pg. 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ETHAN BRONNER; Ranya Kadri contributed reporting from Amman, Jordan.</w:t>
      </w:r>
    </w:p>
    <w:p>
      <w:pPr>
        <w:keepNext/>
        <w:spacing w:before="240" w:after="0" w:line="340" w:lineRule="atLeast"/>
        <w:ind w:left="0" w:right="0" w:firstLine="0"/>
        <w:jc w:val="left"/>
        <w:rPr>
          <w:lang w:val="en-US" w:eastAsia="en-US" w:bidi="ar-SA"/>
        </w:rPr>
      </w:pPr>
      <w:bookmarkStart w:id="138" w:name="Body_67"/>
      <w:bookmarkEnd w:id="138"/>
      <w:r>
        <w:rPr>
          <w:rFonts w:ascii="arial" w:eastAsia="arial" w:hAnsi="arial" w:cs="arial"/>
          <w:b/>
          <w:color w:val="000000"/>
          <w:sz w:val="28"/>
          <w:lang w:val="en-US" w:eastAsia="en-US" w:bidi="ar-SA"/>
        </w:rPr>
        <w:t>Body</w:t>
      </w:r>
    </w:p>
    <w:p>
      <w:pPr>
        <w:spacing w:line="60" w:lineRule="exact"/>
        <w:rPr>
          <w:lang w:val="en-US" w:eastAsia="en-US" w:bidi="ar-SA"/>
        </w:rPr>
      </w:pPr>
      <w:r>
        <w:pict>
          <v:line id="_x0000_s1259" style="position:absolute;z-index:251825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JERUSALEM -- With antigovernment demonstrations growing across Jordan in recent weeks, King Abdullah II approved a cabinet shuffle on Saturday that brought in a number of new officials, notably the interior minister, but the public's anger over accusations of corruption seemed unlikely to subside.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deposed interior minister, Saad Hayel Srour, had been a focus of the protesters' anger both because he was thought to be responsible for the use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against demonstrators and because he allowed a wealthy businessman serving a prison term for corruption to leave the country, ostensibly for medical treatment.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Thousands of Jordanians demonstrated on Friday in the cities of Irbid, Maan, Karak and Tafileh, in addition to the capital, Amman, demanding transparency and an end to corruption. The number of participants has been inching up in recent weeks, organizers and witnesses said, and the slogans have taken on a notable harshness.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demonstrations began in January as unrest spread across the Arab world. The king responded quickly by changing the prime minister and much of his cabinet and promising a dialogue with opposition groups, including the Muslim Brotherhood.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has spent time addressing the public and visiting parts of the kingdom, and he recently vowed that the prime minister would be elected in the future rather than appointed. The focus of the dialogue and new legislative and legal frameworks has been on electoral reform.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core of the demonstrations has never been as much about democracy as about corruption and social justice. Some months ago, a multimillionaire businessman, Khaled Shaheen, was permitted to leave prison to fly to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for an operation thought too complicated to perform in Jordan. Shortly thereafter he was spotted eating lunch in London in apparently fine health, never having gone to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public was incensed. Prime Minister Marouf al-Bakhit fired his justice and health ministers over the scandal, but popular focus remained on Mr. Srour, the interior minister.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royal court had argued that the attention on corruption was misplaced and gave the kingdom a bad name as it tried to attract foreign investment. A new law was proposed to make it a crime to falsely accuse someone of corruption. That proposal and others, as well as the trashing of the office of the French news agency, presumably by government loyalists, after it reported on a demonstration against the king, led the information minister to resign in protest last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cabinet announced on Saturday includes new ministers of health, justice and information, in addition to the new interior minister.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it remained far from clear that protesters would be placated.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''Anyone who thinks that this quiet means the end of protests is mistaken,'' Amer Sabayleh, a professor of political science at the University of Jordan, said in a telephone interview. ''Reform in the minds of most Jordanians is fighting corruption. The palace needs to promote a tsunami of change in words, politics and personnel.''</w:t>
      </w:r>
    </w:p>
    <w:p>
      <w:pPr>
        <w:keepNext w:val="0"/>
        <w:spacing w:before="240" w:after="0" w:line="260" w:lineRule="atLeast"/>
        <w:ind w:left="0" w:right="0" w:firstLine="0"/>
        <w:jc w:val="left"/>
        <w:rPr>
          <w:lang w:val="en-US" w:eastAsia="en-US" w:bidi="ar-SA"/>
        </w:rPr>
      </w:pPr>
      <w:r>
        <w:rPr>
          <w:lang w:val="en-US" w:eastAsia="en-US" w:bidi="ar-SA"/>
        </w:rPr>
        <w:br/>
      </w:r>
      <w:hyperlink r:id="rId260" w:history="1">
        <w:r>
          <w:rPr>
            <w:rFonts w:ascii="arial" w:eastAsia="arial" w:hAnsi="arial" w:cs="arial"/>
            <w:i/>
            <w:color w:val="0077CC"/>
            <w:sz w:val="20"/>
            <w:u w:val="single"/>
            <w:shd w:val="clear" w:color="auto" w:fill="FFFFFF"/>
            <w:lang w:val="en-US" w:eastAsia="en-US" w:bidi="ar-SA"/>
          </w:rPr>
          <w:t>http://www.nytimes.com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0" style="position:absolute;z-index:251826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2"/>
          <w:headerReference w:type="default" r:id="rId763"/>
          <w:footerReference w:type="even" r:id="rId764"/>
          <w:footerReference w:type="default" r:id="rId765"/>
          <w:headerReference w:type="first" r:id="rId766"/>
          <w:footerReference w:type="first" r:id="rId767"/>
          <w:type w:val="nextPage"/>
          <w:pgSz w:w="12240" w:h="15840"/>
          <w:pgMar w:top="840" w:right="1000" w:bottom="840" w:left="1000" w:header="400" w:footer="400"/>
          <w:pgNumType w:fmt="decimal"/>
          <w:cols w:space="720"/>
          <w:titlePg/>
        </w:sectPr>
      </w:pPr>
    </w:p>
    <w:p>
      <w:pPr>
        <w:rPr>
          <w:lang w:val="en-US" w:eastAsia="en-US" w:bidi="ar-SA"/>
        </w:rPr>
      </w:pPr>
      <w:bookmarkStart w:id="139" w:name="Bookmark_70"/>
      <w:bookmarkEnd w:id="139"/>
    </w:p>
    <w:p>
      <w:pPr>
        <w:rPr>
          <w:lang w:val="en-US" w:eastAsia="en-US" w:bidi="ar-SA"/>
        </w:rPr>
      </w:pPr>
      <w:r>
        <w:pict>
          <v:shape id="_x0000_i12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8" w:history="1">
        <w:r>
          <w:rPr>
            <w:rFonts w:ascii="arial" w:eastAsia="arial" w:hAnsi="arial" w:cs="arial"/>
            <w:b/>
            <w:bCs/>
            <w:i/>
            <w:color w:val="0077CC"/>
            <w:kern w:val="32"/>
            <w:sz w:val="28"/>
            <w:szCs w:val="32"/>
            <w:u w:val="single"/>
            <w:shd w:val="clear" w:color="auto" w:fill="FFFFFF"/>
            <w:lang w:val="en-US" w:eastAsia="en-US" w:bidi="ar-SA"/>
          </w:rPr>
          <w:t xml:space="preserve">Rights Panel Scolds </w:t>
        </w:r>
      </w:hyperlink>
      <w:hyperlink r:id="rId76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68" w:history="1">
        <w:r>
          <w:rPr>
            <w:rFonts w:ascii="arial" w:eastAsia="arial" w:hAnsi="arial" w:cs="arial"/>
            <w:b/>
            <w:bCs/>
            <w:i/>
            <w:color w:val="0077CC"/>
            <w:kern w:val="32"/>
            <w:sz w:val="28"/>
            <w:szCs w:val="32"/>
            <w:u w:val="single"/>
            <w:shd w:val="clear" w:color="auto" w:fill="FFFFFF"/>
            <w:lang w:val="en-US" w:eastAsia="en-US" w:bidi="ar-SA"/>
          </w:rPr>
          <w:t xml:space="preserve"> On Race Issues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27, 2000, Thursday,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Metropolitan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B; ; Section B; Page 1; Column 4; Metropolitan Desk ; Column 4;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KEVIN FLYNN </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KEVIN FLYNN </w:t>
      </w:r>
    </w:p>
    <w:p>
      <w:pPr>
        <w:keepNext/>
        <w:spacing w:before="240" w:after="0" w:line="340" w:lineRule="atLeast"/>
        <w:ind w:left="0" w:right="0" w:firstLine="0"/>
        <w:jc w:val="left"/>
        <w:rPr>
          <w:lang w:val="en-US" w:eastAsia="en-US" w:bidi="ar-SA"/>
        </w:rPr>
      </w:pPr>
      <w:bookmarkStart w:id="140" w:name="Body_68"/>
      <w:bookmarkEnd w:id="140"/>
      <w:r>
        <w:rPr>
          <w:rFonts w:ascii="arial" w:eastAsia="arial" w:hAnsi="arial" w:cs="arial"/>
          <w:b/>
          <w:color w:val="000000"/>
          <w:sz w:val="28"/>
          <w:lang w:val="en-US" w:eastAsia="en-US" w:bidi="ar-SA"/>
        </w:rPr>
        <w:t>Body</w:t>
      </w:r>
    </w:p>
    <w:p>
      <w:pPr>
        <w:spacing w:line="60" w:lineRule="exact"/>
        <w:rPr>
          <w:lang w:val="en-US" w:eastAsia="en-US" w:bidi="ar-SA"/>
        </w:rPr>
      </w:pPr>
      <w:r>
        <w:pict>
          <v:line id="_x0000_s1262" style="position:absolute;z-index:251827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draft report from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Commission on Civil Rights says that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own data suggest that its officers engage in racial profiling and recommends that the city consider creating a law enforcement "mechanism," independent of local prosecutors, to pursue serious accusations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250-page draft, the panel applauds the department for several efforts to improve its relationship with minorities, but characterizes its overall approach to race relations as flawed in everything from training to promotions.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eight-member panel, which consists of four Democrats, three independents and one Republican, is appointed by the president and Congress and makes advisory reports on civil rights issues. It cannot compel changes in policy.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panel's report has been greatly anticipated, in part because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frayed relationship with blacks and Hispanics is under scrutiny and in part because Mayor Rudolph W. Giuliani has called the panel a "political operation of the Democratic Party."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has dismissed the report as an attempt to aid his rival in the race for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Senate, Hillary Rodham Clinton.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draft report, a copy of which was obtained by The New York Times, was prepared by the commission's staff. It may be amended by the panel after further deliberations. The mayor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received copies yesterday and have 20 days to offer rebuttals.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though its findings are largely critical, the draft report is restrained in its language, and there are several discussions of disputed issues in which the commission acknowledges that statistics support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version of events. For instance, although critics have suggested that psychological screenings were being used to block minority candidates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the commission found that the statistics did not support that contention.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Among the most far-reaching recommendations in the report is the suggestion that the city create an undefined mechanism to prosecute serious accusations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instead of using local district attorneys "who must work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a routine basis."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also says that the city should create an independent monitor to review how citizen complaints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are handled and that the department should reshape its diversity training, which it found defective.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report's most biting criticism is the conclusion that "the N.Y.P.D.'s data strongly suggests that racial profiling plays some role in the stop-and-frisk practices of the overall department." For example, the report says that data from 1998 indicated that 51 percent of the people stopped and searched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Staten Island were black, even though the island's population is only 9 percent black.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"Everywhere African-Americans were stopped far out of their proportion in any of the communities </w:t>
      </w:r>
      <w:r>
        <w:rPr>
          <w:rFonts w:ascii="arial" w:eastAsia="arial" w:hAnsi="arial" w:cs="arial"/>
          <w:b/>
          <w:i/>
          <w:color w:val="000000"/>
          <w:sz w:val="20"/>
          <w:u w:val="single"/>
          <w:lang w:val="en-US" w:eastAsia="en-US" w:bidi="ar-SA"/>
        </w:rPr>
        <w:t>policed</w:t>
      </w:r>
      <w:r>
        <w:rPr>
          <w:rFonts w:ascii="arial" w:eastAsia="arial" w:hAnsi="arial" w:cs="arial"/>
          <w:color w:val="000000"/>
          <w:sz w:val="20"/>
          <w:lang w:val="en-US" w:eastAsia="en-US" w:bidi="ar-SA"/>
        </w:rPr>
        <w:t>," the report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weeks, the Giuliani administration has sought to portray the report as a political instrument written by Democrats to tarnish Mr. Giuliani's record and promote the candidacy of Mrs. Clinton, to whom the panel's chairwoman, Mary Frances Berry, has made a political donation of $250.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civil rights commission is a partisan political joke," a spokeswoman for Mr. Giuliani, Sunny Mindel, said yesterday. "Their report is predicated on events of over a year ago and does not take into adequate account the N.Y.P.D.'s record of restraint."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Mr. Giuliani's biggest complaints has been his contention that the commission did little research beyond holding a daylong hearing last year. Mr. Giuliani has also faulted the commission for the decision to examine New York when other cities like Washington, where the panel is based, had higher incidences of </w:t>
      </w:r>
      <w:r>
        <w:rPr>
          <w:rFonts w:ascii="arial" w:eastAsia="arial" w:hAnsi="arial" w:cs="arial"/>
          <w:b/>
          <w:i/>
          <w:color w:val="000000"/>
          <w:sz w:val="20"/>
          <w:u w:val="single"/>
          <w:lang w:val="en-US" w:eastAsia="en-US" w:bidi="ar-SA"/>
        </w:rPr>
        <w:t>excessive-force</w:t>
      </w:r>
      <w:r>
        <w:rPr>
          <w:rFonts w:ascii="arial" w:eastAsia="arial" w:hAnsi="arial" w:cs="arial"/>
          <w:color w:val="000000"/>
          <w:sz w:val="20"/>
          <w:lang w:val="en-US" w:eastAsia="en-US" w:bidi="ar-SA"/>
        </w:rPr>
        <w:t xml:space="preserve"> cases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commission has said it could hardly ignore New York after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torture of Abner Louima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Amadou Diallo led to large demonstrations in which critics charged that the department had trampled civil rights, especially of blacks and Hispanics, in its zeal to cut crime.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demonstrate the seriousness of the commission's inquiry, the report is filled with pie charts and lists the hundreds of thousands of documents its staff reviewed, including training manuals, reports on citizen searches and records of officers with patterns of repeated misconduct.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would not comment on the draft report, saying that the commission's rules state that the report should not be discussed before a final version is approved. But in recent days, officials have released a series of statistics to demonstrate that the department is restrained in its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tabulation showed that the number of citizen complaints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has been dropping rapidly since 1995, when officers were nearly twice as likely to be accused of that form of misconduct.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spokeswoman for the commission, Kimberly Alton, said she could not discuss or elaborate on the draft report until it had been approved for release by the panel.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commission, which was created by the Civil Rights Act of 1957, is the second outside agency to criticize how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stop and search citizens. Last year, Attorney General Eliot L. Spitzer found a similar disproportion in the number of blacks and Hispanics who were stopped, although he did not accuse the department of racial profiling.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have defended the street searches as a pivotal tactic and have said more blacks and Hispanics are stopped because more officers are deployed in high-crime neighborhoods with high minority populations.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have also said that the race of those stopped citywide (51 percent black, 32 percent Hispanic, 12 percent white) roughly tracks with the race of suspects as identified by crime victims.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after reviewing 147,787 records filed by officers who made such stops in 1998, the commission staff said it was not persuaded by the city's argument. The report says that in most cases, officers confronted people based on their own observations, not victim identifications.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Furthermore, the report says, the pressure on officers to produce arrests is so great that it "may induce officers to search for perpetrators by using simple racial and ethnic stereotypes, which were introduced to them through the department's cultural training practices, instead of employing complex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other findings, the report faults the department's efforts at hiring and promoting minority applicants and employees, suggests that officers should live in the city and recommends that officers be required to have four years, instead of two years, of college because, it says, better-educated officers are less likely to engage in misconduct.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report credits the department for disciplining a greater number of officers against whom misconduct complaints had been filed with the Civilian Complaint Review Board. At the same time, the report says, public confidence in the process is so eroded that it would help to have an independent watchdog review the board's performance.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criticizing the department's diversity training, the report says it could reinforce, instead of dispel, some stereotypes. One training manual, for example, says Mexicans "live in cramped quarters with people sleeping in shifts," the report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would not respond to the report directly, they said that the training curriculum had been recently revamped and approved by officials at the City University of New York.      </w:t>
      </w:r>
    </w:p>
    <w:p>
      <w:pPr>
        <w:keepNext w:val="0"/>
        <w:spacing w:before="240" w:after="0" w:line="260" w:lineRule="atLeast"/>
        <w:ind w:left="0" w:right="0" w:firstLine="0"/>
        <w:jc w:val="left"/>
        <w:rPr>
          <w:lang w:val="en-US" w:eastAsia="en-US" w:bidi="ar-SA"/>
        </w:rPr>
      </w:pPr>
      <w:r>
        <w:rPr>
          <w:lang w:val="en-US" w:eastAsia="en-US" w:bidi="ar-SA"/>
        </w:rPr>
        <w:br/>
      </w:r>
      <w:hyperlink r:id="rId260" w:history="1">
        <w:r>
          <w:rPr>
            <w:rFonts w:ascii="arial" w:eastAsia="arial" w:hAnsi="arial" w:cs="arial"/>
            <w:i/>
            <w:color w:val="0077CC"/>
            <w:sz w:val="20"/>
            <w:u w:val="single"/>
            <w:shd w:val="clear" w:color="auto" w:fill="FFFFFF"/>
            <w:lang w:val="en-US" w:eastAsia="en-US" w:bidi="ar-SA"/>
          </w:rPr>
          <w:t>http://www.nytimes.com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27,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3" style="position:absolute;z-index:251828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9"/>
          <w:headerReference w:type="default" r:id="rId770"/>
          <w:footerReference w:type="even" r:id="rId771"/>
          <w:footerReference w:type="default" r:id="rId772"/>
          <w:headerReference w:type="first" r:id="rId773"/>
          <w:footerReference w:type="first" r:id="rId774"/>
          <w:type w:val="nextPage"/>
          <w:pgSz w:w="12240" w:h="15840"/>
          <w:pgMar w:top="840" w:right="1000" w:bottom="840" w:left="1000" w:header="400" w:footer="400"/>
          <w:pgNumType w:fmt="decimal"/>
          <w:cols w:space="720"/>
          <w:titlePg/>
        </w:sectPr>
      </w:pPr>
    </w:p>
    <w:p>
      <w:pPr>
        <w:rPr>
          <w:lang w:val="en-US" w:eastAsia="en-US" w:bidi="ar-SA"/>
        </w:rPr>
      </w:pPr>
      <w:bookmarkStart w:id="141" w:name="Bookmark_71"/>
      <w:bookmarkEnd w:id="141"/>
    </w:p>
    <w:p>
      <w:pPr>
        <w:rPr>
          <w:lang w:val="en-US" w:eastAsia="en-US" w:bidi="ar-SA"/>
        </w:rPr>
      </w:pPr>
      <w:r>
        <w:pict>
          <v:shape id="_x0000_i12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5" w:history="1">
        <w:r>
          <w:rPr>
            <w:rFonts w:ascii="arial" w:eastAsia="arial" w:hAnsi="arial" w:cs="arial"/>
            <w:b/>
            <w:bCs/>
            <w:i/>
            <w:color w:val="0077CC"/>
            <w:kern w:val="32"/>
            <w:sz w:val="28"/>
            <w:szCs w:val="32"/>
            <w:u w:val="single"/>
            <w:shd w:val="clear" w:color="auto" w:fill="FFFFFF"/>
            <w:lang w:val="en-US" w:eastAsia="en-US" w:bidi="ar-SA"/>
          </w:rPr>
          <w:t>In Civil Suit, Mixed Verdict For Accuser and Officer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 2010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Metropolitan Desk; Pg. 24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A. G. SULZBERGER</w:t>
      </w:r>
    </w:p>
    <w:p>
      <w:pPr>
        <w:keepNext/>
        <w:spacing w:before="240" w:after="0" w:line="340" w:lineRule="atLeast"/>
        <w:ind w:left="0" w:right="0" w:firstLine="0"/>
        <w:jc w:val="left"/>
        <w:rPr>
          <w:lang w:val="en-US" w:eastAsia="en-US" w:bidi="ar-SA"/>
        </w:rPr>
      </w:pPr>
      <w:bookmarkStart w:id="142" w:name="Body_69"/>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265" style="position:absolute;z-index:251829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nearly two years, a Brooklyn man has given various audiences his account of the abuse he says he suffered at the hands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describing how one officer pinned him to the floor of a subway station and repeatedly rammed an object between his buttocks as other officers looked 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this account has been greeted with skepticism by the two audiences that mattered most: the juries assigned to decide if the allegations had merit.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Wednesday, almost exactly four months after a State Supreme Court jury found three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not guilty of assaulting Mr. Mineo, a federal jury delivered a mixed verdict in a civil rights lawsuit that Mr. Mineo filed for his treatment during his 2008 arrest.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six days of deliberations, the jury found in favor of three of the four officers on all four claims, but delivered a mixed verdict with respect to Officer Richard Kern, whom Mr. Mineo accused of inserting a metal baton repeatedly into his anus.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jury rejected Mr. Mineo's claims of false arrest and denial of medical treatment, but found Officer Kern liable for malicious abuse of criminal process. It also deadlocked on the central allegation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 juror said the vote on that deadlocked count had been 11 to 1 against Officer Kern.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Immediately after the verdict was delivered, Judge Jack B. Weinstein of Federal District Court in Brooklyn dismissed the finding of malicious abuse against Officer Kern, saying there was ''no evidence whatsoever'' to support it. He granted a motion for a new trial of Officer Kern on the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claim.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decisions by the judge and jury mean that Mr. Mineo, who was seeking hundreds of millions of dollars in damages, will receive nothing for now. In fact, the judge ordered Mr. Mineo to pay the lawyers' fees for the three officers who were cleared completely, calling their inclusion in the lawsuit ''patently frivolous.''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Judge Weinstein also said he was formally requesting an investigation by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attorney's office in Brooklyn into allegations that Mr. Mineo's underwear had been tampered with, which both sides have suggested that the other party may have done.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During the trial, defense lawyers for the officers and the city vigorously attacked inconsistencies in the retellings by Mr. Mineo, a body-piercer  with a history of run-ins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has proved an erratic messenger of his own claims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Even Mr. Mineo's own lawyer seemed to acknowledge the credibility problems surrounding his client during closing statements.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the verdict was read Mr. Mineo, his thin beard neatly trimmed and his tattoos visible from the collar and cuffs of a cream suit, left the courtroom without saying a word.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Officer Kern watched as the other officers, Andrew Morales, Alex Cruz and Noel Jugraj, celebrated the findings with hugs and backslaps and wide grins. He declined to comment afterward.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officers have been placed on modified duty because of the allegations and still face an administrative review of their actions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Paul J. Browne, the chief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(Mr. Jugraj was the only one of the officers who had not been charged criminally in the case.) </w:t>
      </w:r>
    </w:p>
    <w:p>
      <w:pPr>
        <w:keepNext w:val="0"/>
        <w:spacing w:before="240" w:after="0" w:line="260" w:lineRule="atLeast"/>
        <w:ind w:left="0" w:right="0" w:firstLine="0"/>
        <w:jc w:val="left"/>
        <w:rPr>
          <w:lang w:val="en-US" w:eastAsia="en-US" w:bidi="ar-SA"/>
        </w:rPr>
      </w:pPr>
      <w:r>
        <w:rPr>
          <w:lang w:val="en-US" w:eastAsia="en-US" w:bidi="ar-SA"/>
        </w:rPr>
        <w:br/>
      </w:r>
      <w:hyperlink r:id="rId260" w:history="1">
        <w:r>
          <w:rPr>
            <w:rFonts w:ascii="arial" w:eastAsia="arial" w:hAnsi="arial" w:cs="arial"/>
            <w:i/>
            <w:color w:val="0077CC"/>
            <w:sz w:val="20"/>
            <w:u w:val="single"/>
            <w:shd w:val="clear" w:color="auto" w:fill="FFFFFF"/>
            <w:lang w:val="en-US" w:eastAsia="en-US" w:bidi="ar-SA"/>
          </w:rPr>
          <w:t>http://www.nytimes.com</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66" style="position:absolute;z-index:25183027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Michael Mineo, seen in February, said officers abused him. (PHOTOGRAPH BY KIRSTEN LUCE FOR 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7"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6"/>
          <w:headerReference w:type="default" r:id="rId777"/>
          <w:footerReference w:type="even" r:id="rId778"/>
          <w:footerReference w:type="default" r:id="rId779"/>
          <w:headerReference w:type="first" r:id="rId780"/>
          <w:footerReference w:type="first" r:id="rId781"/>
          <w:type w:val="nextPage"/>
          <w:pgSz w:w="12240" w:h="15840"/>
          <w:pgMar w:top="840" w:right="1000" w:bottom="840" w:left="1000" w:header="400" w:footer="400"/>
          <w:pgNumType w:fmt="decimal"/>
          <w:cols w:space="720"/>
          <w:titlePg/>
        </w:sectPr>
      </w:pPr>
    </w:p>
    <w:p>
      <w:pPr>
        <w:rPr>
          <w:lang w:val="en-US" w:eastAsia="en-US" w:bidi="ar-SA"/>
        </w:rPr>
      </w:pPr>
      <w:bookmarkStart w:id="143" w:name="Bookmark_72"/>
      <w:bookmarkEnd w:id="143"/>
    </w:p>
    <w:p>
      <w:pPr>
        <w:rPr>
          <w:lang w:val="en-US" w:eastAsia="en-US" w:bidi="ar-SA"/>
        </w:rPr>
      </w:pPr>
      <w:r>
        <w:pict>
          <v:shape id="_x0000_i12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2" w:history="1">
        <w:r>
          <w:rPr>
            <w:rFonts w:ascii="arial" w:eastAsia="arial" w:hAnsi="arial" w:cs="arial"/>
            <w:b/>
            <w:bCs/>
            <w:i/>
            <w:color w:val="0077CC"/>
            <w:kern w:val="32"/>
            <w:sz w:val="28"/>
            <w:szCs w:val="32"/>
            <w:u w:val="single"/>
            <w:shd w:val="clear" w:color="auto" w:fill="FFFFFF"/>
            <w:lang w:val="en-US" w:eastAsia="en-US" w:bidi="ar-SA"/>
          </w:rPr>
          <w:t>George Floyd’s Cause of Death Is Crucial in Trial. Forensic Pathologists Explain.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8, 2021 Thursday 09:35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Sheri Fink</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The prosecution in Derek Chauvin’s trial is trying to establish that George Floyd died from a lack of oxygen. Here, experts break down the key medical terminology surrounding his autopsies.</w:t>
      </w:r>
    </w:p>
    <w:p>
      <w:pPr>
        <w:keepNext/>
        <w:spacing w:before="240" w:after="0" w:line="340" w:lineRule="atLeast"/>
        <w:ind w:left="0" w:right="0" w:firstLine="0"/>
        <w:jc w:val="left"/>
        <w:rPr>
          <w:lang w:val="en-US" w:eastAsia="en-US" w:bidi="ar-SA"/>
        </w:rPr>
      </w:pPr>
      <w:bookmarkStart w:id="144" w:name="Body_70"/>
      <w:bookmarkEnd w:id="144"/>
      <w:r>
        <w:rPr>
          <w:rFonts w:ascii="arial" w:eastAsia="arial" w:hAnsi="arial" w:cs="arial"/>
          <w:b/>
          <w:color w:val="000000"/>
          <w:sz w:val="28"/>
          <w:lang w:val="en-US" w:eastAsia="en-US" w:bidi="ar-SA"/>
        </w:rPr>
        <w:t>Body</w:t>
      </w:r>
    </w:p>
    <w:p>
      <w:pPr>
        <w:spacing w:line="60" w:lineRule="exact"/>
        <w:rPr>
          <w:lang w:val="en-US" w:eastAsia="en-US" w:bidi="ar-SA"/>
        </w:rPr>
      </w:pPr>
      <w:r>
        <w:pict>
          <v:line id="_x0000_s1269" style="position:absolute;z-index:251832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prosecution in Derek Chauvin’s trial is trying to establish that George Floyd died from a lack of oxygen. Here, experts break down the key medical terminology surrounding his autopsies.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Andrew Baker may be one of the most important witnesses to be called in the murder </w:t>
      </w:r>
      <w:hyperlink r:id="rId783" w:history="1">
        <w:r>
          <w:rPr>
            <w:rFonts w:ascii="arial" w:eastAsia="arial" w:hAnsi="arial" w:cs="arial"/>
            <w:i/>
            <w:color w:val="0077CC"/>
            <w:sz w:val="20"/>
            <w:u w:val="single"/>
            <w:shd w:val="clear" w:color="auto" w:fill="FFFFFF"/>
            <w:lang w:val="en-US" w:eastAsia="en-US" w:bidi="ar-SA"/>
          </w:rPr>
          <w:t>trial of Derek Chauvin</w:t>
        </w:r>
      </w:hyperlink>
      <w:r>
        <w:rPr>
          <w:rFonts w:ascii="arial" w:eastAsia="arial" w:hAnsi="arial" w:cs="arial"/>
          <w:color w:val="000000"/>
          <w:sz w:val="20"/>
          <w:lang w:val="en-US" w:eastAsia="en-US" w:bidi="ar-SA"/>
        </w:rPr>
        <w:t xml:space="preserve">. It was his duty to determine why </w:t>
      </w:r>
      <w:hyperlink r:id="rId783" w:history="1">
        <w:r>
          <w:rPr>
            <w:rFonts w:ascii="arial" w:eastAsia="arial" w:hAnsi="arial" w:cs="arial"/>
            <w:i/>
            <w:color w:val="0077CC"/>
            <w:sz w:val="20"/>
            <w:u w:val="single"/>
            <w:shd w:val="clear" w:color="auto" w:fill="FFFFFF"/>
            <w:lang w:val="en-US" w:eastAsia="en-US" w:bidi="ar-SA"/>
          </w:rPr>
          <w:t>George Floyd died</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Baker, the Hennepin County medical examiner, conducted Mr. Floyd’s initial autopsy and determined ultimately that his heart and lungs stopped functioning while he was being subdued, restrained and compressed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manner of Mr. Floyd’s death, Dr. Baker concluded, was homicide. And in the months since, almost everything he said in the autopsy report has been parsed and pored over by experts and laypeople alike.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opening statements last week, the prosecution indicated that they would pursue an unusual strategy: challenging some aspects of Dr. Baker’s findings and introducing a reason that he did not cite — insufficient oxygen — as Mr. Floyd’s cause of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their part, Mr. Chauvin’s defense team told jurors that the pre-existing heart disease, high blood pressure and recent drug use documented by Dr. Baker led to Mr. Floyd’s death from what they said was a heart arrhythmia.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trial nears a phase where Mr. Floyd’s cause of death will take center stage, we talked with several forensic pathologists uninvolved in the case to explain some of the terms used in the proceedings, how they determine the cause and manner of death and how this relates to the case. Here is what we learned.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a medical examiner?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some jurisdictions use coroners and others use medical examiners to determine the cause of certain deaths, including those that occur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Unlike coroners, medical examiners are required to be physicians. Dr. Baker, who is expected to testify in the coming days, is certified in the field of forensic pathology and is the chief medical examiner of Hennepin County. The medical examiner’s office is an independent agency. It is not part of law enforcement.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 there always one cause of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someone dies, a death certificate is filled out for both public health and legal reasons. The form includes a cause of death in the first section and contributing factors in the second section. “We usually have to come up with one cause,” said Dr. Judy Melinek, a board-certified forensic pathologist. Everything else significant “that might be wrong with a person is ‘contributing.’”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Pathologists describe the cause of death as the immediate injury or disease that leads to death. It is the “disease or injury which starts the lethal sequence of events without an intervening cause,” Dr. Melinek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the manner of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manner of death refers to the circumstances surrounding the death. There are usually five choices (a few jurisdictions include more): natural, accident, suicide, homicide or undetermined.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Homicide is often described as “death at the hands of another or others.” A homicide is not necessarily criminal — homicides can be a matter of self-defense, for example. The courts, not medical examiners, determine criminal culpability.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 more than an autopsy considered?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to examining the body, which usually occurs quickly, pathologists consider other materials such as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videos, medical records and toxicology reports, said Dr. Priya Banerjee, a board-certified forensic pathologist. “We don’t practice in a black box,” she said. Until all the results of the investigation are in, she said, she typically says the case is pending further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Are the cause and manner of death always clear?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vast majority of cases, the cause and manner of death are evident, forensic pathologists say. But in some situations, the professional opinions of well-trained and experienced experts can differ.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cases are much more complicated than others,” Dr. Banerjee said. When an “autopsy wasn’t a slam dunk,” Dr. Banerjee said, the written cause of death can be “more verbose because it’s taking into consideration many things.”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can occur when an autopsy does not reveal a lethal injury like a gunshot wound to the brain. “Autopsies are good at showing demonstrable changes in the body’s tissues,” said Dr. Christopher Happy, a board-certified forensic pathologist, “but they’re not good at showing things that were functional, like a seizure or respiratory depression or an arrhythmia unless there’s some lesion associated with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did Dr. Baker ultimately determine?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Baker described Mr. Floyd’s cause of death as “cardiopulmonary arrest complicating law enforcement subdual, restraint, and neck compression.” The manner of death, he wrote, was homicide.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use of the term cardiopulmonary arrest led to public confusion because some people wrongly assumed it meant that Mr. Floyd had a heart attack. Cardiopulmonary arrest means “the heart stops beating and the lungs stop moving,” Dr. Cyril Wecht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pathologists say they do not include it as a cause of death because it describes all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Baker also detailed “other significant conditions” including pre-existing ones such as severe disease of the vessels of Mr. Floyd’s heart. He also described laboratory findings of the opioid drug fentanyl and methamphetamines in Mr. Floyd’s blood. Not including these under cause of death means he concluded that “those were there before but didn’t start the lethal sequence of events,” Dr. Melinek said. Listing them “is meant to clarify” what made Mr. Floyd more vulnerable to the cause of death, she said, “not excuse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context matters. Dr. Baker told prosecutors that if Mr. Floyd had been “found dead at home alone” with “no other apparent causes,” they wrote, it could have been acceptable to determine that Mr. Floyd died of an overdose because of the relatively high levels of fentanyl found in his blood collected at the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Instead, recordings revealed both the prolonged restraint of Mr. Floyd just before his death and also that he appeared agitated rather than lethargic, which could suggest tolerance to higher doses of fentanyl. The drug typically “causes you to become relaxed,” Dr. Wecht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contrast, Dr. Melinek said, Mr. Chauvin’s defense attorneys appear to be trying to use the medical findings to convince the jury that Mr. Floyd “was essentially a ticking time bomb, already had pre-existing conditions that made this endpoint happen, not because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was used.”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Only asserting that he was at higher risk of death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restraint because of underlying health conditions or drug use would likely be legally insufficient, some experts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did his preliminary findings 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medical examiner’s office had not finished its investigation when prosecutors filed a charging document saying that preliminary findings had shown no physical evidence to support a diagnosis of “traumatic asphyxia or strangulation.” It said that the combined effects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restraint, underlying health conditions including heart disease and “any potential intoxicants in his system likely contributed to his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Forensic pathologists said that in high-profile cases, it can be problematic to release findings early because they may be misinterpreted or incomplete. “I basically never release preliminary cause of death,” Dr. Banerjee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did a second autopsy of Mr. Floyd find?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the initial autopsy, forensic pathologists no longer have access to an intact body, and sometimes organs or tissues are unavailable, having been removed for further study. Even so, doctors sometimes document findings that an examiner missed in the first autopsy or that were not apparent.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multiple reasons you might see something at second autopsy that’s not seen at the first and vice versa,” Dr. Melinek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Floyd’s family hired Dr. Michael Baden and Dr. Allecia Wilson to perform a second autopsy. Both experts said that pressure on Mr. Floyd’s neck and back during his restraint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led him to die of asphyxia, a term Dr. Baker did not use in his official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word asphyxia derives from an ancient Greek term that means “without pulse.” Doctors now use it to mean the deprivation of oxygen, which can occur for many reasons. At the center of the case is whether Mr. Chauvin’s actions led to any of them, such as inhibiting the movement of the diaphragm that allows the lungs to expand, or reducing the flow of blood carrying oxygen to vital tissues. Oxygen deprivation may occur not only from neck compression, experts said, but also from pressure on the back when someone is lying face down, and it may not leave major physical traces.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cause of death described by both Dr. Baker and the pathologists who performed the second autopsy amounted to substantially the same thing, some experts said, which was “that external pressure in a prone position to Mr. Floyd caused his death,” Dr. Banerjee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Shaila Dewan contributed reporting.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Shaila Dewan contributed reporting.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A memorial near the Minneapolis site where George Floyd was killed. (PHOTOGRAPH BY Aaron Nesheim for The New York Times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0"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4"/>
          <w:headerReference w:type="default" r:id="rId785"/>
          <w:footerReference w:type="even" r:id="rId786"/>
          <w:footerReference w:type="default" r:id="rId787"/>
          <w:headerReference w:type="first" r:id="rId788"/>
          <w:footerReference w:type="first" r:id="rId789"/>
          <w:type w:val="nextPage"/>
          <w:pgSz w:w="12240" w:h="15840"/>
          <w:pgMar w:top="840" w:right="1000" w:bottom="840" w:left="1000" w:header="400" w:footer="400"/>
          <w:pgNumType w:fmt="decimal"/>
          <w:cols w:space="720"/>
          <w:titlePg/>
        </w:sectPr>
      </w:pPr>
    </w:p>
    <w:p>
      <w:pPr>
        <w:rPr>
          <w:lang w:val="en-US" w:eastAsia="en-US" w:bidi="ar-SA"/>
        </w:rPr>
      </w:pPr>
      <w:bookmarkStart w:id="145" w:name="Bookmark_73"/>
      <w:bookmarkEnd w:id="145"/>
    </w:p>
    <w:p>
      <w:pPr>
        <w:rPr>
          <w:lang w:val="en-US" w:eastAsia="en-US" w:bidi="ar-SA"/>
        </w:rPr>
      </w:pPr>
      <w:r>
        <w:pict>
          <v:shape id="_x0000_i12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0" w:history="1">
        <w:r>
          <w:rPr>
            <w:rFonts w:ascii="arial" w:eastAsia="arial" w:hAnsi="arial" w:cs="arial"/>
            <w:b/>
            <w:bCs/>
            <w:i/>
            <w:color w:val="0077CC"/>
            <w:kern w:val="32"/>
            <w:sz w:val="28"/>
            <w:szCs w:val="32"/>
            <w:u w:val="single"/>
            <w:shd w:val="clear" w:color="auto" w:fill="FFFFFF"/>
            <w:lang w:val="en-US" w:eastAsia="en-US" w:bidi="ar-SA"/>
          </w:rPr>
          <w:t>U.S. Marshal Put on Leave After Shooting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1997, Sunday,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1997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Metropolitan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1; ; Section 1; Page 42; Column 6; Metropolitan Desk ; Column 6;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DAVID ROHDE </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DAVID ROHDE </w:t>
      </w:r>
    </w:p>
    <w:p>
      <w:pPr>
        <w:keepNext/>
        <w:spacing w:before="240" w:after="0" w:line="340" w:lineRule="atLeast"/>
        <w:ind w:left="0" w:right="0" w:firstLine="0"/>
        <w:jc w:val="left"/>
        <w:rPr>
          <w:lang w:val="en-US" w:eastAsia="en-US" w:bidi="ar-SA"/>
        </w:rPr>
      </w:pPr>
      <w:bookmarkStart w:id="146" w:name="Body_71"/>
      <w:bookmarkEnd w:id="146"/>
      <w:r>
        <w:rPr>
          <w:rFonts w:ascii="arial" w:eastAsia="arial" w:hAnsi="arial" w:cs="arial"/>
          <w:b/>
          <w:color w:val="000000"/>
          <w:sz w:val="28"/>
          <w:lang w:val="en-US" w:eastAsia="en-US" w:bidi="ar-SA"/>
        </w:rPr>
        <w:t>Body</w:t>
      </w:r>
    </w:p>
    <w:p>
      <w:pPr>
        <w:spacing w:line="60" w:lineRule="exact"/>
        <w:rPr>
          <w:lang w:val="en-US" w:eastAsia="en-US" w:bidi="ar-SA"/>
        </w:rPr>
      </w:pPr>
      <w:r>
        <w:pict>
          <v:line id="_x0000_s1272" style="position:absolute;z-index:251834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Marshal who shot and wounded a Queens high school student Thursday after mistaking the candy bar he was holding for a revolver was put on administrative leave yesterday, Federal officials announced.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Marshal, William D. Cannon, will be on leave until the conclusion of investigations by the Queens District Attorney and Federal officials into whether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was justified,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David Branham, a spokesman for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Marshal Service in Washington, said that when the shooting occurred Mr. Cannon was part of a task force of Federal, state and local law enforcement officers that was searching for a drug fugitive. Mr. Branham said that Mr. Cannon had been a </w:t>
      </w:r>
      <w:r>
        <w:rPr>
          <w:rFonts w:ascii="arial" w:eastAsia="arial" w:hAnsi="arial" w:cs="arial"/>
          <w:b/>
          <w:i/>
          <w:color w:val="000000"/>
          <w:sz w:val="20"/>
          <w:u w:val="single"/>
          <w:lang w:val="en-US" w:eastAsia="en-US" w:bidi="ar-SA"/>
        </w:rPr>
        <w:t>United State</w:t>
      </w:r>
      <w:r>
        <w:rPr>
          <w:rFonts w:ascii="arial" w:eastAsia="arial" w:hAnsi="arial" w:cs="arial"/>
          <w:color w:val="000000"/>
          <w:sz w:val="20"/>
          <w:lang w:val="en-US" w:eastAsia="en-US" w:bidi="ar-SA"/>
        </w:rPr>
        <w:t xml:space="preserve"> Marshal for at least five years, but could not provide details about his work history or say whether complaints had been filed against him in the past.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victim, 17-year-old Andre Burgess, was walking down 138th Street in Laurelton, Queens, on Thursday when he passed a car Mr. Cannon and other undercover law enforcement officials were sitting in, officials said. Mr. Cannon, who apparently thought the silver wrapper of Mr. Burgess's Three Musketeers candy bar was a gun, shouted for him to drop the gun,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an interview on Friday, Mr. Burgess said he was startled by the shout and turned around. Mr. Cannon opened fire, hitting Mr. Burgess once in the thigh. Mr. Burgess said Mr. Cannon paid little attention to his wound and shook hands with the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immediately after the shooting.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Burgess, a resident of Springfield Gardens, is the goal tender on the Hillcrest High School soccer team. He said he was disappointed that the shooting would prevent him from playing in soccer playoffs scheduled for tomorrow.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Marge Cappa, a spokeswoman for Jamaica Hospital, said Mr. Barrett was able to get out of bed yesterday and was in stable condition. He is expected to make a full recovery.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3"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791"/>
          <w:headerReference w:type="default" r:id="rId792"/>
          <w:footerReference w:type="even" r:id="rId793"/>
          <w:footerReference w:type="default" r:id="rId794"/>
          <w:headerReference w:type="first" r:id="rId795"/>
          <w:footerReference w:type="first" r:id="rId796"/>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47" w:name="Bookmark_74"/>
      <w:bookmarkEnd w:id="147"/>
    </w:p>
    <w:p>
      <w:pPr>
        <w:rPr>
          <w:rFonts w:ascii="arial" w:eastAsia="arial" w:hAnsi="arial" w:cs="arial"/>
          <w:sz w:val="20"/>
          <w:lang w:val="en-US" w:eastAsia="en-US" w:bidi="ar-SA"/>
        </w:rPr>
      </w:pPr>
      <w:r>
        <w:pict>
          <v:shape id="_x0000_i1274"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797" w:history="1">
        <w:r>
          <w:rPr>
            <w:rFonts w:ascii="arial" w:eastAsia="arial" w:hAnsi="arial" w:cs="arial"/>
            <w:b/>
            <w:bCs/>
            <w:i/>
            <w:color w:val="0077CC"/>
            <w:kern w:val="32"/>
            <w:sz w:val="28"/>
            <w:szCs w:val="32"/>
            <w:u w:val="single"/>
            <w:shd w:val="clear" w:color="auto" w:fill="FFFFFF"/>
            <w:lang w:val="en-US" w:eastAsia="en-US" w:bidi="ar-SA"/>
          </w:rPr>
          <w:t>As Maduro’s Venezuela Rips Apart, So Does His Military</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August 8, 2017 Tuesday 10:25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2017 The New York Times Company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WORLD; americas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1460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NICHOLAS CASEY and ANA VANESSA HERRERO</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President Nicolás Maduro has taken great pains to reward military leaders for loyalty, but some in the rank and file are turning against him.</w:t>
      </w:r>
    </w:p>
    <w:p>
      <w:pPr>
        <w:keepNext/>
        <w:spacing w:before="240" w:after="0" w:line="340" w:lineRule="atLeast"/>
        <w:ind w:left="0" w:right="0" w:firstLine="0"/>
        <w:jc w:val="left"/>
        <w:rPr>
          <w:rFonts w:ascii="arial" w:eastAsia="arial" w:hAnsi="arial" w:cs="arial"/>
          <w:sz w:val="20"/>
          <w:lang w:val="en-US" w:eastAsia="en-US" w:bidi="ar-SA"/>
        </w:rPr>
      </w:pPr>
      <w:bookmarkStart w:id="148" w:name="Body_72"/>
      <w:bookmarkEnd w:id="148"/>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275" style="position:absolute;z-index:251836416"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Corrections Appended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BOGOTÁ, Colombia — Fugitive Venezuelan soldiers have declared a rebellion against “the murderous tyranny” of the president. Dissident officers have fled the country, seeking asylum. Grenades have been fired at the Supreme Court and, this weekend, assailants under the command of a mutinous captain attacked an army base, making off with weapons.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Venezuela reels from a crippling economic crisis and </w:t>
      </w:r>
      <w:hyperlink r:id="rId798" w:history="1">
        <w:r>
          <w:rPr>
            <w:rFonts w:ascii="arial" w:eastAsia="arial" w:hAnsi="arial" w:cs="arial"/>
            <w:i/>
            <w:color w:val="0077CC"/>
            <w:sz w:val="20"/>
            <w:u w:val="single"/>
            <w:shd w:val="clear" w:color="auto" w:fill="FFFFFF"/>
            <w:lang w:val="en-US" w:eastAsia="en-US" w:bidi="ar-SA"/>
          </w:rPr>
          <w:t>deadly street protests</w:t>
        </w:r>
      </w:hyperlink>
      <w:r>
        <w:rPr>
          <w:rFonts w:ascii="arial" w:eastAsia="arial" w:hAnsi="arial" w:cs="arial"/>
          <w:color w:val="000000"/>
          <w:sz w:val="20"/>
          <w:lang w:val="en-US" w:eastAsia="en-US" w:bidi="ar-SA"/>
        </w:rPr>
        <w:t>, the military has often served as the guarantor of President Nicolás Maduro’s continued power over the country.</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w:t>
      </w:r>
      <w:hyperlink r:id="rId799" w:history="1">
        <w:r>
          <w:rPr>
            <w:rFonts w:ascii="arial" w:eastAsia="arial" w:hAnsi="arial" w:cs="arial"/>
            <w:i/>
            <w:color w:val="0077CC"/>
            <w:sz w:val="20"/>
            <w:u w:val="single"/>
            <w:shd w:val="clear" w:color="auto" w:fill="FFFFFF"/>
            <w:lang w:val="en-US" w:eastAsia="en-US" w:bidi="ar-SA"/>
          </w:rPr>
          <w:t>daring challenges</w:t>
        </w:r>
      </w:hyperlink>
      <w:r>
        <w:rPr>
          <w:rFonts w:ascii="arial" w:eastAsia="arial" w:hAnsi="arial" w:cs="arial"/>
          <w:color w:val="000000"/>
          <w:sz w:val="20"/>
          <w:lang w:val="en-US" w:eastAsia="en-US" w:bidi="ar-SA"/>
        </w:rPr>
        <w:t xml:space="preserve"> to his rule in recent weeks have laid bare a split within the military that could ultimately determine the nation’s fate: a growing number of officers are openly breaking ranks with the president and taking up weapons.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speak of resistance, now they think that the model is to use arms,” Cliver Alcalá, a retired Venezuelan general and government critic, says of those who have rebelled.</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Venezuela has a history of coups and attempted overthrows at times of crisis, and many in the country now wonder if this is </w:t>
      </w:r>
      <w:hyperlink r:id="rId800" w:history="1">
        <w:r>
          <w:rPr>
            <w:rFonts w:ascii="arial" w:eastAsia="arial" w:hAnsi="arial" w:cs="arial"/>
            <w:i/>
            <w:color w:val="0077CC"/>
            <w:sz w:val="20"/>
            <w:u w:val="single"/>
            <w:shd w:val="clear" w:color="auto" w:fill="FFFFFF"/>
            <w:lang w:val="en-US" w:eastAsia="en-US" w:bidi="ar-SA"/>
          </w:rPr>
          <w:t>one of those times</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But the nation’s leaders are keenly aware of that, too, and as they face their greatest turmoil in years, they appear to have come prepared: The government has spent years ensuring that the military’s top commanders are deeply invested in the status quo.</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a single day Mr. Maduro promoted 195 officers to the rank of general. Venezuelan generals, more than 2,000 strong, enjoy a range of privileges, from lucrative control of the food supply to favorable rates for exchanging dollars.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Eleven of the 23 state governors in Venezuela are current or retired military officers, along with 11 heads of the 30 ministries, giving them an extraordinary stake in preserving the government’s control over the country.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And the defense minister, Vladimir Padrino López, an army general, has been granted an even more lucrative arrangement, with expanded powers to control the country’s ports, as well as parts of the oil and mining industries.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“Maduro has made sure to give many rewards to senior military officers in exchange for loyalty,” said John Polga-Hecimovich, a political scientist who studies Venezuela at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Naval Academy. “While he is completely dependent on them to stay in power, they have much to lose if he is gone.”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Maduro’s crackdown against the street protests is drawing widespread condemnation. On Tuesday, the United Nations said that the government had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against demonstrators and that security forces and pro-government armed groups had caused more than half of the 124 deaths that have accompanied this year’s protests. Eight members of security forces had been killed, the United Nations said.</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Polga-Hecimovich pointed to what he called the “four P’s” — purges, promotions, politics and profit — that have kept many military leaders loyal to the government. The purges and promotions date back to President </w:t>
      </w:r>
      <w:hyperlink r:id="rId801" w:history="1">
        <w:r>
          <w:rPr>
            <w:rFonts w:ascii="arial" w:eastAsia="arial" w:hAnsi="arial" w:cs="arial"/>
            <w:i/>
            <w:color w:val="0077CC"/>
            <w:sz w:val="20"/>
            <w:u w:val="single"/>
            <w:shd w:val="clear" w:color="auto" w:fill="FFFFFF"/>
            <w:lang w:val="en-US" w:eastAsia="en-US" w:bidi="ar-SA"/>
          </w:rPr>
          <w:t>Hugo Chávez</w:t>
        </w:r>
      </w:hyperlink>
      <w:r>
        <w:rPr>
          <w:rFonts w:ascii="arial" w:eastAsia="arial" w:hAnsi="arial" w:cs="arial"/>
          <w:color w:val="000000"/>
          <w:sz w:val="20"/>
          <w:lang w:val="en-US" w:eastAsia="en-US" w:bidi="ar-SA"/>
        </w:rPr>
        <w:t>, who picked Mr. Maduro to be his successor before he died in 2013.</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Mr. Chávez participated in an unsuccessful uprising against the government when he was an army lieutenant in 1992. A decade later, he was also the victim of a coup attempt as president.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regaining control, Mr. Chávez embarked on a major effort to rid the military of anyone who might challenge him again. He also instituted a new brand of military education to indoctrinate the armed forces to his Socialist-inspired movement, even requiring soldiers to attend rallies. Promotions became based less on performance and more on leftist leanings, former soldiers say.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an ideological filter to the most senior ranks,” said Harold Trinkunas, a Venezuelan political scientist and a fellow at the Brookings Institution.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By most accounts, Mr. Maduro, a civilian who lacks the charisma and popular support of his predecessor, went even further to strengthen ties with the military’s top brass, promoting Néstor Reverol, a former National Guard head accused of drug trafficking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to head the interior ministry.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president also elevated more than 800 officers to the rank of general or admiral, not only ensuring the loyalty of those who get promotions but also diluting the authority of individual officers who might challenge the president, according to Mr. Polga-Hecimovich.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Even the food supply has become a source of patronage, experts say. In June 2016, faced with food shortages and riots spreading across the country, Mr. Maduro put the military in charge of factories and gave it control over distribution. While that helped with the looting, experts say, it also allowed top officers to gain control over the profitable black market in food.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Most midlevel officers, however, are far removed from the high ranks or patronage systems on offer from the government. Instead, said Raúl Salazar, a retired general who served as defense minister under Mr. Chávez, they see a deepening poverty caused by the food and medicine shortages that are plaguing the country.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“Their families, their friends, their acquaintances, everyone is suffering and they begin to ask themselves if it’s getting better or worse,” General Salazar said. “Everyone has the same voice that talks to them each day, and that is their conscience.”</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Sunday, a fugitive army captain named Juan Carlos Caguaripano, </w:t>
      </w:r>
      <w:hyperlink r:id="rId799" w:history="1">
        <w:r>
          <w:rPr>
            <w:rFonts w:ascii="arial" w:eastAsia="arial" w:hAnsi="arial" w:cs="arial"/>
            <w:i/>
            <w:color w:val="0077CC"/>
            <w:sz w:val="20"/>
            <w:u w:val="single"/>
            <w:shd w:val="clear" w:color="auto" w:fill="FFFFFF"/>
            <w:lang w:val="en-US" w:eastAsia="en-US" w:bidi="ar-SA"/>
          </w:rPr>
          <w:t>released a video</w:t>
        </w:r>
      </w:hyperlink>
      <w:r>
        <w:rPr>
          <w:rFonts w:ascii="arial" w:eastAsia="arial" w:hAnsi="arial" w:cs="arial"/>
          <w:color w:val="000000"/>
          <w:sz w:val="20"/>
          <w:lang w:val="en-US" w:eastAsia="en-US" w:bidi="ar-SA"/>
        </w:rPr>
        <w:t xml:space="preserve"> of himself standing before a group of armed men he declared were in “legitimate rebellion” and demanded a “transitional government and free general elections.”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Around that time, a group of 20 people launched an assault on a military base in the state of Carabobo, near the capital, Caracas, an attack the government said had been organized by the rebel captain. Soldiers fought the group for three hours and at least half of them made away with a number of weapons, they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On Monday, Mr. Padrino, the defense minister, said the weapons included high-powered assault rifles and grenade launchers. The attackers reached them with help of a lieutenant at the base, he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Mr. Alcalá, the retired general, who headed the base for several years, said: “They would have needed someone inside the unit with the key. There are so many personnel problems within the armed forces, so many problems with morale.”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Indeed, even before the attack, Captain Caguaripano seemed to be gaining a following. In a July 26 video, a rogue soldier named Javier Nieto Quintero pledged allegiance to him from an undisclosed location in the jungle, where he said he was in exile. Mr. Nieto, who is believed to have lived in Miami and Colombia, encouraged Venezuelans to rise up against government.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only thing we should be negotiating is what jail Maduro will be in,” he said.</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Still, as the attacks continue without the support of senior officers, the unrest is looking more like guerrilla warfare than a coup. On June 27, a pilot from Venezuela’s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corps named Óscar Pérez commandeered a helicopter and </w:t>
      </w:r>
      <w:hyperlink r:id="rId802" w:history="1">
        <w:r>
          <w:rPr>
            <w:rFonts w:ascii="arial" w:eastAsia="arial" w:hAnsi="arial" w:cs="arial"/>
            <w:i/>
            <w:color w:val="0077CC"/>
            <w:sz w:val="20"/>
            <w:u w:val="single"/>
            <w:shd w:val="clear" w:color="auto" w:fill="FFFFFF"/>
            <w:lang w:val="en-US" w:eastAsia="en-US" w:bidi="ar-SA"/>
          </w:rPr>
          <w:t>shot grenades</w:t>
        </w:r>
      </w:hyperlink>
      <w:r>
        <w:rPr>
          <w:rFonts w:ascii="arial" w:eastAsia="arial" w:hAnsi="arial" w:cs="arial"/>
          <w:color w:val="000000"/>
          <w:sz w:val="20"/>
          <w:lang w:val="en-US" w:eastAsia="en-US" w:bidi="ar-SA"/>
        </w:rPr>
        <w:t xml:space="preserve"> at the Supreme Court. Mr. Pérez also released a video urging Venezuelans to rebel.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Attacks by security forces aligned with the opposition are troubling to Mr. Trinkunas, the military historian, who notes that the government has armed civilian squads known as colectivos and independent militias that could find themselves in conflict with rogue soldiers as they try to defend Mr. Maduro.</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To General Alcalá, the attacks mark a departure from the military order that he spent years trying to defend.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have to reject this, all Venezuelans who believe that the solution must come from the Constitution,” he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Nicholas Casey reported from Bogotá, and Ana Vanessa Herrero from Caracas, Venezuela. Patricia Torres contributed reporting from Caracas, and Nick Cumming-Bruce from Geneva.</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Correction: August 8, 2017, Tuesday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article has been revised to reflect the following correction: An earlier version of this article misidentified Harold Trinkunas, a Venezuelan fellow at the Brookings Institution. He is a political scientist, not a military historian.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Correction: August 9, 2017, Wednesday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article has been revised to reflect the following correction: An earlier version of this article misstated the military status of 11 of the 23 state governors in Venezuela. They are current or retired officers; not all are generals.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PHOTO: Rebels clashed with the National Guard on Sunday in Valencia, a large city west of Caracas, as resistance turns to armed defiance. (PHOTOGRAPH BY RONALDO SCHEMIDT/AGENCE FRANCE-PRESSE — GETTY IMAGES) (A8)</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Related Articles</w:t>
      </w:r>
    </w:p>
    <w:p>
      <w:pPr>
        <w:keepNext w:val="0"/>
        <w:numPr>
          <w:numId w:val="15"/>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798" w:history="1">
        <w:r>
          <w:rPr>
            <w:rFonts w:ascii="arial" w:eastAsia="arial" w:hAnsi="arial" w:cs="arial"/>
            <w:i/>
            <w:color w:val="0077CC"/>
            <w:sz w:val="20"/>
            <w:u w:val="single"/>
            <w:shd w:val="clear" w:color="auto" w:fill="FFFFFF"/>
            <w:lang w:val="en-US" w:eastAsia="en-US" w:bidi="ar-SA"/>
          </w:rPr>
          <w:t>Venezuela Vote Marred by Violence, Including Candidate’s Death</w:t>
        </w:r>
      </w:hyperlink>
    </w:p>
    <w:p>
      <w:pPr>
        <w:keepNext w:val="0"/>
        <w:numPr>
          <w:numId w:val="2"/>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799" w:history="1">
        <w:r>
          <w:rPr>
            <w:rFonts w:ascii="arial" w:eastAsia="arial" w:hAnsi="arial" w:cs="arial"/>
            <w:i/>
            <w:color w:val="0077CC"/>
            <w:sz w:val="20"/>
            <w:u w:val="single"/>
            <w:shd w:val="clear" w:color="auto" w:fill="FFFFFF"/>
            <w:lang w:val="en-US" w:eastAsia="en-US" w:bidi="ar-SA"/>
          </w:rPr>
          <w:t>Military Base Attacked in Venezuela as Video Calls for Rebellion</w:t>
        </w:r>
      </w:hyperlink>
    </w:p>
    <w:p>
      <w:pPr>
        <w:keepNext w:val="0"/>
        <w:numPr>
          <w:numId w:val="3"/>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802" w:history="1">
        <w:r>
          <w:rPr>
            <w:rFonts w:ascii="arial" w:eastAsia="arial" w:hAnsi="arial" w:cs="arial"/>
            <w:b/>
            <w:i/>
            <w:color w:val="0077CC"/>
            <w:sz w:val="20"/>
            <w:u w:val="single"/>
            <w:shd w:val="clear" w:color="auto" w:fill="FFFFFF"/>
            <w:lang w:val="en-US" w:eastAsia="en-US" w:bidi="ar-SA"/>
          </w:rPr>
          <w:t>Police</w:t>
        </w:r>
      </w:hyperlink>
      <w:hyperlink r:id="rId802" w:history="1">
        <w:r>
          <w:rPr>
            <w:rFonts w:ascii="arial" w:eastAsia="arial" w:hAnsi="arial" w:cs="arial"/>
            <w:i/>
            <w:color w:val="0077CC"/>
            <w:sz w:val="20"/>
            <w:u w:val="single"/>
            <w:shd w:val="clear" w:color="auto" w:fill="FFFFFF"/>
            <w:lang w:val="en-US" w:eastAsia="en-US" w:bidi="ar-SA"/>
          </w:rPr>
          <w:t xml:space="preserve"> Officers in Helicopter Attack Venezuela’s Supreme Court</w:t>
        </w:r>
      </w:hyperlink>
    </w:p>
    <w:p>
      <w:pPr>
        <w:keepNext w:val="0"/>
        <w:numPr>
          <w:numId w:val="5"/>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800" w:history="1">
        <w:r>
          <w:rPr>
            <w:rFonts w:ascii="arial" w:eastAsia="arial" w:hAnsi="arial" w:cs="arial"/>
            <w:i/>
            <w:color w:val="0077CC"/>
            <w:sz w:val="20"/>
            <w:u w:val="single"/>
            <w:shd w:val="clear" w:color="auto" w:fill="FFFFFF"/>
            <w:lang w:val="en-US" w:eastAsia="en-US" w:bidi="ar-SA"/>
          </w:rPr>
          <w:t>Jailings Raise Fears of Dictatorship in Venezuela</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22, 2017</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76"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3"/>
          <w:headerReference w:type="default" r:id="rId804"/>
          <w:footerReference w:type="even" r:id="rId805"/>
          <w:footerReference w:type="default" r:id="rId806"/>
          <w:headerReference w:type="first" r:id="rId807"/>
          <w:footerReference w:type="first" r:id="rId808"/>
          <w:type w:val="nextPage"/>
          <w:pgSz w:w="12240" w:h="15840"/>
          <w:pgMar w:top="840" w:right="1000" w:bottom="840" w:left="1000" w:header="400" w:footer="400"/>
          <w:pgNumType w:fmt="decimal"/>
          <w:cols w:space="720"/>
          <w:titlePg/>
        </w:sectPr>
      </w:pPr>
    </w:p>
    <w:p>
      <w:pPr>
        <w:rPr>
          <w:lang w:val="en-US" w:eastAsia="en-US" w:bidi="ar-SA"/>
        </w:rPr>
      </w:pPr>
      <w:bookmarkStart w:id="149" w:name="Bookmark_75"/>
      <w:bookmarkEnd w:id="149"/>
    </w:p>
    <w:p>
      <w:pPr>
        <w:rPr>
          <w:lang w:val="en-US" w:eastAsia="en-US" w:bidi="ar-SA"/>
        </w:rPr>
      </w:pPr>
      <w:r>
        <w:pict>
          <v:shape id="_x0000_i12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9" w:history="1">
        <w:r>
          <w:rPr>
            <w:rFonts w:ascii="arial" w:eastAsia="arial" w:hAnsi="arial" w:cs="arial"/>
            <w:b/>
            <w:bCs/>
            <w:i/>
            <w:color w:val="0077CC"/>
            <w:kern w:val="32"/>
            <w:sz w:val="28"/>
            <w:szCs w:val="32"/>
            <w:u w:val="single"/>
            <w:shd w:val="clear" w:color="auto" w:fill="FFFFFF"/>
            <w:lang w:val="en-US" w:eastAsia="en-US" w:bidi="ar-SA"/>
          </w:rPr>
          <w:t>THE NATION IN SUMMARY;</w:t>
        </w:r>
      </w:hyperlink>
      <w:r>
        <w:rPr>
          <w:rFonts w:ascii="Arial" w:hAnsi="Arial" w:cs="Arial"/>
          <w:b/>
          <w:bCs/>
          <w:kern w:val="32"/>
          <w:sz w:val="32"/>
          <w:szCs w:val="32"/>
          <w:lang w:val="en-US" w:eastAsia="en-US" w:bidi="ar-SA"/>
        </w:rPr>
        <w:br/>
      </w:r>
      <w:hyperlink r:id="rId809" w:history="1">
        <w:r>
          <w:rPr>
            <w:rFonts w:ascii="arial" w:eastAsia="arial" w:hAnsi="arial" w:cs="arial"/>
            <w:b/>
            <w:bCs/>
            <w:i/>
            <w:color w:val="0077CC"/>
            <w:kern w:val="32"/>
            <w:sz w:val="28"/>
            <w:szCs w:val="32"/>
            <w:u w:val="single"/>
            <w:shd w:val="clear" w:color="auto" w:fill="FFFFFF"/>
            <w:lang w:val="en-US" w:eastAsia="en-US" w:bidi="ar-SA"/>
          </w:rPr>
          <w:t>by Michael Wright, Don Wycliff and Caroline Rand Herron;</w:t>
        </w:r>
      </w:hyperlink>
      <w:r>
        <w:rPr>
          <w:rFonts w:ascii="Arial" w:hAnsi="Arial" w:cs="Arial"/>
          <w:b/>
          <w:bCs/>
          <w:kern w:val="32"/>
          <w:sz w:val="32"/>
          <w:szCs w:val="32"/>
          <w:lang w:val="en-US" w:eastAsia="en-US" w:bidi="ar-SA"/>
        </w:rPr>
        <w:br/>
      </w:r>
      <w:hyperlink r:id="rId809" w:history="1">
        <w:r>
          <w:rPr>
            <w:rFonts w:ascii="arial" w:eastAsia="arial" w:hAnsi="arial" w:cs="arial"/>
            <w:b/>
            <w:bCs/>
            <w:i/>
            <w:color w:val="0077CC"/>
            <w:kern w:val="32"/>
            <w:sz w:val="28"/>
            <w:szCs w:val="32"/>
            <w:u w:val="single"/>
            <w:shd w:val="clear" w:color="auto" w:fill="FFFFFF"/>
            <w:lang w:val="en-US" w:eastAsia="en-US" w:bidi="ar-SA"/>
          </w:rPr>
          <w:t>The Economy Begins to Show Some Muscle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3, 1980, Sunday, Late City 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1980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4; Page 2, Column 1; Week in Review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1132 words</w:t>
      </w:r>
    </w:p>
    <w:p>
      <w:pPr>
        <w:keepNext/>
        <w:spacing w:before="240" w:after="0" w:line="340" w:lineRule="atLeast"/>
        <w:ind w:left="0" w:right="0" w:firstLine="0"/>
        <w:jc w:val="left"/>
        <w:rPr>
          <w:lang w:val="en-US" w:eastAsia="en-US" w:bidi="ar-SA"/>
        </w:rPr>
      </w:pPr>
      <w:bookmarkStart w:id="150" w:name="Body_73"/>
      <w:bookmarkEnd w:id="150"/>
      <w:r>
        <w:rPr>
          <w:rFonts w:ascii="arial" w:eastAsia="arial" w:hAnsi="arial" w:cs="arial"/>
          <w:b/>
          <w:color w:val="000000"/>
          <w:sz w:val="28"/>
          <w:lang w:val="en-US" w:eastAsia="en-US" w:bidi="ar-SA"/>
        </w:rPr>
        <w:t>Body</w:t>
      </w:r>
    </w:p>
    <w:p>
      <w:pPr>
        <w:spacing w:line="60" w:lineRule="exact"/>
        <w:rPr>
          <w:lang w:val="en-US" w:eastAsia="en-US" w:bidi="ar-SA"/>
        </w:rPr>
      </w:pPr>
      <w:r>
        <w:pict>
          <v:line id="_x0000_s1278" style="position:absolute;z-index:251838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Carter Administration, good news of any kind has been scarce lately. But last week, a key report suggested that, economically at least, the worst may be over. The index of leading economic indicators rose 2.5 percent in June, the first increase in a year - and much better than the 1 percent many analysts had been anticipating. In large part, the improvement seemed attributable to fewer industrial layoffs, together with improvements in the stock market and the housing industry. June's increase was the largest since June of 1975, when the economy was climbing out of the last recession.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Carter Administration didn't hestitate to accentuate the positive. Commerce Secretary Philip Klutznick said the indicators were strong evidence that ''the low point of the recession may be reached sooner than many have predicted.'' Some more detached observers, however, contended that, for one thing, employment is likely to drop further before certifiable Good Times return.</w:t>
      </w:r>
    </w:p>
    <w:p>
      <w:pPr>
        <w:keepNext w:val="0"/>
        <w:spacing w:after="0" w:line="260" w:lineRule="atLeast"/>
        <w:ind w:left="0" w:right="0" w:firstLine="0"/>
        <w:jc w:val="left"/>
        <w:rPr>
          <w:lang w:val="en-US" w:eastAsia="en-US" w:bidi="ar-SA"/>
        </w:rPr>
      </w:pPr>
      <w:r>
        <w:rPr>
          <w:rFonts w:ascii="arial" w:eastAsia="arial" w:hAnsi="arial" w:cs="arial"/>
          <w:color w:val="000000"/>
          <w:sz w:val="20"/>
          <w:lang w:val="en-US" w:eastAsia="en-US" w:bidi="ar-SA"/>
        </w:rPr>
        <w:t>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unemployment data released Friday, the jobless rate rose to 7.8 percent last month after dropping to 7.7 percent in June - a statistically insignificant difference. At the same time, Bureau of Labor Statistics figures showed, the number of Americans holding down jobs rose by 459,000 in June, the first such increase in five months. But another measure, the survey of industrial employment, showed a drop of 240,000.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Whatever the economic prognosis for 1981, the Federal Reserve Board for the moment continues to prefer the money supply tight, please, as a means of trying to keep inflation in check. Last week, Paul A.  Volcker, chairman of the board, said in a letter to Congress that the Fed would lower its targets for monetary growth next year by half a percentage point.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Earlier in the week, the monthly balance of trade report showed that in June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trade deficit totaled $2.28 billion, down from $3.96 billion in May. One Administration official termed the shift a ''dramatic improvement.'' However, other analysts said the June figures were improved largely because Americans, strapped for cash, weren't buying nearly as many foreign cars.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Clearly, as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auto makers continued announcing their bad-news earnings figures for the second quarter, not many home-made models have been moving off the lots either. Chrysler said it lost $536 million between April and June, a record for the industry but less than it had expected to loss. Ford reported dropping $467.9 million, the most it's ever lost in a single quarter.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Reagan Goes Public With Tax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six-figure income was nobody's business but his own, Ronald Reagan had always insisted. But ''times have changed now that he's the Republican nominee for President,'' Lyn Nofziger, the Reagan director of communications, said last week. ''He kind of forfeits his right to privacy.''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Mr. Reagan released a 23-page 1979 Federal tax return, showing adjusted gross income of $515,878 and taxes of $230,886, and thereby deprived Democrats of a potential campaign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earned most of it from speeches, radio broadcasts and writing.  His accountants converted nearly $1 million in stock holdings into high-interest savings accounts and took a tax loss on the 14-steer cattle business on his $2 million ranch. Mr. and Mrs. Reagan rejected the chance to allot two tax dollars to Federal financing of Presidential elections.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candidate received $36.4 million in Federal campaign funds - reluctantly, Mr. Nofziger said, because ''he is philosophically opposed to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George Bush, Mr. Reagan's running mate, said meanwhile that he would not discard his differences with the Californian over such issues as the Kemp-Roth 30 percent tax cut proposal and the constitutional amendment forbidding abortion (which Mr. Reagan favors) or the equal rights amendment (which Mr. Reagan opposes). He doesn't plan to play up their differences, he said, but if he appeared to be a ''clone'' of Mr. Reagan, he said, it would not help the ticket. Affirming that his role was to broaden the party's appeal, he added, ''if you clone out, you don't do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Washington, a Republican committee headed by former Nixon and Ford Administration Cabinet members announced a joint effort with Democrats and independents headed by Adm. Elmo R. Zumwalt Jr. to raise $3 million to $8 million to promote Mr. Reagan's candidacy.  This type of fund-raising, which is not officially tied to a candidate's campaign and not subject to many election-law restrictions, has been challenged in the courts.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Witness Immunity Goes Only So 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in Houston in 1977 - the Joe Campos Torres case - so in Miami.  When a prisoner dies at the hands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perceived to go unpunished in the state courts, Federal prosecution for violating the prisoner's civil rights is authority's second shot.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week, a Federal grand jury in Miami indicted Charles R.  Veverka, a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accusing him of violating the civil rights of Arthur McDuffie, a black insurance executive who died of injuries suffered in a beating Dec. 17 after being chased and stopped for a traffic violation. Four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brought to trial on state charges of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and their acquittal in May was instantly followed by racial violence that cost 18 lives and millions of dollars in property damage.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Vincent Antle, acting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for Miami, said the indictment of Mr. Veverka was only the first fruit of what would be a continuing Federal investigation into possible Miami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abuses.  Douglas Hartman, one of Mr. Veverka's attorneys, said the charges were ''completely wrong and shocking,'' since Mr. Veverka had testified for the prosecution in the state trial under a grant of immunity. But Mr. Antle said Federal authorities had not been parties to the state's deal with Mr. Veverka and would not be bound by it.  Mr. Veverka pleaded not guilty to the Federal charges and asked for a jury trial.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employed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also cited by angry black citizens in Orlando, Fla., where the arrest of a 19-year-old black woman accused of stealing $600 from two white men apparently touched off three nights of rock-and-bottle throwing and firebombing last week. City officials decided against imposing a curfew, attributing the disturbances to a few troublemakers and ''outside agitators,'' and they also turned down offers of state and Federal law-enforcement help.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Boston, several persons were injured in the largely black Roxbury section when about 200 youths threw stones and bottles at passing cars.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it was not immediately clear what provoked the attacks.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Michael Wright, Don Wycliff and Caroline Rand Herron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9" style="position:absolute;z-index:25183948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Illustrations: photo of Paul A. Volcker</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40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10"/>
          <w:headerReference w:type="default" r:id="rId811"/>
          <w:footerReference w:type="even" r:id="rId812"/>
          <w:footerReference w:type="default" r:id="rId813"/>
          <w:headerReference w:type="first" r:id="rId814"/>
          <w:footerReference w:type="first" r:id="rId815"/>
          <w:type w:val="nextPage"/>
          <w:pgSz w:w="12240" w:h="15840"/>
          <w:pgMar w:top="840" w:right="1000" w:bottom="840" w:left="1000" w:header="400" w:footer="400"/>
          <w:pgNumType w:fmt="decimal"/>
          <w:cols w:space="720"/>
          <w:titlePg/>
        </w:sectPr>
      </w:pPr>
    </w:p>
    <w:p>
      <w:pPr>
        <w:rPr>
          <w:lang w:val="en-US" w:eastAsia="en-US" w:bidi="ar-SA"/>
        </w:rPr>
      </w:pPr>
      <w:bookmarkStart w:id="151" w:name="Bookmark_76"/>
      <w:bookmarkEnd w:id="151"/>
    </w:p>
    <w:p>
      <w:pPr>
        <w:rPr>
          <w:lang w:val="en-US" w:eastAsia="en-US" w:bidi="ar-SA"/>
        </w:rPr>
      </w:pPr>
      <w:r>
        <w:pict>
          <v:shape id="_x0000_i12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6" w:history="1">
        <w:r>
          <w:rPr>
            <w:rFonts w:ascii="arial" w:eastAsia="arial" w:hAnsi="arial" w:cs="arial"/>
            <w:b/>
            <w:bCs/>
            <w:i/>
            <w:color w:val="0077CC"/>
            <w:kern w:val="32"/>
            <w:sz w:val="28"/>
            <w:szCs w:val="32"/>
            <w:u w:val="single"/>
            <w:shd w:val="clear" w:color="auto" w:fill="FFFFFF"/>
            <w:lang w:val="en-US" w:eastAsia="en-US" w:bidi="ar-SA"/>
          </w:rPr>
          <w:t>Supreme Court Roundup;</w:t>
        </w:r>
      </w:hyperlink>
      <w:r>
        <w:rPr>
          <w:rFonts w:ascii="Arial" w:hAnsi="Arial" w:cs="Arial"/>
          <w:b/>
          <w:bCs/>
          <w:kern w:val="32"/>
          <w:sz w:val="32"/>
          <w:szCs w:val="32"/>
          <w:lang w:val="en-US" w:eastAsia="en-US" w:bidi="ar-SA"/>
        </w:rPr>
        <w:br/>
      </w:r>
      <w:hyperlink r:id="rId816" w:history="1">
        <w:r>
          <w:rPr>
            <w:rFonts w:ascii="arial" w:eastAsia="arial" w:hAnsi="arial" w:cs="arial"/>
            <w:b/>
            <w:bCs/>
            <w:i/>
            <w:color w:val="0077CC"/>
            <w:kern w:val="32"/>
            <w:sz w:val="28"/>
            <w:szCs w:val="32"/>
            <w:u w:val="single"/>
            <w:shd w:val="clear" w:color="auto" w:fill="FFFFFF"/>
            <w:lang w:val="en-US" w:eastAsia="en-US" w:bidi="ar-SA"/>
          </w:rPr>
          <w:t>Court Expands Right of Wardens to Censor Inmates' Reading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16, 1989, Tuesday, Late City 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1989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Page 17, Column 1; National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LINDA GREENHOUSE, Special to The New York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WASHINGTON, May 15</w:t>
      </w:r>
    </w:p>
    <w:p>
      <w:pPr>
        <w:keepNext/>
        <w:spacing w:before="240" w:after="0" w:line="340" w:lineRule="atLeast"/>
        <w:ind w:left="0" w:right="0" w:firstLine="0"/>
        <w:jc w:val="left"/>
        <w:rPr>
          <w:lang w:val="en-US" w:eastAsia="en-US" w:bidi="ar-SA"/>
        </w:rPr>
      </w:pPr>
      <w:bookmarkStart w:id="152" w:name="Body_74"/>
      <w:bookmarkEnd w:id="152"/>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841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Overruling part of a 15-year-old precedent, the Supreme Court today gave prison officials greater flexibility in censoring publications that prisoners may receive.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 ruled, 6 to 3, that publications may be excluded under regulations that are ''reasonably related'' to the need to maintain prison order and security. The decision upheld regulations issued by the Federal Bureau of Prisons that give individual wardens the authority to exclude publications that, among other criteria, ''may lead to the use of physical violence'' or that contain explicit homosexual material.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decision overturned a 1987 ruling by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Court of Appeals for the District of Columbia Circuit. That court, ruling in a lawsuit brought by Federal prison inmates and the publishers of several magazines that had been excluded, held that the regulations violated the First Amendment's guarantee of freedom of expression.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appeals court applied a more rigorous standard than the ''reasonableness'' test that the Supreme Court adopted today. The appeals court relied on a 1974 Supreme Court decision, Procunier v. Martinez, which invalidated regulations that permitted California prison officials to censor inmates' outgoing mail.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Test of 'Heightened Scrutiny'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1974 decision, the Court said regulations impinging on prisoners' First Amendment rights had to further ''an important or substantial governmental interest'' and could be no broader ''than is necessary or essential'' to protect that interest.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Applying that test, which is known in constitutional terms as ''heightened scrutiny,'' the appeals court found that the Federal regulations were invalid.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 opinion today by Justice Harry A. Blackmun, the Supreme Court said the standard established in the 1974 case should be limited to regulations concerning outgoing mail. ''The implications of outgoing correspondence for prison security are of a categorically lesser magnitude than the implications of incoming materials,''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Publications received by an inmate, by contrast, can quickly circulate throughout the prison and cause disruption, Justice Blackmun said, adding: ''In the volatile prison environment, it is essential that prison officials be given broad discretion to prevent such disorder.''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Justice Blackmun noted that the Federal regulations did not permit the automatic exclusion of any publication. Rather, the warden is required to make an ''individualized determination'' of any publication that the prison staff believes should be excluded. Both the publisher and the inmate who was to have received the publication are advised in writing of the reasons for the exclusion, and both may appeal through a formal appeal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little doubt that the kind of censorship just described would raise grave First Amendment concerns outside the prison context,'' Justice Blackmun said. But he said the Court had long recognized that protecting prison security is ''central to all other corrections goals.''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Case Returned for Review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prisoners' suit, which began in 1973, challenged the exclusion of 46 publications. While upholding the Federal regulations as constitutional, the Court today sent the case back to the appeals court to enable the plaintiffs to try to show that the specific exclusions were improper even under the relaxed standard of review.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the rejected publications were issues of such magazines dealing with prison concerns as Labyrinth, Torch and The Call. The issues contained articles that were highly critical of medical care or other practices at particular prisons.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Justice Blackmun's opinion in the case, Thornburgh v. Abbott, No. 87-1344, was joined by Chief Justice William H. Rehnquist and Justices Byron R. White, Sandra Day O'Connor, Antonin Scalia and Anthony M. Kennedy.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Justice John Paul Stevens filed a dissenting opinion that was joined by Justices William J. Brennan Jr. and Thurgood Marshall.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dissenters said the majority had ''upset precedent in a headlong rush to strip inmates of all but a vestige of free communication with the world beyond the prison gate.'' They said the ''reasonableness'' standard adopted today offered only ''feeble protection'' of First Amendment rights.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action at the Court today included the following: Undue Penalty The Court ruled unanimously that the constitutional guarantee against double jeopardy was violated by a $130,000 civil fine for a man who had defrauded the Federal Government of $585 by filing false Medicare claims. The Government's civil action followed a successful criminal prosecution, which resulted in a two-year jail sentence and a $5,000 fine.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significance of the opinion, which was written by Justice Blackmun, lay in the Court's analysis of the Fifth Amendment's double jeopardy clause as applied to a civil fine.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double jeopardy clause prohibits multiple punishments for the same offense. Judge Robert W. Sweet of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District Court for the Southern District of New York had ruled that the imposition of a $130,000 fine - the amount called for under the Federal False Claims Act - was a punishment within the meaning of the clause and would violate it if applied to someone who had defrauded the Government of only $585.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appealed directly to the Supreme Court, arguing that the double jeopardy clause could never apply to a penalty assessed in a civil proceeding.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opinion today, U.S. v. Halper, No. 87-1383, affirmed Judge Sweet's ruling. For double jeopardy purposes, Justice Blackmun said, ''the labels 'criminal' and 'civil' are not of paramount importance.'' But he noted that the case was a ''rare'' one and that the decision was limited to cases in which a civil fine was ''overwhelmingly disproportionate to the damages'' caused by the offender.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Excessive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Court ruled that the question of whether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violated a person's constitutional rights through the use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should be determined on the basis of the ''objective reasonableness''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 not whether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maliciously intended to cause harm.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9-to-0 opinion, written by Chief Justice Rehnquist, overturned a ruling by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Court of Appeals for the Fourth Circuit, in Richmond, Va. That court had dismissed a lawsuit brought against the Charlotte, N.C.,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by a man whom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followed, stopped and beaten after observing him enter and quickly leave a convenience store. The man, a diabetic, was suffering from an insulin reaction and was urgently looking for fruit juice to drink.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Court of Appeals ruled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the ground that they acted in ''good faith.'' But Chief Justice Rehnquist said the test under the Fourth Amendment, which prohibits unreasonable search and seizure, was not the officers' state of mind but whether their conduct was objectively reasonable under the circumstances. The opinion, Graham v. Connor, No. 87-6571, returned the lawsuit to the appeals court for a new analysis under the objective standard.</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842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17"/>
          <w:headerReference w:type="default" r:id="rId818"/>
          <w:footerReference w:type="even" r:id="rId819"/>
          <w:footerReference w:type="default" r:id="rId820"/>
          <w:headerReference w:type="first" r:id="rId821"/>
          <w:footerReference w:type="first" r:id="rId822"/>
          <w:type w:val="nextPage"/>
          <w:pgSz w:w="12240" w:h="15840"/>
          <w:pgMar w:top="840" w:right="1000" w:bottom="840" w:left="1000" w:header="400" w:footer="400"/>
          <w:pgNumType w:fmt="decimal"/>
          <w:cols w:space="720"/>
          <w:titlePg/>
        </w:sectPr>
      </w:pPr>
    </w:p>
    <w:p>
      <w:pPr>
        <w:rPr>
          <w:lang w:val="en-US" w:eastAsia="en-US" w:bidi="ar-SA"/>
        </w:rPr>
      </w:pPr>
      <w:bookmarkStart w:id="153" w:name="Bookmark_77"/>
      <w:bookmarkEnd w:id="153"/>
    </w:p>
    <w:p>
      <w:pPr>
        <w:rPr>
          <w:lang w:val="en-US" w:eastAsia="en-US" w:bidi="ar-SA"/>
        </w:rPr>
      </w:pPr>
      <w:r>
        <w:pict>
          <v:shape id="_x0000_i12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23" w:history="1">
        <w:r>
          <w:rPr>
            <w:rFonts w:ascii="arial" w:eastAsia="arial" w:hAnsi="arial" w:cs="arial"/>
            <w:b/>
            <w:bCs/>
            <w:i/>
            <w:color w:val="0077CC"/>
            <w:kern w:val="32"/>
            <w:sz w:val="28"/>
            <w:szCs w:val="32"/>
            <w:u w:val="single"/>
            <w:shd w:val="clear" w:color="auto" w:fill="FFFFFF"/>
            <w:lang w:val="en-US" w:eastAsia="en-US" w:bidi="ar-SA"/>
          </w:rPr>
          <w:t>Maduro Struggles to Maintain Military's Loyalty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9, 2017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Foreign Desk;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NICHOLAS CASEY and ANA VANESSA HERRERO; Nicholas Casey reported from Bogotá, and Ana Vanessa Herrero from Caracas, Venezuela. Patricia Torres contributed reporting from Caracas, and Nick Cumming-Bruce from Geneva.</w:t>
      </w:r>
    </w:p>
    <w:p>
      <w:pPr>
        <w:keepNext/>
        <w:spacing w:before="240" w:after="0" w:line="340" w:lineRule="atLeast"/>
        <w:ind w:left="0" w:right="0" w:firstLine="0"/>
        <w:jc w:val="left"/>
        <w:rPr>
          <w:lang w:val="en-US" w:eastAsia="en-US" w:bidi="ar-SA"/>
        </w:rPr>
      </w:pPr>
      <w:bookmarkStart w:id="154" w:name="Body_75"/>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843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BOGOTÁ, Colombia -- Fugitive Venezuelan soldiers have declared a rebellion against ''the murderous tyranny'' of the president. Dissident officers have fled the country, seeking asylum. Grenades have been fired at the Supreme Court and, this weekend, assailants under the command of a mutinous captain attacked an army base, making off with weapons.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Venezuela reels from a crippling economic crisis and deadly street protests, the military has often served as the guarantor of President Nicolás Maduro's continued power over the country.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daring challenges to his rule in recent weeks have laid bare a split within the military that could ultimately determine the nation's fate: a growing number of officers are openly breaking ranks with the president and taking up weapons.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speak of resistance, now they think that the model is to use arms,'' Cliver Alcalá, a retired Venezuelan general and government critic, says of those who have rebelled.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Venezuela has a history of coups and attempted overthrows at times of crisis, and many in the country now wonder if this is one of those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 nation's leaders are keenly aware of that, too, and as they face their greatest turmoil in years, they appear to have come prepared: The government has spent years ensuring that the military's top commanders are deeply invested in the status quo.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single day Mr. Maduro promoted 195 officers to the rank of general. Venezuelan generals, more than 2,000 strong, enjoy a range of privileges, from lucrative control of the food supply to favorable rates for exchanging dollars.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Eleven of the 23 state governors in Venezuela are current or retired generals, along with 11 heads of the 30 ministries, giving them an extraordinary stake in preserving the government's control over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the defense minister, Vladimir Padrino López, an army general, has been granted an even more lucrative arrangement, with expanded powers to control the country's ports, as well as parts of the oil and mining industries.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''Maduro has made sure to give many rewards to senior military officers in exchange for loyalty,'' said John Polga-Hecimovich, a political scientist who studies Venezuela at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Naval Academy. ''While he is completely dependent on them to stay in power, they have much to lose if he is gone.''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Maduro's crackdown against the street protests is drawing widespread condemnation. On Tuesday, the United Nations said that the government had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against demonstrators and that security forces and pro-government armed groups had caused more than half of the 124 deaths that have accompanied this year's protests. Eight members of security forces had been killed, the United Nations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Polga-Hecimovich pointed to what he called the ''four P's'' -- purges, promotions, politics and profit -- that have kept many military leaders loyal to the government. The purges and promotions date back to President Hugo Chávez, who picked Mr. Maduro to be his successor before he died in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Chávez participated in an unsuccessful uprising against the government when he was an army lieutenant in 1992. A decade later, he was also the victim of a coup attempt as president.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regaining control, Mr. Chávez embarked on a major effort to rid the military of anyone who might challenge him again. He also instituted a new brand of military education to indoctrinate the armed forces to his Socialist-inspired movement, even requiring soldiers to attend rallies. Promotions became based less on performance and more on leftist leanings, former soldiers 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was an ideological filter to the most senior ranks,'' said Harold Trinkunas, a Venezuelan political scientist and a fellow at the Brookings Institution.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most accounts, Mr. Maduro, a civilian who lacks the charisma and popular support of his predecessor, went even further to strengthen ties with the military's top brass, promoting Néstor Reverol, a former National Guard head accused of drug trafficking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to head the interior ministry.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president also elevated more than 800 officers to the rank of general or admiral, not only ensuring the loyalty of those who get promotions but also diluting the authority of individual officers who might challenge the president, according to Mr. Polga-Hecimovich.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Even the food supply has become a source of patronage, experts say. In June 2016, faced with food shortages and riots spreading across the country, Mr. Maduro put the military in charge of factories and gave it control over distribution. While that helped with the looting, experts say, it also allowed top officers to gain control over the profitable black market in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Most midlevel officers, however, are far removed from the high ranks or patronage systems on offer from the government. Instead, said Raúl Salazar, a retired general who served as defense minister under Mr. Chávez, they see a deepening poverty caused by the food and medicine shortages that are plaguing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''Their families, their friends, their acquaintances, everyone is suffering and they begin to ask themselves if it's getting better or worse,'' General Salazar said. ''Everyone has the same voice that talks to them each day, and that is their conscience.''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Sunday, a fugitive army captain named Juan Carlos Caguaripano, released a video of himself standing before a group of armed men he declared were in ''legitimate rebellion'' and demanded a ''transitional government and free general elections.''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Around that time, a group of 20 people launched an assault on a military base in the state of Carabobo, near the capital, Caracas, an attack the government said had been organized by the rebel captain. Soldiers fought the group for three hours and at least half of them made away with a number of weapons, they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Monday, Mr. Padrino, the defense minister, said the weapons included high-powered assault rifles and grenade launchers. The attackers reached them with help of a lieutenant at the base,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Alcalá, the retired general, who headed the base for several years, said: ''They would have needed someone inside the unit with the key. There are so many personnel problems within the armed forces, so many problems with morale.''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Indeed, even before the attack, Captain Caguaripano seemed to be gaining a following. In a July 26 video, a rogue soldier named Javier Nieto Quintero pledged allegiance to him from an undisclosed location in the jungle, where he said he was in exile. Mr. Nieto, who is believed to have lived in Miami and Colombia, encouraged Venezuelans to rise up against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only thing we should be negotiating is what jail Maduro will be in,''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Still, as the attacks continue without the support of senior officers, the unrest is looking more like guerrilla warfare than a coup. On June 27, a pilot from Venezuela's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corps named Óscar Pérez commandeered a helicopter and shot grenades at the Supreme Court. Mr. Pérez also released a video urging Venezuelans to rebel.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Attacks by security forces aligned with the opposition are troubling to Mr. Trinkunas, the military historian, who notes that the government has armed civilian squads known as colectivos and independent militias that could find themselves in conflict with rogue soldiers as they try to defend Mr. Maduro.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General Alcalá, the attacks mark a departure from the military order that he spent years trying to defend.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have to reject this, all Venezuelans who believe that the solution must come from the Constitution,'' he said.</w:t>
      </w:r>
    </w:p>
    <w:p>
      <w:pPr>
        <w:keepNext w:val="0"/>
        <w:spacing w:before="240" w:after="0" w:line="260" w:lineRule="atLeast"/>
        <w:ind w:left="0" w:right="0" w:firstLine="0"/>
        <w:jc w:val="left"/>
        <w:rPr>
          <w:lang w:val="en-US" w:eastAsia="en-US" w:bidi="ar-SA"/>
        </w:rPr>
      </w:pPr>
      <w:r>
        <w:rPr>
          <w:lang w:val="en-US" w:eastAsia="en-US" w:bidi="ar-SA"/>
        </w:rPr>
        <w:br/>
      </w:r>
      <w:hyperlink r:id="rId824" w:history="1">
        <w:r>
          <w:rPr>
            <w:rFonts w:ascii="arial" w:eastAsia="arial" w:hAnsi="arial" w:cs="arial"/>
            <w:i/>
            <w:color w:val="0077CC"/>
            <w:sz w:val="20"/>
            <w:u w:val="single"/>
            <w:shd w:val="clear" w:color="auto" w:fill="FFFFFF"/>
            <w:lang w:val="en-US" w:eastAsia="en-US" w:bidi="ar-SA"/>
          </w:rPr>
          <w:t>https://www.nytimes.com/2017/08/08/world/americas/nicolas-maduro-venezuela-military.html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6" style="position:absolute;z-index:25184460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Rebels clashed with the National Guard on Sunday in Valencia, a large city west of Caracas, as resistance turns to armed defiance. (PHOTOGRAPH BY RONALDO SCHEMIDT/AGENCE FRANCE-PRESSE -- GETTY IMAGES) (A8)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7"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25"/>
          <w:headerReference w:type="default" r:id="rId826"/>
          <w:footerReference w:type="even" r:id="rId827"/>
          <w:footerReference w:type="default" r:id="rId828"/>
          <w:headerReference w:type="first" r:id="rId829"/>
          <w:footerReference w:type="first" r:id="rId830"/>
          <w:type w:val="nextPage"/>
          <w:pgSz w:w="12240" w:h="15840"/>
          <w:pgMar w:top="840" w:right="1000" w:bottom="840" w:left="1000" w:header="400" w:footer="400"/>
          <w:pgNumType w:fmt="decimal"/>
          <w:cols w:space="720"/>
          <w:titlePg/>
        </w:sectPr>
      </w:pPr>
    </w:p>
    <w:p>
      <w:pPr>
        <w:rPr>
          <w:lang w:val="en-US" w:eastAsia="en-US" w:bidi="ar-SA"/>
        </w:rPr>
      </w:pPr>
      <w:bookmarkStart w:id="155" w:name="Bookmark_78"/>
      <w:bookmarkEnd w:id="155"/>
    </w:p>
    <w:p>
      <w:pPr>
        <w:rPr>
          <w:lang w:val="en-US" w:eastAsia="en-US" w:bidi="ar-SA"/>
        </w:rPr>
      </w:pPr>
      <w:r>
        <w:pict>
          <v:shape id="_x0000_i12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31" w:history="1">
        <w:r>
          <w:rPr>
            <w:rFonts w:ascii="arial" w:eastAsia="arial" w:hAnsi="arial" w:cs="arial"/>
            <w:b/>
            <w:bCs/>
            <w:i/>
            <w:color w:val="0077CC"/>
            <w:kern w:val="32"/>
            <w:sz w:val="28"/>
            <w:szCs w:val="32"/>
            <w:u w:val="single"/>
            <w:shd w:val="clear" w:color="auto" w:fill="FFFFFF"/>
            <w:lang w:val="en-US" w:eastAsia="en-US" w:bidi="ar-SA"/>
          </w:rPr>
          <w:t>Breonna Taylor's Legacy Is Felt In a Year of Surging Activism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14, 2021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23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Will Wright</w:t>
      </w:r>
    </w:p>
    <w:p>
      <w:pPr>
        <w:keepNext/>
        <w:spacing w:before="240" w:after="0" w:line="340" w:lineRule="atLeast"/>
        <w:ind w:left="0" w:right="0" w:firstLine="0"/>
        <w:jc w:val="left"/>
        <w:rPr>
          <w:lang w:val="en-US" w:eastAsia="en-US" w:bidi="ar-SA"/>
        </w:rPr>
      </w:pPr>
      <w:bookmarkStart w:id="156" w:name="Body_76"/>
      <w:bookmarkEnd w:id="156"/>
      <w:r>
        <w:rPr>
          <w:rFonts w:ascii="arial" w:eastAsia="arial" w:hAnsi="arial" w:cs="arial"/>
          <w:b/>
          <w:color w:val="000000"/>
          <w:sz w:val="28"/>
          <w:lang w:val="en-US" w:eastAsia="en-US" w:bidi="ar-SA"/>
        </w:rPr>
        <w:t>Body</w:t>
      </w:r>
    </w:p>
    <w:p>
      <w:pPr>
        <w:spacing w:line="60" w:lineRule="exact"/>
        <w:rPr>
          <w:lang w:val="en-US" w:eastAsia="en-US" w:bidi="ar-SA"/>
        </w:rPr>
      </w:pPr>
      <w:r>
        <w:pict>
          <v:line id="_x0000_s1289" style="position:absolute;z-index:251846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 door being kicked in was our door being kicked in,'' a former state representative said as the first anniversary of Ms. Taylor's death approached. ''It really has transformed everything.''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Exactly one year ago, a young woman died as a barrage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gunfire ripped through the walls of her modest apartment in Louisville, Ky. For months, her death went largely unrecognized.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Once more people took notice, though, the city was shaken to its core. Protests rocked the downtown area during the summer and fall as demonstrators demanded justice through tears and megaphones and erected a memorial in a prominent square. They prayed together and sang together, chanting, ''Say her name!''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Breonna Taylor became a rallying cry, and when no officers were charged in connection with her death, which occurred during a botched drug raid, protesters returned to the streets. Activists are optimistic that the first anniversary of her death, on Saturday, will further fuel a promising surge of civic engagement, particularly from Black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happened to Breonna Taylor has shaped every aspect of our lives,'' said Charles Booker, a former state representative for Louisville. ''Her door being kicked in was our door being kicked in. It really has transformed everything.''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Perhaps most visible have been the demonstrations, including one on Saturday that drew hundreds of people to Jefferson Square downtown. But there have also been new protocols for Louisville officers,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bill that is winding through the state legislature, and a more diverse group of people showing interest in politics.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isn't just marching,'' said Carmen Jones, a founder of the Black Women's Collective in Louisville. ''We protest with policy, by putting Black folks in office, by pushing for policy change, by helping our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Jecorey Arthur, a 28-year-old Black man who won his election for Louisville Metro Council last year, said he believed that Ms. Taylor's legacy had been expansive.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''People are starting to look at some of those root causes and have a better understanding of what's coming up on your Metro Council agenda, what legislation is being filed, who is your Metro Council person,'' Mr. Arthur said. ''Those were questions that people couldn't answer a year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Taylor, 26, died in a chaotic scene. Officers broke down her door, firing 32 rounds after her boyfriend shot at them once, saying later that he had thought they were intruders. Three officers were eventually fired, and a grand jury charged one of them, Brett Hankison, with wanton endangerment for shooting into a neighboring apartment.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F.B.I. is still investigating the case, and on Saturday, Robert Brown, the special agent in charge of the agency's Louisville office, said investigators are committed to reaching an ''appropriate conclusion'' and are ''actively investigating all aspects'' of Ms. Taylor's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''Even though the Covid pandemic presented several unexpected obstacles, F.B.I. Louisville has made significant progress in the investigation since it was initiated in May 2020,'' Mr. Brown said in a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Friday, Ms. Taylor's boyfriend, Kenneth Walker, filed a lawsuit in federal court against 12 current and former members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also the city and county government. The suit seeks ''compensatory and punitive damages'' and alleges that officers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and unlawfully obtained the search warrant for the apartment.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anniversary rally Saturday was one of the city's largest social justice demonstrations since Chief Erika Shields took over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 January. The department and city leaders shut down several blocks downtown, where demonstrators gathered before beginning a march.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Among them were the families of several other people of color who were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around the country, including Jacob Blake in Kenosha, Wis., Danny Ray Thomas in Houston and Sean Monterrosa in Vallejo, Calif.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pray none of you join this fraternity,'' Ben Crump, a lawyer representing Ms. Taylor's family, said of the other families gathered in Louisville. ''We've got to deal with this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because it's killing our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Activists and some Kentucky politicians have criticized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for what they considered heavy-handedness at previous rallies, including the liberal use of pepper balls and the arrests of peaceful protesters.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Linda Sarsour, a founder of Until Freedom, said she thought the decision to block off streets on Saturday could unsettle demonstrators during what should be a somber memorial.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just tells me that maybe not that much has changed,'' Ms. Sarsour said. ''They claim it's for safety reasons, but for us, when we see a lot of law enforcement, visible law enforcement, it sets a tone that they shouldn't want to set.''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breakdown of trust has damaged the morale of officers and citizens alike. According to a report published in January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policies, 75 percent of officers surveyed said they would leave the job if they could. The report also noted a striking lack of diversity: 12.5 percent of Louisville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Black, compared with 24 percent of the city's overall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City officials have made several changes to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since Ms. Taylor's death, including the banning of no-knock warrants and the establishment of a civilian review board. But some activists are still calling for additional officers to face charges.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State Representative Attica Scott of Louisville said she would write a letter to the U.S. attorney general next week to ask for a full investigation into Ms. Taylor's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Frankfort, the state capital, Ms. Scott has seen a dual response to the surge of Black activism.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State Senate approved a bill on Thursday that would, among other things, make it a crime to insult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which many people saw as a direct response to the racial justice movement. But before a recent State House committee hearing for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bill known as ''Breonna's Law,'' thousands of people wrote in and called to voice their support.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grass-roots enthusiasm, Ms. Scott believes, will be Ms. Taylor's lasting legacy.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have never seen Black people, in particular, be as involved with the legislative process,'' she said. ''That, to me, is exactly what we want out of movements.''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Nicholas Bogel-Burroughs and Austyn Gaffney contributed reporting.Nicholas Bogel-Burroughs and Austyn Gaffney contributed reporting.</w:t>
      </w:r>
    </w:p>
    <w:p>
      <w:pPr>
        <w:keepNext w:val="0"/>
        <w:spacing w:before="240" w:after="0" w:line="260" w:lineRule="atLeast"/>
        <w:ind w:left="0" w:right="0" w:firstLine="0"/>
        <w:jc w:val="left"/>
        <w:rPr>
          <w:lang w:val="en-US" w:eastAsia="en-US" w:bidi="ar-SA"/>
        </w:rPr>
      </w:pPr>
      <w:r>
        <w:rPr>
          <w:lang w:val="en-US" w:eastAsia="en-US" w:bidi="ar-SA"/>
        </w:rPr>
        <w:br/>
      </w:r>
      <w:hyperlink r:id="rId832" w:history="1">
        <w:r>
          <w:rPr>
            <w:rFonts w:ascii="arial" w:eastAsia="arial" w:hAnsi="arial" w:cs="arial"/>
            <w:i/>
            <w:color w:val="0077CC"/>
            <w:sz w:val="20"/>
            <w:u w:val="single"/>
            <w:shd w:val="clear" w:color="auto" w:fill="FFFFFF"/>
            <w:lang w:val="en-US" w:eastAsia="en-US" w:bidi="ar-SA"/>
          </w:rPr>
          <w:t>https://www.nytimes.com/2021/03/13/us/breonna-taylor-death-anniversary.html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90" style="position:absolute;z-index:25184768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Tamika Palmer, right, at a rally in Kentucky on Saturday, a year after her daughter Breonna Taylor was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(PHOTOGRAPH BY JON CHERRY/GETTY IMAGES)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1" style="position:absolute;z-index:251848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33"/>
          <w:headerReference w:type="default" r:id="rId834"/>
          <w:footerReference w:type="even" r:id="rId835"/>
          <w:footerReference w:type="default" r:id="rId836"/>
          <w:headerReference w:type="first" r:id="rId837"/>
          <w:footerReference w:type="first" r:id="rId838"/>
          <w:type w:val="nextPage"/>
          <w:pgSz w:w="12240" w:h="15840"/>
          <w:pgMar w:top="840" w:right="1000" w:bottom="840" w:left="1000" w:header="400" w:footer="400"/>
          <w:pgNumType w:fmt="decimal"/>
          <w:cols w:space="720"/>
          <w:titlePg/>
        </w:sectPr>
      </w:pPr>
    </w:p>
    <w:p>
      <w:pPr>
        <w:rPr>
          <w:lang w:val="en-US" w:eastAsia="en-US" w:bidi="ar-SA"/>
        </w:rPr>
      </w:pPr>
      <w:bookmarkStart w:id="157" w:name="Bookmark_79"/>
      <w:bookmarkEnd w:id="157"/>
    </w:p>
    <w:p>
      <w:pPr>
        <w:rPr>
          <w:lang w:val="en-US" w:eastAsia="en-US" w:bidi="ar-SA"/>
        </w:rPr>
      </w:pPr>
      <w:r>
        <w:pict>
          <v:shape id="_x0000_i12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39" w:history="1">
        <w:r>
          <w:rPr>
            <w:rFonts w:ascii="arial" w:eastAsia="arial" w:hAnsi="arial" w:cs="arial"/>
            <w:b/>
            <w:bCs/>
            <w:i/>
            <w:color w:val="0077CC"/>
            <w:kern w:val="32"/>
            <w:sz w:val="28"/>
            <w:szCs w:val="32"/>
            <w:u w:val="single"/>
            <w:shd w:val="clear" w:color="auto" w:fill="FFFFFF"/>
            <w:lang w:val="en-US" w:eastAsia="en-US" w:bidi="ar-SA"/>
          </w:rPr>
          <w:t>After Breonna Taylor’s Death, Black Engagement in Kentucky Politics Soared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13, 2021 Saturday 01:10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Will Wright</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“Her door being kicked in was our door being kicked in,” a former state representative said as the first anniversary of Ms. Taylor’s death approached. “It really has transformed everything.”</w:t>
      </w:r>
    </w:p>
    <w:p>
      <w:pPr>
        <w:keepNext/>
        <w:spacing w:before="240" w:after="0" w:line="340" w:lineRule="atLeast"/>
        <w:ind w:left="0" w:right="0" w:firstLine="0"/>
        <w:jc w:val="left"/>
        <w:rPr>
          <w:lang w:val="en-US" w:eastAsia="en-US" w:bidi="ar-SA"/>
        </w:rPr>
      </w:pPr>
      <w:bookmarkStart w:id="158" w:name="Body_77"/>
      <w:bookmarkEnd w:id="158"/>
      <w:r>
        <w:rPr>
          <w:rFonts w:ascii="arial" w:eastAsia="arial" w:hAnsi="arial" w:cs="arial"/>
          <w:b/>
          <w:color w:val="000000"/>
          <w:sz w:val="28"/>
          <w:lang w:val="en-US" w:eastAsia="en-US" w:bidi="ar-SA"/>
        </w:rPr>
        <w:t>Body</w:t>
      </w:r>
    </w:p>
    <w:p>
      <w:pPr>
        <w:spacing w:line="60" w:lineRule="exact"/>
        <w:rPr>
          <w:lang w:val="en-US" w:eastAsia="en-US" w:bidi="ar-SA"/>
        </w:rPr>
      </w:pPr>
      <w:r>
        <w:pict>
          <v:line id="_x0000_s1293" style="position:absolute;z-index:251849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 door being kicked in was our door being kicked in,” a former state representative said as the first anniversary of Ms. Taylor’s death approached. “It really has transformed everything.”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Exactly one year ago, a young woman died as a barrage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gunfire ripped through the walls of her modest apartment in Louisville, Ky. For months, her death went largely unrecognized.</w:t>
      </w:r>
    </w:p>
    <w:p>
      <w:pPr>
        <w:keepNext w:val="0"/>
        <w:spacing w:before="240" w:after="0" w:line="260" w:lineRule="atLeast"/>
        <w:ind w:left="0" w:right="0" w:firstLine="0"/>
        <w:jc w:val="both"/>
        <w:rPr>
          <w:lang w:val="en-US" w:eastAsia="en-US" w:bidi="ar-SA"/>
        </w:rPr>
      </w:pPr>
      <w:hyperlink r:id="rId840" w:history="1">
        <w:r>
          <w:rPr>
            <w:rFonts w:ascii="arial" w:eastAsia="arial" w:hAnsi="arial" w:cs="arial"/>
            <w:i/>
            <w:color w:val="0077CC"/>
            <w:sz w:val="20"/>
            <w:u w:val="single"/>
            <w:shd w:val="clear" w:color="auto" w:fill="FFFFFF"/>
            <w:lang w:val="en-US" w:eastAsia="en-US" w:bidi="ar-SA"/>
          </w:rPr>
          <w:t>Once more people took notice</w:t>
        </w:r>
      </w:hyperlink>
      <w:r>
        <w:rPr>
          <w:rFonts w:ascii="arial" w:eastAsia="arial" w:hAnsi="arial" w:cs="arial"/>
          <w:color w:val="000000"/>
          <w:sz w:val="20"/>
          <w:lang w:val="en-US" w:eastAsia="en-US" w:bidi="ar-SA"/>
        </w:rPr>
        <w:t>, though, the city was shaken to its core. Protests rocked the downtown area during the summer and fall as demonstrators demanded justice through tears and megaphones and erected a memorial in a prominent square. They prayed together and sang together, chanting, “Say her name!”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Breonna Taylor became a rallying cry, and when no officers were charged in connection with her death, which occurred during a botched drug raid, </w:t>
      </w:r>
      <w:hyperlink r:id="rId840" w:history="1">
        <w:r>
          <w:rPr>
            <w:rFonts w:ascii="arial" w:eastAsia="arial" w:hAnsi="arial" w:cs="arial"/>
            <w:i/>
            <w:color w:val="0077CC"/>
            <w:sz w:val="20"/>
            <w:u w:val="single"/>
            <w:shd w:val="clear" w:color="auto" w:fill="FFFFFF"/>
            <w:lang w:val="en-US" w:eastAsia="en-US" w:bidi="ar-SA"/>
          </w:rPr>
          <w:t>protesters returned to the streets</w:t>
        </w:r>
      </w:hyperlink>
      <w:r>
        <w:rPr>
          <w:rFonts w:ascii="arial" w:eastAsia="arial" w:hAnsi="arial" w:cs="arial"/>
          <w:color w:val="000000"/>
          <w:sz w:val="20"/>
          <w:lang w:val="en-US" w:eastAsia="en-US" w:bidi="ar-SA"/>
        </w:rPr>
        <w:t>. Activists are optimistic that the first anniversary of her death, on Saturday, will further fuel a promising surge of civic engagement, particularly from Black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happened to Breonna Taylor has shaped every aspect of our lives,” said Charles Booker, a former state representative for Louisville. “Her door being kicked in was our door being kicked in. It really has transformed everything.”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Perhaps most visible have been the demonstrations, including one on Saturday that drew hundreds of people to Jefferson Square downtown. But there have also been new protocols for Louisville officers,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bill that is winding through the state legislature, and a more diverse group of people showing interest in politics.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isn’t just marching,” said Carmen Jones, a founder of the Black Women’s Collective in Louisville. “We protest with policy, by putting Black folks in office, by pushing for policy change, by helping our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Jecorey Arthur, a 28-year-old Black man who won his election for Louisville Metro Council last year, said he believed that Ms. Taylor’s legacy had been expansive.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are starting to look at some of those root causes and have a better understanding of what’s coming up on your Metro Council agenda, what legislation is being filed, who is your Metro Council person,” Mr. Arthur said. “Those were questions that people couldn’t answer a year ago.”</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Taylor, 26, died in a chaotic scene. Officers broke down her door, firing 32 rounds after her boyfriend shot at them once, saying later that he had thought they were intruders. Three </w:t>
      </w:r>
      <w:hyperlink r:id="rId840" w:history="1">
        <w:r>
          <w:rPr>
            <w:rFonts w:ascii="arial" w:eastAsia="arial" w:hAnsi="arial" w:cs="arial"/>
            <w:i/>
            <w:color w:val="0077CC"/>
            <w:sz w:val="20"/>
            <w:u w:val="single"/>
            <w:shd w:val="clear" w:color="auto" w:fill="FFFFFF"/>
            <w:lang w:val="en-US" w:eastAsia="en-US" w:bidi="ar-SA"/>
          </w:rPr>
          <w:t>officers were eventually fired</w:t>
        </w:r>
      </w:hyperlink>
      <w:r>
        <w:rPr>
          <w:rFonts w:ascii="arial" w:eastAsia="arial" w:hAnsi="arial" w:cs="arial"/>
          <w:color w:val="000000"/>
          <w:sz w:val="20"/>
          <w:lang w:val="en-US" w:eastAsia="en-US" w:bidi="ar-SA"/>
        </w:rPr>
        <w:t xml:space="preserve">, and a grand jury charged one of them, </w:t>
      </w:r>
      <w:hyperlink r:id="rId840" w:history="1">
        <w:r>
          <w:rPr>
            <w:rFonts w:ascii="arial" w:eastAsia="arial" w:hAnsi="arial" w:cs="arial"/>
            <w:i/>
            <w:color w:val="0077CC"/>
            <w:sz w:val="20"/>
            <w:u w:val="single"/>
            <w:shd w:val="clear" w:color="auto" w:fill="FFFFFF"/>
            <w:lang w:val="en-US" w:eastAsia="en-US" w:bidi="ar-SA"/>
          </w:rPr>
          <w:t>Brett Hankison</w:t>
        </w:r>
      </w:hyperlink>
      <w:r>
        <w:rPr>
          <w:rFonts w:ascii="arial" w:eastAsia="arial" w:hAnsi="arial" w:cs="arial"/>
          <w:color w:val="000000"/>
          <w:sz w:val="20"/>
          <w:lang w:val="en-US" w:eastAsia="en-US" w:bidi="ar-SA"/>
        </w:rPr>
        <w:t xml:space="preserve">, with </w:t>
      </w:r>
      <w:hyperlink r:id="rId840" w:history="1">
        <w:r>
          <w:rPr>
            <w:rFonts w:ascii="arial" w:eastAsia="arial" w:hAnsi="arial" w:cs="arial"/>
            <w:i/>
            <w:color w:val="0077CC"/>
            <w:sz w:val="20"/>
            <w:u w:val="single"/>
            <w:shd w:val="clear" w:color="auto" w:fill="FFFFFF"/>
            <w:lang w:val="en-US" w:eastAsia="en-US" w:bidi="ar-SA"/>
          </w:rPr>
          <w:t>wanton endangerment</w:t>
        </w:r>
      </w:hyperlink>
      <w:r>
        <w:rPr>
          <w:rFonts w:ascii="arial" w:eastAsia="arial" w:hAnsi="arial" w:cs="arial"/>
          <w:color w:val="000000"/>
          <w:sz w:val="20"/>
          <w:lang w:val="en-US" w:eastAsia="en-US" w:bidi="ar-SA"/>
        </w:rPr>
        <w:t xml:space="preserve"> for shooting into a neighboring apartment.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F.B.I. is still investigating the case, and on Saturday, Robert Brown, the special agent in charge of the agency’s Louisville office, said investigators are committed to reaching an “appropriate conclusion” and are “actively investigating all aspects” of Ms. Taylor’s death.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though the Covid pandemic presented several unexpected obstacles, F.B.I. Louisville has made significant progress in the investigation since it was initiated in May 2020,” Mr. Brown said </w:t>
      </w:r>
      <w:hyperlink r:id="rId840" w:history="1">
        <w:r>
          <w:rPr>
            <w:rFonts w:ascii="arial" w:eastAsia="arial" w:hAnsi="arial" w:cs="arial"/>
            <w:i/>
            <w:color w:val="0077CC"/>
            <w:sz w:val="20"/>
            <w:u w:val="single"/>
            <w:shd w:val="clear" w:color="auto" w:fill="FFFFFF"/>
            <w:lang w:val="en-US" w:eastAsia="en-US" w:bidi="ar-SA"/>
          </w:rPr>
          <w:t>in a statement</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Friday, Ms. Taylor’s boyfriend, Kenneth Walker, filed a lawsuit in federal court against 12 current and former members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also the city and county government. The suit seeks “compensatory and punitive damages” and alleges that officers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and unlawfully obtained the search warrant for the apartment.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anniversary rally Saturday was one of the city’s largest social justice demonstrations since Chief Erika Shields took over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 January. The department and city leaders </w:t>
      </w:r>
      <w:hyperlink r:id="rId840" w:history="1">
        <w:r>
          <w:rPr>
            <w:rFonts w:ascii="arial" w:eastAsia="arial" w:hAnsi="arial" w:cs="arial"/>
            <w:i/>
            <w:color w:val="0077CC"/>
            <w:sz w:val="20"/>
            <w:u w:val="single"/>
            <w:shd w:val="clear" w:color="auto" w:fill="FFFFFF"/>
            <w:lang w:val="en-US" w:eastAsia="en-US" w:bidi="ar-SA"/>
          </w:rPr>
          <w:t>shut down several blocks downtown</w:t>
        </w:r>
      </w:hyperlink>
      <w:r>
        <w:rPr>
          <w:rFonts w:ascii="arial" w:eastAsia="arial" w:hAnsi="arial" w:cs="arial"/>
          <w:color w:val="000000"/>
          <w:sz w:val="20"/>
          <w:lang w:val="en-US" w:eastAsia="en-US" w:bidi="ar-SA"/>
        </w:rPr>
        <w:t>, where demonstrators gathered before beginning a march.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Among them were the families of several other people of color who were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around the country, including Jacob Blake in Kenosha, Wis., Danny Ray Thomas in Houston and Sean Monterrosa in Vallejo, Calif.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pray none of you join this fraternity,” Ben Crump, a lawyer representing Ms. Taylor’s family, said of the other families gathered in Louisville. “We’ve got to deal with this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because it’s killing our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Activists and some Kentucky politicians have criticized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for what they considered heavy-handedness at previous rallies, including the liberal use of pepper balls and the arrests of peaceful protesters.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Linda Sarsour, a founder of Until Freedom, said she thought the decision to block off streets on Saturday could unsettle demonstrators during what should be a somber memorial.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just tells me that maybe not that much has changed,” Ms. Sarsour said. “They claim it’s for safety reasons, but for us, when we see a lot of law enforcement, visible law enforcement, it sets a tone that they shouldn’t want to set.”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breakdown of trust has damaged the morale of officers and citizens alike. According to </w:t>
      </w:r>
      <w:hyperlink r:id="rId840" w:history="1">
        <w:r>
          <w:rPr>
            <w:rFonts w:ascii="arial" w:eastAsia="arial" w:hAnsi="arial" w:cs="arial"/>
            <w:i/>
            <w:color w:val="0077CC"/>
            <w:sz w:val="20"/>
            <w:u w:val="single"/>
            <w:shd w:val="clear" w:color="auto" w:fill="FFFFFF"/>
            <w:lang w:val="en-US" w:eastAsia="en-US" w:bidi="ar-SA"/>
          </w:rPr>
          <w:t>a report</w:t>
        </w:r>
      </w:hyperlink>
      <w:r>
        <w:rPr>
          <w:rFonts w:ascii="arial" w:eastAsia="arial" w:hAnsi="arial" w:cs="arial"/>
          <w:color w:val="000000"/>
          <w:sz w:val="20"/>
          <w:lang w:val="en-US" w:eastAsia="en-US" w:bidi="ar-SA"/>
        </w:rPr>
        <w:t xml:space="preserve"> published in January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policies, 75 percent of officers surveyed said they would leave the job if they could. The report also noted a striking lack of diversity: 12.5 percent of Louisville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Black, compared with 24 percent of the city’s overall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City officials have made several changes to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since Ms. Taylor’s death, including the banning of no-knock warrants and the establishment of a civilian review board. But some activists are still calling for additional officers to face charges.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State Representative Attica Scott of Louisville said she would write a letter to the U.S. attorney general next week to ask for a full investigation into Ms. Taylor’s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Frankfort, the state capital, Ms. Scott has seen a dual response to the surge of Black activism.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State Senate approved a bill on Thursday that would, among other things, make it a crime to insult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which many people saw as a direct response to the racial justice movement. But before a recent State House committee hearing for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bill known as </w:t>
      </w:r>
      <w:hyperlink r:id="rId840" w:history="1">
        <w:r>
          <w:rPr>
            <w:rFonts w:ascii="arial" w:eastAsia="arial" w:hAnsi="arial" w:cs="arial"/>
            <w:i/>
            <w:color w:val="0077CC"/>
            <w:sz w:val="20"/>
            <w:u w:val="single"/>
            <w:shd w:val="clear" w:color="auto" w:fill="FFFFFF"/>
            <w:lang w:val="en-US" w:eastAsia="en-US" w:bidi="ar-SA"/>
          </w:rPr>
          <w:t>“Breonna’s Law,”</w:t>
        </w:r>
      </w:hyperlink>
      <w:r>
        <w:rPr>
          <w:rFonts w:ascii="arial" w:eastAsia="arial" w:hAnsi="arial" w:cs="arial"/>
          <w:color w:val="000000"/>
          <w:sz w:val="20"/>
          <w:lang w:val="en-US" w:eastAsia="en-US" w:bidi="ar-SA"/>
        </w:rPr>
        <w:t xml:space="preserve"> thousands of people wrote in and called to voice their support.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grass-roots enthusiasm, Ms. Scott believes, will be Ms. Taylor’s lasting legacy.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 never seen Black people, in particular, be as involved with the legislative process,” she said. “That, to me, is exactly what we want out of movements.”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Nicholas Bogel-Burroughs and Austyn Gaffney contributed reporting.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Nicholas Bogel-Burroughs and Austyn Gaffney contributed reporting.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Tamika Palmer, right, at a rally in Kentucky on Saturday, a year after her daughter Breonna Taylor was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(PHOTOGRAPH BY JON CHERRY/GETTY IMAGES)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4" style="position:absolute;z-index:251850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41"/>
          <w:headerReference w:type="default" r:id="rId842"/>
          <w:footerReference w:type="even" r:id="rId843"/>
          <w:footerReference w:type="default" r:id="rId844"/>
          <w:headerReference w:type="first" r:id="rId845"/>
          <w:footerReference w:type="first" r:id="rId846"/>
          <w:type w:val="nextPage"/>
          <w:pgSz w:w="12240" w:h="15840"/>
          <w:pgMar w:top="840" w:right="1000" w:bottom="840" w:left="1000" w:header="400" w:footer="400"/>
          <w:pgNumType w:fmt="decimal"/>
          <w:cols w:space="720"/>
          <w:titlePg/>
        </w:sectPr>
      </w:pPr>
    </w:p>
    <w:p>
      <w:pPr>
        <w:rPr>
          <w:lang w:val="en-US" w:eastAsia="en-US" w:bidi="ar-SA"/>
        </w:rPr>
      </w:pPr>
      <w:bookmarkStart w:id="159" w:name="Bookmark_80"/>
      <w:bookmarkEnd w:id="159"/>
    </w:p>
    <w:p>
      <w:pPr>
        <w:rPr>
          <w:lang w:val="en-US" w:eastAsia="en-US" w:bidi="ar-SA"/>
        </w:rPr>
      </w:pPr>
      <w:r>
        <w:pict>
          <v:shape id="_x0000_i12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47" w:history="1">
        <w:r>
          <w:rPr>
            <w:rFonts w:ascii="arial" w:eastAsia="arial" w:hAnsi="arial" w:cs="arial"/>
            <w:b/>
            <w:bCs/>
            <w:i/>
            <w:color w:val="0077CC"/>
            <w:kern w:val="32"/>
            <w:sz w:val="28"/>
            <w:szCs w:val="32"/>
            <w:u w:val="single"/>
            <w:shd w:val="clear" w:color="auto" w:fill="FFFFFF"/>
            <w:lang w:val="en-US" w:eastAsia="en-US" w:bidi="ar-SA"/>
          </w:rPr>
          <w:t>The Wrong Beat for American Cops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16, 1985, Monday, Late City 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1985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Page 22, Column 1; Editorial Desk; EDITORIAL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379 words</w:t>
      </w:r>
    </w:p>
    <w:p>
      <w:pPr>
        <w:keepNext/>
        <w:spacing w:before="240" w:after="0" w:line="340" w:lineRule="atLeast"/>
        <w:ind w:left="0" w:right="0" w:firstLine="0"/>
        <w:jc w:val="left"/>
        <w:rPr>
          <w:lang w:val="en-US" w:eastAsia="en-US" w:bidi="ar-SA"/>
        </w:rPr>
      </w:pPr>
      <w:bookmarkStart w:id="160" w:name="Body_78"/>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296" style="position:absolute;z-index:251851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Reagan Administration's Central American counterterrorism bill repackages a dubious idea derived from a flawed premise. It would earmark $54 million for hardware and training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El Salvador, Guatemala, Honduras, Panama and Costa Rica. The hope is to turn bad cops into good cops under the tutelage of Uncle Sam.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Undeniably, Central America's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underpaid and often overzealous, could benefit from better training. Most of the money would be spent in El Salvador, where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coping with a resurgence of urban terrorism. But it is naive to assume that training alone can ''professionalize''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societies where civilian authority is feeble, as in El Salvador, or nonexistent, as in Guatemala. The risk of involving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that are capable of torture or other atrocities far outweighs any benefit.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risk is real. In Uruguay in the 1970's, American-trained policemen tortured leftist suspects, and guerrillas executed a U.S. adviser accused of complicity. In El Salvador last June, a American-trained SWAT team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to end a hospital strike. The attackers killed a patient and four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guards whom they failed to recognize.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 American training can overcome a failure of local authorities to control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Argentina's experience is instructive. ''Disappearances'' and torture were common when its military rulers were waging a dirty war against terrorism.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behavior improved dramatically when an elected president took command in 1983. No special training was required to end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lawlessness.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contrast, El Salvador's well-meaning but weak Government deals as a supplicant with security forces it only nominally controls. It isn't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manuals that need changing so much as attitudes - as happened when President Reagan finally made clear that if death-squad killings didn't cease, U.S. aid would.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1974, after the ugly business in Uruguay, Congress barred further aid for training foreign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Already circumvented in El Salvador, the restriction was lifted this year. Now, in the name of combatting terrorism, the Administration wants to revive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training in a whole region. Unless it can make a better case for the operation, Congress ought to keep it on hold.</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97" style="position:absolute;z-index:25185280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Editorial</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48"/>
          <w:headerReference w:type="default" r:id="rId849"/>
          <w:footerReference w:type="even" r:id="rId850"/>
          <w:footerReference w:type="default" r:id="rId851"/>
          <w:headerReference w:type="first" r:id="rId852"/>
          <w:footerReference w:type="first" r:id="rId853"/>
          <w:type w:val="nextPage"/>
          <w:pgSz w:w="12240" w:h="15840"/>
          <w:pgMar w:top="840" w:right="1000" w:bottom="840" w:left="1000" w:header="400" w:footer="400"/>
          <w:pgNumType w:fmt="decimal"/>
          <w:cols w:space="720"/>
          <w:titlePg/>
        </w:sectPr>
      </w:pPr>
    </w:p>
    <w:p>
      <w:pPr>
        <w:rPr>
          <w:lang w:val="en-US" w:eastAsia="en-US" w:bidi="ar-SA"/>
        </w:rPr>
      </w:pPr>
      <w:bookmarkStart w:id="161" w:name="Bookmark_81"/>
      <w:bookmarkEnd w:id="161"/>
    </w:p>
    <w:p>
      <w:pPr>
        <w:rPr>
          <w:lang w:val="en-US" w:eastAsia="en-US" w:bidi="ar-SA"/>
        </w:rPr>
      </w:pPr>
      <w:r>
        <w:pict>
          <v:shape id="_x0000_i12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54" w:history="1">
        <w:r>
          <w:rPr>
            <w:rFonts w:ascii="arial" w:eastAsia="arial" w:hAnsi="arial" w:cs="arial"/>
            <w:b/>
            <w:bCs/>
            <w:i/>
            <w:color w:val="0077CC"/>
            <w:kern w:val="32"/>
            <w:sz w:val="28"/>
            <w:szCs w:val="32"/>
            <w:u w:val="single"/>
            <w:shd w:val="clear" w:color="auto" w:fill="FFFFFF"/>
            <w:lang w:val="en-US" w:eastAsia="en-US" w:bidi="ar-SA"/>
          </w:rPr>
          <w:t>Homeland Security Chief Defends Deployments in Portland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6, 2020 Thursday 23:56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politics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Zolan Kanno-Youngs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Chad F. Wolf, the agency’s acting secretary, told a Senate committee that tactical agents would remain in Oregon until the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proved they could protect federal property.</w:t>
      </w:r>
    </w:p>
    <w:p>
      <w:pPr>
        <w:keepNext/>
        <w:spacing w:before="240" w:after="0" w:line="340" w:lineRule="atLeast"/>
        <w:ind w:left="0" w:right="0" w:firstLine="0"/>
        <w:jc w:val="left"/>
        <w:rPr>
          <w:lang w:val="en-US" w:eastAsia="en-US" w:bidi="ar-SA"/>
        </w:rPr>
      </w:pPr>
      <w:bookmarkStart w:id="162" w:name="Body_79"/>
      <w:bookmarkEnd w:id="162"/>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854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Chad F. Wolf, the agency’s acting secretary, told a Senate committee that tactical agents would remain in Oregon until the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proved they could protect federal property.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 </w:t>
      </w:r>
      <w:hyperlink r:id="rId855" w:history="1">
        <w:r>
          <w:rPr>
            <w:rFonts w:ascii="arial" w:eastAsia="arial" w:hAnsi="arial" w:cs="arial"/>
            <w:i/>
            <w:color w:val="0077CC"/>
            <w:sz w:val="20"/>
            <w:u w:val="single"/>
            <w:shd w:val="clear" w:color="auto" w:fill="FFFFFF"/>
            <w:lang w:val="en-US" w:eastAsia="en-US" w:bidi="ar-SA"/>
          </w:rPr>
          <w:t>Chad F. Wolf</w:t>
        </w:r>
      </w:hyperlink>
      <w:r>
        <w:rPr>
          <w:rFonts w:ascii="arial" w:eastAsia="arial" w:hAnsi="arial" w:cs="arial"/>
          <w:color w:val="000000"/>
          <w:sz w:val="20"/>
          <w:lang w:val="en-US" w:eastAsia="en-US" w:bidi="ar-SA"/>
        </w:rPr>
        <w:t>, the acting secretary of homeland security, on Thursday defended his deployment of tactical agents to face protesters in Portland, Ore., after the standoff prompted accusations that the operation had politicized his agency.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Wolf told the Senate Homeland Security Committee that the local government in Portland had created a security void at the federal courthouse there, forcing him to deploy agents from Immigration and Customs Enforcement and Customs and Border Protection to support the Federal Protective Service, which provides year-round security at the courthouse.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tactical teams provoked a national backlash after they used tear gas on crowds and detained protesters in unmarked vehicles. While the agents in front of the courthouse have been replaced with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Mr. Wolf said the tactical agents would remain in Portland until the agency was satisfied that the violence had subsided.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Wolf and Gov. Kate Brown of Oregon, a Democrat, </w:t>
      </w:r>
      <w:hyperlink r:id="rId855" w:history="1">
        <w:r>
          <w:rPr>
            <w:rFonts w:ascii="arial" w:eastAsia="arial" w:hAnsi="arial" w:cs="arial"/>
            <w:i/>
            <w:color w:val="0077CC"/>
            <w:sz w:val="20"/>
            <w:u w:val="single"/>
            <w:shd w:val="clear" w:color="auto" w:fill="FFFFFF"/>
            <w:lang w:val="en-US" w:eastAsia="en-US" w:bidi="ar-SA"/>
          </w:rPr>
          <w:t>agreed last week</w:t>
        </w:r>
      </w:hyperlink>
      <w:r>
        <w:rPr>
          <w:rFonts w:ascii="arial" w:eastAsia="arial" w:hAnsi="arial" w:cs="arial"/>
          <w:color w:val="000000"/>
          <w:sz w:val="20"/>
          <w:lang w:val="en-US" w:eastAsia="en-US" w:bidi="ar-SA"/>
        </w:rPr>
        <w:t xml:space="preserve"> to replace the federal agents in front of the courthouse with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full-augmented D.H.S. law enforcement posture remains in Portland,” Mr. Wolf told senators. “They will continue to remain until we are assured that the Hatfield federal courthouse, as well as other federal facilities in Portland, will no longer be violently attacked.”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days since federal agents pulled back, the crowd sizes have reduced to hundreds from thousands, and protests have moved away from the courthouse. On Wednesday night, the protests continued, with a crowd showing up at the Portland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bureau’s east precinct, spray-painting surveillance cameras and smashing the glass front doors.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pursued the protesters through the streets, at times using tear gas despite local restrictions against it. Eight people were arrested.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Senate Democrats admonished Mr. Wolf for the deployment, saying that federal agents, including U.S. marshals, had only escalated tensions. They questioned why such agents would employ tactics so aggressive that the inspectors general of the Departments of Justice and Homeland Security have opened investigations.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Republicans used images of protesters pointing lasers at federal officers and lobbing commercial-grade fireworks and bottles at the courthouse to back the deployment. Mr. Wolf said 277 homeland security agents were injured from July 4 to July 31, with injuries ranging from minor wounds to serious eye damage.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Videos have also captured agents clubbing a Navy veteran who stood peacefully and firing rubber bullets at demonstrators. Senior Homeland Security Department officials have attributed those episodes to the U.S. Marshals.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Senator Kamala Harris of California, who is being considered for the Democratic vice-presidential nomination, pressed Mr. Wolf on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against journalists and legal observers, which is now the subject of litigation, as well as the tear-gassing of demonstrators. The crowds have included lines of veterans and mothers protesting peacefully.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“Have you consulted with medical experts about the impact of chemical irritants on protesters, including pregnant women?” Ms. Harris asked.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Wolf said he had not examined the effect specifically on pregnant women. He then tried to differentiate between the crowds gathered during the day, which he described as overwhelmingly peaceful, and those that he said were more violent after midnight. Videos have also captured the line of mothers outside the courthouse after midnight.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would advise you,” Ms. Harris pressed, “it is well known there are mothers, including pregnant women, attending these protests. I would advise you to consult with medical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Wolf said no agents had been suspended for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he called criticism from his predecessors, including Michael Chertoff, a homeland security secretary under George W. Bush, “dead wrong.” Those critics have said the department should have worked harder to collaborate with local officials before deploying the agents.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not going to get into an argument,” Mr. Chertoff said, adding that he based his views on videos capturing the unrest and that he was still concerned that President Trump was using the department for political purposes.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Wolf and Mark Morgan, the acting commissioner of Customs and Border Protection who spoke at a separate media briefing, continued to push back against criticism over the agents wearing camouflage uniforms as they detained demonstrators on Portland’s streets. Mr. Morgan pointed out that the uniforms were labeled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although even some administration officials have described the uniforms as ambiguous.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Kenneth T. Cuccinelli II, the acting deputy secretary of homeland security, submitted remarks to a Senate committee this week saying the department would “rapidly” replace the uniforms. Mr. Morgan provided clarity on Thursday: The agency is changing the color of the uniforms from camouflage to green.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Mike Baker contributed reporting from Seattle.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Mike Baker contributed reporting from Seattle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Senate Democrats questioned Chad F. Wolf, the acting secretary of homeland security, about the tactics of federal agents in Portland, Ore. (PHOTOGRAPH BY Gabriella Demczuk for The New York Times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56"/>
          <w:headerReference w:type="default" r:id="rId857"/>
          <w:footerReference w:type="even" r:id="rId858"/>
          <w:footerReference w:type="default" r:id="rId859"/>
          <w:headerReference w:type="first" r:id="rId860"/>
          <w:footerReference w:type="first" r:id="rId861"/>
          <w:type w:val="nextPage"/>
          <w:pgSz w:w="12240" w:h="15840"/>
          <w:pgMar w:top="840" w:right="1000" w:bottom="840" w:left="1000" w:header="400" w:footer="400"/>
          <w:pgNumType w:fmt="decimal"/>
          <w:cols w:space="720"/>
          <w:titlePg/>
        </w:sectPr>
      </w:pPr>
    </w:p>
    <w:p>
      <w:pPr>
        <w:rPr>
          <w:lang w:val="en-US" w:eastAsia="en-US" w:bidi="ar-SA"/>
        </w:rPr>
      </w:pPr>
      <w:bookmarkStart w:id="163" w:name="Bookmark_82"/>
      <w:bookmarkEnd w:id="163"/>
    </w:p>
    <w:p>
      <w:pPr>
        <w:rPr>
          <w:lang w:val="en-US" w:eastAsia="en-US" w:bidi="ar-SA"/>
        </w:rPr>
      </w:pPr>
      <w:r>
        <w:pict>
          <v:shape id="_x0000_i13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62" w:history="1">
        <w:r>
          <w:rPr>
            <w:rFonts w:ascii="arial" w:eastAsia="arial" w:hAnsi="arial" w:cs="arial"/>
            <w:b/>
            <w:bCs/>
            <w:i/>
            <w:color w:val="0077CC"/>
            <w:kern w:val="32"/>
            <w:sz w:val="28"/>
            <w:szCs w:val="32"/>
            <w:u w:val="single"/>
            <w:shd w:val="clear" w:color="auto" w:fill="FFFFFF"/>
            <w:lang w:val="en-US" w:eastAsia="en-US" w:bidi="ar-SA"/>
          </w:rPr>
          <w:t xml:space="preserve">Chicago </w:t>
        </w:r>
      </w:hyperlink>
      <w:hyperlink r:id="rId86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62" w:history="1">
        <w:r>
          <w:rPr>
            <w:rFonts w:ascii="arial" w:eastAsia="arial" w:hAnsi="arial" w:cs="arial"/>
            <w:b/>
            <w:bCs/>
            <w:i/>
            <w:color w:val="0077CC"/>
            <w:kern w:val="32"/>
            <w:sz w:val="28"/>
            <w:szCs w:val="32"/>
            <w:u w:val="single"/>
            <w:shd w:val="clear" w:color="auto" w:fill="FFFFFF"/>
            <w:lang w:val="en-US" w:eastAsia="en-US" w:bidi="ar-SA"/>
          </w:rPr>
          <w:t xml:space="preserve"> Commander Is Acquitted in Case of Gun in a Suspect's Mouth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15, 2015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26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MITCH SMITH and RYAN SCHUESSLER</w:t>
      </w:r>
    </w:p>
    <w:p>
      <w:pPr>
        <w:keepNext/>
        <w:spacing w:before="240" w:after="0" w:line="340" w:lineRule="atLeast"/>
        <w:ind w:left="0" w:right="0" w:firstLine="0"/>
        <w:jc w:val="left"/>
        <w:rPr>
          <w:lang w:val="en-US" w:eastAsia="en-US" w:bidi="ar-SA"/>
        </w:rPr>
      </w:pPr>
      <w:bookmarkStart w:id="164" w:name="Body_80"/>
      <w:bookmarkEnd w:id="164"/>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856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CHICAGO --  A 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 accused of sticking a gun in a suspect's mouth, holding a Taser to his groin and threatening to kill him was acquitted of felony charges on Monday by a circuit court judge.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Diane Gordon Cannon of the Cook County Circuit Court, who presided over the bench trial, found the commander, Glenn Evans, not guilty of aggravated battery and official misconduct. His lawyers and the judge questioned the reliability of his accuser as well as the quality of the evidence.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faced heightened scrutiny over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as city leaders seek to stem a tide of distrust and protests.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last month, a Chicago officer has been charged with first-degree murder;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superintendent has resigned; the Justice Department has started an investigation of 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 and demonstrators have repeatedly called for Mayor Rahm Emanuel to leave office.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Commander Evans, 53, was charged in August 2014. Lauren Freeman, a prosecutor, said in her closing statement that officers had to be held accountable when they acted wrongly, and that Commander Evans ''became as much a criminal as any thug on the street.'' Ms. Freeman also acknowledged the accuser Rickey Williams's criminal record, but said that should not discount his story. ''He's a human being, he's not a rabid dog,'' she said. ''He matters.''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prosecutors told it, Commander Evans encountered Mr. Williams on a January afternoon in 2013, and chased him on foot after radioing that he had seen a gun in Mr. Williams's hand. Commander Evans and other officers caught up to Mr. Williams in a nearby house and found him hiding in a closet. At that point, prosecutors said, the commander placed his gun in Mr. Williams's mouth, pressed a Taser to his groin and threatened to kill him if he did not reveal where he had stashed his weapon.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Prosecutors noted that Mr. Williams's DNA was later found on the commander's gun. Three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at the scene backed up the commander's version of events, and said Mr. Williams had not been abused.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Commander Evans's lawyers hinged much of their defense on critiques of the city's Independent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Review Authority, which they said had conducted a shoddy investigation aimed at taking down the commander rather than finding the truth.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review authority, which referred the case to prosecutors, has been criticized by protesters for rarely faulting officers after shootings or citizen complaints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The agency's leader resigned this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Laura Morask, one of Commander Evans's lawyers, called the review board ''inept, corrupt and at times comically laughable,'' and said its investigation was ''incredibly, horribly flawed.''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display that we saw over the last few days is nothing short of disgusting, and it should be condemned,'' she said last week of the state's case, which presented many of the review board's findings as evidence.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the hearing, Commander Evans left the courtroom and walked to a staircase with reporters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At one point in the stairwell, he pointed to a reporter and called him ''disgusting.'' At another point, Commander Evans, who is black, said, ''They think all black people are criminals, they think all cops are corrupt,'' but it was not clear whom he was referring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Morask said that her client was ''extremely happy'' with the verdict, but that she did not know whether Commander Evans, who she said was eligible for retirement, would return to active duty. She said he was ''one of the most effective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the city and had spent his career ''getting rid of crime and gangs.''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Stephan Blandin, a lawyer for Mr. Williams, criticized the verdict and said the judge ''went out of her way in this case to give every benefit of the doubt'' to the commander. ''How do you ignore DNA evidence?''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Anita Alvarez, the Cook County state's attorney, said in a statement that she stood ''strongly behind the decision'' to bring charges against Commander Evans. Up for re-election next year, she has been criticized by protesters who see her as slow to act on issues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case underscores the reality that it is extremely difficult to convince judges or juries in Cook County and around the country to convict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of misconduct in the line of duty, despite the fact that this victim made an immediate outcry and we had DNA evidence to support our case,'' Ms. Alvarez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another case that has stirred tensions here, Judge Matthew F. Kennelly of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District Court found Monday that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employee had used ''brute force'' to remove Philip Coleman from a cell in 2012 and that a sergeant who was watching failed to intervene. City officials released footage of a Taser being used repeatedly on Mr. Coleman, who was black, and then dragging him from the cell. Mr. Coleman, whose family said he was suffering a mental health emergency, later died.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Judge Kennelly said a jury would determine damages.</w:t>
      </w:r>
    </w:p>
    <w:p>
      <w:pPr>
        <w:keepNext w:val="0"/>
        <w:spacing w:before="240" w:after="0" w:line="260" w:lineRule="atLeast"/>
        <w:ind w:left="0" w:right="0" w:firstLine="0"/>
        <w:jc w:val="left"/>
        <w:rPr>
          <w:lang w:val="en-US" w:eastAsia="en-US" w:bidi="ar-SA"/>
        </w:rPr>
      </w:pPr>
      <w:r>
        <w:rPr>
          <w:lang w:val="en-US" w:eastAsia="en-US" w:bidi="ar-SA"/>
        </w:rPr>
        <w:br/>
      </w:r>
      <w:hyperlink r:id="rId863" w:history="1">
        <w:r>
          <w:rPr>
            <w:rFonts w:ascii="arial" w:eastAsia="arial" w:hAnsi="arial" w:cs="arial"/>
            <w:i/>
            <w:color w:val="0077CC"/>
            <w:sz w:val="20"/>
            <w:u w:val="single"/>
            <w:shd w:val="clear" w:color="auto" w:fill="FFFFFF"/>
            <w:lang w:val="en-US" w:eastAsia="en-US" w:bidi="ar-SA"/>
          </w:rPr>
          <w:t>http://www.nytimes.com/2015/12/15/us/chicago-</w:t>
        </w:r>
      </w:hyperlink>
      <w:hyperlink r:id="rId863" w:history="1">
        <w:r>
          <w:rPr>
            <w:rFonts w:ascii="arial" w:eastAsia="arial" w:hAnsi="arial" w:cs="arial"/>
            <w:b/>
            <w:i/>
            <w:color w:val="0077CC"/>
            <w:sz w:val="20"/>
            <w:u w:val="single"/>
            <w:shd w:val="clear" w:color="auto" w:fill="FFFFFF"/>
            <w:lang w:val="en-US" w:eastAsia="en-US" w:bidi="ar-SA"/>
          </w:rPr>
          <w:t>police</w:t>
        </w:r>
      </w:hyperlink>
      <w:hyperlink r:id="rId863" w:history="1">
        <w:r>
          <w:rPr>
            <w:rFonts w:ascii="arial" w:eastAsia="arial" w:hAnsi="arial" w:cs="arial"/>
            <w:i/>
            <w:color w:val="0077CC"/>
            <w:sz w:val="20"/>
            <w:u w:val="single"/>
            <w:shd w:val="clear" w:color="auto" w:fill="FFFFFF"/>
            <w:lang w:val="en-US" w:eastAsia="en-US" w:bidi="ar-SA"/>
          </w:rPr>
          <w:t>-commander-accused-of-putting-gun-in-mans-mouth-is-acquitted.html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4" style="position:absolute;z-index:25185792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Glenn Evans, a 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 center, left Cook County Criminal Court after being found not guilty. His trial came amid increased scrutiny of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by the 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(PHOTOGRAPH BY NATHAN WEBER FOR 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5" style="position:absolute;z-index:251858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64"/>
          <w:headerReference w:type="default" r:id="rId865"/>
          <w:footerReference w:type="even" r:id="rId866"/>
          <w:footerReference w:type="default" r:id="rId867"/>
          <w:headerReference w:type="first" r:id="rId868"/>
          <w:footerReference w:type="first" r:id="rId869"/>
          <w:type w:val="nextPage"/>
          <w:pgSz w:w="12240" w:h="15840"/>
          <w:pgMar w:top="840" w:right="1000" w:bottom="840" w:left="1000" w:header="400" w:footer="400"/>
          <w:pgNumType w:fmt="decimal"/>
          <w:cols w:space="720"/>
          <w:titlePg/>
        </w:sectPr>
      </w:pPr>
    </w:p>
    <w:p>
      <w:pPr>
        <w:rPr>
          <w:lang w:val="en-US" w:eastAsia="en-US" w:bidi="ar-SA"/>
        </w:rPr>
      </w:pPr>
      <w:bookmarkStart w:id="165" w:name="Bookmark_83"/>
      <w:bookmarkEnd w:id="165"/>
    </w:p>
    <w:p>
      <w:pPr>
        <w:rPr>
          <w:lang w:val="en-US" w:eastAsia="en-US" w:bidi="ar-SA"/>
        </w:rPr>
      </w:pPr>
      <w:r>
        <w:pict>
          <v:shape id="_x0000_i13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7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70" w:history="1">
        <w:r>
          <w:rPr>
            <w:rFonts w:ascii="arial" w:eastAsia="arial" w:hAnsi="arial" w:cs="arial"/>
            <w:b/>
            <w:bCs/>
            <w:i/>
            <w:color w:val="0077CC"/>
            <w:kern w:val="32"/>
            <w:sz w:val="28"/>
            <w:szCs w:val="32"/>
            <w:u w:val="single"/>
            <w:shd w:val="clear" w:color="auto" w:fill="FFFFFF"/>
            <w:lang w:val="en-US" w:eastAsia="en-US" w:bidi="ar-SA"/>
          </w:rPr>
          <w:t xml:space="preserve"> Are Investigating Retired Tennis Pro's Claims of Unnecessary Force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10, 2015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Metropolitan Desk; Pg. 26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LIZ ROBBINS and AL BAKER; Michael M. Grynbaum and Ashley Southall contributed reporting.</w:t>
      </w:r>
    </w:p>
    <w:p>
      <w:pPr>
        <w:keepNext/>
        <w:spacing w:before="240" w:after="0" w:line="340" w:lineRule="atLeast"/>
        <w:ind w:left="0" w:right="0" w:firstLine="0"/>
        <w:jc w:val="left"/>
        <w:rPr>
          <w:lang w:val="en-US" w:eastAsia="en-US" w:bidi="ar-SA"/>
        </w:rPr>
      </w:pPr>
      <w:bookmarkStart w:id="166" w:name="Body_81"/>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307" style="position:absolute;z-index:251859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investigating an episode in which James Blake, a retired top-10 professional tennis player, said he was pushed to the ground outside his hotel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on Wednesday and handcuffed by several officers who had mistaken him for a suspect in a fraudulent credit card operation.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William J. Bratton said in an interview on Wednesday on NY1 that Mr. Blake's account was ''very disturbing.''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has a right to be upset about it,'' Mr. Bratton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late evening,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reviewed a video that showed the officer taking Mr. Blake to the ground, according to a law enforcement official who spoke on the condition of anonymity because the investigation was continuing.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officer is expected to be placed on modified assignment as soon as Thursday, the official said, and added, ''The bottom line is they got the wrong guy.''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Blake, 35, who retired two years ago and was in town making appearances for corporate sponsors at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Open, was leaving the Grand Hyatt Hotel on East 42nd Street for the Open around noon when he was accosted by a plainclothes officer, he said in an interview with The Daily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Blake, who is 6 feet 1 inch tall, said he was then surrounded by other officers and handcuffed. He said he told the officers who he was but was detained for 15 minutes while they confirmed his identity. He said he had cuts and bruises as a result of the encounter.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me it's as simple as unnecessary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no matter what my race is,'' Mr. Blake, whose mother is white and whose father was black, told The Daily News. ''In my mind there's probably a race factor involved, but no matter what, there's no reason for anybody to do that to anybody.''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was just standing there. I wasn't running,'' he told The Daily News. Referring to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he added: ''It's blatantly unnecessary. You would think at some point they would get the memo that this isn't O.K., but it seems that there's no stopping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Bratton, in the NY1 interview, said: ''We will very aggressively address it. I will not tolerate any type of excessive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on the part of my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But as always, and we have that saying, 'The first story is never the last story,' so we'll wait and see what we get for facts and circumstances and, hopefully, video.''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investigating the episode, including poring over eyewitness statements and video taken in the Grand Hyatt's lobby, they gave a basic account of what happened.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that account, plainclothes officers were investigating a ring believed to be using fraudulent credit cards to buy cellphones, according to an official who spoke on the condition of anonymity because the internal investigation into the episode involving Mr. Blake was continuing.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part of the credit card investigation,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a private service deliver phones to a suspect at the hotel, the official said. Once the delivery took place, the suspect was arrested, the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delivery person then pointed out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two other people in the lobby to whom he said he had delivered phones the previous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that point, the official said, the officers ''detained those two people as well.'' One was Mr. Blake. He was released after a retired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recognized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Among the questions about what happened during the episode are how long Mr. Blake was detained --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he was in handcuffs for less than a minute -- and when the plainclothes officers identified themselves. He claims that they initially did 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Asked if Mr. Blake had been thrown to the ground by an officer, or officers, J. Peter Donald,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spokesman, said, ''It's under investigation.'' Mr. Blake, who plans to stay in New York through the weekend, declined through a close associate to be interviewed. The associate did confirm the account Mr. Blake gave to The Daily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Blake at first sought an apology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but after Mr. Bratton's statements, he was waiting to see how the investigation played out, according to the associate, who spoke on the condition of anonymity because the inquiry was continuing.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Blake, who plans to run the New York City Marathon on Nov. 1 to raise money for cancer research, attended Harvard before becoming a professional tennis player. He rose to No. 4 in the world and won 10 singles titles. Late Wednesday, a mayoral spokeswoman released a statement saying, ''We deeply regret the incident.''</w:t>
      </w:r>
    </w:p>
    <w:p>
      <w:pPr>
        <w:keepNext w:val="0"/>
        <w:spacing w:before="240" w:after="0" w:line="260" w:lineRule="atLeast"/>
        <w:ind w:left="0" w:right="0" w:firstLine="0"/>
        <w:jc w:val="left"/>
        <w:rPr>
          <w:lang w:val="en-US" w:eastAsia="en-US" w:bidi="ar-SA"/>
        </w:rPr>
      </w:pPr>
      <w:r>
        <w:rPr>
          <w:lang w:val="en-US" w:eastAsia="en-US" w:bidi="ar-SA"/>
        </w:rPr>
        <w:br/>
      </w:r>
      <w:hyperlink r:id="rId871" w:history="1">
        <w:r>
          <w:rPr>
            <w:rFonts w:ascii="arial" w:eastAsia="arial" w:hAnsi="arial" w:cs="arial"/>
            <w:i/>
            <w:color w:val="0077CC"/>
            <w:sz w:val="20"/>
            <w:u w:val="single"/>
            <w:shd w:val="clear" w:color="auto" w:fill="FFFFFF"/>
            <w:lang w:val="en-US" w:eastAsia="en-US" w:bidi="ar-SA"/>
          </w:rPr>
          <w:t>http://www.nytimes.com/2015/09/10/nyregion/episode-involving-retired-tennis-pro-is-being-investigated-</w:t>
        </w:r>
      </w:hyperlink>
      <w:hyperlink r:id="rId871" w:history="1">
        <w:r>
          <w:rPr>
            <w:rFonts w:ascii="arial" w:eastAsia="arial" w:hAnsi="arial" w:cs="arial"/>
            <w:b/>
            <w:i/>
            <w:color w:val="0077CC"/>
            <w:sz w:val="20"/>
            <w:u w:val="single"/>
            <w:shd w:val="clear" w:color="auto" w:fill="FFFFFF"/>
            <w:lang w:val="en-US" w:eastAsia="en-US" w:bidi="ar-SA"/>
          </w:rPr>
          <w:t>police</w:t>
        </w:r>
      </w:hyperlink>
      <w:hyperlink r:id="rId871" w:history="1">
        <w:r>
          <w:rPr>
            <w:rFonts w:ascii="arial" w:eastAsia="arial" w:hAnsi="arial" w:cs="arial"/>
            <w:i/>
            <w:color w:val="0077CC"/>
            <w:sz w:val="20"/>
            <w:u w:val="single"/>
            <w:shd w:val="clear" w:color="auto" w:fill="FFFFFF"/>
            <w:lang w:val="en-US" w:eastAsia="en-US" w:bidi="ar-SA"/>
          </w:rPr>
          <w:t>-say.html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8" style="position:absolute;z-index:25186099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James Blake at a party last month for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Open. (PHOTOGRAPH BY ROB KIM/GETTY IMAGES)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9"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72"/>
          <w:headerReference w:type="default" r:id="rId873"/>
          <w:footerReference w:type="even" r:id="rId874"/>
          <w:footerReference w:type="default" r:id="rId875"/>
          <w:headerReference w:type="first" r:id="rId876"/>
          <w:footerReference w:type="first" r:id="rId877"/>
          <w:type w:val="nextPage"/>
          <w:pgSz w:w="12240" w:h="15840"/>
          <w:pgMar w:top="840" w:right="1000" w:bottom="840" w:left="1000" w:header="400" w:footer="400"/>
          <w:pgNumType w:fmt="decimal"/>
          <w:cols w:space="720"/>
          <w:titlePg/>
        </w:sectPr>
      </w:pPr>
    </w:p>
    <w:p>
      <w:pPr>
        <w:rPr>
          <w:lang w:val="en-US" w:eastAsia="en-US" w:bidi="ar-SA"/>
        </w:rPr>
      </w:pPr>
      <w:bookmarkStart w:id="167" w:name="Bookmark_84"/>
      <w:bookmarkEnd w:id="167"/>
    </w:p>
    <w:p>
      <w:pPr>
        <w:rPr>
          <w:lang w:val="en-US" w:eastAsia="en-US" w:bidi="ar-SA"/>
        </w:rPr>
      </w:pPr>
      <w:r>
        <w:pict>
          <v:shape id="_x0000_i13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78" w:history="1">
        <w:r>
          <w:rPr>
            <w:rFonts w:ascii="arial" w:eastAsia="arial" w:hAnsi="arial" w:cs="arial"/>
            <w:b/>
            <w:bCs/>
            <w:i/>
            <w:color w:val="0077CC"/>
            <w:kern w:val="32"/>
            <w:sz w:val="28"/>
            <w:szCs w:val="32"/>
            <w:u w:val="single"/>
            <w:shd w:val="clear" w:color="auto" w:fill="FFFFFF"/>
            <w:lang w:val="en-US" w:eastAsia="en-US" w:bidi="ar-SA"/>
          </w:rPr>
          <w:t xml:space="preserve">Monitoring New York's </w:t>
        </w:r>
      </w:hyperlink>
      <w:hyperlink r:id="rId87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78" w:history="1">
        <w:r>
          <w:rPr>
            <w:rFonts w:ascii="arial" w:eastAsia="arial" w:hAnsi="arial" w:cs="arial"/>
            <w:b/>
            <w:bCs/>
            <w:i/>
            <w:color w:val="0077CC"/>
            <w:kern w:val="32"/>
            <w:sz w:val="28"/>
            <w:szCs w:val="32"/>
            <w:u w:val="single"/>
            <w:shd w:val="clear" w:color="auto" w:fill="FFFFFF"/>
            <w:lang w:val="en-US" w:eastAsia="en-US" w:bidi="ar-SA"/>
          </w:rPr>
          <w:t xml:space="preserve">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 2001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Late Edition - Final </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2001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1; Editorial Desk; Pg. 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375 words</w:t>
      </w:r>
    </w:p>
    <w:p>
      <w:pPr>
        <w:keepNext/>
        <w:spacing w:before="240" w:after="0" w:line="340" w:lineRule="atLeast"/>
        <w:ind w:left="0" w:right="0" w:firstLine="0"/>
        <w:jc w:val="left"/>
        <w:rPr>
          <w:lang w:val="en-US" w:eastAsia="en-US" w:bidi="ar-SA"/>
        </w:rPr>
      </w:pPr>
      <w:bookmarkStart w:id="168" w:name="Body_82"/>
      <w:bookmarkEnd w:id="168"/>
      <w:r>
        <w:rPr>
          <w:rFonts w:ascii="arial" w:eastAsia="arial" w:hAnsi="arial" w:cs="arial"/>
          <w:b/>
          <w:color w:val="000000"/>
          <w:sz w:val="28"/>
          <w:lang w:val="en-US" w:eastAsia="en-US" w:bidi="ar-SA"/>
        </w:rPr>
        <w:t>Body</w:t>
      </w:r>
    </w:p>
    <w:p>
      <w:pPr>
        <w:spacing w:line="60" w:lineRule="exact"/>
        <w:rPr>
          <w:lang w:val="en-US" w:eastAsia="en-US" w:bidi="ar-SA"/>
        </w:rPr>
      </w:pPr>
      <w:r>
        <w:pict>
          <v:line id="_x0000_s1311" style="position:absolute;z-index:2518630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some ways, the most powerful voice for a reform can be the one that has long resisted it. When Mayor Rudolph Giuliani roared into office seven years ago, the city's new independent board monitoring complaints about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one of his primary targets. He cut its budget and squabbled about its makeup and mandate. Now, in the twilight of his mayoralty and with federal investigators in Brooklyn threatening an outside monitor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Mr. Giuliani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Bernard Kerik have unveiled a proposal to allow the Civilian Complaint Review Board to gain more control over prosecuting complaints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If the mayor carries through with sufficient budget and authority, he will have made a major swing toward ensuring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that could be more responsive to citizens' complaints.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13-member civilian review board investigates accusations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abuse of authority, discourtesy and offensive language. The board can recommend punishment from a slap on the wrist to firing, but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then decides whether to prosecute the officers at a hearing or negotiate a settlement, and the final decision on punishment rests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Under the new plan, the civilian complaint board will both investigate and follow through with the prosecution of these cases, increasing public trust in the judgments being made.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Although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would still make a final decision on punishment, one key issue is how much authority the civilian board is given to negotiate plea bargains. If the board and the officers settle and the commissioner routinely changes the punishment, the shift to civilian review could be little more than a mock judicial proceeding.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reform efforts have been undercut by City Hall's obstinate refusal to turn over records of its stop-and-frisk operations to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attorney's office in Manhattan, making it difficult for investigators to determine whether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behaving in a reasonable and unbiased manner. Strengthening the Civilian Complaint Review Board is one way to assure New Yorkers that abusive behavior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not be tolerated. Greater openness would only buttress that effort. </w:t>
      </w:r>
    </w:p>
    <w:p>
      <w:pPr>
        <w:keepNext w:val="0"/>
        <w:spacing w:before="240" w:after="0" w:line="260" w:lineRule="atLeast"/>
        <w:ind w:left="0" w:right="0" w:firstLine="0"/>
        <w:jc w:val="left"/>
        <w:rPr>
          <w:lang w:val="en-US" w:eastAsia="en-US" w:bidi="ar-SA"/>
        </w:rPr>
      </w:pPr>
      <w:r>
        <w:rPr>
          <w:lang w:val="en-US" w:eastAsia="en-US" w:bidi="ar-SA"/>
        </w:rPr>
        <w:br/>
      </w:r>
      <w:hyperlink r:id="rId260" w:history="1">
        <w:r>
          <w:rPr>
            <w:rFonts w:ascii="arial" w:eastAsia="arial" w:hAnsi="arial" w:cs="arial"/>
            <w:i/>
            <w:color w:val="0077CC"/>
            <w:sz w:val="20"/>
            <w:u w:val="single"/>
            <w:shd w:val="clear" w:color="auto" w:fill="FFFFFF"/>
            <w:lang w:val="en-US" w:eastAsia="en-US" w:bidi="ar-SA"/>
          </w:rPr>
          <w:t>http://www.nytimes.com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2" style="position:absolute;z-index:2518640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79"/>
          <w:headerReference w:type="default" r:id="rId880"/>
          <w:footerReference w:type="even" r:id="rId881"/>
          <w:footerReference w:type="default" r:id="rId882"/>
          <w:headerReference w:type="first" r:id="rId883"/>
          <w:footerReference w:type="first" r:id="rId884"/>
          <w:type w:val="nextPage"/>
          <w:pgSz w:w="12240" w:h="15840"/>
          <w:pgMar w:top="840" w:right="1000" w:bottom="840" w:left="1000" w:header="400" w:footer="400"/>
          <w:pgNumType w:fmt="decimal"/>
          <w:cols w:space="720"/>
          <w:titlePg/>
        </w:sectPr>
      </w:pPr>
    </w:p>
    <w:p>
      <w:pPr>
        <w:rPr>
          <w:lang w:val="en-US" w:eastAsia="en-US" w:bidi="ar-SA"/>
        </w:rPr>
      </w:pPr>
      <w:bookmarkStart w:id="169" w:name="Bookmark_85"/>
      <w:bookmarkEnd w:id="169"/>
    </w:p>
    <w:p>
      <w:pPr>
        <w:rPr>
          <w:lang w:val="en-US" w:eastAsia="en-US" w:bidi="ar-SA"/>
        </w:rPr>
      </w:pPr>
      <w:r>
        <w:pict>
          <v:shape id="_x0000_i13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85" w:history="1">
        <w:r>
          <w:rPr>
            <w:rFonts w:ascii="arial" w:eastAsia="arial" w:hAnsi="arial" w:cs="arial"/>
            <w:b/>
            <w:bCs/>
            <w:i/>
            <w:color w:val="0077CC"/>
            <w:kern w:val="32"/>
            <w:sz w:val="28"/>
            <w:szCs w:val="32"/>
            <w:u w:val="single"/>
            <w:shd w:val="clear" w:color="auto" w:fill="FFFFFF"/>
            <w:lang w:val="en-US" w:eastAsia="en-US" w:bidi="ar-SA"/>
          </w:rPr>
          <w:t>Supreme Court Roundup;</w:t>
        </w:r>
      </w:hyperlink>
      <w:r>
        <w:rPr>
          <w:rFonts w:ascii="Arial" w:hAnsi="Arial" w:cs="Arial"/>
          <w:b/>
          <w:bCs/>
          <w:kern w:val="32"/>
          <w:sz w:val="32"/>
          <w:szCs w:val="32"/>
          <w:lang w:val="en-US" w:eastAsia="en-US" w:bidi="ar-SA"/>
        </w:rPr>
        <w:br/>
      </w:r>
      <w:hyperlink r:id="rId885" w:history="1">
        <w:r>
          <w:rPr>
            <w:rFonts w:ascii="arial" w:eastAsia="arial" w:hAnsi="arial" w:cs="arial"/>
            <w:b/>
            <w:bCs/>
            <w:i/>
            <w:color w:val="0077CC"/>
            <w:kern w:val="32"/>
            <w:sz w:val="28"/>
            <w:szCs w:val="32"/>
            <w:u w:val="single"/>
            <w:shd w:val="clear" w:color="auto" w:fill="FFFFFF"/>
            <w:lang w:val="en-US" w:eastAsia="en-US" w:bidi="ar-SA"/>
          </w:rPr>
          <w:t>Court Rejects Special Rules for Drug Searches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29, 1997, Tuesday,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1997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National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 Section A; Page 14; Column 3; National Desk ; Column 3;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LINDA GREENHOUSE </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LINDA GREENHOUSE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WASHINGTON, April 28</w:t>
      </w:r>
    </w:p>
    <w:p>
      <w:pPr>
        <w:keepNext/>
        <w:spacing w:before="240" w:after="0" w:line="340" w:lineRule="atLeast"/>
        <w:ind w:left="0" w:right="0" w:firstLine="0"/>
        <w:jc w:val="left"/>
        <w:rPr>
          <w:lang w:val="en-US" w:eastAsia="en-US" w:bidi="ar-SA"/>
        </w:rPr>
      </w:pPr>
      <w:bookmarkStart w:id="170" w:name="Body_83"/>
      <w:bookmarkEnd w:id="170"/>
      <w:r>
        <w:rPr>
          <w:rFonts w:ascii="arial" w:eastAsia="arial" w:hAnsi="arial" w:cs="arial"/>
          <w:b/>
          <w:color w:val="000000"/>
          <w:sz w:val="28"/>
          <w:lang w:val="en-US" w:eastAsia="en-US" w:bidi="ar-SA"/>
        </w:rPr>
        <w:t>Body</w:t>
      </w:r>
    </w:p>
    <w:p>
      <w:pPr>
        <w:spacing w:line="60" w:lineRule="exact"/>
        <w:rPr>
          <w:lang w:val="en-US" w:eastAsia="en-US" w:bidi="ar-SA"/>
        </w:rPr>
      </w:pPr>
      <w:r>
        <w:pict>
          <v:line id="_x0000_s1314" style="position:absolute;z-index:2518650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general constitutional rule requiring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knock and announce their presence before executing a search warrant does not contain a blanket exception for drug searches, the Supreme Court ruled unanimously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rule adopted by the Wisconsin Supreme Court to permit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make unannounced, forcible entries whenever they have a warrant to search for drugs "impermissibly insulates these cases from judicial review," Justice John Paul Stevens said in his opinion for the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Justice Stevens said that even though many, if not most, drug searches present circumstances that would justify an unannounced entry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reasonableness of such entries must be supported case by case. The factors include danger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likelihood of destruction of evidence.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Applying its rule, the Court then upheld the forcible entry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Madison, Wis., into a hotel room where they executed a search warrant and found cash and bags of cocaine hidden in the bathroom ceiling. The circumstances of the search, Justice Stevens said, "justified the officers' ultimate decision to enter without first announcing their presence and 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officers had first tried to trick the suspect, Steiney Richards, into opening the hotel room door by having one officer pose as a maintenance man. Mr. Richards opened the door and quickly slammed it shut. Several seconds later, the officers rammed the door open and caught Mr. Richards trying to climb out a window. He challenged the validity of the search, but he was convicted and lost his appeal last year before the Wisconsin Supreme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Justices today essentially upheld the Wisconsin court's conclusion about this particular search while rejecting its analysis about drug searches in general.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fact that felony drug investigations may frequently present circumstances warranting a no-knock entry cannot remove from the neutral scrutiny of a reviewing court the reasonableness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decision not to knock and announce in a particular case," Justice Stevens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continued: "In order to justify a 'no-knock' entry,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must have a reasonable suspicion that knocking and announcing their presence, under the particular circumstances, would be dangerous or futile, or that it would inhibit the effective investigation of the crime by, for example, allowing the destruction of evidence."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decision, Richards v. Wisconsin, No. 96-5955, was the Court's second in two years on the subject of no-knock entries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 unanimous 1995 decision, Wilson v. Arkansas, held that the Fourth Amendment's ban on unreasonable searches generally required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knock and announce their presence. That decision raised, but did not answer, the question of special rules for drug searches.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Wisconsin court then answered that question in the affirmative, ruling that a blanket exception was warranted in drug cases because of the "extremely high risk of serious if not deadly injury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as well as the ease with which evidence can be destroyed.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Justice Stevens said today that there would be no way to confine the Wisconsin court's categorical approach to drug cases alone.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a per se exception were allowed for each category of criminal investigation that included a considerable -- albeit hypothetical -- risk of danger to officers or destruction of evidence," he said, "the knock-and-announce element of the Fourth Amendment's reasonableness requirement would be meaningless."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were also these other developments at the Court today: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Municipal Liability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5-to-4 decision made it somewhat more difficult for people to bring successful civil rights suits against cities and counties for negligently hiring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then use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decision, with a majority opinion by Justice Sandra Day O'Connor, overturned an $800,000 judgment won by a woman who sued Bryan County, Okla., after one of its deputy sheriffs pulled her out of her car and flung her to the ground while arresting the driver, her husband, for speeding. The woman's knees were seriously damaged.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woman, Jill Brown, sued the county under the Civil Rights Act of 1871, which permits damage suits for official acts that violate Federally guaranteed constitutional or statutory rights. Under the Supreme Court's precedents, for a suit against a county or municipality to succeed, it is not enough to show simply that an individual official acted illegally. The plaintiff must demonstrate that the government actually caused the injury through its own deliberate conduct -- typically, in the context of suits against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by showing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had a policy or custom of providing inadequate training.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this case, Commissioners of Bryan County v. Brown, No. 95-1100,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Court of Appeals for the Fifth Circuit, in New Orleans, interpreted those precedents to allow Mrs. Brown's suit on the theory that the hiring of the deputy was so flawed as to demonstrate "deliberate indifference" to constitutional rights. The 21-year-old deputy, who was related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who hired him, had a long record of arrests for misdemeanors, including an assault charge.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her opinion overturning the Fifth Circuit's decision, Justice O'Connor said the county could not be held liable unless the deputy's background "made his use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in making an arrest a plainly obvious consequence of the hiring decision." A less rigorous standard, she said, posed the "risk that a municipality will be held liable for an injury that it did not cause."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Justice William H. Rehnquist joined the opinion, as did Justices Antonin Scalia, Anthony M. Kennedy and Clarence Thomas. Justices David H. Souter, Stephen G. Breyer, Ruth Bader Ginsburg and Justice Stevens dissented.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his dissenting opinion, Justice Souter said the Court had set such a high threshold for showing fault that it would be nearly impossible for plaintiffs to win this type of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Justice Breyer said the Court's approach to municipal liability "has produced a body of law that is neither readily understandable nor easy to apply." Joined by Justices Stevens and Ginsburg, Justice Breyer called for the Court to re-examine its entire approach to municipal liability for civil rights violations.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Illegitimate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the objection of the Clinton Administration, the Court agreed to hear a challenge to a provision of Federal immigration law that makes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citizenship more difficult to obtain for foreign-born illegitimate children of American fathers than for those whose mothers are Americans.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Immigration and Naturalization Act of 1952 makes the distinction between foreign-born children who are the illegitimate offspring of an American citizen and a foreigner. In the case of an American mother, the child can claim American citizenship at any time. But when the American parent is the father, citizenship is available only to those children whose fathers had acknowledged paternity before the child turned 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law has been challenged several times, unsuccessfully, on the ground that it makes a distinction on the basis of sex that violates the constitutional guarantee of equal protection. The Supreme Court turned down one such challenge last year. Today, however, it agreed to hear an appeal by a Philippine-born daughter of a Filipino mother and an American father who acknowledged his paternity eight months after the deadline.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ruling last year,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Court of Appeals for the District of Columbia Circuit upheld the denial of citizenship, saying the distinction was "entirely reasonable." Writing for the appeals court, Judge James L. Buckley said, "A mother is far less likely to ignore the child she has carried in her womb than is the natural father, who may not even be aware of its existence."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separate opinion, Judge Patricia M. Wald said that while the outcome of the case had been determined by Supreme Court precedent, the earlier cases were based on "gender stereotypes" that more recent Supreme Court decisions, including last year's ruling that ended the all-male era at the Virginia Military Institute, had repudiated.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Solicitor General Walter Dellinger told the Court there was no need to hear this case, Miller v. Albright, No. 96-1060, or to revisit the earlier decisions.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Class-Action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Without comment, the Court refused to hear a challenge to an Alabama state court's settlement of a class-action lawsuit in a mortgage escrow case that left many individual plaintiffs paying more in lawyers' fees than they won in court. Dexter J. Kamilewicz, the plaintiff who brought the challenge, received back interest of $2.19 and found that $91.33 was deducted from his escrow account for his share of the $8 million legal fees in the case, which was against the Bank of Boston.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Federal courts in Chicago refused to hear Mr. Kamilewicz's challenge, holding that Federal courts lack jurisdiction to review state court judgments of this type or to hear malpractice claims against class-action lawyers after a settlement has been approved. The case, Kamilewicz v. Bank of Boston, No. 96-1184, had been closely watched by critics of the class-action system, who have argued that the system offers many more benefits to lawyers than to their clients.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29,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5" style="position:absolute;z-index:2518661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86"/>
          <w:headerReference w:type="default" r:id="rId887"/>
          <w:footerReference w:type="even" r:id="rId888"/>
          <w:footerReference w:type="default" r:id="rId889"/>
          <w:headerReference w:type="first" r:id="rId890"/>
          <w:footerReference w:type="first" r:id="rId891"/>
          <w:type w:val="nextPage"/>
          <w:pgSz w:w="12240" w:h="15840"/>
          <w:pgMar w:top="840" w:right="1000" w:bottom="840" w:left="1000" w:header="400" w:footer="400"/>
          <w:pgNumType w:fmt="decimal"/>
          <w:cols w:space="720"/>
          <w:titlePg/>
        </w:sectPr>
      </w:pPr>
    </w:p>
    <w:p>
      <w:pPr>
        <w:rPr>
          <w:lang w:val="en-US" w:eastAsia="en-US" w:bidi="ar-SA"/>
        </w:rPr>
      </w:pPr>
      <w:bookmarkStart w:id="171" w:name="Bookmark_86"/>
      <w:bookmarkEnd w:id="171"/>
    </w:p>
    <w:p>
      <w:pPr>
        <w:rPr>
          <w:lang w:val="en-US" w:eastAsia="en-US" w:bidi="ar-SA"/>
        </w:rPr>
      </w:pPr>
      <w:r>
        <w:pict>
          <v:shape id="_x0000_i13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92" w:history="1">
        <w:r>
          <w:rPr>
            <w:rFonts w:ascii="arial" w:eastAsia="arial" w:hAnsi="arial" w:cs="arial"/>
            <w:b/>
            <w:bCs/>
            <w:i/>
            <w:color w:val="0077CC"/>
            <w:kern w:val="32"/>
            <w:sz w:val="28"/>
            <w:szCs w:val="32"/>
            <w:u w:val="single"/>
            <w:shd w:val="clear" w:color="auto" w:fill="FFFFFF"/>
            <w:lang w:val="en-US" w:eastAsia="en-US" w:bidi="ar-SA"/>
          </w:rPr>
          <w:t xml:space="preserve">Brutality Case in Rochester Embroils </w:t>
        </w:r>
      </w:hyperlink>
      <w:hyperlink r:id="rId89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92" w:history="1">
        <w:r>
          <w:rPr>
            <w:rFonts w:ascii="arial" w:eastAsia="arial" w:hAnsi="arial" w:cs="arial"/>
            <w:b/>
            <w:bCs/>
            <w:i/>
            <w:color w:val="0077CC"/>
            <w:kern w:val="32"/>
            <w:sz w:val="28"/>
            <w:szCs w:val="32"/>
            <w:u w:val="single"/>
            <w:shd w:val="clear" w:color="auto" w:fill="FFFFFF"/>
            <w:lang w:val="en-US" w:eastAsia="en-US" w:bidi="ar-SA"/>
          </w:rPr>
          <w:t xml:space="preserve"> on 2 Fronts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31, 1993, Sunday,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1993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Metropolitan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1;; Section 1; Page 45; Column 5; Metropolitan Desk; Column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Special to The New York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ROCHESTER, Jan. 30</w:t>
      </w:r>
    </w:p>
    <w:p>
      <w:pPr>
        <w:keepNext/>
        <w:spacing w:before="240" w:after="0" w:line="340" w:lineRule="atLeast"/>
        <w:ind w:left="0" w:right="0" w:firstLine="0"/>
        <w:jc w:val="left"/>
        <w:rPr>
          <w:lang w:val="en-US" w:eastAsia="en-US" w:bidi="ar-SA"/>
        </w:rPr>
      </w:pPr>
      <w:bookmarkStart w:id="172" w:name="Body_84"/>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317" style="position:absolute;z-index:2518671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first full week of testimony in a major civil rights case here revealed a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on trial on two fronts. Not only are five former narcotics officers facing charges, but also their accusers in the department are being painted as turncoats trying to save themselves.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keep giving them stuff until you give them something they want to hear," said a defense lawyer, John F. Speranza, after pointing out what he considered inconsistencies in the testimony of a prosecution witness, Officer Daniel Gleason.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Accused of Abusing Powers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Officer Gleason testified that he was present in a house being raided for drugs in 1988 when three fellow officers openly discussed who wanted a television set they found in a suspect's bedroom.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five retired, dismissed or suspended officers on trial were members of a unit created to win back control of the streets in some of the city's most drug-infested neighborhoods. The five are charged with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in making arrests under the program, which started in 1988 and continued until October 1990.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Cathleen M. Mahoney, a lawyer with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Justice Department, said in opening arguments that the five former officers abused their "tremendous powers."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defense lawyers have portrayed their clients as protecting the community from the evils of drug abuse. In his opening arguments, one defense lawyer told the jurors that cocaine can turn children into "zombies."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defense lawyer, Anthony F. Leonardo Jr., said the Federal Government should be ashamed of putting the former officers through this trial.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Statements Cited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all five lawyers, who sit at one long bench with their clients, have been quick to note that the officers testifying against their clients had often said in earlier proceedings that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was not used.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William Morris, the prosecution's most important witness, is a retired investigator in the vice unit. He pleaded guilty to a misdemeanor in the 1989 beating of a drug suspect who prosecutors say was threatened with live electrical wires.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officer's team was disbanded shortly after the arrest of the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Gordon F. Urlacher, on embezzlement and conspiracy charges in connection with the theft of $300,000 from the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Urlacher is serving a four-year prison term in North Carolina stemming from those charges. The investigation into that case led to the civil rights investigation.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Urlacher pleaded guilty in December to felony conspiracy charges that he knew about the civil rights abuses but did nothing about them. Mr. Urlacher said he pleaded guilty to protect his family from another long trial and to allow healing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He is to be sentenced on Feb. 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Defense lawyers say they may call Mayor Thomas P. Ryan Jr. to the stand as well as Mr. Urlacher's successor,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Roy A. Irving.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case could have an impact on more than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The trial comes just months before the mayoral campaign.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31, 1993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8" style="position:absolute;z-index:2518681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93"/>
          <w:headerReference w:type="default" r:id="rId894"/>
          <w:footerReference w:type="even" r:id="rId895"/>
          <w:footerReference w:type="default" r:id="rId896"/>
          <w:headerReference w:type="first" r:id="rId897"/>
          <w:footerReference w:type="first" r:id="rId898"/>
          <w:type w:val="nextPage"/>
          <w:pgSz w:w="12240" w:h="15840"/>
          <w:pgMar w:top="840" w:right="1000" w:bottom="840" w:left="1000" w:header="400" w:footer="400"/>
          <w:pgNumType w:fmt="decimal"/>
          <w:cols w:space="720"/>
          <w:titlePg/>
        </w:sectPr>
      </w:pPr>
    </w:p>
    <w:p>
      <w:pPr>
        <w:rPr>
          <w:lang w:val="en-US" w:eastAsia="en-US" w:bidi="ar-SA"/>
        </w:rPr>
      </w:pPr>
      <w:bookmarkStart w:id="173" w:name="Bookmark_87"/>
      <w:bookmarkEnd w:id="173"/>
    </w:p>
    <w:p>
      <w:pPr>
        <w:rPr>
          <w:lang w:val="en-US" w:eastAsia="en-US" w:bidi="ar-SA"/>
        </w:rPr>
      </w:pPr>
      <w:r>
        <w:pict>
          <v:shape id="_x0000_i13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99" w:history="1">
        <w:r>
          <w:rPr>
            <w:rFonts w:ascii="arial" w:eastAsia="arial" w:hAnsi="arial" w:cs="arial"/>
            <w:b/>
            <w:bCs/>
            <w:i/>
            <w:color w:val="0077CC"/>
            <w:kern w:val="32"/>
            <w:sz w:val="28"/>
            <w:szCs w:val="32"/>
            <w:u w:val="single"/>
            <w:shd w:val="clear" w:color="auto" w:fill="FFFFFF"/>
            <w:lang w:val="en-US" w:eastAsia="en-US" w:bidi="ar-SA"/>
          </w:rPr>
          <w:t>The George Floyd Election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4, 2020 Thursday 02:05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Thomas B. Edsall</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How the protests come to be viewed may determine who the next president is. The way that will play out could surprise us.</w:t>
      </w:r>
    </w:p>
    <w:p>
      <w:pPr>
        <w:keepNext/>
        <w:spacing w:before="240" w:after="0" w:line="340" w:lineRule="atLeast"/>
        <w:ind w:left="0" w:right="0" w:firstLine="0"/>
        <w:jc w:val="left"/>
        <w:rPr>
          <w:lang w:val="en-US" w:eastAsia="en-US" w:bidi="ar-SA"/>
        </w:rPr>
      </w:pPr>
      <w:bookmarkStart w:id="174" w:name="Body_85"/>
      <w:bookmarkEnd w:id="174"/>
      <w:r>
        <w:rPr>
          <w:rFonts w:ascii="arial" w:eastAsia="arial" w:hAnsi="arial" w:cs="arial"/>
          <w:b/>
          <w:color w:val="000000"/>
          <w:sz w:val="28"/>
          <w:lang w:val="en-US" w:eastAsia="en-US" w:bidi="ar-SA"/>
        </w:rPr>
        <w:t>Body</w:t>
      </w:r>
    </w:p>
    <w:p>
      <w:pPr>
        <w:spacing w:line="60" w:lineRule="exact"/>
        <w:rPr>
          <w:lang w:val="en-US" w:eastAsia="en-US" w:bidi="ar-SA"/>
        </w:rPr>
      </w:pPr>
      <w:r>
        <w:pict>
          <v:line id="_x0000_s1320" style="position:absolute;z-index:2518691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the protests come to be viewed may determine who the next president is. The way that will play out could surprise us.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nationwide protests over the </w:t>
      </w:r>
      <w:hyperlink r:id="rId900" w:history="1">
        <w:r>
          <w:rPr>
            <w:rFonts w:ascii="arial" w:eastAsia="arial" w:hAnsi="arial" w:cs="arial"/>
            <w:i/>
            <w:color w:val="0077CC"/>
            <w:sz w:val="20"/>
            <w:u w:val="single"/>
            <w:shd w:val="clear" w:color="auto" w:fill="FFFFFF"/>
            <w:lang w:val="en-US" w:eastAsia="en-US" w:bidi="ar-SA"/>
          </w:rPr>
          <w:t>killing of George Floyd</w:t>
        </w:r>
      </w:hyperlink>
      <w:r>
        <w:rPr>
          <w:rFonts w:ascii="arial" w:eastAsia="arial" w:hAnsi="arial" w:cs="arial"/>
          <w:color w:val="000000"/>
          <w:sz w:val="20"/>
          <w:lang w:val="en-US" w:eastAsia="en-US" w:bidi="ar-SA"/>
        </w:rPr>
        <w:t xml:space="preserve"> will test two competing notions of how voters respond to crises that provoke both anger and grief.</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Could the demonstrations that have devolved into mayhem, looting and assault lead to victory for President Trump? Will they empower Republicans in the way that Richard Nixon used his </w:t>
      </w:r>
      <w:hyperlink r:id="rId900" w:history="1">
        <w:r>
          <w:rPr>
            <w:rFonts w:ascii="arial" w:eastAsia="arial" w:hAnsi="arial" w:cs="arial"/>
            <w:i/>
            <w:color w:val="0077CC"/>
            <w:sz w:val="20"/>
            <w:u w:val="single"/>
            <w:shd w:val="clear" w:color="auto" w:fill="FFFFFF"/>
            <w:lang w:val="en-US" w:eastAsia="en-US" w:bidi="ar-SA"/>
          </w:rPr>
          <w:t>“silent majority</w:t>
        </w:r>
      </w:hyperlink>
      <w:r>
        <w:rPr>
          <w:rFonts w:ascii="arial" w:eastAsia="arial" w:hAnsi="arial" w:cs="arial"/>
          <w:color w:val="000000"/>
          <w:sz w:val="20"/>
          <w:lang w:val="en-US" w:eastAsia="en-US" w:bidi="ar-SA"/>
        </w:rPr>
        <w:t>” and Ronald Reagan invoked the idea that “</w:t>
      </w:r>
      <w:hyperlink r:id="rId900" w:history="1">
        <w:r>
          <w:rPr>
            <w:rFonts w:ascii="arial" w:eastAsia="arial" w:hAnsi="arial" w:cs="arial"/>
            <w:i/>
            <w:color w:val="0077CC"/>
            <w:sz w:val="20"/>
            <w:u w:val="single"/>
            <w:shd w:val="clear" w:color="auto" w:fill="FFFFFF"/>
            <w:lang w:val="en-US" w:eastAsia="en-US" w:bidi="ar-SA"/>
          </w:rPr>
          <w:t>the jungle is always there, waiting to take us over</w:t>
        </w:r>
      </w:hyperlink>
      <w:r>
        <w:rPr>
          <w:rFonts w:ascii="arial" w:eastAsia="arial" w:hAnsi="arial" w:cs="arial"/>
          <w:color w:val="000000"/>
          <w:sz w:val="20"/>
          <w:lang w:val="en-US" w:eastAsia="en-US" w:bidi="ar-SA"/>
        </w:rPr>
        <w:t xml:space="preserve">” to propel themselves politically in the wake of the riots and rebellion in </w:t>
      </w:r>
      <w:hyperlink r:id="rId900" w:history="1">
        <w:r>
          <w:rPr>
            <w:rFonts w:ascii="arial" w:eastAsia="arial" w:hAnsi="arial" w:cs="arial"/>
            <w:i/>
            <w:color w:val="0077CC"/>
            <w:sz w:val="20"/>
            <w:u w:val="single"/>
            <w:shd w:val="clear" w:color="auto" w:fill="FFFFFF"/>
            <w:lang w:val="en-US" w:eastAsia="en-US" w:bidi="ar-SA"/>
          </w:rPr>
          <w:t>Watts</w:t>
        </w:r>
      </w:hyperlink>
      <w:r>
        <w:rPr>
          <w:rFonts w:ascii="arial" w:eastAsia="arial" w:hAnsi="arial" w:cs="arial"/>
          <w:color w:val="000000"/>
          <w:sz w:val="20"/>
          <w:lang w:val="en-US" w:eastAsia="en-US" w:bidi="ar-SA"/>
        </w:rPr>
        <w:t xml:space="preserve">, </w:t>
      </w:r>
      <w:hyperlink r:id="rId900" w:history="1">
        <w:r>
          <w:rPr>
            <w:rFonts w:ascii="arial" w:eastAsia="arial" w:hAnsi="arial" w:cs="arial"/>
            <w:i/>
            <w:color w:val="0077CC"/>
            <w:sz w:val="20"/>
            <w:u w:val="single"/>
            <w:shd w:val="clear" w:color="auto" w:fill="FFFFFF"/>
            <w:lang w:val="en-US" w:eastAsia="en-US" w:bidi="ar-SA"/>
          </w:rPr>
          <w:t>Newark</w:t>
        </w:r>
      </w:hyperlink>
      <w:r>
        <w:rPr>
          <w:rFonts w:ascii="arial" w:eastAsia="arial" w:hAnsi="arial" w:cs="arial"/>
          <w:color w:val="000000"/>
          <w:sz w:val="20"/>
          <w:lang w:val="en-US" w:eastAsia="en-US" w:bidi="ar-SA"/>
        </w:rPr>
        <w:t xml:space="preserve"> and </w:t>
      </w:r>
      <w:hyperlink r:id="rId900" w:history="1">
        <w:r>
          <w:rPr>
            <w:rFonts w:ascii="arial" w:eastAsia="arial" w:hAnsi="arial" w:cs="arial"/>
            <w:i/>
            <w:color w:val="0077CC"/>
            <w:sz w:val="20"/>
            <w:u w:val="single"/>
            <w:shd w:val="clear" w:color="auto" w:fill="FFFFFF"/>
            <w:lang w:val="en-US" w:eastAsia="en-US" w:bidi="ar-SA"/>
          </w:rPr>
          <w:t>Detroit</w:t>
        </w:r>
      </w:hyperlink>
      <w:r>
        <w:rPr>
          <w:rFonts w:ascii="arial" w:eastAsia="arial" w:hAnsi="arial" w:cs="arial"/>
          <w:color w:val="000000"/>
          <w:sz w:val="20"/>
          <w:lang w:val="en-US" w:eastAsia="en-US" w:bidi="ar-SA"/>
        </w:rPr>
        <w:t xml:space="preserve"> in the 1960s?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Or could Trump’s authoritarian reaction, both rhetorically (“</w:t>
      </w:r>
      <w:hyperlink r:id="rId900" w:history="1">
        <w:r>
          <w:rPr>
            <w:rFonts w:ascii="arial" w:eastAsia="arial" w:hAnsi="arial" w:cs="arial"/>
            <w:i/>
            <w:color w:val="0077CC"/>
            <w:sz w:val="20"/>
            <w:u w:val="single"/>
            <w:shd w:val="clear" w:color="auto" w:fill="FFFFFF"/>
            <w:lang w:val="en-US" w:eastAsia="en-US" w:bidi="ar-SA"/>
          </w:rPr>
          <w:t>You have to dominate</w:t>
        </w:r>
      </w:hyperlink>
      <w:r>
        <w:rPr>
          <w:rFonts w:ascii="arial" w:eastAsia="arial" w:hAnsi="arial" w:cs="arial"/>
          <w:color w:val="000000"/>
          <w:sz w:val="20"/>
          <w:lang w:val="en-US" w:eastAsia="en-US" w:bidi="ar-SA"/>
        </w:rPr>
        <w:t>,” “</w:t>
      </w:r>
      <w:hyperlink r:id="rId900" w:history="1">
        <w:r>
          <w:rPr>
            <w:rFonts w:ascii="arial" w:eastAsia="arial" w:hAnsi="arial" w:cs="arial"/>
            <w:i/>
            <w:color w:val="0077CC"/>
            <w:sz w:val="20"/>
            <w:u w:val="single"/>
            <w:shd w:val="clear" w:color="auto" w:fill="FFFFFF"/>
            <w:lang w:val="en-US" w:eastAsia="en-US" w:bidi="ar-SA"/>
          </w:rPr>
          <w:t>I am your president of law and order</w:t>
        </w:r>
      </w:hyperlink>
      <w:r>
        <w:rPr>
          <w:rFonts w:ascii="arial" w:eastAsia="arial" w:hAnsi="arial" w:cs="arial"/>
          <w:color w:val="000000"/>
          <w:sz w:val="20"/>
          <w:lang w:val="en-US" w:eastAsia="en-US" w:bidi="ar-SA"/>
        </w:rPr>
        <w:t>”) and actual (ordering military units and equipment to the nation’s capital) enrage and energize the knowledge class, white liberals and the young to more tightly ally with African-Americans, Hispanics and other minorities to produce a Democratic surge?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Minnesota, where the protests first began, there are Democrats who worry that voters will turn to the right.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Mike Erlandson, a former chairman of the state’s Democratic-Farmer-Labor Party, </w:t>
      </w:r>
      <w:hyperlink r:id="rId900" w:history="1">
        <w:r>
          <w:rPr>
            <w:rFonts w:ascii="arial" w:eastAsia="arial" w:hAnsi="arial" w:cs="arial"/>
            <w:i/>
            <w:color w:val="0077CC"/>
            <w:sz w:val="20"/>
            <w:u w:val="single"/>
            <w:shd w:val="clear" w:color="auto" w:fill="FFFFFF"/>
            <w:lang w:val="en-US" w:eastAsia="en-US" w:bidi="ar-SA"/>
          </w:rPr>
          <w:t>told Politico</w:t>
        </w:r>
      </w:hyperlink>
      <w:r>
        <w:rPr>
          <w:rFonts w:ascii="arial" w:eastAsia="arial" w:hAnsi="arial" w:cs="arial"/>
          <w:color w:val="000000"/>
          <w:sz w:val="20"/>
          <w:lang w:val="en-US" w:eastAsia="en-US" w:bidi="ar-SA"/>
        </w:rPr>
        <w:t xml:space="preserve"> that the rioting could convert two relatively safe suburban Minneapolis-St. Paul Democratic House seats into competitive battlegrounds: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Both of those districts will be decided in large part by suburban women voters, and it would be hard for me to imagine those people aren’t watching this scared, like everybody else, for their family and for their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Democrats fear most is a repetition of the voter reaction to urban rioting in the 1960s that brought an end to decades of Democratic hegemony at every level of government as Republicans were able to set much of the federal, state and local agenda for the next 52 years.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transformation of voting patterns that manifested in the 1968 election is documented by </w:t>
      </w:r>
      <w:hyperlink r:id="rId900" w:history="1">
        <w:r>
          <w:rPr>
            <w:rFonts w:ascii="arial" w:eastAsia="arial" w:hAnsi="arial" w:cs="arial"/>
            <w:i/>
            <w:color w:val="0077CC"/>
            <w:sz w:val="20"/>
            <w:u w:val="single"/>
            <w:shd w:val="clear" w:color="auto" w:fill="FFFFFF"/>
            <w:lang w:val="en-US" w:eastAsia="en-US" w:bidi="ar-SA"/>
          </w:rPr>
          <w:t>Omar Wasow</w:t>
        </w:r>
      </w:hyperlink>
      <w:r>
        <w:rPr>
          <w:rFonts w:ascii="arial" w:eastAsia="arial" w:hAnsi="arial" w:cs="arial"/>
          <w:color w:val="000000"/>
          <w:sz w:val="20"/>
          <w:lang w:val="en-US" w:eastAsia="en-US" w:bidi="ar-SA"/>
        </w:rPr>
        <w:t>, a political scientist at Princeton. In his May 2020 paper, “</w:t>
      </w:r>
      <w:hyperlink r:id="rId900" w:history="1">
        <w:r>
          <w:rPr>
            <w:rFonts w:ascii="arial" w:eastAsia="arial" w:hAnsi="arial" w:cs="arial"/>
            <w:i/>
            <w:color w:val="0077CC"/>
            <w:sz w:val="20"/>
            <w:u w:val="single"/>
            <w:shd w:val="clear" w:color="auto" w:fill="FFFFFF"/>
            <w:lang w:val="en-US" w:eastAsia="en-US" w:bidi="ar-SA"/>
          </w:rPr>
          <w:t>Agenda Seeding: How 1960s Black Protests Moved Elites, Public Opinion and Voting</w:t>
        </w:r>
      </w:hyperlink>
      <w:r>
        <w:rPr>
          <w:rFonts w:ascii="arial" w:eastAsia="arial" w:hAnsi="arial" w:cs="arial"/>
          <w:color w:val="000000"/>
          <w:sz w:val="20"/>
          <w:lang w:val="en-US" w:eastAsia="en-US" w:bidi="ar-SA"/>
        </w:rPr>
        <w:t>,” Wasow compared voting in predominately white counties close to violent protests in 1968 to those that were 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conclusion: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Violent protests likely caused a 1.6 percent to 7.9 percent shift among whites toward Republicans and tipped the election.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contrast, the Democratic vote in white counties that directly experienced, or were in proximity to, nonviolent protests rose by 1.6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Based on these calculations, Wasow estimated what the outcome of the 1968 election would have been under a “counterfactual scenario that Martin Luther King had not been assassinated on April 4, 1968 and 137 violent protests had not occurred in the immediate wake of his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this scenario, Wasow wrote, “Hubert Humphrey would have won an additional 763,040 votes nationally,” including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majority of the votes in five additional states: Delaware, Illinois, Missouri, New Jersey, and Ohio. These swing states would collectively have provided Humphrey with an additional 84 electoral votes and allowed him to win the 1968 election with a total of 275 electoral votes.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current situation not only raises Democratic concerns over a repetition of 1968, but also a repetition of 2016.</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In a paper published two years ago, “</w:t>
      </w:r>
      <w:hyperlink r:id="rId900" w:history="1">
        <w:r>
          <w:rPr>
            <w:rFonts w:ascii="arial" w:eastAsia="arial" w:hAnsi="arial" w:cs="arial"/>
            <w:i/>
            <w:color w:val="0077CC"/>
            <w:sz w:val="20"/>
            <w:u w:val="single"/>
            <w:shd w:val="clear" w:color="auto" w:fill="FFFFFF"/>
            <w:lang w:val="en-US" w:eastAsia="en-US" w:bidi="ar-SA"/>
          </w:rPr>
          <w:t>Racial Attitudes and Political Correctness in the 2016 Presidential Election</w:t>
        </w:r>
      </w:hyperlink>
      <w:r>
        <w:rPr>
          <w:rFonts w:ascii="arial" w:eastAsia="arial" w:hAnsi="arial" w:cs="arial"/>
          <w:color w:val="000000"/>
          <w:sz w:val="20"/>
          <w:lang w:val="en-US" w:eastAsia="en-US" w:bidi="ar-SA"/>
        </w:rPr>
        <w:t xml:space="preserve">,” </w:t>
      </w:r>
      <w:hyperlink r:id="rId900" w:history="1">
        <w:r>
          <w:rPr>
            <w:rFonts w:ascii="arial" w:eastAsia="arial" w:hAnsi="arial" w:cs="arial"/>
            <w:i/>
            <w:color w:val="0077CC"/>
            <w:sz w:val="20"/>
            <w:u w:val="single"/>
            <w:shd w:val="clear" w:color="auto" w:fill="FFFFFF"/>
            <w:lang w:val="en-US" w:eastAsia="en-US" w:bidi="ar-SA"/>
          </w:rPr>
          <w:t>Matt Grossmann</w:t>
        </w:r>
      </w:hyperlink>
      <w:r>
        <w:rPr>
          <w:rFonts w:ascii="arial" w:eastAsia="arial" w:hAnsi="arial" w:cs="arial"/>
          <w:color w:val="000000"/>
          <w:sz w:val="20"/>
          <w:lang w:val="en-US" w:eastAsia="en-US" w:bidi="ar-SA"/>
        </w:rPr>
        <w:t>, a political scientist at Michigan State, wrote about the centrality of racially freighted issues in Trump’s victory.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Far more often than his explicit racial statements, Trump incorporated rhetoric combining conservative sentiments with symbols that invoke racial attitudes. He </w:t>
      </w:r>
      <w:hyperlink r:id="rId900" w:history="1">
        <w:r>
          <w:rPr>
            <w:rFonts w:ascii="arial" w:eastAsia="arial" w:hAnsi="arial" w:cs="arial"/>
            <w:i/>
            <w:color w:val="0077CC"/>
            <w:sz w:val="20"/>
            <w:u w:val="single"/>
            <w:shd w:val="clear" w:color="auto" w:fill="FFFFFF"/>
            <w:lang w:val="en-US" w:eastAsia="en-US" w:bidi="ar-SA"/>
          </w:rPr>
          <w:t>mentioned</w:t>
        </w:r>
      </w:hyperlink>
      <w:r>
        <w:rPr>
          <w:rFonts w:ascii="arial" w:eastAsia="arial" w:hAnsi="arial" w:cs="arial"/>
          <w:color w:val="000000"/>
          <w:sz w:val="20"/>
          <w:lang w:val="en-US" w:eastAsia="en-US" w:bidi="ar-SA"/>
        </w:rPr>
        <w:t xml:space="preserve"> “illegal” and ‘criminal’ more than prior campaigns and exceeded Richard Nixon levels of “law and order” rhetoric, which had been effective in the past at marrying racial attitudes with broader </w:t>
      </w:r>
      <w:hyperlink r:id="rId900" w:history="1">
        <w:r>
          <w:rPr>
            <w:rFonts w:ascii="arial" w:eastAsia="arial" w:hAnsi="arial" w:cs="arial"/>
            <w:i/>
            <w:color w:val="0077CC"/>
            <w:sz w:val="20"/>
            <w:u w:val="single"/>
            <w:shd w:val="clear" w:color="auto" w:fill="FFFFFF"/>
            <w:lang w:val="en-US" w:eastAsia="en-US" w:bidi="ar-SA"/>
          </w:rPr>
          <w:t>ideas</w:t>
        </w:r>
      </w:hyperlink>
      <w:r>
        <w:rPr>
          <w:rFonts w:ascii="arial" w:eastAsia="arial" w:hAnsi="arial" w:cs="arial"/>
          <w:color w:val="000000"/>
          <w:sz w:val="20"/>
          <w:lang w:val="en-US" w:eastAsia="en-US" w:bidi="ar-SA"/>
        </w:rPr>
        <w:t xml:space="preserve"> about liberalism.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Hillary Clinton, in turn, intensified division on these issues, Grossmann wrote: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seeing an advantage over Sanders with black voters in the Democratic primary, Clinton toured the country with the “</w:t>
      </w:r>
      <w:hyperlink r:id="rId900" w:history="1">
        <w:r>
          <w:rPr>
            <w:rFonts w:ascii="arial" w:eastAsia="arial" w:hAnsi="arial" w:cs="arial"/>
            <w:i/>
            <w:color w:val="0077CC"/>
            <w:sz w:val="20"/>
            <w:u w:val="single"/>
            <w:shd w:val="clear" w:color="auto" w:fill="FFFFFF"/>
            <w:lang w:val="en-US" w:eastAsia="en-US" w:bidi="ar-SA"/>
          </w:rPr>
          <w:t>mothers of the movement</w:t>
        </w:r>
      </w:hyperlink>
      <w:r>
        <w:rPr>
          <w:rFonts w:ascii="arial" w:eastAsia="arial" w:hAnsi="arial" w:cs="arial"/>
          <w:color w:val="000000"/>
          <w:sz w:val="20"/>
          <w:lang w:val="en-US" w:eastAsia="en-US" w:bidi="ar-SA"/>
        </w:rPr>
        <w:t xml:space="preserve">” who had lost children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Opinions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were </w:t>
      </w:r>
      <w:hyperlink r:id="rId900" w:history="1">
        <w:r>
          <w:rPr>
            <w:rFonts w:ascii="arial" w:eastAsia="arial" w:hAnsi="arial" w:cs="arial"/>
            <w:i/>
            <w:color w:val="0077CC"/>
            <w:sz w:val="20"/>
            <w:u w:val="single"/>
            <w:shd w:val="clear" w:color="auto" w:fill="FFFFFF"/>
            <w:lang w:val="en-US" w:eastAsia="en-US" w:bidi="ar-SA"/>
          </w:rPr>
          <w:t>related</w:t>
        </w:r>
      </w:hyperlink>
      <w:r>
        <w:rPr>
          <w:rFonts w:ascii="arial" w:eastAsia="arial" w:hAnsi="arial" w:cs="arial"/>
          <w:color w:val="000000"/>
          <w:sz w:val="20"/>
          <w:lang w:val="en-US" w:eastAsia="en-US" w:bidi="ar-SA"/>
        </w:rPr>
        <w:t xml:space="preserve"> to Trump and Clinton support early in the campaign and law enforcement became an important Trump constituency, </w:t>
      </w:r>
      <w:hyperlink r:id="rId900" w:history="1">
        <w:r>
          <w:rPr>
            <w:rFonts w:ascii="arial" w:eastAsia="arial" w:hAnsi="arial" w:cs="arial"/>
            <w:i/>
            <w:color w:val="0077CC"/>
            <w:sz w:val="20"/>
            <w:u w:val="single"/>
            <w:shd w:val="clear" w:color="auto" w:fill="FFFFFF"/>
            <w:lang w:val="en-US" w:eastAsia="en-US" w:bidi="ar-SA"/>
          </w:rPr>
          <w:t>boosting</w:t>
        </w:r>
      </w:hyperlink>
      <w:r>
        <w:rPr>
          <w:rFonts w:ascii="arial" w:eastAsia="arial" w:hAnsi="arial" w:cs="arial"/>
          <w:color w:val="000000"/>
          <w:sz w:val="20"/>
          <w:lang w:val="en-US" w:eastAsia="en-US" w:bidi="ar-SA"/>
        </w:rPr>
        <w:t xml:space="preserve"> Republicans.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Significantly, the 2015-16 period was marked by rising racial tensions — similar, in many respects, to what is taking place across the country now. As Grossmann wrote,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Trump took advantage of a moment of rising racial conflict. As he began to campaign in 2015, there had been a large </w:t>
      </w:r>
      <w:hyperlink r:id="rId900" w:history="1">
        <w:r>
          <w:rPr>
            <w:rFonts w:ascii="arial" w:eastAsia="arial" w:hAnsi="arial" w:cs="arial"/>
            <w:i/>
            <w:color w:val="0077CC"/>
            <w:sz w:val="20"/>
            <w:u w:val="single"/>
            <w:shd w:val="clear" w:color="auto" w:fill="FFFFFF"/>
            <w:lang w:val="en-US" w:eastAsia="en-US" w:bidi="ar-SA"/>
          </w:rPr>
          <w:t>upsurge</w:t>
        </w:r>
      </w:hyperlink>
      <w:r>
        <w:rPr>
          <w:rFonts w:ascii="arial" w:eastAsia="arial" w:hAnsi="arial" w:cs="arial"/>
          <w:color w:val="000000"/>
          <w:sz w:val="20"/>
          <w:lang w:val="en-US" w:eastAsia="en-US" w:bidi="ar-SA"/>
        </w:rPr>
        <w:t xml:space="preserve"> in attention to the Black Lives Matter movement, protests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campus protests of discrimination. The Baltimore Freddie Gray protests and riots before his announcement, and the Ferguson anniversary protests after it, stimulated </w:t>
      </w:r>
      <w:hyperlink r:id="rId900" w:history="1">
        <w:r>
          <w:rPr>
            <w:rFonts w:ascii="arial" w:eastAsia="arial" w:hAnsi="arial" w:cs="arial"/>
            <w:i/>
            <w:color w:val="0077CC"/>
            <w:sz w:val="20"/>
            <w:u w:val="single"/>
            <w:shd w:val="clear" w:color="auto" w:fill="FFFFFF"/>
            <w:lang w:val="en-US" w:eastAsia="en-US" w:bidi="ar-SA"/>
          </w:rPr>
          <w:t>widespread</w:t>
        </w:r>
      </w:hyperlink>
      <w:r>
        <w:rPr>
          <w:rFonts w:ascii="arial" w:eastAsia="arial" w:hAnsi="arial" w:cs="arial"/>
          <w:color w:val="000000"/>
          <w:sz w:val="20"/>
          <w:lang w:val="en-US" w:eastAsia="en-US" w:bidi="ar-SA"/>
        </w:rPr>
        <w:t xml:space="preserve"> media attention and public interest. A San Francisco shooting death that summer was used to (erroneously) blame ‘illegal immigrants’ for rising crime in some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result was a sharp divide: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Trump voters thus perceived rising crime alongside demands to limit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actions that hurt minorities, rising terrorism alongside norms against singling out Muslims, and declining opportunities for men alongside expectations to avoid mistreating women.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Clinton voters, from their vantage point, Grossmann wrote: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saw rising diversity and increasing openness to people of all types being threatened by a backward-looking and shame-worthy candidate. Both perceptions were responses to the central messages of the candidates and the context of the campaign.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however, another set of forces at work that is likely to mute any rightward shift and to push voters to the left instead.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fear of disorder and crime tend to play into the hands of the Republican Party, at least traditionally, the opposite is true of health care and economic crises, which play to Democratic strengths as the party more sympathetic to the concerns of those who are suffering.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In his 2019 article “</w:t>
      </w:r>
      <w:hyperlink r:id="rId900" w:history="1">
        <w:r>
          <w:rPr>
            <w:rFonts w:ascii="arial" w:eastAsia="arial" w:hAnsi="arial" w:cs="arial"/>
            <w:i/>
            <w:color w:val="0077CC"/>
            <w:sz w:val="20"/>
            <w:u w:val="single"/>
            <w:shd w:val="clear" w:color="auto" w:fill="FFFFFF"/>
            <w:lang w:val="en-US" w:eastAsia="en-US" w:bidi="ar-SA"/>
          </w:rPr>
          <w:t>Compassionate Democrats and Tough Republicans: How Ideology Shapes Partisan Stereotypes</w:t>
        </w:r>
      </w:hyperlink>
      <w:r>
        <w:rPr>
          <w:rFonts w:ascii="arial" w:eastAsia="arial" w:hAnsi="arial" w:cs="arial"/>
          <w:color w:val="000000"/>
          <w:sz w:val="20"/>
          <w:lang w:val="en-US" w:eastAsia="en-US" w:bidi="ar-SA"/>
        </w:rPr>
        <w:t xml:space="preserve">,” </w:t>
      </w:r>
      <w:hyperlink r:id="rId900" w:history="1">
        <w:r>
          <w:rPr>
            <w:rFonts w:ascii="arial" w:eastAsia="arial" w:hAnsi="arial" w:cs="arial"/>
            <w:i/>
            <w:color w:val="0077CC"/>
            <w:sz w:val="20"/>
            <w:u w:val="single"/>
            <w:shd w:val="clear" w:color="auto" w:fill="FFFFFF"/>
            <w:lang w:val="en-US" w:eastAsia="en-US" w:bidi="ar-SA"/>
          </w:rPr>
          <w:t>Scott Clifford</w:t>
        </w:r>
      </w:hyperlink>
      <w:r>
        <w:rPr>
          <w:rFonts w:ascii="arial" w:eastAsia="arial" w:hAnsi="arial" w:cs="arial"/>
          <w:color w:val="000000"/>
          <w:sz w:val="20"/>
          <w:lang w:val="en-US" w:eastAsia="en-US" w:bidi="ar-SA"/>
        </w:rPr>
        <w:t>, a political scientist at the University of Houston, explains: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Democratic politicians are perceived as more compassionate and empathetic, while Republican politicians are seen as stronger leaders and as having greater personal morality.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context of three simultaneous crises — the pandemic, the economy and nationwide protests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toward African-Americans — Trump’s attempts to assert his role as the hard-nosed embodiment of law-and-order have been undermined by the public’s harsh assessment of his leadership role during the pandemic.</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hyperlink r:id="rId900" w:history="1">
        <w:r>
          <w:rPr>
            <w:rFonts w:ascii="arial" w:eastAsia="arial" w:hAnsi="arial" w:cs="arial"/>
            <w:i/>
            <w:color w:val="0077CC"/>
            <w:sz w:val="20"/>
            <w:u w:val="single"/>
            <w:shd w:val="clear" w:color="auto" w:fill="FFFFFF"/>
            <w:lang w:val="en-US" w:eastAsia="en-US" w:bidi="ar-SA"/>
          </w:rPr>
          <w:t>June 1 Morning Consult</w:t>
        </w:r>
      </w:hyperlink>
      <w:r>
        <w:rPr>
          <w:rFonts w:ascii="arial" w:eastAsia="arial" w:hAnsi="arial" w:cs="arial"/>
          <w:color w:val="000000"/>
          <w:sz w:val="20"/>
          <w:lang w:val="en-US" w:eastAsia="en-US" w:bidi="ar-SA"/>
        </w:rPr>
        <w:t xml:space="preserve"> poll found, for example, that 41 percent of voters approved of Trump’s handling of the pandemic compared with 53 percent who disapproved, his worst ratings since the firm began asking the question in late February.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Trump’s approval ratings on handling the economy are better — averaging 50.8 favorable, 44.3 percent unfavorable across six surveys in May, </w:t>
      </w:r>
      <w:hyperlink r:id="rId900" w:history="1">
        <w:r>
          <w:rPr>
            <w:rFonts w:ascii="arial" w:eastAsia="arial" w:hAnsi="arial" w:cs="arial"/>
            <w:i/>
            <w:color w:val="0077CC"/>
            <w:sz w:val="20"/>
            <w:u w:val="single"/>
            <w:shd w:val="clear" w:color="auto" w:fill="FFFFFF"/>
            <w:lang w:val="en-US" w:eastAsia="en-US" w:bidi="ar-SA"/>
          </w:rPr>
          <w:t>according to RealClearPolitics</w:t>
        </w:r>
      </w:hyperlink>
      <w:r>
        <w:rPr>
          <w:rFonts w:ascii="arial" w:eastAsia="arial" w:hAnsi="arial" w:cs="arial"/>
          <w:color w:val="000000"/>
          <w:sz w:val="20"/>
          <w:lang w:val="en-US" w:eastAsia="en-US" w:bidi="ar-SA"/>
        </w:rPr>
        <w:t xml:space="preserve"> — but those numbers are substantially worse than they were in polls conducted earlier this year.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white voters — the segment of the electorate most likely to become more Republican in reaction to heightened racial tension — are far fewer than they were 52 years ago. The census</w:t>
      </w:r>
      <w:hyperlink r:id="rId900" w:history="1">
        <w:r>
          <w:rPr>
            <w:rFonts w:ascii="arial" w:eastAsia="arial" w:hAnsi="arial" w:cs="arial"/>
            <w:i/>
            <w:color w:val="0077CC"/>
            <w:sz w:val="20"/>
            <w:u w:val="single"/>
            <w:shd w:val="clear" w:color="auto" w:fill="FFFFFF"/>
            <w:lang w:val="en-US" w:eastAsia="en-US" w:bidi="ar-SA"/>
          </w:rPr>
          <w:t>estimated</w:t>
        </w:r>
      </w:hyperlink>
      <w:r>
        <w:rPr>
          <w:rFonts w:ascii="arial" w:eastAsia="arial" w:hAnsi="arial" w:cs="arial"/>
          <w:color w:val="000000"/>
          <w:sz w:val="20"/>
          <w:lang w:val="en-US" w:eastAsia="en-US" w:bidi="ar-SA"/>
        </w:rPr>
        <w:t xml:space="preserve"> that in 1968, 89.7 percent of all voters were white, so that even a small percentage shift could have major consequences. In 2020, the Pew Research Center estimates that the white share of the electorate has shrunk by 23 points to </w:t>
      </w:r>
      <w:hyperlink r:id="rId900" w:history="1">
        <w:r>
          <w:rPr>
            <w:rFonts w:ascii="arial" w:eastAsia="arial" w:hAnsi="arial" w:cs="arial"/>
            <w:i/>
            <w:color w:val="0077CC"/>
            <w:sz w:val="20"/>
            <w:u w:val="single"/>
            <w:shd w:val="clear" w:color="auto" w:fill="FFFFFF"/>
            <w:lang w:val="en-US" w:eastAsia="en-US" w:bidi="ar-SA"/>
          </w:rPr>
          <w:t>66.7 percent</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additional indications that violent protest may produce stronger support for some liberal initiatives.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their 2019 paper “Can Violent Protest Change Local Policy Support? Evidence from the Aftermath of the 1992 Los Angeles Riot,” </w:t>
      </w:r>
      <w:hyperlink r:id="rId900" w:history="1">
        <w:r>
          <w:rPr>
            <w:rFonts w:ascii="arial" w:eastAsia="arial" w:hAnsi="arial" w:cs="arial"/>
            <w:i/>
            <w:color w:val="0077CC"/>
            <w:sz w:val="20"/>
            <w:u w:val="single"/>
            <w:shd w:val="clear" w:color="auto" w:fill="FFFFFF"/>
            <w:lang w:val="en-US" w:eastAsia="en-US" w:bidi="ar-SA"/>
          </w:rPr>
          <w:t>Ryan Enos</w:t>
        </w:r>
      </w:hyperlink>
      <w:r>
        <w:rPr>
          <w:rFonts w:ascii="arial" w:eastAsia="arial" w:hAnsi="arial" w:cs="arial"/>
          <w:color w:val="000000"/>
          <w:sz w:val="20"/>
          <w:lang w:val="en-US" w:eastAsia="en-US" w:bidi="ar-SA"/>
        </w:rPr>
        <w:t xml:space="preserve">, </w:t>
      </w:r>
      <w:hyperlink r:id="rId900" w:history="1">
        <w:r>
          <w:rPr>
            <w:rFonts w:ascii="arial" w:eastAsia="arial" w:hAnsi="arial" w:cs="arial"/>
            <w:i/>
            <w:color w:val="0077CC"/>
            <w:sz w:val="20"/>
            <w:u w:val="single"/>
            <w:shd w:val="clear" w:color="auto" w:fill="FFFFFF"/>
            <w:lang w:val="en-US" w:eastAsia="en-US" w:bidi="ar-SA"/>
          </w:rPr>
          <w:t>Aaron Russell Kaufman</w:t>
        </w:r>
      </w:hyperlink>
      <w:r>
        <w:rPr>
          <w:rFonts w:ascii="arial" w:eastAsia="arial" w:hAnsi="arial" w:cs="arial"/>
          <w:color w:val="000000"/>
          <w:sz w:val="20"/>
          <w:lang w:val="en-US" w:eastAsia="en-US" w:bidi="ar-SA"/>
        </w:rPr>
        <w:t xml:space="preserve"> and </w:t>
      </w:r>
      <w:hyperlink r:id="rId900" w:history="1">
        <w:r>
          <w:rPr>
            <w:rFonts w:ascii="arial" w:eastAsia="arial" w:hAnsi="arial" w:cs="arial"/>
            <w:i/>
            <w:color w:val="0077CC"/>
            <w:sz w:val="20"/>
            <w:u w:val="single"/>
            <w:shd w:val="clear" w:color="auto" w:fill="FFFFFF"/>
            <w:lang w:val="en-US" w:eastAsia="en-US" w:bidi="ar-SA"/>
          </w:rPr>
          <w:t>Melissa L. Sands</w:t>
        </w:r>
      </w:hyperlink>
      <w:r>
        <w:rPr>
          <w:rFonts w:ascii="arial" w:eastAsia="arial" w:hAnsi="arial" w:cs="arial"/>
          <w:color w:val="000000"/>
          <w:sz w:val="20"/>
          <w:lang w:val="en-US" w:eastAsia="en-US" w:bidi="ar-SA"/>
        </w:rPr>
        <w:t>, political scientists at Harvard, N.Y.U. and the University of California-Merced, found, contrary to previous studies,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riot caused a marked liberal shift in policy support at the polls. Investigating the sources of this shift, we find that it was likely the result of increased mobilization of both African-American and white voters. Remarkably, this mobilization endures over a decade later.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authors focused on support of public referendums on “spending on public schools as a public good, which is associated with African-Americans and racial minorities more generally and is often implicated in the social welfare demands of riot participants.”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note that other studies have found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political violence is associated with a “backlash” effect; voters behave unsympathetically toward the perceived rioting group.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this means increased support for socially and politically conservative candidates and policies.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Ryan, Kaufman and Sands write that reasons for “the differences between our findings and prior research” include the possibility that “a single riot invokes sympathy” while “a series of riots provokes backlash.” In addition, “those observing the riot from afar may lack sympathy because they do not share an identity with the rioters.”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Interestingly, the profound levels of partisan polarization that obtain in 2020 are likely to lock voters into support for the candidates of their chosen political party. The freezing of millions of votes before the contest even begins means that a much smaller share of the electorate can be swayed by new developments, making the impact of urban disorder much less than it was in 1968, when voters’ attachment to political parties was less intense.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January 2020 paper, “</w:t>
      </w:r>
      <w:hyperlink r:id="rId900" w:history="1">
        <w:r>
          <w:rPr>
            <w:rFonts w:ascii="arial" w:eastAsia="arial" w:hAnsi="arial" w:cs="arial"/>
            <w:i/>
            <w:color w:val="0077CC"/>
            <w:sz w:val="20"/>
            <w:u w:val="single"/>
            <w:shd w:val="clear" w:color="auto" w:fill="FFFFFF"/>
            <w:lang w:val="en-US" w:eastAsia="en-US" w:bidi="ar-SA"/>
          </w:rPr>
          <w:t>Cross-Country Trends in Affective Polarization</w:t>
        </w:r>
      </w:hyperlink>
      <w:r>
        <w:rPr>
          <w:rFonts w:ascii="arial" w:eastAsia="arial" w:hAnsi="arial" w:cs="arial"/>
          <w:color w:val="000000"/>
          <w:sz w:val="20"/>
          <w:lang w:val="en-US" w:eastAsia="en-US" w:bidi="ar-SA"/>
        </w:rPr>
        <w:t xml:space="preserve">,” three economists, </w:t>
      </w:r>
      <w:hyperlink r:id="rId900" w:history="1">
        <w:r>
          <w:rPr>
            <w:rFonts w:ascii="arial" w:eastAsia="arial" w:hAnsi="arial" w:cs="arial"/>
            <w:i/>
            <w:color w:val="0077CC"/>
            <w:sz w:val="20"/>
            <w:u w:val="single"/>
            <w:shd w:val="clear" w:color="auto" w:fill="FFFFFF"/>
            <w:lang w:val="en-US" w:eastAsia="en-US" w:bidi="ar-SA"/>
          </w:rPr>
          <w:t>Levi Boxell</w:t>
        </w:r>
      </w:hyperlink>
      <w:r>
        <w:rPr>
          <w:rFonts w:ascii="arial" w:eastAsia="arial" w:hAnsi="arial" w:cs="arial"/>
          <w:color w:val="000000"/>
          <w:sz w:val="20"/>
          <w:lang w:val="en-US" w:eastAsia="en-US" w:bidi="ar-SA"/>
        </w:rPr>
        <w:t xml:space="preserve"> and </w:t>
      </w:r>
      <w:hyperlink r:id="rId900" w:history="1">
        <w:r>
          <w:rPr>
            <w:rFonts w:ascii="arial" w:eastAsia="arial" w:hAnsi="arial" w:cs="arial"/>
            <w:i/>
            <w:color w:val="0077CC"/>
            <w:sz w:val="20"/>
            <w:u w:val="single"/>
            <w:shd w:val="clear" w:color="auto" w:fill="FFFFFF"/>
            <w:lang w:val="en-US" w:eastAsia="en-US" w:bidi="ar-SA"/>
          </w:rPr>
          <w:t>Matthew Gentzkow</w:t>
        </w:r>
      </w:hyperlink>
      <w:r>
        <w:rPr>
          <w:rFonts w:ascii="arial" w:eastAsia="arial" w:hAnsi="arial" w:cs="arial"/>
          <w:color w:val="000000"/>
          <w:sz w:val="20"/>
          <w:lang w:val="en-US" w:eastAsia="en-US" w:bidi="ar-SA"/>
        </w:rPr>
        <w:t xml:space="preserve">, both of Stanford, and </w:t>
      </w:r>
      <w:hyperlink r:id="rId900" w:history="1">
        <w:r>
          <w:rPr>
            <w:rFonts w:ascii="arial" w:eastAsia="arial" w:hAnsi="arial" w:cs="arial"/>
            <w:i/>
            <w:color w:val="0077CC"/>
            <w:sz w:val="20"/>
            <w:u w:val="single"/>
            <w:shd w:val="clear" w:color="auto" w:fill="FFFFFF"/>
            <w:lang w:val="en-US" w:eastAsia="en-US" w:bidi="ar-SA"/>
          </w:rPr>
          <w:t>Jesse M. Shapiro</w:t>
        </w:r>
      </w:hyperlink>
      <w:r>
        <w:rPr>
          <w:rFonts w:ascii="arial" w:eastAsia="arial" w:hAnsi="arial" w:cs="arial"/>
          <w:color w:val="000000"/>
          <w:sz w:val="20"/>
          <w:lang w:val="en-US" w:eastAsia="en-US" w:bidi="ar-SA"/>
        </w:rPr>
        <w:t xml:space="preserve">, of Brown, measured voter polarization from 1978 to 2018. They found that the level of polarization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nearly doubled over those four decades, increasing at a much faster pace than in eight other developed nations, Canada, Switzerland, New Zealand Australia, Britain, Norway, Sweden, and German.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Democrats struggle to capitalize on their strengths and compensate for their vulnerabilities, the most challenging political terrain involves questions of race.</w:t>
      </w:r>
    </w:p>
    <w:p>
      <w:pPr>
        <w:keepNext w:val="0"/>
        <w:spacing w:before="240" w:after="0" w:line="260" w:lineRule="atLeast"/>
        <w:ind w:left="0" w:right="0" w:firstLine="0"/>
        <w:jc w:val="both"/>
        <w:rPr>
          <w:lang w:val="en-US" w:eastAsia="en-US" w:bidi="ar-SA"/>
        </w:rPr>
      </w:pPr>
      <w:hyperlink r:id="rId900" w:history="1">
        <w:r>
          <w:rPr>
            <w:rFonts w:ascii="arial" w:eastAsia="arial" w:hAnsi="arial" w:cs="arial"/>
            <w:i/>
            <w:color w:val="0077CC"/>
            <w:sz w:val="20"/>
            <w:u w:val="single"/>
            <w:shd w:val="clear" w:color="auto" w:fill="FFFFFF"/>
            <w:lang w:val="en-US" w:eastAsia="en-US" w:bidi="ar-SA"/>
          </w:rPr>
          <w:t>Brian Schaffner</w:t>
        </w:r>
      </w:hyperlink>
      <w:r>
        <w:rPr>
          <w:rFonts w:ascii="arial" w:eastAsia="arial" w:hAnsi="arial" w:cs="arial"/>
          <w:color w:val="000000"/>
          <w:sz w:val="20"/>
          <w:lang w:val="en-US" w:eastAsia="en-US" w:bidi="ar-SA"/>
        </w:rPr>
        <w:t xml:space="preserve"> of Tufts University argues that the current prominence of racially charged issues may cost liberals some votes: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November is a long way off, and it is very possible that these protests will be a distant memory by then and that a new coronavirus outbreak or continued economic crisis will be the main talking points as the election nears.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Then he added another thought: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said, it’s possible that the protests will help Trump. In 2018, Democrats won back some of the Obama-Trump voters, and those Obama-Trump voters that they won back looked like the Democratic base on many issues, but were much farther away from the party’s base when it came to issues of race.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Swing voters, Schaffner continued,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general like the Democratic Party’s positions on bread and butter economic and social welfare politics, but seem to be less comfortable with the racial justice platform. So elevating the salience of the latter may drive some swing voters back to Trump.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Schaffner provided data showing that voters who backed Obama in 2012 and Trump in 2016 are close to mainstream Democrats on such issues as banning assault weapons and Medicare for All. They are, however, substantially more conservative that the Democratic base electorate on issues of white privilege and the border wall.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Conversely, Schaffner suggested, a reasonable possibility is that persuadable voters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will look at all of the chaos happening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right now — protests, violence, coronavirus, economic crisis — and simply decide that Trump is just not up to the job. With the situation as it is, there may be a desire among many to put the country in the hands of an experienced professional politician like Biden.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makes the moment unique is that the combination of widespread racial discontent, the pandemic and the economic implosion is taking place at a time when the scope of deprivation and need is extraordinary.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number of people who are </w:t>
      </w:r>
      <w:hyperlink r:id="rId900" w:history="1">
        <w:r>
          <w:rPr>
            <w:rFonts w:ascii="arial" w:eastAsia="arial" w:hAnsi="arial" w:cs="arial"/>
            <w:i/>
            <w:color w:val="0077CC"/>
            <w:sz w:val="20"/>
            <w:u w:val="single"/>
            <w:shd w:val="clear" w:color="auto" w:fill="FFFFFF"/>
            <w:lang w:val="en-US" w:eastAsia="en-US" w:bidi="ar-SA"/>
          </w:rPr>
          <w:t>out of work</w:t>
        </w:r>
      </w:hyperlink>
      <w:r>
        <w:rPr>
          <w:rFonts w:ascii="arial" w:eastAsia="arial" w:hAnsi="arial" w:cs="arial"/>
          <w:color w:val="000000"/>
          <w:sz w:val="20"/>
          <w:lang w:val="en-US" w:eastAsia="en-US" w:bidi="ar-SA"/>
        </w:rPr>
        <w:t xml:space="preserve"> without income now tops 40 million. There is the prospect of an “</w:t>
      </w:r>
      <w:hyperlink r:id="rId900" w:history="1">
        <w:r>
          <w:rPr>
            <w:rFonts w:ascii="arial" w:eastAsia="arial" w:hAnsi="arial" w:cs="arial"/>
            <w:i/>
            <w:color w:val="0077CC"/>
            <w:sz w:val="20"/>
            <w:u w:val="single"/>
            <w:shd w:val="clear" w:color="auto" w:fill="FFFFFF"/>
            <w:lang w:val="en-US" w:eastAsia="en-US" w:bidi="ar-SA"/>
          </w:rPr>
          <w:t>avalanche of evictions</w:t>
        </w:r>
      </w:hyperlink>
      <w:r>
        <w:rPr>
          <w:rFonts w:ascii="arial" w:eastAsia="arial" w:hAnsi="arial" w:cs="arial"/>
          <w:color w:val="000000"/>
          <w:sz w:val="20"/>
          <w:lang w:val="en-US" w:eastAsia="en-US" w:bidi="ar-SA"/>
        </w:rPr>
        <w:t xml:space="preserve">” forcing millions of renters into homelessness as legal protections and government assistance come to an end. The University of Chicago’s Becker Friedman Institute </w:t>
      </w:r>
      <w:hyperlink r:id="rId900" w:history="1">
        <w:r>
          <w:rPr>
            <w:rFonts w:ascii="arial" w:eastAsia="arial" w:hAnsi="arial" w:cs="arial"/>
            <w:i/>
            <w:color w:val="0077CC"/>
            <w:sz w:val="20"/>
            <w:u w:val="single"/>
            <w:shd w:val="clear" w:color="auto" w:fill="FFFFFF"/>
            <w:lang w:val="en-US" w:eastAsia="en-US" w:bidi="ar-SA"/>
          </w:rPr>
          <w:t>estimates</w:t>
        </w:r>
      </w:hyperlink>
      <w:r>
        <w:rPr>
          <w:rFonts w:ascii="arial" w:eastAsia="arial" w:hAnsi="arial" w:cs="arial"/>
          <w:color w:val="000000"/>
          <w:sz w:val="20"/>
          <w:lang w:val="en-US" w:eastAsia="en-US" w:bidi="ar-SA"/>
        </w:rPr>
        <w:t xml:space="preserve"> that “42 percent of recent layoffs will result in permanent job loss.”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Families will increasingly begin to experience the incalculable depth of loss as the election approaches, and traditional political maneuvering will be subordinated to the less familiar and highly volatile politics of scarcity.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Scarcity can bring out the best and the worst in us, but with Trump in the White House for the next seven months the likelihood of a beneficial outcome is slim to none.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Trump’s </w:t>
      </w:r>
      <w:hyperlink r:id="rId900" w:history="1">
        <w:r>
          <w:rPr>
            <w:rFonts w:ascii="arial" w:eastAsia="arial" w:hAnsi="arial" w:cs="arial"/>
            <w:i/>
            <w:color w:val="0077CC"/>
            <w:sz w:val="20"/>
            <w:u w:val="single"/>
            <w:shd w:val="clear" w:color="auto" w:fill="FFFFFF"/>
            <w:lang w:val="en-US" w:eastAsia="en-US" w:bidi="ar-SA"/>
          </w:rPr>
          <w:t>behavior this week</w:t>
        </w:r>
      </w:hyperlink>
      <w:r>
        <w:rPr>
          <w:rFonts w:ascii="arial" w:eastAsia="arial" w:hAnsi="arial" w:cs="arial"/>
          <w:color w:val="000000"/>
          <w:sz w:val="20"/>
          <w:lang w:val="en-US" w:eastAsia="en-US" w:bidi="ar-SA"/>
        </w:rPr>
        <w:t xml:space="preserve"> has prompted extreme fear among some of those on the left.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“Authoritarians, often mentally unstable people with deeply narcissistic needs, transform this kind of chaos into dictatorships,” </w:t>
      </w:r>
      <w:hyperlink r:id="rId900" w:history="1">
        <w:r>
          <w:rPr>
            <w:rFonts w:ascii="arial" w:eastAsia="arial" w:hAnsi="arial" w:cs="arial"/>
            <w:i/>
            <w:color w:val="0077CC"/>
            <w:sz w:val="20"/>
            <w:u w:val="single"/>
            <w:shd w:val="clear" w:color="auto" w:fill="FFFFFF"/>
            <w:lang w:val="en-US" w:eastAsia="en-US" w:bidi="ar-SA"/>
          </w:rPr>
          <w:t>David Leege</w:t>
        </w:r>
      </w:hyperlink>
      <w:r>
        <w:rPr>
          <w:rFonts w:ascii="arial" w:eastAsia="arial" w:hAnsi="arial" w:cs="arial"/>
          <w:color w:val="000000"/>
          <w:sz w:val="20"/>
          <w:lang w:val="en-US" w:eastAsia="en-US" w:bidi="ar-SA"/>
        </w:rPr>
        <w:t>, a professor emeritus of political science at Notre Dame, wrote in an email.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Leege suggested that the president’s actions Monday night offer a parallel to the rise of fascism in the 1930s, when Trump</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signaled his intent to seize power, </w:t>
      </w:r>
      <w:hyperlink r:id="rId900" w:history="1">
        <w:r>
          <w:rPr>
            <w:rFonts w:ascii="arial" w:eastAsia="arial" w:hAnsi="arial" w:cs="arial"/>
            <w:i/>
            <w:color w:val="0077CC"/>
            <w:sz w:val="20"/>
            <w:u w:val="single"/>
            <w:shd w:val="clear" w:color="auto" w:fill="FFFFFF"/>
            <w:lang w:val="en-US" w:eastAsia="en-US" w:bidi="ar-SA"/>
          </w:rPr>
          <w:t>sending troops</w:t>
        </w:r>
      </w:hyperlink>
      <w:r>
        <w:rPr>
          <w:rFonts w:ascii="arial" w:eastAsia="arial" w:hAnsi="arial" w:cs="arial"/>
          <w:color w:val="000000"/>
          <w:sz w:val="20"/>
          <w:lang w:val="en-US" w:eastAsia="en-US" w:bidi="ar-SA"/>
        </w:rPr>
        <w:t xml:space="preserve"> to any state where the governor did not mobilize the forces of order to physically beat back and punish harshly any protesters who did not desist. To model for the nation his strength, </w:t>
      </w:r>
      <w:hyperlink r:id="rId900" w:history="1">
        <w:r>
          <w:rPr>
            <w:rFonts w:ascii="arial" w:eastAsia="arial" w:hAnsi="arial" w:cs="arial"/>
            <w:i/>
            <w:color w:val="0077CC"/>
            <w:sz w:val="20"/>
            <w:u w:val="single"/>
            <w:shd w:val="clear" w:color="auto" w:fill="FFFFFF"/>
            <w:lang w:val="en-US" w:eastAsia="en-US" w:bidi="ar-SA"/>
          </w:rPr>
          <w:t>he called out the troops</w:t>
        </w:r>
      </w:hyperlink>
      <w:r>
        <w:rPr>
          <w:rFonts w:ascii="arial" w:eastAsia="arial" w:hAnsi="arial" w:cs="arial"/>
          <w:color w:val="000000"/>
          <w:sz w:val="20"/>
          <w:lang w:val="en-US" w:eastAsia="en-US" w:bidi="ar-SA"/>
        </w:rPr>
        <w:t xml:space="preserve"> to restore order to Washington, D.C.</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 the protests, both peaceful and violent, will play out on Nov. 3 remains uncertain. Perry Bacon Jr., a senior writer at FiveThirtyEight.com, </w:t>
      </w:r>
      <w:hyperlink r:id="rId900" w:history="1">
        <w:r>
          <w:rPr>
            <w:rFonts w:ascii="arial" w:eastAsia="arial" w:hAnsi="arial" w:cs="arial"/>
            <w:i/>
            <w:color w:val="0077CC"/>
            <w:sz w:val="20"/>
            <w:u w:val="single"/>
            <w:shd w:val="clear" w:color="auto" w:fill="FFFFFF"/>
            <w:lang w:val="en-US" w:eastAsia="en-US" w:bidi="ar-SA"/>
          </w:rPr>
          <w:t>points out</w:t>
        </w:r>
      </w:hyperlink>
      <w:r>
        <w:rPr>
          <w:rFonts w:ascii="arial" w:eastAsia="arial" w:hAnsi="arial" w:cs="arial"/>
          <w:color w:val="000000"/>
          <w:sz w:val="20"/>
          <w:lang w:val="en-US" w:eastAsia="en-US" w:bidi="ar-SA"/>
        </w:rPr>
        <w:t xml:space="preserve"> that over the last decade, many whites, especially white Democrats, “have become increasingly conscious of discrimination against black Americans — particularly in the years since Trayvon Martin was shot and killed in 2012 and Michael Brown was shot and killed in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looting of drugstores and high-end retail — much of it videotaped and repeatedly broadcast — may undermine the strength of these emerging liberal convictions. But will that matter more than Floyd’s stark death, which also exists on tape for all to see?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Which narrative prevails in the aftermath — legitimate grievance or rapacious looting — will play a key role in determining who our next president is and how the nation will resolve the tension between grief and anger.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Times is committed to publishing </w:t>
      </w:r>
      <w:hyperlink r:id="rId900" w:history="1">
        <w:r>
          <w:rPr>
            <w:rFonts w:ascii="arial" w:eastAsia="arial" w:hAnsi="arial" w:cs="arial"/>
            <w:i/>
            <w:color w:val="0077CC"/>
            <w:sz w:val="20"/>
            <w:u w:val="single"/>
            <w:shd w:val="clear" w:color="auto" w:fill="FFFFFF"/>
            <w:lang w:val="en-US" w:eastAsia="en-US" w:bidi="ar-SA"/>
          </w:rPr>
          <w:t>a diversity of letters</w:t>
        </w:r>
      </w:hyperlink>
      <w:r>
        <w:rPr>
          <w:rFonts w:ascii="arial" w:eastAsia="arial" w:hAnsi="arial" w:cs="arial"/>
          <w:color w:val="000000"/>
          <w:sz w:val="20"/>
          <w:lang w:val="en-US" w:eastAsia="en-US" w:bidi="ar-SA"/>
        </w:rPr>
        <w:t xml:space="preserve"> to the editor. We’d like to hear what you think about this or any of our articles. Here are some </w:t>
      </w:r>
      <w:hyperlink r:id="rId900" w:history="1">
        <w:r>
          <w:rPr>
            <w:rFonts w:ascii="arial" w:eastAsia="arial" w:hAnsi="arial" w:cs="arial"/>
            <w:i/>
            <w:color w:val="0077CC"/>
            <w:sz w:val="20"/>
            <w:u w:val="single"/>
            <w:shd w:val="clear" w:color="auto" w:fill="FFFFFF"/>
            <w:lang w:val="en-US" w:eastAsia="en-US" w:bidi="ar-SA"/>
          </w:rPr>
          <w:t>tips</w:t>
        </w:r>
      </w:hyperlink>
      <w:r>
        <w:rPr>
          <w:rFonts w:ascii="arial" w:eastAsia="arial" w:hAnsi="arial" w:cs="arial"/>
          <w:color w:val="000000"/>
          <w:sz w:val="20"/>
          <w:lang w:val="en-US" w:eastAsia="en-US" w:bidi="ar-SA"/>
        </w:rPr>
        <w:t xml:space="preserve">. And here&amp;#39;s our email: </w:t>
      </w:r>
      <w:hyperlink r:id="rId900" w:history="1">
        <w:r>
          <w:rPr>
            <w:rFonts w:ascii="arial" w:eastAsia="arial" w:hAnsi="arial" w:cs="arial"/>
            <w:i/>
            <w:color w:val="0077CC"/>
            <w:sz w:val="20"/>
            <w:u w:val="single"/>
            <w:shd w:val="clear" w:color="auto" w:fill="FFFFFF"/>
            <w:lang w:val="en-US" w:eastAsia="en-US" w:bidi="ar-SA"/>
          </w:rPr>
          <w:t>letters@nytimes.com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 The New York Times Opinion section on </w:t>
      </w:r>
      <w:hyperlink r:id="rId900" w:history="1">
        <w:r>
          <w:rPr>
            <w:rFonts w:ascii="arial" w:eastAsia="arial" w:hAnsi="arial" w:cs="arial"/>
            <w:i/>
            <w:color w:val="0077CC"/>
            <w:sz w:val="20"/>
            <w:u w:val="single"/>
            <w:shd w:val="clear" w:color="auto" w:fill="FFFFFF"/>
            <w:lang w:val="en-US" w:eastAsia="en-US" w:bidi="ar-SA"/>
          </w:rPr>
          <w:t>Facebook</w:t>
        </w:r>
      </w:hyperlink>
      <w:r>
        <w:rPr>
          <w:rFonts w:ascii="arial" w:eastAsia="arial" w:hAnsi="arial" w:cs="arial"/>
          <w:color w:val="000000"/>
          <w:sz w:val="20"/>
          <w:lang w:val="en-US" w:eastAsia="en-US" w:bidi="ar-SA"/>
        </w:rPr>
        <w:t xml:space="preserve">, </w:t>
      </w:r>
      <w:hyperlink r:id="rId900" w:history="1">
        <w:r>
          <w:rPr>
            <w:rFonts w:ascii="arial" w:eastAsia="arial" w:hAnsi="arial" w:cs="arial"/>
            <w:i/>
            <w:color w:val="0077CC"/>
            <w:sz w:val="20"/>
            <w:u w:val="single"/>
            <w:shd w:val="clear" w:color="auto" w:fill="FFFFFF"/>
            <w:lang w:val="en-US" w:eastAsia="en-US" w:bidi="ar-SA"/>
          </w:rPr>
          <w:t>Twitter (@NYTopinion)</w:t>
        </w:r>
      </w:hyperlink>
      <w:r>
        <w:rPr>
          <w:rFonts w:ascii="arial" w:eastAsia="arial" w:hAnsi="arial" w:cs="arial"/>
          <w:color w:val="000000"/>
          <w:sz w:val="20"/>
          <w:lang w:val="en-US" w:eastAsia="en-US" w:bidi="ar-SA"/>
        </w:rPr>
        <w:t xml:space="preserve"> and </w:t>
      </w:r>
      <w:hyperlink r:id="rId900" w:history="1">
        <w:r>
          <w:rPr>
            <w:rFonts w:ascii="arial" w:eastAsia="arial" w:hAnsi="arial" w:cs="arial"/>
            <w:i/>
            <w:color w:val="0077CC"/>
            <w:sz w:val="20"/>
            <w:u w:val="single"/>
            <w:shd w:val="clear" w:color="auto" w:fill="FFFFFF"/>
            <w:lang w:val="en-US" w:eastAsia="en-US" w:bidi="ar-SA"/>
          </w:rPr>
          <w:t>Instagram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Protests over the killing of George Floyd in New York City on Monday. (PHOTOGRAPH BY Todd Heisler/The New York Times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1" style="position:absolute;z-index:2518702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01"/>
          <w:headerReference w:type="default" r:id="rId902"/>
          <w:footerReference w:type="even" r:id="rId903"/>
          <w:footerReference w:type="default" r:id="rId904"/>
          <w:headerReference w:type="first" r:id="rId905"/>
          <w:footerReference w:type="first" r:id="rId906"/>
          <w:type w:val="nextPage"/>
          <w:pgSz w:w="12240" w:h="15840"/>
          <w:pgMar w:top="840" w:right="1000" w:bottom="840" w:left="1000" w:header="400" w:footer="400"/>
          <w:pgNumType w:fmt="decimal"/>
          <w:cols w:space="720"/>
          <w:titlePg/>
        </w:sectPr>
      </w:pPr>
    </w:p>
    <w:p>
      <w:pPr>
        <w:rPr>
          <w:lang w:val="en-US" w:eastAsia="en-US" w:bidi="ar-SA"/>
        </w:rPr>
      </w:pPr>
      <w:bookmarkStart w:id="175" w:name="Bookmark_88"/>
      <w:bookmarkEnd w:id="175"/>
    </w:p>
    <w:p>
      <w:pPr>
        <w:rPr>
          <w:lang w:val="en-US" w:eastAsia="en-US" w:bidi="ar-SA"/>
        </w:rPr>
      </w:pPr>
      <w:r>
        <w:pict>
          <v:shape id="_x0000_i13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07" w:history="1">
        <w:r>
          <w:rPr>
            <w:rFonts w:ascii="arial" w:eastAsia="arial" w:hAnsi="arial" w:cs="arial"/>
            <w:b/>
            <w:bCs/>
            <w:i/>
            <w:color w:val="0077CC"/>
            <w:kern w:val="32"/>
            <w:sz w:val="28"/>
            <w:szCs w:val="32"/>
            <w:u w:val="single"/>
            <w:shd w:val="clear" w:color="auto" w:fill="FFFFFF"/>
            <w:lang w:val="en-US" w:eastAsia="en-US" w:bidi="ar-SA"/>
          </w:rPr>
          <w:t>Analyst Sues City Council Over Firing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20, 2014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Metropolitan Desk; Pg. 27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217 words</w:t>
      </w:r>
    </w:p>
    <w:p>
      <w:pPr>
        <w:keepNext/>
        <w:spacing w:before="240" w:after="0" w:line="340" w:lineRule="atLeast"/>
        <w:ind w:left="0" w:right="0" w:firstLine="0"/>
        <w:jc w:val="left"/>
        <w:rPr>
          <w:lang w:val="en-US" w:eastAsia="en-US" w:bidi="ar-SA"/>
        </w:rPr>
      </w:pPr>
      <w:bookmarkStart w:id="176" w:name="Body_86"/>
      <w:bookmarkEnd w:id="176"/>
      <w:r>
        <w:rPr>
          <w:rFonts w:ascii="arial" w:eastAsia="arial" w:hAnsi="arial" w:cs="arial"/>
          <w:b/>
          <w:color w:val="000000"/>
          <w:sz w:val="28"/>
          <w:lang w:val="en-US" w:eastAsia="en-US" w:bidi="ar-SA"/>
        </w:rPr>
        <w:t>Body</w:t>
      </w:r>
    </w:p>
    <w:p>
      <w:pPr>
        <w:spacing w:line="60" w:lineRule="exact"/>
        <w:rPr>
          <w:lang w:val="en-US" w:eastAsia="en-US" w:bidi="ar-SA"/>
        </w:rPr>
      </w:pPr>
      <w:r>
        <w:pict>
          <v:line id="_x0000_s1323" style="position:absolute;z-index:2518712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former policy analyst for the New York City Council filed a federal lawsuit on Wednesday claiming he was fired in September for publicly voicing his criticism over testimony given by William J. Bratton,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at a public hearing.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analyst, Artyom Matusov, was fired after contacting reporters, including one with The New York Times, to question statistics on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that Mr. Bratton presented to the Council on Sept. 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data that they gave is, by their own records, not true,'' he said at the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suit, filed in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District Court in Manhattan, asserts that the Council fired Mr. Matusov, an analyst since 2011, for speaking out, but that it gave him no explanation for its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 classic free-speech case,'' said Norman Siegel, a prominent civil rights lawyer representing Mr. Matusov. ''The question is why was he fired and who approved the firing.''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suit names both the Council and its speaker, Melissa Mark-Viverito, as defendants.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Siegel said that were the case to proceed to the discovery stage, he would seek emails related to the firing and possibly a deposition from Ms. Mark-Viverito and other top city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statement, a spokeswoman for the Council said the claims had ''absolutely no merit.''</w:t>
      </w:r>
    </w:p>
    <w:p>
      <w:pPr>
        <w:keepNext w:val="0"/>
        <w:spacing w:before="240" w:after="0" w:line="260" w:lineRule="atLeast"/>
        <w:ind w:left="0" w:right="0" w:firstLine="0"/>
        <w:jc w:val="left"/>
        <w:rPr>
          <w:lang w:val="en-US" w:eastAsia="en-US" w:bidi="ar-SA"/>
        </w:rPr>
      </w:pPr>
      <w:r>
        <w:rPr>
          <w:lang w:val="en-US" w:eastAsia="en-US" w:bidi="ar-SA"/>
        </w:rPr>
        <w:br/>
      </w:r>
      <w:hyperlink r:id="rId908" w:history="1">
        <w:r>
          <w:rPr>
            <w:rFonts w:ascii="arial" w:eastAsia="arial" w:hAnsi="arial" w:cs="arial"/>
            <w:i/>
            <w:color w:val="0077CC"/>
            <w:sz w:val="20"/>
            <w:u w:val="single"/>
            <w:shd w:val="clear" w:color="auto" w:fill="FFFFFF"/>
            <w:lang w:val="en-US" w:eastAsia="en-US" w:bidi="ar-SA"/>
          </w:rPr>
          <w:t>http://www.nytimes.com/2014/11/20/nyregion/analyst-sues-new-york-city-council-over-firing.html</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20,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4" style="position:absolute;z-index:2518722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09"/>
          <w:headerReference w:type="default" r:id="rId910"/>
          <w:footerReference w:type="even" r:id="rId911"/>
          <w:footerReference w:type="default" r:id="rId912"/>
          <w:headerReference w:type="first" r:id="rId913"/>
          <w:footerReference w:type="first" r:id="rId914"/>
          <w:type w:val="nextPage"/>
          <w:pgSz w:w="12240" w:h="15840"/>
          <w:pgMar w:top="840" w:right="1000" w:bottom="840" w:left="1000" w:header="400" w:footer="400"/>
          <w:pgNumType w:fmt="decimal"/>
          <w:cols w:space="720"/>
          <w:titlePg/>
        </w:sectPr>
      </w:pPr>
    </w:p>
    <w:p>
      <w:pPr>
        <w:rPr>
          <w:lang w:val="en-US" w:eastAsia="en-US" w:bidi="ar-SA"/>
        </w:rPr>
      </w:pPr>
      <w:bookmarkStart w:id="177" w:name="Bookmark_89"/>
      <w:bookmarkEnd w:id="177"/>
    </w:p>
    <w:p>
      <w:pPr>
        <w:rPr>
          <w:lang w:val="en-US" w:eastAsia="en-US" w:bidi="ar-SA"/>
        </w:rPr>
      </w:pPr>
      <w:r>
        <w:pict>
          <v:shape id="_x0000_i13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15" w:history="1">
        <w:r>
          <w:rPr>
            <w:rFonts w:ascii="arial" w:eastAsia="arial" w:hAnsi="arial" w:cs="arial"/>
            <w:b/>
            <w:bCs/>
            <w:i/>
            <w:color w:val="0077CC"/>
            <w:kern w:val="32"/>
            <w:sz w:val="28"/>
            <w:szCs w:val="32"/>
            <w:u w:val="single"/>
            <w:shd w:val="clear" w:color="auto" w:fill="FFFFFF"/>
            <w:lang w:val="en-US" w:eastAsia="en-US" w:bidi="ar-SA"/>
          </w:rPr>
          <w:t>Homeland Security Dept. Chief Defends Agents in Portland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7, 2020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21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Zolan Kanno-Youngs</w:t>
      </w:r>
    </w:p>
    <w:p>
      <w:pPr>
        <w:keepNext/>
        <w:spacing w:before="240" w:after="0" w:line="340" w:lineRule="atLeast"/>
        <w:ind w:left="0" w:right="0" w:firstLine="0"/>
        <w:jc w:val="left"/>
        <w:rPr>
          <w:lang w:val="en-US" w:eastAsia="en-US" w:bidi="ar-SA"/>
        </w:rPr>
      </w:pPr>
      <w:bookmarkStart w:id="178" w:name="Body_87"/>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326" style="position:absolute;z-index:2518732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Chad F. Wolf, the agency's acting secretary, told a Senate committee that tactical agents would remain in Oregon until the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proved they could protect federal property.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 Chad F. Wolf, the acting secretary of homeland security, on Thursday defended his deployment of tactical agents to face protesters in Portland, Ore., after the standoff prompted accusations that the operation had politicized his agency.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Wolf told the Senate Homeland Security Committee that the local government in Portland had created a security void at the federal courthouse there, forcing him to deploy agents from Immigration and Customs Enforcement and Customs and Border Protection to support the Federal Protective Service, which provides year-round security at the courthouse.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tactical teams provoked a national backlash after they used tear gas on crowds and detained protesters in unmarked vehicles. While the agents in front of the courthouse have been replaced with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Mr. Wolf said the tactical agents would remain in Portland until the agency was satisfied that the violence had subsided.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Wolf and Gov. Kate Brown of Oregon, a Democrat, agreed last week to replace the federal agents in front of the courthouse with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full-augmented D.H.S. law enforcement posture remains in Portland,'' Mr. Wolf told senators. ''They will continue to remain until we are assured that the Hatfield federal courthouse, as well as other federal facilities in Portland, will no longer be violently attacked.''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days since federal agents pulled back, the crowd sizes have reduced to hundreds from thousands, and protests have moved away from the courthouse. On Wednesday night, the protests continued, with a crowd showing up at the Portland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bureau's east precinct, spray-painting surveillance cameras and smashing the glass front doors.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pursued the protesters through the streets, at times using tear gas despite local restrictions against it. Eight people were arrested.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Senate Democrats admonished Mr. Wolf for the deployment, saying that federal agents, including U.S. marshals, had only escalated tensions. They questioned why such agents would employ tactics so aggressive that the inspectors general of the Departments of Justice and Homeland Security have opened investigations.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Republicans used images of protesters pointing lasers at federal officers and lobbing commercial-grade fireworks and bottles at the courthouse to back the deployment. Mr. Wolf said 277 homeland security agents were injured from July 4 to July 31, with injuries ranging from minor wounds to serious eye damage.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Videos have also captured agents clubbing a Navy veteran who stood peacefully and firing rubber bullets at demonstrators. Senior Homeland Security Department officials have attributed those episodes to the U.S. Marshals.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Senator Kamala Harris of California, who is being considered for the Democratic vice-presidential nomination, pressed Mr. Wolf on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against journalists and legal observers, which is now the subject of litigation, as well as the tear-gassing of demonstrators. The crowds have included lines of veterans and mothers protesting peacefully.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''Have you consulted with medical experts about the impact of chemical irritants on protesters, including pregnant women?'' Ms. Harris asked.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Wolf said he had not examined the effect specifically on pregnant women. He then tried to differentiate between the crowds gathered during the day, which he described as overwhelmingly peaceful, and those that he said were more violent after midnight. Videos have also captured the line of mothers outside the courthouse after midnight.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would advise you,'' Ms. Harris pressed, ''it is well known there are mothers, including pregnant women, attending these protests. I would advise you to consult with medical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Wolf said no agents had been suspended for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he called criticism from his predecessors, including Michael Chertoff, a homeland security secretary under George W. Bush, ''dead wrong.'' Those critics have said the department should have worked harder to collaborate with local officials before deploying the agents.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not going to get into an argument,'' Mr. Chertoff said, adding that he based his views on videos capturing the unrest and that he was still concerned that President Trump was using the department for political purposes.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Wolf and Mark Morgan, the acting commissioner of Customs and Border Protection who spoke at a separate media briefing, continued to push back against criticism over the agents wearing camouflage uniforms as they detained demonstrators on Portland's streets. Mr. Morgan pointed out that the uniforms were labeled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although even some administration officials have described the uniforms as ambiguous.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Kenneth T. Cuccinelli II, the acting deputy secretary of homeland security, submitted remarks to a Senate committee this week saying the department would ''rapidly'' replace the uniforms. Mr. Morgan provided clarity on Thursday: The agency is changing the color of the uniforms from camouflage to green.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Mike Baker contributed reporting from Seattle.Mike Baker contributed reporting from Seattle</w:t>
      </w:r>
    </w:p>
    <w:p>
      <w:pPr>
        <w:keepNext w:val="0"/>
        <w:spacing w:before="240" w:after="0" w:line="260" w:lineRule="atLeast"/>
        <w:ind w:left="0" w:right="0" w:firstLine="0"/>
        <w:jc w:val="left"/>
        <w:rPr>
          <w:lang w:val="en-US" w:eastAsia="en-US" w:bidi="ar-SA"/>
        </w:rPr>
      </w:pPr>
      <w:r>
        <w:rPr>
          <w:lang w:val="en-US" w:eastAsia="en-US" w:bidi="ar-SA"/>
        </w:rPr>
        <w:br/>
      </w:r>
      <w:hyperlink r:id="rId916" w:history="1">
        <w:r>
          <w:rPr>
            <w:rFonts w:ascii="arial" w:eastAsia="arial" w:hAnsi="arial" w:cs="arial"/>
            <w:i/>
            <w:color w:val="0077CC"/>
            <w:sz w:val="20"/>
            <w:u w:val="single"/>
            <w:shd w:val="clear" w:color="auto" w:fill="FFFFFF"/>
            <w:lang w:val="en-US" w:eastAsia="en-US" w:bidi="ar-SA"/>
          </w:rPr>
          <w:t>https://www.nytimes.com/2020/08/06/us/politics/homeland-security-portland.html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27" style="position:absolute;z-index:25187430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Senate Democrats questioned Chad F. Wolf, the acting secretary of homeland security, about the tactics of federal agents in Portland, Ore. (PHOTOGRAPH BY Gabriella Demczuk for The New York Times FOR 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8" style="position:absolute;z-index:251875328"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917"/>
          <w:headerReference w:type="default" r:id="rId918"/>
          <w:footerReference w:type="even" r:id="rId919"/>
          <w:footerReference w:type="default" r:id="rId920"/>
          <w:headerReference w:type="first" r:id="rId921"/>
          <w:footerReference w:type="first" r:id="rId922"/>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79" w:name="Bookmark_90"/>
      <w:bookmarkEnd w:id="179"/>
    </w:p>
    <w:p>
      <w:pPr>
        <w:rPr>
          <w:rFonts w:ascii="arial" w:eastAsia="arial" w:hAnsi="arial" w:cs="arial"/>
          <w:sz w:val="20"/>
          <w:lang w:val="en-US" w:eastAsia="en-US" w:bidi="ar-SA"/>
        </w:rPr>
      </w:pPr>
      <w:r>
        <w:pict>
          <v:shape id="_x0000_i1329"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923" w:history="1">
        <w:r>
          <w:rPr>
            <w:rFonts w:ascii="arial" w:eastAsia="arial" w:hAnsi="arial" w:cs="arial"/>
            <w:b/>
            <w:bCs/>
            <w:i/>
            <w:color w:val="0077CC"/>
            <w:kern w:val="32"/>
            <w:sz w:val="28"/>
            <w:szCs w:val="32"/>
            <w:u w:val="single"/>
            <w:shd w:val="clear" w:color="auto" w:fill="FFFFFF"/>
            <w:lang w:val="en-US" w:eastAsia="en-US" w:bidi="ar-SA"/>
          </w:rPr>
          <w:t>What Is Your Reaction to the Days of Protest That Have Followed the Death of George Floyd?; student opinion</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June 1, 2020 Monday 16:05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LEARNING</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1294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Learning Network</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After an African-American man died in policy custody in Minneapolis, thousands have taken to the streets across the country to express their grief, frustration and anger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Students, we want to hear your thoughts about what is going on.</w:t>
      </w:r>
    </w:p>
    <w:p>
      <w:pPr>
        <w:keepNext/>
        <w:spacing w:before="240" w:after="0" w:line="340" w:lineRule="atLeast"/>
        <w:ind w:left="0" w:right="0" w:firstLine="0"/>
        <w:jc w:val="left"/>
        <w:rPr>
          <w:rFonts w:ascii="arial" w:eastAsia="arial" w:hAnsi="arial" w:cs="arial"/>
          <w:sz w:val="20"/>
          <w:lang w:val="en-US" w:eastAsia="en-US" w:bidi="ar-SA"/>
        </w:rPr>
      </w:pPr>
      <w:bookmarkStart w:id="180" w:name="Body_88"/>
      <w:bookmarkEnd w:id="180"/>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330" style="position:absolute;z-index:251876352"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After an African-American man died in policy custody in Minneapolis, thousands have taken to the streets across the country to express their grief, frustration and anger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Students, we want to hear your thoughts about what is going on.</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Note: We published our final daily </w:t>
      </w:r>
      <w:hyperlink r:id="rId924" w:history="1">
        <w:r>
          <w:rPr>
            <w:rFonts w:ascii="arial" w:eastAsia="arial" w:hAnsi="arial" w:cs="arial"/>
            <w:i/>
            <w:color w:val="0077CC"/>
            <w:sz w:val="20"/>
            <w:u w:val="single"/>
            <w:shd w:val="clear" w:color="auto" w:fill="FFFFFF"/>
            <w:lang w:val="en-US" w:eastAsia="en-US" w:bidi="ar-SA"/>
          </w:rPr>
          <w:t>Student Opinion question</w:t>
        </w:r>
      </w:hyperlink>
      <w:r>
        <w:rPr>
          <w:rFonts w:ascii="arial" w:eastAsia="arial" w:hAnsi="arial" w:cs="arial"/>
          <w:color w:val="000000"/>
          <w:sz w:val="20"/>
          <w:lang w:val="en-US" w:eastAsia="en-US" w:bidi="ar-SA"/>
        </w:rPr>
        <w:t xml:space="preserve"> for the 2019-20 school year on May 29, but felt this news warranted its own space for students to discuss the protests and the issues related to them.</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Update, June 4: We have now published an additional resource, </w:t>
      </w:r>
      <w:hyperlink r:id="rId924" w:history="1">
        <w:r>
          <w:rPr>
            <w:rFonts w:ascii="arial" w:eastAsia="arial" w:hAnsi="arial" w:cs="arial"/>
            <w:i/>
            <w:color w:val="0077CC"/>
            <w:sz w:val="20"/>
            <w:u w:val="single"/>
            <w:shd w:val="clear" w:color="auto" w:fill="FFFFFF"/>
            <w:lang w:val="en-US" w:eastAsia="en-US" w:bidi="ar-SA"/>
          </w:rPr>
          <w:t>Teaching Ideas and Resources to Help Students Make Sense of the George Floyd Protests</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George Floyd, a 46-year-old African-American man in Minneapolis, died on May 25 after being handcuffed and pinned to the ground by Derek Chauvin,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Bystanders captured video of the officer behind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using his knee to pin down Mr. Floyd between his neck and head. Mr. Floyd is heard repeatedly saying, “I can’t breathe,” in the video.</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next day, the video was widely shared on social media and ultimately became a driving force for protests, first in Minneapolis and then in dozens of cities across the country, from New York and Los Angeles to Chicago and Washington, D.C.</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Have you been following the news? Have you been discussing the events that have taken place in the past week with your family and friends?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invite you to share your thoughts, emotions and reactions in a comment on this post.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Note: Our comment section is a space for students, and students only, to hold a civil dialogue. Adults can comment elsewhere on NYTimes.com. </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a May 30 article, “</w:t>
      </w:r>
      <w:hyperlink r:id="rId924" w:history="1">
        <w:r>
          <w:rPr>
            <w:rFonts w:ascii="arial" w:eastAsia="arial" w:hAnsi="arial" w:cs="arial"/>
            <w:i/>
            <w:color w:val="0077CC"/>
            <w:sz w:val="20"/>
            <w:u w:val="single"/>
            <w:shd w:val="clear" w:color="auto" w:fill="FFFFFF"/>
            <w:lang w:val="en-US" w:eastAsia="en-US" w:bidi="ar-SA"/>
          </w:rPr>
          <w:t>Appeals for Calm as Sprawling Protests Threaten to Spiral Out of Control</w:t>
        </w:r>
      </w:hyperlink>
      <w:r>
        <w:rPr>
          <w:rFonts w:ascii="arial" w:eastAsia="arial" w:hAnsi="arial" w:cs="arial"/>
          <w:color w:val="000000"/>
          <w:sz w:val="20"/>
          <w:lang w:val="en-US" w:eastAsia="en-US" w:bidi="ar-SA"/>
        </w:rPr>
        <w:t xml:space="preserve">,” The Times reports: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nation was rocked again on Saturday as demonstrators clashed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from outside the White House gates to the streets of more than three dozen besieged cities, as outrage over the death of George Floyd in Minneapolis traversed a razor’s edge between protest and civic meltdown.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Gov. Tim Walz of Minnesota activated thousands of National Guard troops — up to 13,200 — to control protesters in Minneapolis who turned out in droves for the fifth consecutive night on Saturday after burning buildings to the ground, firing guns near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overwhelming officers the night before. But he declined the Army’s offer to deploy military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Rallies, looting and unrest expanded far beyond Minneapolis with protesters destroying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vehicles in Atlanta and New York, and blocking major streets in Detroit and San Jose, Calif. Crowds in Milwaukee chanted, “I can’t breathe,” and demonstrators in Portland, Ore., lit a fire inside the Multnomah County Justice Center.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On Saturday, demonstrators amassed outside City Hall in San Francisco, shut down highway traffic in Miami and attempted to topple a statue in Philadelphia. Curfews were imposed in some of America’s largest cities, including Los Angeles, Chicago and Atlanta.</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chaos and rage on such a broad scale evoked the Black Lives Matter demonstrations of recent years; the Los Angeles riots that followed the 1992 acquittal of four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charged in connection with the beating of Rodney King the year before; and even the racial strife of the 1960s, when the fury and despair of inner-city African-Americans over racism and poverty erupted in scores of cities, reaching a climax in 1967 and 1968, two years that saw more than 150 riots.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moment has not produced anything close to the violence of that era. But it is playing out under dystopian circumstances, with a pandemic that has kept much of the nation at home for months, Depression-era job losses and the public bitterly divided on politics and culture.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As governors and mayors urged restraint, President Trump on Saturday urged officials in Minnesota to “get tougher” on the protesters and offered greater military support, a move that would represent a significant escalation in the government’s response to the tensions.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a sense of a nation on the brink. “What are you changing by tearing up a city?” Mayor Keisha Lance Bottoms of Atlanta asked protesters there. “You’ve lost all credibility now. This is not how we change America. This is not how we change the world.”</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protests continued with new ferocity even after Derek Chauvin, the former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was shown on a cellphone video kneeling on Mr. Floyd’s neck as he lost consciousness, was </w:t>
      </w:r>
      <w:hyperlink r:id="rId924" w:history="1">
        <w:r>
          <w:rPr>
            <w:rFonts w:ascii="arial" w:eastAsia="arial" w:hAnsi="arial" w:cs="arial"/>
            <w:i/>
            <w:color w:val="0077CC"/>
            <w:sz w:val="20"/>
            <w:u w:val="single"/>
            <w:shd w:val="clear" w:color="auto" w:fill="FFFFFF"/>
            <w:lang w:val="en-US" w:eastAsia="en-US" w:bidi="ar-SA"/>
          </w:rPr>
          <w:t>charged with third-degree murder</w:t>
        </w:r>
      </w:hyperlink>
      <w:r>
        <w:rPr>
          <w:rFonts w:ascii="arial" w:eastAsia="arial" w:hAnsi="arial" w:cs="arial"/>
          <w:color w:val="000000"/>
          <w:sz w:val="20"/>
          <w:lang w:val="en-US" w:eastAsia="en-US" w:bidi="ar-SA"/>
        </w:rPr>
        <w:t xml:space="preserve"> on Friday.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Mr. Walz said that the authorities had been overwhelmed by the demonstrations Friday night, which he said had devolved into “absolute chaos.”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roots of the unrest and division are long and deep.</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But the immediate trigger is a protest movement, ignited by the death of Mr. Floyd, that reflects the street uprisings of the Black Lives Matter movement that came to prominence six years ago.</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Students, read the entire article, then tell us:</w:t>
      </w:r>
    </w:p>
    <w:p>
      <w:pPr>
        <w:keepNext w:val="0"/>
        <w:numPr>
          <w:numId w:val="1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Have you been following the news? What is your reaction to the events that have taken place this past week — Mr. Floyd’s death while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the protests that have erupted in at least 75 cities across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reactions by politicians and the media; </w:t>
      </w:r>
      <w:hyperlink r:id="rId924" w:history="1">
        <w:r>
          <w:rPr>
            <w:rFonts w:ascii="arial" w:eastAsia="arial" w:hAnsi="arial" w:cs="arial"/>
            <w:b/>
            <w:i/>
            <w:color w:val="0077CC"/>
            <w:sz w:val="20"/>
            <w:u w:val="single"/>
            <w:shd w:val="clear" w:color="auto" w:fill="FFFFFF"/>
            <w:lang w:val="en-US" w:eastAsia="en-US" w:bidi="ar-SA"/>
          </w:rPr>
          <w:t>use of force</w:t>
        </w:r>
      </w:hyperlink>
      <w:hyperlink r:id="rId924" w:history="1">
        <w:r>
          <w:rPr>
            <w:rFonts w:ascii="arial" w:eastAsia="arial" w:hAnsi="arial" w:cs="arial"/>
            <w:i/>
            <w:color w:val="0077CC"/>
            <w:sz w:val="20"/>
            <w:u w:val="single"/>
            <w:shd w:val="clear" w:color="auto" w:fill="FFFFFF"/>
            <w:lang w:val="en-US" w:eastAsia="en-US" w:bidi="ar-SA"/>
          </w:rPr>
          <w:t xml:space="preserve"> at the protests</w:t>
        </w:r>
      </w:hyperlink>
      <w:r>
        <w:rPr>
          <w:rFonts w:ascii="arial" w:eastAsia="arial" w:hAnsi="arial" w:cs="arial"/>
          <w:color w:val="000000"/>
          <w:sz w:val="20"/>
          <w:lang w:val="en-US" w:eastAsia="en-US" w:bidi="ar-SA"/>
        </w:rPr>
        <w:t xml:space="preserve">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or any other aspect of this news, which continues to break?</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George Floyd died in Minneapolis. Why do you think protests have spread to so many other cities?</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Have you participated in any of the protests? Do you know anyone who has? Do you live in one of the cities where these protests are occurring? How do these protests, and the movement to protest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connect to your life and community?</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authors describe how this moment is playing out under “dystopian circumstances, with a pandemic that has kept much of the nation at home for months, Depression-era job losses and the public bitterly divided on politics and culture.” What role do you think these three factors — the coronavirus, the unemployment rate, and the nation’s political divisions — are playing in the protests and violence?</w:t>
      </w:r>
    </w:p>
    <w:p>
      <w:pPr>
        <w:keepNext w:val="0"/>
        <w:numPr>
          <w:numId w:val="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authors write, “The escalating violence and destruction felt like a warning that this moment could be spinning out of control both because of the limitations of a largely spontaneous, leaderless movement and because, protesters and officials warned, there were indications it was also being undermined by agitators trying to sabotage it.” Do you agree? Why or why not?</w:t>
      </w:r>
    </w:p>
    <w:p>
      <w:pPr>
        <w:keepNext w:val="0"/>
        <w:numPr>
          <w:numId w:val="1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 </w:t>
      </w:r>
      <w:hyperlink r:id="rId924" w:history="1">
        <w:r>
          <w:rPr>
            <w:rFonts w:ascii="arial" w:eastAsia="arial" w:hAnsi="arial" w:cs="arial"/>
            <w:i/>
            <w:color w:val="0077CC"/>
            <w:sz w:val="20"/>
            <w:u w:val="single"/>
            <w:shd w:val="clear" w:color="auto" w:fill="FFFFFF"/>
            <w:lang w:val="en-US" w:eastAsia="en-US" w:bidi="ar-SA"/>
          </w:rPr>
          <w:t>separate article</w:t>
        </w:r>
      </w:hyperlink>
      <w:r>
        <w:rPr>
          <w:rFonts w:ascii="arial" w:eastAsia="arial" w:hAnsi="arial" w:cs="arial"/>
          <w:color w:val="000000"/>
          <w:sz w:val="20"/>
          <w:lang w:val="en-US" w:eastAsia="en-US" w:bidi="ar-SA"/>
        </w:rPr>
        <w:t xml:space="preserve">, The Times reports on President Trump’s response to the protests: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several cities erupted in street protests after the killing of George Floyd, some of them resulting in clashes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Mr. Trump made no appeal for calm. Instead in a series of tweets and comments to reporters on Saturday, he blamed the unrest on Democrats, called on “Liberal Governors and Mayors” to get “MUCH tougher” on the crowds, threatened to intervene with “the unlimited power of our Military” and even suggested his own supporters mount a counterdemonstration.”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role do you think the president should play when the country is facing a crisis like the current one. What do you think of President Trump’s response?</w:t>
      </w:r>
    </w:p>
    <w:p>
      <w:pPr>
        <w:keepNext w:val="0"/>
        <w:numPr>
          <w:numId w:val="1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Do you think that anything will change — either locally in Minneapolis or nationally — as a result of the protests? Why or why not?</w:t>
      </w:r>
    </w:p>
    <w:p>
      <w:pPr>
        <w:keepNext w:val="0"/>
        <w:numPr>
          <w:numId w:val="1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questions do you still have? What concerns are on your mind?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Students 13 and older are invited to comment. All comments are moderated by the Learning Network staff, but please keep in mind that once your comment is accepted, it will be made public.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PHOTO: Demonstrations in Minneapolis began on Tuesday, a day after the video of George Floyd dying while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knelt on his neck had been widely shared. (PHOTOGRAPH BY Kerem Yucel/Agence France-Presse — Getty Images FOR THE NEW YORK TIMES)</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4, 2020</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331" style="position:absolute;z-index:251877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25"/>
          <w:headerReference w:type="default" r:id="rId926"/>
          <w:footerReference w:type="even" r:id="rId927"/>
          <w:footerReference w:type="default" r:id="rId928"/>
          <w:headerReference w:type="first" r:id="rId929"/>
          <w:footerReference w:type="first" r:id="rId930"/>
          <w:type w:val="nextPage"/>
          <w:pgSz w:w="12240" w:h="15840"/>
          <w:pgMar w:top="840" w:right="1000" w:bottom="840" w:left="1000" w:header="400" w:footer="400"/>
          <w:pgNumType w:fmt="decimal"/>
          <w:cols w:space="720"/>
          <w:titlePg/>
        </w:sectPr>
      </w:pPr>
    </w:p>
    <w:p>
      <w:pPr>
        <w:rPr>
          <w:lang w:val="en-US" w:eastAsia="en-US" w:bidi="ar-SA"/>
        </w:rPr>
      </w:pPr>
      <w:bookmarkStart w:id="181" w:name="Bookmark_91"/>
      <w:bookmarkEnd w:id="181"/>
    </w:p>
    <w:p>
      <w:pPr>
        <w:rPr>
          <w:lang w:val="en-US" w:eastAsia="en-US" w:bidi="ar-SA"/>
        </w:rPr>
      </w:pPr>
      <w:r>
        <w:pict>
          <v:shape id="_x0000_i13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31" w:history="1">
        <w:r>
          <w:rPr>
            <w:rFonts w:ascii="arial" w:eastAsia="arial" w:hAnsi="arial" w:cs="arial"/>
            <w:b/>
            <w:bCs/>
            <w:i/>
            <w:color w:val="0077CC"/>
            <w:kern w:val="32"/>
            <w:sz w:val="28"/>
            <w:szCs w:val="32"/>
            <w:u w:val="single"/>
            <w:shd w:val="clear" w:color="auto" w:fill="FFFFFF"/>
            <w:lang w:val="en-US" w:eastAsia="en-US" w:bidi="ar-SA"/>
          </w:rPr>
          <w:t>Peru Officials Admit to Plan for Commando Raid on Embassy - Correction Appended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after="0" w:line="240" w:lineRule="atLeast"/>
        <w:ind w:right="0"/>
        <w:jc w:val="both"/>
        <w:rPr>
          <w:lang w:val="en-US" w:eastAsia="en-US" w:bidi="ar-SA"/>
        </w:rPr>
      </w:pPr>
    </w:p>
    <w:p>
      <w:pPr>
        <w:keepNext w:val="0"/>
        <w:spacing w:after="0" w:line="260" w:lineRule="atLeast"/>
        <w:ind w:left="0" w:right="0" w:firstLine="0"/>
        <w:jc w:val="left"/>
        <w:rPr>
          <w:lang w:val="en-US" w:eastAsia="en-US" w:bidi="ar-SA"/>
        </w:rPr>
      </w:pPr>
      <w:r>
        <w:rPr>
          <w:lang w:val="en-US" w:eastAsia="en-US" w:bidi="ar-SA"/>
        </w:rPr>
        <w:br/>
      </w:r>
      <w:r>
        <w:pict>
          <v:shape id="_x0000_i1333" type="#_x0000_t75" alt="Notice" style="width:10.5pt;height:12.75pt">
            <v:imagedata r:id="rId488"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1997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Foreign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1; ; Section 1; Page 3; Column 1; Foreign Desk ; Column 1;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CALVIN SIMS </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CALVIN SIMS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LIMA, Peru, Feb. 16</w:t>
      </w:r>
    </w:p>
    <w:p>
      <w:pPr>
        <w:keepNext/>
        <w:spacing w:before="240" w:after="0" w:line="340" w:lineRule="atLeast"/>
        <w:ind w:left="0" w:right="0" w:firstLine="0"/>
        <w:jc w:val="left"/>
        <w:rPr>
          <w:lang w:val="en-US" w:eastAsia="en-US" w:bidi="ar-SA"/>
        </w:rPr>
      </w:pPr>
      <w:bookmarkStart w:id="182" w:name="Body_89"/>
      <w:bookmarkEnd w:id="182"/>
      <w:r>
        <w:rPr>
          <w:rFonts w:ascii="arial" w:eastAsia="arial" w:hAnsi="arial" w:cs="arial"/>
          <w:b/>
          <w:color w:val="000000"/>
          <w:sz w:val="28"/>
          <w:lang w:val="en-US" w:eastAsia="en-US" w:bidi="ar-SA"/>
        </w:rPr>
        <w:t>Body</w:t>
      </w:r>
    </w:p>
    <w:p>
      <w:pPr>
        <w:spacing w:line="60" w:lineRule="exact"/>
        <w:rPr>
          <w:lang w:val="en-US" w:eastAsia="en-US" w:bidi="ar-SA"/>
        </w:rPr>
      </w:pPr>
      <w:r>
        <w:pict>
          <v:line id="_x0000_s1334" style="position:absolute;z-index:251878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Details of a secret Peruvian plan to rescue the 72 hostages being held at the Japanese Embassy residence here emerged today as talks to find a peaceful solution to the crisis continued to yield little results.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Military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speaking on condition of anonymity, confirmed a report in a local newspaper that Peruvian military intelligence has drafted a plan to storm the Japanese residence if talks between the Government and guerrillas falter.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officials noted that preparing a military solution was a routine response to a hostage situation and that they had not been given approval to carry out the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Furthermore, the officials said they were hopeful that the crisis could be resolved without force, which they said would be used only if the guerrillas kill a hostage or if one dies from health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existence of a military plan to free the hostages should not come as a surprise," said an official of the anti-terrorist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"In fact, the public should be worried if we did not have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Under the rescue plan as detailed in the Lima newspaper La Republica, commandos from Peru and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would need seven minutes to overcome the heavily-armed Tupac Amaru guerrillas, who seized the residence during a reception on Dec. 17. The attack would take place at night and could result in heavy casualties, with only one quarter of the hostages surviving, according to the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Law enforcement officials said today that the plan had been devised by Peruvian Army intelligence earlier this month and submitted to President Alberto K. Fujimori, who has said that he prefers a nonviolent end to the crisis but has not ruled out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of the plan comes at a time when the Government and the guerrillas are in delicate discussions to end the two-month standoff.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Foreign diplomats who have been closely monitoring the crisis said they believed that the Peruvian Government was floating details of the military rescue to increase pressure on the guerrillas to drop their central demand: that the Government release their jailed comrades.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Fujimori has said no prisoners will ever be exchanged for the release of the hostages, who include his brother, Pedro, who is the Peruvian Foreign Minister, the Japanese and Bolivian Ambassadors to Peru and other Japanese and Peruvian diplomats and businessmen.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Peru's security forces were greatly embarrassed by the takeover of the Japanese Ambassador's residence and they have been pressing Mr. Fujimori to allow them to retake it. But the estimate of high casualties resulting from an attack may argue strongly against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military plan, between 80 and 90 people would probably die in an assault, including 75 percent of the hostages, 95 percent of the guerrillas, and about 20 commandos. Under the plan, commandos would descend upon the Japanese residence using ropes from a helicopter, amid the chaos of loud military music and the sounds of helicopters and airplanes projected from speakers that have already been set up near the compound.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objective of each commando would be to rescue as many hostages as possible while "neutralizing" the guerrillas, who are said to have explosives taped to their bodies.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participation in the assault is crucial, according to the plan, which said that the commandos would come from the Peruvian Army's School of Commandos and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Southern Command, based in Panama.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spokesman for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Embassy here said today that at the start of the crisis, the State Department offered any resources that would be useful.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far, Peru has not responded to that offer, and it has not been withdrawn," the spokesman said. "We are not advocating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and we would like to see this crisis end peacefully. But if the Peruvian Government were to ask us for helicopters, surveillance equipment, or Spanish-speaking commandos, we would definitely consider such a request."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storm the residence, Peru needs the permission of the Japanese Government, which has sovereignty over it. At a meeting in Canada two weeks ago, Prime Minister Ryutaro Hashimoto told Mr. Fujimori that Japan had conducted its own analysis of a military raid on the compound and that because of the high casualty rate, storming the residence was out of the question.</w:t>
      </w:r>
    </w:p>
    <w:p>
      <w:pPr>
        <w:keepNext/>
        <w:spacing w:before="240" w:after="0" w:line="340" w:lineRule="atLeast"/>
        <w:ind w:left="0" w:right="0" w:firstLine="0"/>
        <w:jc w:val="left"/>
        <w:rPr>
          <w:lang w:val="en-US" w:eastAsia="en-US" w:bidi="ar-SA"/>
        </w:rPr>
      </w:pPr>
      <w:bookmarkStart w:id="183" w:name="Correction_0"/>
      <w:bookmarkEnd w:id="183"/>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335" style="position:absolute;z-index:25187942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Because of an editing error, an article last Monday about the hostage crisis in Peru misstated the position of Pedro Fujimori, brother of President Alberto K. Fujimori. He is an adviser to the President; he is not the Foreign Minister.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February 24, 1997, Monday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17,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6" style="position:absolute;z-index:2518804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32"/>
          <w:headerReference w:type="default" r:id="rId933"/>
          <w:footerReference w:type="even" r:id="rId934"/>
          <w:footerReference w:type="default" r:id="rId935"/>
          <w:headerReference w:type="first" r:id="rId936"/>
          <w:footerReference w:type="first" r:id="rId937"/>
          <w:type w:val="nextPage"/>
          <w:pgSz w:w="12240" w:h="15840"/>
          <w:pgMar w:top="840" w:right="1000" w:bottom="840" w:left="1000" w:header="400" w:footer="400"/>
          <w:pgNumType w:fmt="decimal"/>
          <w:cols w:space="720"/>
          <w:titlePg/>
        </w:sectPr>
      </w:pPr>
    </w:p>
    <w:p>
      <w:pPr>
        <w:rPr>
          <w:lang w:val="en-US" w:eastAsia="en-US" w:bidi="ar-SA"/>
        </w:rPr>
      </w:pPr>
      <w:bookmarkStart w:id="184" w:name="Bookmark_92"/>
      <w:bookmarkEnd w:id="184"/>
    </w:p>
    <w:p>
      <w:pPr>
        <w:rPr>
          <w:lang w:val="en-US" w:eastAsia="en-US" w:bidi="ar-SA"/>
        </w:rPr>
      </w:pPr>
      <w:r>
        <w:pict>
          <v:shape id="_x0000_i13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38" w:history="1">
        <w:r>
          <w:rPr>
            <w:rFonts w:ascii="arial" w:eastAsia="arial" w:hAnsi="arial" w:cs="arial"/>
            <w:b/>
            <w:bCs/>
            <w:i/>
            <w:color w:val="0077CC"/>
            <w:kern w:val="32"/>
            <w:sz w:val="28"/>
            <w:szCs w:val="32"/>
            <w:u w:val="single"/>
            <w:shd w:val="clear" w:color="auto" w:fill="FFFFFF"/>
            <w:lang w:val="en-US" w:eastAsia="en-US" w:bidi="ar-SA"/>
          </w:rPr>
          <w:t>An American President in Cuba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19, 2016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Editorial Desk; Pg. 30; EDITORIAL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THE EDITORIAL BOARD</w:t>
      </w:r>
    </w:p>
    <w:p>
      <w:pPr>
        <w:keepNext/>
        <w:spacing w:before="240" w:after="0" w:line="340" w:lineRule="atLeast"/>
        <w:ind w:left="0" w:right="0" w:firstLine="0"/>
        <w:jc w:val="left"/>
        <w:rPr>
          <w:lang w:val="en-US" w:eastAsia="en-US" w:bidi="ar-SA"/>
        </w:rPr>
      </w:pPr>
      <w:bookmarkStart w:id="185" w:name="Body_90"/>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38" style="position:absolute;z-index:2518814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President Obama spoke passionately last year about the importance of term limits during a visit to Africa, where he argued that ''nobody should be president for life.'' His administration has been more muted on this issue in Latin America, where a handful of leaders have become strongmen disinclined to share or relinquish power.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Next month, when he becomes the first American president to visit Cuba in 88 years, Mr. Obama will have an opportunity to make that point closer to home. As an American president who is wildly popular in Cuba, his message about democratic traditions, leadership and power stands to resonate powerfully.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should challenge President Raúl Castro of Cuba, who has vowed to step down in 2018, to set the stage for a political transition in which all Cubans are given a voice and a vote. He should urge Cubans of all ideologies to start debating their differences constructively, ending the repression of those who are critical of the regime.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Obama should note that Cuba's leaders could be doing far more to revitalize the island's languishing economy, which would stem the flow of people seeking to leave for better futures elsewhere. And he should tell Cubans that they deserve better than leaders picked by the Communist Party who are unaccountable to their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relatively small faction in Congress that continues to favor a punitive policy toward Cuba has stubbornly stood in the way of efforts to repeal the embargo against the island. Those critics contend that Mr. Obama's visit to Cuba will be interpreted as a validation of a repressive regime. That is shortsighted.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has sought for decades to bring about regime change in Cuba through a series of failed strategies that included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and subterfuge. Those policies failed and gave Cuban leaders a pretext to run the country like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Obama and a growing number of American politicians have come to recognize that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is ill equipped to dictate how leaders of sovereign nations should govern, and is more effective when it leads by example and champions those who fight peacefully for dignity and self-determination.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Obama's short trip is unlikely to spark overnight reforms in Cuba. But it has the potential to do more to plant the seeds for transformational change than any of his predecessors ever achieved.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Follow The New York Times Opinion section on Facebook and Twitter, and sign up for the Opinion Today newsletter. </w:t>
      </w:r>
    </w:p>
    <w:p>
      <w:pPr>
        <w:keepNext w:val="0"/>
        <w:spacing w:before="240" w:after="0" w:line="260" w:lineRule="atLeast"/>
        <w:ind w:left="0" w:right="0" w:firstLine="0"/>
        <w:jc w:val="left"/>
        <w:rPr>
          <w:lang w:val="en-US" w:eastAsia="en-US" w:bidi="ar-SA"/>
        </w:rPr>
      </w:pPr>
      <w:r>
        <w:rPr>
          <w:lang w:val="en-US" w:eastAsia="en-US" w:bidi="ar-SA"/>
        </w:rPr>
        <w:br/>
      </w:r>
      <w:hyperlink r:id="rId939" w:history="1">
        <w:r>
          <w:rPr>
            <w:rFonts w:ascii="arial" w:eastAsia="arial" w:hAnsi="arial" w:cs="arial"/>
            <w:i/>
            <w:color w:val="0077CC"/>
            <w:sz w:val="20"/>
            <w:u w:val="single"/>
            <w:shd w:val="clear" w:color="auto" w:fill="FFFFFF"/>
            <w:lang w:val="en-US" w:eastAsia="en-US" w:bidi="ar-SA"/>
          </w:rPr>
          <w:t>http://www.nytimes.com/2016/02/19/opinion/an-american-president-in-cuba.html</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9" style="position:absolute;z-index:2518824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40"/>
          <w:headerReference w:type="default" r:id="rId941"/>
          <w:footerReference w:type="even" r:id="rId942"/>
          <w:footerReference w:type="default" r:id="rId943"/>
          <w:headerReference w:type="first" r:id="rId944"/>
          <w:footerReference w:type="first" r:id="rId945"/>
          <w:type w:val="nextPage"/>
          <w:pgSz w:w="12240" w:h="15840"/>
          <w:pgMar w:top="840" w:right="1000" w:bottom="840" w:left="1000" w:header="400" w:footer="400"/>
          <w:pgNumType w:fmt="decimal"/>
          <w:cols w:space="720"/>
          <w:titlePg/>
        </w:sectPr>
      </w:pPr>
    </w:p>
    <w:p>
      <w:pPr>
        <w:rPr>
          <w:lang w:val="en-US" w:eastAsia="en-US" w:bidi="ar-SA"/>
        </w:rPr>
      </w:pPr>
      <w:bookmarkStart w:id="186" w:name="Bookmark_93"/>
      <w:bookmarkEnd w:id="186"/>
    </w:p>
    <w:p>
      <w:pPr>
        <w:rPr>
          <w:lang w:val="en-US" w:eastAsia="en-US" w:bidi="ar-SA"/>
        </w:rPr>
      </w:pPr>
      <w:r>
        <w:pict>
          <v:shape id="_x0000_i13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46" w:history="1">
        <w:r>
          <w:rPr>
            <w:rFonts w:ascii="arial" w:eastAsia="arial" w:hAnsi="arial" w:cs="arial"/>
            <w:b/>
            <w:bCs/>
            <w:i/>
            <w:color w:val="0077CC"/>
            <w:kern w:val="32"/>
            <w:sz w:val="28"/>
            <w:szCs w:val="32"/>
            <w:u w:val="single"/>
            <w:shd w:val="clear" w:color="auto" w:fill="FFFFFF"/>
            <w:lang w:val="en-US" w:eastAsia="en-US" w:bidi="ar-SA"/>
          </w:rPr>
          <w:t>Haitians Fleeing Again to U.S. Asylum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28, 1992, Tuesday,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1992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Foreign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Section A; Page 3; Column 4; Foreign Desk; Column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BARBARA CROSSETTE,</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BARBARA CROSSETTE,  Special to The New York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WASHINGTON, Jan. 27</w:t>
      </w:r>
    </w:p>
    <w:p>
      <w:pPr>
        <w:keepNext/>
        <w:spacing w:before="240" w:after="0" w:line="340" w:lineRule="atLeast"/>
        <w:ind w:left="0" w:right="0" w:firstLine="0"/>
        <w:jc w:val="left"/>
        <w:rPr>
          <w:lang w:val="en-US" w:eastAsia="en-US" w:bidi="ar-SA"/>
        </w:rPr>
      </w:pPr>
      <w:bookmarkStart w:id="187" w:name="Body_9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41" style="position:absolute;z-index:2518835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a lull of several weeks, hundreds of Haitians have begun fleeing over the last seven days, the Coast Guard said today. More than 1,100 were pulled from the sea today, a record daily number.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the sun set tonight, "an unknown number of boats were still on the horizon," a Coast Guard spokesman, Petty Officer Roger Wetherell, said in Miami. He said that 10 cutters working around-the-clock were overloaded, and that there were fears there will not be enough places at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Naval Station in Guantanamo Bay, Cuba, to house the refugees.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cutters are telling us, 'Hey! there are a lot more out there,' " the spokesman said, adding that searches would go on through the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the most conservative estimates, more than 3,500 Haitians have been picked up in the last seven days; at least 12,600 Haitians have been taken into American custody since a coup on Sept. 30 overthrew the Rev. Jean-Bertrand Aristide's elected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Bush Administration has condemned the military rulers of Haiti, and today,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Ambassador was recalled to protest an attack by plainclothes policemen on a meeting of political leaders over the weekend. The meeting had been called by Rene Theodore, who was expected to become Prime Minister as the first step toward the restoration of civilian government.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Lethal Attack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Soon after the meeting of politicians convened, an armed gang in civilian clothes burst in and, by some accounts, began beating some of the political leaders as they dropped to the floor for safety. Mr. Theodore's bodyguard, Yves Jean-Pierre, was shot and killed.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Haitian Government admitted in a statement today that the assault had been carried out by members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 division of the Army. A high-ranking army officer apologized to Mr. Theodore, who was not injured, and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corporal has been arrested.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"Those who have taken power in Haiti have claimed that they support a return to democratic rule," a State Department spokesman, Joseph Snyder, said today. "However, Saturday's brutal attack on a peaceful political meeting does nothing but impede the restoration of constitutional rule."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Snyder said that in response, Washington was recalling Ambassador Alvin P. Adams Jr. "to discuss its implications for U.S. policy."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Human rights and Haitian exile leaders have criticized Mr. Adams for what they say is a failure to warn the Bush Administration of a rapidly deteriorating atmosphere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State Department also said today that 3,194 Haitians of the 12,660 picked up at sea since the coup have been found to have a "plausible claim to asylum," which means that they can enter the country to formally apply for asylum.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Peril That Demands Sanctuary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standards applied to refugees from other countries, this is a relatively high percentage, and it results in part from longer and more comprehensive interviews of Haitians by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Immigration and Naturalization Service.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also indicates, some officials and refugee organizations say, that a perception is growing in the Administration that Haiti is a dangerous place for its own citizens, and that it would be unconscionable to force back anyone even mildly fearful of military retribution for their political activities or views, real or imagined.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is allowing the Organization of American States to take the lead in building a political consensus among influential Haitian groups -- the military, political and business leaders, and the President, who is in exile -- in hopes that would allow a return to civilian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attack on Mr. Theodore and his associates demonstrates that the Haitian military, or factions within it, may be prepared to block or subvert a political compromise with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Father Aristide has said that he does not see a way to return without a change in army leadership and a restructuring of the military in which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would be broken away and placed under civilian control.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1992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2" style="position:absolute;z-index:2518845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47"/>
          <w:headerReference w:type="default" r:id="rId948"/>
          <w:footerReference w:type="even" r:id="rId949"/>
          <w:footerReference w:type="default" r:id="rId950"/>
          <w:headerReference w:type="first" r:id="rId951"/>
          <w:footerReference w:type="first" r:id="rId952"/>
          <w:type w:val="nextPage"/>
          <w:pgSz w:w="12240" w:h="15840"/>
          <w:pgMar w:top="840" w:right="1000" w:bottom="840" w:left="1000" w:header="400" w:footer="400"/>
          <w:pgNumType w:fmt="decimal"/>
          <w:cols w:space="720"/>
          <w:titlePg/>
        </w:sectPr>
      </w:pPr>
    </w:p>
    <w:p>
      <w:pPr>
        <w:rPr>
          <w:lang w:val="en-US" w:eastAsia="en-US" w:bidi="ar-SA"/>
        </w:rPr>
      </w:pPr>
      <w:bookmarkStart w:id="188" w:name="Bookmark_94"/>
      <w:bookmarkEnd w:id="188"/>
    </w:p>
    <w:p>
      <w:pPr>
        <w:rPr>
          <w:lang w:val="en-US" w:eastAsia="en-US" w:bidi="ar-SA"/>
        </w:rPr>
      </w:pPr>
      <w:r>
        <w:pict>
          <v:shape id="_x0000_i13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53" w:history="1">
        <w:r>
          <w:rPr>
            <w:rFonts w:ascii="arial" w:eastAsia="arial" w:hAnsi="arial" w:cs="arial"/>
            <w:b/>
            <w:bCs/>
            <w:i/>
            <w:color w:val="0077CC"/>
            <w:kern w:val="32"/>
            <w:sz w:val="28"/>
            <w:szCs w:val="32"/>
            <w:u w:val="single"/>
            <w:shd w:val="clear" w:color="auto" w:fill="FFFFFF"/>
            <w:lang w:val="en-US" w:eastAsia="en-US" w:bidi="ar-SA"/>
          </w:rPr>
          <w:t>3\xC2 Years After Eric Garner’s Death, Family Still Waits for Closure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25, 2018 Sunday 18:13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NYREGION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Jeffery C. Mays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An administrative trial by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been delayed for various reasons. And the mother of Mr. Garner says that the “waiting time is over.”</w:t>
      </w:r>
    </w:p>
    <w:p>
      <w:pPr>
        <w:keepNext/>
        <w:spacing w:before="240" w:after="0" w:line="340" w:lineRule="atLeast"/>
        <w:ind w:left="0" w:right="0" w:firstLine="0"/>
        <w:jc w:val="left"/>
        <w:rPr>
          <w:lang w:val="en-US" w:eastAsia="en-US" w:bidi="ar-SA"/>
        </w:rPr>
      </w:pPr>
      <w:bookmarkStart w:id="189" w:name="Body_92"/>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44" style="position:absolute;z-index:25188556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family of Anthony Baez was angered in 1996 when a New York State judge </w:t>
      </w:r>
      <w:hyperlink r:id="rId954" w:history="1">
        <w:r>
          <w:rPr>
            <w:rFonts w:ascii="arial" w:eastAsia="arial" w:hAnsi="arial" w:cs="arial"/>
            <w:i/>
            <w:color w:val="0077CC"/>
            <w:sz w:val="20"/>
            <w:u w:val="single"/>
            <w:shd w:val="clear" w:color="auto" w:fill="FFFFFF"/>
            <w:lang w:val="en-US" w:eastAsia="en-US" w:bidi="ar-SA"/>
          </w:rPr>
          <w:t>acquitted Officer Francis X. Livoti of criminally negligent homicide</w:t>
        </w:r>
      </w:hyperlink>
      <w:r>
        <w:rPr>
          <w:rFonts w:ascii="arial" w:eastAsia="arial" w:hAnsi="arial" w:cs="arial"/>
          <w:color w:val="000000"/>
          <w:sz w:val="20"/>
          <w:lang w:val="en-US" w:eastAsia="en-US" w:bidi="ar-SA"/>
        </w:rPr>
        <w:t>. Mr. Baez died after Officer Livoti placed him in a chokehold following a confrontation over a game of pickup football about two years earlier.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w:t>
      </w:r>
      <w:hyperlink r:id="rId955" w:history="1">
        <w:r>
          <w:rPr>
            <w:rFonts w:ascii="arial" w:eastAsia="arial" w:hAnsi="arial" w:cs="arial"/>
            <w:i/>
            <w:color w:val="0077CC"/>
            <w:sz w:val="20"/>
            <w:u w:val="single"/>
            <w:shd w:val="clear" w:color="auto" w:fill="FFFFFF"/>
            <w:lang w:val="en-US" w:eastAsia="en-US" w:bidi="ar-SA"/>
          </w:rPr>
          <w:t>federal prosecutors were investigating whether to charge the officer with civil rights violations</w:t>
        </w:r>
      </w:hyperlink>
      <w:r>
        <w:rPr>
          <w:rFonts w:ascii="arial" w:eastAsia="arial" w:hAnsi="arial" w:cs="arial"/>
          <w:color w:val="000000"/>
          <w:sz w:val="20"/>
          <w:lang w:val="en-US" w:eastAsia="en-US" w:bidi="ar-SA"/>
        </w:rPr>
        <w:t xml:space="preserve">, the city held an administrative trial in which he was fired from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 February 1997.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officer’s dismissal brought some closure to Mr. Baez’s mother, Iris Baez, who found comfort in knowing that Mr. Livoti “wouldn’t be out there ever again wearing a uniform.”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Like Ms. Baez, the mother of Eric Garner, Gwen Carr, is looking for closure. It has been three and a half years since a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Daniel Pantaleo, wrapped his arms around Mr. Garner’s neck in a chokehold that helped cause his death in July 2014.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t>
      </w:r>
      <w:hyperlink r:id="rId956" w:history="1">
        <w:r>
          <w:rPr>
            <w:rFonts w:ascii="arial" w:eastAsia="arial" w:hAnsi="arial" w:cs="arial"/>
            <w:i/>
            <w:color w:val="0077CC"/>
            <w:sz w:val="20"/>
            <w:u w:val="single"/>
            <w:shd w:val="clear" w:color="auto" w:fill="FFFFFF"/>
            <w:lang w:val="en-US" w:eastAsia="en-US" w:bidi="ar-SA"/>
          </w:rPr>
          <w:t>banned chokeholds in 1993</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“We’ve been waiting for almost four years. Waiting time is over,” Ms. Carr said one frigid afternoon as she stood on the steps of City Hall demanding that Mayor Bill de Blasio fire Officer Pantaleo.</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Mr. Garner’s death, a Staten Island grand jury in 2014 declined to indict Officer Pantaleo. That same year, the Department of Justice began a civil rights investigation, but the case has been delayed by a </w:t>
      </w:r>
      <w:hyperlink r:id="rId277" w:history="1">
        <w:r>
          <w:rPr>
            <w:rFonts w:ascii="arial" w:eastAsia="arial" w:hAnsi="arial" w:cs="arial"/>
            <w:i/>
            <w:color w:val="0077CC"/>
            <w:sz w:val="20"/>
            <w:u w:val="single"/>
            <w:shd w:val="clear" w:color="auto" w:fill="FFFFFF"/>
            <w:lang w:val="en-US" w:eastAsia="en-US" w:bidi="ar-SA"/>
          </w:rPr>
          <w:t>dispute between federal officials in New York and Washington,</w:t>
        </w:r>
      </w:hyperlink>
      <w:r>
        <w:rPr>
          <w:rFonts w:ascii="arial" w:eastAsia="arial" w:hAnsi="arial" w:cs="arial"/>
          <w:color w:val="000000"/>
          <w:sz w:val="20"/>
          <w:lang w:val="en-US" w:eastAsia="en-US" w:bidi="ar-SA"/>
        </w:rPr>
        <w:t xml:space="preserve"> and a change in presidential administrations. The city has put off an administrative trial for Officer Pantaleo until federal prosecutors decide whether to file civil rights charges. In the meantime, Officer Pantaleo remains on desk duty.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investigation has dragged on for so long it’s getting to the point of outrage,” said William R. Yeomans, a fellow at the Alliance for Justice, a liberal judicial advocacy group, who once served as the acting assistant attorney general for civil rights.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Getting answers in some of the city’s most notorious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-involved killings can often take years. With competing legal interests, family members of the victims can wait up to a five years to learn the fate of officers involved. From state criminal trials to federal civil rights investigations and the decision about whether an officer will remain on the force, the lengthy and complicated process conspires to frustrate families who say they are only seeking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Yeomans said the initial request from federal prosecutors to hold off on an administrative trial was not unusual, but that the Justice Department has had enough time to 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Garner case is an open, festering sore that the federal government has not taken steps to heal.” Mr. Yeomans said. “At some point, the city has got to move 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year the Civilian Complaint Review Board, an independent agency that investigates claims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against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substantiated charges of misconduct against Officer Pantaleo for using a chokehold and </w:t>
      </w:r>
      <w:hyperlink r:id="rId170" w:history="1">
        <w:r>
          <w:rPr>
            <w:rFonts w:ascii="arial" w:eastAsia="arial" w:hAnsi="arial" w:cs="arial"/>
            <w:i/>
            <w:color w:val="0077CC"/>
            <w:sz w:val="20"/>
            <w:u w:val="single"/>
            <w:shd w:val="clear" w:color="auto" w:fill="FFFFFF"/>
            <w:lang w:val="en-US" w:eastAsia="en-US" w:bidi="ar-SA"/>
          </w:rPr>
          <w:t>recommended severe penalties that could lead to his dismissal.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next step would be an administrative trial prosecuted by lawyers with the review board. A final recommendation would be sent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who can “accept, reject or modify” any suggestion.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Austin Finan, a spokesman for Mr. de Blasio, said in a statement that the city had never gone ahead with a disciplinary hearing if the Justice Department had requested it to wait.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city’s top lawyer, Zachary W. Carter, said the Department of Justice asked the city not to proceed with an administrative trial to avoid interfering with the federal investigation by questioning witnesses and gathering statements and testimony that could be duplicative or create prejudice.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 no doubt that the length of time that has passed during which the Department of Justice has had this under investigation adds to the family’s anguish,” Mr. Carter said. While he acknowledged that the city is under no obligation to wait on federal prosecutors, he said it would be the “highest level of irresponsibility” to move forward against their wishes.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more statements there are, the worse it is,” said Mr. Carter, a former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for the Eastern District of New York. In the long run, “people remember the result but nobody remembers how long it took.”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Devin M. O’Malley, a spokesman for the Department of Justice, declined to comment on the status of the Garner investigation.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has moved swiftly recently to bring administrative charges against other officers accused of misconduct.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Two officers, </w:t>
      </w:r>
      <w:hyperlink r:id="rId957" w:history="1">
        <w:r>
          <w:rPr>
            <w:rFonts w:ascii="arial" w:eastAsia="arial" w:hAnsi="arial" w:cs="arial"/>
            <w:i/>
            <w:color w:val="0077CC"/>
            <w:sz w:val="20"/>
            <w:u w:val="single"/>
            <w:shd w:val="clear" w:color="auto" w:fill="FFFFFF"/>
            <w:lang w:val="en-US" w:eastAsia="en-US" w:bidi="ar-SA"/>
          </w:rPr>
          <w:t xml:space="preserve">Edward Martins and Richard Hall, quit the </w:t>
        </w:r>
      </w:hyperlink>
      <w:hyperlink r:id="rId957" w:history="1">
        <w:r>
          <w:rPr>
            <w:rFonts w:ascii="arial" w:eastAsia="arial" w:hAnsi="arial" w:cs="arial"/>
            <w:b/>
            <w:i/>
            <w:color w:val="0077CC"/>
            <w:sz w:val="20"/>
            <w:u w:val="single"/>
            <w:shd w:val="clear" w:color="auto" w:fill="FFFFFF"/>
            <w:lang w:val="en-US" w:eastAsia="en-US" w:bidi="ar-SA"/>
          </w:rPr>
          <w:t>Police</w:t>
        </w:r>
      </w:hyperlink>
      <w:hyperlink r:id="rId957" w:history="1">
        <w:r>
          <w:rPr>
            <w:rFonts w:ascii="arial" w:eastAsia="arial" w:hAnsi="arial" w:cs="arial"/>
            <w:i/>
            <w:color w:val="0077CC"/>
            <w:sz w:val="20"/>
            <w:u w:val="single"/>
            <w:shd w:val="clear" w:color="auto" w:fill="FFFFFF"/>
            <w:lang w:val="en-US" w:eastAsia="en-US" w:bidi="ar-SA"/>
          </w:rPr>
          <w:t xml:space="preserve"> Department in November</w:t>
        </w:r>
      </w:hyperlink>
      <w:r>
        <w:rPr>
          <w:rFonts w:ascii="arial" w:eastAsia="arial" w:hAnsi="arial" w:cs="arial"/>
          <w:color w:val="000000"/>
          <w:sz w:val="20"/>
          <w:lang w:val="en-US" w:eastAsia="en-US" w:bidi="ar-SA"/>
        </w:rPr>
        <w:t>, three days before they were scheduled to face an administrative trial. The officers’ trial on charges of sexually assaulting an 18-year-old woman in Coney Island, Brooklyn, after a drug stop had just begun. A crucial difference between the case of the two officers and Officer Pantaleo is that Mr. Martins and Mr. Hall have been charged.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Rather than hurt the federal case, Susan M. Karten, a lawyer who represented the Baez family in their civil suit against the city, said testimony gathered for Mr. Livoti’s administrative trial </w:t>
      </w:r>
      <w:hyperlink r:id="rId958" w:history="1">
        <w:r>
          <w:rPr>
            <w:rFonts w:ascii="arial" w:eastAsia="arial" w:hAnsi="arial" w:cs="arial"/>
            <w:i/>
            <w:color w:val="0077CC"/>
            <w:sz w:val="20"/>
            <w:u w:val="single"/>
            <w:shd w:val="clear" w:color="auto" w:fill="FFFFFF"/>
            <w:lang w:val="en-US" w:eastAsia="en-US" w:bidi="ar-SA"/>
          </w:rPr>
          <w:t>helped reveal discrepancies among the statements of officers at Mr. Baez’s arrest</w:t>
        </w:r>
      </w:hyperlink>
      <w:r>
        <w:rPr>
          <w:rFonts w:ascii="arial" w:eastAsia="arial" w:hAnsi="arial" w:cs="arial"/>
          <w:color w:val="000000"/>
          <w:sz w:val="20"/>
          <w:lang w:val="en-US" w:eastAsia="en-US" w:bidi="ar-SA"/>
        </w:rPr>
        <w:t>. While Mr. Livoti claimed that Mr. Baez’s struggling set off an asthma attack, another officer said that Mr. Baez was not struggling and was handcuffed on the ground when she arrived.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departmental trial was the first time Mr. Livoti had </w:t>
      </w:r>
      <w:hyperlink r:id="rId959" w:history="1">
        <w:r>
          <w:rPr>
            <w:rFonts w:ascii="arial" w:eastAsia="arial" w:hAnsi="arial" w:cs="arial"/>
            <w:i/>
            <w:color w:val="0077CC"/>
            <w:sz w:val="20"/>
            <w:u w:val="single"/>
            <w:shd w:val="clear" w:color="auto" w:fill="FFFFFF"/>
            <w:lang w:val="en-US" w:eastAsia="en-US" w:bidi="ar-SA"/>
          </w:rPr>
          <w:t>testified</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the more prior testimony you have,” Ms. Karten said, “the better in these cases where there are several people involved and they get together and get their story together.”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Two </w:t>
      </w:r>
      <w:hyperlink r:id="rId960" w:history="1">
        <w:r>
          <w:rPr>
            <w:rFonts w:ascii="arial" w:eastAsia="arial" w:hAnsi="arial" w:cs="arial"/>
            <w:i/>
            <w:color w:val="0077CC"/>
            <w:sz w:val="20"/>
            <w:u w:val="single"/>
            <w:shd w:val="clear" w:color="auto" w:fill="FFFFFF"/>
            <w:lang w:val="en-US" w:eastAsia="en-US" w:bidi="ar-SA"/>
          </w:rPr>
          <w:t>officers were fired after an administrative trial in 2003 for perjuring</w:t>
        </w:r>
      </w:hyperlink>
      <w:r>
        <w:rPr>
          <w:rFonts w:ascii="arial" w:eastAsia="arial" w:hAnsi="arial" w:cs="arial"/>
          <w:color w:val="000000"/>
          <w:sz w:val="20"/>
          <w:lang w:val="en-US" w:eastAsia="en-US" w:bidi="ar-SA"/>
        </w:rPr>
        <w:t xml:space="preserve"> themselves in testimony about Mr. Baez’s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actions of other officers as Mr. Garner was being subdued for reportedly selling illegal cigarettes, and the reports they filed, could be under scrutiny in any investigation, Ms. Karten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Christopher Dunn, associate legal director at the New York Civil Liberties Union, tracks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disciplinary practices and the actions of the review board. He said the reluctance to move forward with an administrative trial in the Garner case made it appear as if the city was protecting its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unquestionably a call being made by City Hall,” Mr. Dunn said. “It fairly raises questions about credibility. Whatever might have been the justification for waiting for the Department of Justice, that has lapsed.”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Officer Pantaleo’s lawyer, Stuart London, said his client also wanted a resolution.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“Transparency is what he wanted from the beginning, but he can’t do anything with the federal civil rights case hanging over his head,” Mr. London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Constance Malcolm, the mother of Ramarley Graham, </w:t>
      </w:r>
      <w:hyperlink r:id="rId961" w:history="1">
        <w:r>
          <w:rPr>
            <w:rFonts w:ascii="arial" w:eastAsia="arial" w:hAnsi="arial" w:cs="arial"/>
            <w:i/>
            <w:color w:val="0077CC"/>
            <w:sz w:val="20"/>
            <w:u w:val="single"/>
            <w:shd w:val="clear" w:color="auto" w:fill="FFFFFF"/>
            <w:lang w:val="en-US" w:eastAsia="en-US" w:bidi="ar-SA"/>
          </w:rPr>
          <w:t xml:space="preserve">who was shot and killed by a </w:t>
        </w:r>
      </w:hyperlink>
      <w:hyperlink r:id="rId961" w:history="1">
        <w:r>
          <w:rPr>
            <w:rFonts w:ascii="arial" w:eastAsia="arial" w:hAnsi="arial" w:cs="arial"/>
            <w:b/>
            <w:i/>
            <w:color w:val="0077CC"/>
            <w:sz w:val="20"/>
            <w:u w:val="single"/>
            <w:shd w:val="clear" w:color="auto" w:fill="FFFFFF"/>
            <w:lang w:val="en-US" w:eastAsia="en-US" w:bidi="ar-SA"/>
          </w:rPr>
          <w:t>police</w:t>
        </w:r>
      </w:hyperlink>
      <w:hyperlink r:id="rId961" w:history="1">
        <w:r>
          <w:rPr>
            <w:rFonts w:ascii="arial" w:eastAsia="arial" w:hAnsi="arial" w:cs="arial"/>
            <w:i/>
            <w:color w:val="0077CC"/>
            <w:sz w:val="20"/>
            <w:u w:val="single"/>
            <w:shd w:val="clear" w:color="auto" w:fill="FFFFFF"/>
            <w:lang w:val="en-US" w:eastAsia="en-US" w:bidi="ar-SA"/>
          </w:rPr>
          <w:t xml:space="preserve"> officer after being chased into his Bronx apartment</w:t>
        </w:r>
      </w:hyperlink>
      <w:r>
        <w:rPr>
          <w:rFonts w:ascii="arial" w:eastAsia="arial" w:hAnsi="arial" w:cs="arial"/>
          <w:color w:val="000000"/>
          <w:sz w:val="20"/>
          <w:lang w:val="en-US" w:eastAsia="en-US" w:bidi="ar-SA"/>
        </w:rPr>
        <w:t xml:space="preserve"> in February 2012, said she hoped it did not take as long for Officer Pantaleo to face administrative charges as it did the officer who shot her son.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officer, Richard Haste, </w:t>
      </w:r>
      <w:hyperlink r:id="rId962" w:history="1">
        <w:r>
          <w:rPr>
            <w:rFonts w:ascii="arial" w:eastAsia="arial" w:hAnsi="arial" w:cs="arial"/>
            <w:i/>
            <w:color w:val="0077CC"/>
            <w:sz w:val="20"/>
            <w:u w:val="single"/>
            <w:shd w:val="clear" w:color="auto" w:fill="FFFFFF"/>
            <w:lang w:val="en-US" w:eastAsia="en-US" w:bidi="ar-SA"/>
          </w:rPr>
          <w:t>resigned from the department in March</w:t>
        </w:r>
      </w:hyperlink>
      <w:r>
        <w:rPr>
          <w:rFonts w:ascii="arial" w:eastAsia="arial" w:hAnsi="arial" w:cs="arial"/>
          <w:color w:val="000000"/>
          <w:sz w:val="20"/>
          <w:lang w:val="en-US" w:eastAsia="en-US" w:bidi="ar-SA"/>
        </w:rPr>
        <w:t xml:space="preserve"> after being found guilty in an administrative trial of using poor tactical judgment, more than five years after Mr. Graham’s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Officer Haste was initially indicted on manslaughter charges before the indictment was dismissed. A second grand jury, before which Officer Haste testified, declined to indict him. Federal prosecutors declined to press charges.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also held off on an administrative trial for Mr. Haste until federal prosecutors made a decision, citing a request from the Department of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shouldn’t take years for the N.Y.P.D. to be held accountable after they kill civilians,” Ms. Malcolm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said Mr. Haste’s punishment gave her a small measure of relief — something Ms. Carr wants.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if it wasn’t a full victory, she received some closure,” Ms. Carr said. “That’s what I’m looking for.”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“We’ve been waiting for almost four years. Waiting time is over,” Gwen Carr, 68, said of the investigations into the death of her son, Eric Garner, on Staten Island, N.Y. (PHOTOGRAPH BY Gareth Smit for The New York Times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5" style="position:absolute;z-index:2518865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63"/>
          <w:headerReference w:type="default" r:id="rId964"/>
          <w:footerReference w:type="even" r:id="rId965"/>
          <w:footerReference w:type="default" r:id="rId966"/>
          <w:headerReference w:type="first" r:id="rId967"/>
          <w:footerReference w:type="first" r:id="rId968"/>
          <w:type w:val="nextPage"/>
          <w:pgSz w:w="12240" w:h="15840"/>
          <w:pgMar w:top="840" w:right="1000" w:bottom="840" w:left="1000" w:header="400" w:footer="400"/>
          <w:pgNumType w:fmt="decimal"/>
          <w:cols w:space="720"/>
          <w:titlePg/>
        </w:sectPr>
      </w:pPr>
    </w:p>
    <w:p>
      <w:pPr>
        <w:rPr>
          <w:lang w:val="en-US" w:eastAsia="en-US" w:bidi="ar-SA"/>
        </w:rPr>
      </w:pPr>
      <w:bookmarkStart w:id="190" w:name="Bookmark_95"/>
      <w:bookmarkEnd w:id="190"/>
    </w:p>
    <w:p>
      <w:pPr>
        <w:rPr>
          <w:lang w:val="en-US" w:eastAsia="en-US" w:bidi="ar-SA"/>
        </w:rPr>
      </w:pPr>
      <w:r>
        <w:pict>
          <v:shape id="_x0000_i13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69" w:history="1">
        <w:r>
          <w:rPr>
            <w:rFonts w:ascii="arial" w:eastAsia="arial" w:hAnsi="arial" w:cs="arial"/>
            <w:b/>
            <w:bCs/>
            <w:i/>
            <w:color w:val="0077CC"/>
            <w:kern w:val="32"/>
            <w:sz w:val="28"/>
            <w:szCs w:val="32"/>
            <w:u w:val="single"/>
            <w:shd w:val="clear" w:color="auto" w:fill="FFFFFF"/>
            <w:lang w:val="en-US" w:eastAsia="en-US" w:bidi="ar-SA"/>
          </w:rPr>
          <w:t>Pepper-Spray Case Goes to Jury in California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22, 2004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2004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4; National Desk; Pg. 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CAROLYN MARSHALL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SAN FRANCISCO, Sept. 21 </w:t>
      </w:r>
    </w:p>
    <w:p>
      <w:pPr>
        <w:keepNext/>
        <w:spacing w:before="240" w:after="0" w:line="340" w:lineRule="atLeast"/>
        <w:ind w:left="0" w:right="0" w:firstLine="0"/>
        <w:jc w:val="left"/>
        <w:rPr>
          <w:lang w:val="en-US" w:eastAsia="en-US" w:bidi="ar-SA"/>
        </w:rPr>
      </w:pPr>
      <w:bookmarkStart w:id="191" w:name="Body_93"/>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47" style="position:absolute;z-index:2518876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Maya Portugal says the majestic redwood trees of Northern California changed her forever. Her love for the sweeping forest canopies and lush old-growth groves has taken her from child explorer to teenage protester to adult plaintiff in a seven-year legal battle between the law enforcement officials of rural Humboldt County and environmentalists opposed to logging the redwoods.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grew up in the woods,'' she said. ''Driving through Humboldt now you can see all the clear-cuts. I wanted to do something so my kids wouldn't have to see what I saw.''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is how Ms. Portugal, 22, explained to jurors in federal court here what moved her, at the age of 16, to join protests against logging of the trees. She is one of eight anti-logging activists, known to their colleagues as the Pepper Spray 8, who are the plaintiffs in a lawsuit against the City of Eureka and Humboldt County authorities.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lawsuit, sent to the jury in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District Court for Northern California on Tuesday, asserts that a county policy that allows the authorities to smear pepper spray ointment on the eyes of protesters constitutes an unnecessary and excessive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tantamount to torture.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lawsuit stems from three incidents in 1997 when pepper spray was daubed in the eyes of Ms. Portugal and at least seven others after they refused to heed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orders to disperse. Closing arguments in the trial were presented Tuesday. Judge Susan Illston instructed the eight jurors that a unanimous verdict was necessary to find for the protesters, who seek unspecified damages.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burned really bad,'' Ms. Portugal testified last week. ''I felt scared. I felt like I was being violated. I felt like the cops were out of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Humboldt authorities testified Monday that pepper spray was considered the safest way to make the arrests. The question of whether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unreasonable force in violation of the Fourth Amendment is at the heart of the trial.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three incidents attracted attention far beyond Humboldt in part because television news programs broadcast the protests, including images of sheriff's deputies daubing the eyes of passive protesters with cotton swabs soaked with pepper spray.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Since then the incidents have been the subject of numerous lawsuits resulting in a jury deadlock, a mistrial, a series of appellate court procedures, the removal of a judge and a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Supreme Court ruling remanding the case to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Court of Appeals for the Ninth Circuit, instructing it to consider whether the sheriffs were immune from suit. The Ninth Circuit said the sheriffs had no immunity and ordered the new trial, now under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Lawyers for the protesters include J. Tony Serra, who has characterized the case as ''a political trial.'' Mr. Serra and the others argue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acted maliciously, using unreasonable force to intentionally inflict pain, frighten the protesters and silence the anti-logging movement. ''When people are nonviolent they do not deserve to be treated like wild beasts,'' he said in closing.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testimony last week, protesters told the jury that the chemical caused searing eye pain, gagging, dizziness, hyperventilation and headaches that in some cases lasted days. To this day, protesters said, they fear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suffer aftereffects, including impaired vision and recurring growths on their eyelids.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lawyers for the defendants -- Humboldt County, the City of Eureka and local law enforcement officials -- argued that the use of pepper spray came in response to ''organized lawlessness'' by protesters, including the group Earth First, which helped arrange sit-ins and rallies.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demonstrators were directing their efforts at the Pacific Lumber Company and the Texas investor Charles E. Hurwitz, chief executive of Pacific Lumber's parent company, Maxxam, and their negotiations with the state and federal governments that resulted in the so-called Headwaters deal. It was created to preserve 10,000 acres of redwoods but upset many environmentalists who felt it did not go far enough.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Nancy Delaney, a Eureka lawyer representing the defendants, said,  ''We believe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was reasonable and the safest way for officers to discharge their lawful duty.''</w:t>
      </w:r>
    </w:p>
    <w:p>
      <w:pPr>
        <w:rPr>
          <w:lang w:val="en-US" w:eastAsia="en-US" w:bidi="ar-SA"/>
        </w:rPr>
      </w:pPr>
    </w:p>
    <w:p>
      <w:pPr>
        <w:keepNext w:val="0"/>
        <w:spacing w:before="240" w:after="0" w:line="260" w:lineRule="atLeast"/>
        <w:ind w:left="0" w:right="0" w:firstLine="0"/>
        <w:jc w:val="left"/>
        <w:rPr>
          <w:lang w:val="en-US" w:eastAsia="en-US" w:bidi="ar-SA"/>
        </w:rPr>
      </w:pPr>
      <w:r>
        <w:rPr>
          <w:lang w:val="en-US" w:eastAsia="en-US" w:bidi="ar-SA"/>
        </w:rPr>
        <w:br/>
      </w:r>
      <w:hyperlink r:id="rId260" w:history="1">
        <w:r>
          <w:rPr>
            <w:rFonts w:ascii="arial" w:eastAsia="arial" w:hAnsi="arial" w:cs="arial"/>
            <w:i/>
            <w:color w:val="0077CC"/>
            <w:sz w:val="20"/>
            <w:u w:val="single"/>
            <w:shd w:val="clear" w:color="auto" w:fill="FFFFFF"/>
            <w:lang w:val="en-US" w:eastAsia="en-US" w:bidi="ar-SA"/>
          </w:rPr>
          <w:t>http://www.nytimes.com</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48" style="position:absolute;z-index:25188864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Maya Portugal at the courthouse yesterday in San Francisco. (Photo by Ed Kashi for 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22,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9" style="position:absolute;z-index:251889664"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970"/>
          <w:headerReference w:type="default" r:id="rId971"/>
          <w:footerReference w:type="even" r:id="rId972"/>
          <w:footerReference w:type="default" r:id="rId973"/>
          <w:headerReference w:type="first" r:id="rId974"/>
          <w:footerReference w:type="first" r:id="rId975"/>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92" w:name="Bookmark_96"/>
      <w:bookmarkEnd w:id="192"/>
    </w:p>
    <w:p>
      <w:pPr>
        <w:rPr>
          <w:rFonts w:ascii="arial" w:eastAsia="arial" w:hAnsi="arial" w:cs="arial"/>
          <w:sz w:val="20"/>
          <w:lang w:val="en-US" w:eastAsia="en-US" w:bidi="ar-SA"/>
        </w:rPr>
      </w:pPr>
      <w:r>
        <w:pict>
          <v:shape id="_x0000_i1350"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976" w:history="1">
        <w:r>
          <w:rPr>
            <w:rFonts w:ascii="arial" w:eastAsia="arial" w:hAnsi="arial" w:cs="arial"/>
            <w:b/>
            <w:bCs/>
            <w:i/>
            <w:color w:val="0077CC"/>
            <w:kern w:val="32"/>
            <w:sz w:val="28"/>
            <w:szCs w:val="32"/>
            <w:u w:val="single"/>
            <w:shd w:val="clear" w:color="auto" w:fill="FFFFFF"/>
            <w:lang w:val="en-US" w:eastAsia="en-US" w:bidi="ar-SA"/>
          </w:rPr>
          <w:t xml:space="preserve">Court in France Upholds </w:t>
        </w:r>
      </w:hyperlink>
      <w:hyperlink r:id="rId97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76" w:history="1">
        <w:r>
          <w:rPr>
            <w:rFonts w:ascii="arial" w:eastAsia="arial" w:hAnsi="arial" w:cs="arial"/>
            <w:b/>
            <w:bCs/>
            <w:i/>
            <w:color w:val="0077CC"/>
            <w:kern w:val="32"/>
            <w:sz w:val="28"/>
            <w:szCs w:val="32"/>
            <w:u w:val="single"/>
            <w:shd w:val="clear" w:color="auto" w:fill="FFFFFF"/>
            <w:lang w:val="en-US" w:eastAsia="en-US" w:bidi="ar-SA"/>
          </w:rPr>
          <w:t xml:space="preserve"> Use of Golf-Ball-Size Rubber Bullets</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February 1, 2019 Friday 23:46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2019 The New York Times Company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WORLD; europe</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1254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Adam Nossiter</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The projectiles have caused many injuries, including lost eyes, in the Yellow Vest protests.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weapons are needed to keep the peace.</w:t>
      </w:r>
    </w:p>
    <w:p>
      <w:pPr>
        <w:keepNext/>
        <w:spacing w:before="240" w:after="0" w:line="340" w:lineRule="atLeast"/>
        <w:ind w:left="0" w:right="0" w:firstLine="0"/>
        <w:jc w:val="left"/>
        <w:rPr>
          <w:rFonts w:ascii="arial" w:eastAsia="arial" w:hAnsi="arial" w:cs="arial"/>
          <w:sz w:val="20"/>
          <w:lang w:val="en-US" w:eastAsia="en-US" w:bidi="ar-SA"/>
        </w:rPr>
      </w:pPr>
      <w:bookmarkStart w:id="193" w:name="Body_94"/>
      <w:bookmarkEnd w:id="193"/>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351" style="position:absolute;z-index:251890688"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PARIS — Rejecting complaints that heavy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 of golf-ball-size rubber bullets has caused serious injuries, including blindness and fractures, during the Yellow Vest protests, France’s highest administrative court Friday upheld the legality of the weapons.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ruling was a boost for the French government’s tough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strategy in the face of a popular uprising that is diminished but still vigorous.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Dozens have been </w:t>
      </w:r>
      <w:hyperlink r:id="rId977" w:history="1">
        <w:r>
          <w:rPr>
            <w:rFonts w:ascii="arial" w:eastAsia="arial" w:hAnsi="arial" w:cs="arial"/>
            <w:i/>
            <w:color w:val="0077CC"/>
            <w:sz w:val="20"/>
            <w:u w:val="single"/>
            <w:shd w:val="clear" w:color="auto" w:fill="FFFFFF"/>
            <w:lang w:val="en-US" w:eastAsia="en-US" w:bidi="ar-SA"/>
          </w:rPr>
          <w:t>mutilated or blinded</w:t>
        </w:r>
      </w:hyperlink>
      <w:r>
        <w:rPr>
          <w:rFonts w:ascii="arial" w:eastAsia="arial" w:hAnsi="arial" w:cs="arial"/>
          <w:color w:val="000000"/>
          <w:sz w:val="20"/>
          <w:lang w:val="en-US" w:eastAsia="en-US" w:bidi="ar-SA"/>
        </w:rPr>
        <w:t xml:space="preserve"> by the projectiles over weeks of Yellow Vest demonstrations, according to victim advocates. Bystanders, passers-by, people with their arms in the air, and journalists have been hit. Jaws have been fractured, hands crushed, eyes shot out.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Their use — overuse, critics say, with more than 9,200 firings recorded, including forbidden shots to the head — have come to symbolize an increasingly fierce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response to the Yellow Vests, especially after a protest leader’s eye was seriously injured last week.</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But in its ruling upholding the use of the projectiles, the high court, called the Council of State, instead underlined the violence of the Yellow Vest protests, which at their peak in December shook the government of President Emmanuel Macron.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And the court noted fears that this violence would continue, as the Yellow Vests prepared for a 12th consecutive weekend of protests this Saturday, organized as a tribute to victims of what is deemed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Protesters planned to brandish portraits of the injured leader, Jérôme Rodrigues, his eye shut tight;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that shooting.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court’s decision came in the same week Mr. Macron’s government bolstered its anti-Yellow Vest arsenal on the legislative front, pushing through much of a tough new “anti-vandals” law in the National Assembly, including a provision allowing officials to bar suspect individuals from taking part in protests, and a ban on face masks.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weeks of violent protests punctuated by calls for his resignation, Mr. Macron has only recently been seen as regaining the upper hand, pushing a new strategy of dialogue with citizens in meetings all over France. His government has put an increasingly negative spin on the protests: “These are not demonstrations, they are urban riots,” said an Interior Ministry official, Pascale Léglise, at an emergency hearing before the high court on Wednesday.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government has insisted that the 40-millimeter rubber-bullet guns and their projectiles, about the size of golf balls, are essential tools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But their use makes France an outlier with respect to Western Europe, if not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French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particularly the heavily armored paramilitary anti-riot CRS force, have historically been granted wide latitude in suppressing demonstrations.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American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made frequent use of rubber bullets during the protests in Ferguson, Mo., in 2014, sometimes causing serious injuries. In France the country’s official human rights watchdog has urged banning them for crowd control.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Still, the strategy of an uncompromising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response to the Yellow Vests — heavy use of tear gas, nonlethal rubber bullets and water cannons — appears to have helped reduce the severe urban vandalism of the protests’ early days, when the streets of Paris’s luxury districts were littered with burning cars and smashed store windows.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strategy has been met with approval from a key right-leaning constituency being wooed by Mr. Macron, whose approval ratings have only recently begun to edge up after sagging to record lows.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His political difficulties are not over, however, and he acknowledged to French journalists this week that he was still “walking on ice” even as the Yellow Vests have begun to form candidate lists for the coming European elections.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Human rights activists have criticized the toll so far exacted by the so-called defense bullet-launchers: over 350 people, including dozens of journalists, have been wounded or mutilated, with 159 struck in the head and as many as 17 losing eyes.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acknowledge there have been four blindings.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weapon is simply too dangerous to use in a demonstration,” Regis Froger, a lawyer for the leftist union CGT, said during the emergency hearing this week before the high court. “It’s a weapon designed to wound and mutilate,” he said. “And there is a real dissuasive effect on the right to demonstrate.”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To his left in the ornate court chamber sat four Yellow Vest victims of shootings who had traveled to Paris from the southern city of Montpellier, one still bearing a livid scar on his face. Another, Cynthia Lubin, a 31-year-old saleswoman shot in the forehead, wept.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the French court on Friday endorsed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argument that it could not keep the peace without rubber bullets, even as it noted that “very serious” injuries had resulted.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“numerous demonstrations” all over France “have frequently been accompanied by gratuitous violence, assaults, vandalism and destruction,” the court said. “Because it is impossible to rule out such incidents in future demonstrations, it is necessary for law enforcement to continue to use these weapons, particularly appropriate in these situations,” the court wrote in its decision.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haven’t talked about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victims,” Ms. Léglise of the Interior Ministry said during the emergency hearing. “It would be irresponsible to ban it.”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human rights lawyers immediately vowed to appeal Friday’s decision. “It’s a disappointment,” said Patrice Spinosi of the LDH, the Human Rights League. “We haven’t succeeded in preventing it for this weekend. There will be consequences. And we’re going to appeal.”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specialists have weighed in against the rubber-bullet guns, comparing France’s stance unfavorably with that of other European countries — Austria, Britain, Denmark, Finland, Germany, and Norway, for the most part, among others — that ban the weapon.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“From the medical point of view there are good reasons not to use it,” said Sebastian Roché of the CNRS research institute. “And the countries that forbid them are the most thoroughgoing democracies.”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“It’s a question of democracy,” he said. “You can do better without these weapons. Look at Germany or Belgium.”</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Mr. Roché said the French judicial authorities would not go against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Indeed, French television coverage Friday was dominated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representatives expressing satisfaction with the ruling.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Ms. Lubin, the Yellow Vest activist who attended Wednesday’s hearing, expressed fear and anger at the ruling. On Dec. 29 she passed out after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fired a rubber bullet that struck her head during a demonstration at the Montpellier train station.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saw something dark, and I heard a noise,” she recalled. “I was 10 meters from him. I looked around, and I took the bullet, square in the forehead. I was stunned. I turned around and around. I was on the ground. Blood was coming out. I was on the ground. Then, the ‘street medics’ came to help me.”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She added: “Now, I am frightened every day. I sleep badly. This has shaken up our whole family.”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PHOTO: Some have lost eyes to rubber bullets during the Yellow Vest demonstrations, but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weapons are needed to keep the peace. (PHOTOGRAPH BY Sebastien Salom Gomis/Agence France-Presse &amp;mdash; Getty Images FOR THE NEW YORK TIMES)</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Related Articles</w:t>
      </w:r>
    </w:p>
    <w:p>
      <w:pPr>
        <w:keepNext w:val="0"/>
        <w:numPr>
          <w:numId w:val="20"/>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978" w:history="1">
        <w:r>
          <w:rPr>
            <w:rFonts w:ascii="arial" w:eastAsia="arial" w:hAnsi="arial" w:cs="arial"/>
            <w:i/>
            <w:color w:val="0077CC"/>
            <w:sz w:val="20"/>
            <w:u w:val="single"/>
            <w:shd w:val="clear" w:color="auto" w:fill="FFFFFF"/>
            <w:lang w:val="en-US" w:eastAsia="en-US" w:bidi="ar-SA"/>
          </w:rPr>
          <w:t>Macron Vows Order ‘Without Compromise’ in Rebuke to Yellow Vest Protests</w:t>
        </w:r>
      </w:hyperlink>
    </w:p>
    <w:p>
      <w:pPr>
        <w:keepNext w:val="0"/>
        <w:numPr>
          <w:numId w:val="2"/>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979" w:history="1">
        <w:r>
          <w:rPr>
            <w:rFonts w:ascii="arial" w:eastAsia="arial" w:hAnsi="arial" w:cs="arial"/>
            <w:i/>
            <w:color w:val="0077CC"/>
            <w:sz w:val="20"/>
            <w:u w:val="single"/>
            <w:shd w:val="clear" w:color="auto" w:fill="FFFFFF"/>
            <w:lang w:val="en-US" w:eastAsia="en-US" w:bidi="ar-SA"/>
          </w:rPr>
          <w:t>Can Macron Talk the Yellow Vests Into Submission? He Will Try</w:t>
        </w:r>
      </w:hyperlink>
    </w:p>
    <w:p>
      <w:pPr>
        <w:keepNext w:val="0"/>
        <w:numPr>
          <w:numId w:val="3"/>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977" w:history="1">
        <w:r>
          <w:rPr>
            <w:rFonts w:ascii="arial" w:eastAsia="arial" w:hAnsi="arial" w:cs="arial"/>
            <w:b/>
            <w:i/>
            <w:color w:val="0077CC"/>
            <w:sz w:val="20"/>
            <w:u w:val="single"/>
            <w:shd w:val="clear" w:color="auto" w:fill="FFFFFF"/>
            <w:lang w:val="en-US" w:eastAsia="en-US" w:bidi="ar-SA"/>
          </w:rPr>
          <w:t>Use of Force</w:t>
        </w:r>
      </w:hyperlink>
      <w:hyperlink r:id="rId977" w:history="1">
        <w:r>
          <w:rPr>
            <w:rFonts w:ascii="arial" w:eastAsia="arial" w:hAnsi="arial" w:cs="arial"/>
            <w:i/>
            <w:color w:val="0077CC"/>
            <w:sz w:val="20"/>
            <w:u w:val="single"/>
            <w:shd w:val="clear" w:color="auto" w:fill="FFFFFF"/>
            <w:lang w:val="en-US" w:eastAsia="en-US" w:bidi="ar-SA"/>
          </w:rPr>
          <w:t xml:space="preserve"> in France’s ‘Yellow Vest’ Protests Fuels Anger</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3, 2019</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352" style="position:absolute;z-index:251891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80"/>
          <w:headerReference w:type="default" r:id="rId981"/>
          <w:footerReference w:type="even" r:id="rId982"/>
          <w:footerReference w:type="default" r:id="rId983"/>
          <w:headerReference w:type="first" r:id="rId984"/>
          <w:footerReference w:type="first" r:id="rId985"/>
          <w:type w:val="nextPage"/>
          <w:pgSz w:w="12240" w:h="15840"/>
          <w:pgMar w:top="840" w:right="1000" w:bottom="840" w:left="1000" w:header="400" w:footer="400"/>
          <w:pgNumType w:fmt="decimal"/>
          <w:cols w:space="720"/>
          <w:titlePg/>
        </w:sectPr>
      </w:pPr>
    </w:p>
    <w:p>
      <w:pPr>
        <w:rPr>
          <w:lang w:val="en-US" w:eastAsia="en-US" w:bidi="ar-SA"/>
        </w:rPr>
      </w:pPr>
      <w:bookmarkStart w:id="194" w:name="Bookmark_97"/>
      <w:bookmarkEnd w:id="194"/>
    </w:p>
    <w:p>
      <w:pPr>
        <w:rPr>
          <w:lang w:val="en-US" w:eastAsia="en-US" w:bidi="ar-SA"/>
        </w:rPr>
      </w:pPr>
      <w:r>
        <w:pict>
          <v:shape id="_x0000_i13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86" w:history="1">
        <w:r>
          <w:rPr>
            <w:rFonts w:ascii="arial" w:eastAsia="arial" w:hAnsi="arial" w:cs="arial"/>
            <w:b/>
            <w:bCs/>
            <w:i/>
            <w:color w:val="0077CC"/>
            <w:kern w:val="32"/>
            <w:sz w:val="28"/>
            <w:szCs w:val="32"/>
            <w:u w:val="single"/>
            <w:shd w:val="clear" w:color="auto" w:fill="FFFFFF"/>
            <w:lang w:val="en-US" w:eastAsia="en-US" w:bidi="ar-SA"/>
          </w:rPr>
          <w:t>One Big Difference About George Floyd Protests: Many White Faces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17, 2020 Wednesday 09:12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Harmon and Sabrina Tavernise</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Early demographic data shows a significant presence of white protesters.</w:t>
      </w:r>
    </w:p>
    <w:p>
      <w:pPr>
        <w:keepNext/>
        <w:spacing w:before="240" w:after="0" w:line="340" w:lineRule="atLeast"/>
        <w:ind w:left="0" w:right="0" w:firstLine="0"/>
        <w:jc w:val="left"/>
        <w:rPr>
          <w:lang w:val="en-US" w:eastAsia="en-US" w:bidi="ar-SA"/>
        </w:rPr>
      </w:pPr>
      <w:bookmarkStart w:id="195" w:name="Body_95"/>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54" style="position:absolute;z-index:251892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Early demographic data shows a significant presence of white protesters.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crowds have surged through American cities to </w:t>
      </w:r>
      <w:hyperlink r:id="rId987" w:history="1">
        <w:r>
          <w:rPr>
            <w:rFonts w:ascii="arial" w:eastAsia="arial" w:hAnsi="arial" w:cs="arial"/>
            <w:i/>
            <w:color w:val="0077CC"/>
            <w:sz w:val="20"/>
            <w:u w:val="single"/>
            <w:shd w:val="clear" w:color="auto" w:fill="FFFFFF"/>
            <w:lang w:val="en-US" w:eastAsia="en-US" w:bidi="ar-SA"/>
          </w:rPr>
          <w:t>protest</w:t>
        </w:r>
      </w:hyperlink>
      <w:r>
        <w:rPr>
          <w:rFonts w:ascii="arial" w:eastAsia="arial" w:hAnsi="arial" w:cs="arial"/>
          <w:color w:val="000000"/>
          <w:sz w:val="20"/>
          <w:lang w:val="en-US" w:eastAsia="en-US" w:bidi="ar-SA"/>
        </w:rPr>
        <w:t xml:space="preserve"> the killing of </w:t>
      </w:r>
      <w:hyperlink r:id="rId987" w:history="1">
        <w:r>
          <w:rPr>
            <w:rFonts w:ascii="arial" w:eastAsia="arial" w:hAnsi="arial" w:cs="arial"/>
            <w:i/>
            <w:color w:val="0077CC"/>
            <w:sz w:val="20"/>
            <w:u w:val="single"/>
            <w:shd w:val="clear" w:color="auto" w:fill="FFFFFF"/>
            <w:lang w:val="en-US" w:eastAsia="en-US" w:bidi="ar-SA"/>
          </w:rPr>
          <w:t>George Floyd</w:t>
        </w:r>
      </w:hyperlink>
      <w:r>
        <w:rPr>
          <w:rFonts w:ascii="arial" w:eastAsia="arial" w:hAnsi="arial" w:cs="arial"/>
          <w:color w:val="000000"/>
          <w:sz w:val="20"/>
          <w:lang w:val="en-US" w:eastAsia="en-US" w:bidi="ar-SA"/>
        </w:rPr>
        <w:t>, one of the striking differences from years past has been the sheer number of white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Minneapolis to Washington, D.C., marchers noticed the change, and wondered what it meant that so many white Americans were showing up for the cause of justice for black Americans.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was shocked to see so many white kids out here,” said Walter Wiggins, 67, as he sat near the heart of the protests in Washington last week. Mr. Wiggins, a retired federal worker, who is black, remembered attending the March on Washington in 1963 and other civil rights events with his parents. “Back then, it was just black folks.”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Why is this happening now? The video of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refusing to remove his knee from Mr. Floyd’s neck </w:t>
      </w:r>
      <w:hyperlink r:id="rId987" w:history="1">
        <w:r>
          <w:rPr>
            <w:rFonts w:ascii="arial" w:eastAsia="arial" w:hAnsi="arial" w:cs="arial"/>
            <w:i/>
            <w:color w:val="0077CC"/>
            <w:sz w:val="20"/>
            <w:u w:val="single"/>
            <w:shd w:val="clear" w:color="auto" w:fill="FFFFFF"/>
            <w:lang w:val="en-US" w:eastAsia="en-US" w:bidi="ar-SA"/>
          </w:rPr>
          <w:t>for nearly nine minutes</w:t>
        </w:r>
      </w:hyperlink>
      <w:r>
        <w:rPr>
          <w:rFonts w:ascii="arial" w:eastAsia="arial" w:hAnsi="arial" w:cs="arial"/>
          <w:color w:val="000000"/>
          <w:sz w:val="20"/>
          <w:lang w:val="en-US" w:eastAsia="en-US" w:bidi="ar-SA"/>
        </w:rPr>
        <w:t xml:space="preserve"> has horrified Americans as attitudes on race were already changing, particularly among white liberals. Another driver is opposition to President Trump. Protests beginning the day after his election drew </w:t>
      </w:r>
      <w:hyperlink r:id="rId987" w:history="1">
        <w:r>
          <w:rPr>
            <w:rFonts w:ascii="arial" w:eastAsia="arial" w:hAnsi="arial" w:cs="arial"/>
            <w:i/>
            <w:color w:val="0077CC"/>
            <w:sz w:val="20"/>
            <w:u w:val="single"/>
            <w:shd w:val="clear" w:color="auto" w:fill="FFFFFF"/>
            <w:lang w:val="en-US" w:eastAsia="en-US" w:bidi="ar-SA"/>
          </w:rPr>
          <w:t>large crowds</w:t>
        </w:r>
      </w:hyperlink>
      <w:r>
        <w:rPr>
          <w:rFonts w:ascii="arial" w:eastAsia="arial" w:hAnsi="arial" w:cs="arial"/>
          <w:color w:val="000000"/>
          <w:sz w:val="20"/>
          <w:lang w:val="en-US" w:eastAsia="en-US" w:bidi="ar-SA"/>
        </w:rPr>
        <w:t xml:space="preserve">. Finally, there is the </w:t>
      </w:r>
      <w:hyperlink r:id="rId987" w:history="1">
        <w:r>
          <w:rPr>
            <w:rFonts w:ascii="arial" w:eastAsia="arial" w:hAnsi="arial" w:cs="arial"/>
            <w:i/>
            <w:color w:val="0077CC"/>
            <w:sz w:val="20"/>
            <w:u w:val="single"/>
            <w:shd w:val="clear" w:color="auto" w:fill="FFFFFF"/>
            <w:lang w:val="en-US" w:eastAsia="en-US" w:bidi="ar-SA"/>
          </w:rPr>
          <w:t>coronavirus pandemic</w:t>
        </w:r>
      </w:hyperlink>
      <w:r>
        <w:rPr>
          <w:rFonts w:ascii="arial" w:eastAsia="arial" w:hAnsi="arial" w:cs="arial"/>
          <w:color w:val="000000"/>
          <w:sz w:val="20"/>
          <w:lang w:val="en-US" w:eastAsia="en-US" w:bidi="ar-SA"/>
        </w:rPr>
        <w:t xml:space="preserve">, which has left millions of Americans — </w:t>
      </w:r>
      <w:hyperlink r:id="rId987" w:history="1">
        <w:r>
          <w:rPr>
            <w:rFonts w:ascii="arial" w:eastAsia="arial" w:hAnsi="arial" w:cs="arial"/>
            <w:i/>
            <w:color w:val="0077CC"/>
            <w:sz w:val="20"/>
            <w:u w:val="single"/>
            <w:shd w:val="clear" w:color="auto" w:fill="FFFFFF"/>
            <w:lang w:val="en-US" w:eastAsia="en-US" w:bidi="ar-SA"/>
          </w:rPr>
          <w:t>including college students</w:t>
        </w:r>
      </w:hyperlink>
      <w:r>
        <w:rPr>
          <w:rFonts w:ascii="arial" w:eastAsia="arial" w:hAnsi="arial" w:cs="arial"/>
          <w:color w:val="000000"/>
          <w:sz w:val="20"/>
          <w:lang w:val="en-US" w:eastAsia="en-US" w:bidi="ar-SA"/>
        </w:rPr>
        <w:t xml:space="preserve"> — cooped up at home, craving human contact. The result was hundreds of thousands of white Americans in the streets.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utterly different from anything we’ve seen,” said Douglas McAdam, a sociologist at Stanford who studies social movements, referring to the recent protests. Since the death of Michael Brown in Ferguson, Mo., in 2014, every highly publicized death of an African-American man while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brought protests, he said, “but overwhelmingly in the black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pattern evident in the streets has now been confirmed by early demographic data: Researchers fanned out across three American cities last weekend and found overwhelmingly young crowds with large numbers of white and highly educated people.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team of 11 volunteers asked every fifth person they encountered to fill out a survey and gathered data from 195 people in New York, Washington and Los Angeles. The researchers, Dana R. Fisher, a sociologist at the University of Maryland, and Michael T. Heaney, a political scientist at University of Michigan, used an established method for </w:t>
      </w:r>
      <w:hyperlink r:id="rId987" w:history="1">
        <w:r>
          <w:rPr>
            <w:rFonts w:ascii="arial" w:eastAsia="arial" w:hAnsi="arial" w:cs="arial"/>
            <w:i/>
            <w:color w:val="0077CC"/>
            <w:sz w:val="20"/>
            <w:u w:val="single"/>
            <w:shd w:val="clear" w:color="auto" w:fill="FFFFFF"/>
            <w:lang w:val="en-US" w:eastAsia="en-US" w:bidi="ar-SA"/>
          </w:rPr>
          <w:t>studying street protests</w:t>
        </w:r>
      </w:hyperlink>
      <w:r>
        <w:rPr>
          <w:rFonts w:ascii="arial" w:eastAsia="arial" w:hAnsi="arial" w:cs="arial"/>
          <w:color w:val="000000"/>
          <w:sz w:val="20"/>
          <w:lang w:val="en-US" w:eastAsia="en-US" w:bidi="ar-SA"/>
        </w:rPr>
        <w:t>. They said their numbers provided only rough estimates, but offer the first, more systematic look at who the protesters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White protesters made up 61 percent of those surveyed in New York over the weekend, according to the researchers, and 65 percent of protesters in Washington. On Sunday in Los Angeles, 53 percent of protesters were white.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not just protests. White Americans are going through a wave of self-examination, </w:t>
      </w:r>
      <w:hyperlink r:id="rId987" w:history="1">
        <w:r>
          <w:rPr>
            <w:rFonts w:ascii="arial" w:eastAsia="arial" w:hAnsi="arial" w:cs="arial"/>
            <w:i/>
            <w:color w:val="0077CC"/>
            <w:sz w:val="20"/>
            <w:u w:val="single"/>
            <w:shd w:val="clear" w:color="auto" w:fill="FFFFFF"/>
            <w:lang w:val="en-US" w:eastAsia="en-US" w:bidi="ar-SA"/>
          </w:rPr>
          <w:t>buying books about racism,</w:t>
        </w:r>
      </w:hyperlink>
      <w:r>
        <w:rPr>
          <w:rFonts w:ascii="arial" w:eastAsia="arial" w:hAnsi="arial" w:cs="arial"/>
          <w:color w:val="000000"/>
          <w:sz w:val="20"/>
          <w:lang w:val="en-US" w:eastAsia="en-US" w:bidi="ar-SA"/>
        </w:rPr>
        <w:t xml:space="preserve"> talking to black friends, and arguing within their own families. Still, how much of this translates into broader change remains to be seen.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of these white people on the front lines of these protests go back to their white neighborhoods and their overwhelmingly white and better schools,” said Hakeem Jefferson, a political scientist at Stanford University. “They protest alongside them, but they don’t live alongside them,” he said, referring to black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“As much as people really want that progress narrative, I don’t think it exists yet.”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opinion polls on race do not always capture what people actually think, surveys have shown that racial attitudes among white Americans have been shifting. There has been a sudden and sharp turn by white liberals toward a much more sympathetic view of black people in recent years, said Andrew Engelhardt, a postdoctoral researcher at Brown University, who has </w:t>
      </w:r>
      <w:hyperlink r:id="rId987" w:history="1">
        <w:r>
          <w:rPr>
            <w:rFonts w:ascii="arial" w:eastAsia="arial" w:hAnsi="arial" w:cs="arial"/>
            <w:i/>
            <w:color w:val="0077CC"/>
            <w:sz w:val="20"/>
            <w:u w:val="single"/>
            <w:shd w:val="clear" w:color="auto" w:fill="FFFFFF"/>
            <w:lang w:val="en-US" w:eastAsia="en-US" w:bidi="ar-SA"/>
          </w:rPr>
          <w:t>published papers documenting the shift</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last 10 years or so we’ve seen something unprecedented with white Democrats,” Dr. Engelhardt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Racial groups tend to feel warmest toward their own group. White people favor white people, and black people favor black people. But by 2018, white liberals felt more positively about blacks, Latinos and Asians than they did about whites. That reversal </w:t>
      </w:r>
      <w:hyperlink r:id="rId987" w:history="1">
        <w:r>
          <w:rPr>
            <w:rFonts w:ascii="arial" w:eastAsia="arial" w:hAnsi="arial" w:cs="arial"/>
            <w:i/>
            <w:color w:val="0077CC"/>
            <w:sz w:val="20"/>
            <w:u w:val="single"/>
            <w:shd w:val="clear" w:color="auto" w:fill="FFFFFF"/>
            <w:lang w:val="en-US" w:eastAsia="en-US" w:bidi="ar-SA"/>
          </w:rPr>
          <w:t>surfaced in a recent poll</w:t>
        </w:r>
      </w:hyperlink>
      <w:r>
        <w:rPr>
          <w:rFonts w:ascii="arial" w:eastAsia="arial" w:hAnsi="arial" w:cs="arial"/>
          <w:color w:val="000000"/>
          <w:sz w:val="20"/>
          <w:lang w:val="en-US" w:eastAsia="en-US" w:bidi="ar-SA"/>
        </w:rPr>
        <w:t xml:space="preserve"> by the Pew Research Center: About 49 percent of white Democrats said it bothered them that their nominee would be a white man, while just 28 percent of black Democrats said 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researchers who collected data last weekend found that the crowds were overwhelmingly young and well educated. More than three quarters of those surveyed were under the age of 34, and 82 percent of white protesters had a college degree, while 67 percent of black protesters had one.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Younger Americans are much </w:t>
      </w:r>
      <w:hyperlink r:id="rId987" w:history="1">
        <w:r>
          <w:rPr>
            <w:rFonts w:ascii="arial" w:eastAsia="arial" w:hAnsi="arial" w:cs="arial"/>
            <w:i/>
            <w:color w:val="0077CC"/>
            <w:sz w:val="20"/>
            <w:u w:val="single"/>
            <w:shd w:val="clear" w:color="auto" w:fill="FFFFFF"/>
            <w:lang w:val="en-US" w:eastAsia="en-US" w:bidi="ar-SA"/>
          </w:rPr>
          <w:t>more racially diverse</w:t>
        </w:r>
      </w:hyperlink>
      <w:r>
        <w:rPr>
          <w:rFonts w:ascii="arial" w:eastAsia="arial" w:hAnsi="arial" w:cs="arial"/>
          <w:color w:val="000000"/>
          <w:sz w:val="20"/>
          <w:lang w:val="en-US" w:eastAsia="en-US" w:bidi="ar-SA"/>
        </w:rPr>
        <w:t xml:space="preserve"> than earlier generations and tend to have different views on race.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parents have a lot of learning to do,” said Isabel Muir, 22, a recent college graduate, who was standing in front of St. John’s Church on Saturday in Washington. She said she was having conversations on social media, and with her mother, about “how to be a white 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her mother, who is 62, questioned the property destruction during some protests, Ms. Muir said she told her that “we have to understand this community’s pain. This economy has been built on their backs.”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Trump also appeared to be a powerful driver. Forty-five percent of white people surveyed in Dr. Fisher’s work selected Mr. Trump as a motivation for joining the protests, compared with 32 percent of black people. White people were most likely to report having attended the 2017 Women’s March, but the second-least likely, after Asians, to report having attended the March for Racial Justice in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outrage for Trump is so strong,” said Tanya Holtzapple, 56, who is white, walking in a crowd of people on I Street on Saturday in Washington. Since he was elected, she said, she has felt “energized,” and marching was channeling that energy. “I’m not just sitting at home,” she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2017, </w:t>
      </w:r>
      <w:hyperlink r:id="rId987" w:history="1">
        <w:r>
          <w:rPr>
            <w:rFonts w:ascii="arial" w:eastAsia="arial" w:hAnsi="arial" w:cs="arial"/>
            <w:i/>
            <w:color w:val="0077CC"/>
            <w:sz w:val="20"/>
            <w:u w:val="single"/>
            <w:shd w:val="clear" w:color="auto" w:fill="FFFFFF"/>
            <w:lang w:val="en-US" w:eastAsia="en-US" w:bidi="ar-SA"/>
          </w:rPr>
          <w:t>as many as 27 million people</w:t>
        </w:r>
      </w:hyperlink>
      <w:r>
        <w:rPr>
          <w:rFonts w:ascii="arial" w:eastAsia="arial" w:hAnsi="arial" w:cs="arial"/>
          <w:color w:val="000000"/>
          <w:sz w:val="20"/>
          <w:lang w:val="en-US" w:eastAsia="en-US" w:bidi="ar-SA"/>
        </w:rPr>
        <w:t xml:space="preserve"> have taken part in protests opposing Mr. Trump, equal to about 8 percent of the population, according to researchers from Harvard University and the University of Connecticut.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protests are part of that surge, said Dr. Fisher, who compiled the data on the protests last weekend. Groups like Indivisible, March On and Swing Left, whose goal is to prevent Mr. Trump’s re-election, may see joining the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both as a moral necessity and a way to “expand their tent,”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emblematic of this moment, which is about the big-L left starting to pay attention to this issue,” Dr. Fisher said. “Groups not typically focused on racial justice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are turning people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White Americans have taken part in struggles for racial equality at times — as abolitionists in the 19th century and Freedom Riders in the 1960s. But scholars of race in America said it remained to be seen whether a heightened awareness of racial injustice now would lead to broad change. Condemning the killing of Mr. Floyd, said Jennifer Chudy, a political scientist at Wellesley College, was “relatively costless.”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“Who is going out on a limb when they are distancing themselves from murder?” Dr. Chudy asked. Her </w:t>
      </w:r>
      <w:hyperlink r:id="rId987" w:history="1">
        <w:r>
          <w:rPr>
            <w:rFonts w:ascii="arial" w:eastAsia="arial" w:hAnsi="arial" w:cs="arial"/>
            <w:i/>
            <w:color w:val="0077CC"/>
            <w:sz w:val="20"/>
            <w:u w:val="single"/>
            <w:shd w:val="clear" w:color="auto" w:fill="FFFFFF"/>
            <w:lang w:val="en-US" w:eastAsia="en-US" w:bidi="ar-SA"/>
          </w:rPr>
          <w:t>work has shown</w:t>
        </w:r>
      </w:hyperlink>
      <w:r>
        <w:rPr>
          <w:rFonts w:ascii="arial" w:eastAsia="arial" w:hAnsi="arial" w:cs="arial"/>
          <w:color w:val="000000"/>
          <w:sz w:val="20"/>
          <w:lang w:val="en-US" w:eastAsia="en-US" w:bidi="ar-SA"/>
        </w:rPr>
        <w:t xml:space="preserve"> that most white Americans have sympathy for a stark story of a sufferer and a villain — much like in the video of Mr. Floyd’s death — but far lower rates of sympathy for more abstract mistreatment, like a polluting bus depot in a mostly-black neighborhood. Some participants will become passionate for life, she said, but most will not. For some of them, “it may be nothing more than a fad.”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recent </w:t>
      </w:r>
      <w:hyperlink r:id="rId987" w:history="1">
        <w:r>
          <w:rPr>
            <w:rFonts w:ascii="arial" w:eastAsia="arial" w:hAnsi="arial" w:cs="arial"/>
            <w:i/>
            <w:color w:val="0077CC"/>
            <w:sz w:val="20"/>
            <w:u w:val="single"/>
            <w:shd w:val="clear" w:color="auto" w:fill="FFFFFF"/>
            <w:lang w:val="en-US" w:eastAsia="en-US" w:bidi="ar-SA"/>
          </w:rPr>
          <w:t>Monmouth University poll</w:t>
        </w:r>
      </w:hyperlink>
      <w:r>
        <w:rPr>
          <w:rFonts w:ascii="arial" w:eastAsia="arial" w:hAnsi="arial" w:cs="arial"/>
          <w:color w:val="000000"/>
          <w:sz w:val="20"/>
          <w:lang w:val="en-US" w:eastAsia="en-US" w:bidi="ar-SA"/>
        </w:rPr>
        <w:t xml:space="preserve">, 71 percent of white respondents called racism and discrimination “a big problem”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 spike since 2015. But Dr. Jefferson, the political scientist at Stanford, argued that it was too early to declare that a national reckoning had arrived. He pointed to another finding in the same poll: Just 49 percent of white Americans say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more likely to use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against a black culprit.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Karyn Wills, 57, who came to the protest in Washington on Saturday, said she was hopeful. Dr. Wills, who is African-American and a medical doctor, remembers protesting as a child with her parents in Chicago. She raised her children in suburban Maryland, and said she believed their generation, which was so much more racially mixed than hers, would bring progress. “Some people out here are just curious — they’ll have a sign, post on social media, and life will go on,” she said. “But for some of them it really will spark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Dana R. Fisher, a sociologist at the University of Maryland, above, at left, and her team of volunteers gathered data from 195 protesters in the streets of New York, Los Angeles and Washington, left. (PHOTOGRAPHS BY CHERISS MAY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5" style="position:absolute;z-index:251893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88"/>
          <w:headerReference w:type="default" r:id="rId989"/>
          <w:footerReference w:type="even" r:id="rId990"/>
          <w:footerReference w:type="default" r:id="rId991"/>
          <w:headerReference w:type="first" r:id="rId992"/>
          <w:footerReference w:type="first" r:id="rId993"/>
          <w:type w:val="nextPage"/>
          <w:pgSz w:w="12240" w:h="15840"/>
          <w:pgMar w:top="840" w:right="1000" w:bottom="840" w:left="1000" w:header="400" w:footer="400"/>
          <w:pgNumType w:fmt="decimal"/>
          <w:cols w:space="720"/>
          <w:titlePg/>
        </w:sectPr>
      </w:pPr>
    </w:p>
    <w:p>
      <w:pPr>
        <w:rPr>
          <w:lang w:val="en-US" w:eastAsia="en-US" w:bidi="ar-SA"/>
        </w:rPr>
      </w:pPr>
      <w:bookmarkStart w:id="196" w:name="Bookmark_98"/>
      <w:bookmarkEnd w:id="196"/>
    </w:p>
    <w:p>
      <w:pPr>
        <w:rPr>
          <w:lang w:val="en-US" w:eastAsia="en-US" w:bidi="ar-SA"/>
        </w:rPr>
      </w:pPr>
      <w:r>
        <w:pict>
          <v:shape id="_x0000_i13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94" w:history="1">
        <w:r>
          <w:rPr>
            <w:rFonts w:ascii="arial" w:eastAsia="arial" w:hAnsi="arial" w:cs="arial"/>
            <w:b/>
            <w:bCs/>
            <w:i/>
            <w:color w:val="0077CC"/>
            <w:kern w:val="32"/>
            <w:sz w:val="28"/>
            <w:szCs w:val="32"/>
            <w:u w:val="single"/>
            <w:shd w:val="clear" w:color="auto" w:fill="FFFFFF"/>
            <w:lang w:val="en-US" w:eastAsia="en-US" w:bidi="ar-SA"/>
          </w:rPr>
          <w:t>'Utterly Different' Scene At Protests as White Faces Turn Out in Droves, Too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13, 2020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Amy Harmon and Sabrina Tavernise</w:t>
      </w:r>
    </w:p>
    <w:p>
      <w:pPr>
        <w:keepNext/>
        <w:spacing w:before="240" w:after="0" w:line="340" w:lineRule="atLeast"/>
        <w:ind w:left="0" w:right="0" w:firstLine="0"/>
        <w:jc w:val="left"/>
        <w:rPr>
          <w:lang w:val="en-US" w:eastAsia="en-US" w:bidi="ar-SA"/>
        </w:rPr>
      </w:pPr>
      <w:bookmarkStart w:id="197" w:name="Body_96"/>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57" style="position:absolute;z-index:251894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Early demographic data shows a significant presence of white protesters.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crowds have surged through American cities to protest the killing of George Floyd, one of the striking differences from years past has been the sheer number of white people.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From Minneapolis to Washington, D.C., marchers noticed the change, and wondered what it meant that so many white Americans were showing up for the cause of justice for black Americans.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was shocked to see so many white kids out here,'' said Walter Wiggins, 67, as he sat near the heart of the protests in Washington last week. Mr. Wiggins, a retired federal worker, who is black, remembered attending the March on Washington in 1963 and other civil rights events with his parents. ''Back then, it was just black folks.''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Why is this happening now? The video of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refusing to remove his knee from Mr. Floyd's neck for nearly nine minutes has horrified Americans as attitudes on race were already changing, particularly among white liberals. Another driver is opposition to President Trump. Protests beginning the day after his election drew large crowds. Finally, there is the coronavirus pandemic, which has left millions of Americans -- including college students -- cooped up at home, craving human contact. The result was hundreds of thousands of white Americans in the streets.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utterly different from anything we've seen,'' said Douglas McAdam, a sociologist at Stanford who studies social movements, referring to the recent protests. Since the death of Michael Brown in Ferguson, Mo., in 2014, every highly publicized death of an African-American man while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brought protests, he said, ''but overwhelmingly in the black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pattern evident in the streets has now been confirmed by early demographic data: Researchers fanned out across three American cities last weekend and found overwhelmingly young crowds with large numbers of white and highly educated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team of 11 volunteers asked every fifth person they encountered to fill out a survey and gathered data from 195 people in New York, Washington and Los Angeles. The researchers, Dana R. Fisher, a sociologist at the University of Maryland, and Michael T. Heaney, a political scientist at University of Michigan, used an established method for studying street protests. They said their numbers provided only rough estimates, but offer the first, more systematic look at who the protesters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White protesters made up 61 percent of those surveyed in New York over the weekend, according to the researchers, and 65 percent of protesters in Washington. On Sunday in Los Angeles, 53 percent of protesters were white.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not just protests. White Americans are going through a wave of self-examination, buying books about racism, talking to black friends, and arguing within their own families. Still, how much of this translates into broader change remains to be seen.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''All of these white people on the front lines of these protests go back to their white neighborhoods and their overwhelmingly white and better schools,'' said Hakeem Jefferson, who is black and a political scientist at Stanford University. ''They protest alongside them, but they don't live alongside them,'' he said, referring to black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added: ''As much as people really want that progress narrative, I don't think it exists yet.''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opinion polls on race do not always capture what people actually think, surveys have shown that racial attitudes among white Americans have been shifting. There has been a sudden and sharp turn by white liberals toward a much more sympathetic view of black people in recent years, said Andrew Engelhardt, a postdoctoral researcher at Brown University, who has published papers documenting the shift.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last 10 years or so we've seen something unprecedented with white Democrats,'' Dr. Engelhardt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Racial groups tend to feel warmest toward their own group. White people favor white people, and black people favor black people. But by 2018, white liberals felt more positively about blacks, Latinos and Asians than they did about whites. That reversal surfaced in a recent poll by the Pew Research Center: About 49 percent of white Democrats said it bothered them that their nominee would be a white man, while just 28 percent of black Democrats said 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researchers who collected data last weekend found that the crowds were overwhelmingly young and well educated. More than three quarters of those surveyed were under the age of 34, and 82 percent of white protesters had a college degree, while 67 percent of black protesters had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Younger Americans are much more racially diverse than earlier generations and tend to have different views on race.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''My parents have a lot of learning to do,'' said Isabel Muir, 22, a recent college graduate, who was standing in front of St. John's Church on Saturday in Washington. She said she was having conversations on social media, and with her mother, about ''how to be a white 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her mother, who is 62, questioned the property destruction during some protests, Ms. Muir said she told her that ''we have to understand this community's pain. This economy has been built on their backs.''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Trump also appeared to be a powerful driver. Forty-five percent of white people surveyed in Dr. Fisher's work selected Mr. Trump as a motivation for joining the protests, compared with 32 percent of black people. White people were most likely to report having attended the 2017 Women's March, but the second-least likely, after Asians, to report having attended the March for Racial Justice in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''My outrage for Trump is so strong,'' said Tanya Holtzapple, 56, who is white, walking in a crowd of people on I Street on Saturday in Washington. Since he was elected, she said, she has felt ''energized,'' and marching was channeling that energy. ''I'm not just sitting at home,''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Since 2017, as many as 27 million people have taken part in protests opposing Mr. Trump, equal to about 8 percent of the population, according to researchers from Harvard University and the University of Connecticut.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These protests are part of that surge, said Dr. Fisher, who compiled the data on the protests last weekend. Groups like Indivisible, March On and Swing Left, whose goal is to prevent Mr. Trump's re-election, may see joining the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both as a moral necessity and a way to ''expand their tent,''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emblematic of this moment, which is about the big-L left starting to pay attention to this issue,'' Dr. Fisher said. ''Groups not typically focused on racial justice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are turning people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White Americans have taken part in struggles for racial equality at times -- as abolitionists in the 19th century and Freedom Riders in the 1960s. But scholars of race in America said it remained to be seen whether a heightened awareness of racial injustice now would lead to broad change. Condemning the killing of Mr. Floyd, said Jennifer Chudy, a political scientist at Wellesley College, was ''relatively costless.''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''Who is going out on a limb when they are distancing themselves from murder?'' Dr. Chudy asked. Her work has shown that most white Americans have sympathy for a stark story of a sufferer and a villain -- much like in the video of Mr. Floyd's death -- but far lower rates of sympathy for more abstract mistreatment, like a polluting bus depot in a mostly-black neighborhood. Some participants will become passionate for life, she said, but most will not. For some of them, ''it may be nothing more than a fad.''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recent Monmouth University poll, 71 percent of white respondents called racism and discrimination ''a big problem''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 spike since 2015. But Dr. Jefferson, the political scientist at Stanford, argued that it was too early to declare that a national reckoning had arrived. He pointed to another finding in the same poll: Just 49 percent of white Americans say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more likely to use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against a black culprit.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Karyn Wills, 57, who came to the protest in Washington on Saturday, said she was hopeful. Dr. Wills, who is African-American and a medical doctor, remembers protesting as a child with her parents in Chicago. She raised her children in suburban Maryland, and said she believed their generation, which was so much more racially mixed than hers, would bring progress. ''Some people out here are just curious -- they'll have a sign, post on social media, and life will go on,'' she said. ''But for some of them it really will spark change.''</w:t>
      </w:r>
    </w:p>
    <w:p>
      <w:pPr>
        <w:keepNext w:val="0"/>
        <w:spacing w:before="240" w:after="0" w:line="260" w:lineRule="atLeast"/>
        <w:ind w:left="0" w:right="0" w:firstLine="0"/>
        <w:jc w:val="left"/>
        <w:rPr>
          <w:lang w:val="en-US" w:eastAsia="en-US" w:bidi="ar-SA"/>
        </w:rPr>
      </w:pPr>
      <w:r>
        <w:rPr>
          <w:lang w:val="en-US" w:eastAsia="en-US" w:bidi="ar-SA"/>
        </w:rPr>
        <w:br/>
      </w:r>
      <w:hyperlink r:id="rId995" w:history="1">
        <w:r>
          <w:rPr>
            <w:rFonts w:ascii="arial" w:eastAsia="arial" w:hAnsi="arial" w:cs="arial"/>
            <w:i/>
            <w:color w:val="0077CC"/>
            <w:sz w:val="20"/>
            <w:u w:val="single"/>
            <w:shd w:val="clear" w:color="auto" w:fill="FFFFFF"/>
            <w:lang w:val="en-US" w:eastAsia="en-US" w:bidi="ar-SA"/>
          </w:rPr>
          <w:t>https://www.nytimes.com/2020/06/12/us/george-floyd-white-protesters.html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58" style="position:absolute;z-index:25189580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Dana R. Fisher, a sociologist at the University of Maryland, above, at left, and her team of volunteers gathered data from 195 protesters in the streets of New York, Los Angeles and Washington, left. (PHOTOGRAPHS BY CHERISS MAY FOR 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9" style="position:absolute;z-index:2518968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96"/>
          <w:headerReference w:type="default" r:id="rId997"/>
          <w:footerReference w:type="even" r:id="rId998"/>
          <w:footerReference w:type="default" r:id="rId999"/>
          <w:headerReference w:type="first" r:id="rId1000"/>
          <w:footerReference w:type="first" r:id="rId1001"/>
          <w:type w:val="nextPage"/>
          <w:pgSz w:w="12240" w:h="15840"/>
          <w:pgMar w:top="840" w:right="1000" w:bottom="840" w:left="1000" w:header="400" w:footer="400"/>
          <w:pgNumType w:fmt="decimal"/>
          <w:cols w:space="720"/>
          <w:titlePg/>
        </w:sectPr>
      </w:pPr>
    </w:p>
    <w:p>
      <w:pPr>
        <w:rPr>
          <w:lang w:val="en-US" w:eastAsia="en-US" w:bidi="ar-SA"/>
        </w:rPr>
      </w:pPr>
      <w:bookmarkStart w:id="198" w:name="Bookmark_99"/>
      <w:bookmarkEnd w:id="198"/>
    </w:p>
    <w:p>
      <w:pPr>
        <w:rPr>
          <w:lang w:val="en-US" w:eastAsia="en-US" w:bidi="ar-SA"/>
        </w:rPr>
      </w:pPr>
      <w:r>
        <w:pict>
          <v:shape id="_x0000_i13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02" w:history="1">
        <w:r>
          <w:rPr>
            <w:rFonts w:ascii="arial" w:eastAsia="arial" w:hAnsi="arial" w:cs="arial"/>
            <w:b/>
            <w:bCs/>
            <w:i/>
            <w:color w:val="0077CC"/>
            <w:kern w:val="32"/>
            <w:sz w:val="28"/>
            <w:szCs w:val="32"/>
            <w:u w:val="single"/>
            <w:shd w:val="clear" w:color="auto" w:fill="FFFFFF"/>
            <w:lang w:val="en-US" w:eastAsia="en-US" w:bidi="ar-SA"/>
          </w:rPr>
          <w:t>Voting Rights for the Displaced Is the Rally Cry in New Orleans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 2006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2006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1; Column 1; National Desk; Pg. 24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AP</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ORLEANS, April 1 </w:t>
      </w:r>
    </w:p>
    <w:p>
      <w:pPr>
        <w:keepNext/>
        <w:spacing w:before="240" w:after="0" w:line="340" w:lineRule="atLeast"/>
        <w:ind w:left="0" w:right="0" w:firstLine="0"/>
        <w:jc w:val="left"/>
        <w:rPr>
          <w:lang w:val="en-US" w:eastAsia="en-US" w:bidi="ar-SA"/>
        </w:rPr>
      </w:pPr>
      <w:bookmarkStart w:id="199" w:name="Body_97"/>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61" style="position:absolute;z-index:2518978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Hundreds of protesters led by the Revs. Jesse Jackson and Al Sharpton rallied Saturday, demanding that all displaced New Orleans residents be allowed to vote in the April 22 municipal election.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Critics of the voting system -- proposed for the election for mayor and other city positions -- say it makes it difficult for displaced voters to participate.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want the Voting Rights Act,'' Mr. Jackson said at a news conference before the rally. Black leaders have argued that city elections, should they proceed, could violate the act.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Sharpton said the election rules could have a national effect. ''What happens in New Orleans will affect voting rights all over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Jackson and others are demanding satellite polling places for displaced voters in cities beyond New Orleans and even outside Louisiana. Fewer than half the city's 460,000 residents have returned since Hurricane Katrina flooded New Orleans on Aug. 29. Demonstrators also urged the release of updated lists of displaced-voter addresses, a request the Federal Emergency Management Agency has denied, saying it would breach privacy.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About 2,000 people attended the rally and march, said Captain Juan Quinton of the New Orleans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rally was held at the convention center, the site of some of the most vivid scenes of desperation after the hurricane. The demonstration included state and federal lawmakers and the comedian Bill Cosby, who urged residents to rebuild without the crime that plagued New Orleans before the storm.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the rally, protesters marched across a Mississippi River bridge where residents who tried to leave the city after Hurricane Katrina were turned back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lawsuit filed by two state legislators asserts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the city of Gretna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when refusing to let fleeing evacuees cross. State prosecutors are investigating related accusations of civil rights violations.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Gretna officials continue to defend the decision to turn away New Orleans residents, saying the city lacked the resources to feed or shelter evacuees and could not have ensured their safety.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symbolism of crossing the bridge is dead wrong, mainly because of the conditions after the storm,'' Mayor Ronnie Harris of Gretna said. ''They're marching to an area that had nothing to offer.''</w:t>
      </w:r>
    </w:p>
    <w:p>
      <w:pPr>
        <w:rPr>
          <w:lang w:val="en-US" w:eastAsia="en-US" w:bidi="ar-SA"/>
        </w:rPr>
      </w:pPr>
    </w:p>
    <w:p>
      <w:pPr>
        <w:keepNext w:val="0"/>
        <w:spacing w:before="240" w:after="0" w:line="260" w:lineRule="atLeast"/>
        <w:ind w:left="0" w:right="0" w:firstLine="0"/>
        <w:jc w:val="left"/>
        <w:rPr>
          <w:lang w:val="en-US" w:eastAsia="en-US" w:bidi="ar-SA"/>
        </w:rPr>
      </w:pPr>
      <w:r>
        <w:rPr>
          <w:lang w:val="en-US" w:eastAsia="en-US" w:bidi="ar-SA"/>
        </w:rPr>
        <w:br/>
      </w:r>
      <w:hyperlink r:id="rId260" w:history="1">
        <w:r>
          <w:rPr>
            <w:rFonts w:ascii="arial" w:eastAsia="arial" w:hAnsi="arial" w:cs="arial"/>
            <w:i/>
            <w:color w:val="0077CC"/>
            <w:sz w:val="20"/>
            <w:u w:val="single"/>
            <w:shd w:val="clear" w:color="auto" w:fill="FFFFFF"/>
            <w:lang w:val="en-US" w:eastAsia="en-US" w:bidi="ar-SA"/>
          </w:rPr>
          <w:t>http://www.nytimes.com</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62" style="position:absolute;z-index:25189888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The Revs. Al Sharpton and Jesse Jackson marched yesterday against a New Orleans election plan that could exclude many former residents. (Photo by Alex Brandon/Associated Press)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3" style="position:absolute;z-index:251899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03"/>
          <w:headerReference w:type="default" r:id="rId1004"/>
          <w:footerReference w:type="even" r:id="rId1005"/>
          <w:footerReference w:type="default" r:id="rId1006"/>
          <w:headerReference w:type="first" r:id="rId1007"/>
          <w:footerReference w:type="first" r:id="rId1008"/>
          <w:type w:val="nextPage"/>
          <w:pgSz w:w="12240" w:h="15840"/>
          <w:pgMar w:top="840" w:right="1000" w:bottom="840" w:left="1000" w:header="400" w:footer="400"/>
          <w:pgNumType w:fmt="decimal"/>
          <w:cols w:space="720"/>
          <w:titlePg/>
        </w:sectPr>
      </w:pPr>
    </w:p>
    <w:p>
      <w:pPr>
        <w:rPr>
          <w:lang w:val="en-US" w:eastAsia="en-US" w:bidi="ar-SA"/>
        </w:rPr>
      </w:pPr>
      <w:bookmarkStart w:id="200" w:name="Bookmark_100"/>
      <w:bookmarkEnd w:id="200"/>
    </w:p>
    <w:p>
      <w:pPr>
        <w:rPr>
          <w:lang w:val="en-US" w:eastAsia="en-US" w:bidi="ar-SA"/>
        </w:rPr>
      </w:pPr>
      <w:r>
        <w:pict>
          <v:shape id="_x0000_i13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09" w:history="1">
        <w:r>
          <w:rPr>
            <w:rFonts w:ascii="arial" w:eastAsia="arial" w:hAnsi="arial" w:cs="arial"/>
            <w:b/>
            <w:bCs/>
            <w:i/>
            <w:color w:val="0077CC"/>
            <w:kern w:val="32"/>
            <w:sz w:val="28"/>
            <w:szCs w:val="32"/>
            <w:u w:val="single"/>
            <w:shd w:val="clear" w:color="auto" w:fill="FFFFFF"/>
            <w:lang w:val="en-US" w:eastAsia="en-US" w:bidi="ar-SA"/>
          </w:rPr>
          <w:t xml:space="preserve">What Might Bring Changes to </w:t>
        </w:r>
      </w:hyperlink>
      <w:hyperlink r:id="rId1009" w:history="1">
        <w:r>
          <w:rPr>
            <w:rFonts w:ascii="arial" w:eastAsia="arial" w:hAnsi="arial" w:cs="arial"/>
            <w:b/>
            <w:bCs/>
            <w:i/>
            <w:color w:val="0077CC"/>
            <w:kern w:val="32"/>
            <w:sz w:val="28"/>
            <w:szCs w:val="32"/>
            <w:u w:val="single"/>
            <w:shd w:val="clear" w:color="auto" w:fill="FFFFFF"/>
            <w:lang w:val="en-US" w:eastAsia="en-US" w:bidi="ar-SA"/>
          </w:rPr>
          <w:t>Policing</w:t>
        </w:r>
      </w:hyperlink>
      <w:hyperlink r:id="rId1009" w:history="1">
        <w:r>
          <w:rPr>
            <w:rFonts w:ascii="arial" w:eastAsia="arial" w:hAnsi="arial" w:cs="arial"/>
            <w:b/>
            <w:bCs/>
            <w:i/>
            <w:color w:val="0077CC"/>
            <w:kern w:val="32"/>
            <w:sz w:val="28"/>
            <w:szCs w:val="32"/>
            <w:u w:val="single"/>
            <w:shd w:val="clear" w:color="auto" w:fill="FFFFFF"/>
            <w:lang w:val="en-US" w:eastAsia="en-US" w:bidi="ar-SA"/>
          </w:rPr>
          <w:t xml:space="preserve"> in Minneapolis?; On Politics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21, 2021 Wednesday 22:19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politics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Giovanni Russonello</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The Justice Department has opened up a new avenue for potentially major policy shifts in the city.</w:t>
      </w:r>
    </w:p>
    <w:p>
      <w:pPr>
        <w:keepNext/>
        <w:spacing w:before="240" w:after="0" w:line="340" w:lineRule="atLeast"/>
        <w:ind w:left="0" w:right="0" w:firstLine="0"/>
        <w:jc w:val="left"/>
        <w:rPr>
          <w:lang w:val="en-US" w:eastAsia="en-US" w:bidi="ar-SA"/>
        </w:rPr>
      </w:pPr>
      <w:bookmarkStart w:id="201" w:name="Body_98"/>
      <w:bookmarkEnd w:id="201"/>
      <w:r>
        <w:rPr>
          <w:rFonts w:ascii="arial" w:eastAsia="arial" w:hAnsi="arial" w:cs="arial"/>
          <w:b/>
          <w:color w:val="000000"/>
          <w:sz w:val="28"/>
          <w:lang w:val="en-US" w:eastAsia="en-US" w:bidi="ar-SA"/>
        </w:rPr>
        <w:t>Body</w:t>
      </w:r>
    </w:p>
    <w:p>
      <w:pPr>
        <w:spacing w:line="60" w:lineRule="exact"/>
        <w:rPr>
          <w:lang w:val="en-US" w:eastAsia="en-US" w:bidi="ar-SA"/>
        </w:rPr>
      </w:pPr>
      <w:r>
        <w:pict>
          <v:line id="_x0000_s1365" style="position:absolute;z-index:251900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Justice Department has opened up a new avenue for potentially major policy shifts in the city.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Derek Chauvin had worked for almost two decades at the </w:t>
      </w:r>
      <w:hyperlink r:id="rId1010" w:history="1">
        <w:r>
          <w:rPr>
            <w:rFonts w:ascii="arial" w:eastAsia="arial" w:hAnsi="arial" w:cs="arial"/>
            <w:i/>
            <w:color w:val="0077CC"/>
            <w:sz w:val="20"/>
            <w:u w:val="single"/>
            <w:shd w:val="clear" w:color="auto" w:fill="FFFFFF"/>
            <w:lang w:val="en-US" w:eastAsia="en-US" w:bidi="ar-SA"/>
          </w:rPr>
          <w:t xml:space="preserve">Minneapolis </w:t>
        </w:r>
      </w:hyperlink>
      <w:hyperlink r:id="rId1010" w:history="1">
        <w:r>
          <w:rPr>
            <w:rFonts w:ascii="arial" w:eastAsia="arial" w:hAnsi="arial" w:cs="arial"/>
            <w:b/>
            <w:i/>
            <w:color w:val="0077CC"/>
            <w:sz w:val="20"/>
            <w:u w:val="single"/>
            <w:shd w:val="clear" w:color="auto" w:fill="FFFFFF"/>
            <w:lang w:val="en-US" w:eastAsia="en-US" w:bidi="ar-SA"/>
          </w:rPr>
          <w:t>Police</w:t>
        </w:r>
      </w:hyperlink>
      <w:hyperlink r:id="rId1010" w:history="1">
        <w:r>
          <w:rPr>
            <w:rFonts w:ascii="arial" w:eastAsia="arial" w:hAnsi="arial" w:cs="arial"/>
            <w:i/>
            <w:color w:val="0077CC"/>
            <w:sz w:val="20"/>
            <w:u w:val="single"/>
            <w:shd w:val="clear" w:color="auto" w:fill="FFFFFF"/>
            <w:lang w:val="en-US" w:eastAsia="en-US" w:bidi="ar-SA"/>
          </w:rPr>
          <w:t xml:space="preserve"> Department</w:t>
        </w:r>
      </w:hyperlink>
      <w:r>
        <w:rPr>
          <w:rFonts w:ascii="arial" w:eastAsia="arial" w:hAnsi="arial" w:cs="arial"/>
          <w:color w:val="000000"/>
          <w:sz w:val="20"/>
          <w:lang w:val="en-US" w:eastAsia="en-US" w:bidi="ar-SA"/>
        </w:rPr>
        <w:t>, amassing a history riddled with accusations of abuse, before he murdered George Floyd on May 25,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demonstrators flooded the streets of </w:t>
      </w:r>
      <w:hyperlink r:id="rId1011" w:history="1">
        <w:r>
          <w:rPr>
            <w:rFonts w:ascii="arial" w:eastAsia="arial" w:hAnsi="arial" w:cs="arial"/>
            <w:i/>
            <w:color w:val="0077CC"/>
            <w:sz w:val="20"/>
            <w:u w:val="single"/>
            <w:shd w:val="clear" w:color="auto" w:fill="FFFFFF"/>
            <w:lang w:val="en-US" w:eastAsia="en-US" w:bidi="ar-SA"/>
          </w:rPr>
          <w:t>Minneapolis</w:t>
        </w:r>
      </w:hyperlink>
      <w:r>
        <w:rPr>
          <w:rFonts w:ascii="arial" w:eastAsia="arial" w:hAnsi="arial" w:cs="arial"/>
          <w:color w:val="000000"/>
          <w:sz w:val="20"/>
          <w:lang w:val="en-US" w:eastAsia="en-US" w:bidi="ar-SA"/>
        </w:rPr>
        <w:t xml:space="preserve"> after Floyd’s killing, they said they were driven by outrage but not surprise — Minneapolis’s Black community has almost never had a trusting relationship with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 a dynamic that’s common across the country.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with the protest movement </w:t>
      </w:r>
      <w:hyperlink r:id="rId396" w:history="1">
        <w:r>
          <w:rPr>
            <w:rFonts w:ascii="arial" w:eastAsia="arial" w:hAnsi="arial" w:cs="arial"/>
            <w:i/>
            <w:color w:val="0077CC"/>
            <w:sz w:val="20"/>
            <w:u w:val="single"/>
            <w:shd w:val="clear" w:color="auto" w:fill="FFFFFF"/>
            <w:lang w:val="en-US" w:eastAsia="en-US" w:bidi="ar-SA"/>
          </w:rPr>
          <w:t>setting records last spring</w:t>
        </w:r>
      </w:hyperlink>
      <w:r>
        <w:rPr>
          <w:rFonts w:ascii="arial" w:eastAsia="arial" w:hAnsi="arial" w:cs="arial"/>
          <w:color w:val="000000"/>
          <w:sz w:val="20"/>
          <w:lang w:val="en-US" w:eastAsia="en-US" w:bidi="ar-SA"/>
        </w:rPr>
        <w:t xml:space="preserve">, the Minneapolis City Council got behind a motion to </w:t>
      </w:r>
      <w:hyperlink r:id="rId1012" w:history="1">
        <w:r>
          <w:rPr>
            <w:rFonts w:ascii="arial" w:eastAsia="arial" w:hAnsi="arial" w:cs="arial"/>
            <w:i/>
            <w:color w:val="0077CC"/>
            <w:sz w:val="20"/>
            <w:u w:val="single"/>
            <w:shd w:val="clear" w:color="auto" w:fill="FFFFFF"/>
            <w:lang w:val="en-US" w:eastAsia="en-US" w:bidi="ar-SA"/>
          </w:rPr>
          <w:t xml:space="preserve">unwind the </w:t>
        </w:r>
      </w:hyperlink>
      <w:hyperlink r:id="rId1012" w:history="1">
        <w:r>
          <w:rPr>
            <w:rFonts w:ascii="arial" w:eastAsia="arial" w:hAnsi="arial" w:cs="arial"/>
            <w:b/>
            <w:i/>
            <w:color w:val="0077CC"/>
            <w:sz w:val="20"/>
            <w:u w:val="single"/>
            <w:shd w:val="clear" w:color="auto" w:fill="FFFFFF"/>
            <w:lang w:val="en-US" w:eastAsia="en-US" w:bidi="ar-SA"/>
          </w:rPr>
          <w:t>police</w:t>
        </w:r>
      </w:hyperlink>
      <w:hyperlink r:id="rId1012" w:history="1">
        <w:r>
          <w:rPr>
            <w:rFonts w:ascii="arial" w:eastAsia="arial" w:hAnsi="arial" w:cs="arial"/>
            <w:i/>
            <w:color w:val="0077CC"/>
            <w:sz w:val="20"/>
            <w:u w:val="single"/>
            <w:shd w:val="clear" w:color="auto" w:fill="FFFFFF"/>
            <w:lang w:val="en-US" w:eastAsia="en-US" w:bidi="ar-SA"/>
          </w:rPr>
          <w:t xml:space="preserve"> force entirely</w:t>
        </w:r>
      </w:hyperlink>
      <w:r>
        <w:rPr>
          <w:rFonts w:ascii="arial" w:eastAsia="arial" w:hAnsi="arial" w:cs="arial"/>
          <w:color w:val="000000"/>
          <w:sz w:val="20"/>
          <w:lang w:val="en-US" w:eastAsia="en-US" w:bidi="ar-SA"/>
        </w:rPr>
        <w:t xml:space="preserve"> and replace it with a new entity. Demonstrators’ calls to “end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as we know it” represented “a mantra to meet the city’s pain,” as the Times reporter </w:t>
      </w:r>
      <w:hyperlink r:id="rId1013" w:history="1">
        <w:r>
          <w:rPr>
            <w:rFonts w:ascii="arial" w:eastAsia="arial" w:hAnsi="arial" w:cs="arial"/>
            <w:i/>
            <w:color w:val="0077CC"/>
            <w:sz w:val="20"/>
            <w:u w:val="single"/>
            <w:shd w:val="clear" w:color="auto" w:fill="FFFFFF"/>
            <w:lang w:val="en-US" w:eastAsia="en-US" w:bidi="ar-SA"/>
          </w:rPr>
          <w:t>Astead W. Herndon</w:t>
        </w:r>
      </w:hyperlink>
      <w:r>
        <w:rPr>
          <w:rFonts w:ascii="arial" w:eastAsia="arial" w:hAnsi="arial" w:cs="arial"/>
          <w:color w:val="000000"/>
          <w:sz w:val="20"/>
          <w:lang w:val="en-US" w:eastAsia="en-US" w:bidi="ar-SA"/>
        </w:rPr>
        <w:t xml:space="preserve"> put it at the time, and it seemed that — at least on the city level — lawmakers were about to go beyond small reforms.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that effort quickly </w:t>
      </w:r>
      <w:hyperlink r:id="rId1014" w:history="1">
        <w:r>
          <w:rPr>
            <w:rFonts w:ascii="arial" w:eastAsia="arial" w:hAnsi="arial" w:cs="arial"/>
            <w:i/>
            <w:color w:val="0077CC"/>
            <w:sz w:val="20"/>
            <w:u w:val="single"/>
            <w:shd w:val="clear" w:color="auto" w:fill="FFFFFF"/>
            <w:lang w:val="en-US" w:eastAsia="en-US" w:bidi="ar-SA"/>
          </w:rPr>
          <w:t>stalled out</w:t>
        </w:r>
      </w:hyperlink>
      <w:r>
        <w:rPr>
          <w:rFonts w:ascii="arial" w:eastAsia="arial" w:hAnsi="arial" w:cs="arial"/>
          <w:color w:val="000000"/>
          <w:sz w:val="20"/>
          <w:lang w:val="en-US" w:eastAsia="en-US" w:bidi="ar-SA"/>
        </w:rPr>
        <w:t xml:space="preserve">. Within weeks, some city legislators walked back their commitment to abolishing the department, saying they supported rethinking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but not replacing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outright. Since then, local efforts at </w:t>
      </w:r>
      <w:hyperlink r:id="rId1012" w:history="1">
        <w:r>
          <w:rPr>
            <w:rFonts w:ascii="arial" w:eastAsia="arial" w:hAnsi="arial" w:cs="arial"/>
            <w:b/>
            <w:i/>
            <w:color w:val="0077CC"/>
            <w:sz w:val="20"/>
            <w:u w:val="single"/>
            <w:shd w:val="clear" w:color="auto" w:fill="FFFFFF"/>
            <w:lang w:val="en-US" w:eastAsia="en-US" w:bidi="ar-SA"/>
          </w:rPr>
          <w:t>police</w:t>
        </w:r>
      </w:hyperlink>
      <w:hyperlink r:id="rId1012" w:history="1">
        <w:r>
          <w:rPr>
            <w:rFonts w:ascii="arial" w:eastAsia="arial" w:hAnsi="arial" w:cs="arial"/>
            <w:i/>
            <w:color w:val="0077CC"/>
            <w:sz w:val="20"/>
            <w:u w:val="single"/>
            <w:shd w:val="clear" w:color="auto" w:fill="FFFFFF"/>
            <w:lang w:val="en-US" w:eastAsia="en-US" w:bidi="ar-SA"/>
          </w:rPr>
          <w:t xml:space="preserve"> reform</w:t>
        </w:r>
      </w:hyperlink>
      <w:r>
        <w:rPr>
          <w:rFonts w:ascii="arial" w:eastAsia="arial" w:hAnsi="arial" w:cs="arial"/>
          <w:color w:val="000000"/>
          <w:sz w:val="20"/>
          <w:lang w:val="en-US" w:eastAsia="en-US" w:bidi="ar-SA"/>
        </w:rPr>
        <w:t xml:space="preserve"> have foundered, partly because of pushback from the city’s powerful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union.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City Council members who have consistently advocated a wholesale reworking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Minneapolis didn’t show up on Tuesday when Mayor Jacob Frey, who has walked a more moderate line, gave a speech after the Chauvin verdict.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Philippe Cunningham, a Council member who is getting a master’s degree in criminal justice online at John Jay College, was among those who didn’t show up.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believe that we are in a moment in which we are being called to act with urgency,” he said. “It is possible for us to continue doing the work of reimagining and transforming public safety in this city by building new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less than 24 hours later, a new avenue has opened up for potentially major changes to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the city. Merrick Garland, the U.S. attorney general, announced on Wednesday that the Justice Department had </w:t>
      </w:r>
      <w:hyperlink r:id="rId1015" w:history="1">
        <w:r>
          <w:rPr>
            <w:rFonts w:ascii="arial" w:eastAsia="arial" w:hAnsi="arial" w:cs="arial"/>
            <w:i/>
            <w:color w:val="0077CC"/>
            <w:sz w:val="20"/>
            <w:u w:val="single"/>
            <w:shd w:val="clear" w:color="auto" w:fill="FFFFFF"/>
            <w:lang w:val="en-US" w:eastAsia="en-US" w:bidi="ar-SA"/>
          </w:rPr>
          <w:t>opened a “pattern and practice” investigation</w:t>
        </w:r>
      </w:hyperlink>
      <w:r>
        <w:rPr>
          <w:rFonts w:ascii="arial" w:eastAsia="arial" w:hAnsi="arial" w:cs="arial"/>
          <w:color w:val="000000"/>
          <w:sz w:val="20"/>
          <w:lang w:val="en-US" w:eastAsia="en-US" w:bidi="ar-SA"/>
        </w:rPr>
        <w:t xml:space="preserve"> into the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That comes on top of a similar investigation being undertaken by the state attorney general, Keith Ellison.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kinds of pattern-and-practice investigations often lead to court-approved agreements between federal prosecutors and local governments, meant to guide a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through a process of thorough reform. This would most likely be done through a settlement agreement, known as a consent decree, guaranteeing action to end unlawful practices within the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Under President Donald Trump, the Justice Department had stopped using consent decrees to force reforms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but last week, Garland restored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Dennis Kenney, a professor of criminal justice at John Jay College and a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said that as the Justice Department undertakes a review of Minneapolis’s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it would most likely be looking to take reform in two directions: restricting the allowable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and increasing accountability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accused of wrongdoing.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 Obama administration stepped up the use of consent decrees against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Kenney described the investigation into Minneapolis’s department — and, potentially, others in the future — as an opportunity to reimagine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on a new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need to establish with the community what the rules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-citizen engagement are going to be, when can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interact, what’s the expectations on them and on the city,” he said. “That needs to be collaboratively decided, and very few places have done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Efforts to hold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accountable for instances of brutality and abuse often run into a justice system that has been built to protect officers from prosecution. In recent decades, even as civil rights gains have been won, law enforcement agencies — which long operated to uphold Jim Crow laws and other forms of segregation — have put up barriers to greater accountability.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wake of the civil rights movement, just as it became more likely that juries might side with a Black or brown plaintiff alleging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unions enshrined protections for officers that make it harder to bring charges in the first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Minneapolis is a prime example of this, Kenney said. “Minneapolis has a very strident union, they have a reputation for that,” he said. “So a good deal of the reform that will take place needs to happen there.”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Minnesota is one of many states whose legal code includes a so-called </w:t>
      </w:r>
      <w:hyperlink r:id="rId1016" w:history="1">
        <w:r>
          <w:rPr>
            <w:rFonts w:ascii="arial" w:eastAsia="arial" w:hAnsi="arial" w:cs="arial"/>
            <w:b/>
            <w:i/>
            <w:color w:val="0077CC"/>
            <w:sz w:val="20"/>
            <w:u w:val="single"/>
            <w:shd w:val="clear" w:color="auto" w:fill="FFFFFF"/>
            <w:lang w:val="en-US" w:eastAsia="en-US" w:bidi="ar-SA"/>
          </w:rPr>
          <w:t>police</w:t>
        </w:r>
      </w:hyperlink>
      <w:hyperlink r:id="rId1016" w:history="1">
        <w:r>
          <w:rPr>
            <w:rFonts w:ascii="arial" w:eastAsia="arial" w:hAnsi="arial" w:cs="arial"/>
            <w:i/>
            <w:color w:val="0077CC"/>
            <w:sz w:val="20"/>
            <w:u w:val="single"/>
            <w:shd w:val="clear" w:color="auto" w:fill="FFFFFF"/>
            <w:lang w:val="en-US" w:eastAsia="en-US" w:bidi="ar-SA"/>
          </w:rPr>
          <w:t xml:space="preserve"> officer’s Bill of Rights</w:t>
        </w:r>
      </w:hyperlink>
      <w:r>
        <w:rPr>
          <w:rFonts w:ascii="arial" w:eastAsia="arial" w:hAnsi="arial" w:cs="arial"/>
          <w:color w:val="000000"/>
          <w:sz w:val="20"/>
          <w:lang w:val="en-US" w:eastAsia="en-US" w:bidi="ar-SA"/>
        </w:rPr>
        <w:t xml:space="preserve"> — effectively a law setting up roadblocks to the investigation and prosecution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Maryland was the first state to put a Law Enforcement Officers’ Bill of Rights into law in the 1970s; this month, it also became the first state to </w:t>
      </w:r>
      <w:hyperlink r:id="rId1017" w:history="1">
        <w:r>
          <w:rPr>
            <w:rFonts w:ascii="arial" w:eastAsia="arial" w:hAnsi="arial" w:cs="arial"/>
            <w:i/>
            <w:color w:val="0077CC"/>
            <w:sz w:val="20"/>
            <w:u w:val="single"/>
            <w:shd w:val="clear" w:color="auto" w:fill="FFFFFF"/>
            <w:lang w:val="en-US" w:eastAsia="en-US" w:bidi="ar-SA"/>
          </w:rPr>
          <w:t>repeal one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Minneapolis, oversight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consolidated under the mayor’s office, making it virtually impossible for the City Council to enforce structural changes. Cunningham, the Council member, said that he welcomed the Justice Department investigation, but added that he was concerned that any reforms it proposed might be tantamount to “slapping a coat of paint onto a house that has a crumbling foundation.”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pointed to a proposal that he and two other Council members had put forward, which would amend the city charter to replace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with an office of public safety. “Right now we have all of our public safety functions scattered throughout the city government,” he said. “They are not organized in any sort of meaningful way,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operates almost entirely separately from the City of Minneapolis as an agency.”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His proposal would “remove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as a stand-alone department” and place it under the oversight of a public safety commissioner.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Chauvin prosecution, which resulted in his conviction on all three counts, was a rarity in that it drew upon damning and unwavering testimony from Chauvin’s fellow officers. Medaria Arradondo, the chief of the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testified that Chauvin had “absolutely” violated department policy and ethics when he pinned Floyd to the pavement with his knee for more than nine minutes.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extremely rare to see a law enforcement officer — let alone a chief — testify in such straightforward and withering terms about another officer’s misconduct. Even when it does happen, the doctrine of qualified immunity, enshrined on the federal level by the Supreme Court, has made it mostly impossible for victims and their families to seek civil damages from officers in instances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Democrats in Congress have put forward multiple bills to </w:t>
      </w:r>
      <w:hyperlink r:id="rId1018" w:history="1">
        <w:r>
          <w:rPr>
            <w:rFonts w:ascii="arial" w:eastAsia="arial" w:hAnsi="arial" w:cs="arial"/>
            <w:i/>
            <w:color w:val="0077CC"/>
            <w:sz w:val="20"/>
            <w:u w:val="single"/>
            <w:shd w:val="clear" w:color="auto" w:fill="FFFFFF"/>
            <w:lang w:val="en-US" w:eastAsia="en-US" w:bidi="ar-SA"/>
          </w:rPr>
          <w:t>reform</w:t>
        </w:r>
      </w:hyperlink>
      <w:r>
        <w:rPr>
          <w:rFonts w:ascii="arial" w:eastAsia="arial" w:hAnsi="arial" w:cs="arial"/>
          <w:color w:val="000000"/>
          <w:sz w:val="20"/>
          <w:lang w:val="en-US" w:eastAsia="en-US" w:bidi="ar-SA"/>
        </w:rPr>
        <w:t xml:space="preserve"> or </w:t>
      </w:r>
      <w:hyperlink r:id="rId1019" w:history="1">
        <w:r>
          <w:rPr>
            <w:rFonts w:ascii="arial" w:eastAsia="arial" w:hAnsi="arial" w:cs="arial"/>
            <w:i/>
            <w:color w:val="0077CC"/>
            <w:sz w:val="20"/>
            <w:u w:val="single"/>
            <w:shd w:val="clear" w:color="auto" w:fill="FFFFFF"/>
            <w:lang w:val="en-US" w:eastAsia="en-US" w:bidi="ar-SA"/>
          </w:rPr>
          <w:t>reverse</w:t>
        </w:r>
      </w:hyperlink>
      <w:r>
        <w:rPr>
          <w:rFonts w:ascii="arial" w:eastAsia="arial" w:hAnsi="arial" w:cs="arial"/>
          <w:color w:val="000000"/>
          <w:sz w:val="20"/>
          <w:lang w:val="en-US" w:eastAsia="en-US" w:bidi="ar-SA"/>
        </w:rPr>
        <w:t xml:space="preserve"> the precedent, but so far they face staunch Republican opposition — animated in part by the close relationship between Trump’s allies and law enforcement unions.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the Chauvin verdict, President </w:t>
      </w:r>
      <w:hyperlink r:id="rId1020" w:history="1">
        <w:r>
          <w:rPr>
            <w:rFonts w:ascii="arial" w:eastAsia="arial" w:hAnsi="arial" w:cs="arial"/>
            <w:i/>
            <w:color w:val="0077CC"/>
            <w:sz w:val="20"/>
            <w:u w:val="single"/>
            <w:shd w:val="clear" w:color="auto" w:fill="FFFFFF"/>
            <w:lang w:val="en-US" w:eastAsia="en-US" w:bidi="ar-SA"/>
          </w:rPr>
          <w:t>Biden</w:t>
        </w:r>
      </w:hyperlink>
      <w:r>
        <w:rPr>
          <w:rFonts w:ascii="arial" w:eastAsia="arial" w:hAnsi="arial" w:cs="arial"/>
          <w:color w:val="000000"/>
          <w:sz w:val="20"/>
          <w:lang w:val="en-US" w:eastAsia="en-US" w:bidi="ar-SA"/>
        </w:rPr>
        <w:t xml:space="preserve"> called on Congress to pass major legislation establishing stricter standards for officer conduct and increasing accountability. Any such bill would probably require at least 10 Republican votes of support.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“George Floyd was murdered almost a year ago. There’s meaningful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legislation in his name,” Biden said, referring to the </w:t>
      </w:r>
      <w:hyperlink r:id="rId1021" w:history="1">
        <w:r>
          <w:rPr>
            <w:rFonts w:ascii="arial" w:eastAsia="arial" w:hAnsi="arial" w:cs="arial"/>
            <w:i/>
            <w:color w:val="0077CC"/>
            <w:sz w:val="20"/>
            <w:u w:val="single"/>
            <w:shd w:val="clear" w:color="auto" w:fill="FFFFFF"/>
            <w:lang w:val="en-US" w:eastAsia="en-US" w:bidi="ar-SA"/>
          </w:rPr>
          <w:t xml:space="preserve">George Floyd Justice in </w:t>
        </w:r>
      </w:hyperlink>
      <w:hyperlink r:id="rId1021" w:history="1">
        <w:r>
          <w:rPr>
            <w:rFonts w:ascii="arial" w:eastAsia="arial" w:hAnsi="arial" w:cs="arial"/>
            <w:b/>
            <w:i/>
            <w:color w:val="0077CC"/>
            <w:sz w:val="20"/>
            <w:u w:val="single"/>
            <w:shd w:val="clear" w:color="auto" w:fill="FFFFFF"/>
            <w:lang w:val="en-US" w:eastAsia="en-US" w:bidi="ar-SA"/>
          </w:rPr>
          <w:t>Policing</w:t>
        </w:r>
      </w:hyperlink>
      <w:hyperlink r:id="rId1021" w:history="1">
        <w:r>
          <w:rPr>
            <w:rFonts w:ascii="arial" w:eastAsia="arial" w:hAnsi="arial" w:cs="arial"/>
            <w:i/>
            <w:color w:val="0077CC"/>
            <w:sz w:val="20"/>
            <w:u w:val="single"/>
            <w:shd w:val="clear" w:color="auto" w:fill="FFFFFF"/>
            <w:lang w:val="en-US" w:eastAsia="en-US" w:bidi="ar-SA"/>
          </w:rPr>
          <w:t xml:space="preserve"> Act</w:t>
        </w:r>
      </w:hyperlink>
      <w:r>
        <w:rPr>
          <w:rFonts w:ascii="arial" w:eastAsia="arial" w:hAnsi="arial" w:cs="arial"/>
          <w:color w:val="000000"/>
          <w:sz w:val="20"/>
          <w:lang w:val="en-US" w:eastAsia="en-US" w:bidi="ar-SA"/>
        </w:rPr>
        <w:t>, which has now passed the House in two consecutive years. “It shouldn’t take a whole year to get this done.”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Politics is also available as a newsletter. </w:t>
      </w:r>
      <w:hyperlink r:id="rId1022" w:history="1">
        <w:r>
          <w:rPr>
            <w:rFonts w:ascii="arial" w:eastAsia="arial" w:hAnsi="arial" w:cs="arial"/>
            <w:i/>
            <w:color w:val="0077CC"/>
            <w:sz w:val="20"/>
            <w:u w:val="single"/>
            <w:shd w:val="clear" w:color="auto" w:fill="FFFFFF"/>
            <w:lang w:val="en-US" w:eastAsia="en-US" w:bidi="ar-SA"/>
          </w:rPr>
          <w:t>Sign up here</w:t>
        </w:r>
      </w:hyperlink>
      <w:r>
        <w:rPr>
          <w:rFonts w:ascii="arial" w:eastAsia="arial" w:hAnsi="arial" w:cs="arial"/>
          <w:color w:val="000000"/>
          <w:sz w:val="20"/>
          <w:lang w:val="en-US" w:eastAsia="en-US" w:bidi="ar-SA"/>
        </w:rPr>
        <w:t xml:space="preserve"> to get it delivered to your inbox.</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 there anything you think we’re missing? Anything you want to see more of? We’d love to hear from you. Email us at </w:t>
      </w:r>
      <w:hyperlink r:id="rId1023" w:history="1">
        <w:r>
          <w:rPr>
            <w:rFonts w:ascii="arial" w:eastAsia="arial" w:hAnsi="arial" w:cs="arial"/>
            <w:i/>
            <w:color w:val="0077CC"/>
            <w:sz w:val="20"/>
            <w:u w:val="single"/>
            <w:shd w:val="clear" w:color="auto" w:fill="FFFFFF"/>
            <w:lang w:val="en-US" w:eastAsia="en-US" w:bidi="ar-SA"/>
          </w:rPr>
          <w:t>onpolitics@nytimes.com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The former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Derek Chauvin in booking photos after a jury found him guilty of murder on Tuesday. (PHOTOGRAPH BY Minnesota Department of Correction/via Reuters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2021</w:t>
      </w:r>
    </w:p>
    <w:p>
      <w:pPr>
        <w:rPr>
          <w:lang w:val="en-US" w:eastAsia="en-US" w:bidi="ar-SA"/>
        </w:rPr>
      </w:pPr>
    </w:p>
    <w:p>
      <w:pPr>
        <w:ind w:left="200"/>
        <w:rPr>
          <w:lang w:val="en-US" w:eastAsia="en-US" w:bidi="ar-SA"/>
        </w:rPr>
      </w:pPr>
      <w:r>
        <w:rPr>
          <w:lang w:val="en-US" w:eastAsia="en-US" w:bidi="ar-SA"/>
        </w:rPr>
        <w:br/>
      </w:r>
      <w:r>
        <w:pict>
          <v:line id="_x0000_s1366" style="position:absolute;z-index:251901952"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2022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Brazil's Leader Attacks Electronic Ballots and Threatens to Suspend Vote</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to Really Fix Rikers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Dystopian Police State the Trump Administration Wants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Trump's Police State</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GOVERNOR PICKS PANEL TO REVIEW POLICE BRUTALITY</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Georgia Police Dept. Defends Use of Taser on 87-Year-Old Woman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Review Board Finds Officer Used Chokehold on Garner</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Floyd Case Fit Pattern of Roughness by Officer Accused in Killing</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Kearny Officer Gets Jail Term In 5 Beatings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Blueprint for a New Newark; Op-Ed Contributor</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Bars Travel by Top Venezuelan Officials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Secret Service Agent Kills Dog, Unnerving a Brooklyn Neighborhood</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Virginia: Appeals Panel Sets Limits on Stun Gun Use</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 Paid for His Mentos. Then an Officer Pulled a Gun on Him.</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Secret Service Agent Kills Dog, Chilling Brooklyn Neighborhood</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Ex-Officer Who Fatally Shot Unarmed Black Motorist Pleads Guilty in Charleston</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Gang Tyrannized Latinos, Indictment Says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Review Board Recommends Stiffest Punishment for Officer in Garner Case</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Veteran Federal Judge Issues Barbed Rebuke Of the Supreme Court</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‘Don’t Kill Me’: Others Tell of Abuse by Officer Who Knelt on George Floyd</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Frisking Policy Of the Police Faces Scrutiny</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96-Year-Old Brooklyn Judge Standing Up to the Supreme Court</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Chicago, Convulsed by Violence, Confronts Trump's Twitter Threat</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Convulsed by Violence, Chicago Now Confronts Trump's Twitter Threat</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Former Officer Guilty in Death of Suspect</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Says Panama Is Harassing G.I.'s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Columbus Officer Forced Women to Have Sex ‘For Their Freedom,’ Prosecutors Say</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Ex-Officer Who Shot Walter Scott Pleads Guilty in Charleston</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Year of Protest and Reform. What Now for Racial Justice?</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Death of George Floyd Reignited a Movement. What Happens Now?</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Video Shows Police Hitting Black Student</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Rise in Public Explanations After Prosecutors Decline to Indict</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Should Prosecutors Chastise Those They Don’t Charge?</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 Blasio Names City's Top Lawyer, Appearing to Signal a Further Shift in Policy</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Oakland Police Caught Between Reform and Crime Surge</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Charges Against Deputy Spur 2nd Look at a Killing</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Ex-Officer Indicted in Fatal Toss of Radio  - Correction Appended</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Violent Protests and Free Speech: Who’s to Blame for an Officer’s Injuries?; SIDEBAR</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Agent Investigating Brutality Is Accused of '95 Cover-Up</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Violence in Chicago: Highlights From a Times Event</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Violence in Chicago: Highlights From a Times Event</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Video Shows Police Tackling and Punching Black Harvard Student</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Report Expected to Criticize Response by Police to Brutality</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Officer Is Charged With Lying to a Grand Jury</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Federal Inquiry Opened Over Suspect's Death</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Floyd's Cause of Death Is Crucial in Chauvin's Trial. Forensic Pathologists Explain.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 Felt Like Warfare’: Protesters Say the Police Attacked Them</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Seizure of Cuban Child Is Grist for Senate Race</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No Charges Against Officers In a Shooting Death </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Lapses Cited In Disciplining Of the Police</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Losing Leverage on Bahrain</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Has No Basis for Prosecuting Simpson on Civil Rights Case</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Prosecutors Re-examine Killing After Missouri Deputy Is Charged in Another Shooting</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25,000 Opponents of Abortion Rally in Wichita</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MISSION TO HAITI: CHRONOLOGY;A Recent History of Haiti</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Arrests Challenge Los Angeles County Sheriff's 4-Term Tenure</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Dept. In Newark Is Facing U.S. Inquiry</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Who's to Blame for an Officer's Injuries?</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Inquiry Reports Bias by the Police in Newark</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Naming a Monitor for the Police in Newark</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Power and Punishment: Two New Books About Race and Crime; Nonfiction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Yes, We Mean Literally Abolish the Police</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Yes, We Mean Literally Abolish the Police</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 Is Possible to Reform the Police</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Who Opposes Defunding the N.Y.P.D.? These Black Lawmakers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Still Guilty of Driving While Black</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STUDENTS IN SEOUL ARRESTED AFTER LEAVING U.S. OFFICE</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Reports 3 Arabs Killed, and Starts New Ban</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Protests Spur Shuffle of Jordan Cabinet</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Rights Panel Scolds Police On Race Issues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Civil Suit, Mixed Verdict For Accuser and Officer</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George Floyd’s Cause of Death Is Crucial in Trial. Forensic Pathologists Explain.</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Marshal Put on Leave After Shooting</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Maduro’s Venezuela Rips Apart, So Does His Military</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NATION IN SUMMARY;by Michael Wright, Don Wycliff and Caroline Rand Herron;The Economy Begins to Show Some Muscle</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Supreme Court Roundup;Court Expands Right of Wardens to Censor Inmates' Reading</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Maduro Struggles to Maintain Military's Loyalty</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Breonna Taylor's Legacy Is Felt In a Year of Surging Activism</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 Breonna Taylor’s Death, Black Engagement in Kentucky Politics Soared</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Wrong Beat for American Cops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Homeland Security Chief Defends Deployments in Portland</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Chicago Police Commander Is Acquitted in Case of Gun in a Suspect's Mouth</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Are Investigating Retired Tennis Pro's Claims of Unnecessary Force</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Monitoring New York's Police </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Supreme Court Roundup;Court Rejects Special Rules for Drug Searches</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Brutality Case in Rochester Embroils Police on 2 Fronts</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George Floyd Election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Analyst Sues City Council Over Firing</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Homeland Security Dept. Chief Defends Agents in Portland</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Is Your Reaction to the Days of Protest That Have Followed the Death of George Floyd?; student opinion</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Peru Officials Admit to Plan for Commando Raid on Embassy - Correction Appended</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 American President in Cuba</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Haitians Fleeing Again to U.S. Asylum</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3\xC2 Years After Eric Garner’s Death, Family Still Waits for Closure</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Pepper-Spray Case Goes to Jury in California</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Court in France Upholds Police Use of Golf-Ball-Size Rubber Bullets</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One Big Difference About George Floyd Protests: Many White Faces</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'Utterly Different' Scene At Protests as White Faces Turn Out in Droves, Too</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Voting Rights for the Displaced Is the Rally Cry in New Orleans</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Might Bring Changes to Policing in Minneapolis?; On Politics</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A27729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1279E558"/>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12BF2039"/>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1E4969CE"/>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250D0474"/>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25F1FF19"/>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3DEDFCF4"/>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3EBFBA42"/>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54910426"/>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67CEBA8E"/>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6E41BDE2"/>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71C80983"/>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12"/>
  </w:num>
  <w:num w:numId="5">
    <w:abstractNumId w:val="3"/>
  </w:num>
  <w:num w:numId="6">
    <w:abstractNumId w:val="4"/>
  </w:num>
  <w:num w:numId="7">
    <w:abstractNumId w:val="10"/>
  </w:num>
  <w:num w:numId="8">
    <w:abstractNumId w:val="9"/>
  </w:num>
  <w:num w:numId="9">
    <w:abstractNumId w:val="16"/>
  </w:num>
  <w:num w:numId="10">
    <w:abstractNumId w:val="15"/>
  </w:num>
  <w:num w:numId="11">
    <w:abstractNumId w:val="11"/>
  </w:num>
  <w:num w:numId="12">
    <w:abstractNumId w:val="17"/>
  </w:num>
  <w:num w:numId="13">
    <w:abstractNumId w:val="19"/>
  </w:num>
  <w:num w:numId="14">
    <w:abstractNumId w:val="18"/>
  </w:num>
  <w:num w:numId="15">
    <w:abstractNumId w:val="14"/>
  </w:num>
  <w:num w:numId="16">
    <w:abstractNumId w:val="8"/>
  </w:num>
  <w:num w:numId="17">
    <w:abstractNumId w:val="5"/>
  </w:num>
  <w:num w:numId="18">
    <w:abstractNumId w:val="6"/>
  </w:num>
  <w:num w:numId="19">
    <w:abstractNumId w:val="7"/>
  </w:num>
  <w:num w:numId="20">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T2D-BF61-JBG3-6139-00000-00&amp;idtype=PID&amp;context=1516831" TargetMode="External" /><Relationship Id="rId100" Type="http://schemas.openxmlformats.org/officeDocument/2006/relationships/hyperlink" Target="https://advance.lexis.com/api/document?id=urn:contentItem:5VB7-KYM1-DXY4-X354-00000-00&amp;idtype=PID&amp;context=1516831" TargetMode="External" /><Relationship Id="rId1000" Type="http://schemas.openxmlformats.org/officeDocument/2006/relationships/header" Target="header300.xml" /><Relationship Id="rId1001" Type="http://schemas.openxmlformats.org/officeDocument/2006/relationships/footer" Target="footer300.xml" /><Relationship Id="rId1002" Type="http://schemas.openxmlformats.org/officeDocument/2006/relationships/hyperlink" Target="https://advance.lexis.com/api/document?collection=news&amp;id=urn:contentItem:4JMC-HG30-TW8F-G3BS-00000-00&amp;context=1516831" TargetMode="External" /><Relationship Id="rId1003" Type="http://schemas.openxmlformats.org/officeDocument/2006/relationships/header" Target="header301.xml" /><Relationship Id="rId1004" Type="http://schemas.openxmlformats.org/officeDocument/2006/relationships/header" Target="header302.xml" /><Relationship Id="rId1005" Type="http://schemas.openxmlformats.org/officeDocument/2006/relationships/footer" Target="footer301.xml" /><Relationship Id="rId1006" Type="http://schemas.openxmlformats.org/officeDocument/2006/relationships/footer" Target="footer302.xml" /><Relationship Id="rId1007" Type="http://schemas.openxmlformats.org/officeDocument/2006/relationships/header" Target="header303.xml" /><Relationship Id="rId1008" Type="http://schemas.openxmlformats.org/officeDocument/2006/relationships/footer" Target="footer303.xml" /><Relationship Id="rId1009" Type="http://schemas.openxmlformats.org/officeDocument/2006/relationships/hyperlink" Target="https://advance.lexis.com/api/document?collection=news&amp;id=urn:contentItem:62GV-XP31-JBG3-64YX-00000-00&amp;context=1516831" TargetMode="External" /><Relationship Id="rId101" Type="http://schemas.openxmlformats.org/officeDocument/2006/relationships/hyperlink" Target="https://advance.lexis.com/api/document?id=urn:contentItem:6043-9BK1-DXY4-X2P8-00000-00&amp;idtype=PID&amp;context=1516831" TargetMode="External" /><Relationship Id="rId1010" Type="http://schemas.openxmlformats.org/officeDocument/2006/relationships/hyperlink" Target="https://www.nytimes.com/2021/10/29/us/minneapolis-police-ballot-measure.html" TargetMode="External" /><Relationship Id="rId1011" Type="http://schemas.openxmlformats.org/officeDocument/2006/relationships/hyperlink" Target="https://www.nytimes.com/2021/04/21/us/politics/justice-department-minneapolis-police.html" TargetMode="External" /><Relationship Id="rId1012" Type="http://schemas.openxmlformats.org/officeDocument/2006/relationships/hyperlink" Target="https://www.nytimes.com/2021/11/03/us/police-reform-minneapolis-election.html" TargetMode="External" /><Relationship Id="rId1013" Type="http://schemas.openxmlformats.org/officeDocument/2006/relationships/hyperlink" Target="https://www.nytimes.com/by/astead-w-herndon" TargetMode="External" /><Relationship Id="rId1014" Type="http://schemas.openxmlformats.org/officeDocument/2006/relationships/hyperlink" Target="https://www.nytimes.com/2020/09/26/us/politics/minneapolis-defund-police.html" TargetMode="External" /><Relationship Id="rId1015" Type="http://schemas.openxmlformats.org/officeDocument/2006/relationships/hyperlink" Target="https://www.nytimes.com/2021/04/21/us/justice-department-investigation-minneapolis-police.html" TargetMode="External" /><Relationship Id="rId1016" Type="http://schemas.openxmlformats.org/officeDocument/2006/relationships/hyperlink" Target="https://www.revisor.mn.gov/statutes/cite/626.89" TargetMode="External" /><Relationship Id="rId1017" Type="http://schemas.openxmlformats.org/officeDocument/2006/relationships/hyperlink" Target="https://www.washingtonpost.com/local/md-politics/hogan-vetoes-police-accountibility/2021/04/09/c0ac4096-9967-11eb-962b-78c1d8228819_story.html" TargetMode="External" /><Relationship Id="rId1018" Type="http://schemas.openxmlformats.org/officeDocument/2006/relationships/hyperlink" Target="https://judiciary.house.gov/news/documentsingle.aspx?DocumentID=3005" TargetMode="External" /><Relationship Id="rId1019" Type="http://schemas.openxmlformats.org/officeDocument/2006/relationships/hyperlink" Target="https://www.congress.gov/bill/116th-congress/house-bill/7085" TargetMode="External" /><Relationship Id="rId102" Type="http://schemas.openxmlformats.org/officeDocument/2006/relationships/hyperlink" Target="https://advance.lexis.com/api/document?id=urn:contentItem:604G-90G1-DXY4-X4T9-00000-00&amp;idtype=PID&amp;context=1516831" TargetMode="External" /><Relationship Id="rId1020" Type="http://schemas.openxmlformats.org/officeDocument/2006/relationships/hyperlink" Target="https://www.nytimes.com/2021/04/23/business/economy/biden-inequality-monetary-policy.html" TargetMode="External" /><Relationship Id="rId1021" Type="http://schemas.openxmlformats.org/officeDocument/2006/relationships/hyperlink" Target="https://www.congress.gov/bill/116th-congress/house-bill/7120" TargetMode="External" /><Relationship Id="rId1022" Type="http://schemas.openxmlformats.org/officeDocument/2006/relationships/hyperlink" Target="https://www.nytimes.com/newsletters/politics" TargetMode="External" /><Relationship Id="rId1023" Type="http://schemas.openxmlformats.org/officeDocument/2006/relationships/hyperlink" Target="mailto:onpolitics@nytimes.com" TargetMode="External" /><Relationship Id="rId1024" Type="http://schemas.openxmlformats.org/officeDocument/2006/relationships/theme" Target="theme/theme1.xml" /><Relationship Id="rId1025" Type="http://schemas.openxmlformats.org/officeDocument/2006/relationships/numbering" Target="numbering.xml" /><Relationship Id="rId1026" Type="http://schemas.openxmlformats.org/officeDocument/2006/relationships/styles" Target="styles.xml" /><Relationship Id="rId103" Type="http://schemas.openxmlformats.org/officeDocument/2006/relationships/hyperlink" Target="https://advance.lexis.com/api/document?id=urn:contentItem:4JMC-HG30-TW8F-G3BS-00000-00&amp;idtype=PID&amp;context=1516831" TargetMode="External" /><Relationship Id="rId104" Type="http://schemas.openxmlformats.org/officeDocument/2006/relationships/hyperlink" Target="https://advance.lexis.com/api/document?id=urn:contentItem:62GV-XP31-JBG3-64YX-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PF8-TD81-DXY4-X1BD-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63BN-SKP1-DXY4-X2CY-00000-00&amp;context=1516831" TargetMode="External" /><Relationship Id="rId118" Type="http://schemas.openxmlformats.org/officeDocument/2006/relationships/header" Target="header7.xml" /><Relationship Id="rId119" Type="http://schemas.openxmlformats.org/officeDocument/2006/relationships/header" Target="header8.xml" /><Relationship Id="rId12" Type="http://schemas.openxmlformats.org/officeDocument/2006/relationships/hyperlink" Target="https://advance.lexis.com/api/document?id=urn:contentItem:61XC-36X1-JBG3-630M-00000-00&amp;idtype=PID&amp;context=1516831" TargetMode="External" /><Relationship Id="rId120" Type="http://schemas.openxmlformats.org/officeDocument/2006/relationships/footer" Target="footer7.xml" /><Relationship Id="rId121" Type="http://schemas.openxmlformats.org/officeDocument/2006/relationships/footer" Target="footer8.xml" /><Relationship Id="rId122" Type="http://schemas.openxmlformats.org/officeDocument/2006/relationships/header" Target="header9.xml" /><Relationship Id="rId123" Type="http://schemas.openxmlformats.org/officeDocument/2006/relationships/footer" Target="footer9.xml" /><Relationship Id="rId124" Type="http://schemas.openxmlformats.org/officeDocument/2006/relationships/hyperlink" Target="https://advance.lexis.com/api/document?collection=news&amp;id=urn:contentItem:5G84-JTN1-DXY4-X1B8-00000-00&amp;context=1516831" TargetMode="External" /><Relationship Id="rId125" Type="http://schemas.openxmlformats.org/officeDocument/2006/relationships/hyperlink" Target="http://www.nytimes.com/2015/06/20/opinion/how-to-really-fix-rikers.html" TargetMode="External" /><Relationship Id="rId126" Type="http://schemas.openxmlformats.org/officeDocument/2006/relationships/header" Target="header10.xml" /><Relationship Id="rId127" Type="http://schemas.openxmlformats.org/officeDocument/2006/relationships/header" Target="header11.xml" /><Relationship Id="rId128" Type="http://schemas.openxmlformats.org/officeDocument/2006/relationships/footer" Target="footer10.xml" /><Relationship Id="rId129" Type="http://schemas.openxmlformats.org/officeDocument/2006/relationships/footer" Target="footer11.xml" /><Relationship Id="rId13" Type="http://schemas.openxmlformats.org/officeDocument/2006/relationships/hyperlink" Target="https://advance.lexis.com/api/document?id=urn:contentItem:3S89-6DY0-0005-G3G1-00000-00&amp;idtype=PID&amp;context=1516831" TargetMode="External" /><Relationship Id="rId130" Type="http://schemas.openxmlformats.org/officeDocument/2006/relationships/header" Target="header12.xml" /><Relationship Id="rId131" Type="http://schemas.openxmlformats.org/officeDocument/2006/relationships/footer" Target="footer12.xml" /><Relationship Id="rId132" Type="http://schemas.openxmlformats.org/officeDocument/2006/relationships/hyperlink" Target="https://advance.lexis.com/api/document?collection=news&amp;id=urn:contentItem:613S-0T21-DXY4-X0VF-00000-00&amp;context=1516831" TargetMode="External" /><Relationship Id="rId133" Type="http://schemas.openxmlformats.org/officeDocument/2006/relationships/hyperlink" Target="https://www.nytimes.com/2020/10/20/opinion/opinion-today-trump-dystopian-policing.html" TargetMode="External" /><Relationship Id="rId134" Type="http://schemas.openxmlformats.org/officeDocument/2006/relationships/header" Target="header13.xml" /><Relationship Id="rId135" Type="http://schemas.openxmlformats.org/officeDocument/2006/relationships/header" Target="header14.xml" /><Relationship Id="rId136" Type="http://schemas.openxmlformats.org/officeDocument/2006/relationships/footer" Target="footer13.xml" /><Relationship Id="rId137" Type="http://schemas.openxmlformats.org/officeDocument/2006/relationships/footer" Target="footer14.xml" /><Relationship Id="rId138" Type="http://schemas.openxmlformats.org/officeDocument/2006/relationships/header" Target="header15.xml" /><Relationship Id="rId139" Type="http://schemas.openxmlformats.org/officeDocument/2006/relationships/footer" Target="footer15.xml" /><Relationship Id="rId14" Type="http://schemas.openxmlformats.org/officeDocument/2006/relationships/hyperlink" Target="https://advance.lexis.com/api/document?id=urn:contentItem:5P0P-M4W1-DXY4-X114-00000-00&amp;idtype=PID&amp;context=1516831" TargetMode="External" /><Relationship Id="rId140" Type="http://schemas.openxmlformats.org/officeDocument/2006/relationships/hyperlink" Target="https://advance.lexis.com/api/document?collection=news&amp;id=urn:contentItem:6140-5R41-DXY4-X2V9-00000-00&amp;context=1516831" TargetMode="External" /><Relationship Id="rId141" Type="http://schemas.openxmlformats.org/officeDocument/2006/relationships/hyperlink" Target="mailto:letters@nytimes.com" TargetMode="External" /><Relationship Id="rId142" Type="http://schemas.openxmlformats.org/officeDocument/2006/relationships/hyperlink" Target="https://www.nytimes.com/2020/10/20/opinion/trump-commission-police.html" TargetMode="External" /><Relationship Id="rId143" Type="http://schemas.openxmlformats.org/officeDocument/2006/relationships/header" Target="header16.xml" /><Relationship Id="rId144" Type="http://schemas.openxmlformats.org/officeDocument/2006/relationships/header" Target="header17.xml" /><Relationship Id="rId145" Type="http://schemas.openxmlformats.org/officeDocument/2006/relationships/footer" Target="footer16.xml" /><Relationship Id="rId146" Type="http://schemas.openxmlformats.org/officeDocument/2006/relationships/footer" Target="footer17.xml" /><Relationship Id="rId147" Type="http://schemas.openxmlformats.org/officeDocument/2006/relationships/header" Target="header18.xml" /><Relationship Id="rId148" Type="http://schemas.openxmlformats.org/officeDocument/2006/relationships/footer" Target="footer18.xml" /><Relationship Id="rId149" Type="http://schemas.openxmlformats.org/officeDocument/2006/relationships/hyperlink" Target="https://advance.lexis.com/api/document?collection=news&amp;id=urn:contentItem:3S8G-B350-0007-J42C-00000-00&amp;context=1516831" TargetMode="External" /><Relationship Id="rId15" Type="http://schemas.openxmlformats.org/officeDocument/2006/relationships/hyperlink" Target="https://advance.lexis.com/api/document?id=urn:contentItem:5CT1-YXX1-DXY4-X2XC-00000-00&amp;idtype=PID&amp;context=1516831" TargetMode="External" /><Relationship Id="rId150" Type="http://schemas.openxmlformats.org/officeDocument/2006/relationships/header" Target="header19.xml" /><Relationship Id="rId151" Type="http://schemas.openxmlformats.org/officeDocument/2006/relationships/header" Target="header20.xml" /><Relationship Id="rId152" Type="http://schemas.openxmlformats.org/officeDocument/2006/relationships/footer" Target="footer19.xml" /><Relationship Id="rId153" Type="http://schemas.openxmlformats.org/officeDocument/2006/relationships/footer" Target="footer20.xml" /><Relationship Id="rId154" Type="http://schemas.openxmlformats.org/officeDocument/2006/relationships/header" Target="header21.xml" /><Relationship Id="rId155" Type="http://schemas.openxmlformats.org/officeDocument/2006/relationships/footer" Target="footer21.xml" /><Relationship Id="rId156" Type="http://schemas.openxmlformats.org/officeDocument/2006/relationships/hyperlink" Target="https://advance.lexis.com/api/document?collection=news&amp;id=urn:contentItem:5T2D-BF61-JBG3-6139-00000-00&amp;context=1516831" TargetMode="External" /><Relationship Id="rId157" Type="http://schemas.openxmlformats.org/officeDocument/2006/relationships/hyperlink" Target="http://www.dailycitizen.news/chatsworth-police-chief-josh-etheridge-defends-use-of-taser-on/video_0abf1f50-9f6a-11e8-b745-cb02d9ab66f7.html" TargetMode="External" /><Relationship Id="rId158" Type="http://schemas.openxmlformats.org/officeDocument/2006/relationships/hyperlink" Target="https://newschannel9.com/news/local/audio-911-call-released-in-arrest-of-87-year-old-woman-in-chatsworth" TargetMode="External" /><Relationship Id="rId159" Type="http://schemas.openxmlformats.org/officeDocument/2006/relationships/hyperlink" Target="http://www.dailycitizen.news/news/local_news/chatsworth-police-chief-defends-use-of-taser-on%E2%80%94year/article_c61776ae-9f0a-11e8-8d88-8f2ab976f277.html" TargetMode="External" /><Relationship Id="rId16" Type="http://schemas.openxmlformats.org/officeDocument/2006/relationships/hyperlink" Target="https://advance.lexis.com/api/document?id=urn:contentItem:5Y07-FVT1-JBG3-62W1-00000-00&amp;idtype=PID&amp;context=1516831" TargetMode="External" /><Relationship Id="rId160" Type="http://schemas.openxmlformats.org/officeDocument/2006/relationships/hyperlink" Target="https://www.nytimes.com/2015/08/19/us/ex-officers-in-georgia-charged-in-death-linked-to-taser.html" TargetMode="External" /><Relationship Id="rId161" Type="http://schemas.openxmlformats.org/officeDocument/2006/relationships/hyperlink" Target="https://www.nytimes.com/2016/05/21/us/chase-sherman-video-georgia.html" TargetMode="External" /><Relationship Id="rId162" Type="http://schemas.openxmlformats.org/officeDocument/2006/relationships/hyperlink" Target="https://www.nytimes.com/2018/05/23/us/sterling-brown-milwaukee-police-taser.html" TargetMode="External" /><Relationship Id="rId163" Type="http://schemas.openxmlformats.org/officeDocument/2006/relationships/header" Target="header22.xml" /><Relationship Id="rId164" Type="http://schemas.openxmlformats.org/officeDocument/2006/relationships/header" Target="header23.xml" /><Relationship Id="rId165" Type="http://schemas.openxmlformats.org/officeDocument/2006/relationships/footer" Target="footer22.xml" /><Relationship Id="rId166" Type="http://schemas.openxmlformats.org/officeDocument/2006/relationships/footer" Target="footer23.xml" /><Relationship Id="rId167" Type="http://schemas.openxmlformats.org/officeDocument/2006/relationships/header" Target="header24.xml" /><Relationship Id="rId168" Type="http://schemas.openxmlformats.org/officeDocument/2006/relationships/footer" Target="footer24.xml" /><Relationship Id="rId169" Type="http://schemas.openxmlformats.org/officeDocument/2006/relationships/hyperlink" Target="https://advance.lexis.com/api/document?collection=news&amp;id=urn:contentItem:5PF8-TD81-DXY4-X1BD-00000-00&amp;context=1516831" TargetMode="External" /><Relationship Id="rId17" Type="http://schemas.openxmlformats.org/officeDocument/2006/relationships/hyperlink" Target="https://advance.lexis.com/api/document?id=urn:contentItem:5HVX-JK01-DXY4-X3MM-00000-00&amp;idtype=PID&amp;context=1516831" TargetMode="External" /><Relationship Id="rId170" Type="http://schemas.openxmlformats.org/officeDocument/2006/relationships/hyperlink" Target="https://www.nytimes.com/2017/09/08/nyregion/eric-garner-chokehold-review-board.html" TargetMode="External" /><Relationship Id="rId171" Type="http://schemas.openxmlformats.org/officeDocument/2006/relationships/header" Target="header25.xml" /><Relationship Id="rId172" Type="http://schemas.openxmlformats.org/officeDocument/2006/relationships/header" Target="header26.xml" /><Relationship Id="rId173" Type="http://schemas.openxmlformats.org/officeDocument/2006/relationships/footer" Target="footer25.xml" /><Relationship Id="rId174" Type="http://schemas.openxmlformats.org/officeDocument/2006/relationships/footer" Target="footer26.xml" /><Relationship Id="rId175" Type="http://schemas.openxmlformats.org/officeDocument/2006/relationships/header" Target="header27.xml" /><Relationship Id="rId176" Type="http://schemas.openxmlformats.org/officeDocument/2006/relationships/footer" Target="footer27.xml" /><Relationship Id="rId177" Type="http://schemas.openxmlformats.org/officeDocument/2006/relationships/hyperlink" Target="https://advance.lexis.com/api/document?collection=news&amp;id=urn:contentItem:61XC-36X1-JBG3-630M-00000-00&amp;context=1516831" TargetMode="External" /><Relationship Id="rId178" Type="http://schemas.openxmlformats.org/officeDocument/2006/relationships/hyperlink" Target="https://www.nytimes.com/2021/02/02/us/derek-chauvin-george-floyd-past-cases.html" TargetMode="External" /><Relationship Id="rId179" Type="http://schemas.openxmlformats.org/officeDocument/2006/relationships/header" Target="header28.xml" /><Relationship Id="rId18" Type="http://schemas.openxmlformats.org/officeDocument/2006/relationships/hyperlink" Target="https://advance.lexis.com/api/document?id=urn:contentItem:5S8N-9M01-JBG3-60VR-00000-00&amp;idtype=PID&amp;context=1516831" TargetMode="External" /><Relationship Id="rId180" Type="http://schemas.openxmlformats.org/officeDocument/2006/relationships/header" Target="header29.xml" /><Relationship Id="rId181" Type="http://schemas.openxmlformats.org/officeDocument/2006/relationships/footer" Target="footer28.xml" /><Relationship Id="rId182" Type="http://schemas.openxmlformats.org/officeDocument/2006/relationships/footer" Target="footer29.xml" /><Relationship Id="rId183" Type="http://schemas.openxmlformats.org/officeDocument/2006/relationships/header" Target="header30.xml" /><Relationship Id="rId184" Type="http://schemas.openxmlformats.org/officeDocument/2006/relationships/footer" Target="footer30.xml" /><Relationship Id="rId185" Type="http://schemas.openxmlformats.org/officeDocument/2006/relationships/hyperlink" Target="https://advance.lexis.com/api/document?collection=news&amp;id=urn:contentItem:3S89-6DY0-0005-G3G1-00000-00&amp;context=1516831" TargetMode="External" /><Relationship Id="rId186" Type="http://schemas.openxmlformats.org/officeDocument/2006/relationships/header" Target="header31.xml" /><Relationship Id="rId187" Type="http://schemas.openxmlformats.org/officeDocument/2006/relationships/header" Target="header32.xml" /><Relationship Id="rId188" Type="http://schemas.openxmlformats.org/officeDocument/2006/relationships/footer" Target="footer31.xml" /><Relationship Id="rId189" Type="http://schemas.openxmlformats.org/officeDocument/2006/relationships/footer" Target="footer32.xml" /><Relationship Id="rId19" Type="http://schemas.openxmlformats.org/officeDocument/2006/relationships/hyperlink" Target="https://advance.lexis.com/api/document?id=urn:contentItem:5Y1C-B761-JBG3-62D7-00000-00&amp;idtype=PID&amp;context=1516831" TargetMode="External" /><Relationship Id="rId190" Type="http://schemas.openxmlformats.org/officeDocument/2006/relationships/header" Target="header33.xml" /><Relationship Id="rId191" Type="http://schemas.openxmlformats.org/officeDocument/2006/relationships/footer" Target="footer33.xml" /><Relationship Id="rId192" Type="http://schemas.openxmlformats.org/officeDocument/2006/relationships/hyperlink" Target="https://advance.lexis.com/api/document?collection=news&amp;id=urn:contentItem:5P0P-M4W1-DXY4-X114-00000-00&amp;context=1516831" TargetMode="External" /><Relationship Id="rId193" Type="http://schemas.openxmlformats.org/officeDocument/2006/relationships/hyperlink" Target="https://d3n8a8pro7vhmx.cloudfront.net/njisj/pages/545/attachments/original/1494520022/Bridging_the_Two_Americas_rev._5-11a_Without_Crop_Marks.pdf?1494520022" TargetMode="External" /><Relationship Id="rId194" Type="http://schemas.openxmlformats.org/officeDocument/2006/relationships/hyperlink" Target="https://www.newark2020.com/" TargetMode="External" /><Relationship Id="rId195" Type="http://schemas.openxmlformats.org/officeDocument/2006/relationships/hyperlink" Target="https://www.facebook.com/nytopinion" TargetMode="External" /><Relationship Id="rId196" Type="http://schemas.openxmlformats.org/officeDocument/2006/relationships/hyperlink" Target="http://twitter.com/NYTOpinion" TargetMode="External" /><Relationship Id="rId197" Type="http://schemas.openxmlformats.org/officeDocument/2006/relationships/hyperlink" Target="http://www.nytimes.com/newsletters/opiniontoday/" TargetMode="External" /><Relationship Id="rId198" Type="http://schemas.openxmlformats.org/officeDocument/2006/relationships/header" Target="header34.xml" /><Relationship Id="rId199" Type="http://schemas.openxmlformats.org/officeDocument/2006/relationships/header" Target="header35.xml" /><Relationship Id="rId2" Type="http://schemas.openxmlformats.org/officeDocument/2006/relationships/webSettings" Target="webSettings.xml" /><Relationship Id="rId20" Type="http://schemas.openxmlformats.org/officeDocument/2006/relationships/hyperlink" Target="https://advance.lexis.com/api/document?id=urn:contentItem:5NFS-MD51-JBG3-6254-00000-00&amp;idtype=PID&amp;context=1516831" TargetMode="External" /><Relationship Id="rId200" Type="http://schemas.openxmlformats.org/officeDocument/2006/relationships/footer" Target="footer34.xml" /><Relationship Id="rId201" Type="http://schemas.openxmlformats.org/officeDocument/2006/relationships/footer" Target="footer35.xml" /><Relationship Id="rId202" Type="http://schemas.openxmlformats.org/officeDocument/2006/relationships/header" Target="header36.xml" /><Relationship Id="rId203" Type="http://schemas.openxmlformats.org/officeDocument/2006/relationships/footer" Target="footer36.xml" /><Relationship Id="rId204" Type="http://schemas.openxmlformats.org/officeDocument/2006/relationships/hyperlink" Target="https://advance.lexis.com/api/document?collection=news&amp;id=urn:contentItem:5CT1-YXX1-DXY4-X2XC-00000-00&amp;context=1516831" TargetMode="External" /><Relationship Id="rId205" Type="http://schemas.openxmlformats.org/officeDocument/2006/relationships/hyperlink" Target="http://www.nytimes.com/2014/07/31/world/americas/us-bars-travel-by-top-venezuelan-officials.html" TargetMode="External" /><Relationship Id="rId206" Type="http://schemas.openxmlformats.org/officeDocument/2006/relationships/header" Target="header37.xml" /><Relationship Id="rId207" Type="http://schemas.openxmlformats.org/officeDocument/2006/relationships/header" Target="header38.xml" /><Relationship Id="rId208" Type="http://schemas.openxmlformats.org/officeDocument/2006/relationships/footer" Target="footer37.xml" /><Relationship Id="rId209" Type="http://schemas.openxmlformats.org/officeDocument/2006/relationships/footer" Target="footer38.xml" /><Relationship Id="rId21" Type="http://schemas.openxmlformats.org/officeDocument/2006/relationships/hyperlink" Target="https://advance.lexis.com/api/document?id=urn:contentItem:54T9-1281-JBG3-6042-00000-00&amp;idtype=PID&amp;context=1516831" TargetMode="External" /><Relationship Id="rId210" Type="http://schemas.openxmlformats.org/officeDocument/2006/relationships/header" Target="header39.xml" /><Relationship Id="rId211" Type="http://schemas.openxmlformats.org/officeDocument/2006/relationships/footer" Target="footer39.xml" /><Relationship Id="rId212" Type="http://schemas.openxmlformats.org/officeDocument/2006/relationships/hyperlink" Target="https://advance.lexis.com/api/document?collection=news&amp;id=urn:contentItem:5Y07-FVT1-JBG3-62W1-00000-00&amp;context=1516831" TargetMode="External" /><Relationship Id="rId213" Type="http://schemas.openxmlformats.org/officeDocument/2006/relationships/hyperlink" Target="http://nydailynews.com/new-york/nyc-crime/ny-secret-service-agent-shoots-dog-brooklyn-20200114-aomg6kgzdze2fbqvl6dawqb4nm-story.html" TargetMode="External" /><Relationship Id="rId214" Type="http://schemas.openxmlformats.org/officeDocument/2006/relationships/header" Target="header40.xml" /><Relationship Id="rId215" Type="http://schemas.openxmlformats.org/officeDocument/2006/relationships/header" Target="header41.xml" /><Relationship Id="rId216" Type="http://schemas.openxmlformats.org/officeDocument/2006/relationships/footer" Target="footer40.xml" /><Relationship Id="rId217" Type="http://schemas.openxmlformats.org/officeDocument/2006/relationships/footer" Target="footer41.xml" /><Relationship Id="rId218" Type="http://schemas.openxmlformats.org/officeDocument/2006/relationships/header" Target="header42.xml" /><Relationship Id="rId219" Type="http://schemas.openxmlformats.org/officeDocument/2006/relationships/footer" Target="footer42.xml" /><Relationship Id="rId22" Type="http://schemas.openxmlformats.org/officeDocument/2006/relationships/hyperlink" Target="https://advance.lexis.com/api/document?id=urn:contentItem:5PF5-62W1-DXY4-X17N-00000-00&amp;idtype=PID&amp;context=1516831" TargetMode="External" /><Relationship Id="rId220" Type="http://schemas.openxmlformats.org/officeDocument/2006/relationships/hyperlink" Target="https://advance.lexis.com/api/document?collection=news&amp;id=urn:contentItem:5HVX-JK01-DXY4-X3MM-00000-00&amp;context=1516831" TargetMode="External" /><Relationship Id="rId221" Type="http://schemas.openxmlformats.org/officeDocument/2006/relationships/hyperlink" Target="http://www.nytimes.com/2016/01/16/us/virginia-appeals-panel-sets-limits-on-stun-gun-use.html" TargetMode="External" /><Relationship Id="rId222" Type="http://schemas.openxmlformats.org/officeDocument/2006/relationships/header" Target="header43.xml" /><Relationship Id="rId223" Type="http://schemas.openxmlformats.org/officeDocument/2006/relationships/header" Target="header44.xml" /><Relationship Id="rId224" Type="http://schemas.openxmlformats.org/officeDocument/2006/relationships/footer" Target="footer43.xml" /><Relationship Id="rId225" Type="http://schemas.openxmlformats.org/officeDocument/2006/relationships/footer" Target="footer44.xml" /><Relationship Id="rId226" Type="http://schemas.openxmlformats.org/officeDocument/2006/relationships/header" Target="header45.xml" /><Relationship Id="rId227" Type="http://schemas.openxmlformats.org/officeDocument/2006/relationships/footer" Target="footer45.xml" /><Relationship Id="rId228" Type="http://schemas.openxmlformats.org/officeDocument/2006/relationships/hyperlink" Target="https://advance.lexis.com/api/document?collection=news&amp;id=urn:contentItem:5S8N-9M01-JBG3-60VR-00000-00&amp;context=1516831" TargetMode="External" /><Relationship Id="rId229" Type="http://schemas.openxmlformats.org/officeDocument/2006/relationships/hyperlink" Target="http://youtube.com/embed/W316slPMVQE" TargetMode="External" /><Relationship Id="rId23" Type="http://schemas.openxmlformats.org/officeDocument/2006/relationships/hyperlink" Target="https://advance.lexis.com/api/document?id=urn:contentItem:5SJS-NNH1-DXY4-X3X6-00000-00&amp;idtype=PID&amp;context=1516831" TargetMode="External" /><Relationship Id="rId230" Type="http://schemas.openxmlformats.org/officeDocument/2006/relationships/hyperlink" Target="https://www.ocregister.com/2018/05/04/video-shows-off-duty-officer-pulling-gun-on-man-mistakenly-suspected-of-stealing-mentos/" TargetMode="External" /><Relationship Id="rId231" Type="http://schemas.openxmlformats.org/officeDocument/2006/relationships/hyperlink" Target="https://www.facebook.com/buenaparkpd/?hc_ref=ARRYpC78hrnbLBRKl6gZlC-ffVvdOjcT8gmFNPQ1m3UQl7BkB9Dv8CXViKFWi8VGoic&amp;fref=nf" TargetMode="External" /><Relationship Id="rId232" Type="http://schemas.openxmlformats.org/officeDocument/2006/relationships/hyperlink" Target="https://www.nytimes.com/2018/05/08/us/airbnb-black-women-police.html" TargetMode="External" /><Relationship Id="rId233" Type="http://schemas.openxmlformats.org/officeDocument/2006/relationships/hyperlink" Target="https://www.nytimes.com/2018/05/05/us/native-american-brothers-colorado.html" TargetMode="External" /><Relationship Id="rId234" Type="http://schemas.openxmlformats.org/officeDocument/2006/relationships/hyperlink" Target="https://www.nytimes.com/2018/05/04/us/miami-police-kick-man-video.html" TargetMode="External" /><Relationship Id="rId235" Type="http://schemas.openxmlformats.org/officeDocument/2006/relationships/hyperlink" Target="https://www.nytimes.com/2018/05/02/us/starbucks-arrest-philadelphia-settlement.html" TargetMode="External" /><Relationship Id="rId236" Type="http://schemas.openxmlformats.org/officeDocument/2006/relationships/hyperlink" Target="https://www.nytimes.com/2018/04/28/us/polices-shifting-account-of-black-mans-death-raises-questions-in-savannah.html" TargetMode="External" /><Relationship Id="rId237" Type="http://schemas.openxmlformats.org/officeDocument/2006/relationships/header" Target="header46.xml" /><Relationship Id="rId238" Type="http://schemas.openxmlformats.org/officeDocument/2006/relationships/header" Target="header47.xml" /><Relationship Id="rId239" Type="http://schemas.openxmlformats.org/officeDocument/2006/relationships/footer" Target="footer46.xml" /><Relationship Id="rId24" Type="http://schemas.openxmlformats.org/officeDocument/2006/relationships/hyperlink" Target="https://advance.lexis.com/api/document?id=urn:contentItem:61X5-3M31-DXY4-X4XK-00000-00&amp;idtype=PID&amp;context=1516831" TargetMode="External" /><Relationship Id="rId240" Type="http://schemas.openxmlformats.org/officeDocument/2006/relationships/footer" Target="footer47.xml" /><Relationship Id="rId241" Type="http://schemas.openxmlformats.org/officeDocument/2006/relationships/header" Target="header48.xml" /><Relationship Id="rId242" Type="http://schemas.openxmlformats.org/officeDocument/2006/relationships/footer" Target="footer48.xml" /><Relationship Id="rId243" Type="http://schemas.openxmlformats.org/officeDocument/2006/relationships/hyperlink" Target="https://advance.lexis.com/api/document?collection=news&amp;id=urn:contentItem:5Y1C-B761-JBG3-62D7-00000-00&amp;context=1516831" TargetMode="External" /><Relationship Id="rId244" Type="http://schemas.openxmlformats.org/officeDocument/2006/relationships/hyperlink" Target="https://www.nytimes.com/2020/01/14/nyregion/secret-service-dog-brooklyn.html" TargetMode="External" /><Relationship Id="rId245" Type="http://schemas.openxmlformats.org/officeDocument/2006/relationships/header" Target="header49.xml" /><Relationship Id="rId246" Type="http://schemas.openxmlformats.org/officeDocument/2006/relationships/header" Target="header50.xml" /><Relationship Id="rId247" Type="http://schemas.openxmlformats.org/officeDocument/2006/relationships/footer" Target="footer49.xml" /><Relationship Id="rId248" Type="http://schemas.openxmlformats.org/officeDocument/2006/relationships/footer" Target="footer50.xml" /><Relationship Id="rId249" Type="http://schemas.openxmlformats.org/officeDocument/2006/relationships/header" Target="header51.xml" /><Relationship Id="rId25" Type="http://schemas.openxmlformats.org/officeDocument/2006/relationships/hyperlink" Target="https://advance.lexis.com/api/document?id=urn:contentItem:3W23-BBP0-007F-G1B4-00000-00&amp;idtype=PID&amp;context=1516831" TargetMode="External" /><Relationship Id="rId250" Type="http://schemas.openxmlformats.org/officeDocument/2006/relationships/footer" Target="footer51.xml" /><Relationship Id="rId251" Type="http://schemas.openxmlformats.org/officeDocument/2006/relationships/hyperlink" Target="https://advance.lexis.com/api/document?collection=news&amp;id=urn:contentItem:5NFS-MD51-JBG3-6254-00000-00&amp;context=1516831" TargetMode="External" /><Relationship Id="rId252" Type="http://schemas.openxmlformats.org/officeDocument/2006/relationships/hyperlink" Target="https://www.nytimes.com/2017/05/02/us/michael-slager-walter-scott-north-charleston-shooting.html" TargetMode="External" /><Relationship Id="rId253" Type="http://schemas.openxmlformats.org/officeDocument/2006/relationships/header" Target="header52.xml" /><Relationship Id="rId254" Type="http://schemas.openxmlformats.org/officeDocument/2006/relationships/header" Target="header53.xml" /><Relationship Id="rId255" Type="http://schemas.openxmlformats.org/officeDocument/2006/relationships/footer" Target="footer52.xml" /><Relationship Id="rId256" Type="http://schemas.openxmlformats.org/officeDocument/2006/relationships/footer" Target="footer53.xml" /><Relationship Id="rId257" Type="http://schemas.openxmlformats.org/officeDocument/2006/relationships/header" Target="header54.xml" /><Relationship Id="rId258" Type="http://schemas.openxmlformats.org/officeDocument/2006/relationships/footer" Target="footer54.xml" /><Relationship Id="rId259" Type="http://schemas.openxmlformats.org/officeDocument/2006/relationships/hyperlink" Target="https://advance.lexis.com/api/document?collection=news&amp;id=urn:contentItem:54T9-1281-JBG3-6042-00000-00&amp;context=1516831" TargetMode="External" /><Relationship Id="rId26" Type="http://schemas.openxmlformats.org/officeDocument/2006/relationships/hyperlink" Target="https://advance.lexis.com/api/document?id=urn:contentItem:5SJS-7321-DXY4-X3NG-00000-00&amp;idtype=PID&amp;context=1516831" TargetMode="External" /><Relationship Id="rId260" Type="http://schemas.openxmlformats.org/officeDocument/2006/relationships/hyperlink" Target="http://www.nytimes.com" TargetMode="External" /><Relationship Id="rId261" Type="http://schemas.openxmlformats.org/officeDocument/2006/relationships/header" Target="header55.xml" /><Relationship Id="rId262" Type="http://schemas.openxmlformats.org/officeDocument/2006/relationships/header" Target="header56.xml" /><Relationship Id="rId263" Type="http://schemas.openxmlformats.org/officeDocument/2006/relationships/footer" Target="footer55.xml" /><Relationship Id="rId264" Type="http://schemas.openxmlformats.org/officeDocument/2006/relationships/footer" Target="footer56.xml" /><Relationship Id="rId265" Type="http://schemas.openxmlformats.org/officeDocument/2006/relationships/header" Target="header57.xml" /><Relationship Id="rId266" Type="http://schemas.openxmlformats.org/officeDocument/2006/relationships/footer" Target="footer57.xml" /><Relationship Id="rId267" Type="http://schemas.openxmlformats.org/officeDocument/2006/relationships/hyperlink" Target="https://advance.lexis.com/api/document?collection=news&amp;id=urn:contentItem:5PF5-62W1-DXY4-X17N-00000-00&amp;context=1516831" TargetMode="External" /><Relationship Id="rId268" Type="http://schemas.openxmlformats.org/officeDocument/2006/relationships/hyperlink" Target="https://www.nytimes.com/2015/06/14/nyregion/eric-garner-police-chokehold-staten-island.html?mcubz=0" TargetMode="External" /><Relationship Id="rId269" Type="http://schemas.openxmlformats.org/officeDocument/2006/relationships/hyperlink" Target="http://www.rollingstone.com/politics/features/ccrb-substantiates-charges-against-policeman-in-eric-garner-case-w501745" TargetMode="External" /><Relationship Id="rId27" Type="http://schemas.openxmlformats.org/officeDocument/2006/relationships/hyperlink" Target="https://advance.lexis.com/api/document?id=urn:contentItem:5MR3-FG91-DXY4-X07F-00000-00&amp;idtype=PID&amp;context=1516831" TargetMode="External" /><Relationship Id="rId270" Type="http://schemas.openxmlformats.org/officeDocument/2006/relationships/hyperlink" Target="https://www.nytimes.com/2016/10/25/nyregion/justice-dept-replaces-investigators-on-eric-garner-case.html?mcubz=0" TargetMode="External" /><Relationship Id="rId271" Type="http://schemas.openxmlformats.org/officeDocument/2006/relationships/hyperlink" Target="https://www.nytimes.com/2014/12/04/nyregion/grand-jury-said-to-bring-no-charges-in-staten-island-chokehold-death-of-eric-garner.html?mcubz=0" TargetMode="External" /><Relationship Id="rId272" Type="http://schemas.openxmlformats.org/officeDocument/2006/relationships/hyperlink" Target="https://www.nytimes.com/2017/03/22/nyregion/nypd-eric-garner-daniel-pantaleo-disciplinary-records.html?mcubz=0" TargetMode="External" /><Relationship Id="rId273" Type="http://schemas.openxmlformats.org/officeDocument/2006/relationships/hyperlink" Target="https://www.nytimes.com/2017/03/23/nyregion/ccrb-nypd-daniel-pantaleo-eric-garner.html?mcubz=0" TargetMode="External" /><Relationship Id="rId274" Type="http://schemas.openxmlformats.org/officeDocument/2006/relationships/hyperlink" Target="https://www.nytimes.com/2014/07/19/nyregion/staten-island-man-dies-after-he-is-put-in-chokehold-during-arrest.html?mcubz=0" TargetMode="External" /><Relationship Id="rId275" Type="http://schemas.openxmlformats.org/officeDocument/2006/relationships/hyperlink" Target="https://www.nytimes.com/2017/05/14/nyregion/james-blake-arrest-officer-no-trial.html" TargetMode="External" /><Relationship Id="rId276" Type="http://schemas.openxmlformats.org/officeDocument/2006/relationships/hyperlink" Target="http://www1.nyc.gov/assets/doi/reports/pdf/2015/2015-01-12-Comm-MGP-Chokehold-SIGNED-Letter-wReport_FINAL.pdf" TargetMode="External" /><Relationship Id="rId277" Type="http://schemas.openxmlformats.org/officeDocument/2006/relationships/hyperlink" Target="https://www.nytimes.com/2016/10/25/nyregion/justice-dept-replaces-investigators-on-eric-garner-case.html" TargetMode="External" /><Relationship Id="rId278" Type="http://schemas.openxmlformats.org/officeDocument/2006/relationships/hyperlink" Target="https://www.nytimes.com/2015/06/14/nyregion/eric-garner-police-chokehold-staten-island.html" TargetMode="External" /><Relationship Id="rId279" Type="http://schemas.openxmlformats.org/officeDocument/2006/relationships/hyperlink" Target="https://www.nytimes.com/2014/07/19/nyregion/staten-island-man-dies-after-he-is-put-in-chokehold-during-arrest.html" TargetMode="External" /><Relationship Id="rId28" Type="http://schemas.openxmlformats.org/officeDocument/2006/relationships/hyperlink" Target="https://advance.lexis.com/api/document?id=urn:contentItem:5MR3-M4R1-JBG3-62VG-00000-00&amp;idtype=PID&amp;context=1516831" TargetMode="External" /><Relationship Id="rId280" Type="http://schemas.openxmlformats.org/officeDocument/2006/relationships/header" Target="header58.xml" /><Relationship Id="rId281" Type="http://schemas.openxmlformats.org/officeDocument/2006/relationships/header" Target="header59.xml" /><Relationship Id="rId282" Type="http://schemas.openxmlformats.org/officeDocument/2006/relationships/footer" Target="footer58.xml" /><Relationship Id="rId283" Type="http://schemas.openxmlformats.org/officeDocument/2006/relationships/footer" Target="footer59.xml" /><Relationship Id="rId284" Type="http://schemas.openxmlformats.org/officeDocument/2006/relationships/header" Target="header60.xml" /><Relationship Id="rId285" Type="http://schemas.openxmlformats.org/officeDocument/2006/relationships/footer" Target="footer60.xml" /><Relationship Id="rId286" Type="http://schemas.openxmlformats.org/officeDocument/2006/relationships/hyperlink" Target="https://advance.lexis.com/api/document?collection=news&amp;id=urn:contentItem:5SJS-NNH1-DXY4-X3X6-00000-00&amp;context=1516831" TargetMode="External" /><Relationship Id="rId287" Type="http://schemas.openxmlformats.org/officeDocument/2006/relationships/hyperlink" Target="https://www.nytimes.com/2018/06/14/nyregion/the-96-year-old-brooklyn-judge-standing-up-to-the-supreme-court.html" TargetMode="External" /><Relationship Id="rId288" Type="http://schemas.openxmlformats.org/officeDocument/2006/relationships/header" Target="header61.xml" /><Relationship Id="rId289" Type="http://schemas.openxmlformats.org/officeDocument/2006/relationships/header" Target="header62.xml" /><Relationship Id="rId29" Type="http://schemas.openxmlformats.org/officeDocument/2006/relationships/hyperlink" Target="https://advance.lexis.com/api/document?id=urn:contentItem:4D2D-D6K0-TW8F-G289-00000-00&amp;idtype=PID&amp;context=1516831" TargetMode="External" /><Relationship Id="rId290" Type="http://schemas.openxmlformats.org/officeDocument/2006/relationships/footer" Target="footer61.xml" /><Relationship Id="rId291" Type="http://schemas.openxmlformats.org/officeDocument/2006/relationships/footer" Target="footer62.xml" /><Relationship Id="rId292" Type="http://schemas.openxmlformats.org/officeDocument/2006/relationships/header" Target="header63.xml" /><Relationship Id="rId293" Type="http://schemas.openxmlformats.org/officeDocument/2006/relationships/footer" Target="footer63.xml" /><Relationship Id="rId294" Type="http://schemas.openxmlformats.org/officeDocument/2006/relationships/hyperlink" Target="https://advance.lexis.com/api/document?collection=news&amp;id=urn:contentItem:61X5-3M31-DXY4-X4XK-00000-00&amp;context=1516831" TargetMode="External" /><Relationship Id="rId295" Type="http://schemas.openxmlformats.org/officeDocument/2006/relationships/hyperlink" Target="https://www.nytimes.com/2021/04/13/us/derek-chauvin-testify.html" TargetMode="External" /><Relationship Id="rId296" Type="http://schemas.openxmlformats.org/officeDocument/2006/relationships/header" Target="header64.xml" /><Relationship Id="rId297" Type="http://schemas.openxmlformats.org/officeDocument/2006/relationships/header" Target="header65.xml" /><Relationship Id="rId298" Type="http://schemas.openxmlformats.org/officeDocument/2006/relationships/footer" Target="footer64.xml" /><Relationship Id="rId299" Type="http://schemas.openxmlformats.org/officeDocument/2006/relationships/footer" Target="footer65.xml" /><Relationship Id="rId3" Type="http://schemas.openxmlformats.org/officeDocument/2006/relationships/fontTable" Target="fontTable.xml" /><Relationship Id="rId30" Type="http://schemas.openxmlformats.org/officeDocument/2006/relationships/hyperlink" Target="https://advance.lexis.com/api/document?id=urn:contentItem:3SJ5-3YT0-0014-54N8-00000-00&amp;idtype=PID&amp;context=1516831" TargetMode="External" /><Relationship Id="rId300" Type="http://schemas.openxmlformats.org/officeDocument/2006/relationships/header" Target="header66.xml" /><Relationship Id="rId301" Type="http://schemas.openxmlformats.org/officeDocument/2006/relationships/footer" Target="footer66.xml" /><Relationship Id="rId302" Type="http://schemas.openxmlformats.org/officeDocument/2006/relationships/hyperlink" Target="https://advance.lexis.com/api/document?collection=news&amp;id=urn:contentItem:3W23-BBP0-007F-G1B4-00000-00&amp;context=1516831" TargetMode="External" /><Relationship Id="rId303" Type="http://schemas.openxmlformats.org/officeDocument/2006/relationships/header" Target="header67.xml" /><Relationship Id="rId304" Type="http://schemas.openxmlformats.org/officeDocument/2006/relationships/header" Target="header68.xml" /><Relationship Id="rId305" Type="http://schemas.openxmlformats.org/officeDocument/2006/relationships/footer" Target="footer67.xml" /><Relationship Id="rId306" Type="http://schemas.openxmlformats.org/officeDocument/2006/relationships/footer" Target="footer68.xml" /><Relationship Id="rId307" Type="http://schemas.openxmlformats.org/officeDocument/2006/relationships/header" Target="header69.xml" /><Relationship Id="rId308" Type="http://schemas.openxmlformats.org/officeDocument/2006/relationships/footer" Target="footer69.xml" /><Relationship Id="rId309" Type="http://schemas.openxmlformats.org/officeDocument/2006/relationships/hyperlink" Target="https://advance.lexis.com/api/document?collection=news&amp;id=urn:contentItem:5SJS-7321-DXY4-X3NG-00000-00&amp;context=1516831" TargetMode="External" /><Relationship Id="rId31" Type="http://schemas.openxmlformats.org/officeDocument/2006/relationships/hyperlink" Target="https://advance.lexis.com/api/document?id=urn:contentItem:5VMJ-B891-DXY4-X4TV-00000-00&amp;idtype=PID&amp;context=1516831" TargetMode="External" /><Relationship Id="rId310" Type="http://schemas.openxmlformats.org/officeDocument/2006/relationships/hyperlink" Target="https://www.nytimes.com/2017/08/23/nyregion/a-judge-wants-a-bigger-role-for-female-lawyers-so-he-made-a-rule.html" TargetMode="External" /><Relationship Id="rId311" Type="http://schemas.openxmlformats.org/officeDocument/2006/relationships/hyperlink" Target="https://www.nytimes.com/2017/10/17/nyregion/brooklyn-judge-police-perjury-nypd.html" TargetMode="External" /><Relationship Id="rId312" Type="http://schemas.openxmlformats.org/officeDocument/2006/relationships/hyperlink" Target="https://www.nytimes.com/2017/12/08/nyregion/this-judge-defends-unredeemables-even-as-he-sends-them-to-prison.html" TargetMode="External" /><Relationship Id="rId313" Type="http://schemas.openxmlformats.org/officeDocument/2006/relationships/hyperlink" Target="https://www.oyez.org/cases/2017/17-467" TargetMode="External" /><Relationship Id="rId314" Type="http://schemas.openxmlformats.org/officeDocument/2006/relationships/header" Target="header70.xml" /><Relationship Id="rId315" Type="http://schemas.openxmlformats.org/officeDocument/2006/relationships/header" Target="header71.xml" /><Relationship Id="rId316" Type="http://schemas.openxmlformats.org/officeDocument/2006/relationships/footer" Target="footer70.xml" /><Relationship Id="rId317" Type="http://schemas.openxmlformats.org/officeDocument/2006/relationships/footer" Target="footer71.xml" /><Relationship Id="rId318" Type="http://schemas.openxmlformats.org/officeDocument/2006/relationships/header" Target="header72.xml" /><Relationship Id="rId319" Type="http://schemas.openxmlformats.org/officeDocument/2006/relationships/footer" Target="footer72.xml" /><Relationship Id="rId32" Type="http://schemas.openxmlformats.org/officeDocument/2006/relationships/hyperlink" Target="https://advance.lexis.com/api/document?id=urn:contentItem:5NFK-YTX1-JBG3-653W-00000-00&amp;idtype=PID&amp;context=1516831" TargetMode="External" /><Relationship Id="rId320" Type="http://schemas.openxmlformats.org/officeDocument/2006/relationships/hyperlink" Target="https://advance.lexis.com/api/document?collection=news&amp;id=urn:contentItem:5MR3-FG91-DXY4-X07F-00000-00&amp;context=1516831" TargetMode="External" /><Relationship Id="rId321" Type="http://schemas.openxmlformats.org/officeDocument/2006/relationships/hyperlink" Target="https://twitter.com/realDonaldTrump/status/824080766288228352" TargetMode="External" /><Relationship Id="rId322" Type="http://schemas.openxmlformats.org/officeDocument/2006/relationships/hyperlink" Target="http://www.chicagotribune.com/news/local/breaking/ct-trump-chicago-violence-met-20170125-story.html" TargetMode="External" /><Relationship Id="rId323" Type="http://schemas.openxmlformats.org/officeDocument/2006/relationships/hyperlink" Target="https://www.nytimes.com/2016/12/28/us/chicago-murder-rate-gun-deaths.html" TargetMode="External" /><Relationship Id="rId324" Type="http://schemas.openxmlformats.org/officeDocument/2006/relationships/hyperlink" Target="https://twitter.com/realDonaldTrump/status/815973752785793024" TargetMode="External" /><Relationship Id="rId325" Type="http://schemas.openxmlformats.org/officeDocument/2006/relationships/hyperlink" Target="http://www.smithsonianmag.com/history/what-or-who-caused-the-great-chicago-fire-61481977/" TargetMode="External" /><Relationship Id="rId326" Type="http://schemas.openxmlformats.org/officeDocument/2006/relationships/hyperlink" Target="https://www.nytimes.com/2017/01/13/us/chicago-police-justice-department-report.html" TargetMode="External" /><Relationship Id="rId327" Type="http://schemas.openxmlformats.org/officeDocument/2006/relationships/header" Target="header73.xml" /><Relationship Id="rId328" Type="http://schemas.openxmlformats.org/officeDocument/2006/relationships/header" Target="header74.xml" /><Relationship Id="rId329" Type="http://schemas.openxmlformats.org/officeDocument/2006/relationships/footer" Target="footer73.xml" /><Relationship Id="rId33" Type="http://schemas.openxmlformats.org/officeDocument/2006/relationships/hyperlink" Target="https://advance.lexis.com/api/document?id=urn:contentItem:62GS-P7P1-JBG3-639H-00000-00&amp;idtype=PID&amp;context=1516831" TargetMode="External" /><Relationship Id="rId330" Type="http://schemas.openxmlformats.org/officeDocument/2006/relationships/footer" Target="footer74.xml" /><Relationship Id="rId331" Type="http://schemas.openxmlformats.org/officeDocument/2006/relationships/header" Target="header75.xml" /><Relationship Id="rId332" Type="http://schemas.openxmlformats.org/officeDocument/2006/relationships/footer" Target="footer75.xml" /><Relationship Id="rId333" Type="http://schemas.openxmlformats.org/officeDocument/2006/relationships/hyperlink" Target="https://advance.lexis.com/api/document?collection=news&amp;id=urn:contentItem:5MR3-M4R1-JBG3-62VG-00000-00&amp;context=1516831" TargetMode="External" /><Relationship Id="rId334" Type="http://schemas.openxmlformats.org/officeDocument/2006/relationships/hyperlink" Target="http://www.nytimes.com/2017/01/25/us/chicago-convulsed-by-violence-confronts-trumps-twitter-threat.html" TargetMode="External" /><Relationship Id="rId335" Type="http://schemas.openxmlformats.org/officeDocument/2006/relationships/header" Target="header76.xml" /><Relationship Id="rId336" Type="http://schemas.openxmlformats.org/officeDocument/2006/relationships/header" Target="header77.xml" /><Relationship Id="rId337" Type="http://schemas.openxmlformats.org/officeDocument/2006/relationships/footer" Target="footer76.xml" /><Relationship Id="rId338" Type="http://schemas.openxmlformats.org/officeDocument/2006/relationships/footer" Target="footer77.xml" /><Relationship Id="rId339" Type="http://schemas.openxmlformats.org/officeDocument/2006/relationships/header" Target="header78.xml" /><Relationship Id="rId34" Type="http://schemas.openxmlformats.org/officeDocument/2006/relationships/hyperlink" Target="https://advance.lexis.com/api/document?id=urn:contentItem:62GR-79P1-JBG3-6340-00000-00&amp;idtype=PID&amp;context=1516831" TargetMode="External" /><Relationship Id="rId340" Type="http://schemas.openxmlformats.org/officeDocument/2006/relationships/footer" Target="footer78.xml" /><Relationship Id="rId341" Type="http://schemas.openxmlformats.org/officeDocument/2006/relationships/hyperlink" Target="https://advance.lexis.com/api/document?collection=news&amp;id=urn:contentItem:4D2D-D6K0-TW8F-G289-00000-00&amp;context=1516831" TargetMode="External" /><Relationship Id="rId342" Type="http://schemas.openxmlformats.org/officeDocument/2006/relationships/header" Target="header79.xml" /><Relationship Id="rId343" Type="http://schemas.openxmlformats.org/officeDocument/2006/relationships/header" Target="header80.xml" /><Relationship Id="rId344" Type="http://schemas.openxmlformats.org/officeDocument/2006/relationships/footer" Target="footer79.xml" /><Relationship Id="rId345" Type="http://schemas.openxmlformats.org/officeDocument/2006/relationships/footer" Target="footer80.xml" /><Relationship Id="rId346" Type="http://schemas.openxmlformats.org/officeDocument/2006/relationships/header" Target="header81.xml" /><Relationship Id="rId347" Type="http://schemas.openxmlformats.org/officeDocument/2006/relationships/footer" Target="footer81.xml" /><Relationship Id="rId348" Type="http://schemas.openxmlformats.org/officeDocument/2006/relationships/hyperlink" Target="https://advance.lexis.com/api/document?collection=news&amp;id=urn:contentItem:3SJ5-3YT0-0014-54N8-00000-00&amp;context=1516831" TargetMode="External" /><Relationship Id="rId349" Type="http://schemas.openxmlformats.org/officeDocument/2006/relationships/header" Target="header82.xml" /><Relationship Id="rId35" Type="http://schemas.openxmlformats.org/officeDocument/2006/relationships/hyperlink" Target="https://advance.lexis.com/api/document?id=urn:contentItem:5S46-CVV1-DXY4-X428-00000-00&amp;idtype=PID&amp;context=1516831" TargetMode="External" /><Relationship Id="rId350" Type="http://schemas.openxmlformats.org/officeDocument/2006/relationships/header" Target="header83.xml" /><Relationship Id="rId351" Type="http://schemas.openxmlformats.org/officeDocument/2006/relationships/footer" Target="footer82.xml" /><Relationship Id="rId352" Type="http://schemas.openxmlformats.org/officeDocument/2006/relationships/footer" Target="footer83.xml" /><Relationship Id="rId353" Type="http://schemas.openxmlformats.org/officeDocument/2006/relationships/header" Target="header84.xml" /><Relationship Id="rId354" Type="http://schemas.openxmlformats.org/officeDocument/2006/relationships/footer" Target="footer84.xml" /><Relationship Id="rId355" Type="http://schemas.openxmlformats.org/officeDocument/2006/relationships/hyperlink" Target="https://advance.lexis.com/api/document?collection=news&amp;id=urn:contentItem:5VMJ-B891-DXY4-X4TV-00000-00&amp;context=1516831" TargetMode="External" /><Relationship Id="rId356" Type="http://schemas.openxmlformats.org/officeDocument/2006/relationships/hyperlink" Target="https://www.justice.gov/usao-sdoh/pr/vice-detective-arrested-and-charged-depriving-victims-civil-rights-witness-tampering" TargetMode="External" /><Relationship Id="rId357" Type="http://schemas.openxmlformats.org/officeDocument/2006/relationships/hyperlink" Target="http://www.columbuscityattorney.org/pdf/press/March12.pdf" TargetMode="External" /><Relationship Id="rId358" Type="http://schemas.openxmlformats.org/officeDocument/2006/relationships/hyperlink" Target="https://www.nytimes.com/2018/07/12/us/stormy-daniels-arrested-strip-club-columbus.html" TargetMode="External" /><Relationship Id="rId359" Type="http://schemas.openxmlformats.org/officeDocument/2006/relationships/hyperlink" Target="https://twitter.com/ColumbusPolice/status/1105212269326204929" TargetMode="External" /><Relationship Id="rId36" Type="http://schemas.openxmlformats.org/officeDocument/2006/relationships/hyperlink" Target="https://advance.lexis.com/api/document?id=urn:contentItem:5N5F-PHR1-DXY4-X0BN-00000-00&amp;idtype=PID&amp;context=1516831" TargetMode="External" /><Relationship Id="rId360" Type="http://schemas.openxmlformats.org/officeDocument/2006/relationships/hyperlink" Target="https://www.dispatch.com/news/20180824/police-officer-woman-identified-from-thursday-shooting" TargetMode="External" /><Relationship Id="rId361" Type="http://schemas.openxmlformats.org/officeDocument/2006/relationships/hyperlink" Target="https://www.dispatch.com/news/20180906/columbus-police-suspend-routine-vice-work-pending-review-prompted-by-shooting-stormy-daniels-arrest" TargetMode="External" /><Relationship Id="rId362" Type="http://schemas.openxmlformats.org/officeDocument/2006/relationships/hyperlink" Target="https://www.nytimes.com/2019/03/11/us/florida-cop-dating-women.html" TargetMode="External" /><Relationship Id="rId363" Type="http://schemas.openxmlformats.org/officeDocument/2006/relationships/hyperlink" Target="https://www.nytimes.com/2017/10/30/nyregion/nypd-detectives-rape-kidnapping-charges.html" TargetMode="External" /><Relationship Id="rId364" Type="http://schemas.openxmlformats.org/officeDocument/2006/relationships/hyperlink" Target="https://www.nytimes.com/2015/12/11/us/former-oklahoma-city-police-officer-found-guilty-of-rapes.html" TargetMode="External" /><Relationship Id="rId365" Type="http://schemas.openxmlformats.org/officeDocument/2006/relationships/header" Target="header85.xml" /><Relationship Id="rId366" Type="http://schemas.openxmlformats.org/officeDocument/2006/relationships/header" Target="header86.xml" /><Relationship Id="rId367" Type="http://schemas.openxmlformats.org/officeDocument/2006/relationships/footer" Target="footer85.xml" /><Relationship Id="rId368" Type="http://schemas.openxmlformats.org/officeDocument/2006/relationships/footer" Target="footer86.xml" /><Relationship Id="rId369" Type="http://schemas.openxmlformats.org/officeDocument/2006/relationships/header" Target="header87.xml" /><Relationship Id="rId37" Type="http://schemas.openxmlformats.org/officeDocument/2006/relationships/hyperlink" Target="https://advance.lexis.com/api/document?id=urn:contentItem:5N58-D2W1-DXY4-X2NG-00000-00&amp;idtype=PID&amp;context=1516831" TargetMode="External" /><Relationship Id="rId370" Type="http://schemas.openxmlformats.org/officeDocument/2006/relationships/footer" Target="footer87.xml" /><Relationship Id="rId371" Type="http://schemas.openxmlformats.org/officeDocument/2006/relationships/hyperlink" Target="https://advance.lexis.com/api/document?collection=news&amp;id=urn:contentItem:5NFK-YTX1-JBG3-653W-00000-00&amp;context=1516831" TargetMode="External" /><Relationship Id="rId372" Type="http://schemas.openxmlformats.org/officeDocument/2006/relationships/hyperlink" Target="https://twitter.com/NYTNational" TargetMode="External" /><Relationship Id="rId373" Type="http://schemas.openxmlformats.org/officeDocument/2006/relationships/hyperlink" Target="https://www.nytimes.com/2016/12/05/us/walter-scott-michael-slager-north-charleston.html" TargetMode="External" /><Relationship Id="rId374" Type="http://schemas.openxmlformats.org/officeDocument/2006/relationships/hyperlink" Target="https://www.nytimes.com/2016/12/02/us/walter-scott-michael-slager-shooting-charleston.html" TargetMode="External" /><Relationship Id="rId375" Type="http://schemas.openxmlformats.org/officeDocument/2006/relationships/hyperlink" Target="https://www.nytimes.com/2016/11/30/us/michael-slager-walter-scott-killing.html" TargetMode="External" /><Relationship Id="rId376" Type="http://schemas.openxmlformats.org/officeDocument/2006/relationships/hyperlink" Target="https://www.nytimes.com/2015/04/13/us/after-8-shots-a-quiet-officer-now-scorned.html" TargetMode="External" /><Relationship Id="rId377" Type="http://schemas.openxmlformats.org/officeDocument/2006/relationships/header" Target="header88.xml" /><Relationship Id="rId378" Type="http://schemas.openxmlformats.org/officeDocument/2006/relationships/header" Target="header89.xml" /><Relationship Id="rId379" Type="http://schemas.openxmlformats.org/officeDocument/2006/relationships/footer" Target="footer88.xml" /><Relationship Id="rId38" Type="http://schemas.openxmlformats.org/officeDocument/2006/relationships/hyperlink" Target="https://advance.lexis.com/api/document?id=urn:contentItem:5B5M-B1K1-JBG3-627T-00000-00&amp;idtype=PID&amp;context=1516831" TargetMode="External" /><Relationship Id="rId380" Type="http://schemas.openxmlformats.org/officeDocument/2006/relationships/footer" Target="footer89.xml" /><Relationship Id="rId381" Type="http://schemas.openxmlformats.org/officeDocument/2006/relationships/header" Target="header90.xml" /><Relationship Id="rId382" Type="http://schemas.openxmlformats.org/officeDocument/2006/relationships/footer" Target="footer90.xml" /><Relationship Id="rId383" Type="http://schemas.openxmlformats.org/officeDocument/2006/relationships/hyperlink" Target="https://advance.lexis.com/api/document?collection=news&amp;id=urn:contentItem:62GS-P7P1-JBG3-639H-00000-00&amp;context=1516831" TargetMode="External" /><Relationship Id="rId384" Type="http://schemas.openxmlformats.org/officeDocument/2006/relationships/hyperlink" Target="https://www.nytimes.com/2021/04/20/us/george-floyd-protests-police-reform.html" TargetMode="External" /><Relationship Id="rId385" Type="http://schemas.openxmlformats.org/officeDocument/2006/relationships/header" Target="header91.xml" /><Relationship Id="rId386" Type="http://schemas.openxmlformats.org/officeDocument/2006/relationships/header" Target="header92.xml" /><Relationship Id="rId387" Type="http://schemas.openxmlformats.org/officeDocument/2006/relationships/footer" Target="footer91.xml" /><Relationship Id="rId388" Type="http://schemas.openxmlformats.org/officeDocument/2006/relationships/footer" Target="footer92.xml" /><Relationship Id="rId389" Type="http://schemas.openxmlformats.org/officeDocument/2006/relationships/header" Target="header93.xml" /><Relationship Id="rId39" Type="http://schemas.openxmlformats.org/officeDocument/2006/relationships/hyperlink" Target="https://advance.lexis.com/api/document?id=urn:contentItem:55FM-B7J1-JBG3-60GC-00000-00&amp;idtype=PID&amp;context=1516831" TargetMode="External" /><Relationship Id="rId390" Type="http://schemas.openxmlformats.org/officeDocument/2006/relationships/footer" Target="footer93.xml" /><Relationship Id="rId391" Type="http://schemas.openxmlformats.org/officeDocument/2006/relationships/hyperlink" Target="https://advance.lexis.com/api/document?collection=news&amp;id=urn:contentItem:62GR-79P1-JBG3-6340-00000-00&amp;context=1516831" TargetMode="External" /><Relationship Id="rId392" Type="http://schemas.openxmlformats.org/officeDocument/2006/relationships/hyperlink" Target="https://www.audm.com/?utm_source=nyt&amp;amp;utm_medium=embed&amp;amp;utm_campaign=death_george_floyd_legacy" TargetMode="External" /><Relationship Id="rId393" Type="http://schemas.openxmlformats.org/officeDocument/2006/relationships/hyperlink" Target="https://www.nytimes.com/live/2021/06/25/us/derek-chauvin-sentence" TargetMode="External" /><Relationship Id="rId394" Type="http://schemas.openxmlformats.org/officeDocument/2006/relationships/hyperlink" Target="https://www.nytimes.com/2021/10/05/us/george-floyd-pardon-texas.html" TargetMode="External" /><Relationship Id="rId395" Type="http://schemas.openxmlformats.org/officeDocument/2006/relationships/hyperlink" Target="https://www.nytimes.com/2021/04/21/us/politics/minneapolis-police.html" TargetMode="External" /><Relationship Id="rId396" Type="http://schemas.openxmlformats.org/officeDocument/2006/relationships/hyperlink" Target="https://www.nytimes.com/interactive/2020/07/03/us/george-floyd-protests-crowd-size.html" TargetMode="External" /><Relationship Id="rId397" Type="http://schemas.openxmlformats.org/officeDocument/2006/relationships/hyperlink" Target="https://www.nytimes.com/2021/06/04/us/black-lives-matter.html" TargetMode="External" /><Relationship Id="rId398" Type="http://schemas.openxmlformats.org/officeDocument/2006/relationships/hyperlink" Target="https://www.nytimes.com/2021/05/09/us/black-lives-matter-shirt-oklahoma-school.html" TargetMode="External" /><Relationship Id="rId399" Type="http://schemas.openxmlformats.org/officeDocument/2006/relationships/hyperlink" Target="https://www.nytimes.com/2021/06/25/us/derek-chauvin-22-and-a-half-years-george-floyd.html" TargetMode="External" /><Relationship Id="rId4" Type="http://schemas.openxmlformats.org/officeDocument/2006/relationships/image" Target="media/image1.png" /><Relationship Id="rId40" Type="http://schemas.openxmlformats.org/officeDocument/2006/relationships/hyperlink" Target="https://advance.lexis.com/api/document?id=urn:contentItem:5X8M-G811-JBG3-60S9-00000-00&amp;idtype=PID&amp;context=1516831" TargetMode="External" /><Relationship Id="rId400" Type="http://schemas.openxmlformats.org/officeDocument/2006/relationships/hyperlink" Target="https://www.nytimes.com/2021/04/17/us/police-shootings-killings.html" TargetMode="External" /><Relationship Id="rId401" Type="http://schemas.openxmlformats.org/officeDocument/2006/relationships/hyperlink" Target="https://www.nytimes.com/2021/04/21/us/george-floyd-verdict-police-reaction.html" TargetMode="External" /><Relationship Id="rId402" Type="http://schemas.openxmlformats.org/officeDocument/2006/relationships/hyperlink" Target="https://www.nytimes.com/2021/04/15/us/politics/florida-public-disorder-bill-police.html" TargetMode="External" /><Relationship Id="rId403" Type="http://schemas.openxmlformats.org/officeDocument/2006/relationships/hyperlink" Target="https://www.monmouth.edu/polling-institute/reports/monmouthpoll_us_060220/" TargetMode="External" /><Relationship Id="rId404" Type="http://schemas.openxmlformats.org/officeDocument/2006/relationships/hyperlink" Target="https://www.npr.org/2020/06/23/882481264/how-george-floyds-death-made-republicans-on-capitol-hill-shift-their-rhetoric" TargetMode="External" /><Relationship Id="rId405" Type="http://schemas.openxmlformats.org/officeDocument/2006/relationships/hyperlink" Target="https://www.washingtonpost.com/powerpost/in-shift-key-republicans-talk-openly-of-police-reforms-after-george-floyds-death/2020/06/03/e6a29454-a5ba-11ea-b619-3f9133bbb482_story.html" TargetMode="External" /><Relationship Id="rId406" Type="http://schemas.openxmlformats.org/officeDocument/2006/relationships/hyperlink" Target="https://www.nytimes.com/2020/07/21/us/politics/trump-portland-federal-agents.html" TargetMode="External" /><Relationship Id="rId407" Type="http://schemas.openxmlformats.org/officeDocument/2006/relationships/hyperlink" Target="https://arrabon.com/what-is-arrabon/" TargetMode="External" /><Relationship Id="rId408" Type="http://schemas.openxmlformats.org/officeDocument/2006/relationships/hyperlink" Target="https://www.pbs.org/video/lightfoot-pleads-calm-city-releases-shooting-video-jv7dir/#:~:text=Lightfoot%20Pleads%20for%20Calm%20as%20City%20Releases%20Shooting%20Videos,-Clip%3A%2004%2F15&amp;amp;text=Mayor%20Lori%20Lightfoot%20pleaded%20for,reporter%20Heather%20Cherone%20has%20details." TargetMode="External" /><Relationship Id="rId409" Type="http://schemas.openxmlformats.org/officeDocument/2006/relationships/hyperlink" Target="https://www.nytimes.com/2021/04/13/us/politics/biden-daunte-wright-police-shooting.html" TargetMode="External" /><Relationship Id="rId41" Type="http://schemas.openxmlformats.org/officeDocument/2006/relationships/hyperlink" Target="https://advance.lexis.com/api/document?id=urn:contentItem:49WD-23N0-01KN-249B-00000-00&amp;idtype=PID&amp;context=1516831" TargetMode="External" /><Relationship Id="rId410" Type="http://schemas.openxmlformats.org/officeDocument/2006/relationships/hyperlink" Target="https://www.nytimes.com/2021/01/23/business/biden-equity-racial-gender.html" TargetMode="External" /><Relationship Id="rId411" Type="http://schemas.openxmlformats.org/officeDocument/2006/relationships/hyperlink" Target="https://www.nytimes.com/2021/04/16/us/politics/justice-department-consent-decrees.html" TargetMode="External" /><Relationship Id="rId412" Type="http://schemas.openxmlformats.org/officeDocument/2006/relationships/hyperlink" Target="https://www.washingtonpost.com/us-policy/2021/04/13/hud-biden-fair-housing-rules/" TargetMode="External" /><Relationship Id="rId413" Type="http://schemas.openxmlformats.org/officeDocument/2006/relationships/hyperlink" Target="https://www.nytimes.com/2020/12/24/us/politics/biden-black-voters.html" TargetMode="External" /><Relationship Id="rId414" Type="http://schemas.openxmlformats.org/officeDocument/2006/relationships/hyperlink" Target="https://www.npr.org/2021/04/08/985524494/cdc-director-declares-racism-a-serious-public-health-threat" TargetMode="External" /><Relationship Id="rId415" Type="http://schemas.openxmlformats.org/officeDocument/2006/relationships/hyperlink" Target="https://www.nytimes.com/interactive/2020/07/05/us/coronavirus-latinos-african-americans-cdc-data.html" TargetMode="External" /><Relationship Id="rId416" Type="http://schemas.openxmlformats.org/officeDocument/2006/relationships/hyperlink" Target="https://www.mckinsey.com/industries/public-and-social-sector/our-insights/covid-19-and-learning-loss-disparities-grow-and-students-need-help" TargetMode="External" /><Relationship Id="rId417" Type="http://schemas.openxmlformats.org/officeDocument/2006/relationships/hyperlink" Target="https://www.nytimes.com/2020/06/06/business/corporate-america-has-failed-black-america.html" TargetMode="External" /><Relationship Id="rId418" Type="http://schemas.openxmlformats.org/officeDocument/2006/relationships/hyperlink" Target="https://www.nytimes.com/2021/04/18/us/police-reform-bills.html" TargetMode="External" /><Relationship Id="rId419" Type="http://schemas.openxmlformats.org/officeDocument/2006/relationships/header" Target="header94.xml" /><Relationship Id="rId42" Type="http://schemas.openxmlformats.org/officeDocument/2006/relationships/hyperlink" Target="https://advance.lexis.com/api/document?id=urn:contentItem:5XPJ-H871-JBG3-62P1-00000-00&amp;idtype=PID&amp;context=1516831" TargetMode="External" /><Relationship Id="rId420" Type="http://schemas.openxmlformats.org/officeDocument/2006/relationships/header" Target="header95.xml" /><Relationship Id="rId421" Type="http://schemas.openxmlformats.org/officeDocument/2006/relationships/footer" Target="footer94.xml" /><Relationship Id="rId422" Type="http://schemas.openxmlformats.org/officeDocument/2006/relationships/footer" Target="footer95.xml" /><Relationship Id="rId423" Type="http://schemas.openxmlformats.org/officeDocument/2006/relationships/header" Target="header96.xml" /><Relationship Id="rId424" Type="http://schemas.openxmlformats.org/officeDocument/2006/relationships/footer" Target="footer96.xml" /><Relationship Id="rId425" Type="http://schemas.openxmlformats.org/officeDocument/2006/relationships/hyperlink" Target="https://advance.lexis.com/api/document?collection=news&amp;id=urn:contentItem:5S46-CVV1-DXY4-X428-00000-00&amp;context=1516831" TargetMode="External" /><Relationship Id="rId426" Type="http://schemas.openxmlformats.org/officeDocument/2006/relationships/hyperlink" Target="https://www.nytimes.com/2018/04/16/us/harvard-student-beating-police.html" TargetMode="External" /><Relationship Id="rId427" Type="http://schemas.openxmlformats.org/officeDocument/2006/relationships/header" Target="header97.xml" /><Relationship Id="rId428" Type="http://schemas.openxmlformats.org/officeDocument/2006/relationships/header" Target="header98.xml" /><Relationship Id="rId429" Type="http://schemas.openxmlformats.org/officeDocument/2006/relationships/footer" Target="footer97.xml" /><Relationship Id="rId43" Type="http://schemas.openxmlformats.org/officeDocument/2006/relationships/hyperlink" Target="https://advance.lexis.com/api/document?id=urn:contentItem:41HX-R270-00MH-F19X-00000-00&amp;idtype=PID&amp;context=1516831" TargetMode="External" /><Relationship Id="rId430" Type="http://schemas.openxmlformats.org/officeDocument/2006/relationships/footer" Target="footer98.xml" /><Relationship Id="rId431" Type="http://schemas.openxmlformats.org/officeDocument/2006/relationships/header" Target="header99.xml" /><Relationship Id="rId432" Type="http://schemas.openxmlformats.org/officeDocument/2006/relationships/footer" Target="footer99.xml" /><Relationship Id="rId433" Type="http://schemas.openxmlformats.org/officeDocument/2006/relationships/hyperlink" Target="https://advance.lexis.com/api/document?collection=news&amp;id=urn:contentItem:5N5F-PHR1-DXY4-X0BN-00000-00&amp;context=1516831" TargetMode="External" /><Relationship Id="rId434" Type="http://schemas.openxmlformats.org/officeDocument/2006/relationships/hyperlink" Target="http://www.nytimes.com/2017/03/24/nyregion/bill-de-blasio-campaign-finance.html" TargetMode="External" /><Relationship Id="rId435" Type="http://schemas.openxmlformats.org/officeDocument/2006/relationships/header" Target="header100.xml" /><Relationship Id="rId436" Type="http://schemas.openxmlformats.org/officeDocument/2006/relationships/header" Target="header101.xml" /><Relationship Id="rId437" Type="http://schemas.openxmlformats.org/officeDocument/2006/relationships/footer" Target="footer100.xml" /><Relationship Id="rId438" Type="http://schemas.openxmlformats.org/officeDocument/2006/relationships/footer" Target="footer101.xml" /><Relationship Id="rId439" Type="http://schemas.openxmlformats.org/officeDocument/2006/relationships/header" Target="header102.xml" /><Relationship Id="rId44" Type="http://schemas.openxmlformats.org/officeDocument/2006/relationships/hyperlink" Target="https://advance.lexis.com/api/document?id=urn:contentItem:5NG6-JTX1-JBG3-602K-00000-00&amp;idtype=PID&amp;context=1516831" TargetMode="External" /><Relationship Id="rId440" Type="http://schemas.openxmlformats.org/officeDocument/2006/relationships/footer" Target="footer102.xml" /><Relationship Id="rId441" Type="http://schemas.openxmlformats.org/officeDocument/2006/relationships/hyperlink" Target="https://advance.lexis.com/api/document?collection=news&amp;id=urn:contentItem:5N58-D2W1-DXY4-X2NG-00000-00&amp;context=1516831" TargetMode="External" /><Relationship Id="rId442" Type="http://schemas.openxmlformats.org/officeDocument/2006/relationships/hyperlink" Target="http://topics.nytimes.com/top/reference/timestopics/people/d/bill_de_blasio/index.html?inline=nyt-per" TargetMode="External" /><Relationship Id="rId443" Type="http://schemas.openxmlformats.org/officeDocument/2006/relationships/hyperlink" Target="https://www.nytimes.com/2017/03/16/nyregion/mayor-bill-de-blasio-investigation-no-criminal-charges.html?_r=0" TargetMode="External" /><Relationship Id="rId444" Type="http://schemas.openxmlformats.org/officeDocument/2006/relationships/hyperlink" Target="https://www.justice.gov/opa/pr/federal-officials-close-investigation-death-trayvon-martin" TargetMode="External" /><Relationship Id="rId445" Type="http://schemas.openxmlformats.org/officeDocument/2006/relationships/hyperlink" Target="https://www.justice.gov/usao-mdga/pr/justice-department-closes-investigation-death-kendrick-johnson" TargetMode="External" /><Relationship Id="rId446" Type="http://schemas.openxmlformats.org/officeDocument/2006/relationships/hyperlink" Target="https://www.justice.gov/opa/pr/federal-officials-close-investigation-use-force-school-resource-officer-spring-valley-south" TargetMode="External" /><Relationship Id="rId447" Type="http://schemas.openxmlformats.org/officeDocument/2006/relationships/hyperlink" Target="http://topics.nytimes.com/top/reference/timestopics/organizations/f/federal_bureau_of_investigation/index.html?inline=nyt-org" TargetMode="External" /><Relationship Id="rId448" Type="http://schemas.openxmlformats.org/officeDocument/2006/relationships/hyperlink" Target="https://www.nytimes.com/2016/07/06/us/politics/hillary-clinton-fbi-email-comey.html" TargetMode="External" /><Relationship Id="rId449" Type="http://schemas.openxmlformats.org/officeDocument/2006/relationships/hyperlink" Target="https://www.nytimes.com/2016/01/12/nyregion/in-moreland-commission-inquiry-insufficient-evidence-to-prove-a-crime.html" TargetMode="External" /><Relationship Id="rId45" Type="http://schemas.openxmlformats.org/officeDocument/2006/relationships/hyperlink" Target="https://advance.lexis.com/api/document?id=urn:contentItem:5NG3-0141-DXY4-X00P-00000-00&amp;idtype=PID&amp;context=1516831" TargetMode="External" /><Relationship Id="rId450" Type="http://schemas.openxmlformats.org/officeDocument/2006/relationships/hyperlink" Target="https://www.nytimes.com/2016/03/09/nyregion/officer-in-ramarley-graham-shooting-wont-face-us-charges.html" TargetMode="External" /><Relationship Id="rId451" Type="http://schemas.openxmlformats.org/officeDocument/2006/relationships/hyperlink" Target="https://www.nytimes.com/2015/01/06/nyregion/sandy-rubenstein-will-not-face-rape-charges.html" TargetMode="External" /><Relationship Id="rId452" Type="http://schemas.openxmlformats.org/officeDocument/2006/relationships/hyperlink" Target="https://www.nytimes.com/interactive/2017/03/16/nyregion/cyrus-vance-letter-de-blasio.html" TargetMode="External" /><Relationship Id="rId453" Type="http://schemas.openxmlformats.org/officeDocument/2006/relationships/hyperlink" Target="https://www.justice.gov/usao-sdny/pr/acting-us-attorney-joon-h-kim-statement-investigation-city-hall-fundraising" TargetMode="External" /><Relationship Id="rId454" Type="http://schemas.openxmlformats.org/officeDocument/2006/relationships/hyperlink" Target="http://www.nytimes.com/2017/03/16/nyregion/mayor-bill-de-blasio-investigation-no-criminal-charges.html" TargetMode="External" /><Relationship Id="rId455" Type="http://schemas.openxmlformats.org/officeDocument/2006/relationships/hyperlink" Target="http://www.nytimes.com/2016/07/06/us/politics/hillary-clinton-fbi-email-comey.html" TargetMode="External" /><Relationship Id="rId456" Type="http://schemas.openxmlformats.org/officeDocument/2006/relationships/hyperlink" Target="http://www.nytimes.com/2015/02/25/us/justice-dept-wont-charge-george-zimmerman-in-trayvon-martin-killing.html" TargetMode="External" /><Relationship Id="rId457" Type="http://schemas.openxmlformats.org/officeDocument/2006/relationships/header" Target="header103.xml" /><Relationship Id="rId458" Type="http://schemas.openxmlformats.org/officeDocument/2006/relationships/header" Target="header104.xml" /><Relationship Id="rId459" Type="http://schemas.openxmlformats.org/officeDocument/2006/relationships/footer" Target="footer103.xml" /><Relationship Id="rId46" Type="http://schemas.openxmlformats.org/officeDocument/2006/relationships/hyperlink" Target="https://advance.lexis.com/api/document?id=urn:contentItem:5S45-XMK1-DXY4-X3RK-00000-00&amp;idtype=PID&amp;context=1516831" TargetMode="External" /><Relationship Id="rId460" Type="http://schemas.openxmlformats.org/officeDocument/2006/relationships/footer" Target="footer104.xml" /><Relationship Id="rId461" Type="http://schemas.openxmlformats.org/officeDocument/2006/relationships/header" Target="header105.xml" /><Relationship Id="rId462" Type="http://schemas.openxmlformats.org/officeDocument/2006/relationships/footer" Target="footer105.xml" /><Relationship Id="rId463" Type="http://schemas.openxmlformats.org/officeDocument/2006/relationships/hyperlink" Target="https://advance.lexis.com/api/document?collection=news&amp;id=urn:contentItem:5B5M-B1K1-JBG3-627T-00000-00&amp;context=1516831" TargetMode="External" /><Relationship Id="rId464" Type="http://schemas.openxmlformats.org/officeDocument/2006/relationships/hyperlink" Target="http://www.nytimes.com/2013/12/30/nyregion/de-blasio-announces-pick-for-new-york-citys-top-lawyer.html" TargetMode="External" /><Relationship Id="rId465" Type="http://schemas.openxmlformats.org/officeDocument/2006/relationships/header" Target="header106.xml" /><Relationship Id="rId466" Type="http://schemas.openxmlformats.org/officeDocument/2006/relationships/header" Target="header107.xml" /><Relationship Id="rId467" Type="http://schemas.openxmlformats.org/officeDocument/2006/relationships/footer" Target="footer106.xml" /><Relationship Id="rId468" Type="http://schemas.openxmlformats.org/officeDocument/2006/relationships/footer" Target="footer107.xml" /><Relationship Id="rId469" Type="http://schemas.openxmlformats.org/officeDocument/2006/relationships/header" Target="header108.xml" /><Relationship Id="rId47" Type="http://schemas.openxmlformats.org/officeDocument/2006/relationships/hyperlink" Target="https://advance.lexis.com/api/document?id=urn:contentItem:3WPM-KJ30-00RP-K46Y-00000-00&amp;idtype=PID&amp;context=1516831" TargetMode="External" /><Relationship Id="rId470" Type="http://schemas.openxmlformats.org/officeDocument/2006/relationships/footer" Target="footer108.xml" /><Relationship Id="rId471" Type="http://schemas.openxmlformats.org/officeDocument/2006/relationships/hyperlink" Target="https://advance.lexis.com/api/document?collection=news&amp;id=urn:contentItem:55FM-B7J1-JBG3-60GC-00000-00&amp;context=1516831" TargetMode="External" /><Relationship Id="rId472" Type="http://schemas.openxmlformats.org/officeDocument/2006/relationships/hyperlink" Target="mailto:swalter@baycitizen.org" TargetMode="External" /><Relationship Id="rId473" Type="http://schemas.openxmlformats.org/officeDocument/2006/relationships/header" Target="header109.xml" /><Relationship Id="rId474" Type="http://schemas.openxmlformats.org/officeDocument/2006/relationships/header" Target="header110.xml" /><Relationship Id="rId475" Type="http://schemas.openxmlformats.org/officeDocument/2006/relationships/footer" Target="footer109.xml" /><Relationship Id="rId476" Type="http://schemas.openxmlformats.org/officeDocument/2006/relationships/footer" Target="footer110.xml" /><Relationship Id="rId477" Type="http://schemas.openxmlformats.org/officeDocument/2006/relationships/header" Target="header111.xml" /><Relationship Id="rId478" Type="http://schemas.openxmlformats.org/officeDocument/2006/relationships/footer" Target="footer111.xml" /><Relationship Id="rId479" Type="http://schemas.openxmlformats.org/officeDocument/2006/relationships/hyperlink" Target="https://advance.lexis.com/api/document?collection=news&amp;id=urn:contentItem:5X8M-G811-JBG3-60S9-00000-00&amp;context=1516831" TargetMode="External" /><Relationship Id="rId48" Type="http://schemas.openxmlformats.org/officeDocument/2006/relationships/hyperlink" Target="https://advance.lexis.com/api/document?id=urn:contentItem:3S89-WR70-008G-F4W8-00000-00&amp;idtype=PID&amp;context=1516831" TargetMode="External" /><Relationship Id="rId480" Type="http://schemas.openxmlformats.org/officeDocument/2006/relationships/hyperlink" Target="https://www.nytimes.com/2019/10/14/us/walmart-police-shooting-missouri-lauren-michael.html" TargetMode="External" /><Relationship Id="rId481" Type="http://schemas.openxmlformats.org/officeDocument/2006/relationships/header" Target="header112.xml" /><Relationship Id="rId482" Type="http://schemas.openxmlformats.org/officeDocument/2006/relationships/header" Target="header113.xml" /><Relationship Id="rId483" Type="http://schemas.openxmlformats.org/officeDocument/2006/relationships/footer" Target="footer112.xml" /><Relationship Id="rId484" Type="http://schemas.openxmlformats.org/officeDocument/2006/relationships/footer" Target="footer113.xml" /><Relationship Id="rId485" Type="http://schemas.openxmlformats.org/officeDocument/2006/relationships/header" Target="header114.xml" /><Relationship Id="rId486" Type="http://schemas.openxmlformats.org/officeDocument/2006/relationships/footer" Target="footer114.xml" /><Relationship Id="rId487" Type="http://schemas.openxmlformats.org/officeDocument/2006/relationships/hyperlink" Target="https://advance.lexis.com/api/document?collection=news&amp;id=urn:contentItem:49WD-23N0-01KN-249B-00000-00&amp;context=1516831" TargetMode="External" /><Relationship Id="rId488" Type="http://schemas.openxmlformats.org/officeDocument/2006/relationships/image" Target="media/image3.png" /><Relationship Id="rId489" Type="http://schemas.openxmlformats.org/officeDocument/2006/relationships/header" Target="header115.xml" /><Relationship Id="rId49" Type="http://schemas.openxmlformats.org/officeDocument/2006/relationships/hyperlink" Target="https://advance.lexis.com/api/document?id=urn:contentItem:41C0-WFB0-00MH-F1FN-00000-00&amp;idtype=PID&amp;context=1516831" TargetMode="External" /><Relationship Id="rId490" Type="http://schemas.openxmlformats.org/officeDocument/2006/relationships/header" Target="header116.xml" /><Relationship Id="rId491" Type="http://schemas.openxmlformats.org/officeDocument/2006/relationships/footer" Target="footer115.xml" /><Relationship Id="rId492" Type="http://schemas.openxmlformats.org/officeDocument/2006/relationships/footer" Target="footer116.xml" /><Relationship Id="rId493" Type="http://schemas.openxmlformats.org/officeDocument/2006/relationships/header" Target="header117.xml" /><Relationship Id="rId494" Type="http://schemas.openxmlformats.org/officeDocument/2006/relationships/footer" Target="footer117.xml" /><Relationship Id="rId495" Type="http://schemas.openxmlformats.org/officeDocument/2006/relationships/hyperlink" Target="https://advance.lexis.com/api/document?collection=news&amp;id=urn:contentItem:5XPJ-H871-JBG3-62P1-00000-00&amp;context=1516831" TargetMode="External" /><Relationship Id="rId496" Type="http://schemas.openxmlformats.org/officeDocument/2006/relationships/hyperlink" Target="https://scholar.google.com/scholar_case?case=3450028840820338255&amp;amp;hl=en&amp;amp;as_sdt=6&amp;amp;as_vis=1&amp;amp;oi=scholarr" TargetMode="External" /><Relationship Id="rId497" Type="http://schemas.openxmlformats.org/officeDocument/2006/relationships/header" Target="header118.xml" /><Relationship Id="rId498" Type="http://schemas.openxmlformats.org/officeDocument/2006/relationships/header" Target="header119.xml" /><Relationship Id="rId499" Type="http://schemas.openxmlformats.org/officeDocument/2006/relationships/footer" Target="footer118.xml" /><Relationship Id="rId5" Type="http://schemas.openxmlformats.org/officeDocument/2006/relationships/hyperlink" Target="https://advance.lexis.com/api/document?id=urn:contentItem:63BN-SKP1-DXY4-X2CY-00000-00&amp;idtype=PID&amp;context=1516831" TargetMode="External" /><Relationship Id="rId50" Type="http://schemas.openxmlformats.org/officeDocument/2006/relationships/hyperlink" Target="https://advance.lexis.com/api/document?id=urn:contentItem:62D7-8VD1-JBG3-6029-00000-00&amp;idtype=PID&amp;context=1516831" TargetMode="External" /><Relationship Id="rId500" Type="http://schemas.openxmlformats.org/officeDocument/2006/relationships/footer" Target="footer119.xml" /><Relationship Id="rId501" Type="http://schemas.openxmlformats.org/officeDocument/2006/relationships/header" Target="header120.xml" /><Relationship Id="rId502" Type="http://schemas.openxmlformats.org/officeDocument/2006/relationships/footer" Target="footer120.xml" /><Relationship Id="rId503" Type="http://schemas.openxmlformats.org/officeDocument/2006/relationships/hyperlink" Target="https://advance.lexis.com/api/document?collection=news&amp;id=urn:contentItem:41HX-R270-00MH-F19X-00000-00&amp;context=1516831" TargetMode="External" /><Relationship Id="rId504" Type="http://schemas.openxmlformats.org/officeDocument/2006/relationships/header" Target="header121.xml" /><Relationship Id="rId505" Type="http://schemas.openxmlformats.org/officeDocument/2006/relationships/header" Target="header122.xml" /><Relationship Id="rId506" Type="http://schemas.openxmlformats.org/officeDocument/2006/relationships/footer" Target="footer121.xml" /><Relationship Id="rId507" Type="http://schemas.openxmlformats.org/officeDocument/2006/relationships/footer" Target="footer122.xml" /><Relationship Id="rId508" Type="http://schemas.openxmlformats.org/officeDocument/2006/relationships/header" Target="header123.xml" /><Relationship Id="rId509" Type="http://schemas.openxmlformats.org/officeDocument/2006/relationships/footer" Target="footer123.xml" /><Relationship Id="rId51" Type="http://schemas.openxmlformats.org/officeDocument/2006/relationships/hyperlink" Target="https://advance.lexis.com/api/document?id=urn:contentItem:6055-Y481-DXY4-X1JJ-00000-00&amp;idtype=PID&amp;context=1516831" TargetMode="External" /><Relationship Id="rId510" Type="http://schemas.openxmlformats.org/officeDocument/2006/relationships/hyperlink" Target="https://advance.lexis.com/api/document?collection=news&amp;id=urn:contentItem:5NG6-JTX1-JBG3-602K-00000-00&amp;context=1516831" TargetMode="External" /><Relationship Id="rId511" Type="http://schemas.openxmlformats.org/officeDocument/2006/relationships/hyperlink" Target="https://www.nytimes.com/2017/05/04/us/chicago-violence.html" TargetMode="External" /><Relationship Id="rId512" Type="http://schemas.openxmlformats.org/officeDocument/2006/relationships/header" Target="header124.xml" /><Relationship Id="rId513" Type="http://schemas.openxmlformats.org/officeDocument/2006/relationships/header" Target="header125.xml" /><Relationship Id="rId514" Type="http://schemas.openxmlformats.org/officeDocument/2006/relationships/footer" Target="footer124.xml" /><Relationship Id="rId515" Type="http://schemas.openxmlformats.org/officeDocument/2006/relationships/footer" Target="footer125.xml" /><Relationship Id="rId516" Type="http://schemas.openxmlformats.org/officeDocument/2006/relationships/header" Target="header126.xml" /><Relationship Id="rId517" Type="http://schemas.openxmlformats.org/officeDocument/2006/relationships/footer" Target="footer126.xml" /><Relationship Id="rId518" Type="http://schemas.openxmlformats.org/officeDocument/2006/relationships/hyperlink" Target="https://advance.lexis.com/api/document?collection=news&amp;id=urn:contentItem:5NG3-0141-DXY4-X00P-00000-00&amp;context=1516831" TargetMode="External" /><Relationship Id="rId519" Type="http://schemas.openxmlformats.org/officeDocument/2006/relationships/hyperlink" Target="http://topics.nytimes.com/top/reference/timestopics/organizations/u/university_of_chicago/index.html?inline=nyt-org" TargetMode="External" /><Relationship Id="rId52" Type="http://schemas.openxmlformats.org/officeDocument/2006/relationships/hyperlink" Target="https://advance.lexis.com/api/document?id=urn:contentItem:4041-NNC0-00MH-F3SG-00000-00&amp;idtype=PID&amp;context=1516831" TargetMode="External" /><Relationship Id="rId520" Type="http://schemas.openxmlformats.org/officeDocument/2006/relationships/hyperlink" Target="https://www.youtube.com/watch?v=XxGpBSgmlIg&amp;feature=youtu.be" TargetMode="External" /><Relationship Id="rId521" Type="http://schemas.openxmlformats.org/officeDocument/2006/relationships/hyperlink" Target="https://www.nytimes.com/interactive/2016/05/18/us/chicago-murder-problem.html" TargetMode="External" /><Relationship Id="rId522" Type="http://schemas.openxmlformats.org/officeDocument/2006/relationships/hyperlink" Target="https://www.nytimes.com/2016/09/02/us/chicago-august-homicides.html?rref=collection%2Fbyline%2Fmonica-davey" TargetMode="External" /><Relationship Id="rId523" Type="http://schemas.openxmlformats.org/officeDocument/2006/relationships/hyperlink" Target="https://www.nytimes.com/interactive/2016/06/04/us/chicago-shootings.html" TargetMode="External" /><Relationship Id="rId524" Type="http://schemas.openxmlformats.org/officeDocument/2006/relationships/hyperlink" Target="http://topics.nytimes.com/top/reference/timestopics/subjects/m/memorial_day/index.html?inline=nyt-classifier" TargetMode="External" /><Relationship Id="rId525" Type="http://schemas.openxmlformats.org/officeDocument/2006/relationships/hyperlink" Target="https://www.nytimes.com/2016/11/17/us/chicago-violence-gang-related.html" TargetMode="External" /><Relationship Id="rId526" Type="http://schemas.openxmlformats.org/officeDocument/2006/relationships/hyperlink" Target="https://www.nytimes.com/2016/09/18/us/chicago-shooting-survivor-needs-miracle.html" TargetMode="External" /><Relationship Id="rId527" Type="http://schemas.openxmlformats.org/officeDocument/2006/relationships/hyperlink" Target="https://www.nytimes.com/2017/01/30/us/precious-land-chicago-murders.html" TargetMode="External" /><Relationship Id="rId528" Type="http://schemas.openxmlformats.org/officeDocument/2006/relationships/hyperlink" Target="https://www.nytimes.com/2015/12/30/us/laquan-mcdonald-shooting-chicago.html" TargetMode="External" /><Relationship Id="rId529" Type="http://schemas.openxmlformats.org/officeDocument/2006/relationships/hyperlink" Target="https://www.nytimes.com/2015/11/25/us/chicago-officer-charged-in-death-of-black-teenager-official-says.html" TargetMode="External" /><Relationship Id="rId53" Type="http://schemas.openxmlformats.org/officeDocument/2006/relationships/hyperlink" Target="https://advance.lexis.com/api/document?id=urn:contentItem:436T-JG80-0109-T3BN-00000-00&amp;idtype=PID&amp;context=1516831" TargetMode="External" /><Relationship Id="rId530" Type="http://schemas.openxmlformats.org/officeDocument/2006/relationships/hyperlink" Target="https://www.nytimes.com/2015/05/07/us/chicago-to-pay-5-million-to-victims-of-police-abuse.html" TargetMode="External" /><Relationship Id="rId531" Type="http://schemas.openxmlformats.org/officeDocument/2006/relationships/hyperlink" Target="https://www.nytimes.com/2016/04/14/us/chicago-police-dept-plagued-by-systemic-racism-task-force-finds.html" TargetMode="External" /><Relationship Id="rId532" Type="http://schemas.openxmlformats.org/officeDocument/2006/relationships/hyperlink" Target="https://www.nytimes.com/2015/12/07/us/justice-dept-expected-to-investigate-chicago-police-after-laquan-mcdonald-case.html" TargetMode="External" /><Relationship Id="rId533" Type="http://schemas.openxmlformats.org/officeDocument/2006/relationships/hyperlink" Target="https://www.nytimes.com/2016/03/16/us/prosecutor-criticized-over-laquan-mcdonald-case-is-defeated-in-primary.html" TargetMode="External" /><Relationship Id="rId534" Type="http://schemas.openxmlformats.org/officeDocument/2006/relationships/hyperlink" Target="https://www.nytimes.com/2016/12/09/us/chicago-shootings-district-11.html?rref=collection%2Fbyline%2Fmonica-davey" TargetMode="External" /><Relationship Id="rId535" Type="http://schemas.openxmlformats.org/officeDocument/2006/relationships/hyperlink" Target="http://www.nytimes.com/2013/05/23/education/despite-protests-chicago-closing-schools.html" TargetMode="External" /><Relationship Id="rId536" Type="http://schemas.openxmlformats.org/officeDocument/2006/relationships/hyperlink" Target="https://www.nytimes.com/2017/04/28/us/chicago-schools-barbara-byrd-bennett.html" TargetMode="External" /><Relationship Id="rId537" Type="http://schemas.openxmlformats.org/officeDocument/2006/relationships/hyperlink" Target="https://www.nytimes.com/2016/12/22/us/chicago-gang-violence.html" TargetMode="External" /><Relationship Id="rId538" Type="http://schemas.openxmlformats.org/officeDocument/2006/relationships/hyperlink" Target="https://www.nytimes.com/2016/03/29/us/violence-surges-in-chicago-even-as-policing-debate-rages-on.html" TargetMode="External" /><Relationship Id="rId539" Type="http://schemas.openxmlformats.org/officeDocument/2006/relationships/hyperlink" Target="https://www.nytimes.com/interactive/2016/12/28/us/chicago-violence-walking-to-school-a-bullet-could-hit-me-and-my-kids-anytime.html" TargetMode="External" /><Relationship Id="rId54" Type="http://schemas.openxmlformats.org/officeDocument/2006/relationships/hyperlink" Target="https://advance.lexis.com/api/document?id=urn:contentItem:41FS-DGN0-00MH-F1W8-00000-00&amp;idtype=PID&amp;context=1516831" TargetMode="External" /><Relationship Id="rId540" Type="http://schemas.openxmlformats.org/officeDocument/2006/relationships/hyperlink" Target="https://www.nytimes.com/2016/12/28/us/chicago-murder-rate-gun-deaths.html?_r=0" TargetMode="External" /><Relationship Id="rId541" Type="http://schemas.openxmlformats.org/officeDocument/2006/relationships/hyperlink" Target="http://www.nytimes.com/newsletters/morning-briefing" TargetMode="External" /><Relationship Id="rId542" Type="http://schemas.openxmlformats.org/officeDocument/2006/relationships/hyperlink" Target="https://www.nytimes.com/2017/05/03/us/obama-presidential-library-chicago.html" TargetMode="External" /><Relationship Id="rId543" Type="http://schemas.openxmlformats.org/officeDocument/2006/relationships/hyperlink" Target="https://www.nytimes.com/2016/12/09/us/chicago-shootings-district-11.html" TargetMode="External" /><Relationship Id="rId544" Type="http://schemas.openxmlformats.org/officeDocument/2006/relationships/header" Target="header127.xml" /><Relationship Id="rId545" Type="http://schemas.openxmlformats.org/officeDocument/2006/relationships/header" Target="header128.xml" /><Relationship Id="rId546" Type="http://schemas.openxmlformats.org/officeDocument/2006/relationships/footer" Target="footer127.xml" /><Relationship Id="rId547" Type="http://schemas.openxmlformats.org/officeDocument/2006/relationships/footer" Target="footer128.xml" /><Relationship Id="rId548" Type="http://schemas.openxmlformats.org/officeDocument/2006/relationships/header" Target="header129.xml" /><Relationship Id="rId549" Type="http://schemas.openxmlformats.org/officeDocument/2006/relationships/footer" Target="footer129.xml" /><Relationship Id="rId55" Type="http://schemas.openxmlformats.org/officeDocument/2006/relationships/hyperlink" Target="https://advance.lexis.com/api/document?id=urn:contentItem:5GD0-1WS1-JBG3-60W5-00000-00&amp;idtype=PID&amp;context=1516831" TargetMode="External" /><Relationship Id="rId550" Type="http://schemas.openxmlformats.org/officeDocument/2006/relationships/hyperlink" Target="https://advance.lexis.com/api/document?collection=news&amp;id=urn:contentItem:5S45-XMK1-DXY4-X3RK-00000-00&amp;context=1516831" TargetMode="External" /><Relationship Id="rId551" Type="http://schemas.openxmlformats.org/officeDocument/2006/relationships/hyperlink" Target="https://cityofcambridgeps-my.sharepoint.com/personal/jwarnick_cambridgepolice_org/_layouts/15/onedrive.aspx?id=%2Fpersonal%2Fjwarnick_cambridgepolice_org%2FDocuments%2FAttachments%2FApril13_2018longform%2EMOV&amp;parent=%2Fpersonal%2Fjwarnick_cambridgepolice_org%2FDocuments%2FAttachments&amp;slrid=39325e9e-102c-5000-ba5d-f2df32fbe184" TargetMode="External" /><Relationship Id="rId552" Type="http://schemas.openxmlformats.org/officeDocument/2006/relationships/hyperlink" Target="https://www.cambridgema.gov/cpd/newsandalerts/Archives/2018/04/arrestlastnightatmassachusettsavenueandwaterhouse.aspx" TargetMode="External" /><Relationship Id="rId553" Type="http://schemas.openxmlformats.org/officeDocument/2006/relationships/hyperlink" Target="https://orgs.law.harvard.edu/blsa/media-gallery/police-brutality-at-harvard-april-13-2018/" TargetMode="External" /><Relationship Id="rId554" Type="http://schemas.openxmlformats.org/officeDocument/2006/relationships/hyperlink" Target="https://www.nytimes.com/2017/06/14/us/harvard-president-resign.html" TargetMode="External" /><Relationship Id="rId555" Type="http://schemas.openxmlformats.org/officeDocument/2006/relationships/hyperlink" Target="https://www.nytimes.com/2009/07/21/us/21gates.html" TargetMode="External" /><Relationship Id="rId556" Type="http://schemas.openxmlformats.org/officeDocument/2006/relationships/hyperlink" Target="https://www.nytimes.com/2018/03/07/us/asheville-police-beating-black-man.html" TargetMode="External" /><Relationship Id="rId557" Type="http://schemas.openxmlformats.org/officeDocument/2006/relationships/hyperlink" Target="https://www.nytimes.com/2017/08/17/us/euclid-ohio-police-brutality.html" TargetMode="External" /><Relationship Id="rId558" Type="http://schemas.openxmlformats.org/officeDocument/2006/relationships/header" Target="header130.xml" /><Relationship Id="rId559" Type="http://schemas.openxmlformats.org/officeDocument/2006/relationships/header" Target="header131.xml" /><Relationship Id="rId56" Type="http://schemas.openxmlformats.org/officeDocument/2006/relationships/hyperlink" Target="https://advance.lexis.com/api/document?id=urn:contentItem:3S89-5TH0-0005-G3V7-00000-00&amp;idtype=PID&amp;context=1516831" TargetMode="External" /><Relationship Id="rId560" Type="http://schemas.openxmlformats.org/officeDocument/2006/relationships/footer" Target="footer130.xml" /><Relationship Id="rId561" Type="http://schemas.openxmlformats.org/officeDocument/2006/relationships/footer" Target="footer131.xml" /><Relationship Id="rId562" Type="http://schemas.openxmlformats.org/officeDocument/2006/relationships/header" Target="header132.xml" /><Relationship Id="rId563" Type="http://schemas.openxmlformats.org/officeDocument/2006/relationships/footer" Target="footer132.xml" /><Relationship Id="rId564" Type="http://schemas.openxmlformats.org/officeDocument/2006/relationships/hyperlink" Target="https://advance.lexis.com/api/document?collection=news&amp;id=urn:contentItem:3WPM-KJ30-00RP-K46Y-00000-00&amp;context=1516831" TargetMode="External" /><Relationship Id="rId565" Type="http://schemas.openxmlformats.org/officeDocument/2006/relationships/header" Target="header133.xml" /><Relationship Id="rId566" Type="http://schemas.openxmlformats.org/officeDocument/2006/relationships/header" Target="header134.xml" /><Relationship Id="rId567" Type="http://schemas.openxmlformats.org/officeDocument/2006/relationships/footer" Target="footer133.xml" /><Relationship Id="rId568" Type="http://schemas.openxmlformats.org/officeDocument/2006/relationships/footer" Target="footer134.xml" /><Relationship Id="rId569" Type="http://schemas.openxmlformats.org/officeDocument/2006/relationships/header" Target="header135.xml" /><Relationship Id="rId57" Type="http://schemas.openxmlformats.org/officeDocument/2006/relationships/hyperlink" Target="https://advance.lexis.com/api/document?id=urn:contentItem:5X8M-0C41-DXY4-X06R-00000-00&amp;idtype=PID&amp;context=1516831" TargetMode="External" /><Relationship Id="rId570" Type="http://schemas.openxmlformats.org/officeDocument/2006/relationships/footer" Target="footer135.xml" /><Relationship Id="rId571" Type="http://schemas.openxmlformats.org/officeDocument/2006/relationships/hyperlink" Target="https://advance.lexis.com/api/document?collection=news&amp;id=urn:contentItem:3S89-WR70-008G-F4W8-00000-00&amp;context=1516831" TargetMode="External" /><Relationship Id="rId572" Type="http://schemas.openxmlformats.org/officeDocument/2006/relationships/header" Target="header136.xml" /><Relationship Id="rId573" Type="http://schemas.openxmlformats.org/officeDocument/2006/relationships/header" Target="header137.xml" /><Relationship Id="rId574" Type="http://schemas.openxmlformats.org/officeDocument/2006/relationships/footer" Target="footer136.xml" /><Relationship Id="rId575" Type="http://schemas.openxmlformats.org/officeDocument/2006/relationships/footer" Target="footer137.xml" /><Relationship Id="rId576" Type="http://schemas.openxmlformats.org/officeDocument/2006/relationships/header" Target="header138.xml" /><Relationship Id="rId577" Type="http://schemas.openxmlformats.org/officeDocument/2006/relationships/footer" Target="footer138.xml" /><Relationship Id="rId578" Type="http://schemas.openxmlformats.org/officeDocument/2006/relationships/hyperlink" Target="https://advance.lexis.com/api/document?collection=news&amp;id=urn:contentItem:41C0-WFB0-00MH-F1FN-00000-00&amp;context=1516831" TargetMode="External" /><Relationship Id="rId579" Type="http://schemas.openxmlformats.org/officeDocument/2006/relationships/header" Target="header139.xml" /><Relationship Id="rId58" Type="http://schemas.openxmlformats.org/officeDocument/2006/relationships/hyperlink" Target="https://advance.lexis.com/api/document?id=urn:contentItem:3S8G-YGK0-000D-G09Y-00000-00&amp;idtype=PID&amp;context=1516831" TargetMode="External" /><Relationship Id="rId580" Type="http://schemas.openxmlformats.org/officeDocument/2006/relationships/header" Target="header140.xml" /><Relationship Id="rId581" Type="http://schemas.openxmlformats.org/officeDocument/2006/relationships/footer" Target="footer139.xml" /><Relationship Id="rId582" Type="http://schemas.openxmlformats.org/officeDocument/2006/relationships/footer" Target="footer140.xml" /><Relationship Id="rId583" Type="http://schemas.openxmlformats.org/officeDocument/2006/relationships/header" Target="header141.xml" /><Relationship Id="rId584" Type="http://schemas.openxmlformats.org/officeDocument/2006/relationships/footer" Target="footer141.xml" /><Relationship Id="rId585" Type="http://schemas.openxmlformats.org/officeDocument/2006/relationships/hyperlink" Target="https://advance.lexis.com/api/document?collection=news&amp;id=urn:contentItem:62D7-8VD1-JBG3-6029-00000-00&amp;context=1516831" TargetMode="External" /><Relationship Id="rId586" Type="http://schemas.openxmlformats.org/officeDocument/2006/relationships/hyperlink" Target="https://www.nytimes.com/2021/04/08/us/george-floyd-cause-of-death.html" TargetMode="External" /><Relationship Id="rId587" Type="http://schemas.openxmlformats.org/officeDocument/2006/relationships/header" Target="header142.xml" /><Relationship Id="rId588" Type="http://schemas.openxmlformats.org/officeDocument/2006/relationships/header" Target="header143.xml" /><Relationship Id="rId589" Type="http://schemas.openxmlformats.org/officeDocument/2006/relationships/footer" Target="footer142.xml" /><Relationship Id="rId59" Type="http://schemas.openxmlformats.org/officeDocument/2006/relationships/hyperlink" Target="https://advance.lexis.com/api/document?id=urn:contentItem:3S89-XPS0-008G-F3K7-00000-00&amp;idtype=PID&amp;context=1516831" TargetMode="External" /><Relationship Id="rId590" Type="http://schemas.openxmlformats.org/officeDocument/2006/relationships/footer" Target="footer143.xml" /><Relationship Id="rId591" Type="http://schemas.openxmlformats.org/officeDocument/2006/relationships/header" Target="header144.xml" /><Relationship Id="rId592" Type="http://schemas.openxmlformats.org/officeDocument/2006/relationships/footer" Target="footer144.xml" /><Relationship Id="rId593" Type="http://schemas.openxmlformats.org/officeDocument/2006/relationships/hyperlink" Target="https://advance.lexis.com/api/document?collection=news&amp;id=urn:contentItem:6055-Y481-DXY4-X1JJ-00000-00&amp;context=1516831" TargetMode="External" /><Relationship Id="rId594" Type="http://schemas.openxmlformats.org/officeDocument/2006/relationships/hyperlink" Target="https://www.nytimes.com/2021/01/14/nyregion/nypd-police-protest-lawsuit.html" TargetMode="External" /><Relationship Id="rId595" Type="http://schemas.openxmlformats.org/officeDocument/2006/relationships/header" Target="header145.xml" /><Relationship Id="rId596" Type="http://schemas.openxmlformats.org/officeDocument/2006/relationships/header" Target="header146.xml" /><Relationship Id="rId597" Type="http://schemas.openxmlformats.org/officeDocument/2006/relationships/footer" Target="footer145.xml" /><Relationship Id="rId598" Type="http://schemas.openxmlformats.org/officeDocument/2006/relationships/footer" Target="footer146.xml" /><Relationship Id="rId599" Type="http://schemas.openxmlformats.org/officeDocument/2006/relationships/header" Target="header147.xml" /><Relationship Id="rId6" Type="http://schemas.openxmlformats.org/officeDocument/2006/relationships/hyperlink" Target="https://advance.lexis.com/api/document?id=urn:contentItem:5G84-JTN1-DXY4-X1B8-00000-00&amp;idtype=PID&amp;context=1516831" TargetMode="External" /><Relationship Id="rId60" Type="http://schemas.openxmlformats.org/officeDocument/2006/relationships/hyperlink" Target="https://advance.lexis.com/api/document?id=urn:contentItem:5B2F-MSV1-JBG3-6480-00000-00&amp;idtype=PID&amp;context=1516831" TargetMode="External" /><Relationship Id="rId600" Type="http://schemas.openxmlformats.org/officeDocument/2006/relationships/footer" Target="footer147.xml" /><Relationship Id="rId601" Type="http://schemas.openxmlformats.org/officeDocument/2006/relationships/hyperlink" Target="https://advance.lexis.com/api/document?collection=news&amp;id=urn:contentItem:4041-NNC0-00MH-F3SG-00000-00&amp;context=1516831" TargetMode="External" /><Relationship Id="rId602" Type="http://schemas.openxmlformats.org/officeDocument/2006/relationships/header" Target="header148.xml" /><Relationship Id="rId603" Type="http://schemas.openxmlformats.org/officeDocument/2006/relationships/header" Target="header149.xml" /><Relationship Id="rId604" Type="http://schemas.openxmlformats.org/officeDocument/2006/relationships/footer" Target="footer148.xml" /><Relationship Id="rId605" Type="http://schemas.openxmlformats.org/officeDocument/2006/relationships/footer" Target="footer149.xml" /><Relationship Id="rId606" Type="http://schemas.openxmlformats.org/officeDocument/2006/relationships/header" Target="header150.xml" /><Relationship Id="rId607" Type="http://schemas.openxmlformats.org/officeDocument/2006/relationships/footer" Target="footer150.xml" /><Relationship Id="rId608" Type="http://schemas.openxmlformats.org/officeDocument/2006/relationships/hyperlink" Target="https://advance.lexis.com/api/document?collection=news&amp;id=urn:contentItem:436T-JG80-0109-T3BN-00000-00&amp;context=1516831" TargetMode="External" /><Relationship Id="rId609" Type="http://schemas.openxmlformats.org/officeDocument/2006/relationships/header" Target="header151.xml" /><Relationship Id="rId61" Type="http://schemas.openxmlformats.org/officeDocument/2006/relationships/hyperlink" Target="https://advance.lexis.com/api/document?id=urn:contentItem:52TV-DPH1-JBG3-63V8-00000-00&amp;idtype=PID&amp;context=1516831" TargetMode="External" /><Relationship Id="rId610" Type="http://schemas.openxmlformats.org/officeDocument/2006/relationships/header" Target="header152.xml" /><Relationship Id="rId611" Type="http://schemas.openxmlformats.org/officeDocument/2006/relationships/footer" Target="footer151.xml" /><Relationship Id="rId612" Type="http://schemas.openxmlformats.org/officeDocument/2006/relationships/footer" Target="footer152.xml" /><Relationship Id="rId613" Type="http://schemas.openxmlformats.org/officeDocument/2006/relationships/header" Target="header153.xml" /><Relationship Id="rId614" Type="http://schemas.openxmlformats.org/officeDocument/2006/relationships/footer" Target="footer153.xml" /><Relationship Id="rId615" Type="http://schemas.openxmlformats.org/officeDocument/2006/relationships/hyperlink" Target="https://advance.lexis.com/api/document?collection=news&amp;id=urn:contentItem:41FS-DGN0-00MH-F1W8-00000-00&amp;context=1516831" TargetMode="External" /><Relationship Id="rId616" Type="http://schemas.openxmlformats.org/officeDocument/2006/relationships/header" Target="header154.xml" /><Relationship Id="rId617" Type="http://schemas.openxmlformats.org/officeDocument/2006/relationships/header" Target="header155.xml" /><Relationship Id="rId618" Type="http://schemas.openxmlformats.org/officeDocument/2006/relationships/footer" Target="footer154.xml" /><Relationship Id="rId619" Type="http://schemas.openxmlformats.org/officeDocument/2006/relationships/footer" Target="footer155.xml" /><Relationship Id="rId62" Type="http://schemas.openxmlformats.org/officeDocument/2006/relationships/hyperlink" Target="https://advance.lexis.com/api/document?id=urn:contentItem:5XR0-SS21-DXY4-X0W0-00000-00&amp;idtype=PID&amp;context=1516831" TargetMode="External" /><Relationship Id="rId620" Type="http://schemas.openxmlformats.org/officeDocument/2006/relationships/header" Target="header156.xml" /><Relationship Id="rId621" Type="http://schemas.openxmlformats.org/officeDocument/2006/relationships/footer" Target="footer156.xml" /><Relationship Id="rId622" Type="http://schemas.openxmlformats.org/officeDocument/2006/relationships/hyperlink" Target="https://advance.lexis.com/api/document?collection=news&amp;id=urn:contentItem:5GD0-1WS1-JBG3-60W5-00000-00&amp;context=1516831" TargetMode="External" /><Relationship Id="rId623" Type="http://schemas.openxmlformats.org/officeDocument/2006/relationships/hyperlink" Target="http://www.nytimes.com/2015/07/08/opinion/losing-leverage-on-bahrain.html" TargetMode="External" /><Relationship Id="rId624" Type="http://schemas.openxmlformats.org/officeDocument/2006/relationships/header" Target="header157.xml" /><Relationship Id="rId625" Type="http://schemas.openxmlformats.org/officeDocument/2006/relationships/header" Target="header158.xml" /><Relationship Id="rId626" Type="http://schemas.openxmlformats.org/officeDocument/2006/relationships/footer" Target="footer157.xml" /><Relationship Id="rId627" Type="http://schemas.openxmlformats.org/officeDocument/2006/relationships/footer" Target="footer158.xml" /><Relationship Id="rId628" Type="http://schemas.openxmlformats.org/officeDocument/2006/relationships/header" Target="header159.xml" /><Relationship Id="rId629" Type="http://schemas.openxmlformats.org/officeDocument/2006/relationships/footer" Target="footer159.xml" /><Relationship Id="rId63" Type="http://schemas.openxmlformats.org/officeDocument/2006/relationships/hyperlink" Target="https://advance.lexis.com/api/document?id=urn:contentItem:5CRB-GXK1-DXY4-X338-00000-00&amp;idtype=PID&amp;context=1516831" TargetMode="External" /><Relationship Id="rId630" Type="http://schemas.openxmlformats.org/officeDocument/2006/relationships/hyperlink" Target="https://advance.lexis.com/api/document?collection=news&amp;id=urn:contentItem:3S89-5TH0-0005-G3V7-00000-00&amp;context=1516831" TargetMode="External" /><Relationship Id="rId631" Type="http://schemas.openxmlformats.org/officeDocument/2006/relationships/header" Target="header160.xml" /><Relationship Id="rId632" Type="http://schemas.openxmlformats.org/officeDocument/2006/relationships/header" Target="header161.xml" /><Relationship Id="rId633" Type="http://schemas.openxmlformats.org/officeDocument/2006/relationships/footer" Target="footer160.xml" /><Relationship Id="rId634" Type="http://schemas.openxmlformats.org/officeDocument/2006/relationships/footer" Target="footer161.xml" /><Relationship Id="rId635" Type="http://schemas.openxmlformats.org/officeDocument/2006/relationships/header" Target="header162.xml" /><Relationship Id="rId636" Type="http://schemas.openxmlformats.org/officeDocument/2006/relationships/footer" Target="footer162.xml" /><Relationship Id="rId637" Type="http://schemas.openxmlformats.org/officeDocument/2006/relationships/hyperlink" Target="https://advance.lexis.com/api/document?collection=news&amp;id=urn:contentItem:5X8M-0C41-DXY4-X06R-00000-00&amp;context=1516831" TargetMode="External" /><Relationship Id="rId638" Type="http://schemas.openxmlformats.org/officeDocument/2006/relationships/hyperlink" Target="https://www.facebook.com/jacksoncountymosheriff/photos/pcb.2185054901787610/2185054848454282/?type=3&amp;amp;theater" TargetMode="External" /><Relationship Id="rId639" Type="http://schemas.openxmlformats.org/officeDocument/2006/relationships/header" Target="header163.xml" /><Relationship Id="rId64" Type="http://schemas.openxmlformats.org/officeDocument/2006/relationships/hyperlink" Target="https://advance.lexis.com/api/document?id=urn:contentItem:5CMJ-K9T1-DXY4-X2VF-00000-00&amp;idtype=PID&amp;context=1516831" TargetMode="External" /><Relationship Id="rId640" Type="http://schemas.openxmlformats.org/officeDocument/2006/relationships/header" Target="header164.xml" /><Relationship Id="rId641" Type="http://schemas.openxmlformats.org/officeDocument/2006/relationships/footer" Target="footer163.xml" /><Relationship Id="rId642" Type="http://schemas.openxmlformats.org/officeDocument/2006/relationships/footer" Target="footer164.xml" /><Relationship Id="rId643" Type="http://schemas.openxmlformats.org/officeDocument/2006/relationships/header" Target="header165.xml" /><Relationship Id="rId644" Type="http://schemas.openxmlformats.org/officeDocument/2006/relationships/footer" Target="footer165.xml" /><Relationship Id="rId645" Type="http://schemas.openxmlformats.org/officeDocument/2006/relationships/hyperlink" Target="https://advance.lexis.com/api/document?collection=news&amp;id=urn:contentItem:3S8G-YGK0-000D-G09Y-00000-00&amp;context=1516831" TargetMode="External" /><Relationship Id="rId646" Type="http://schemas.openxmlformats.org/officeDocument/2006/relationships/header" Target="header166.xml" /><Relationship Id="rId647" Type="http://schemas.openxmlformats.org/officeDocument/2006/relationships/header" Target="header167.xml" /><Relationship Id="rId648" Type="http://schemas.openxmlformats.org/officeDocument/2006/relationships/footer" Target="footer166.xml" /><Relationship Id="rId649" Type="http://schemas.openxmlformats.org/officeDocument/2006/relationships/footer" Target="footer167.xml" /><Relationship Id="rId65" Type="http://schemas.openxmlformats.org/officeDocument/2006/relationships/hyperlink" Target="https://advance.lexis.com/api/document?id=urn:contentItem:5N9R-FSB1-DXY4-X22F-00000-00&amp;idtype=PID&amp;context=1516831" TargetMode="External" /><Relationship Id="rId650" Type="http://schemas.openxmlformats.org/officeDocument/2006/relationships/header" Target="header168.xml" /><Relationship Id="rId651" Type="http://schemas.openxmlformats.org/officeDocument/2006/relationships/footer" Target="footer168.xml" /><Relationship Id="rId652" Type="http://schemas.openxmlformats.org/officeDocument/2006/relationships/hyperlink" Target="https://advance.lexis.com/api/document?collection=news&amp;id=urn:contentItem:3S89-XPS0-008G-F3K7-00000-00&amp;context=1516831" TargetMode="External" /><Relationship Id="rId653" Type="http://schemas.openxmlformats.org/officeDocument/2006/relationships/header" Target="header169.xml" /><Relationship Id="rId654" Type="http://schemas.openxmlformats.org/officeDocument/2006/relationships/header" Target="header170.xml" /><Relationship Id="rId655" Type="http://schemas.openxmlformats.org/officeDocument/2006/relationships/footer" Target="footer169.xml" /><Relationship Id="rId656" Type="http://schemas.openxmlformats.org/officeDocument/2006/relationships/footer" Target="footer170.xml" /><Relationship Id="rId657" Type="http://schemas.openxmlformats.org/officeDocument/2006/relationships/header" Target="header171.xml" /><Relationship Id="rId658" Type="http://schemas.openxmlformats.org/officeDocument/2006/relationships/footer" Target="footer171.xml" /><Relationship Id="rId659" Type="http://schemas.openxmlformats.org/officeDocument/2006/relationships/hyperlink" Target="https://advance.lexis.com/api/document?collection=news&amp;id=urn:contentItem:5B2F-MSV1-JBG3-6480-00000-00&amp;context=1516831" TargetMode="External" /><Relationship Id="rId66" Type="http://schemas.openxmlformats.org/officeDocument/2006/relationships/hyperlink" Target="https://advance.lexis.com/api/document?id=urn:contentItem:6044-34P1-JBG3-61RG-00000-00&amp;idtype=PID&amp;context=1516831" TargetMode="External" /><Relationship Id="rId660" Type="http://schemas.openxmlformats.org/officeDocument/2006/relationships/hyperlink" Target="http://www.nytimes.com/2013/12/15/us/arrests-challenge-los-angeles-county-sheriffs-4-term-security.html" TargetMode="External" /><Relationship Id="rId661" Type="http://schemas.openxmlformats.org/officeDocument/2006/relationships/header" Target="header172.xml" /><Relationship Id="rId662" Type="http://schemas.openxmlformats.org/officeDocument/2006/relationships/header" Target="header173.xml" /><Relationship Id="rId663" Type="http://schemas.openxmlformats.org/officeDocument/2006/relationships/footer" Target="footer172.xml" /><Relationship Id="rId664" Type="http://schemas.openxmlformats.org/officeDocument/2006/relationships/footer" Target="footer173.xml" /><Relationship Id="rId665" Type="http://schemas.openxmlformats.org/officeDocument/2006/relationships/header" Target="header174.xml" /><Relationship Id="rId666" Type="http://schemas.openxmlformats.org/officeDocument/2006/relationships/footer" Target="footer174.xml" /><Relationship Id="rId667" Type="http://schemas.openxmlformats.org/officeDocument/2006/relationships/hyperlink" Target="https://advance.lexis.com/api/document?collection=news&amp;id=urn:contentItem:52TV-DPH1-JBG3-63V8-00000-00&amp;context=1516831" TargetMode="External" /><Relationship Id="rId668" Type="http://schemas.openxmlformats.org/officeDocument/2006/relationships/header" Target="header175.xml" /><Relationship Id="rId669" Type="http://schemas.openxmlformats.org/officeDocument/2006/relationships/header" Target="header176.xml" /><Relationship Id="rId67" Type="http://schemas.openxmlformats.org/officeDocument/2006/relationships/hyperlink" Target="https://advance.lexis.com/api/document?id=urn:contentItem:604G-90G1-DXY4-X501-00000-00&amp;idtype=PID&amp;context=1516831" TargetMode="External" /><Relationship Id="rId670" Type="http://schemas.openxmlformats.org/officeDocument/2006/relationships/footer" Target="footer175.xml" /><Relationship Id="rId671" Type="http://schemas.openxmlformats.org/officeDocument/2006/relationships/footer" Target="footer176.xml" /><Relationship Id="rId672" Type="http://schemas.openxmlformats.org/officeDocument/2006/relationships/header" Target="header177.xml" /><Relationship Id="rId673" Type="http://schemas.openxmlformats.org/officeDocument/2006/relationships/footer" Target="footer177.xml" /><Relationship Id="rId674" Type="http://schemas.openxmlformats.org/officeDocument/2006/relationships/hyperlink" Target="https://advance.lexis.com/api/document?collection=news&amp;id=urn:contentItem:5XR0-SS21-DXY4-X0W0-00000-00&amp;context=1516831" TargetMode="External" /><Relationship Id="rId675" Type="http://schemas.openxmlformats.org/officeDocument/2006/relationships/hyperlink" Target="https://www.nytimes.com/2019/12/09/us/politics/supreme-court-deray-mckesson.html" TargetMode="External" /><Relationship Id="rId676" Type="http://schemas.openxmlformats.org/officeDocument/2006/relationships/header" Target="header178.xml" /><Relationship Id="rId677" Type="http://schemas.openxmlformats.org/officeDocument/2006/relationships/header" Target="header179.xml" /><Relationship Id="rId678" Type="http://schemas.openxmlformats.org/officeDocument/2006/relationships/footer" Target="footer178.xml" /><Relationship Id="rId679" Type="http://schemas.openxmlformats.org/officeDocument/2006/relationships/footer" Target="footer179.xml" /><Relationship Id="rId68" Type="http://schemas.openxmlformats.org/officeDocument/2006/relationships/hyperlink" Target="https://advance.lexis.com/api/document?id=urn:contentItem:60SV-W0T1-DXY4-X164-00000-00&amp;idtype=PID&amp;context=1516831" TargetMode="External" /><Relationship Id="rId680" Type="http://schemas.openxmlformats.org/officeDocument/2006/relationships/header" Target="header180.xml" /><Relationship Id="rId681" Type="http://schemas.openxmlformats.org/officeDocument/2006/relationships/footer" Target="footer180.xml" /><Relationship Id="rId682" Type="http://schemas.openxmlformats.org/officeDocument/2006/relationships/hyperlink" Target="https://advance.lexis.com/api/document?collection=news&amp;id=urn:contentItem:5CRB-GXK1-DXY4-X338-00000-00&amp;context=1516831" TargetMode="External" /><Relationship Id="rId683" Type="http://schemas.openxmlformats.org/officeDocument/2006/relationships/hyperlink" Target="http://www.nytimes.com/2014/07/23/nyregion/inquiry-of-newark-police-cites-a-pattern-of-bias.html" TargetMode="External" /><Relationship Id="rId684" Type="http://schemas.openxmlformats.org/officeDocument/2006/relationships/header" Target="header181.xml" /><Relationship Id="rId685" Type="http://schemas.openxmlformats.org/officeDocument/2006/relationships/header" Target="header182.xml" /><Relationship Id="rId686" Type="http://schemas.openxmlformats.org/officeDocument/2006/relationships/footer" Target="footer181.xml" /><Relationship Id="rId687" Type="http://schemas.openxmlformats.org/officeDocument/2006/relationships/footer" Target="footer182.xml" /><Relationship Id="rId688" Type="http://schemas.openxmlformats.org/officeDocument/2006/relationships/header" Target="header183.xml" /><Relationship Id="rId689" Type="http://schemas.openxmlformats.org/officeDocument/2006/relationships/footer" Target="footer183.xml" /><Relationship Id="rId69" Type="http://schemas.openxmlformats.org/officeDocument/2006/relationships/hyperlink" Target="https://advance.lexis.com/api/document?id=urn:contentItem:60JK-RH41-DXY4-X1Y0-00000-00&amp;idtype=PID&amp;context=1516831" TargetMode="External" /><Relationship Id="rId690" Type="http://schemas.openxmlformats.org/officeDocument/2006/relationships/hyperlink" Target="https://advance.lexis.com/api/document?collection=news&amp;id=urn:contentItem:5CMJ-K9T1-DXY4-X2VF-00000-00&amp;context=1516831" TargetMode="External" /><Relationship Id="rId691" Type="http://schemas.openxmlformats.org/officeDocument/2006/relationships/hyperlink" Target="http://www.nytimes.com/2014/07/10/nyregion/us-naming-a-monitor-for-the-police-in-newark.html" TargetMode="External" /><Relationship Id="rId692" Type="http://schemas.openxmlformats.org/officeDocument/2006/relationships/header" Target="header184.xml" /><Relationship Id="rId693" Type="http://schemas.openxmlformats.org/officeDocument/2006/relationships/header" Target="header185.xml" /><Relationship Id="rId694" Type="http://schemas.openxmlformats.org/officeDocument/2006/relationships/footer" Target="footer184.xml" /><Relationship Id="rId695" Type="http://schemas.openxmlformats.org/officeDocument/2006/relationships/footer" Target="footer185.xml" /><Relationship Id="rId696" Type="http://schemas.openxmlformats.org/officeDocument/2006/relationships/header" Target="header186.xml" /><Relationship Id="rId697" Type="http://schemas.openxmlformats.org/officeDocument/2006/relationships/footer" Target="footer186.xml" /><Relationship Id="rId698" Type="http://schemas.openxmlformats.org/officeDocument/2006/relationships/hyperlink" Target="https://advance.lexis.com/api/document?collection=news&amp;id=urn:contentItem:5N9R-FSB1-DXY4-X22F-00000-00&amp;context=1516831" TargetMode="External" /><Relationship Id="rId699" Type="http://schemas.openxmlformats.org/officeDocument/2006/relationships/hyperlink" Target="https://www.nytimes.com/interactive/2017/books/review/10-best-books-2017.html" TargetMode="External" /><Relationship Id="rId7" Type="http://schemas.openxmlformats.org/officeDocument/2006/relationships/hyperlink" Target="https://advance.lexis.com/api/document?id=urn:contentItem:613S-0T21-DXY4-X0VF-00000-00&amp;idtype=PID&amp;context=1516831" TargetMode="External" /><Relationship Id="rId70" Type="http://schemas.openxmlformats.org/officeDocument/2006/relationships/hyperlink" Target="https://advance.lexis.com/api/document?id=urn:contentItem:60T7-FM91-DXY4-X2W2-00000-00&amp;idtype=PID&amp;context=1516831" TargetMode="External" /><Relationship Id="rId700" Type="http://schemas.openxmlformats.org/officeDocument/2006/relationships/hyperlink" Target="https://www.nytimes.com/2017/04/14/books/review/power-and-punishment.html" TargetMode="External" /><Relationship Id="rId701" Type="http://schemas.openxmlformats.org/officeDocument/2006/relationships/header" Target="header187.xml" /><Relationship Id="rId702" Type="http://schemas.openxmlformats.org/officeDocument/2006/relationships/header" Target="header188.xml" /><Relationship Id="rId703" Type="http://schemas.openxmlformats.org/officeDocument/2006/relationships/footer" Target="footer187.xml" /><Relationship Id="rId704" Type="http://schemas.openxmlformats.org/officeDocument/2006/relationships/footer" Target="footer188.xml" /><Relationship Id="rId705" Type="http://schemas.openxmlformats.org/officeDocument/2006/relationships/header" Target="header189.xml" /><Relationship Id="rId706" Type="http://schemas.openxmlformats.org/officeDocument/2006/relationships/footer" Target="footer189.xml" /><Relationship Id="rId707" Type="http://schemas.openxmlformats.org/officeDocument/2006/relationships/hyperlink" Target="https://advance.lexis.com/api/document?collection=news&amp;id=urn:contentItem:6044-34P1-JBG3-61RG-00000-00&amp;context=1516831" TargetMode="External" /><Relationship Id="rId708" Type="http://schemas.openxmlformats.org/officeDocument/2006/relationships/hyperlink" Target="https://www.nytimes.com/2020/06/08/us/politics/democrats-police-misconduct-bill-protests.html" TargetMode="External" /><Relationship Id="rId709" Type="http://schemas.openxmlformats.org/officeDocument/2006/relationships/header" Target="header190.xml" /><Relationship Id="rId71" Type="http://schemas.openxmlformats.org/officeDocument/2006/relationships/hyperlink" Target="https://advance.lexis.com/api/document?id=urn:contentItem:3S8G-B580-0007-J27M-00000-00&amp;idtype=PID&amp;context=1516831" TargetMode="External" /><Relationship Id="rId710" Type="http://schemas.openxmlformats.org/officeDocument/2006/relationships/header" Target="header191.xml" /><Relationship Id="rId711" Type="http://schemas.openxmlformats.org/officeDocument/2006/relationships/footer" Target="footer190.xml" /><Relationship Id="rId712" Type="http://schemas.openxmlformats.org/officeDocument/2006/relationships/footer" Target="footer191.xml" /><Relationship Id="rId713" Type="http://schemas.openxmlformats.org/officeDocument/2006/relationships/header" Target="header192.xml" /><Relationship Id="rId714" Type="http://schemas.openxmlformats.org/officeDocument/2006/relationships/footer" Target="footer192.xml" /><Relationship Id="rId715" Type="http://schemas.openxmlformats.org/officeDocument/2006/relationships/hyperlink" Target="https://advance.lexis.com/api/document?collection=news&amp;id=urn:contentItem:604G-90G1-DXY4-X501-00000-00&amp;context=1516831" TargetMode="External" /><Relationship Id="rId716" Type="http://schemas.openxmlformats.org/officeDocument/2006/relationships/hyperlink" Target="https://www.nytimes.com/2020/06/12/opinion/sunday/floyd-abolish-defund-police.html" TargetMode="External" /><Relationship Id="rId717" Type="http://schemas.openxmlformats.org/officeDocument/2006/relationships/header" Target="header193.xml" /><Relationship Id="rId718" Type="http://schemas.openxmlformats.org/officeDocument/2006/relationships/header" Target="header194.xml" /><Relationship Id="rId719" Type="http://schemas.openxmlformats.org/officeDocument/2006/relationships/footer" Target="footer193.xml" /><Relationship Id="rId72" Type="http://schemas.openxmlformats.org/officeDocument/2006/relationships/hyperlink" Target="https://advance.lexis.com/api/document?id=urn:contentItem:3SC9-SR10-003Y-K35G-00000-00&amp;idtype=PID&amp;context=1516831" TargetMode="External" /><Relationship Id="rId720" Type="http://schemas.openxmlformats.org/officeDocument/2006/relationships/footer" Target="footer194.xml" /><Relationship Id="rId721" Type="http://schemas.openxmlformats.org/officeDocument/2006/relationships/header" Target="header195.xml" /><Relationship Id="rId722" Type="http://schemas.openxmlformats.org/officeDocument/2006/relationships/footer" Target="footer195.xml" /><Relationship Id="rId723" Type="http://schemas.openxmlformats.org/officeDocument/2006/relationships/hyperlink" Target="https://advance.lexis.com/api/document?collection=news&amp;id=urn:contentItem:60SV-W0T1-DXY4-X164-00000-00&amp;context=1516831" TargetMode="External" /><Relationship Id="rId724" Type="http://schemas.openxmlformats.org/officeDocument/2006/relationships/hyperlink" Target="https://www.nytimes.com/2020/08/31/us/politics/biden-speech-trump.html" TargetMode="External" /><Relationship Id="rId725" Type="http://schemas.openxmlformats.org/officeDocument/2006/relationships/header" Target="header196.xml" /><Relationship Id="rId726" Type="http://schemas.openxmlformats.org/officeDocument/2006/relationships/header" Target="header197.xml" /><Relationship Id="rId727" Type="http://schemas.openxmlformats.org/officeDocument/2006/relationships/footer" Target="footer196.xml" /><Relationship Id="rId728" Type="http://schemas.openxmlformats.org/officeDocument/2006/relationships/footer" Target="footer197.xml" /><Relationship Id="rId729" Type="http://schemas.openxmlformats.org/officeDocument/2006/relationships/header" Target="header198.xml" /><Relationship Id="rId73" Type="http://schemas.openxmlformats.org/officeDocument/2006/relationships/hyperlink" Target="https://advance.lexis.com/api/document?id=urn:contentItem:537C-KKW1-DXY4-X2VD-00000-00&amp;idtype=PID&amp;context=1516831" TargetMode="External" /><Relationship Id="rId730" Type="http://schemas.openxmlformats.org/officeDocument/2006/relationships/footer" Target="footer198.xml" /><Relationship Id="rId731" Type="http://schemas.openxmlformats.org/officeDocument/2006/relationships/hyperlink" Target="https://advance.lexis.com/api/document?collection=news&amp;id=urn:contentItem:60JK-RH41-DXY4-X1Y0-00000-00&amp;context=1516831" TargetMode="External" /><Relationship Id="rId732" Type="http://schemas.openxmlformats.org/officeDocument/2006/relationships/hyperlink" Target="https://www.nytimes.com/2020/11/06/nyregion/election-nyc-defund-police.html" TargetMode="External" /><Relationship Id="rId733" Type="http://schemas.openxmlformats.org/officeDocument/2006/relationships/header" Target="header199.xml" /><Relationship Id="rId734" Type="http://schemas.openxmlformats.org/officeDocument/2006/relationships/header" Target="header200.xml" /><Relationship Id="rId735" Type="http://schemas.openxmlformats.org/officeDocument/2006/relationships/footer" Target="footer199.xml" /><Relationship Id="rId736" Type="http://schemas.openxmlformats.org/officeDocument/2006/relationships/footer" Target="footer200.xml" /><Relationship Id="rId737" Type="http://schemas.openxmlformats.org/officeDocument/2006/relationships/header" Target="header201.xml" /><Relationship Id="rId738" Type="http://schemas.openxmlformats.org/officeDocument/2006/relationships/footer" Target="footer201.xml" /><Relationship Id="rId739" Type="http://schemas.openxmlformats.org/officeDocument/2006/relationships/hyperlink" Target="https://advance.lexis.com/api/document?collection=news&amp;id=urn:contentItem:60T7-FM91-DXY4-X2W2-00000-00&amp;context=1516831" TargetMode="External" /><Relationship Id="rId74" Type="http://schemas.openxmlformats.org/officeDocument/2006/relationships/hyperlink" Target="https://advance.lexis.com/api/document?id=urn:contentItem:404F-FDT0-00MH-F4HR-00000-00&amp;idtype=PID&amp;context=1516831" TargetMode="External" /><Relationship Id="rId740" Type="http://schemas.openxmlformats.org/officeDocument/2006/relationships/hyperlink" Target="https://www.nytimes.com/2020/09/08/opinion/police-reform-biden.html" TargetMode="External" /><Relationship Id="rId741" Type="http://schemas.openxmlformats.org/officeDocument/2006/relationships/header" Target="header202.xml" /><Relationship Id="rId742" Type="http://schemas.openxmlformats.org/officeDocument/2006/relationships/header" Target="header203.xml" /><Relationship Id="rId743" Type="http://schemas.openxmlformats.org/officeDocument/2006/relationships/footer" Target="footer202.xml" /><Relationship Id="rId744" Type="http://schemas.openxmlformats.org/officeDocument/2006/relationships/footer" Target="footer203.xml" /><Relationship Id="rId745" Type="http://schemas.openxmlformats.org/officeDocument/2006/relationships/header" Target="header204.xml" /><Relationship Id="rId746" Type="http://schemas.openxmlformats.org/officeDocument/2006/relationships/footer" Target="footer204.xml" /><Relationship Id="rId747" Type="http://schemas.openxmlformats.org/officeDocument/2006/relationships/hyperlink" Target="https://advance.lexis.com/api/document?collection=news&amp;id=urn:contentItem:3S8G-B580-0007-J27M-00000-00&amp;context=1516831" TargetMode="External" /><Relationship Id="rId748" Type="http://schemas.openxmlformats.org/officeDocument/2006/relationships/header" Target="header205.xml" /><Relationship Id="rId749" Type="http://schemas.openxmlformats.org/officeDocument/2006/relationships/header" Target="header206.xml" /><Relationship Id="rId75" Type="http://schemas.openxmlformats.org/officeDocument/2006/relationships/hyperlink" Target="https://advance.lexis.com/api/document?id=urn:contentItem:7YV4-9C21-2PBB-21HD-00000-00&amp;idtype=PID&amp;context=1516831" TargetMode="External" /><Relationship Id="rId750" Type="http://schemas.openxmlformats.org/officeDocument/2006/relationships/footer" Target="footer205.xml" /><Relationship Id="rId751" Type="http://schemas.openxmlformats.org/officeDocument/2006/relationships/footer" Target="footer206.xml" /><Relationship Id="rId752" Type="http://schemas.openxmlformats.org/officeDocument/2006/relationships/header" Target="header207.xml" /><Relationship Id="rId753" Type="http://schemas.openxmlformats.org/officeDocument/2006/relationships/footer" Target="footer207.xml" /><Relationship Id="rId754" Type="http://schemas.openxmlformats.org/officeDocument/2006/relationships/hyperlink" Target="https://advance.lexis.com/api/document?collection=news&amp;id=urn:contentItem:3SC9-SR10-003Y-K35G-00000-00&amp;context=1516831" TargetMode="External" /><Relationship Id="rId755" Type="http://schemas.openxmlformats.org/officeDocument/2006/relationships/header" Target="header208.xml" /><Relationship Id="rId756" Type="http://schemas.openxmlformats.org/officeDocument/2006/relationships/header" Target="header209.xml" /><Relationship Id="rId757" Type="http://schemas.openxmlformats.org/officeDocument/2006/relationships/footer" Target="footer208.xml" /><Relationship Id="rId758" Type="http://schemas.openxmlformats.org/officeDocument/2006/relationships/footer" Target="footer209.xml" /><Relationship Id="rId759" Type="http://schemas.openxmlformats.org/officeDocument/2006/relationships/header" Target="header210.xml" /><Relationship Id="rId76" Type="http://schemas.openxmlformats.org/officeDocument/2006/relationships/hyperlink" Target="https://advance.lexis.com/api/document?id=urn:contentItem:62D1-20X1-DXY4-X2PP-00000-00&amp;idtype=PID&amp;context=1516831" TargetMode="External" /><Relationship Id="rId760" Type="http://schemas.openxmlformats.org/officeDocument/2006/relationships/footer" Target="footer210.xml" /><Relationship Id="rId761" Type="http://schemas.openxmlformats.org/officeDocument/2006/relationships/hyperlink" Target="https://advance.lexis.com/api/document?collection=news&amp;id=urn:contentItem:537C-KKW1-DXY4-X2VD-00000-00&amp;context=1516831" TargetMode="External" /><Relationship Id="rId762" Type="http://schemas.openxmlformats.org/officeDocument/2006/relationships/header" Target="header211.xml" /><Relationship Id="rId763" Type="http://schemas.openxmlformats.org/officeDocument/2006/relationships/header" Target="header212.xml" /><Relationship Id="rId764" Type="http://schemas.openxmlformats.org/officeDocument/2006/relationships/footer" Target="footer211.xml" /><Relationship Id="rId765" Type="http://schemas.openxmlformats.org/officeDocument/2006/relationships/footer" Target="footer212.xml" /><Relationship Id="rId766" Type="http://schemas.openxmlformats.org/officeDocument/2006/relationships/header" Target="header213.xml" /><Relationship Id="rId767" Type="http://schemas.openxmlformats.org/officeDocument/2006/relationships/footer" Target="footer213.xml" /><Relationship Id="rId768" Type="http://schemas.openxmlformats.org/officeDocument/2006/relationships/hyperlink" Target="https://advance.lexis.com/api/document?collection=news&amp;id=urn:contentItem:404F-FDT0-00MH-F4HR-00000-00&amp;context=1516831" TargetMode="External" /><Relationship Id="rId769" Type="http://schemas.openxmlformats.org/officeDocument/2006/relationships/header" Target="header214.xml" /><Relationship Id="rId77" Type="http://schemas.openxmlformats.org/officeDocument/2006/relationships/hyperlink" Target="https://advance.lexis.com/api/document?id=urn:contentItem:3SP8-3FT0-000P-N42M-00000-00&amp;idtype=PID&amp;context=1516831" TargetMode="External" /><Relationship Id="rId770" Type="http://schemas.openxmlformats.org/officeDocument/2006/relationships/header" Target="header215.xml" /><Relationship Id="rId771" Type="http://schemas.openxmlformats.org/officeDocument/2006/relationships/footer" Target="footer214.xml" /><Relationship Id="rId772" Type="http://schemas.openxmlformats.org/officeDocument/2006/relationships/footer" Target="footer215.xml" /><Relationship Id="rId773" Type="http://schemas.openxmlformats.org/officeDocument/2006/relationships/header" Target="header216.xml" /><Relationship Id="rId774" Type="http://schemas.openxmlformats.org/officeDocument/2006/relationships/footer" Target="footer216.xml" /><Relationship Id="rId775" Type="http://schemas.openxmlformats.org/officeDocument/2006/relationships/hyperlink" Target="https://advance.lexis.com/api/document?collection=news&amp;id=urn:contentItem:7YV4-9C21-2PBB-21HD-00000-00&amp;context=1516831" TargetMode="External" /><Relationship Id="rId776" Type="http://schemas.openxmlformats.org/officeDocument/2006/relationships/header" Target="header217.xml" /><Relationship Id="rId777" Type="http://schemas.openxmlformats.org/officeDocument/2006/relationships/header" Target="header218.xml" /><Relationship Id="rId778" Type="http://schemas.openxmlformats.org/officeDocument/2006/relationships/footer" Target="footer217.xml" /><Relationship Id="rId779" Type="http://schemas.openxmlformats.org/officeDocument/2006/relationships/footer" Target="footer218.xml" /><Relationship Id="rId78" Type="http://schemas.openxmlformats.org/officeDocument/2006/relationships/hyperlink" Target="https://advance.lexis.com/api/document?id=urn:contentItem:5P6N-XN71-JBG3-61RH-00000-00&amp;idtype=PID&amp;context=1516831" TargetMode="External" /><Relationship Id="rId780" Type="http://schemas.openxmlformats.org/officeDocument/2006/relationships/header" Target="header219.xml" /><Relationship Id="rId781" Type="http://schemas.openxmlformats.org/officeDocument/2006/relationships/footer" Target="footer219.xml" /><Relationship Id="rId782" Type="http://schemas.openxmlformats.org/officeDocument/2006/relationships/hyperlink" Target="https://advance.lexis.com/api/document?collection=news&amp;id=urn:contentItem:62D1-20X1-DXY4-X2PP-00000-00&amp;context=1516831" TargetMode="External" /><Relationship Id="rId783" Type="http://schemas.openxmlformats.org/officeDocument/2006/relationships/hyperlink" Target="https://www.nytimes.com/2021/04/14/us/derek-chauvin-trial-takeways.html" TargetMode="External" /><Relationship Id="rId784" Type="http://schemas.openxmlformats.org/officeDocument/2006/relationships/header" Target="header220.xml" /><Relationship Id="rId785" Type="http://schemas.openxmlformats.org/officeDocument/2006/relationships/header" Target="header221.xml" /><Relationship Id="rId786" Type="http://schemas.openxmlformats.org/officeDocument/2006/relationships/footer" Target="footer220.xml" /><Relationship Id="rId787" Type="http://schemas.openxmlformats.org/officeDocument/2006/relationships/footer" Target="footer221.xml" /><Relationship Id="rId788" Type="http://schemas.openxmlformats.org/officeDocument/2006/relationships/header" Target="header222.xml" /><Relationship Id="rId789" Type="http://schemas.openxmlformats.org/officeDocument/2006/relationships/footer" Target="footer222.xml" /><Relationship Id="rId79" Type="http://schemas.openxmlformats.org/officeDocument/2006/relationships/hyperlink" Target="https://advance.lexis.com/api/document?id=urn:contentItem:3S8G-D4M0-000B-Y0G5-00000-00&amp;idtype=PID&amp;context=1516831" TargetMode="External" /><Relationship Id="rId790" Type="http://schemas.openxmlformats.org/officeDocument/2006/relationships/hyperlink" Target="https://advance.lexis.com/api/document?collection=news&amp;id=urn:contentItem:3SP8-3FT0-000P-N42M-00000-00&amp;context=1516831" TargetMode="External" /><Relationship Id="rId791" Type="http://schemas.openxmlformats.org/officeDocument/2006/relationships/header" Target="header223.xml" /><Relationship Id="rId792" Type="http://schemas.openxmlformats.org/officeDocument/2006/relationships/header" Target="header224.xml" /><Relationship Id="rId793" Type="http://schemas.openxmlformats.org/officeDocument/2006/relationships/footer" Target="footer223.xml" /><Relationship Id="rId794" Type="http://schemas.openxmlformats.org/officeDocument/2006/relationships/footer" Target="footer224.xml" /><Relationship Id="rId795" Type="http://schemas.openxmlformats.org/officeDocument/2006/relationships/header" Target="header225.xml" /><Relationship Id="rId796" Type="http://schemas.openxmlformats.org/officeDocument/2006/relationships/footer" Target="footer225.xml" /><Relationship Id="rId797" Type="http://schemas.openxmlformats.org/officeDocument/2006/relationships/hyperlink" Target="https://advance.lexis.com/api/document?collection=news&amp;id=urn:contentItem:5P6N-XN71-JBG3-61RH-00000-00&amp;context=1516831" TargetMode="External" /><Relationship Id="rId798" Type="http://schemas.openxmlformats.org/officeDocument/2006/relationships/hyperlink" Target="https://www.nytimes.com/2017/07/30/world/americas/venezuela-constituent-assembly-election.html" TargetMode="External" /><Relationship Id="rId799" Type="http://schemas.openxmlformats.org/officeDocument/2006/relationships/hyperlink" Target="https://www.nytimes.com/2017/08/06/world/americas/venezuela-nicholas-maduro-military-base-attacked.html" TargetMode="External" /><Relationship Id="rId8" Type="http://schemas.openxmlformats.org/officeDocument/2006/relationships/hyperlink" Target="https://advance.lexis.com/api/document?id=urn:contentItem:6140-5R41-DXY4-X2V9-00000-00&amp;idtype=PID&amp;context=1516831" TargetMode="External" /><Relationship Id="rId80" Type="http://schemas.openxmlformats.org/officeDocument/2006/relationships/hyperlink" Target="https://advance.lexis.com/api/document?id=urn:contentItem:3SJB-4X50-002S-X0J0-00000-00&amp;idtype=PID&amp;context=1516831" TargetMode="External" /><Relationship Id="rId800" Type="http://schemas.openxmlformats.org/officeDocument/2006/relationships/hyperlink" Target="https://www.nytimes.com/2017/08/01/world/americas/venezuela-opposition-nicolas-maduro.html" TargetMode="External" /><Relationship Id="rId801" Type="http://schemas.openxmlformats.org/officeDocument/2006/relationships/hyperlink" Target="http://www.nytimes.com/2013/03/06/world/americas/hugo-chavez-of-venezuela-dies.html?pagewanted=all" TargetMode="External" /><Relationship Id="rId802" Type="http://schemas.openxmlformats.org/officeDocument/2006/relationships/hyperlink" Target="https://www.nytimes.com/2017/06/27/world/americas/venezuela-supreme-court-helicopter.html" TargetMode="External" /><Relationship Id="rId803" Type="http://schemas.openxmlformats.org/officeDocument/2006/relationships/header" Target="header226.xml" /><Relationship Id="rId804" Type="http://schemas.openxmlformats.org/officeDocument/2006/relationships/header" Target="header227.xml" /><Relationship Id="rId805" Type="http://schemas.openxmlformats.org/officeDocument/2006/relationships/footer" Target="footer226.xml" /><Relationship Id="rId806" Type="http://schemas.openxmlformats.org/officeDocument/2006/relationships/footer" Target="footer227.xml" /><Relationship Id="rId807" Type="http://schemas.openxmlformats.org/officeDocument/2006/relationships/header" Target="header228.xml" /><Relationship Id="rId808" Type="http://schemas.openxmlformats.org/officeDocument/2006/relationships/footer" Target="footer228.xml" /><Relationship Id="rId809" Type="http://schemas.openxmlformats.org/officeDocument/2006/relationships/hyperlink" Target="https://advance.lexis.com/api/document?collection=news&amp;id=urn:contentItem:3S8G-D4M0-000B-Y0G5-00000-00&amp;context=1516831" TargetMode="External" /><Relationship Id="rId81" Type="http://schemas.openxmlformats.org/officeDocument/2006/relationships/hyperlink" Target="https://advance.lexis.com/api/document?id=urn:contentItem:5P6N-SDC1-DXY4-X25H-00000-00&amp;idtype=PID&amp;context=1516831" TargetMode="External" /><Relationship Id="rId810" Type="http://schemas.openxmlformats.org/officeDocument/2006/relationships/header" Target="header229.xml" /><Relationship Id="rId811" Type="http://schemas.openxmlformats.org/officeDocument/2006/relationships/header" Target="header230.xml" /><Relationship Id="rId812" Type="http://schemas.openxmlformats.org/officeDocument/2006/relationships/footer" Target="footer229.xml" /><Relationship Id="rId813" Type="http://schemas.openxmlformats.org/officeDocument/2006/relationships/footer" Target="footer230.xml" /><Relationship Id="rId814" Type="http://schemas.openxmlformats.org/officeDocument/2006/relationships/header" Target="header231.xml" /><Relationship Id="rId815" Type="http://schemas.openxmlformats.org/officeDocument/2006/relationships/footer" Target="footer231.xml" /><Relationship Id="rId816" Type="http://schemas.openxmlformats.org/officeDocument/2006/relationships/hyperlink" Target="https://advance.lexis.com/api/document?collection=news&amp;id=urn:contentItem:3SJB-4X50-002S-X0J0-00000-00&amp;context=1516831" TargetMode="External" /><Relationship Id="rId817" Type="http://schemas.openxmlformats.org/officeDocument/2006/relationships/header" Target="header232.xml" /><Relationship Id="rId818" Type="http://schemas.openxmlformats.org/officeDocument/2006/relationships/header" Target="header233.xml" /><Relationship Id="rId819" Type="http://schemas.openxmlformats.org/officeDocument/2006/relationships/footer" Target="footer232.xml" /><Relationship Id="rId82" Type="http://schemas.openxmlformats.org/officeDocument/2006/relationships/hyperlink" Target="https://advance.lexis.com/api/document?id=urn:contentItem:626P-B6C1-JBG3-61H6-00000-00&amp;idtype=PID&amp;context=1516831" TargetMode="External" /><Relationship Id="rId820" Type="http://schemas.openxmlformats.org/officeDocument/2006/relationships/footer" Target="footer233.xml" /><Relationship Id="rId821" Type="http://schemas.openxmlformats.org/officeDocument/2006/relationships/header" Target="header234.xml" /><Relationship Id="rId822" Type="http://schemas.openxmlformats.org/officeDocument/2006/relationships/footer" Target="footer234.xml" /><Relationship Id="rId823" Type="http://schemas.openxmlformats.org/officeDocument/2006/relationships/hyperlink" Target="https://advance.lexis.com/api/document?collection=news&amp;id=urn:contentItem:5P6N-SDC1-DXY4-X25H-00000-00&amp;context=1516831" TargetMode="External" /><Relationship Id="rId824" Type="http://schemas.openxmlformats.org/officeDocument/2006/relationships/hyperlink" Target="https://www.nytimes.com/2017/08/08/world/americas/nicolas-maduro-venezuela-military.html" TargetMode="External" /><Relationship Id="rId825" Type="http://schemas.openxmlformats.org/officeDocument/2006/relationships/header" Target="header235.xml" /><Relationship Id="rId826" Type="http://schemas.openxmlformats.org/officeDocument/2006/relationships/header" Target="header236.xml" /><Relationship Id="rId827" Type="http://schemas.openxmlformats.org/officeDocument/2006/relationships/footer" Target="footer235.xml" /><Relationship Id="rId828" Type="http://schemas.openxmlformats.org/officeDocument/2006/relationships/footer" Target="footer236.xml" /><Relationship Id="rId829" Type="http://schemas.openxmlformats.org/officeDocument/2006/relationships/header" Target="header237.xml" /><Relationship Id="rId83" Type="http://schemas.openxmlformats.org/officeDocument/2006/relationships/hyperlink" Target="https://advance.lexis.com/api/document?id=urn:contentItem:626H-3XS1-JBG3-60G9-00000-00&amp;idtype=PID&amp;context=1516831" TargetMode="External" /><Relationship Id="rId830" Type="http://schemas.openxmlformats.org/officeDocument/2006/relationships/footer" Target="footer237.xml" /><Relationship Id="rId831" Type="http://schemas.openxmlformats.org/officeDocument/2006/relationships/hyperlink" Target="https://advance.lexis.com/api/document?collection=news&amp;id=urn:contentItem:626P-B6C1-JBG3-61H6-00000-00&amp;context=1516831" TargetMode="External" /><Relationship Id="rId832" Type="http://schemas.openxmlformats.org/officeDocument/2006/relationships/hyperlink" Target="https://www.nytimes.com/2021/03/13/us/breonna-taylor-death-anniversary.html" TargetMode="External" /><Relationship Id="rId833" Type="http://schemas.openxmlformats.org/officeDocument/2006/relationships/header" Target="header238.xml" /><Relationship Id="rId834" Type="http://schemas.openxmlformats.org/officeDocument/2006/relationships/header" Target="header239.xml" /><Relationship Id="rId835" Type="http://schemas.openxmlformats.org/officeDocument/2006/relationships/footer" Target="footer238.xml" /><Relationship Id="rId836" Type="http://schemas.openxmlformats.org/officeDocument/2006/relationships/footer" Target="footer239.xml" /><Relationship Id="rId837" Type="http://schemas.openxmlformats.org/officeDocument/2006/relationships/header" Target="header240.xml" /><Relationship Id="rId838" Type="http://schemas.openxmlformats.org/officeDocument/2006/relationships/footer" Target="footer240.xml" /><Relationship Id="rId839" Type="http://schemas.openxmlformats.org/officeDocument/2006/relationships/hyperlink" Target="https://advance.lexis.com/api/document?collection=news&amp;id=urn:contentItem:626H-3XS1-JBG3-60G9-00000-00&amp;context=1516831" TargetMode="External" /><Relationship Id="rId84" Type="http://schemas.openxmlformats.org/officeDocument/2006/relationships/hyperlink" Target="https://advance.lexis.com/api/document?id=urn:contentItem:3S8G-8DM0-0007-J551-00000-00&amp;idtype=PID&amp;context=1516831" TargetMode="External" /><Relationship Id="rId840" Type="http://schemas.openxmlformats.org/officeDocument/2006/relationships/hyperlink" Target="https://www.nytimes.com/2020/05/14/us/breonna-taylor-louisville-shooting.html" TargetMode="External" /><Relationship Id="rId841" Type="http://schemas.openxmlformats.org/officeDocument/2006/relationships/header" Target="header241.xml" /><Relationship Id="rId842" Type="http://schemas.openxmlformats.org/officeDocument/2006/relationships/header" Target="header242.xml" /><Relationship Id="rId843" Type="http://schemas.openxmlformats.org/officeDocument/2006/relationships/footer" Target="footer241.xml" /><Relationship Id="rId844" Type="http://schemas.openxmlformats.org/officeDocument/2006/relationships/footer" Target="footer242.xml" /><Relationship Id="rId845" Type="http://schemas.openxmlformats.org/officeDocument/2006/relationships/header" Target="header243.xml" /><Relationship Id="rId846" Type="http://schemas.openxmlformats.org/officeDocument/2006/relationships/footer" Target="footer243.xml" /><Relationship Id="rId847" Type="http://schemas.openxmlformats.org/officeDocument/2006/relationships/hyperlink" Target="https://advance.lexis.com/api/document?collection=news&amp;id=urn:contentItem:3S8G-8DM0-0007-J551-00000-00&amp;context=1516831" TargetMode="External" /><Relationship Id="rId848" Type="http://schemas.openxmlformats.org/officeDocument/2006/relationships/header" Target="header244.xml" /><Relationship Id="rId849" Type="http://schemas.openxmlformats.org/officeDocument/2006/relationships/header" Target="header245.xml" /><Relationship Id="rId85" Type="http://schemas.openxmlformats.org/officeDocument/2006/relationships/hyperlink" Target="https://advance.lexis.com/api/document?id=urn:contentItem:60HV-G8K1-DXY4-X29J-00000-00&amp;idtype=PID&amp;context=1516831" TargetMode="External" /><Relationship Id="rId850" Type="http://schemas.openxmlformats.org/officeDocument/2006/relationships/footer" Target="footer244.xml" /><Relationship Id="rId851" Type="http://schemas.openxmlformats.org/officeDocument/2006/relationships/footer" Target="footer245.xml" /><Relationship Id="rId852" Type="http://schemas.openxmlformats.org/officeDocument/2006/relationships/header" Target="header246.xml" /><Relationship Id="rId853" Type="http://schemas.openxmlformats.org/officeDocument/2006/relationships/footer" Target="footer246.xml" /><Relationship Id="rId854" Type="http://schemas.openxmlformats.org/officeDocument/2006/relationships/hyperlink" Target="https://advance.lexis.com/api/document?collection=news&amp;id=urn:contentItem:60HV-G8K1-DXY4-X29J-00000-00&amp;context=1516831" TargetMode="External" /><Relationship Id="rId855" Type="http://schemas.openxmlformats.org/officeDocument/2006/relationships/hyperlink" Target="https://www.nytimes.com/2020/08/04/us/politics/trump-homeland-security.html" TargetMode="External" /><Relationship Id="rId856" Type="http://schemas.openxmlformats.org/officeDocument/2006/relationships/header" Target="header247.xml" /><Relationship Id="rId857" Type="http://schemas.openxmlformats.org/officeDocument/2006/relationships/header" Target="header248.xml" /><Relationship Id="rId858" Type="http://schemas.openxmlformats.org/officeDocument/2006/relationships/footer" Target="footer247.xml" /><Relationship Id="rId859" Type="http://schemas.openxmlformats.org/officeDocument/2006/relationships/footer" Target="footer248.xml" /><Relationship Id="rId86" Type="http://schemas.openxmlformats.org/officeDocument/2006/relationships/hyperlink" Target="https://advance.lexis.com/api/document?id=urn:contentItem:5HM3-HF91-DXY4-X4NP-00000-00&amp;idtype=PID&amp;context=1516831" TargetMode="External" /><Relationship Id="rId860" Type="http://schemas.openxmlformats.org/officeDocument/2006/relationships/header" Target="header249.xml" /><Relationship Id="rId861" Type="http://schemas.openxmlformats.org/officeDocument/2006/relationships/footer" Target="footer249.xml" /><Relationship Id="rId862" Type="http://schemas.openxmlformats.org/officeDocument/2006/relationships/hyperlink" Target="https://advance.lexis.com/api/document?collection=news&amp;id=urn:contentItem:5HM3-HF91-DXY4-X4NP-00000-00&amp;context=1516831" TargetMode="External" /><Relationship Id="rId863" Type="http://schemas.openxmlformats.org/officeDocument/2006/relationships/hyperlink" Target="http://www.nytimes.com/2015/12/15/us/chicago-police-commander-accused-of-putting-gun-in-mans-mouth-is-acquitted.html" TargetMode="External" /><Relationship Id="rId864" Type="http://schemas.openxmlformats.org/officeDocument/2006/relationships/header" Target="header250.xml" /><Relationship Id="rId865" Type="http://schemas.openxmlformats.org/officeDocument/2006/relationships/header" Target="header251.xml" /><Relationship Id="rId866" Type="http://schemas.openxmlformats.org/officeDocument/2006/relationships/footer" Target="footer250.xml" /><Relationship Id="rId867" Type="http://schemas.openxmlformats.org/officeDocument/2006/relationships/footer" Target="footer251.xml" /><Relationship Id="rId868" Type="http://schemas.openxmlformats.org/officeDocument/2006/relationships/header" Target="header252.xml" /><Relationship Id="rId869" Type="http://schemas.openxmlformats.org/officeDocument/2006/relationships/footer" Target="footer252.xml" /><Relationship Id="rId87" Type="http://schemas.openxmlformats.org/officeDocument/2006/relationships/hyperlink" Target="https://advance.lexis.com/api/document?id=urn:contentItem:5GWM-5NJ1-DXY4-X4G6-00000-00&amp;idtype=PID&amp;context=1516831" TargetMode="External" /><Relationship Id="rId870" Type="http://schemas.openxmlformats.org/officeDocument/2006/relationships/hyperlink" Target="https://advance.lexis.com/api/document?collection=news&amp;id=urn:contentItem:5GWM-5NJ1-DXY4-X4G6-00000-00&amp;context=1516831" TargetMode="External" /><Relationship Id="rId871" Type="http://schemas.openxmlformats.org/officeDocument/2006/relationships/hyperlink" Target="http://www.nytimes.com/2015/09/10/nyregion/episode-involving-retired-tennis-pro-is-being-investigated-police-say.html" TargetMode="External" /><Relationship Id="rId872" Type="http://schemas.openxmlformats.org/officeDocument/2006/relationships/header" Target="header253.xml" /><Relationship Id="rId873" Type="http://schemas.openxmlformats.org/officeDocument/2006/relationships/header" Target="header254.xml" /><Relationship Id="rId874" Type="http://schemas.openxmlformats.org/officeDocument/2006/relationships/footer" Target="footer253.xml" /><Relationship Id="rId875" Type="http://schemas.openxmlformats.org/officeDocument/2006/relationships/footer" Target="footer254.xml" /><Relationship Id="rId876" Type="http://schemas.openxmlformats.org/officeDocument/2006/relationships/header" Target="header255.xml" /><Relationship Id="rId877" Type="http://schemas.openxmlformats.org/officeDocument/2006/relationships/footer" Target="footer255.xml" /><Relationship Id="rId878" Type="http://schemas.openxmlformats.org/officeDocument/2006/relationships/hyperlink" Target="https://advance.lexis.com/api/document?collection=news&amp;id=urn:contentItem:428C-R410-0109-T298-00000-00&amp;context=1516831" TargetMode="External" /><Relationship Id="rId879" Type="http://schemas.openxmlformats.org/officeDocument/2006/relationships/header" Target="header256.xml" /><Relationship Id="rId88" Type="http://schemas.openxmlformats.org/officeDocument/2006/relationships/hyperlink" Target="https://advance.lexis.com/api/document?id=urn:contentItem:428C-R410-0109-T298-00000-00&amp;idtype=PID&amp;context=1516831" TargetMode="External" /><Relationship Id="rId880" Type="http://schemas.openxmlformats.org/officeDocument/2006/relationships/header" Target="header257.xml" /><Relationship Id="rId881" Type="http://schemas.openxmlformats.org/officeDocument/2006/relationships/footer" Target="footer256.xml" /><Relationship Id="rId882" Type="http://schemas.openxmlformats.org/officeDocument/2006/relationships/footer" Target="footer257.xml" /><Relationship Id="rId883" Type="http://schemas.openxmlformats.org/officeDocument/2006/relationships/header" Target="header258.xml" /><Relationship Id="rId884" Type="http://schemas.openxmlformats.org/officeDocument/2006/relationships/footer" Target="footer258.xml" /><Relationship Id="rId885" Type="http://schemas.openxmlformats.org/officeDocument/2006/relationships/hyperlink" Target="https://advance.lexis.com/api/document?collection=news&amp;id=urn:contentItem:3SP8-7VR0-000P-N4KG-00000-00&amp;context=1516831" TargetMode="External" /><Relationship Id="rId886" Type="http://schemas.openxmlformats.org/officeDocument/2006/relationships/header" Target="header259.xml" /><Relationship Id="rId887" Type="http://schemas.openxmlformats.org/officeDocument/2006/relationships/header" Target="header260.xml" /><Relationship Id="rId888" Type="http://schemas.openxmlformats.org/officeDocument/2006/relationships/footer" Target="footer259.xml" /><Relationship Id="rId889" Type="http://schemas.openxmlformats.org/officeDocument/2006/relationships/footer" Target="footer260.xml" /><Relationship Id="rId89" Type="http://schemas.openxmlformats.org/officeDocument/2006/relationships/hyperlink" Target="https://advance.lexis.com/api/document?id=urn:contentItem:3SP8-7VR0-000P-N4KG-00000-00&amp;idtype=PID&amp;context=1516831" TargetMode="External" /><Relationship Id="rId890" Type="http://schemas.openxmlformats.org/officeDocument/2006/relationships/header" Target="header261.xml" /><Relationship Id="rId891" Type="http://schemas.openxmlformats.org/officeDocument/2006/relationships/footer" Target="footer261.xml" /><Relationship Id="rId892" Type="http://schemas.openxmlformats.org/officeDocument/2006/relationships/hyperlink" Target="https://advance.lexis.com/api/document?collection=news&amp;id=urn:contentItem:3SC6-XH10-0024-J2T7-00000-00&amp;context=1516831" TargetMode="External" /><Relationship Id="rId893" Type="http://schemas.openxmlformats.org/officeDocument/2006/relationships/header" Target="header262.xml" /><Relationship Id="rId894" Type="http://schemas.openxmlformats.org/officeDocument/2006/relationships/header" Target="header263.xml" /><Relationship Id="rId895" Type="http://schemas.openxmlformats.org/officeDocument/2006/relationships/footer" Target="footer262.xml" /><Relationship Id="rId896" Type="http://schemas.openxmlformats.org/officeDocument/2006/relationships/footer" Target="footer263.xml" /><Relationship Id="rId897" Type="http://schemas.openxmlformats.org/officeDocument/2006/relationships/header" Target="header264.xml" /><Relationship Id="rId898" Type="http://schemas.openxmlformats.org/officeDocument/2006/relationships/footer" Target="footer264.xml" /><Relationship Id="rId899" Type="http://schemas.openxmlformats.org/officeDocument/2006/relationships/hyperlink" Target="https://advance.lexis.com/api/document?collection=news&amp;id=urn:contentItem:6024-26V1-DXY4-X07C-00000-00&amp;context=1516831" TargetMode="External" /><Relationship Id="rId9" Type="http://schemas.openxmlformats.org/officeDocument/2006/relationships/hyperlink" Target="https://advance.lexis.com/api/document?id=urn:contentItem:3S8G-B350-0007-J42C-00000-00&amp;idtype=PID&amp;context=1516831" TargetMode="External" /><Relationship Id="rId90" Type="http://schemas.openxmlformats.org/officeDocument/2006/relationships/hyperlink" Target="https://advance.lexis.com/api/document?id=urn:contentItem:3SC6-XH10-0024-J2T7-00000-00&amp;idtype=PID&amp;context=1516831" TargetMode="External" /><Relationship Id="rId900" Type="http://schemas.openxmlformats.org/officeDocument/2006/relationships/hyperlink" Target="https://www.nytimes.com/article/george-floyd-autopsy-michael-baden.html" TargetMode="External" /><Relationship Id="rId901" Type="http://schemas.openxmlformats.org/officeDocument/2006/relationships/header" Target="header265.xml" /><Relationship Id="rId902" Type="http://schemas.openxmlformats.org/officeDocument/2006/relationships/header" Target="header266.xml" /><Relationship Id="rId903" Type="http://schemas.openxmlformats.org/officeDocument/2006/relationships/footer" Target="footer265.xml" /><Relationship Id="rId904" Type="http://schemas.openxmlformats.org/officeDocument/2006/relationships/footer" Target="footer266.xml" /><Relationship Id="rId905" Type="http://schemas.openxmlformats.org/officeDocument/2006/relationships/header" Target="header267.xml" /><Relationship Id="rId906" Type="http://schemas.openxmlformats.org/officeDocument/2006/relationships/footer" Target="footer267.xml" /><Relationship Id="rId907" Type="http://schemas.openxmlformats.org/officeDocument/2006/relationships/hyperlink" Target="https://advance.lexis.com/api/document?collection=news&amp;id=urn:contentItem:5DMX-XMB1-JBG3-63SM-00000-00&amp;context=1516831" TargetMode="External" /><Relationship Id="rId908" Type="http://schemas.openxmlformats.org/officeDocument/2006/relationships/hyperlink" Target="http://www.nytimes.com/2014/11/20/nyregion/analyst-sues-new-york-city-council-over-firing.html" TargetMode="External" /><Relationship Id="rId909" Type="http://schemas.openxmlformats.org/officeDocument/2006/relationships/header" Target="header268.xml" /><Relationship Id="rId91" Type="http://schemas.openxmlformats.org/officeDocument/2006/relationships/hyperlink" Target="https://advance.lexis.com/api/document?id=urn:contentItem:6024-26V1-DXY4-X07C-00000-00&amp;idtype=PID&amp;context=1516831" TargetMode="External" /><Relationship Id="rId910" Type="http://schemas.openxmlformats.org/officeDocument/2006/relationships/header" Target="header269.xml" /><Relationship Id="rId911" Type="http://schemas.openxmlformats.org/officeDocument/2006/relationships/footer" Target="footer268.xml" /><Relationship Id="rId912" Type="http://schemas.openxmlformats.org/officeDocument/2006/relationships/footer" Target="footer269.xml" /><Relationship Id="rId913" Type="http://schemas.openxmlformats.org/officeDocument/2006/relationships/header" Target="header270.xml" /><Relationship Id="rId914" Type="http://schemas.openxmlformats.org/officeDocument/2006/relationships/footer" Target="footer270.xml" /><Relationship Id="rId915" Type="http://schemas.openxmlformats.org/officeDocument/2006/relationships/hyperlink" Target="https://advance.lexis.com/api/document?collection=news&amp;id=urn:contentItem:60HY-TT81-DXY4-X2JR-00000-00&amp;context=1516831" TargetMode="External" /><Relationship Id="rId916" Type="http://schemas.openxmlformats.org/officeDocument/2006/relationships/hyperlink" Target="https://www.nytimes.com/2020/08/06/us/politics/homeland-security-portland.html" TargetMode="External" /><Relationship Id="rId917" Type="http://schemas.openxmlformats.org/officeDocument/2006/relationships/header" Target="header271.xml" /><Relationship Id="rId918" Type="http://schemas.openxmlformats.org/officeDocument/2006/relationships/header" Target="header272.xml" /><Relationship Id="rId919" Type="http://schemas.openxmlformats.org/officeDocument/2006/relationships/footer" Target="footer271.xml" /><Relationship Id="rId92" Type="http://schemas.openxmlformats.org/officeDocument/2006/relationships/hyperlink" Target="https://advance.lexis.com/api/document?id=urn:contentItem:5DMX-XMB1-JBG3-63SM-00000-00&amp;idtype=PID&amp;context=1516831" TargetMode="External" /><Relationship Id="rId920" Type="http://schemas.openxmlformats.org/officeDocument/2006/relationships/footer" Target="footer272.xml" /><Relationship Id="rId921" Type="http://schemas.openxmlformats.org/officeDocument/2006/relationships/header" Target="header273.xml" /><Relationship Id="rId922" Type="http://schemas.openxmlformats.org/officeDocument/2006/relationships/footer" Target="footer273.xml" /><Relationship Id="rId923" Type="http://schemas.openxmlformats.org/officeDocument/2006/relationships/hyperlink" Target="https://advance.lexis.com/api/document?collection=news&amp;id=urn:contentItem:601P-JFN1-JBG3-61FF-00000-00&amp;context=1516831" TargetMode="External" /><Relationship Id="rId924" Type="http://schemas.openxmlformats.org/officeDocument/2006/relationships/hyperlink" Target="https://www.nytimes.com/column/learning-student-opinion" TargetMode="External" /><Relationship Id="rId925" Type="http://schemas.openxmlformats.org/officeDocument/2006/relationships/header" Target="header274.xml" /><Relationship Id="rId926" Type="http://schemas.openxmlformats.org/officeDocument/2006/relationships/header" Target="header275.xml" /><Relationship Id="rId927" Type="http://schemas.openxmlformats.org/officeDocument/2006/relationships/footer" Target="footer274.xml" /><Relationship Id="rId928" Type="http://schemas.openxmlformats.org/officeDocument/2006/relationships/footer" Target="footer275.xml" /><Relationship Id="rId929" Type="http://schemas.openxmlformats.org/officeDocument/2006/relationships/header" Target="header276.xml" /><Relationship Id="rId93" Type="http://schemas.openxmlformats.org/officeDocument/2006/relationships/hyperlink" Target="https://advance.lexis.com/api/document?id=urn:contentItem:60HY-TT81-DXY4-X2JR-00000-00&amp;idtype=PID&amp;context=1516831" TargetMode="External" /><Relationship Id="rId930" Type="http://schemas.openxmlformats.org/officeDocument/2006/relationships/footer" Target="footer276.xml" /><Relationship Id="rId931" Type="http://schemas.openxmlformats.org/officeDocument/2006/relationships/hyperlink" Target="https://advance.lexis.com/api/document?collection=news&amp;id=urn:contentItem:3SP8-96S0-000P-N364-00000-00&amp;context=1516831" TargetMode="External" /><Relationship Id="rId932" Type="http://schemas.openxmlformats.org/officeDocument/2006/relationships/header" Target="header277.xml" /><Relationship Id="rId933" Type="http://schemas.openxmlformats.org/officeDocument/2006/relationships/header" Target="header278.xml" /><Relationship Id="rId934" Type="http://schemas.openxmlformats.org/officeDocument/2006/relationships/footer" Target="footer277.xml" /><Relationship Id="rId935" Type="http://schemas.openxmlformats.org/officeDocument/2006/relationships/footer" Target="footer278.xml" /><Relationship Id="rId936" Type="http://schemas.openxmlformats.org/officeDocument/2006/relationships/header" Target="header279.xml" /><Relationship Id="rId937" Type="http://schemas.openxmlformats.org/officeDocument/2006/relationships/footer" Target="footer279.xml" /><Relationship Id="rId938" Type="http://schemas.openxmlformats.org/officeDocument/2006/relationships/hyperlink" Target="https://advance.lexis.com/api/document?collection=news&amp;id=urn:contentItem:5J45-KKF1-JBG3-63RC-00000-00&amp;context=1516831" TargetMode="External" /><Relationship Id="rId939" Type="http://schemas.openxmlformats.org/officeDocument/2006/relationships/hyperlink" Target="http://www.nytimes.com/2016/02/19/opinion/an-american-president-in-cuba.html" TargetMode="External" /><Relationship Id="rId94" Type="http://schemas.openxmlformats.org/officeDocument/2006/relationships/hyperlink" Target="https://advance.lexis.com/api/document?id=urn:contentItem:601P-JFN1-JBG3-61FF-00000-00&amp;idtype=PID&amp;context=1516831" TargetMode="External" /><Relationship Id="rId940" Type="http://schemas.openxmlformats.org/officeDocument/2006/relationships/header" Target="header280.xml" /><Relationship Id="rId941" Type="http://schemas.openxmlformats.org/officeDocument/2006/relationships/header" Target="header281.xml" /><Relationship Id="rId942" Type="http://schemas.openxmlformats.org/officeDocument/2006/relationships/footer" Target="footer280.xml" /><Relationship Id="rId943" Type="http://schemas.openxmlformats.org/officeDocument/2006/relationships/footer" Target="footer281.xml" /><Relationship Id="rId944" Type="http://schemas.openxmlformats.org/officeDocument/2006/relationships/header" Target="header282.xml" /><Relationship Id="rId945" Type="http://schemas.openxmlformats.org/officeDocument/2006/relationships/footer" Target="footer282.xml" /><Relationship Id="rId946" Type="http://schemas.openxmlformats.org/officeDocument/2006/relationships/hyperlink" Target="https://advance.lexis.com/api/document?collection=news&amp;id=urn:contentItem:3SC4-99T0-000P-24PG-00000-00&amp;context=1516831" TargetMode="External" /><Relationship Id="rId947" Type="http://schemas.openxmlformats.org/officeDocument/2006/relationships/header" Target="header283.xml" /><Relationship Id="rId948" Type="http://schemas.openxmlformats.org/officeDocument/2006/relationships/header" Target="header284.xml" /><Relationship Id="rId949" Type="http://schemas.openxmlformats.org/officeDocument/2006/relationships/footer" Target="footer283.xml" /><Relationship Id="rId95" Type="http://schemas.openxmlformats.org/officeDocument/2006/relationships/hyperlink" Target="https://advance.lexis.com/api/document?id=urn:contentItem:3SP8-96S0-000P-N364-00000-00&amp;idtype=PID&amp;context=1516831" TargetMode="External" /><Relationship Id="rId950" Type="http://schemas.openxmlformats.org/officeDocument/2006/relationships/footer" Target="footer284.xml" /><Relationship Id="rId951" Type="http://schemas.openxmlformats.org/officeDocument/2006/relationships/header" Target="header285.xml" /><Relationship Id="rId952" Type="http://schemas.openxmlformats.org/officeDocument/2006/relationships/footer" Target="footer285.xml" /><Relationship Id="rId953" Type="http://schemas.openxmlformats.org/officeDocument/2006/relationships/hyperlink" Target="https://advance.lexis.com/api/document?collection=news&amp;id=urn:contentItem:5RRH-X4T1-DXY4-X0KW-00000-00&amp;context=1516831" TargetMode="External" /><Relationship Id="rId954" Type="http://schemas.openxmlformats.org/officeDocument/2006/relationships/hyperlink" Target="http://www.nytimes.com/1996/10/08/nyregion/judge-assails-but-acquits-officer-in-man-s-choking-death-in-bronx.html" TargetMode="External" /><Relationship Id="rId955" Type="http://schemas.openxmlformats.org/officeDocument/2006/relationships/hyperlink" Target="http://www.nytimes.com/1998/06/17/nyregion/us-argues-that-livoti-violated-rights.html" TargetMode="External" /><Relationship Id="rId956" Type="http://schemas.openxmlformats.org/officeDocument/2006/relationships/hyperlink" Target="http://www.nytimes.com/1993/11/24/nyregion/kelly-bans-choke-holds-by-officers.html" TargetMode="External" /><Relationship Id="rId957" Type="http://schemas.openxmlformats.org/officeDocument/2006/relationships/hyperlink" Target="https://www.nytimes.com/2017/11/06/nyregion/nypd-detectives-charged-with-rape-quit.html" TargetMode="External" /><Relationship Id="rId958" Type="http://schemas.openxmlformats.org/officeDocument/2006/relationships/hyperlink" Target="http://www.nytimes.com/1997/09/19/nyregion/possibility-of-police-perjury-is-the-focus-of-a-new-inquiry.html" TargetMode="External" /><Relationship Id="rId959" Type="http://schemas.openxmlformats.org/officeDocument/2006/relationships/hyperlink" Target="http://www.nytimes.com/1997/01/16/nyregion/officer-gives-his-account-in-bronx-death.html" TargetMode="External" /><Relationship Id="rId96" Type="http://schemas.openxmlformats.org/officeDocument/2006/relationships/hyperlink" Target="https://advance.lexis.com/api/document?id=urn:contentItem:5J45-KKF1-JBG3-63RC-00000-00&amp;idtype=PID&amp;context=1516831" TargetMode="External" /><Relationship Id="rId960" Type="http://schemas.openxmlformats.org/officeDocument/2006/relationships/hyperlink" Target="http://www.nytimes.com/2003/05/23/nyregion/metro-briefing-new-york-manhattan-officers-fired-for-perjury.html" TargetMode="External" /><Relationship Id="rId961" Type="http://schemas.openxmlformats.org/officeDocument/2006/relationships/hyperlink" Target="http://www.nytimes.com/2012/02/03/nyregion/unarmed-teenager-fatally-shot-by-officer-chasing-him.html" TargetMode="External" /><Relationship Id="rId962" Type="http://schemas.openxmlformats.org/officeDocument/2006/relationships/hyperlink" Target="https://www.nytimes.com/2017/03/27/nyregion/ramarley-graham-nypd-richard-haste.html" TargetMode="External" /><Relationship Id="rId963" Type="http://schemas.openxmlformats.org/officeDocument/2006/relationships/header" Target="header286.xml" /><Relationship Id="rId964" Type="http://schemas.openxmlformats.org/officeDocument/2006/relationships/header" Target="header287.xml" /><Relationship Id="rId965" Type="http://schemas.openxmlformats.org/officeDocument/2006/relationships/footer" Target="footer286.xml" /><Relationship Id="rId966" Type="http://schemas.openxmlformats.org/officeDocument/2006/relationships/footer" Target="footer287.xml" /><Relationship Id="rId967" Type="http://schemas.openxmlformats.org/officeDocument/2006/relationships/header" Target="header288.xml" /><Relationship Id="rId968" Type="http://schemas.openxmlformats.org/officeDocument/2006/relationships/footer" Target="footer288.xml" /><Relationship Id="rId969" Type="http://schemas.openxmlformats.org/officeDocument/2006/relationships/hyperlink" Target="https://advance.lexis.com/api/document?collection=news&amp;id=urn:contentItem:4DCK-6BG0-TW8F-G262-00000-00&amp;context=1516831" TargetMode="External" /><Relationship Id="rId97" Type="http://schemas.openxmlformats.org/officeDocument/2006/relationships/hyperlink" Target="https://advance.lexis.com/api/document?id=urn:contentItem:3SC4-99T0-000P-24PG-00000-00&amp;idtype=PID&amp;context=1516831" TargetMode="External" /><Relationship Id="rId970" Type="http://schemas.openxmlformats.org/officeDocument/2006/relationships/header" Target="header289.xml" /><Relationship Id="rId971" Type="http://schemas.openxmlformats.org/officeDocument/2006/relationships/header" Target="header290.xml" /><Relationship Id="rId972" Type="http://schemas.openxmlformats.org/officeDocument/2006/relationships/footer" Target="footer289.xml" /><Relationship Id="rId973" Type="http://schemas.openxmlformats.org/officeDocument/2006/relationships/footer" Target="footer290.xml" /><Relationship Id="rId974" Type="http://schemas.openxmlformats.org/officeDocument/2006/relationships/header" Target="header291.xml" /><Relationship Id="rId975" Type="http://schemas.openxmlformats.org/officeDocument/2006/relationships/footer" Target="footer291.xml" /><Relationship Id="rId976" Type="http://schemas.openxmlformats.org/officeDocument/2006/relationships/hyperlink" Target="https://advance.lexis.com/api/document?collection=news&amp;id=urn:contentItem:5VB7-KYM1-DXY4-X354-00000-00&amp;context=1516831" TargetMode="External" /><Relationship Id="rId977" Type="http://schemas.openxmlformats.org/officeDocument/2006/relationships/hyperlink" Target="https://www.nytimes.com/2019/01/28/world/europe/france-yellow-vests-police.html" TargetMode="External" /><Relationship Id="rId978" Type="http://schemas.openxmlformats.org/officeDocument/2006/relationships/hyperlink" Target="https://www.nytimes.com/2018/12/31/world/europe/france-macron-yellow-vests.html" TargetMode="External" /><Relationship Id="rId979" Type="http://schemas.openxmlformats.org/officeDocument/2006/relationships/hyperlink" Target="https://www.nytimes.com/2019/01/23/world/europe/macron-yellow-vests-france.html" TargetMode="External" /><Relationship Id="rId98" Type="http://schemas.openxmlformats.org/officeDocument/2006/relationships/hyperlink" Target="https://advance.lexis.com/api/document?id=urn:contentItem:5RRH-X4T1-DXY4-X0KW-00000-00&amp;idtype=PID&amp;context=1516831" TargetMode="External" /><Relationship Id="rId980" Type="http://schemas.openxmlformats.org/officeDocument/2006/relationships/header" Target="header292.xml" /><Relationship Id="rId981" Type="http://schemas.openxmlformats.org/officeDocument/2006/relationships/header" Target="header293.xml" /><Relationship Id="rId982" Type="http://schemas.openxmlformats.org/officeDocument/2006/relationships/footer" Target="footer292.xml" /><Relationship Id="rId983" Type="http://schemas.openxmlformats.org/officeDocument/2006/relationships/footer" Target="footer293.xml" /><Relationship Id="rId984" Type="http://schemas.openxmlformats.org/officeDocument/2006/relationships/header" Target="header294.xml" /><Relationship Id="rId985" Type="http://schemas.openxmlformats.org/officeDocument/2006/relationships/footer" Target="footer294.xml" /><Relationship Id="rId986" Type="http://schemas.openxmlformats.org/officeDocument/2006/relationships/hyperlink" Target="https://advance.lexis.com/api/document?collection=news&amp;id=urn:contentItem:6043-9BK1-DXY4-X2P8-00000-00&amp;context=1516831" TargetMode="External" /><Relationship Id="rId987" Type="http://schemas.openxmlformats.org/officeDocument/2006/relationships/hyperlink" Target="https://www.nytimes.com/2020/06/17/us/george-floyd-protests.html" TargetMode="External" /><Relationship Id="rId988" Type="http://schemas.openxmlformats.org/officeDocument/2006/relationships/header" Target="header295.xml" /><Relationship Id="rId989" Type="http://schemas.openxmlformats.org/officeDocument/2006/relationships/header" Target="header296.xml" /><Relationship Id="rId99" Type="http://schemas.openxmlformats.org/officeDocument/2006/relationships/hyperlink" Target="https://advance.lexis.com/api/document?id=urn:contentItem:4DCK-6BG0-TW8F-G262-00000-00&amp;idtype=PID&amp;context=1516831" TargetMode="External" /><Relationship Id="rId990" Type="http://schemas.openxmlformats.org/officeDocument/2006/relationships/footer" Target="footer295.xml" /><Relationship Id="rId991" Type="http://schemas.openxmlformats.org/officeDocument/2006/relationships/footer" Target="footer296.xml" /><Relationship Id="rId992" Type="http://schemas.openxmlformats.org/officeDocument/2006/relationships/header" Target="header297.xml" /><Relationship Id="rId993" Type="http://schemas.openxmlformats.org/officeDocument/2006/relationships/footer" Target="footer297.xml" /><Relationship Id="rId994" Type="http://schemas.openxmlformats.org/officeDocument/2006/relationships/hyperlink" Target="https://advance.lexis.com/api/document?collection=news&amp;id=urn:contentItem:604G-90G1-DXY4-X4T9-00000-00&amp;context=1516831" TargetMode="External" /><Relationship Id="rId995" Type="http://schemas.openxmlformats.org/officeDocument/2006/relationships/hyperlink" Target="https://www.nytimes.com/2020/06/12/us/george-floyd-white-protesters.html" TargetMode="External" /><Relationship Id="rId996" Type="http://schemas.openxmlformats.org/officeDocument/2006/relationships/header" Target="header298.xml" /><Relationship Id="rId997" Type="http://schemas.openxmlformats.org/officeDocument/2006/relationships/header" Target="header299.xml" /><Relationship Id="rId998" Type="http://schemas.openxmlformats.org/officeDocument/2006/relationships/footer" Target="footer298.xml" /><Relationship Id="rId999" Type="http://schemas.openxmlformats.org/officeDocument/2006/relationships/footer" Target="footer299.xm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Might Bring Changes to Policing in Minneapolis?; On Politics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183793508</vt:lpwstr>
  </property>
  <property fmtid="{D5CDD505-2E9C-101B-9397-08002B2CF9AE}" pid="3" name="LADocCount">
    <vt:i4>101</vt:i4>
  </property>
  <property fmtid="{D5CDD505-2E9C-101B-9397-08002B2CF9AE}" pid="4" name="UserPermID">
    <vt:lpwstr>urn:user:PA190589899</vt:lpwstr>
  </property>
</Properties>
</file>