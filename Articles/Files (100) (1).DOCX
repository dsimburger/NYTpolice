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01.xml" ContentType="application/vnd.openxmlformats-officedocument.wordprocessingml.footer+xml"/>
  <Override PartName="/word/footer302.xml" ContentType="application/vnd.openxmlformats-officedocument.wordprocessingml.footer+xml"/>
  <Override PartName="/word/footer303.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01.xml" ContentType="application/vnd.openxmlformats-officedocument.wordprocessingml.header+xml"/>
  <Override PartName="/word/header302.xml" ContentType="application/vnd.openxmlformats-officedocument.wordprocessingml.header+xml"/>
  <Override PartName="/word/header303.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2.9.0 -->
  <w:body>
    <w:p>
      <w:pPr>
        <w:rPr>
          <w:lang w:val="en-US" w:eastAsia="en-US" w:bidi="ar-SA"/>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7.75pt;height:30pt">
            <v:imagedata r:id="rId4" o:title=""/>
          </v:shape>
        </w:pict>
      </w:r>
    </w:p>
    <w:p>
      <w:pPr>
        <w:keepNext w:val="0"/>
        <w:spacing w:before="80" w:after="0" w:line="240" w:lineRule="atLeast"/>
        <w:ind w:left="0" w:right="0" w:firstLine="0"/>
        <w:jc w:val="left"/>
        <w:rPr>
          <w:lang w:val="en-US" w:eastAsia="en-US" w:bidi="ar-SA"/>
        </w:rPr>
      </w:pPr>
      <w:r>
        <w:rPr>
          <w:rFonts w:ascii="Arial" w:eastAsia="Arial" w:hAnsi="Arial" w:cs="Arial"/>
          <w:b/>
          <w:color w:val="000000"/>
          <w:sz w:val="20"/>
          <w:lang w:val="en-US" w:eastAsia="en-US" w:bidi="ar-SA"/>
        </w:rPr>
        <w:t xml:space="preserve">Date and Time: </w:t>
      </w:r>
      <w:r>
        <w:rPr>
          <w:rFonts w:ascii="Arial" w:eastAsia="Arial" w:hAnsi="Arial" w:cs="Arial"/>
          <w:color w:val="000000"/>
          <w:sz w:val="20"/>
          <w:lang w:val="en-US" w:eastAsia="en-US" w:bidi="ar-SA"/>
        </w:rPr>
        <w:t>Thursday, November 10, 2022 1:30:00 PM EST</w:t>
      </w:r>
    </w:p>
    <w:p>
      <w:pPr>
        <w:keepNext w:val="0"/>
        <w:spacing w:before="80" w:after="0" w:line="240" w:lineRule="atLeast"/>
        <w:ind w:left="0" w:right="0" w:firstLine="0"/>
        <w:jc w:val="left"/>
        <w:rPr>
          <w:lang w:val="en-US" w:eastAsia="en-US" w:bidi="ar-SA"/>
        </w:rPr>
      </w:pPr>
      <w:r>
        <w:rPr>
          <w:rFonts w:ascii="Arial" w:eastAsia="Arial" w:hAnsi="Arial" w:cs="Arial"/>
          <w:b/>
          <w:color w:val="000000"/>
          <w:sz w:val="20"/>
          <w:lang w:val="en-US" w:eastAsia="en-US" w:bidi="ar-SA"/>
        </w:rPr>
        <w:t xml:space="preserve">Job Number: </w:t>
      </w:r>
      <w:r>
        <w:rPr>
          <w:rFonts w:ascii="Arial" w:eastAsia="Arial" w:hAnsi="Arial" w:cs="Arial"/>
          <w:color w:val="000000"/>
          <w:sz w:val="20"/>
          <w:lang w:val="en-US" w:eastAsia="en-US" w:bidi="ar-SA"/>
        </w:rPr>
        <w:t>183793474</w:t>
      </w:r>
    </w:p>
    <w:p>
      <w:pPr>
        <w:keepNext w:val="0"/>
        <w:spacing w:before="360" w:after="0" w:line="360" w:lineRule="atLeast"/>
        <w:ind w:left="0" w:right="0" w:firstLine="0"/>
        <w:jc w:val="both"/>
        <w:rPr>
          <w:lang w:val="en-US" w:eastAsia="en-US" w:bidi="ar-SA"/>
        </w:rPr>
      </w:pPr>
      <w:r>
        <w:rPr>
          <w:rFonts w:ascii="Arial" w:eastAsia="Arial" w:hAnsi="Arial" w:cs="Arial"/>
          <w:b/>
          <w:color w:val="000000"/>
          <w:lang w:val="en-US" w:eastAsia="en-US" w:bidi="ar-SA"/>
        </w:rPr>
        <w:t>Documents (100)</w:t>
      </w:r>
    </w:p>
    <w:p>
      <w:pPr>
        <w:keepNext w:val="0"/>
        <w:spacing w:before="200" w:after="0" w:line="300" w:lineRule="atLeast"/>
        <w:ind w:left="440" w:right="0" w:hanging="290"/>
        <w:jc w:val="left"/>
        <w:rPr>
          <w:lang w:val="en-US" w:eastAsia="en-US" w:bidi="ar-SA"/>
        </w:rPr>
      </w:pPr>
      <w:r>
        <w:rPr>
          <w:rFonts w:ascii="Arial" w:eastAsia="Arial" w:hAnsi="Arial" w:cs="Arial"/>
          <w:sz w:val="20"/>
          <w:lang w:val="en-US" w:eastAsia="en-US" w:bidi="ar-SA"/>
        </w:rPr>
        <w:t>1.</w:t>
      </w:r>
      <w:hyperlink r:id="rId5" w:history="1">
        <w:r>
          <w:rPr>
            <w:rFonts w:ascii="Arial" w:eastAsia="Arial" w:hAnsi="Arial" w:cs="Arial"/>
            <w:color w:val="000000"/>
            <w:sz w:val="20"/>
            <w:u w:val="single"/>
            <w:shd w:val="clear" w:color="auto" w:fill="FFFFFF"/>
            <w:lang w:val="en-US" w:eastAsia="en-US" w:bidi="ar-SA"/>
          </w:rPr>
          <w:t xml:space="preserve"> </w:t>
        </w:r>
      </w:hyperlink>
      <w:hyperlink r:id="rId5" w:history="1">
        <w:r>
          <w:rPr>
            <w:rFonts w:ascii="Arial" w:eastAsia="Arial" w:hAnsi="Arial" w:cs="Arial"/>
            <w:i/>
            <w:color w:val="0077CC"/>
            <w:sz w:val="20"/>
            <w:u w:val="single"/>
            <w:shd w:val="clear" w:color="auto" w:fill="FFFFFF"/>
            <w:lang w:val="en-US" w:eastAsia="en-US" w:bidi="ar-SA"/>
          </w:rPr>
          <w:t>How a Sweeping New Proposal Would Limit Police Use of Force in N.Y.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w:t>
      </w:r>
      <w:hyperlink r:id="rId6" w:history="1">
        <w:r>
          <w:rPr>
            <w:rFonts w:ascii="Arial" w:eastAsia="Arial" w:hAnsi="Arial" w:cs="Arial"/>
            <w:color w:val="000000"/>
            <w:sz w:val="20"/>
            <w:u w:val="single"/>
            <w:shd w:val="clear" w:color="auto" w:fill="FFFFFF"/>
            <w:lang w:val="en-US" w:eastAsia="en-US" w:bidi="ar-SA"/>
          </w:rPr>
          <w:t xml:space="preserve"> </w:t>
        </w:r>
      </w:hyperlink>
      <w:hyperlink r:id="rId6" w:history="1">
        <w:r>
          <w:rPr>
            <w:rFonts w:ascii="Arial" w:eastAsia="Arial" w:hAnsi="Arial" w:cs="Arial"/>
            <w:i/>
            <w:color w:val="0077CC"/>
            <w:sz w:val="20"/>
            <w:u w:val="single"/>
            <w:shd w:val="clear" w:color="auto" w:fill="FFFFFF"/>
            <w:lang w:val="en-US" w:eastAsia="en-US" w:bidi="ar-SA"/>
          </w:rPr>
          <w:t>Arrest of Colorado Woman With Dementia Prompts Investigation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w:t>
      </w:r>
      <w:hyperlink r:id="rId7" w:history="1">
        <w:r>
          <w:rPr>
            <w:rFonts w:ascii="Arial" w:eastAsia="Arial" w:hAnsi="Arial" w:cs="Arial"/>
            <w:color w:val="000000"/>
            <w:sz w:val="20"/>
            <w:u w:val="single"/>
            <w:shd w:val="clear" w:color="auto" w:fill="FFFFFF"/>
            <w:lang w:val="en-US" w:eastAsia="en-US" w:bidi="ar-SA"/>
          </w:rPr>
          <w:t xml:space="preserve"> </w:t>
        </w:r>
      </w:hyperlink>
      <w:hyperlink r:id="rId7" w:history="1">
        <w:r>
          <w:rPr>
            <w:rFonts w:ascii="Arial" w:eastAsia="Arial" w:hAnsi="Arial" w:cs="Arial"/>
            <w:i/>
            <w:color w:val="0077CC"/>
            <w:sz w:val="20"/>
            <w:u w:val="single"/>
            <w:shd w:val="clear" w:color="auto" w:fill="FFFFFF"/>
            <w:lang w:val="en-US" w:eastAsia="en-US" w:bidi="ar-SA"/>
          </w:rPr>
          <w:t>When Fewer Crimes Get Solved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w:t>
      </w:r>
      <w:hyperlink r:id="rId8" w:history="1">
        <w:r>
          <w:rPr>
            <w:rFonts w:ascii="Arial" w:eastAsia="Arial" w:hAnsi="Arial" w:cs="Arial"/>
            <w:color w:val="000000"/>
            <w:sz w:val="20"/>
            <w:u w:val="single"/>
            <w:shd w:val="clear" w:color="auto" w:fill="FFFFFF"/>
            <w:lang w:val="en-US" w:eastAsia="en-US" w:bidi="ar-SA"/>
          </w:rPr>
          <w:t xml:space="preserve"> </w:t>
        </w:r>
      </w:hyperlink>
      <w:hyperlink r:id="rId8" w:history="1">
        <w:r>
          <w:rPr>
            <w:rFonts w:ascii="Arial" w:eastAsia="Arial" w:hAnsi="Arial" w:cs="Arial"/>
            <w:i/>
            <w:color w:val="0077CC"/>
            <w:sz w:val="20"/>
            <w:u w:val="single"/>
            <w:shd w:val="clear" w:color="auto" w:fill="FFFFFF"/>
            <w:lang w:val="en-US" w:eastAsia="en-US" w:bidi="ar-SA"/>
          </w:rPr>
          <w:t>Why Did the N.Y.P.D. Solve Fewer Crimes Last Year?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w:t>
      </w:r>
      <w:hyperlink r:id="rId9" w:history="1">
        <w:r>
          <w:rPr>
            <w:rFonts w:ascii="Arial" w:eastAsia="Arial" w:hAnsi="Arial" w:cs="Arial"/>
            <w:color w:val="000000"/>
            <w:sz w:val="20"/>
            <w:u w:val="single"/>
            <w:shd w:val="clear" w:color="auto" w:fill="FFFFFF"/>
            <w:lang w:val="en-US" w:eastAsia="en-US" w:bidi="ar-SA"/>
          </w:rPr>
          <w:t xml:space="preserve"> </w:t>
        </w:r>
      </w:hyperlink>
      <w:hyperlink r:id="rId9" w:history="1">
        <w:r>
          <w:rPr>
            <w:rFonts w:ascii="Arial" w:eastAsia="Arial" w:hAnsi="Arial" w:cs="Arial"/>
            <w:i/>
            <w:color w:val="0077CC"/>
            <w:sz w:val="20"/>
            <w:u w:val="single"/>
            <w:shd w:val="clear" w:color="auto" w:fill="FFFFFF"/>
            <w:lang w:val="en-US" w:eastAsia="en-US" w:bidi="ar-SA"/>
          </w:rPr>
          <w:t>Chicago’s Top Prosecutor Minces No Words on His Way Out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w:t>
      </w:r>
      <w:hyperlink r:id="rId10" w:history="1">
        <w:r>
          <w:rPr>
            <w:rFonts w:ascii="Arial" w:eastAsia="Arial" w:hAnsi="Arial" w:cs="Arial"/>
            <w:color w:val="000000"/>
            <w:sz w:val="20"/>
            <w:u w:val="single"/>
            <w:shd w:val="clear" w:color="auto" w:fill="FFFFFF"/>
            <w:lang w:val="en-US" w:eastAsia="en-US" w:bidi="ar-SA"/>
          </w:rPr>
          <w:t xml:space="preserve"> </w:t>
        </w:r>
      </w:hyperlink>
      <w:hyperlink r:id="rId10" w:history="1">
        <w:r>
          <w:rPr>
            <w:rFonts w:ascii="Arial" w:eastAsia="Arial" w:hAnsi="Arial" w:cs="Arial"/>
            <w:i/>
            <w:color w:val="0077CC"/>
            <w:sz w:val="20"/>
            <w:u w:val="single"/>
            <w:shd w:val="clear" w:color="auto" w:fill="FFFFFF"/>
            <w:lang w:val="en-US" w:eastAsia="en-US" w:bidi="ar-SA"/>
          </w:rPr>
          <w:t>To Rein In the Police, Look to the States, Not the Court Guest Essay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w:t>
      </w:r>
      <w:hyperlink r:id="rId11" w:history="1">
        <w:r>
          <w:rPr>
            <w:rFonts w:ascii="Arial" w:eastAsia="Arial" w:hAnsi="Arial" w:cs="Arial"/>
            <w:color w:val="000000"/>
            <w:sz w:val="20"/>
            <w:u w:val="single"/>
            <w:shd w:val="clear" w:color="auto" w:fill="FFFFFF"/>
            <w:lang w:val="en-US" w:eastAsia="en-US" w:bidi="ar-SA"/>
          </w:rPr>
          <w:t xml:space="preserve"> </w:t>
        </w:r>
      </w:hyperlink>
      <w:hyperlink r:id="rId11" w:history="1">
        <w:r>
          <w:rPr>
            <w:rFonts w:ascii="Arial" w:eastAsia="Arial" w:hAnsi="Arial" w:cs="Arial"/>
            <w:i/>
            <w:color w:val="0077CC"/>
            <w:sz w:val="20"/>
            <w:u w:val="single"/>
            <w:shd w:val="clear" w:color="auto" w:fill="FFFFFF"/>
            <w:lang w:val="en-US" w:eastAsia="en-US" w:bidi="ar-SA"/>
          </w:rPr>
          <w:t>Supreme Court Roundup: Justices Rule on Excessive Force and in Immigration Case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w:t>
      </w:r>
      <w:hyperlink r:id="rId12" w:history="1">
        <w:r>
          <w:rPr>
            <w:rFonts w:ascii="Arial" w:eastAsia="Arial" w:hAnsi="Arial" w:cs="Arial"/>
            <w:color w:val="000000"/>
            <w:sz w:val="20"/>
            <w:u w:val="single"/>
            <w:shd w:val="clear" w:color="auto" w:fill="FFFFFF"/>
            <w:lang w:val="en-US" w:eastAsia="en-US" w:bidi="ar-SA"/>
          </w:rPr>
          <w:t xml:space="preserve"> </w:t>
        </w:r>
      </w:hyperlink>
      <w:hyperlink r:id="rId12" w:history="1">
        <w:r>
          <w:rPr>
            <w:rFonts w:ascii="Arial" w:eastAsia="Arial" w:hAnsi="Arial" w:cs="Arial"/>
            <w:i/>
            <w:color w:val="0077CC"/>
            <w:sz w:val="20"/>
            <w:u w:val="single"/>
            <w:shd w:val="clear" w:color="auto" w:fill="FFFFFF"/>
            <w:lang w:val="en-US" w:eastAsia="en-US" w:bidi="ar-SA"/>
          </w:rPr>
          <w:t>Chicago Prosecutor Minces No Words on His Way Out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w:t>
      </w:r>
      <w:hyperlink r:id="rId13" w:history="1">
        <w:r>
          <w:rPr>
            <w:rFonts w:ascii="Arial" w:eastAsia="Arial" w:hAnsi="Arial" w:cs="Arial"/>
            <w:color w:val="000000"/>
            <w:sz w:val="20"/>
            <w:u w:val="single"/>
            <w:shd w:val="clear" w:color="auto" w:fill="FFFFFF"/>
            <w:lang w:val="en-US" w:eastAsia="en-US" w:bidi="ar-SA"/>
          </w:rPr>
          <w:t xml:space="preserve"> </w:t>
        </w:r>
      </w:hyperlink>
      <w:hyperlink r:id="rId13" w:history="1">
        <w:r>
          <w:rPr>
            <w:rFonts w:ascii="Arial" w:eastAsia="Arial" w:hAnsi="Arial" w:cs="Arial"/>
            <w:i/>
            <w:color w:val="0077CC"/>
            <w:sz w:val="20"/>
            <w:u w:val="single"/>
            <w:shd w:val="clear" w:color="auto" w:fill="FFFFFF"/>
            <w:lang w:val="en-US" w:eastAsia="en-US" w:bidi="ar-SA"/>
          </w:rPr>
          <w:t>Unanimous Rulings by Supreme Court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10.</w:t>
      </w:r>
      <w:hyperlink r:id="rId14" w:history="1">
        <w:r>
          <w:rPr>
            <w:rFonts w:ascii="Arial" w:eastAsia="Arial" w:hAnsi="Arial" w:cs="Arial"/>
            <w:color w:val="000000"/>
            <w:sz w:val="20"/>
            <w:u w:val="single"/>
            <w:shd w:val="clear" w:color="auto" w:fill="FFFFFF"/>
            <w:lang w:val="en-US" w:eastAsia="en-US" w:bidi="ar-SA"/>
          </w:rPr>
          <w:t xml:space="preserve"> </w:t>
        </w:r>
      </w:hyperlink>
      <w:hyperlink r:id="rId14" w:history="1">
        <w:r>
          <w:rPr>
            <w:rFonts w:ascii="Arial" w:eastAsia="Arial" w:hAnsi="Arial" w:cs="Arial"/>
            <w:i/>
            <w:color w:val="0077CC"/>
            <w:sz w:val="20"/>
            <w:u w:val="single"/>
            <w:shd w:val="clear" w:color="auto" w:fill="FFFFFF"/>
            <w:lang w:val="en-US" w:eastAsia="en-US" w:bidi="ar-SA"/>
          </w:rPr>
          <w:t>Video Shows Officers Assaulting Man at Hospital, Prosecutors Say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11.</w:t>
      </w:r>
      <w:hyperlink r:id="rId15" w:history="1">
        <w:r>
          <w:rPr>
            <w:rFonts w:ascii="Arial" w:eastAsia="Arial" w:hAnsi="Arial" w:cs="Arial"/>
            <w:color w:val="000000"/>
            <w:sz w:val="20"/>
            <w:u w:val="single"/>
            <w:shd w:val="clear" w:color="auto" w:fill="FFFFFF"/>
            <w:lang w:val="en-US" w:eastAsia="en-US" w:bidi="ar-SA"/>
          </w:rPr>
          <w:t xml:space="preserve"> </w:t>
        </w:r>
      </w:hyperlink>
      <w:hyperlink r:id="rId15" w:history="1">
        <w:r>
          <w:rPr>
            <w:rFonts w:ascii="Arial" w:eastAsia="Arial" w:hAnsi="Arial" w:cs="Arial"/>
            <w:i/>
            <w:color w:val="0077CC"/>
            <w:sz w:val="20"/>
            <w:u w:val="single"/>
            <w:shd w:val="clear" w:color="auto" w:fill="FFFFFF"/>
            <w:lang w:val="en-US" w:eastAsia="en-US" w:bidi="ar-SA"/>
          </w:rPr>
          <w:t>Military Police Can Now Carry Personal Firearms on Marine Corps Bases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12.</w:t>
      </w:r>
      <w:hyperlink r:id="rId16" w:history="1">
        <w:r>
          <w:rPr>
            <w:rFonts w:ascii="Arial" w:eastAsia="Arial" w:hAnsi="Arial" w:cs="Arial"/>
            <w:color w:val="000000"/>
            <w:sz w:val="20"/>
            <w:u w:val="single"/>
            <w:shd w:val="clear" w:color="auto" w:fill="FFFFFF"/>
            <w:lang w:val="en-US" w:eastAsia="en-US" w:bidi="ar-SA"/>
          </w:rPr>
          <w:t xml:space="preserve"> </w:t>
        </w:r>
      </w:hyperlink>
      <w:hyperlink r:id="rId16" w:history="1">
        <w:r>
          <w:rPr>
            <w:rFonts w:ascii="Arial" w:eastAsia="Arial" w:hAnsi="Arial" w:cs="Arial"/>
            <w:i/>
            <w:color w:val="0077CC"/>
            <w:sz w:val="20"/>
            <w:u w:val="single"/>
            <w:shd w:val="clear" w:color="auto" w:fill="FFFFFF"/>
            <w:lang w:val="en-US" w:eastAsia="en-US" w:bidi="ar-SA"/>
          </w:rPr>
          <w:t>Officer Accused of Excessive Force in Arrest of James Blake Spurns Plea Deal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13.</w:t>
      </w:r>
      <w:hyperlink r:id="rId17" w:history="1">
        <w:r>
          <w:rPr>
            <w:rFonts w:ascii="Arial" w:eastAsia="Arial" w:hAnsi="Arial" w:cs="Arial"/>
            <w:color w:val="000000"/>
            <w:sz w:val="20"/>
            <w:u w:val="single"/>
            <w:shd w:val="clear" w:color="auto" w:fill="FFFFFF"/>
            <w:lang w:val="en-US" w:eastAsia="en-US" w:bidi="ar-SA"/>
          </w:rPr>
          <w:t xml:space="preserve"> </w:t>
        </w:r>
      </w:hyperlink>
      <w:hyperlink r:id="rId17" w:history="1">
        <w:r>
          <w:rPr>
            <w:rFonts w:ascii="Arial" w:eastAsia="Arial" w:hAnsi="Arial" w:cs="Arial"/>
            <w:i/>
            <w:color w:val="0077CC"/>
            <w:sz w:val="20"/>
            <w:u w:val="single"/>
            <w:shd w:val="clear" w:color="auto" w:fill="FFFFFF"/>
            <w:lang w:val="en-US" w:eastAsia="en-US" w:bidi="ar-SA"/>
          </w:rPr>
          <w:t>The Trial's Jurors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14.</w:t>
      </w:r>
      <w:hyperlink r:id="rId18" w:history="1">
        <w:r>
          <w:rPr>
            <w:rFonts w:ascii="Arial" w:eastAsia="Arial" w:hAnsi="Arial" w:cs="Arial"/>
            <w:color w:val="000000"/>
            <w:sz w:val="20"/>
            <w:u w:val="single"/>
            <w:shd w:val="clear" w:color="auto" w:fill="FFFFFF"/>
            <w:lang w:val="en-US" w:eastAsia="en-US" w:bidi="ar-SA"/>
          </w:rPr>
          <w:t xml:space="preserve"> </w:t>
        </w:r>
      </w:hyperlink>
      <w:hyperlink r:id="rId18" w:history="1">
        <w:r>
          <w:rPr>
            <w:rFonts w:ascii="Arial" w:eastAsia="Arial" w:hAnsi="Arial" w:cs="Arial"/>
            <w:i/>
            <w:color w:val="0077CC"/>
            <w:sz w:val="20"/>
            <w:u w:val="single"/>
            <w:shd w:val="clear" w:color="auto" w:fill="FFFFFF"/>
            <w:lang w:val="en-US" w:eastAsia="en-US" w:bidi="ar-SA"/>
          </w:rPr>
          <w:t>Drivers Are Hitting Protesters as Memes of Car Attacks Spread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15.</w:t>
      </w:r>
      <w:hyperlink r:id="rId19" w:history="1">
        <w:r>
          <w:rPr>
            <w:rFonts w:ascii="Arial" w:eastAsia="Arial" w:hAnsi="Arial" w:cs="Arial"/>
            <w:color w:val="000000"/>
            <w:sz w:val="20"/>
            <w:u w:val="single"/>
            <w:shd w:val="clear" w:color="auto" w:fill="FFFFFF"/>
            <w:lang w:val="en-US" w:eastAsia="en-US" w:bidi="ar-SA"/>
          </w:rPr>
          <w:t xml:space="preserve"> </w:t>
        </w:r>
      </w:hyperlink>
      <w:hyperlink r:id="rId19" w:history="1">
        <w:r>
          <w:rPr>
            <w:rFonts w:ascii="Arial" w:eastAsia="Arial" w:hAnsi="Arial" w:cs="Arial"/>
            <w:i/>
            <w:color w:val="0077CC"/>
            <w:sz w:val="20"/>
            <w:u w:val="single"/>
            <w:shd w:val="clear" w:color="auto" w:fill="FFFFFF"/>
            <w:lang w:val="en-US" w:eastAsia="en-US" w:bidi="ar-SA"/>
          </w:rPr>
          <w:t>Supreme Court Rules for Police Officer in Excessive Force Case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16.</w:t>
      </w:r>
      <w:hyperlink r:id="rId20" w:history="1">
        <w:r>
          <w:rPr>
            <w:rFonts w:ascii="Arial" w:eastAsia="Arial" w:hAnsi="Arial" w:cs="Arial"/>
            <w:color w:val="000000"/>
            <w:sz w:val="20"/>
            <w:u w:val="single"/>
            <w:shd w:val="clear" w:color="auto" w:fill="FFFFFF"/>
            <w:lang w:val="en-US" w:eastAsia="en-US" w:bidi="ar-SA"/>
          </w:rPr>
          <w:t xml:space="preserve"> </w:t>
        </w:r>
      </w:hyperlink>
      <w:hyperlink r:id="rId20" w:history="1">
        <w:r>
          <w:rPr>
            <w:rFonts w:ascii="Arial" w:eastAsia="Arial" w:hAnsi="Arial" w:cs="Arial"/>
            <w:i/>
            <w:color w:val="0077CC"/>
            <w:sz w:val="20"/>
            <w:u w:val="single"/>
            <w:shd w:val="clear" w:color="auto" w:fill="FFFFFF"/>
            <w:lang w:val="en-US" w:eastAsia="en-US" w:bidi="ar-SA"/>
          </w:rPr>
          <w:t>Profiles of the Jurors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17.</w:t>
      </w:r>
      <w:hyperlink r:id="rId21" w:history="1">
        <w:r>
          <w:rPr>
            <w:rFonts w:ascii="Arial" w:eastAsia="Arial" w:hAnsi="Arial" w:cs="Arial"/>
            <w:color w:val="000000"/>
            <w:sz w:val="20"/>
            <w:u w:val="single"/>
            <w:shd w:val="clear" w:color="auto" w:fill="FFFFFF"/>
            <w:lang w:val="en-US" w:eastAsia="en-US" w:bidi="ar-SA"/>
          </w:rPr>
          <w:t xml:space="preserve"> </w:t>
        </w:r>
      </w:hyperlink>
      <w:hyperlink r:id="rId21" w:history="1">
        <w:r>
          <w:rPr>
            <w:rFonts w:ascii="Arial" w:eastAsia="Arial" w:hAnsi="Arial" w:cs="Arial"/>
            <w:i/>
            <w:color w:val="0077CC"/>
            <w:sz w:val="20"/>
            <w:u w:val="single"/>
            <w:shd w:val="clear" w:color="auto" w:fill="FFFFFF"/>
            <w:lang w:val="en-US" w:eastAsia="en-US" w:bidi="ar-SA"/>
          </w:rPr>
          <w:t>Stephon Clark’s Family Sues Sacramento and Police Officers Over Killing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18.</w:t>
      </w:r>
      <w:hyperlink r:id="rId22" w:history="1">
        <w:r>
          <w:rPr>
            <w:rFonts w:ascii="Arial" w:eastAsia="Arial" w:hAnsi="Arial" w:cs="Arial"/>
            <w:color w:val="000000"/>
            <w:sz w:val="20"/>
            <w:u w:val="single"/>
            <w:shd w:val="clear" w:color="auto" w:fill="FFFFFF"/>
            <w:lang w:val="en-US" w:eastAsia="en-US" w:bidi="ar-SA"/>
          </w:rPr>
          <w:t xml:space="preserve"> </w:t>
        </w:r>
      </w:hyperlink>
      <w:hyperlink r:id="rId22" w:history="1">
        <w:r>
          <w:rPr>
            <w:rFonts w:ascii="Arial" w:eastAsia="Arial" w:hAnsi="Arial" w:cs="Arial"/>
            <w:i/>
            <w:color w:val="0077CC"/>
            <w:sz w:val="20"/>
            <w:u w:val="single"/>
            <w:shd w:val="clear" w:color="auto" w:fill="FFFFFF"/>
            <w:lang w:val="en-US" w:eastAsia="en-US" w:bidi="ar-SA"/>
          </w:rPr>
          <w:t>Texas Teenager Sues Officer Who Threw Her to the Ground at Party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19.</w:t>
      </w:r>
      <w:hyperlink r:id="rId23" w:history="1">
        <w:r>
          <w:rPr>
            <w:rFonts w:ascii="Arial" w:eastAsia="Arial" w:hAnsi="Arial" w:cs="Arial"/>
            <w:color w:val="000000"/>
            <w:sz w:val="20"/>
            <w:u w:val="single"/>
            <w:shd w:val="clear" w:color="auto" w:fill="FFFFFF"/>
            <w:lang w:val="en-US" w:eastAsia="en-US" w:bidi="ar-SA"/>
          </w:rPr>
          <w:t xml:space="preserve"> </w:t>
        </w:r>
      </w:hyperlink>
      <w:hyperlink r:id="rId23" w:history="1">
        <w:r>
          <w:rPr>
            <w:rFonts w:ascii="Arial" w:eastAsia="Arial" w:hAnsi="Arial" w:cs="Arial"/>
            <w:i/>
            <w:color w:val="0077CC"/>
            <w:sz w:val="20"/>
            <w:u w:val="single"/>
            <w:shd w:val="clear" w:color="auto" w:fill="FFFFFF"/>
            <w:lang w:val="en-US" w:eastAsia="en-US" w:bidi="ar-SA"/>
          </w:rPr>
          <w:t>Lawmakers Begin Bipartisan Push to Cut Off Police Access to Military-Style Gear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20.</w:t>
      </w:r>
      <w:hyperlink r:id="rId24" w:history="1">
        <w:r>
          <w:rPr>
            <w:rFonts w:ascii="Arial" w:eastAsia="Arial" w:hAnsi="Arial" w:cs="Arial"/>
            <w:color w:val="000000"/>
            <w:sz w:val="20"/>
            <w:u w:val="single"/>
            <w:shd w:val="clear" w:color="auto" w:fill="FFFFFF"/>
            <w:lang w:val="en-US" w:eastAsia="en-US" w:bidi="ar-SA"/>
          </w:rPr>
          <w:t xml:space="preserve"> </w:t>
        </w:r>
      </w:hyperlink>
      <w:hyperlink r:id="rId24" w:history="1">
        <w:r>
          <w:rPr>
            <w:rFonts w:ascii="Arial" w:eastAsia="Arial" w:hAnsi="Arial" w:cs="Arial"/>
            <w:i/>
            <w:color w:val="0077CC"/>
            <w:sz w:val="20"/>
            <w:u w:val="single"/>
            <w:shd w:val="clear" w:color="auto" w:fill="FFFFFF"/>
            <w:lang w:val="en-US" w:eastAsia="en-US" w:bidi="ar-SA"/>
          </w:rPr>
          <w:t>Family of Elijah McClain to Receive $15 Million in Settlement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21.</w:t>
      </w:r>
      <w:hyperlink r:id="rId25" w:history="1">
        <w:r>
          <w:rPr>
            <w:rFonts w:ascii="Arial" w:eastAsia="Arial" w:hAnsi="Arial" w:cs="Arial"/>
            <w:color w:val="000000"/>
            <w:sz w:val="20"/>
            <w:u w:val="single"/>
            <w:shd w:val="clear" w:color="auto" w:fill="FFFFFF"/>
            <w:lang w:val="en-US" w:eastAsia="en-US" w:bidi="ar-SA"/>
          </w:rPr>
          <w:t xml:space="preserve"> </w:t>
        </w:r>
      </w:hyperlink>
      <w:hyperlink r:id="rId25" w:history="1">
        <w:r>
          <w:rPr>
            <w:rFonts w:ascii="Arial" w:eastAsia="Arial" w:hAnsi="Arial" w:cs="Arial"/>
            <w:i/>
            <w:color w:val="0077CC"/>
            <w:sz w:val="20"/>
            <w:u w:val="single"/>
            <w:shd w:val="clear" w:color="auto" w:fill="FFFFFF"/>
            <w:lang w:val="en-US" w:eastAsia="en-US" w:bidi="ar-SA"/>
          </w:rPr>
          <w:t>Grief and Determination From Garner's Supporters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22.</w:t>
      </w:r>
      <w:hyperlink r:id="rId26" w:history="1">
        <w:r>
          <w:rPr>
            <w:rFonts w:ascii="Arial" w:eastAsia="Arial" w:hAnsi="Arial" w:cs="Arial"/>
            <w:color w:val="000000"/>
            <w:sz w:val="20"/>
            <w:u w:val="single"/>
            <w:shd w:val="clear" w:color="auto" w:fill="FFFFFF"/>
            <w:lang w:val="en-US" w:eastAsia="en-US" w:bidi="ar-SA"/>
          </w:rPr>
          <w:t xml:space="preserve"> </w:t>
        </w:r>
      </w:hyperlink>
      <w:hyperlink r:id="rId26" w:history="1">
        <w:r>
          <w:rPr>
            <w:rFonts w:ascii="Arial" w:eastAsia="Arial" w:hAnsi="Arial" w:cs="Arial"/>
            <w:i/>
            <w:color w:val="0077CC"/>
            <w:sz w:val="20"/>
            <w:u w:val="single"/>
            <w:shd w:val="clear" w:color="auto" w:fill="FFFFFF"/>
            <w:lang w:val="en-US" w:eastAsia="en-US" w:bidi="ar-SA"/>
          </w:rPr>
          <w:t>McClain Family to Receive $15 Million in Settlement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23.</w:t>
      </w:r>
      <w:hyperlink r:id="rId27" w:history="1">
        <w:r>
          <w:rPr>
            <w:rFonts w:ascii="Arial" w:eastAsia="Arial" w:hAnsi="Arial" w:cs="Arial"/>
            <w:color w:val="000000"/>
            <w:sz w:val="20"/>
            <w:u w:val="single"/>
            <w:shd w:val="clear" w:color="auto" w:fill="FFFFFF"/>
            <w:lang w:val="en-US" w:eastAsia="en-US" w:bidi="ar-SA"/>
          </w:rPr>
          <w:t xml:space="preserve"> </w:t>
        </w:r>
      </w:hyperlink>
      <w:hyperlink r:id="rId27" w:history="1">
        <w:r>
          <w:rPr>
            <w:rFonts w:ascii="Arial" w:eastAsia="Arial" w:hAnsi="Arial" w:cs="Arial"/>
            <w:i/>
            <w:color w:val="0077CC"/>
            <w:sz w:val="20"/>
            <w:u w:val="single"/>
            <w:shd w:val="clear" w:color="auto" w:fill="FFFFFF"/>
            <w:lang w:val="en-US" w:eastAsia="en-US" w:bidi="ar-SA"/>
          </w:rPr>
          <w:t>Violence at Rikers Doubles Despite Efforts to Restrict Use of Force by Guards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24.</w:t>
      </w:r>
      <w:hyperlink r:id="rId28" w:history="1">
        <w:r>
          <w:rPr>
            <w:rFonts w:ascii="Arial" w:eastAsia="Arial" w:hAnsi="Arial" w:cs="Arial"/>
            <w:color w:val="000000"/>
            <w:sz w:val="20"/>
            <w:u w:val="single"/>
            <w:shd w:val="clear" w:color="auto" w:fill="FFFFFF"/>
            <w:lang w:val="en-US" w:eastAsia="en-US" w:bidi="ar-SA"/>
          </w:rPr>
          <w:t xml:space="preserve"> </w:t>
        </w:r>
      </w:hyperlink>
      <w:hyperlink r:id="rId28" w:history="1">
        <w:r>
          <w:rPr>
            <w:rFonts w:ascii="Arial" w:eastAsia="Arial" w:hAnsi="Arial" w:cs="Arial"/>
            <w:i/>
            <w:color w:val="0077CC"/>
            <w:sz w:val="20"/>
            <w:u w:val="single"/>
            <w:shd w:val="clear" w:color="auto" w:fill="FFFFFF"/>
            <w:lang w:val="en-US" w:eastAsia="en-US" w:bidi="ar-SA"/>
          </w:rPr>
          <w:t>Meet the Sheriff and Police Chief Tapped to Lead ICE and Border Patrol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25.</w:t>
      </w:r>
      <w:hyperlink r:id="rId29" w:history="1">
        <w:r>
          <w:rPr>
            <w:rFonts w:ascii="Arial" w:eastAsia="Arial" w:hAnsi="Arial" w:cs="Arial"/>
            <w:color w:val="000000"/>
            <w:sz w:val="20"/>
            <w:u w:val="single"/>
            <w:shd w:val="clear" w:color="auto" w:fill="FFFFFF"/>
            <w:lang w:val="en-US" w:eastAsia="en-US" w:bidi="ar-SA"/>
          </w:rPr>
          <w:t xml:space="preserve"> </w:t>
        </w:r>
      </w:hyperlink>
      <w:hyperlink r:id="rId29" w:history="1">
        <w:r>
          <w:rPr>
            <w:rFonts w:ascii="Arial" w:eastAsia="Arial" w:hAnsi="Arial" w:cs="Arial"/>
            <w:i/>
            <w:color w:val="0077CC"/>
            <w:sz w:val="20"/>
            <w:u w:val="single"/>
            <w:shd w:val="clear" w:color="auto" w:fill="FFFFFF"/>
            <w:lang w:val="en-US" w:eastAsia="en-US" w:bidi="ar-SA"/>
          </w:rPr>
          <w:t>‘The D.O.J. Has Failed Us’: Eric Garner’s Family Assails Prosecutors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26.</w:t>
      </w:r>
      <w:hyperlink r:id="rId30" w:history="1">
        <w:r>
          <w:rPr>
            <w:rFonts w:ascii="Arial" w:eastAsia="Arial" w:hAnsi="Arial" w:cs="Arial"/>
            <w:color w:val="000000"/>
            <w:sz w:val="20"/>
            <w:u w:val="single"/>
            <w:shd w:val="clear" w:color="auto" w:fill="FFFFFF"/>
            <w:lang w:val="en-US" w:eastAsia="en-US" w:bidi="ar-SA"/>
          </w:rPr>
          <w:t xml:space="preserve"> </w:t>
        </w:r>
      </w:hyperlink>
      <w:hyperlink r:id="rId30" w:history="1">
        <w:r>
          <w:rPr>
            <w:rFonts w:ascii="Arial" w:eastAsia="Arial" w:hAnsi="Arial" w:cs="Arial"/>
            <w:i/>
            <w:color w:val="0077CC"/>
            <w:sz w:val="20"/>
            <w:u w:val="single"/>
            <w:shd w:val="clear" w:color="auto" w:fill="FFFFFF"/>
            <w:lang w:val="en-US" w:eastAsia="en-US" w:bidi="ar-SA"/>
          </w:rPr>
          <w:t>Trump’s Response to Protests Draws Bipartisan Rebuke in Congress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27.</w:t>
      </w:r>
      <w:hyperlink r:id="rId31" w:history="1">
        <w:r>
          <w:rPr>
            <w:rFonts w:ascii="Arial" w:eastAsia="Arial" w:hAnsi="Arial" w:cs="Arial"/>
            <w:color w:val="000000"/>
            <w:sz w:val="20"/>
            <w:u w:val="single"/>
            <w:shd w:val="clear" w:color="auto" w:fill="FFFFFF"/>
            <w:lang w:val="en-US" w:eastAsia="en-US" w:bidi="ar-SA"/>
          </w:rPr>
          <w:t xml:space="preserve"> </w:t>
        </w:r>
      </w:hyperlink>
      <w:hyperlink r:id="rId31" w:history="1">
        <w:r>
          <w:rPr>
            <w:rFonts w:ascii="Arial" w:eastAsia="Arial" w:hAnsi="Arial" w:cs="Arial"/>
            <w:i/>
            <w:color w:val="0077CC"/>
            <w:sz w:val="20"/>
            <w:u w:val="single"/>
            <w:shd w:val="clear" w:color="auto" w:fill="FFFFFF"/>
            <w:lang w:val="en-US" w:eastAsia="en-US" w:bidi="ar-SA"/>
          </w:rPr>
          <w:t>Lawmakers Push to Stop Sending Military Gear to Police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28.</w:t>
      </w:r>
      <w:hyperlink r:id="rId32" w:history="1">
        <w:r>
          <w:rPr>
            <w:rFonts w:ascii="Arial" w:eastAsia="Arial" w:hAnsi="Arial" w:cs="Arial"/>
            <w:color w:val="000000"/>
            <w:sz w:val="20"/>
            <w:u w:val="single"/>
            <w:shd w:val="clear" w:color="auto" w:fill="FFFFFF"/>
            <w:lang w:val="en-US" w:eastAsia="en-US" w:bidi="ar-SA"/>
          </w:rPr>
          <w:t xml:space="preserve"> </w:t>
        </w:r>
      </w:hyperlink>
      <w:hyperlink r:id="rId32" w:history="1">
        <w:r>
          <w:rPr>
            <w:rFonts w:ascii="Arial" w:eastAsia="Arial" w:hAnsi="Arial" w:cs="Arial"/>
            <w:i/>
            <w:color w:val="0077CC"/>
            <w:sz w:val="20"/>
            <w:u w:val="single"/>
            <w:shd w:val="clear" w:color="auto" w:fill="FFFFFF"/>
            <w:lang w:val="en-US" w:eastAsia="en-US" w:bidi="ar-SA"/>
          </w:rPr>
          <w:t>Biden’s nominees to lead ICE and the Border Patrol are a sharp departure from the Trump era.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29.</w:t>
      </w:r>
      <w:hyperlink r:id="rId33" w:history="1">
        <w:r>
          <w:rPr>
            <w:rFonts w:ascii="Arial" w:eastAsia="Arial" w:hAnsi="Arial" w:cs="Arial"/>
            <w:color w:val="000000"/>
            <w:sz w:val="20"/>
            <w:u w:val="single"/>
            <w:shd w:val="clear" w:color="auto" w:fill="FFFFFF"/>
            <w:lang w:val="en-US" w:eastAsia="en-US" w:bidi="ar-SA"/>
          </w:rPr>
          <w:t xml:space="preserve"> </w:t>
        </w:r>
      </w:hyperlink>
      <w:hyperlink r:id="rId33" w:history="1">
        <w:r>
          <w:rPr>
            <w:rFonts w:ascii="Arial" w:eastAsia="Arial" w:hAnsi="Arial" w:cs="Arial"/>
            <w:i/>
            <w:color w:val="0077CC"/>
            <w:sz w:val="20"/>
            <w:u w:val="single"/>
            <w:shd w:val="clear" w:color="auto" w:fill="FFFFFF"/>
            <w:lang w:val="en-US" w:eastAsia="en-US" w:bidi="ar-SA"/>
          </w:rPr>
          <w:t>Excessive Force Is Rife in Chicago, U.S. Review Finds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30.</w:t>
      </w:r>
      <w:hyperlink r:id="rId34" w:history="1">
        <w:r>
          <w:rPr>
            <w:rFonts w:ascii="Arial" w:eastAsia="Arial" w:hAnsi="Arial" w:cs="Arial"/>
            <w:color w:val="000000"/>
            <w:sz w:val="20"/>
            <w:u w:val="single"/>
            <w:shd w:val="clear" w:color="auto" w:fill="FFFFFF"/>
            <w:lang w:val="en-US" w:eastAsia="en-US" w:bidi="ar-SA"/>
          </w:rPr>
          <w:t xml:space="preserve"> </w:t>
        </w:r>
      </w:hyperlink>
      <w:hyperlink r:id="rId34" w:history="1">
        <w:r>
          <w:rPr>
            <w:rFonts w:ascii="Arial" w:eastAsia="Arial" w:hAnsi="Arial" w:cs="Arial"/>
            <w:i/>
            <w:color w:val="0077CC"/>
            <w:sz w:val="20"/>
            <w:u w:val="single"/>
            <w:shd w:val="clear" w:color="auto" w:fill="FFFFFF"/>
            <w:lang w:val="en-US" w:eastAsia="en-US" w:bidi="ar-SA"/>
          </w:rPr>
          <w:t>In Tulsa, President Tells Of a Massacre's Horrors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31.</w:t>
      </w:r>
      <w:hyperlink r:id="rId35" w:history="1">
        <w:r>
          <w:rPr>
            <w:rFonts w:ascii="Arial" w:eastAsia="Arial" w:hAnsi="Arial" w:cs="Arial"/>
            <w:color w:val="000000"/>
            <w:sz w:val="20"/>
            <w:u w:val="single"/>
            <w:shd w:val="clear" w:color="auto" w:fill="FFFFFF"/>
            <w:lang w:val="en-US" w:eastAsia="en-US" w:bidi="ar-SA"/>
          </w:rPr>
          <w:t xml:space="preserve"> </w:t>
        </w:r>
      </w:hyperlink>
      <w:hyperlink r:id="rId35" w:history="1">
        <w:r>
          <w:rPr>
            <w:rFonts w:ascii="Arial" w:eastAsia="Arial" w:hAnsi="Arial" w:cs="Arial"/>
            <w:i/>
            <w:color w:val="0077CC"/>
            <w:sz w:val="20"/>
            <w:u w:val="single"/>
            <w:shd w:val="clear" w:color="auto" w:fill="FFFFFF"/>
            <w:lang w:val="en-US" w:eastAsia="en-US" w:bidi="ar-SA"/>
          </w:rPr>
          <w:t>Biden Promises Tulsa Massacre Survivors Their Story Will Be ‘Known in Full View’</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32.</w:t>
      </w:r>
      <w:hyperlink r:id="rId36" w:history="1">
        <w:r>
          <w:rPr>
            <w:rFonts w:ascii="Arial" w:eastAsia="Arial" w:hAnsi="Arial" w:cs="Arial"/>
            <w:color w:val="000000"/>
            <w:sz w:val="20"/>
            <w:u w:val="single"/>
            <w:shd w:val="clear" w:color="auto" w:fill="FFFFFF"/>
            <w:lang w:val="en-US" w:eastAsia="en-US" w:bidi="ar-SA"/>
          </w:rPr>
          <w:t xml:space="preserve"> </w:t>
        </w:r>
      </w:hyperlink>
      <w:hyperlink r:id="rId36" w:history="1">
        <w:r>
          <w:rPr>
            <w:rFonts w:ascii="Arial" w:eastAsia="Arial" w:hAnsi="Arial" w:cs="Arial"/>
            <w:i/>
            <w:color w:val="0077CC"/>
            <w:sz w:val="20"/>
            <w:u w:val="single"/>
            <w:shd w:val="clear" w:color="auto" w:fill="FFFFFF"/>
            <w:lang w:val="en-US" w:eastAsia="en-US" w:bidi="ar-SA"/>
          </w:rPr>
          <w:t>3 Columbus Officers Are Charged With Misconduct in George Floyd Protests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33.</w:t>
      </w:r>
      <w:hyperlink r:id="rId37" w:history="1">
        <w:r>
          <w:rPr>
            <w:rFonts w:ascii="Arial" w:eastAsia="Arial" w:hAnsi="Arial" w:cs="Arial"/>
            <w:color w:val="000000"/>
            <w:sz w:val="20"/>
            <w:u w:val="single"/>
            <w:shd w:val="clear" w:color="auto" w:fill="FFFFFF"/>
            <w:lang w:val="en-US" w:eastAsia="en-US" w:bidi="ar-SA"/>
          </w:rPr>
          <w:t xml:space="preserve"> </w:t>
        </w:r>
      </w:hyperlink>
      <w:hyperlink r:id="rId37" w:history="1">
        <w:r>
          <w:rPr>
            <w:rFonts w:ascii="Arial" w:eastAsia="Arial" w:hAnsi="Arial" w:cs="Arial"/>
            <w:i/>
            <w:color w:val="0077CC"/>
            <w:sz w:val="20"/>
            <w:u w:val="single"/>
            <w:shd w:val="clear" w:color="auto" w:fill="FFFFFF"/>
            <w:lang w:val="en-US" w:eastAsia="en-US" w:bidi="ar-SA"/>
          </w:rPr>
          <w:t>Kenosha Police Detail Run-Up To Encounter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34.</w:t>
      </w:r>
      <w:hyperlink r:id="rId38" w:history="1">
        <w:r>
          <w:rPr>
            <w:rFonts w:ascii="Arial" w:eastAsia="Arial" w:hAnsi="Arial" w:cs="Arial"/>
            <w:color w:val="000000"/>
            <w:sz w:val="20"/>
            <w:u w:val="single"/>
            <w:shd w:val="clear" w:color="auto" w:fill="FFFFFF"/>
            <w:lang w:val="en-US" w:eastAsia="en-US" w:bidi="ar-SA"/>
          </w:rPr>
          <w:t xml:space="preserve"> </w:t>
        </w:r>
      </w:hyperlink>
      <w:hyperlink r:id="rId38" w:history="1">
        <w:r>
          <w:rPr>
            <w:rFonts w:ascii="Arial" w:eastAsia="Arial" w:hAnsi="Arial" w:cs="Arial"/>
            <w:i/>
            <w:color w:val="0077CC"/>
            <w:sz w:val="20"/>
            <w:u w:val="single"/>
            <w:shd w:val="clear" w:color="auto" w:fill="FFFFFF"/>
            <w:lang w:val="en-US" w:eastAsia="en-US" w:bidi="ar-SA"/>
          </w:rPr>
          <w:t>Jacob Blake Was Shackled in Hospital Bed After Police Shot Him</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35.</w:t>
      </w:r>
      <w:hyperlink r:id="rId39" w:history="1">
        <w:r>
          <w:rPr>
            <w:rFonts w:ascii="Arial" w:eastAsia="Arial" w:hAnsi="Arial" w:cs="Arial"/>
            <w:color w:val="000000"/>
            <w:sz w:val="20"/>
            <w:u w:val="single"/>
            <w:shd w:val="clear" w:color="auto" w:fill="FFFFFF"/>
            <w:lang w:val="en-US" w:eastAsia="en-US" w:bidi="ar-SA"/>
          </w:rPr>
          <w:t xml:space="preserve"> </w:t>
        </w:r>
      </w:hyperlink>
      <w:hyperlink r:id="rId39" w:history="1">
        <w:r>
          <w:rPr>
            <w:rFonts w:ascii="Arial" w:eastAsia="Arial" w:hAnsi="Arial" w:cs="Arial"/>
            <w:i/>
            <w:color w:val="0077CC"/>
            <w:sz w:val="20"/>
            <w:u w:val="single"/>
            <w:shd w:val="clear" w:color="auto" w:fill="FFFFFF"/>
            <w:lang w:val="en-US" w:eastAsia="en-US" w:bidi="ar-SA"/>
          </w:rPr>
          <w:t>Telling ‘the Sweep of 400 Years’ Times Insider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36.</w:t>
      </w:r>
      <w:hyperlink r:id="rId40" w:history="1">
        <w:r>
          <w:rPr>
            <w:rFonts w:ascii="Arial" w:eastAsia="Arial" w:hAnsi="Arial" w:cs="Arial"/>
            <w:color w:val="000000"/>
            <w:sz w:val="20"/>
            <w:u w:val="single"/>
            <w:shd w:val="clear" w:color="auto" w:fill="FFFFFF"/>
            <w:lang w:val="en-US" w:eastAsia="en-US" w:bidi="ar-SA"/>
          </w:rPr>
          <w:t xml:space="preserve"> </w:t>
        </w:r>
      </w:hyperlink>
      <w:hyperlink r:id="rId40" w:history="1">
        <w:r>
          <w:rPr>
            <w:rFonts w:ascii="Arial" w:eastAsia="Arial" w:hAnsi="Arial" w:cs="Arial"/>
            <w:i/>
            <w:color w:val="0077CC"/>
            <w:sz w:val="20"/>
            <w:u w:val="single"/>
            <w:shd w:val="clear" w:color="auto" w:fill="FFFFFF"/>
            <w:lang w:val="en-US" w:eastAsia="en-US" w:bidi="ar-SA"/>
          </w:rPr>
          <w:t>Officer in Arrest of James Blake Spurns a Plea Deal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37.</w:t>
      </w:r>
      <w:hyperlink r:id="rId41" w:history="1">
        <w:r>
          <w:rPr>
            <w:rFonts w:ascii="Arial" w:eastAsia="Arial" w:hAnsi="Arial" w:cs="Arial"/>
            <w:color w:val="000000"/>
            <w:sz w:val="20"/>
            <w:u w:val="single"/>
            <w:shd w:val="clear" w:color="auto" w:fill="FFFFFF"/>
            <w:lang w:val="en-US" w:eastAsia="en-US" w:bidi="ar-SA"/>
          </w:rPr>
          <w:t xml:space="preserve"> </w:t>
        </w:r>
      </w:hyperlink>
      <w:hyperlink r:id="rId41" w:history="1">
        <w:r>
          <w:rPr>
            <w:rFonts w:ascii="Arial" w:eastAsia="Arial" w:hAnsi="Arial" w:cs="Arial"/>
            <w:i/>
            <w:color w:val="0077CC"/>
            <w:sz w:val="20"/>
            <w:u w:val="single"/>
            <w:shd w:val="clear" w:color="auto" w:fill="FFFFFF"/>
            <w:lang w:val="en-US" w:eastAsia="en-US" w:bidi="ar-SA"/>
          </w:rPr>
          <w:t>Telling 'the Sweep of 400 Years'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38.</w:t>
      </w:r>
      <w:hyperlink r:id="rId42" w:history="1">
        <w:r>
          <w:rPr>
            <w:rFonts w:ascii="Arial" w:eastAsia="Arial" w:hAnsi="Arial" w:cs="Arial"/>
            <w:color w:val="000000"/>
            <w:sz w:val="20"/>
            <w:u w:val="single"/>
            <w:shd w:val="clear" w:color="auto" w:fill="FFFFFF"/>
            <w:lang w:val="en-US" w:eastAsia="en-US" w:bidi="ar-SA"/>
          </w:rPr>
          <w:t xml:space="preserve"> </w:t>
        </w:r>
      </w:hyperlink>
      <w:hyperlink r:id="rId42" w:history="1">
        <w:r>
          <w:rPr>
            <w:rFonts w:ascii="Arial" w:eastAsia="Arial" w:hAnsi="Arial" w:cs="Arial"/>
            <w:i/>
            <w:color w:val="0077CC"/>
            <w:sz w:val="20"/>
            <w:u w:val="single"/>
            <w:shd w:val="clear" w:color="auto" w:fill="FFFFFF"/>
            <w:lang w:val="en-US" w:eastAsia="en-US" w:bidi="ar-SA"/>
          </w:rPr>
          <w:t>Violence at Rikers at an ‘All-Time High’ Despite City’s Promise to Curb It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39.</w:t>
      </w:r>
      <w:hyperlink r:id="rId43" w:history="1">
        <w:r>
          <w:rPr>
            <w:rFonts w:ascii="Arial" w:eastAsia="Arial" w:hAnsi="Arial" w:cs="Arial"/>
            <w:color w:val="000000"/>
            <w:sz w:val="20"/>
            <w:u w:val="single"/>
            <w:shd w:val="clear" w:color="auto" w:fill="FFFFFF"/>
            <w:lang w:val="en-US" w:eastAsia="en-US" w:bidi="ar-SA"/>
          </w:rPr>
          <w:t xml:space="preserve"> </w:t>
        </w:r>
      </w:hyperlink>
      <w:hyperlink r:id="rId43" w:history="1">
        <w:r>
          <w:rPr>
            <w:rFonts w:ascii="Arial" w:eastAsia="Arial" w:hAnsi="Arial" w:cs="Arial"/>
            <w:i/>
            <w:color w:val="0077CC"/>
            <w:sz w:val="20"/>
            <w:u w:val="single"/>
            <w:shd w:val="clear" w:color="auto" w:fill="FFFFFF"/>
            <w:lang w:val="en-US" w:eastAsia="en-US" w:bidi="ar-SA"/>
          </w:rPr>
          <w:t>Tracking Police Use of Force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40.</w:t>
      </w:r>
      <w:hyperlink r:id="rId44" w:history="1">
        <w:r>
          <w:rPr>
            <w:rFonts w:ascii="Arial" w:eastAsia="Arial" w:hAnsi="Arial" w:cs="Arial"/>
            <w:color w:val="000000"/>
            <w:sz w:val="20"/>
            <w:u w:val="single"/>
            <w:shd w:val="clear" w:color="auto" w:fill="FFFFFF"/>
            <w:lang w:val="en-US" w:eastAsia="en-US" w:bidi="ar-SA"/>
          </w:rPr>
          <w:t xml:space="preserve"> </w:t>
        </w:r>
      </w:hyperlink>
      <w:hyperlink r:id="rId44" w:history="1">
        <w:r>
          <w:rPr>
            <w:rFonts w:ascii="Arial" w:eastAsia="Arial" w:hAnsi="Arial" w:cs="Arial"/>
            <w:i/>
            <w:color w:val="0077CC"/>
            <w:sz w:val="20"/>
            <w:u w:val="single"/>
            <w:shd w:val="clear" w:color="auto" w:fill="FFFFFF"/>
            <w:lang w:val="en-US" w:eastAsia="en-US" w:bidi="ar-SA"/>
          </w:rPr>
          <w:t>The Police Are the Problem</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41.</w:t>
      </w:r>
      <w:hyperlink r:id="rId45" w:history="1">
        <w:r>
          <w:rPr>
            <w:rFonts w:ascii="Arial" w:eastAsia="Arial" w:hAnsi="Arial" w:cs="Arial"/>
            <w:color w:val="000000"/>
            <w:sz w:val="20"/>
            <w:u w:val="single"/>
            <w:shd w:val="clear" w:color="auto" w:fill="FFFFFF"/>
            <w:lang w:val="en-US" w:eastAsia="en-US" w:bidi="ar-SA"/>
          </w:rPr>
          <w:t xml:space="preserve"> </w:t>
        </w:r>
      </w:hyperlink>
      <w:hyperlink r:id="rId45" w:history="1">
        <w:r>
          <w:rPr>
            <w:rFonts w:ascii="Arial" w:eastAsia="Arial" w:hAnsi="Arial" w:cs="Arial"/>
            <w:i/>
            <w:color w:val="0077CC"/>
            <w:sz w:val="20"/>
            <w:u w:val="single"/>
            <w:shd w:val="clear" w:color="auto" w:fill="FFFFFF"/>
            <w:lang w:val="en-US" w:eastAsia="en-US" w:bidi="ar-SA"/>
          </w:rPr>
          <w:t>The Police Can’t Solve the Problem. They Are the Problem.</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42.</w:t>
      </w:r>
      <w:hyperlink r:id="rId46" w:history="1">
        <w:r>
          <w:rPr>
            <w:rFonts w:ascii="Arial" w:eastAsia="Arial" w:hAnsi="Arial" w:cs="Arial"/>
            <w:color w:val="000000"/>
            <w:sz w:val="20"/>
            <w:u w:val="single"/>
            <w:shd w:val="clear" w:color="auto" w:fill="FFFFFF"/>
            <w:lang w:val="en-US" w:eastAsia="en-US" w:bidi="ar-SA"/>
          </w:rPr>
          <w:t xml:space="preserve"> </w:t>
        </w:r>
      </w:hyperlink>
      <w:hyperlink r:id="rId46" w:history="1">
        <w:r>
          <w:rPr>
            <w:rFonts w:ascii="Arial" w:eastAsia="Arial" w:hAnsi="Arial" w:cs="Arial"/>
            <w:i/>
            <w:color w:val="0077CC"/>
            <w:sz w:val="20"/>
            <w:u w:val="single"/>
            <w:shd w:val="clear" w:color="auto" w:fill="FFFFFF"/>
            <w:lang w:val="en-US" w:eastAsia="en-US" w:bidi="ar-SA"/>
          </w:rPr>
          <w:t>Officer Who Tackled James Blake Was Told He Might Be Armed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43.</w:t>
      </w:r>
      <w:hyperlink r:id="rId47" w:history="1">
        <w:r>
          <w:rPr>
            <w:rFonts w:ascii="Arial" w:eastAsia="Arial" w:hAnsi="Arial" w:cs="Arial"/>
            <w:color w:val="000000"/>
            <w:sz w:val="20"/>
            <w:u w:val="single"/>
            <w:shd w:val="clear" w:color="auto" w:fill="FFFFFF"/>
            <w:lang w:val="en-US" w:eastAsia="en-US" w:bidi="ar-SA"/>
          </w:rPr>
          <w:t xml:space="preserve"> </w:t>
        </w:r>
      </w:hyperlink>
      <w:hyperlink r:id="rId47" w:history="1">
        <w:r>
          <w:rPr>
            <w:rFonts w:ascii="Arial" w:eastAsia="Arial" w:hAnsi="Arial" w:cs="Arial"/>
            <w:i/>
            <w:color w:val="0077CC"/>
            <w:sz w:val="20"/>
            <w:u w:val="single"/>
            <w:shd w:val="clear" w:color="auto" w:fill="FFFFFF"/>
            <w:lang w:val="en-US" w:eastAsia="en-US" w:bidi="ar-SA"/>
          </w:rPr>
          <w:t>Video Shows Police Officer Firing Stun Gun at Unarmed Man Sitting on Curb</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44.</w:t>
      </w:r>
      <w:hyperlink r:id="rId48" w:history="1">
        <w:r>
          <w:rPr>
            <w:rFonts w:ascii="Arial" w:eastAsia="Arial" w:hAnsi="Arial" w:cs="Arial"/>
            <w:color w:val="000000"/>
            <w:sz w:val="20"/>
            <w:u w:val="single"/>
            <w:shd w:val="clear" w:color="auto" w:fill="FFFFFF"/>
            <w:lang w:val="en-US" w:eastAsia="en-US" w:bidi="ar-SA"/>
          </w:rPr>
          <w:t xml:space="preserve"> </w:t>
        </w:r>
      </w:hyperlink>
      <w:hyperlink r:id="rId48" w:history="1">
        <w:r>
          <w:rPr>
            <w:rFonts w:ascii="Arial" w:eastAsia="Arial" w:hAnsi="Arial" w:cs="Arial"/>
            <w:i/>
            <w:color w:val="0077CC"/>
            <w:sz w:val="20"/>
            <w:u w:val="single"/>
            <w:shd w:val="clear" w:color="auto" w:fill="FFFFFF"/>
            <w:lang w:val="en-US" w:eastAsia="en-US" w:bidi="ar-SA"/>
          </w:rPr>
          <w:t>As New Police Reform Laws Sweep Across the U.S. , Some Ask: Are They Enough?</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45.</w:t>
      </w:r>
      <w:hyperlink r:id="rId49" w:history="1">
        <w:r>
          <w:rPr>
            <w:rFonts w:ascii="Arial" w:eastAsia="Arial" w:hAnsi="Arial" w:cs="Arial"/>
            <w:color w:val="000000"/>
            <w:sz w:val="20"/>
            <w:u w:val="single"/>
            <w:shd w:val="clear" w:color="auto" w:fill="FFFFFF"/>
            <w:lang w:val="en-US" w:eastAsia="en-US" w:bidi="ar-SA"/>
          </w:rPr>
          <w:t xml:space="preserve"> </w:t>
        </w:r>
      </w:hyperlink>
      <w:hyperlink r:id="rId49" w:history="1">
        <w:r>
          <w:rPr>
            <w:rFonts w:ascii="Arial" w:eastAsia="Arial" w:hAnsi="Arial" w:cs="Arial"/>
            <w:i/>
            <w:color w:val="0077CC"/>
            <w:sz w:val="20"/>
            <w:u w:val="single"/>
            <w:shd w:val="clear" w:color="auto" w:fill="FFFFFF"/>
            <w:lang w:val="en-US" w:eastAsia="en-US" w:bidi="ar-SA"/>
          </w:rPr>
          <w:t>The U.S. faces heightened threats from violent domestic extremists in the wake of the Capitol breach, D.H.S. says.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46.</w:t>
      </w:r>
      <w:hyperlink r:id="rId50" w:history="1">
        <w:r>
          <w:rPr>
            <w:rFonts w:ascii="Arial" w:eastAsia="Arial" w:hAnsi="Arial" w:cs="Arial"/>
            <w:color w:val="000000"/>
            <w:sz w:val="20"/>
            <w:u w:val="single"/>
            <w:shd w:val="clear" w:color="auto" w:fill="FFFFFF"/>
            <w:lang w:val="en-US" w:eastAsia="en-US" w:bidi="ar-SA"/>
          </w:rPr>
          <w:t xml:space="preserve"> </w:t>
        </w:r>
      </w:hyperlink>
      <w:hyperlink r:id="rId50" w:history="1">
        <w:r>
          <w:rPr>
            <w:rFonts w:ascii="Arial" w:eastAsia="Arial" w:hAnsi="Arial" w:cs="Arial"/>
            <w:i/>
            <w:color w:val="0077CC"/>
            <w:sz w:val="20"/>
            <w:u w:val="single"/>
            <w:shd w:val="clear" w:color="auto" w:fill="FFFFFF"/>
            <w:lang w:val="en-US" w:eastAsia="en-US" w:bidi="ar-SA"/>
          </w:rPr>
          <w:t>Texas Teenager Sues Officer Who Threw Her to the Ground at Party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47.</w:t>
      </w:r>
      <w:hyperlink r:id="rId51" w:history="1">
        <w:r>
          <w:rPr>
            <w:rFonts w:ascii="Arial" w:eastAsia="Arial" w:hAnsi="Arial" w:cs="Arial"/>
            <w:color w:val="000000"/>
            <w:sz w:val="20"/>
            <w:u w:val="single"/>
            <w:shd w:val="clear" w:color="auto" w:fill="FFFFFF"/>
            <w:lang w:val="en-US" w:eastAsia="en-US" w:bidi="ar-SA"/>
          </w:rPr>
          <w:t xml:space="preserve"> </w:t>
        </w:r>
      </w:hyperlink>
      <w:hyperlink r:id="rId51" w:history="1">
        <w:r>
          <w:rPr>
            <w:rFonts w:ascii="Arial" w:eastAsia="Arial" w:hAnsi="Arial" w:cs="Arial"/>
            <w:i/>
            <w:color w:val="0077CC"/>
            <w:sz w:val="20"/>
            <w:u w:val="single"/>
            <w:shd w:val="clear" w:color="auto" w:fill="FFFFFF"/>
            <w:lang w:val="en-US" w:eastAsia="en-US" w:bidi="ar-SA"/>
          </w:rPr>
          <w:t>Footage Shows Louisiana Troopers Punching and Dragging Man Who Died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48.</w:t>
      </w:r>
      <w:hyperlink r:id="rId52" w:history="1">
        <w:r>
          <w:rPr>
            <w:rFonts w:ascii="Arial" w:eastAsia="Arial" w:hAnsi="Arial" w:cs="Arial"/>
            <w:color w:val="000000"/>
            <w:sz w:val="20"/>
            <w:u w:val="single"/>
            <w:shd w:val="clear" w:color="auto" w:fill="FFFFFF"/>
            <w:lang w:val="en-US" w:eastAsia="en-US" w:bidi="ar-SA"/>
          </w:rPr>
          <w:t xml:space="preserve"> </w:t>
        </w:r>
      </w:hyperlink>
      <w:hyperlink r:id="rId52" w:history="1">
        <w:r>
          <w:rPr>
            <w:rFonts w:ascii="Arial" w:eastAsia="Arial" w:hAnsi="Arial" w:cs="Arial"/>
            <w:i/>
            <w:color w:val="0077CC"/>
            <w:sz w:val="20"/>
            <w:u w:val="single"/>
            <w:shd w:val="clear" w:color="auto" w:fill="FFFFFF"/>
            <w:lang w:val="en-US" w:eastAsia="en-US" w:bidi="ar-SA"/>
          </w:rPr>
          <w:t>As Communities Diversify, Police Get Whiter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49.</w:t>
      </w:r>
      <w:hyperlink r:id="rId53" w:history="1">
        <w:r>
          <w:rPr>
            <w:rFonts w:ascii="Arial" w:eastAsia="Arial" w:hAnsi="Arial" w:cs="Arial"/>
            <w:color w:val="000000"/>
            <w:sz w:val="20"/>
            <w:u w:val="single"/>
            <w:shd w:val="clear" w:color="auto" w:fill="FFFFFF"/>
            <w:lang w:val="en-US" w:eastAsia="en-US" w:bidi="ar-SA"/>
          </w:rPr>
          <w:t xml:space="preserve"> </w:t>
        </w:r>
      </w:hyperlink>
      <w:hyperlink r:id="rId53" w:history="1">
        <w:r>
          <w:rPr>
            <w:rFonts w:ascii="Arial" w:eastAsia="Arial" w:hAnsi="Arial" w:cs="Arial"/>
            <w:i/>
            <w:color w:val="0077CC"/>
            <w:sz w:val="20"/>
            <w:u w:val="single"/>
            <w:shd w:val="clear" w:color="auto" w:fill="FFFFFF"/>
            <w:lang w:val="en-US" w:eastAsia="en-US" w:bidi="ar-SA"/>
          </w:rPr>
          <w:t>How the Supreme Court Lets Cops Get Away With Murder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50.</w:t>
      </w:r>
      <w:hyperlink r:id="rId54" w:history="1">
        <w:r>
          <w:rPr>
            <w:rFonts w:ascii="Arial" w:eastAsia="Arial" w:hAnsi="Arial" w:cs="Arial"/>
            <w:color w:val="000000"/>
            <w:sz w:val="20"/>
            <w:u w:val="single"/>
            <w:shd w:val="clear" w:color="auto" w:fill="FFFFFF"/>
            <w:lang w:val="en-US" w:eastAsia="en-US" w:bidi="ar-SA"/>
          </w:rPr>
          <w:t xml:space="preserve"> </w:t>
        </w:r>
      </w:hyperlink>
      <w:hyperlink r:id="rId54" w:history="1">
        <w:r>
          <w:rPr>
            <w:rFonts w:ascii="Arial" w:eastAsia="Arial" w:hAnsi="Arial" w:cs="Arial"/>
            <w:i/>
            <w:color w:val="0077CC"/>
            <w:sz w:val="20"/>
            <w:u w:val="single"/>
            <w:shd w:val="clear" w:color="auto" w:fill="FFFFFF"/>
            <w:lang w:val="en-US" w:eastAsia="en-US" w:bidi="ar-SA"/>
          </w:rPr>
          <w:t>How Cops Get Away With Murder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51.</w:t>
      </w:r>
      <w:hyperlink r:id="rId55" w:history="1">
        <w:r>
          <w:rPr>
            <w:rFonts w:ascii="Arial" w:eastAsia="Arial" w:hAnsi="Arial" w:cs="Arial"/>
            <w:color w:val="000000"/>
            <w:sz w:val="20"/>
            <w:u w:val="single"/>
            <w:shd w:val="clear" w:color="auto" w:fill="FFFFFF"/>
            <w:lang w:val="en-US" w:eastAsia="en-US" w:bidi="ar-SA"/>
          </w:rPr>
          <w:t xml:space="preserve"> </w:t>
        </w:r>
      </w:hyperlink>
      <w:hyperlink r:id="rId55" w:history="1">
        <w:r>
          <w:rPr>
            <w:rFonts w:ascii="Arial" w:eastAsia="Arial" w:hAnsi="Arial" w:cs="Arial"/>
            <w:i/>
            <w:color w:val="0077CC"/>
            <w:sz w:val="20"/>
            <w:u w:val="single"/>
            <w:shd w:val="clear" w:color="auto" w:fill="FFFFFF"/>
            <w:lang w:val="en-US" w:eastAsia="en-US" w:bidi="ar-SA"/>
          </w:rPr>
          <w:t>Video Shows Police Officer Firing Stun Gun at Unarmed Man Sitting on Curb</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52.</w:t>
      </w:r>
      <w:hyperlink r:id="rId56" w:history="1">
        <w:r>
          <w:rPr>
            <w:rFonts w:ascii="Arial" w:eastAsia="Arial" w:hAnsi="Arial" w:cs="Arial"/>
            <w:color w:val="000000"/>
            <w:sz w:val="20"/>
            <w:u w:val="single"/>
            <w:shd w:val="clear" w:color="auto" w:fill="FFFFFF"/>
            <w:lang w:val="en-US" w:eastAsia="en-US" w:bidi="ar-SA"/>
          </w:rPr>
          <w:t xml:space="preserve"> </w:t>
        </w:r>
      </w:hyperlink>
      <w:hyperlink r:id="rId56" w:history="1">
        <w:r>
          <w:rPr>
            <w:rFonts w:ascii="Arial" w:eastAsia="Arial" w:hAnsi="Arial" w:cs="Arial"/>
            <w:i/>
            <w:color w:val="0077CC"/>
            <w:sz w:val="20"/>
            <w:u w:val="single"/>
            <w:shd w:val="clear" w:color="auto" w:fill="FFFFFF"/>
            <w:lang w:val="en-US" w:eastAsia="en-US" w:bidi="ar-SA"/>
          </w:rPr>
          <w:t>Officer Is Charged With Murder in Killing of a Handcuffed Suspect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53.</w:t>
      </w:r>
      <w:hyperlink r:id="rId57" w:history="1">
        <w:r>
          <w:rPr>
            <w:rFonts w:ascii="Arial" w:eastAsia="Arial" w:hAnsi="Arial" w:cs="Arial"/>
            <w:color w:val="000000"/>
            <w:sz w:val="20"/>
            <w:u w:val="single"/>
            <w:shd w:val="clear" w:color="auto" w:fill="FFFFFF"/>
            <w:lang w:val="en-US" w:eastAsia="en-US" w:bidi="ar-SA"/>
          </w:rPr>
          <w:t xml:space="preserve"> </w:t>
        </w:r>
      </w:hyperlink>
      <w:hyperlink r:id="rId57" w:history="1">
        <w:r>
          <w:rPr>
            <w:rFonts w:ascii="Arial" w:eastAsia="Arial" w:hAnsi="Arial" w:cs="Arial"/>
            <w:i/>
            <w:color w:val="0077CC"/>
            <w:sz w:val="20"/>
            <w:u w:val="single"/>
            <w:shd w:val="clear" w:color="auto" w:fill="FFFFFF"/>
            <w:lang w:val="en-US" w:eastAsia="en-US" w:bidi="ar-SA"/>
          </w:rPr>
          <w:t>Could This City Hold the Key to the Future of Policing in America ?</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54.</w:t>
      </w:r>
      <w:hyperlink r:id="rId58" w:history="1">
        <w:r>
          <w:rPr>
            <w:rFonts w:ascii="Arial" w:eastAsia="Arial" w:hAnsi="Arial" w:cs="Arial"/>
            <w:color w:val="000000"/>
            <w:sz w:val="20"/>
            <w:u w:val="single"/>
            <w:shd w:val="clear" w:color="auto" w:fill="FFFFFF"/>
            <w:lang w:val="en-US" w:eastAsia="en-US" w:bidi="ar-SA"/>
          </w:rPr>
          <w:t xml:space="preserve"> </w:t>
        </w:r>
      </w:hyperlink>
      <w:hyperlink r:id="rId58" w:history="1">
        <w:r>
          <w:rPr>
            <w:rFonts w:ascii="Arial" w:eastAsia="Arial" w:hAnsi="Arial" w:cs="Arial"/>
            <w:i/>
            <w:color w:val="0077CC"/>
            <w:sz w:val="20"/>
            <w:u w:val="single"/>
            <w:shd w:val="clear" w:color="auto" w:fill="FFFFFF"/>
            <w:lang w:val="en-US" w:eastAsia="en-US" w:bidi="ar-SA"/>
          </w:rPr>
          <w:t>Lessons From Horrific Past Shape, and Restrain, Germany 's Police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55.</w:t>
      </w:r>
      <w:hyperlink r:id="rId59" w:history="1">
        <w:r>
          <w:rPr>
            <w:rFonts w:ascii="Arial" w:eastAsia="Arial" w:hAnsi="Arial" w:cs="Arial"/>
            <w:color w:val="000000"/>
            <w:sz w:val="20"/>
            <w:u w:val="single"/>
            <w:shd w:val="clear" w:color="auto" w:fill="FFFFFF"/>
            <w:lang w:val="en-US" w:eastAsia="en-US" w:bidi="ar-SA"/>
          </w:rPr>
          <w:t xml:space="preserve"> </w:t>
        </w:r>
      </w:hyperlink>
      <w:hyperlink r:id="rId59" w:history="1">
        <w:r>
          <w:rPr>
            <w:rFonts w:ascii="Arial" w:eastAsia="Arial" w:hAnsi="Arial" w:cs="Arial"/>
            <w:i/>
            <w:color w:val="0077CC"/>
            <w:sz w:val="20"/>
            <w:u w:val="single"/>
            <w:shd w:val="clear" w:color="auto" w:fill="FFFFFF"/>
            <w:lang w:val="en-US" w:eastAsia="en-US" w:bidi="ar-SA"/>
          </w:rPr>
          <w:t>In Germany , Confronting Shameful Legacy Is Essential Part of Police Training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56.</w:t>
      </w:r>
      <w:hyperlink r:id="rId60" w:history="1">
        <w:r>
          <w:rPr>
            <w:rFonts w:ascii="Arial" w:eastAsia="Arial" w:hAnsi="Arial" w:cs="Arial"/>
            <w:color w:val="000000"/>
            <w:sz w:val="20"/>
            <w:u w:val="single"/>
            <w:shd w:val="clear" w:color="auto" w:fill="FFFFFF"/>
            <w:lang w:val="en-US" w:eastAsia="en-US" w:bidi="ar-SA"/>
          </w:rPr>
          <w:t xml:space="preserve"> </w:t>
        </w:r>
      </w:hyperlink>
      <w:hyperlink r:id="rId60" w:history="1">
        <w:r>
          <w:rPr>
            <w:rFonts w:ascii="Arial" w:eastAsia="Arial" w:hAnsi="Arial" w:cs="Arial"/>
            <w:i/>
            <w:color w:val="0077CC"/>
            <w:sz w:val="20"/>
            <w:u w:val="single"/>
            <w:shd w:val="clear" w:color="auto" w:fill="FFFFFF"/>
            <w:lang w:val="en-US" w:eastAsia="en-US" w:bidi="ar-SA"/>
          </w:rPr>
          <w:t>The City That Fired Its Whole Police Department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57.</w:t>
      </w:r>
      <w:hyperlink r:id="rId61" w:history="1">
        <w:r>
          <w:rPr>
            <w:rFonts w:ascii="Arial" w:eastAsia="Arial" w:hAnsi="Arial" w:cs="Arial"/>
            <w:color w:val="000000"/>
            <w:sz w:val="20"/>
            <w:u w:val="single"/>
            <w:shd w:val="clear" w:color="auto" w:fill="FFFFFF"/>
            <w:lang w:val="en-US" w:eastAsia="en-US" w:bidi="ar-SA"/>
          </w:rPr>
          <w:t xml:space="preserve"> </w:t>
        </w:r>
      </w:hyperlink>
      <w:hyperlink r:id="rId61" w:history="1">
        <w:r>
          <w:rPr>
            <w:rFonts w:ascii="Arial" w:eastAsia="Arial" w:hAnsi="Arial" w:cs="Arial"/>
            <w:i/>
            <w:color w:val="0077CC"/>
            <w:sz w:val="20"/>
            <w:u w:val="single"/>
            <w:shd w:val="clear" w:color="auto" w:fill="FFFFFF"/>
            <w:lang w:val="en-US" w:eastAsia="en-US" w:bidi="ar-SA"/>
          </w:rPr>
          <w:t>Officer Quits After Video Shows Man Being Struck</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58.</w:t>
      </w:r>
      <w:hyperlink r:id="rId62" w:history="1">
        <w:r>
          <w:rPr>
            <w:rFonts w:ascii="Arial" w:eastAsia="Arial" w:hAnsi="Arial" w:cs="Arial"/>
            <w:color w:val="000000"/>
            <w:sz w:val="20"/>
            <w:u w:val="single"/>
            <w:shd w:val="clear" w:color="auto" w:fill="FFFFFF"/>
            <w:lang w:val="en-US" w:eastAsia="en-US" w:bidi="ar-SA"/>
          </w:rPr>
          <w:t xml:space="preserve"> </w:t>
        </w:r>
      </w:hyperlink>
      <w:hyperlink r:id="rId62" w:history="1">
        <w:r>
          <w:rPr>
            <w:rFonts w:ascii="Arial" w:eastAsia="Arial" w:hAnsi="Arial" w:cs="Arial"/>
            <w:i/>
            <w:color w:val="0077CC"/>
            <w:sz w:val="20"/>
            <w:u w:val="single"/>
            <w:shd w:val="clear" w:color="auto" w:fill="FFFFFF"/>
            <w:lang w:val="en-US" w:eastAsia="en-US" w:bidi="ar-SA"/>
          </w:rPr>
          <w:t>'They Are Slaughtering Us Like Animals'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59.</w:t>
      </w:r>
      <w:hyperlink r:id="rId63" w:history="1">
        <w:r>
          <w:rPr>
            <w:rFonts w:ascii="Arial" w:eastAsia="Arial" w:hAnsi="Arial" w:cs="Arial"/>
            <w:color w:val="000000"/>
            <w:sz w:val="20"/>
            <w:u w:val="single"/>
            <w:shd w:val="clear" w:color="auto" w:fill="FFFFFF"/>
            <w:lang w:val="en-US" w:eastAsia="en-US" w:bidi="ar-SA"/>
          </w:rPr>
          <w:t xml:space="preserve"> </w:t>
        </w:r>
      </w:hyperlink>
      <w:hyperlink r:id="rId63" w:history="1">
        <w:r>
          <w:rPr>
            <w:rFonts w:ascii="Arial" w:eastAsia="Arial" w:hAnsi="Arial" w:cs="Arial"/>
            <w:i/>
            <w:color w:val="0077CC"/>
            <w:sz w:val="20"/>
            <w:u w:val="single"/>
            <w:shd w:val="clear" w:color="auto" w:fill="FFFFFF"/>
            <w:lang w:val="en-US" w:eastAsia="en-US" w:bidi="ar-SA"/>
          </w:rPr>
          <w:t>New Police Reform Laws Seize on Calls for Change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60.</w:t>
      </w:r>
      <w:hyperlink r:id="rId64" w:history="1">
        <w:r>
          <w:rPr>
            <w:rFonts w:ascii="Arial" w:eastAsia="Arial" w:hAnsi="Arial" w:cs="Arial"/>
            <w:color w:val="000000"/>
            <w:sz w:val="20"/>
            <w:u w:val="single"/>
            <w:shd w:val="clear" w:color="auto" w:fill="FFFFFF"/>
            <w:lang w:val="en-US" w:eastAsia="en-US" w:bidi="ar-SA"/>
          </w:rPr>
          <w:t xml:space="preserve"> </w:t>
        </w:r>
      </w:hyperlink>
      <w:hyperlink r:id="rId64" w:history="1">
        <w:r>
          <w:rPr>
            <w:rFonts w:ascii="Arial" w:eastAsia="Arial" w:hAnsi="Arial" w:cs="Arial"/>
            <w:i/>
            <w:color w:val="0077CC"/>
            <w:sz w:val="20"/>
            <w:u w:val="single"/>
            <w:shd w:val="clear" w:color="auto" w:fill="FFFFFF"/>
            <w:lang w:val="en-US" w:eastAsia="en-US" w:bidi="ar-SA"/>
          </w:rPr>
          <w:t>Missouri : Suit Against White Officers Can Proceed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61.</w:t>
      </w:r>
      <w:hyperlink r:id="rId65" w:history="1">
        <w:r>
          <w:rPr>
            <w:rFonts w:ascii="Arial" w:eastAsia="Arial" w:hAnsi="Arial" w:cs="Arial"/>
            <w:color w:val="000000"/>
            <w:sz w:val="20"/>
            <w:u w:val="single"/>
            <w:shd w:val="clear" w:color="auto" w:fill="FFFFFF"/>
            <w:lang w:val="en-US" w:eastAsia="en-US" w:bidi="ar-SA"/>
          </w:rPr>
          <w:t xml:space="preserve"> </w:t>
        </w:r>
      </w:hyperlink>
      <w:hyperlink r:id="rId65" w:history="1">
        <w:r>
          <w:rPr>
            <w:rFonts w:ascii="Arial" w:eastAsia="Arial" w:hAnsi="Arial" w:cs="Arial"/>
            <w:i/>
            <w:color w:val="0077CC"/>
            <w:sz w:val="20"/>
            <w:u w:val="single"/>
            <w:shd w:val="clear" w:color="auto" w:fill="FFFFFF"/>
            <w:lang w:val="en-US" w:eastAsia="en-US" w:bidi="ar-SA"/>
          </w:rPr>
          <w:t>4 Louisiana Troopers Arrested on Charges of Using Excessive Force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62.</w:t>
      </w:r>
      <w:hyperlink r:id="rId66" w:history="1">
        <w:r>
          <w:rPr>
            <w:rFonts w:ascii="Arial" w:eastAsia="Arial" w:hAnsi="Arial" w:cs="Arial"/>
            <w:color w:val="000000"/>
            <w:sz w:val="20"/>
            <w:u w:val="single"/>
            <w:shd w:val="clear" w:color="auto" w:fill="FFFFFF"/>
            <w:lang w:val="en-US" w:eastAsia="en-US" w:bidi="ar-SA"/>
          </w:rPr>
          <w:t xml:space="preserve"> </w:t>
        </w:r>
      </w:hyperlink>
      <w:hyperlink r:id="rId66" w:history="1">
        <w:r>
          <w:rPr>
            <w:rFonts w:ascii="Arial" w:eastAsia="Arial" w:hAnsi="Arial" w:cs="Arial"/>
            <w:i/>
            <w:color w:val="0077CC"/>
            <w:sz w:val="20"/>
            <w:u w:val="single"/>
            <w:shd w:val="clear" w:color="auto" w:fill="FFFFFF"/>
            <w:lang w:val="en-US" w:eastAsia="en-US" w:bidi="ar-SA"/>
          </w:rPr>
          <w:t>'They Are Slaughtering Us Like Animals'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63.</w:t>
      </w:r>
      <w:hyperlink r:id="rId67" w:history="1">
        <w:r>
          <w:rPr>
            <w:rFonts w:ascii="Arial" w:eastAsia="Arial" w:hAnsi="Arial" w:cs="Arial"/>
            <w:color w:val="000000"/>
            <w:sz w:val="20"/>
            <w:u w:val="single"/>
            <w:shd w:val="clear" w:color="auto" w:fill="FFFFFF"/>
            <w:lang w:val="en-US" w:eastAsia="en-US" w:bidi="ar-SA"/>
          </w:rPr>
          <w:t xml:space="preserve"> </w:t>
        </w:r>
      </w:hyperlink>
      <w:hyperlink r:id="rId67" w:history="1">
        <w:r>
          <w:rPr>
            <w:rFonts w:ascii="Arial" w:eastAsia="Arial" w:hAnsi="Arial" w:cs="Arial"/>
            <w:i/>
            <w:color w:val="0077CC"/>
            <w:sz w:val="20"/>
            <w:u w:val="single"/>
            <w:shd w:val="clear" w:color="auto" w:fill="FFFFFF"/>
            <w:lang w:val="en-US" w:eastAsia="en-US" w:bidi="ar-SA"/>
          </w:rPr>
          <w:t>As Body Cameras Become Commonplace, a Debate Over When to Release the Footage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64.</w:t>
      </w:r>
      <w:hyperlink r:id="rId68" w:history="1">
        <w:r>
          <w:rPr>
            <w:rFonts w:ascii="Arial" w:eastAsia="Arial" w:hAnsi="Arial" w:cs="Arial"/>
            <w:color w:val="000000"/>
            <w:sz w:val="20"/>
            <w:u w:val="single"/>
            <w:shd w:val="clear" w:color="auto" w:fill="FFFFFF"/>
            <w:lang w:val="en-US" w:eastAsia="en-US" w:bidi="ar-SA"/>
          </w:rPr>
          <w:t xml:space="preserve"> </w:t>
        </w:r>
      </w:hyperlink>
      <w:hyperlink r:id="rId68" w:history="1">
        <w:r>
          <w:rPr>
            <w:rFonts w:ascii="Arial" w:eastAsia="Arial" w:hAnsi="Arial" w:cs="Arial"/>
            <w:i/>
            <w:color w:val="0077CC"/>
            <w:sz w:val="20"/>
            <w:u w:val="single"/>
            <w:shd w:val="clear" w:color="auto" w:fill="FFFFFF"/>
            <w:lang w:val="en-US" w:eastAsia="en-US" w:bidi="ar-SA"/>
          </w:rPr>
          <w:t>Clamor Grows To Get Footage Off Body Cams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65.</w:t>
      </w:r>
      <w:hyperlink r:id="rId69" w:history="1">
        <w:r>
          <w:rPr>
            <w:rFonts w:ascii="Arial" w:eastAsia="Arial" w:hAnsi="Arial" w:cs="Arial"/>
            <w:color w:val="000000"/>
            <w:sz w:val="20"/>
            <w:u w:val="single"/>
            <w:shd w:val="clear" w:color="auto" w:fill="FFFFFF"/>
            <w:lang w:val="en-US" w:eastAsia="en-US" w:bidi="ar-SA"/>
          </w:rPr>
          <w:t xml:space="preserve"> </w:t>
        </w:r>
      </w:hyperlink>
      <w:hyperlink r:id="rId69" w:history="1">
        <w:r>
          <w:rPr>
            <w:rFonts w:ascii="Arial" w:eastAsia="Arial" w:hAnsi="Arial" w:cs="Arial"/>
            <w:i/>
            <w:color w:val="0077CC"/>
            <w:sz w:val="20"/>
            <w:u w:val="single"/>
            <w:shd w:val="clear" w:color="auto" w:fill="FFFFFF"/>
            <w:lang w:val="en-US" w:eastAsia="en-US" w:bidi="ar-SA"/>
          </w:rPr>
          <w:t>14 Officers Indicted on Assault or Cover-Up Charges in Beating of Black Men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66.</w:t>
      </w:r>
      <w:hyperlink r:id="rId70" w:history="1">
        <w:r>
          <w:rPr>
            <w:rFonts w:ascii="Arial" w:eastAsia="Arial" w:hAnsi="Arial" w:cs="Arial"/>
            <w:color w:val="000000"/>
            <w:sz w:val="20"/>
            <w:u w:val="single"/>
            <w:shd w:val="clear" w:color="auto" w:fill="FFFFFF"/>
            <w:lang w:val="en-US" w:eastAsia="en-US" w:bidi="ar-SA"/>
          </w:rPr>
          <w:t xml:space="preserve"> </w:t>
        </w:r>
      </w:hyperlink>
      <w:hyperlink r:id="rId70" w:history="1">
        <w:r>
          <w:rPr>
            <w:rFonts w:ascii="Arial" w:eastAsia="Arial" w:hAnsi="Arial" w:cs="Arial"/>
            <w:i/>
            <w:color w:val="0077CC"/>
            <w:sz w:val="20"/>
            <w:u w:val="single"/>
            <w:shd w:val="clear" w:color="auto" w:fill="FFFFFF"/>
            <w:lang w:val="en-US" w:eastAsia="en-US" w:bidi="ar-SA"/>
          </w:rPr>
          <w:t>Court Limits Use of Tasers By the Police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67.</w:t>
      </w:r>
      <w:hyperlink r:id="rId71" w:history="1">
        <w:r>
          <w:rPr>
            <w:rFonts w:ascii="Arial" w:eastAsia="Arial" w:hAnsi="Arial" w:cs="Arial"/>
            <w:color w:val="000000"/>
            <w:sz w:val="20"/>
            <w:u w:val="single"/>
            <w:shd w:val="clear" w:color="auto" w:fill="FFFFFF"/>
            <w:lang w:val="en-US" w:eastAsia="en-US" w:bidi="ar-SA"/>
          </w:rPr>
          <w:t xml:space="preserve"> </w:t>
        </w:r>
      </w:hyperlink>
      <w:hyperlink r:id="rId71" w:history="1">
        <w:r>
          <w:rPr>
            <w:rFonts w:ascii="Arial" w:eastAsia="Arial" w:hAnsi="Arial" w:cs="Arial"/>
            <w:i/>
            <w:color w:val="0077CC"/>
            <w:sz w:val="20"/>
            <w:u w:val="single"/>
            <w:shd w:val="clear" w:color="auto" w:fill="FFFFFF"/>
            <w:lang w:val="en-US" w:eastAsia="en-US" w:bidi="ar-SA"/>
          </w:rPr>
          <w:t>Police Officer Charged With Murder in Killing of Handcuffed Suspect in Maryland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68.</w:t>
      </w:r>
      <w:hyperlink r:id="rId72" w:history="1">
        <w:r>
          <w:rPr>
            <w:rFonts w:ascii="Arial" w:eastAsia="Arial" w:hAnsi="Arial" w:cs="Arial"/>
            <w:color w:val="000000"/>
            <w:sz w:val="20"/>
            <w:u w:val="single"/>
            <w:shd w:val="clear" w:color="auto" w:fill="FFFFFF"/>
            <w:lang w:val="en-US" w:eastAsia="en-US" w:bidi="ar-SA"/>
          </w:rPr>
          <w:t xml:space="preserve"> </w:t>
        </w:r>
      </w:hyperlink>
      <w:hyperlink r:id="rId72" w:history="1">
        <w:r>
          <w:rPr>
            <w:rFonts w:ascii="Arial" w:eastAsia="Arial" w:hAnsi="Arial" w:cs="Arial"/>
            <w:i/>
            <w:color w:val="0077CC"/>
            <w:sz w:val="20"/>
            <w:u w:val="single"/>
            <w:shd w:val="clear" w:color="auto" w:fill="FFFFFF"/>
            <w:lang w:val="en-US" w:eastAsia="en-US" w:bidi="ar-SA"/>
          </w:rPr>
          <w:t>Civil Rights Groups Sue Chicago Over Abuses by Police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69.</w:t>
      </w:r>
      <w:hyperlink r:id="rId73" w:history="1">
        <w:r>
          <w:rPr>
            <w:rFonts w:ascii="Arial" w:eastAsia="Arial" w:hAnsi="Arial" w:cs="Arial"/>
            <w:color w:val="000000"/>
            <w:sz w:val="20"/>
            <w:u w:val="single"/>
            <w:shd w:val="clear" w:color="auto" w:fill="FFFFFF"/>
            <w:lang w:val="en-US" w:eastAsia="en-US" w:bidi="ar-SA"/>
          </w:rPr>
          <w:t xml:space="preserve"> </w:t>
        </w:r>
      </w:hyperlink>
      <w:hyperlink r:id="rId73" w:history="1">
        <w:r>
          <w:rPr>
            <w:rFonts w:ascii="Arial" w:eastAsia="Arial" w:hAnsi="Arial" w:cs="Arial"/>
            <w:i/>
            <w:color w:val="0077CC"/>
            <w:sz w:val="20"/>
            <w:u w:val="single"/>
            <w:shd w:val="clear" w:color="auto" w:fill="FFFFFF"/>
            <w:lang w:val="en-US" w:eastAsia="en-US" w:bidi="ar-SA"/>
          </w:rPr>
          <w:t>Pannell Friends Call for Federal Charges Against Spath</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70.</w:t>
      </w:r>
      <w:hyperlink r:id="rId74" w:history="1">
        <w:r>
          <w:rPr>
            <w:rFonts w:ascii="Arial" w:eastAsia="Arial" w:hAnsi="Arial" w:cs="Arial"/>
            <w:color w:val="000000"/>
            <w:sz w:val="20"/>
            <w:u w:val="single"/>
            <w:shd w:val="clear" w:color="auto" w:fill="FFFFFF"/>
            <w:lang w:val="en-US" w:eastAsia="en-US" w:bidi="ar-SA"/>
          </w:rPr>
          <w:t xml:space="preserve"> </w:t>
        </w:r>
      </w:hyperlink>
      <w:hyperlink r:id="rId74" w:history="1">
        <w:r>
          <w:rPr>
            <w:rFonts w:ascii="Arial" w:eastAsia="Arial" w:hAnsi="Arial" w:cs="Arial"/>
            <w:i/>
            <w:color w:val="0077CC"/>
            <w:sz w:val="20"/>
            <w:u w:val="single"/>
            <w:shd w:val="clear" w:color="auto" w:fill="FFFFFF"/>
            <w:lang w:val="en-US" w:eastAsia="en-US" w:bidi="ar-SA"/>
          </w:rPr>
          <w:t>Chicago Police Routinely Trampled on Civil Rights, Justice Dept. Says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71.</w:t>
      </w:r>
      <w:hyperlink r:id="rId75" w:history="1">
        <w:r>
          <w:rPr>
            <w:rFonts w:ascii="Arial" w:eastAsia="Arial" w:hAnsi="Arial" w:cs="Arial"/>
            <w:color w:val="000000"/>
            <w:sz w:val="20"/>
            <w:u w:val="single"/>
            <w:shd w:val="clear" w:color="auto" w:fill="FFFFFF"/>
            <w:lang w:val="en-US" w:eastAsia="en-US" w:bidi="ar-SA"/>
          </w:rPr>
          <w:t xml:space="preserve"> </w:t>
        </w:r>
      </w:hyperlink>
      <w:hyperlink r:id="rId75" w:history="1">
        <w:r>
          <w:rPr>
            <w:rFonts w:ascii="Arial" w:eastAsia="Arial" w:hAnsi="Arial" w:cs="Arial"/>
            <w:i/>
            <w:color w:val="0077CC"/>
            <w:sz w:val="20"/>
            <w:u w:val="single"/>
            <w:shd w:val="clear" w:color="auto" w:fill="FFFFFF"/>
            <w:lang w:val="en-US" w:eastAsia="en-US" w:bidi="ar-SA"/>
          </w:rPr>
          <w:t>Bolsonaro Prompts Fears of a Power Grab With Attacks on Brazil ’s Voting System</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72.</w:t>
      </w:r>
      <w:hyperlink r:id="rId76" w:history="1">
        <w:r>
          <w:rPr>
            <w:rFonts w:ascii="Arial" w:eastAsia="Arial" w:hAnsi="Arial" w:cs="Arial"/>
            <w:color w:val="000000"/>
            <w:sz w:val="20"/>
            <w:u w:val="single"/>
            <w:shd w:val="clear" w:color="auto" w:fill="FFFFFF"/>
            <w:lang w:val="en-US" w:eastAsia="en-US" w:bidi="ar-SA"/>
          </w:rPr>
          <w:t xml:space="preserve"> </w:t>
        </w:r>
      </w:hyperlink>
      <w:hyperlink r:id="rId76" w:history="1">
        <w:r>
          <w:rPr>
            <w:rFonts w:ascii="Arial" w:eastAsia="Arial" w:hAnsi="Arial" w:cs="Arial"/>
            <w:i/>
            <w:color w:val="0077CC"/>
            <w:sz w:val="20"/>
            <w:u w:val="single"/>
            <w:shd w:val="clear" w:color="auto" w:fill="FFFFFF"/>
            <w:lang w:val="en-US" w:eastAsia="en-US" w:bidi="ar-SA"/>
          </w:rPr>
          <w:t>A Reversal On Oversight Of the Police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73.</w:t>
      </w:r>
      <w:hyperlink r:id="rId77" w:history="1">
        <w:r>
          <w:rPr>
            <w:rFonts w:ascii="Arial" w:eastAsia="Arial" w:hAnsi="Arial" w:cs="Arial"/>
            <w:color w:val="000000"/>
            <w:sz w:val="20"/>
            <w:u w:val="single"/>
            <w:shd w:val="clear" w:color="auto" w:fill="FFFFFF"/>
            <w:lang w:val="en-US" w:eastAsia="en-US" w:bidi="ar-SA"/>
          </w:rPr>
          <w:t xml:space="preserve"> </w:t>
        </w:r>
      </w:hyperlink>
      <w:hyperlink r:id="rId77" w:history="1">
        <w:r>
          <w:rPr>
            <w:rFonts w:ascii="Arial" w:eastAsia="Arial" w:hAnsi="Arial" w:cs="Arial"/>
            <w:i/>
            <w:color w:val="0077CC"/>
            <w:sz w:val="20"/>
            <w:u w:val="single"/>
            <w:shd w:val="clear" w:color="auto" w:fill="FFFFFF"/>
            <w:lang w:val="en-US" w:eastAsia="en-US" w:bidi="ar-SA"/>
          </w:rPr>
          <w:t>Barr Issues Warning to Critics of Policing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74.</w:t>
      </w:r>
      <w:hyperlink r:id="rId78" w:history="1">
        <w:r>
          <w:rPr>
            <w:rFonts w:ascii="Arial" w:eastAsia="Arial" w:hAnsi="Arial" w:cs="Arial"/>
            <w:color w:val="000000"/>
            <w:sz w:val="20"/>
            <w:u w:val="single"/>
            <w:shd w:val="clear" w:color="auto" w:fill="FFFFFF"/>
            <w:lang w:val="en-US" w:eastAsia="en-US" w:bidi="ar-SA"/>
          </w:rPr>
          <w:t xml:space="preserve"> </w:t>
        </w:r>
      </w:hyperlink>
      <w:hyperlink r:id="rId78" w:history="1">
        <w:r>
          <w:rPr>
            <w:rFonts w:ascii="Arial" w:eastAsia="Arial" w:hAnsi="Arial" w:cs="Arial"/>
            <w:i/>
            <w:color w:val="0077CC"/>
            <w:sz w:val="20"/>
            <w:u w:val="single"/>
            <w:shd w:val="clear" w:color="auto" w:fill="FFFFFF"/>
            <w:lang w:val="en-US" w:eastAsia="en-US" w:bidi="ar-SA"/>
          </w:rPr>
          <w:t>16 Die in Uganda Protests After 2 Presidential Candidates Are Arrested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75.</w:t>
      </w:r>
      <w:hyperlink r:id="rId79" w:history="1">
        <w:r>
          <w:rPr>
            <w:rFonts w:ascii="Arial" w:eastAsia="Arial" w:hAnsi="Arial" w:cs="Arial"/>
            <w:color w:val="000000"/>
            <w:sz w:val="20"/>
            <w:u w:val="single"/>
            <w:shd w:val="clear" w:color="auto" w:fill="FFFFFF"/>
            <w:lang w:val="en-US" w:eastAsia="en-US" w:bidi="ar-SA"/>
          </w:rPr>
          <w:t xml:space="preserve"> </w:t>
        </w:r>
      </w:hyperlink>
      <w:hyperlink r:id="rId79" w:history="1">
        <w:r>
          <w:rPr>
            <w:rFonts w:ascii="Arial" w:eastAsia="Arial" w:hAnsi="Arial" w:cs="Arial"/>
            <w:i/>
            <w:color w:val="0077CC"/>
            <w:sz w:val="20"/>
            <w:u w:val="single"/>
            <w:shd w:val="clear" w:color="auto" w:fill="FFFFFF"/>
            <w:lang w:val="en-US" w:eastAsia="en-US" w:bidi="ar-SA"/>
          </w:rPr>
          <w:t>U.S. Finds No Proof of Excessive Force in Arrests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76.</w:t>
      </w:r>
      <w:hyperlink r:id="rId80" w:history="1">
        <w:r>
          <w:rPr>
            <w:rFonts w:ascii="Arial" w:eastAsia="Arial" w:hAnsi="Arial" w:cs="Arial"/>
            <w:color w:val="000000"/>
            <w:sz w:val="20"/>
            <w:u w:val="single"/>
            <w:shd w:val="clear" w:color="auto" w:fill="FFFFFF"/>
            <w:lang w:val="en-US" w:eastAsia="en-US" w:bidi="ar-SA"/>
          </w:rPr>
          <w:t xml:space="preserve"> </w:t>
        </w:r>
      </w:hyperlink>
      <w:hyperlink r:id="rId80" w:history="1">
        <w:r>
          <w:rPr>
            <w:rFonts w:ascii="Arial" w:eastAsia="Arial" w:hAnsi="Arial" w:cs="Arial"/>
            <w:i/>
            <w:color w:val="0077CC"/>
            <w:sz w:val="20"/>
            <w:u w:val="single"/>
            <w:shd w:val="clear" w:color="auto" w:fill="FFFFFF"/>
            <w:lang w:val="en-US" w:eastAsia="en-US" w:bidi="ar-SA"/>
          </w:rPr>
          <w:t>Tactic of London Police: Ram Thieves on Scooters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77.</w:t>
      </w:r>
      <w:hyperlink r:id="rId81" w:history="1">
        <w:r>
          <w:rPr>
            <w:rFonts w:ascii="Arial" w:eastAsia="Arial" w:hAnsi="Arial" w:cs="Arial"/>
            <w:color w:val="000000"/>
            <w:sz w:val="20"/>
            <w:u w:val="single"/>
            <w:shd w:val="clear" w:color="auto" w:fill="FFFFFF"/>
            <w:lang w:val="en-US" w:eastAsia="en-US" w:bidi="ar-SA"/>
          </w:rPr>
          <w:t xml:space="preserve"> </w:t>
        </w:r>
      </w:hyperlink>
      <w:hyperlink r:id="rId81" w:history="1">
        <w:r>
          <w:rPr>
            <w:rFonts w:ascii="Arial" w:eastAsia="Arial" w:hAnsi="Arial" w:cs="Arial"/>
            <w:i/>
            <w:color w:val="0077CC"/>
            <w:sz w:val="20"/>
            <w:u w:val="single"/>
            <w:shd w:val="clear" w:color="auto" w:fill="FFFFFF"/>
            <w:lang w:val="en-US" w:eastAsia="en-US" w:bidi="ar-SA"/>
          </w:rPr>
          <w:t>Baltimore Officer Resigns After Video Shows Him Punching a Man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78.</w:t>
      </w:r>
      <w:hyperlink r:id="rId82" w:history="1">
        <w:r>
          <w:rPr>
            <w:rFonts w:ascii="Arial" w:eastAsia="Arial" w:hAnsi="Arial" w:cs="Arial"/>
            <w:color w:val="000000"/>
            <w:sz w:val="20"/>
            <w:u w:val="single"/>
            <w:shd w:val="clear" w:color="auto" w:fill="FFFFFF"/>
            <w:lang w:val="en-US" w:eastAsia="en-US" w:bidi="ar-SA"/>
          </w:rPr>
          <w:t xml:space="preserve"> </w:t>
        </w:r>
      </w:hyperlink>
      <w:hyperlink r:id="rId82" w:history="1">
        <w:r>
          <w:rPr>
            <w:rFonts w:ascii="Arial" w:eastAsia="Arial" w:hAnsi="Arial" w:cs="Arial"/>
            <w:i/>
            <w:color w:val="0077CC"/>
            <w:sz w:val="20"/>
            <w:u w:val="single"/>
            <w:shd w:val="clear" w:color="auto" w:fill="FFFFFF"/>
            <w:lang w:val="en-US" w:eastAsia="en-US" w:bidi="ar-SA"/>
          </w:rPr>
          <w:t>Police Used Excessive Force on Israeli Arabs, Panel Says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79.</w:t>
      </w:r>
      <w:hyperlink r:id="rId83" w:history="1">
        <w:r>
          <w:rPr>
            <w:rFonts w:ascii="Arial" w:eastAsia="Arial" w:hAnsi="Arial" w:cs="Arial"/>
            <w:color w:val="000000"/>
            <w:sz w:val="20"/>
            <w:u w:val="single"/>
            <w:shd w:val="clear" w:color="auto" w:fill="FFFFFF"/>
            <w:lang w:val="en-US" w:eastAsia="en-US" w:bidi="ar-SA"/>
          </w:rPr>
          <w:t xml:space="preserve"> </w:t>
        </w:r>
      </w:hyperlink>
      <w:hyperlink r:id="rId83" w:history="1">
        <w:r>
          <w:rPr>
            <w:rFonts w:ascii="Arial" w:eastAsia="Arial" w:hAnsi="Arial" w:cs="Arial"/>
            <w:i/>
            <w:color w:val="0077CC"/>
            <w:sz w:val="20"/>
            <w:u w:val="single"/>
            <w:shd w:val="clear" w:color="auto" w:fill="FFFFFF"/>
            <w:lang w:val="en-US" w:eastAsia="en-US" w:bidi="ar-SA"/>
          </w:rPr>
          <w:t>In Minneapolis, Looking for Police Recruits Who Can Resist Warrior Culture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80.</w:t>
      </w:r>
      <w:hyperlink r:id="rId84" w:history="1">
        <w:r>
          <w:rPr>
            <w:rFonts w:ascii="Arial" w:eastAsia="Arial" w:hAnsi="Arial" w:cs="Arial"/>
            <w:color w:val="000000"/>
            <w:sz w:val="20"/>
            <w:u w:val="single"/>
            <w:shd w:val="clear" w:color="auto" w:fill="FFFFFF"/>
            <w:lang w:val="en-US" w:eastAsia="en-US" w:bidi="ar-SA"/>
          </w:rPr>
          <w:t xml:space="preserve"> </w:t>
        </w:r>
      </w:hyperlink>
      <w:hyperlink r:id="rId84" w:history="1">
        <w:r>
          <w:rPr>
            <w:rFonts w:ascii="Arial" w:eastAsia="Arial" w:hAnsi="Arial" w:cs="Arial"/>
            <w:i/>
            <w:color w:val="0077CC"/>
            <w:sz w:val="20"/>
            <w:u w:val="single"/>
            <w:shd w:val="clear" w:color="auto" w:fill="FFFFFF"/>
            <w:lang w:val="en-US" w:eastAsia="en-US" w:bidi="ar-SA"/>
          </w:rPr>
          <w:t>City's Top Jail Investigator Resigns After Inquiry on Rikers Brutality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81.</w:t>
      </w:r>
      <w:hyperlink r:id="rId85" w:history="1">
        <w:r>
          <w:rPr>
            <w:rFonts w:ascii="Arial" w:eastAsia="Arial" w:hAnsi="Arial" w:cs="Arial"/>
            <w:color w:val="000000"/>
            <w:sz w:val="20"/>
            <w:u w:val="single"/>
            <w:shd w:val="clear" w:color="auto" w:fill="FFFFFF"/>
            <w:lang w:val="en-US" w:eastAsia="en-US" w:bidi="ar-SA"/>
          </w:rPr>
          <w:t xml:space="preserve"> </w:t>
        </w:r>
      </w:hyperlink>
      <w:hyperlink r:id="rId85" w:history="1">
        <w:r>
          <w:rPr>
            <w:rFonts w:ascii="Arial" w:eastAsia="Arial" w:hAnsi="Arial" w:cs="Arial"/>
            <w:i/>
            <w:color w:val="0077CC"/>
            <w:sz w:val="20"/>
            <w:u w:val="single"/>
            <w:shd w:val="clear" w:color="auto" w:fill="FFFFFF"/>
            <w:lang w:val="en-US" w:eastAsia="en-US" w:bidi="ar-SA"/>
          </w:rPr>
          <w:t>Police Struggle to Recruit Officers, Not Warriors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82.</w:t>
      </w:r>
      <w:hyperlink r:id="rId86" w:history="1">
        <w:r>
          <w:rPr>
            <w:rFonts w:ascii="Arial" w:eastAsia="Arial" w:hAnsi="Arial" w:cs="Arial"/>
            <w:color w:val="000000"/>
            <w:sz w:val="20"/>
            <w:u w:val="single"/>
            <w:shd w:val="clear" w:color="auto" w:fill="FFFFFF"/>
            <w:lang w:val="en-US" w:eastAsia="en-US" w:bidi="ar-SA"/>
          </w:rPr>
          <w:t xml:space="preserve"> </w:t>
        </w:r>
      </w:hyperlink>
      <w:hyperlink r:id="rId86" w:history="1">
        <w:r>
          <w:rPr>
            <w:rFonts w:ascii="Arial" w:eastAsia="Arial" w:hAnsi="Arial" w:cs="Arial"/>
            <w:i/>
            <w:color w:val="0077CC"/>
            <w:sz w:val="20"/>
            <w:u w:val="single"/>
            <w:shd w:val="clear" w:color="auto" w:fill="FFFFFF"/>
            <w:lang w:val="en-US" w:eastAsia="en-US" w:bidi="ar-SA"/>
          </w:rPr>
          <w:t>U.S. Opens Civil Rights Investigation Into Police in New York Suburb</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83.</w:t>
      </w:r>
      <w:hyperlink r:id="rId87" w:history="1">
        <w:r>
          <w:rPr>
            <w:rFonts w:ascii="Arial" w:eastAsia="Arial" w:hAnsi="Arial" w:cs="Arial"/>
            <w:color w:val="000000"/>
            <w:sz w:val="20"/>
            <w:u w:val="single"/>
            <w:shd w:val="clear" w:color="auto" w:fill="FFFFFF"/>
            <w:lang w:val="en-US" w:eastAsia="en-US" w:bidi="ar-SA"/>
          </w:rPr>
          <w:t xml:space="preserve"> </w:t>
        </w:r>
      </w:hyperlink>
      <w:hyperlink r:id="rId87" w:history="1">
        <w:r>
          <w:rPr>
            <w:rFonts w:ascii="Arial" w:eastAsia="Arial" w:hAnsi="Arial" w:cs="Arial"/>
            <w:i/>
            <w:color w:val="0077CC"/>
            <w:sz w:val="20"/>
            <w:u w:val="single"/>
            <w:shd w:val="clear" w:color="auto" w:fill="FFFFFF"/>
            <w:lang w:val="en-US" w:eastAsia="en-US" w:bidi="ar-SA"/>
          </w:rPr>
          <w:t>For Whom Is Our State 'Livable'?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84.</w:t>
      </w:r>
      <w:hyperlink r:id="rId88" w:history="1">
        <w:r>
          <w:rPr>
            <w:rFonts w:ascii="Arial" w:eastAsia="Arial" w:hAnsi="Arial" w:cs="Arial"/>
            <w:color w:val="000000"/>
            <w:sz w:val="20"/>
            <w:u w:val="single"/>
            <w:shd w:val="clear" w:color="auto" w:fill="FFFFFF"/>
            <w:lang w:val="en-US" w:eastAsia="en-US" w:bidi="ar-SA"/>
          </w:rPr>
          <w:t xml:space="preserve"> </w:t>
        </w:r>
      </w:hyperlink>
      <w:hyperlink r:id="rId88" w:history="1">
        <w:r>
          <w:rPr>
            <w:rFonts w:ascii="Arial" w:eastAsia="Arial" w:hAnsi="Arial" w:cs="Arial"/>
            <w:i/>
            <w:color w:val="0077CC"/>
            <w:sz w:val="20"/>
            <w:u w:val="single"/>
            <w:shd w:val="clear" w:color="auto" w:fill="FFFFFF"/>
            <w:lang w:val="en-US" w:eastAsia="en-US" w:bidi="ar-SA"/>
          </w:rPr>
          <w:t>U.S. Civil Rights Inquiry Targets New York Suburb</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85.</w:t>
      </w:r>
      <w:hyperlink r:id="rId89" w:history="1">
        <w:r>
          <w:rPr>
            <w:rFonts w:ascii="Arial" w:eastAsia="Arial" w:hAnsi="Arial" w:cs="Arial"/>
            <w:color w:val="000000"/>
            <w:sz w:val="20"/>
            <w:u w:val="single"/>
            <w:shd w:val="clear" w:color="auto" w:fill="FFFFFF"/>
            <w:lang w:val="en-US" w:eastAsia="en-US" w:bidi="ar-SA"/>
          </w:rPr>
          <w:t xml:space="preserve"> </w:t>
        </w:r>
      </w:hyperlink>
      <w:hyperlink r:id="rId89" w:history="1">
        <w:r>
          <w:rPr>
            <w:rFonts w:ascii="Arial" w:eastAsia="Arial" w:hAnsi="Arial" w:cs="Arial"/>
            <w:i/>
            <w:color w:val="0077CC"/>
            <w:sz w:val="20"/>
            <w:u w:val="single"/>
            <w:shd w:val="clear" w:color="auto" w:fill="FFFFFF"/>
            <w:lang w:val="en-US" w:eastAsia="en-US" w:bidi="ar-SA"/>
          </w:rPr>
          <w:t>Barr Says Communities That Protest the Police Risk Losing Protection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86.</w:t>
      </w:r>
      <w:hyperlink r:id="rId90" w:history="1">
        <w:r>
          <w:rPr>
            <w:rFonts w:ascii="Arial" w:eastAsia="Arial" w:hAnsi="Arial" w:cs="Arial"/>
            <w:color w:val="000000"/>
            <w:sz w:val="20"/>
            <w:u w:val="single"/>
            <w:shd w:val="clear" w:color="auto" w:fill="FFFFFF"/>
            <w:lang w:val="en-US" w:eastAsia="en-US" w:bidi="ar-SA"/>
          </w:rPr>
          <w:t xml:space="preserve"> </w:t>
        </w:r>
      </w:hyperlink>
      <w:hyperlink r:id="rId90" w:history="1">
        <w:r>
          <w:rPr>
            <w:rFonts w:ascii="Arial" w:eastAsia="Arial" w:hAnsi="Arial" w:cs="Arial"/>
            <w:i/>
            <w:color w:val="0077CC"/>
            <w:sz w:val="20"/>
            <w:u w:val="single"/>
            <w:shd w:val="clear" w:color="auto" w:fill="FFFFFF"/>
            <w:lang w:val="en-US" w:eastAsia="en-US" w:bidi="ar-SA"/>
          </w:rPr>
          <w:t>Deadly Protests Erupt in Uganda After Arrest of 2 Opposition Figures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87.</w:t>
      </w:r>
      <w:hyperlink r:id="rId91" w:history="1">
        <w:r>
          <w:rPr>
            <w:rFonts w:ascii="Arial" w:eastAsia="Arial" w:hAnsi="Arial" w:cs="Arial"/>
            <w:color w:val="000000"/>
            <w:sz w:val="20"/>
            <w:u w:val="single"/>
            <w:shd w:val="clear" w:color="auto" w:fill="FFFFFF"/>
            <w:lang w:val="en-US" w:eastAsia="en-US" w:bidi="ar-SA"/>
          </w:rPr>
          <w:t xml:space="preserve"> </w:t>
        </w:r>
      </w:hyperlink>
      <w:hyperlink r:id="rId91" w:history="1">
        <w:r>
          <w:rPr>
            <w:rFonts w:ascii="Arial" w:eastAsia="Arial" w:hAnsi="Arial" w:cs="Arial"/>
            <w:i/>
            <w:color w:val="0077CC"/>
            <w:sz w:val="20"/>
            <w:u w:val="single"/>
            <w:shd w:val="clear" w:color="auto" w:fill="FFFFFF"/>
            <w:lang w:val="en-US" w:eastAsia="en-US" w:bidi="ar-SA"/>
          </w:rPr>
          <w:t>Obama Voices Support for George Floyd Protesters and Calls for Police Reform</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88.</w:t>
      </w:r>
      <w:hyperlink r:id="rId92" w:history="1">
        <w:r>
          <w:rPr>
            <w:rFonts w:ascii="Arial" w:eastAsia="Arial" w:hAnsi="Arial" w:cs="Arial"/>
            <w:color w:val="000000"/>
            <w:sz w:val="20"/>
            <w:u w:val="single"/>
            <w:shd w:val="clear" w:color="auto" w:fill="FFFFFF"/>
            <w:lang w:val="en-US" w:eastAsia="en-US" w:bidi="ar-SA"/>
          </w:rPr>
          <w:t xml:space="preserve"> </w:t>
        </w:r>
      </w:hyperlink>
      <w:hyperlink r:id="rId92" w:history="1">
        <w:r>
          <w:rPr>
            <w:rFonts w:ascii="Arial" w:eastAsia="Arial" w:hAnsi="Arial" w:cs="Arial"/>
            <w:i/>
            <w:color w:val="0077CC"/>
            <w:sz w:val="20"/>
            <w:u w:val="single"/>
            <w:shd w:val="clear" w:color="auto" w:fill="FFFFFF"/>
            <w:lang w:val="en-US" w:eastAsia="en-US" w:bidi="ar-SA"/>
          </w:rPr>
          <w:t>'This Country Was Founded on Protest,' Obama Says as He Urges Police Reform</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89.</w:t>
      </w:r>
      <w:hyperlink r:id="rId93" w:history="1">
        <w:r>
          <w:rPr>
            <w:rFonts w:ascii="Arial" w:eastAsia="Arial" w:hAnsi="Arial" w:cs="Arial"/>
            <w:color w:val="000000"/>
            <w:sz w:val="20"/>
            <w:u w:val="single"/>
            <w:shd w:val="clear" w:color="auto" w:fill="FFFFFF"/>
            <w:lang w:val="en-US" w:eastAsia="en-US" w:bidi="ar-SA"/>
          </w:rPr>
          <w:t xml:space="preserve"> </w:t>
        </w:r>
      </w:hyperlink>
      <w:hyperlink r:id="rId93" w:history="1">
        <w:r>
          <w:rPr>
            <w:rFonts w:ascii="Arial" w:eastAsia="Arial" w:hAnsi="Arial" w:cs="Arial"/>
            <w:i/>
            <w:color w:val="0077CC"/>
            <w:sz w:val="20"/>
            <w:u w:val="single"/>
            <w:shd w:val="clear" w:color="auto" w:fill="FFFFFF"/>
            <w:lang w:val="en-US" w:eastAsia="en-US" w:bidi="ar-SA"/>
          </w:rPr>
          <w:t>London Police’s Tactic to Stop Thieves on Scooters: Ram Them</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90.</w:t>
      </w:r>
      <w:hyperlink r:id="rId94" w:history="1">
        <w:r>
          <w:rPr>
            <w:rFonts w:ascii="Arial" w:eastAsia="Arial" w:hAnsi="Arial" w:cs="Arial"/>
            <w:color w:val="000000"/>
            <w:sz w:val="20"/>
            <w:u w:val="single"/>
            <w:shd w:val="clear" w:color="auto" w:fill="FFFFFF"/>
            <w:lang w:val="en-US" w:eastAsia="en-US" w:bidi="ar-SA"/>
          </w:rPr>
          <w:t xml:space="preserve"> </w:t>
        </w:r>
      </w:hyperlink>
      <w:hyperlink r:id="rId94" w:history="1">
        <w:r>
          <w:rPr>
            <w:rFonts w:ascii="Arial" w:eastAsia="Arial" w:hAnsi="Arial" w:cs="Arial"/>
            <w:i/>
            <w:color w:val="0077CC"/>
            <w:sz w:val="20"/>
            <w:u w:val="single"/>
            <w:shd w:val="clear" w:color="auto" w:fill="FFFFFF"/>
            <w:lang w:val="en-US" w:eastAsia="en-US" w:bidi="ar-SA"/>
          </w:rPr>
          <w:t>U.S. Extremists Pose a Threat, Agency Warns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91.</w:t>
      </w:r>
      <w:hyperlink r:id="rId95" w:history="1">
        <w:r>
          <w:rPr>
            <w:rFonts w:ascii="Arial" w:eastAsia="Arial" w:hAnsi="Arial" w:cs="Arial"/>
            <w:color w:val="000000"/>
            <w:sz w:val="20"/>
            <w:u w:val="single"/>
            <w:shd w:val="clear" w:color="auto" w:fill="FFFFFF"/>
            <w:lang w:val="en-US" w:eastAsia="en-US" w:bidi="ar-SA"/>
          </w:rPr>
          <w:t xml:space="preserve"> </w:t>
        </w:r>
      </w:hyperlink>
      <w:hyperlink r:id="rId95" w:history="1">
        <w:r>
          <w:rPr>
            <w:rFonts w:ascii="Arial" w:eastAsia="Arial" w:hAnsi="Arial" w:cs="Arial"/>
            <w:i/>
            <w:color w:val="0077CC"/>
            <w:sz w:val="20"/>
            <w:u w:val="single"/>
            <w:shd w:val="clear" w:color="auto" w:fill="FFFFFF"/>
            <w:lang w:val="en-US" w:eastAsia="en-US" w:bidi="ar-SA"/>
          </w:rPr>
          <w:t>Extremists Emboldened by Capitol Attack Pose Rising Threat, Homeland Security Says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92.</w:t>
      </w:r>
      <w:hyperlink r:id="rId96" w:history="1">
        <w:r>
          <w:rPr>
            <w:rFonts w:ascii="Arial" w:eastAsia="Arial" w:hAnsi="Arial" w:cs="Arial"/>
            <w:color w:val="000000"/>
            <w:sz w:val="20"/>
            <w:u w:val="single"/>
            <w:shd w:val="clear" w:color="auto" w:fill="FFFFFF"/>
            <w:lang w:val="en-US" w:eastAsia="en-US" w:bidi="ar-SA"/>
          </w:rPr>
          <w:t xml:space="preserve"> </w:t>
        </w:r>
      </w:hyperlink>
      <w:hyperlink r:id="rId96" w:history="1">
        <w:r>
          <w:rPr>
            <w:rFonts w:ascii="Arial" w:eastAsia="Arial" w:hAnsi="Arial" w:cs="Arial"/>
            <w:i/>
            <w:color w:val="0077CC"/>
            <w:sz w:val="20"/>
            <w:u w:val="single"/>
            <w:shd w:val="clear" w:color="auto" w:fill="FFFFFF"/>
            <w:lang w:val="en-US" w:eastAsia="en-US" w:bidi="ar-SA"/>
          </w:rPr>
          <w:t>Officer Defends His Takedown Of Tennis Star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93.</w:t>
      </w:r>
      <w:hyperlink r:id="rId97" w:history="1">
        <w:r>
          <w:rPr>
            <w:rFonts w:ascii="Arial" w:eastAsia="Arial" w:hAnsi="Arial" w:cs="Arial"/>
            <w:color w:val="000000"/>
            <w:sz w:val="20"/>
            <w:u w:val="single"/>
            <w:shd w:val="clear" w:color="auto" w:fill="FFFFFF"/>
            <w:lang w:val="en-US" w:eastAsia="en-US" w:bidi="ar-SA"/>
          </w:rPr>
          <w:t xml:space="preserve"> </w:t>
        </w:r>
      </w:hyperlink>
      <w:hyperlink r:id="rId97" w:history="1">
        <w:r>
          <w:rPr>
            <w:rFonts w:ascii="Arial" w:eastAsia="Arial" w:hAnsi="Arial" w:cs="Arial"/>
            <w:i/>
            <w:color w:val="0077CC"/>
            <w:sz w:val="20"/>
            <w:u w:val="single"/>
            <w:shd w:val="clear" w:color="auto" w:fill="FFFFFF"/>
            <w:lang w:val="en-US" w:eastAsia="en-US" w:bidi="ar-SA"/>
          </w:rPr>
          <w:t>Police Reform Is on the Ballot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94.</w:t>
      </w:r>
      <w:hyperlink r:id="rId98" w:history="1">
        <w:r>
          <w:rPr>
            <w:rFonts w:ascii="Arial" w:eastAsia="Arial" w:hAnsi="Arial" w:cs="Arial"/>
            <w:color w:val="000000"/>
            <w:sz w:val="20"/>
            <w:u w:val="single"/>
            <w:shd w:val="clear" w:color="auto" w:fill="FFFFFF"/>
            <w:lang w:val="en-US" w:eastAsia="en-US" w:bidi="ar-SA"/>
          </w:rPr>
          <w:t xml:space="preserve"> </w:t>
        </w:r>
      </w:hyperlink>
      <w:hyperlink r:id="rId98" w:history="1">
        <w:r>
          <w:rPr>
            <w:rFonts w:ascii="Arial" w:eastAsia="Arial" w:hAnsi="Arial" w:cs="Arial"/>
            <w:i/>
            <w:color w:val="0077CC"/>
            <w:sz w:val="20"/>
            <w:u w:val="single"/>
            <w:shd w:val="clear" w:color="auto" w:fill="FFFFFF"/>
            <w:lang w:val="en-US" w:eastAsia="en-US" w:bidi="ar-SA"/>
          </w:rPr>
          <w:t>Bypassing U.S. , Civil Rights Groups Sue Chicago Over Abuses by the Police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95.</w:t>
      </w:r>
      <w:hyperlink r:id="rId99" w:history="1">
        <w:r>
          <w:rPr>
            <w:rFonts w:ascii="Arial" w:eastAsia="Arial" w:hAnsi="Arial" w:cs="Arial"/>
            <w:color w:val="000000"/>
            <w:sz w:val="20"/>
            <w:u w:val="single"/>
            <w:shd w:val="clear" w:color="auto" w:fill="FFFFFF"/>
            <w:lang w:val="en-US" w:eastAsia="en-US" w:bidi="ar-SA"/>
          </w:rPr>
          <w:t xml:space="preserve"> </w:t>
        </w:r>
      </w:hyperlink>
      <w:hyperlink r:id="rId99" w:history="1">
        <w:r>
          <w:rPr>
            <w:rFonts w:ascii="Arial" w:eastAsia="Arial" w:hAnsi="Arial" w:cs="Arial"/>
            <w:i/>
            <w:color w:val="0077CC"/>
            <w:sz w:val="20"/>
            <w:u w:val="single"/>
            <w:shd w:val="clear" w:color="auto" w:fill="FFFFFF"/>
            <w:lang w:val="en-US" w:eastAsia="en-US" w:bidi="ar-SA"/>
          </w:rPr>
          <w:t>Dismayed by Trump, Head of Drug Enforcement Administration to Leave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96.</w:t>
      </w:r>
      <w:hyperlink r:id="rId100" w:history="1">
        <w:r>
          <w:rPr>
            <w:rFonts w:ascii="Arial" w:eastAsia="Arial" w:hAnsi="Arial" w:cs="Arial"/>
            <w:color w:val="000000"/>
            <w:sz w:val="20"/>
            <w:u w:val="single"/>
            <w:shd w:val="clear" w:color="auto" w:fill="FFFFFF"/>
            <w:lang w:val="en-US" w:eastAsia="en-US" w:bidi="ar-SA"/>
          </w:rPr>
          <w:t xml:space="preserve"> </w:t>
        </w:r>
      </w:hyperlink>
      <w:hyperlink r:id="rId100" w:history="1">
        <w:r>
          <w:rPr>
            <w:rFonts w:ascii="Arial" w:eastAsia="Arial" w:hAnsi="Arial" w:cs="Arial"/>
            <w:i/>
            <w:color w:val="0077CC"/>
            <w:sz w:val="20"/>
            <w:u w:val="single"/>
            <w:shd w:val="clear" w:color="auto" w:fill="FFFFFF"/>
            <w:lang w:val="en-US" w:eastAsia="en-US" w:bidi="ar-SA"/>
          </w:rPr>
          <w:t>Police Use Taser on Woman, 87, Who Was Cutting Greens for a Salad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97.</w:t>
      </w:r>
      <w:hyperlink r:id="rId101" w:history="1">
        <w:r>
          <w:rPr>
            <w:rFonts w:ascii="Arial" w:eastAsia="Arial" w:hAnsi="Arial" w:cs="Arial"/>
            <w:color w:val="000000"/>
            <w:sz w:val="20"/>
            <w:u w:val="single"/>
            <w:shd w:val="clear" w:color="auto" w:fill="FFFFFF"/>
            <w:lang w:val="en-US" w:eastAsia="en-US" w:bidi="ar-SA"/>
          </w:rPr>
          <w:t xml:space="preserve"> </w:t>
        </w:r>
      </w:hyperlink>
      <w:hyperlink r:id="rId101" w:history="1">
        <w:r>
          <w:rPr>
            <w:rFonts w:ascii="Arial" w:eastAsia="Arial" w:hAnsi="Arial" w:cs="Arial"/>
            <w:i/>
            <w:color w:val="0077CC"/>
            <w:sz w:val="20"/>
            <w:u w:val="single"/>
            <w:shd w:val="clear" w:color="auto" w:fill="FFFFFF"/>
            <w:lang w:val="en-US" w:eastAsia="en-US" w:bidi="ar-SA"/>
          </w:rPr>
          <w:t>Minnesota Is One of the Best Places to Live in America . Unless You’re Black.</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98.</w:t>
      </w:r>
      <w:hyperlink r:id="rId102" w:history="1">
        <w:r>
          <w:rPr>
            <w:rFonts w:ascii="Arial" w:eastAsia="Arial" w:hAnsi="Arial" w:cs="Arial"/>
            <w:color w:val="000000"/>
            <w:sz w:val="20"/>
            <w:u w:val="single"/>
            <w:shd w:val="clear" w:color="auto" w:fill="FFFFFF"/>
            <w:lang w:val="en-US" w:eastAsia="en-US" w:bidi="ar-SA"/>
          </w:rPr>
          <w:t xml:space="preserve"> </w:t>
        </w:r>
      </w:hyperlink>
      <w:hyperlink r:id="rId102" w:history="1">
        <w:r>
          <w:rPr>
            <w:rFonts w:ascii="Arial" w:eastAsia="Arial" w:hAnsi="Arial" w:cs="Arial"/>
            <w:i/>
            <w:color w:val="0077CC"/>
            <w:sz w:val="20"/>
            <w:u w:val="single"/>
            <w:shd w:val="clear" w:color="auto" w:fill="FFFFFF"/>
            <w:lang w:val="en-US" w:eastAsia="en-US" w:bidi="ar-SA"/>
          </w:rPr>
          <w:t>Trump Loyalists Arrested and Charged With Involvement in Capitol Siege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99.</w:t>
      </w:r>
      <w:hyperlink r:id="rId103" w:history="1">
        <w:r>
          <w:rPr>
            <w:rFonts w:ascii="Arial" w:eastAsia="Arial" w:hAnsi="Arial" w:cs="Arial"/>
            <w:color w:val="000000"/>
            <w:sz w:val="20"/>
            <w:u w:val="single"/>
            <w:shd w:val="clear" w:color="auto" w:fill="FFFFFF"/>
            <w:lang w:val="en-US" w:eastAsia="en-US" w:bidi="ar-SA"/>
          </w:rPr>
          <w:t xml:space="preserve"> </w:t>
        </w:r>
      </w:hyperlink>
      <w:hyperlink r:id="rId103" w:history="1">
        <w:r>
          <w:rPr>
            <w:rFonts w:ascii="Arial" w:eastAsia="Arial" w:hAnsi="Arial" w:cs="Arial"/>
            <w:i/>
            <w:color w:val="0077CC"/>
            <w:sz w:val="20"/>
            <w:u w:val="single"/>
            <w:shd w:val="clear" w:color="auto" w:fill="FFFFFF"/>
            <w:lang w:val="en-US" w:eastAsia="en-US" w:bidi="ar-SA"/>
          </w:rPr>
          <w:t>He Paid for His Mentos. Then an Officer Pulled a Gun on Him.</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100.</w:t>
      </w:r>
      <w:hyperlink r:id="rId104" w:history="1">
        <w:r>
          <w:rPr>
            <w:rFonts w:ascii="Arial" w:eastAsia="Arial" w:hAnsi="Arial" w:cs="Arial"/>
            <w:color w:val="000000"/>
            <w:sz w:val="20"/>
            <w:u w:val="single"/>
            <w:shd w:val="clear" w:color="auto" w:fill="FFFFFF"/>
            <w:lang w:val="en-US" w:eastAsia="en-US" w:bidi="ar-SA"/>
          </w:rPr>
          <w:t xml:space="preserve"> </w:t>
        </w:r>
      </w:hyperlink>
      <w:hyperlink r:id="rId104" w:history="1">
        <w:r>
          <w:rPr>
            <w:rFonts w:ascii="Arial" w:eastAsia="Arial" w:hAnsi="Arial" w:cs="Arial"/>
            <w:i/>
            <w:color w:val="0077CC"/>
            <w:sz w:val="20"/>
            <w:u w:val="single"/>
            <w:shd w:val="clear" w:color="auto" w:fill="FFFFFF"/>
            <w:lang w:val="en-US" w:eastAsia="en-US" w:bidi="ar-SA"/>
          </w:rPr>
          <w:t>Photos and Videos Lead to Arrests of Trump Loyalists in Capitol Incursion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sectPr>
          <w:headerReference w:type="even" r:id="rId105"/>
          <w:headerReference w:type="default" r:id="rId106"/>
          <w:footerReference w:type="even" r:id="rId107"/>
          <w:footerReference w:type="default" r:id="rId108"/>
          <w:headerReference w:type="first" r:id="rId109"/>
          <w:footerReference w:type="first" r:id="rId110"/>
          <w:type w:val="nextPage"/>
          <w:pgMar w:top="840" w:right="1080" w:bottom="840" w:left="1080" w:header="0" w:footer="0"/>
          <w:pgNumType w:fmt="decimal"/>
          <w:cols w:space="720"/>
        </w:sectPr>
      </w:pPr>
    </w:p>
    <w:p>
      <w:pPr>
        <w:rPr>
          <w:lang w:val="en-US" w:eastAsia="en-US" w:bidi="ar-SA"/>
        </w:rPr>
        <w:sectPr>
          <w:headerReference w:type="even" r:id="rId111"/>
          <w:headerReference w:type="default" r:id="rId112"/>
          <w:footerReference w:type="even" r:id="rId113"/>
          <w:footerReference w:type="default" r:id="rId114"/>
          <w:headerReference w:type="first" r:id="rId115"/>
          <w:footerReference w:type="first" r:id="rId116"/>
          <w:type w:val="nextPage"/>
          <w:pgSz w:w="12240" w:h="15840"/>
          <w:pgMar w:top="840" w:right="1000" w:bottom="840" w:left="1000" w:header="400" w:footer="400"/>
          <w:pgNumType w:fmt="decimal"/>
          <w:cols w:space="720"/>
          <w:titlePg/>
        </w:sectPr>
      </w:pPr>
    </w:p>
    <w:p>
      <w:pPr>
        <w:rPr>
          <w:lang w:val="en-US" w:eastAsia="en-US" w:bidi="ar-SA"/>
        </w:rPr>
      </w:pPr>
      <w:bookmarkStart w:id="0" w:name="Bookmark_1"/>
      <w:bookmarkEnd w:id="0"/>
    </w:p>
    <w:p>
      <w:pPr>
        <w:rPr>
          <w:lang w:val="en-US" w:eastAsia="en-US" w:bidi="ar-SA"/>
        </w:rPr>
      </w:pPr>
      <w:r>
        <w:pict>
          <v:shape id="_x0000_i102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17" w:history="1">
        <w:r>
          <w:rPr>
            <w:rFonts w:ascii="arial" w:eastAsia="arial" w:hAnsi="arial" w:cs="arial"/>
            <w:b/>
            <w:bCs/>
            <w:i/>
            <w:color w:val="0077CC"/>
            <w:kern w:val="32"/>
            <w:sz w:val="28"/>
            <w:szCs w:val="32"/>
            <w:u w:val="single"/>
            <w:shd w:val="clear" w:color="auto" w:fill="FFFFFF"/>
            <w:lang w:val="en-US" w:eastAsia="en-US" w:bidi="ar-SA"/>
          </w:rPr>
          <w:t xml:space="preserve">How a Sweeping New Proposal Would Limit </w:t>
        </w:r>
      </w:hyperlink>
      <w:hyperlink r:id="rId117"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17"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17" w:history="1">
        <w:r>
          <w:rPr>
            <w:rFonts w:ascii="arial" w:eastAsia="arial" w:hAnsi="arial" w:cs="arial"/>
            <w:b/>
            <w:bCs/>
            <w:i/>
            <w:color w:val="0077CC"/>
            <w:kern w:val="32"/>
            <w:sz w:val="28"/>
            <w:szCs w:val="32"/>
            <w:u w:val="single"/>
            <w:shd w:val="clear" w:color="auto" w:fill="FFFFFF"/>
            <w:lang w:val="en-US" w:eastAsia="en-US" w:bidi="ar-SA"/>
          </w:rPr>
          <w:t>Use of Force</w:t>
        </w:r>
      </w:hyperlink>
      <w:hyperlink r:id="rId117" w:history="1">
        <w:r>
          <w:rPr>
            <w:rFonts w:ascii="arial" w:eastAsia="arial" w:hAnsi="arial" w:cs="arial"/>
            <w:b/>
            <w:bCs/>
            <w:i/>
            <w:color w:val="0077CC"/>
            <w:kern w:val="32"/>
            <w:sz w:val="28"/>
            <w:szCs w:val="32"/>
            <w:u w:val="single"/>
            <w:shd w:val="clear" w:color="auto" w:fill="FFFFFF"/>
            <w:lang w:val="en-US" w:eastAsia="en-US" w:bidi="ar-SA"/>
          </w:rPr>
          <w:t xml:space="preserve"> in N.Y.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The New York Times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21, 2021 Friday 15:28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The New York Times Company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NYREGION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1077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Luis Ferré-Sadurní and Ali Watkins</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The state’s attorney general seeks to create a “last resort” rule for officers’ use of physical force, and to impose new criminal penalties for those who break it.</w:t>
      </w:r>
    </w:p>
    <w:p>
      <w:pPr>
        <w:keepNext/>
        <w:spacing w:before="240" w:after="0" w:line="340" w:lineRule="atLeast"/>
        <w:ind w:left="0" w:right="0" w:firstLine="0"/>
        <w:jc w:val="left"/>
        <w:rPr>
          <w:lang w:val="en-US" w:eastAsia="en-US" w:bidi="ar-SA"/>
        </w:rPr>
      </w:pPr>
      <w:bookmarkStart w:id="1" w:name="Body"/>
      <w:bookmarkEnd w:id="1"/>
      <w:r>
        <w:rPr>
          <w:rFonts w:ascii="arial" w:eastAsia="arial" w:hAnsi="arial" w:cs="arial"/>
          <w:b/>
          <w:color w:val="000000"/>
          <w:sz w:val="28"/>
          <w:lang w:val="en-US" w:eastAsia="en-US" w:bidi="ar-SA"/>
        </w:rPr>
        <w:t>Body</w:t>
      </w:r>
    </w:p>
    <w:p>
      <w:pPr>
        <w:spacing w:line="60" w:lineRule="exact"/>
        <w:rPr>
          <w:lang w:val="en-US" w:eastAsia="en-US" w:bidi="ar-SA"/>
        </w:rPr>
      </w:pPr>
      <w:r>
        <w:pict>
          <v:line id="_x0000_s1027" style="position:absolute;z-index:2516582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state’s attorney general seeks to create a “last resort” rule for officers’ use of physical force, and to impose new criminal penalties for those who break it.</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in New York could only use physical force as a last resort, would have to meet a higher threshold for using deadly force and would face new criminal penalties for violating those guidelines under a sweeping legislative proposal unveiled on Friday.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If adopted, the changes could drastically alter the nature of law enforcement in New York at a time when the issue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accountability is at the center of a fraught national debate over persistent racism in America’s criminal justice system.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legislation was proposed by Letitia James, the state’s attorney general, who said in a statement that her goal was to provide “clear and legitimate standards for when the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xml:space="preserve"> is acceptable and enacting real consequences for when an officer crosses that line.”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proposal — announced nearly a year after a white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Derek Chauvin, killed George Floyd, a Black man — came amid continuing calls for increasing the accountability applied to officers who are involved in such killings.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Although a jury convicted Mr. Chauvin of murder last month, the outcome underscored the rarity of such verdicts. Various states have responded to the widespread protests that followed Mr. Floyd&amp;#39;s death by revisiting laws that guide officers’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xml:space="preserve">, but those efforts have yet to broadly alter the legal landscape related to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Some experts questioned whether introducing ambiguous new guidelines could make it harder to secure convictions against officers who use force improperly.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Ms. James’s proposal — sponsored in the State Legislature by Senator Kevin S. Parker and Assemblyman N. Nick Perry, two Brooklyn Democrats — is certain to face opposition from Republicans and, potentially, some moderate Democrats in suburban districts.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legislation would amend state law to require officers to exhaust so-called de-escalation tactics, like verbal warnings, before using force and would create a “last resort” standard for justifying such a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Current law does not include a similar requirement.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are imbued with an incredible amount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power and state power,” Ms. James, a Democrat, said at a news conference in Manhattan on Friday. “The state has every right to demand that that power is used as seldom as possible, and when it must be used, only appropriately and proportionally.”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Patrick J. Lynch, the president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Benevolent Association, which represents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in New York City, criticized the legislation sharply.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sweeping proposal would make it impossible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to determine whether or not we are permitted to use force in a given situation,” he said in a statement. “The only reasonable solution will be to avoid confrontations where force might become necessary.”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Democratic lawmakers have yet to meet to discuss the proposal, but it appears to have the support from the party’s State Senate leaders. Senator Michael Gianaris, the deputy majority leader, spoke in favor of the bill at the news conference on Friday. The legislation could become part of a broader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-accountability package that lawmakers hope to pass before their current session ends in June.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Ms. James’s office already oversees a unit that is responsible for investigating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killings of unarmed people. The unit, established after the death of Eric Garner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custody on Staten Island in 2014, </w:t>
      </w:r>
      <w:hyperlink r:id="rId118" w:history="1">
        <w:r>
          <w:rPr>
            <w:rFonts w:ascii="arial" w:eastAsia="arial" w:hAnsi="arial" w:cs="arial"/>
            <w:i/>
            <w:color w:val="0077CC"/>
            <w:sz w:val="20"/>
            <w:u w:val="single"/>
            <w:shd w:val="clear" w:color="auto" w:fill="FFFFFF"/>
            <w:lang w:val="en-US" w:eastAsia="en-US" w:bidi="ar-SA"/>
          </w:rPr>
          <w:t>has never secured a conviction</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While the proposed law could make it easier for prosecutors to bring charges against officers who use lethal force, the way it is written could make it easier to convince juries of reasonable doubt, said Dennis Kenney, a John Jay College of Criminal Justice professor. He noted that </w:t>
      </w:r>
      <w:hyperlink r:id="rId118" w:history="1">
        <w:r>
          <w:rPr>
            <w:rFonts w:ascii="arial" w:eastAsia="arial" w:hAnsi="arial" w:cs="arial"/>
            <w:i/>
            <w:color w:val="0077CC"/>
            <w:sz w:val="20"/>
            <w:u w:val="single"/>
            <w:shd w:val="clear" w:color="auto" w:fill="FFFFFF"/>
            <w:lang w:val="en-US" w:eastAsia="en-US" w:bidi="ar-SA"/>
          </w:rPr>
          <w:t>juries have historically given officers the benefit of the doubt in ambiguous circumstances</w:t>
        </w:r>
      </w:hyperlink>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creates a great deal of unnecessary ambiguity,” Professor Kenney said. “They may more easily be able to bring charges, but they’ll have more difficultly getting convictions because it’s easier to create reasonable doubt.”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one recent high-profile case the attorney general’s unit was involved in, Ms. James announced in February that a grand jury had declined to indict officers in Rochester who handcuffed and pinned a Black man, Daniel Prude, to the pavement until he lost consciousness. He died a week later.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Ms. James said at the time that the grand jury’s decision was the result of laws that protect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current laws on deadly force have created a system that utterly and abjectly failed Mr. Prude and so many others before him,” </w:t>
      </w:r>
      <w:hyperlink r:id="rId118" w:history="1">
        <w:r>
          <w:rPr>
            <w:rFonts w:ascii="arial" w:eastAsia="arial" w:hAnsi="arial" w:cs="arial"/>
            <w:i/>
            <w:color w:val="0077CC"/>
            <w:sz w:val="20"/>
            <w:u w:val="single"/>
            <w:shd w:val="clear" w:color="auto" w:fill="FFFFFF"/>
            <w:lang w:val="en-US" w:eastAsia="en-US" w:bidi="ar-SA"/>
          </w:rPr>
          <w:t>she said then.</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If Ms. James’s proposal becomes law, New York would be following the lead of New Jersey, which overhauled its </w:t>
      </w:r>
      <w:r>
        <w:rPr>
          <w:rFonts w:ascii="arial" w:eastAsia="arial" w:hAnsi="arial" w:cs="arial"/>
          <w:b/>
          <w:i/>
          <w:color w:val="000000"/>
          <w:sz w:val="20"/>
          <w:u w:val="single"/>
          <w:lang w:val="en-US" w:eastAsia="en-US" w:bidi="ar-SA"/>
        </w:rPr>
        <w:t>use-of-force</w:t>
      </w:r>
      <w:r>
        <w:rPr>
          <w:rFonts w:ascii="arial" w:eastAsia="arial" w:hAnsi="arial" w:cs="arial"/>
          <w:color w:val="000000"/>
          <w:sz w:val="20"/>
          <w:lang w:val="en-US" w:eastAsia="en-US" w:bidi="ar-SA"/>
        </w:rPr>
        <w:t xml:space="preserve"> policies last year to prohibit officers from using physical force against civilians except as a last resort.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Jersey’s attorney general </w:t>
      </w:r>
      <w:hyperlink r:id="rId118" w:history="1">
        <w:r>
          <w:rPr>
            <w:rFonts w:ascii="arial" w:eastAsia="arial" w:hAnsi="arial" w:cs="arial"/>
            <w:i/>
            <w:color w:val="0077CC"/>
            <w:sz w:val="20"/>
            <w:u w:val="single"/>
            <w:shd w:val="clear" w:color="auto" w:fill="FFFFFF"/>
            <w:lang w:val="en-US" w:eastAsia="en-US" w:bidi="ar-SA"/>
          </w:rPr>
          <w:t>had the authority to rewrite the rules himself</w:t>
        </w:r>
      </w:hyperlink>
      <w:r>
        <w:rPr>
          <w:rFonts w:ascii="arial" w:eastAsia="arial" w:hAnsi="arial" w:cs="arial"/>
          <w:color w:val="000000"/>
          <w:sz w:val="20"/>
          <w:lang w:val="en-US" w:eastAsia="en-US" w:bidi="ar-SA"/>
        </w:rPr>
        <w:t>, which he did in consultation with law enforcement and civil right groups, but any changes that New York makes require legislative approval.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Ms. James’s legislation would also establish criminal penalties for officers who use force that is “grossly in excess of what is warranted” in situations where they cause injury or death. Under the changes, prosecutors could evaluate whether an officer’s actions were responsible for creating the need of force in the first place.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New York City,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patrol guide gives officers almost total discretion with regard to when the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xml:space="preserve"> is appropriate. The use of de-escalation techniques is encouraged, but only “when appropriate and consistent with personal safety,” the patrol guide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prohibits officers from shooting at a suspect who is fleeing if there is no imminent threat of death or serious injury to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or other people. Officers are encouraged to use only as much force as is “reasonable” to subdue a suspect.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Still, even officers </w:t>
      </w:r>
      <w:hyperlink r:id="rId118" w:history="1">
        <w:r>
          <w:rPr>
            <w:rFonts w:ascii="arial" w:eastAsia="arial" w:hAnsi="arial" w:cs="arial"/>
            <w:i/>
            <w:color w:val="0077CC"/>
            <w:sz w:val="20"/>
            <w:u w:val="single"/>
            <w:shd w:val="clear" w:color="auto" w:fill="FFFFFF"/>
            <w:lang w:val="en-US" w:eastAsia="en-US" w:bidi="ar-SA"/>
          </w:rPr>
          <w:t xml:space="preserve">who are found to have used </w:t>
        </w:r>
      </w:hyperlink>
      <w:hyperlink r:id="rId118" w:history="1">
        <w:r>
          <w:rPr>
            <w:rFonts w:ascii="arial" w:eastAsia="arial" w:hAnsi="arial" w:cs="arial"/>
            <w:b/>
            <w:i/>
            <w:color w:val="0077CC"/>
            <w:sz w:val="20"/>
            <w:u w:val="single"/>
            <w:shd w:val="clear" w:color="auto" w:fill="FFFFFF"/>
            <w:lang w:val="en-US" w:eastAsia="en-US" w:bidi="ar-SA"/>
          </w:rPr>
          <w:t>excessive force</w:t>
        </w:r>
      </w:hyperlink>
      <w:r>
        <w:rPr>
          <w:rFonts w:ascii="arial" w:eastAsia="arial" w:hAnsi="arial" w:cs="arial"/>
          <w:color w:val="000000"/>
          <w:sz w:val="20"/>
          <w:lang w:val="en-US" w:eastAsia="en-US" w:bidi="ar-SA"/>
        </w:rPr>
        <w:t xml:space="preserve"> rarely face serious consequences or even any punishment at all within the department, disciplinary records show.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PHOTO: Letitia James, New York’s attorney general, said the proposal was “an important step in addressing the shortfalls of our criminal justice system.” (PHOTOGRAPH BY Libby March for The New York Times FOR THE NEW YORK TIMES)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22,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28" style="position:absolute;z-index:2516592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19"/>
          <w:headerReference w:type="default" r:id="rId120"/>
          <w:footerReference w:type="even" r:id="rId121"/>
          <w:footerReference w:type="default" r:id="rId122"/>
          <w:headerReference w:type="first" r:id="rId123"/>
          <w:footerReference w:type="first" r:id="rId124"/>
          <w:type w:val="nextPage"/>
          <w:pgSz w:w="12240" w:h="15840"/>
          <w:pgMar w:top="840" w:right="1000" w:bottom="840" w:left="1000" w:header="400" w:footer="400"/>
          <w:pgNumType w:fmt="decimal"/>
          <w:cols w:space="720"/>
          <w:titlePg/>
        </w:sectPr>
      </w:pPr>
    </w:p>
    <w:p>
      <w:pPr>
        <w:rPr>
          <w:lang w:val="en-US" w:eastAsia="en-US" w:bidi="ar-SA"/>
        </w:rPr>
      </w:pPr>
      <w:bookmarkStart w:id="2" w:name="Bookmark_2"/>
      <w:bookmarkEnd w:id="2"/>
    </w:p>
    <w:p>
      <w:pPr>
        <w:rPr>
          <w:lang w:val="en-US" w:eastAsia="en-US" w:bidi="ar-SA"/>
        </w:rPr>
      </w:pPr>
      <w:r>
        <w:pict>
          <v:shape id="_x0000_i102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25" w:history="1">
        <w:r>
          <w:rPr>
            <w:rFonts w:ascii="arial" w:eastAsia="arial" w:hAnsi="arial" w:cs="arial"/>
            <w:b/>
            <w:bCs/>
            <w:i/>
            <w:color w:val="0077CC"/>
            <w:kern w:val="32"/>
            <w:sz w:val="28"/>
            <w:szCs w:val="32"/>
            <w:u w:val="single"/>
            <w:shd w:val="clear" w:color="auto" w:fill="FFFFFF"/>
            <w:lang w:val="en-US" w:eastAsia="en-US" w:bidi="ar-SA"/>
          </w:rPr>
          <w:t>Arrest of Colorado Woman With Dementia Prompts Investigation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The New York Times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20, 2021 Tuesday 21:59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The New York Times Company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US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1104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Christine Hauser</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xml:space="preserve"> Karen Garner, 73, of Loveland, Colo., walked out of a Walmart without paying for $13.88 worth of items.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broke a bone in her arm and dislocated her shoulder, a lawsuit says.</w:t>
      </w:r>
    </w:p>
    <w:p>
      <w:pPr>
        <w:keepNext/>
        <w:spacing w:before="240" w:after="0" w:line="340" w:lineRule="atLeast"/>
        <w:ind w:left="0" w:right="0" w:firstLine="0"/>
        <w:jc w:val="left"/>
        <w:rPr>
          <w:lang w:val="en-US" w:eastAsia="en-US" w:bidi="ar-SA"/>
        </w:rPr>
      </w:pPr>
      <w:bookmarkStart w:id="3" w:name="Body_0"/>
      <w:bookmarkEnd w:id="3"/>
      <w:r>
        <w:rPr>
          <w:rFonts w:ascii="arial" w:eastAsia="arial" w:hAnsi="arial" w:cs="arial"/>
          <w:b/>
          <w:color w:val="000000"/>
          <w:sz w:val="28"/>
          <w:lang w:val="en-US" w:eastAsia="en-US" w:bidi="ar-SA"/>
        </w:rPr>
        <w:t>Body</w:t>
      </w:r>
    </w:p>
    <w:p>
      <w:pPr>
        <w:spacing w:line="60" w:lineRule="exact"/>
        <w:rPr>
          <w:lang w:val="en-US" w:eastAsia="en-US" w:bidi="ar-SA"/>
        </w:rPr>
      </w:pPr>
      <w:r>
        <w:pict>
          <v:line id="_x0000_s1030" style="position:absolute;z-index:2516602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Karen Garner, 73, of Loveland, Colo., walked out of a Walmart without paying for $13.88 worth of items.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broke a bone in her arm and dislocated her shoulder, a lawsuit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t>
      </w:r>
      <w:hyperlink r:id="rId126" w:history="1">
        <w:r>
          <w:rPr>
            <w:rFonts w:ascii="arial" w:eastAsia="arial" w:hAnsi="arial" w:cs="arial"/>
            <w:i/>
            <w:color w:val="0077CC"/>
            <w:sz w:val="20"/>
            <w:u w:val="single"/>
            <w:shd w:val="clear" w:color="auto" w:fill="FFFFFF"/>
            <w:lang w:val="en-US" w:eastAsia="en-US" w:bidi="ar-SA"/>
          </w:rPr>
          <w:t>video shows</w:t>
        </w:r>
      </w:hyperlink>
      <w:r>
        <w:rPr>
          <w:rFonts w:ascii="arial" w:eastAsia="arial" w:hAnsi="arial" w:cs="arial"/>
          <w:color w:val="000000"/>
          <w:sz w:val="20"/>
          <w:lang w:val="en-US" w:eastAsia="en-US" w:bidi="ar-SA"/>
        </w:rPr>
        <w:t xml:space="preserve"> a 73-year-old woman, clutching wildflowers and her wallet, being thrown to the ground and handcuffed in</w:t>
      </w:r>
      <w:hyperlink r:id="rId126" w:history="1">
        <w:r>
          <w:rPr>
            <w:rFonts w:ascii="arial" w:eastAsia="arial" w:hAnsi="arial" w:cs="arial"/>
            <w:i/>
            <w:color w:val="0077CC"/>
            <w:sz w:val="20"/>
            <w:u w:val="single"/>
            <w:shd w:val="clear" w:color="auto" w:fill="FFFFFF"/>
            <w:lang w:val="en-US" w:eastAsia="en-US" w:bidi="ar-SA"/>
          </w:rPr>
          <w:t>Loveland, Colo.,</w:t>
        </w:r>
      </w:hyperlink>
      <w:r>
        <w:rPr>
          <w:rFonts w:ascii="arial" w:eastAsia="arial" w:hAnsi="arial" w:cs="arial"/>
          <w:color w:val="000000"/>
          <w:sz w:val="20"/>
          <w:lang w:val="en-US" w:eastAsia="en-US" w:bidi="ar-SA"/>
        </w:rPr>
        <w:t xml:space="preserve"> last year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who suspected her of shoplifting items worth $13.88 from a Walmart.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woman, </w:t>
      </w:r>
      <w:hyperlink r:id="rId126" w:history="1">
        <w:r>
          <w:rPr>
            <w:rFonts w:ascii="arial" w:eastAsia="arial" w:hAnsi="arial" w:cs="arial"/>
            <w:i/>
            <w:color w:val="0077CC"/>
            <w:sz w:val="20"/>
            <w:u w:val="single"/>
            <w:shd w:val="clear" w:color="auto" w:fill="FFFFFF"/>
            <w:lang w:val="en-US" w:eastAsia="en-US" w:bidi="ar-SA"/>
          </w:rPr>
          <w:t>Karen Garner,</w:t>
        </w:r>
      </w:hyperlink>
      <w:r>
        <w:rPr>
          <w:rFonts w:ascii="arial" w:eastAsia="arial" w:hAnsi="arial" w:cs="arial"/>
          <w:color w:val="000000"/>
          <w:sz w:val="20"/>
          <w:lang w:val="en-US" w:eastAsia="en-US" w:bidi="ar-SA"/>
        </w:rPr>
        <w:t xml:space="preserve"> has dementia, a lawsuit says. Repeatedly, she cries out in pain and appears confused, telling officers she was “just going home.” She was pinned against a squad car, and her arm was twisted behind her back, breaking a bone and dislocating her shoulder, the lawsuit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After her arrest, she was taken to jail, where she was not given medical help until hours later, the lawsuit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Nearly a year later, the filing of the lawsuit and the release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body camera footage on April 14 is reverberating through the city, about 45 miles north of Denver, prompting multiple investigations, disciplinary action against the officers and scrutiny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w:t>
      </w:r>
      <w:r>
        <w:rPr>
          <w:rFonts w:ascii="arial" w:eastAsia="arial" w:hAnsi="arial" w:cs="arial"/>
          <w:b/>
          <w:i/>
          <w:color w:val="000000"/>
          <w:sz w:val="20"/>
          <w:u w:val="single"/>
          <w:lang w:val="en-US" w:eastAsia="en-US" w:bidi="ar-SA"/>
        </w:rPr>
        <w:t>use-of-force</w:t>
      </w:r>
      <w:r>
        <w:rPr>
          <w:rFonts w:ascii="arial" w:eastAsia="arial" w:hAnsi="arial" w:cs="arial"/>
          <w:color w:val="000000"/>
          <w:sz w:val="20"/>
          <w:lang w:val="en-US" w:eastAsia="en-US" w:bidi="ar-SA"/>
        </w:rPr>
        <w:t xml:space="preserve"> and training protocols.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district attorney for Larimer County, Gordon P. McLaughlin, said on Monday that, after seeing the video, he had requested a criminal investigation, to be assisted by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Attorney’s Office for the District of Colorado and the F.B.I.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McLaughlin took office in January, after his predecessor dismissed the misdemeanor charges against Ms. Garner, noting her dementia, a court filing shows.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Ms. Garner’s family said in a statement that the district attorney’s announcement was a “small, but long overdue, step in the right direction.”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a statement on Monday, the city of Loveland also announced a separate investigation into whether the officers followed policy during Ms. Garner’s arrest, and said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Robert Ticer, would publicly address the City Council on Tuesday.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city said in its statement that it had received “an abundance of telephone calls, emails, and social media messages from constituents deeply concerned about the events” cited in the lawsuit and about the video footage.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footage is difficult to watch and we understand the strong emotions evoked including the outrage, fear, and distrust,” the city said.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Justine Bruno, a city spokeswoman, said in a telephone interview on Tuesday that the city’s investigation would start after the district attorney’s office investigation was completed.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Loveland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said last week that it had not received a complaint about Ms. Garner’s “serious injuries,” and that it learned about the allegations surrounding her arrest only after her lawyer, Sarah Schielke, filed the lawsuit and released footage from Walmart security cameras and from the officers’ body cameras.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department said that it would review the images, documents and records compiled in connection with the arrest, and that it “shares with the community the concerns” about the video footage. It said it had put the arresting officer in the case, Austin Hopp, on administrative leave, and the assisting officer, Daria Jalali, and their supervisor, Sgt. Philip Metzler, on desk duty.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three officers and the city of Loveland were named as defendants in the lawsuit, which was filed in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District Court for the District of Colorado. It claims violations of the Americans With Disabilities Act and alleges use of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xml:space="preserve"> and failure to provide medical care.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Eric Ziporin, the lawyer who is representing the city in the lawsuit, declined to comment on Tuesday. He said that representation for the other defendants had not been finalized.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lawsuit describes Ms. Garner as “suffering” from dementia, disorientation and sensory aphasia, or impaired understanding of spoken or written speech. The case highlights the importance of training law enforcement officers for interactions with people who are “mentally disabled,” as Ms. Garner was described in the lawsuit.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the lawsuit, Ms. Garner went to a Walmart store near her home in Loveland on June 26 and walked out with soda, candy, a T-shirt and wipes without paying $13.88. Employees stopped her, took the items and called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after she left, refusing her offer to pay, the lawsuit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Walmart spokesman said in a statement that the store had called the authorities only because Ms. Garner had “forcibly removed” an associate’s mask.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her walk home, she picked wildflowers along the road. When Officer Hopp pulled up behind her, put on his lights and told her to stop, she turned, shrugged and looked up at him with what appeared to be a smile, before turning to walk away, the suit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video shows him grabbing her, bending her arm behind her back and throwing her to the ground. “I am going home,” she said repeatedly, face down in the grass, struggling and clutching her wallet. Officer Hopp leaned into her back with his knees, the lawsuit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After she was handcuffed, he “threw her over the hood” of his car, where she repeatedly said that she was going home and “looked frantically around her, not understanding what was going on or why,” the lawsuit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Officer Jalali arrived, she and Officer Hopp used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xml:space="preserve"> in seizing Ms. Garner, handcuffing her unduly aggressively, breaking her arm and dislocating her shoulder, hog-tying her, and then forcing her to remain handcuffed and restrained for an excessively lengthy period of time,” the lawsuit alleges.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lawsuit says that, at one point, as Ms. Garner cried out and began to “crumble to the ground in pain,” Officer Hopp asked, “Are you finished?” Then Officer Jalali said: “Stand up! We’re not going to hold you!”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Sergeant Metzler, who responded to oversee the arrest, deactivated his body camera, did not create a report and authorized the deprivation of her medical care, the lawsuit alleges.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addition to scrapes and bruises, Ms. Garner had a fractured humerus, the bone that joins the shoulder to the elbow; a dislocated shoulder; and a sprained wrist, the lawsuit says. She was taken to a hospital from jail, more than six hours later.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Throughout the ordeal, Ms. Garner repeated “I’m going home” 38 times, the lawsuit says. She also asked fearfully about her credit card, a concern her family said was linked to her dementia. And she told the officers, “You hurt 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PHOTO: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body camera image of the arrest of Karen Garner in Loveland, Colo., last year. She was suspected of shoplifting from a Walmart. (PHOTOGRAPH BY Loveland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via The Life &amp;amp; Liberty Law Office FOR THE NEW YORK TIMES)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30,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1" style="position:absolute;z-index:2516613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27"/>
          <w:headerReference w:type="default" r:id="rId128"/>
          <w:footerReference w:type="even" r:id="rId129"/>
          <w:footerReference w:type="default" r:id="rId130"/>
          <w:headerReference w:type="first" r:id="rId131"/>
          <w:footerReference w:type="first" r:id="rId132"/>
          <w:type w:val="nextPage"/>
          <w:pgSz w:w="12240" w:h="15840"/>
          <w:pgMar w:top="840" w:right="1000" w:bottom="840" w:left="1000" w:header="400" w:footer="400"/>
          <w:pgNumType w:fmt="decimal"/>
          <w:cols w:space="720"/>
          <w:titlePg/>
        </w:sectPr>
      </w:pPr>
    </w:p>
    <w:p>
      <w:pPr>
        <w:rPr>
          <w:lang w:val="en-US" w:eastAsia="en-US" w:bidi="ar-SA"/>
        </w:rPr>
      </w:pPr>
      <w:bookmarkStart w:id="4" w:name="Bookmark_3"/>
      <w:bookmarkEnd w:id="4"/>
    </w:p>
    <w:p>
      <w:pPr>
        <w:rPr>
          <w:lang w:val="en-US" w:eastAsia="en-US" w:bidi="ar-SA"/>
        </w:rPr>
      </w:pPr>
      <w:r>
        <w:pict>
          <v:shape id="_x0000_i103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33" w:history="1">
        <w:r>
          <w:rPr>
            <w:rFonts w:ascii="arial" w:eastAsia="arial" w:hAnsi="arial" w:cs="arial"/>
            <w:b/>
            <w:bCs/>
            <w:i/>
            <w:color w:val="0077CC"/>
            <w:kern w:val="32"/>
            <w:sz w:val="28"/>
            <w:szCs w:val="32"/>
            <w:u w:val="single"/>
            <w:shd w:val="clear" w:color="auto" w:fill="FFFFFF"/>
            <w:lang w:val="en-US" w:eastAsia="en-US" w:bidi="ar-SA"/>
          </w:rPr>
          <w:t>When Fewer Crimes Get Solved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31, 2021 Sunday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SR; Column 0; Sunday Review Desk; Pg. 9</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1150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Mara Gay</w:t>
      </w:r>
    </w:p>
    <w:p>
      <w:pPr>
        <w:keepNext/>
        <w:spacing w:before="240" w:after="0" w:line="340" w:lineRule="atLeast"/>
        <w:ind w:left="0" w:right="0" w:firstLine="0"/>
        <w:jc w:val="left"/>
        <w:rPr>
          <w:lang w:val="en-US" w:eastAsia="en-US" w:bidi="ar-SA"/>
        </w:rPr>
      </w:pPr>
      <w:bookmarkStart w:id="5" w:name="Body_1"/>
      <w:bookmarkEnd w:id="5"/>
      <w:r>
        <w:rPr>
          <w:rFonts w:ascii="arial" w:eastAsia="arial" w:hAnsi="arial" w:cs="arial"/>
          <w:b/>
          <w:color w:val="000000"/>
          <w:sz w:val="28"/>
          <w:lang w:val="en-US" w:eastAsia="en-US" w:bidi="ar-SA"/>
        </w:rPr>
        <w:t>Body</w:t>
      </w:r>
    </w:p>
    <w:p>
      <w:pPr>
        <w:spacing w:line="60" w:lineRule="exact"/>
        <w:rPr>
          <w:lang w:val="en-US" w:eastAsia="en-US" w:bidi="ar-SA"/>
        </w:rPr>
      </w:pPr>
      <w:r>
        <w:pict>
          <v:line id="_x0000_s1033" style="position:absolute;z-index:2516623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confluence of factors means that too many murderers are walking free.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Stephanie Abney says she knows who killed her 20-year-old son, Fabian, last August. But she is still waiting for the New York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to solve the case -- another unsolved murder in a city grappling with a surge of gun violence amid the pandemic.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As the months wear on since Fabian's murder, Ms. Abney says she has grown frustrated with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''I told the detective, 'I don't want you to call me unless you have someone in custody,''' she said in a phone interview. ''Fabian wasn't perfect. But he was an amazing kid.''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N.Y.P.D. struggled to solve murders and other crimes in the city last year. In the second quarter of 2020, nearly half of all murders went unsolved, N.Y.P.D. data show, and the clearance rate for six other categories of major crime fell from 2019, in some cases sharply.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percentage of murders that were cleared -- that is to say, solved by arrest or other means -- fell from 67 percent in 2019 to 50.9 percent for the same period in 2020, a decline of 24 percent. The portion of aggravated assault cases solved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 that period fell from 69 percent in 2019 to 57 percent, a 17 percent decline. The clearance rate also declined for rape, robbery, larceny theft, motor vehicle theft and, though only slightly, burglary.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decline in clearance rates took place during one of the most traumatic periods in the city's history. More than 24,000 residents died of Covid-19, and thousands more were sickened.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met peaceful protests in the wake of George Floyd's killing with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while small groups of looters were filmed ransacking the city's upscale shopping districts unchecked.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N.Y.P.D. officials say the department was overwhelmed.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 was a very, very challenging year,'' said the chief of detectives, Rodney Harrison. Mr. Harrison said detectives would continue to work cases to completion, even if it takes longer than in the past. But he said there were several reasons for the decline in case closures.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steep rise in shootings last year contributed to the decline, Mr. Harrison said, adding that more than half of those shootings were gang-related, making them harder to solve because victims often don't cooperate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Chief Harrison said that another contributing factor was a change to a New York State law, passed in 2019, that requires prosecutors to hand over any evidence to the defense sooner in the process of a trial. He said that as a result, some witnesses told investigators they were too intimidated to press charges. Many law enforcement officials and groups in New York, including the city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commissioner, Dermot Shea, have publicly lobbied against these changes, as well as other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reforms, even as their own data has at times failed to back up claims that the reforms were leading to increases in crime.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Chief Harrison also said that the department was forced to divert investigators away from cases last spring to staff the large protests that rolled across the city after Mr. Floyd's death.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pandemic, as well, posed a historic challenge. Of the department's roughly 5,000 detectives, around 2,000 were out on sick leave at some point in 2020, N.Y.P.D. officials said. The department put on hold community meetings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officials say can help officers gain the trust of residents, making it easier to solve cases. Chief Harrison also said that the face masks worn during the pandemic have made it harder to identify suspects.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challenges facing the N.Y.P.D., and the entire city, last year were indeed extraordinary. But the clearance rate of the city's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 the largest in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with an annual budget of roughly $5.4 billion -- deserves scrutiny nonetheless. Experts say clearance rates are a key measure of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performance, along with the rate of crime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conduct.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One former senior N.Y.P.D. official said in an interview that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engaged in something akin to a slowdown last year, shying from enforcement that could lead to steep consequences for individual officers in an environment often hostile toward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The department's leadership was rarely held accountable for mistakes.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have tended to place greater emphasis on crime levels, and you certainly can understand that. But the clearance rate can tell us a lot more about the operation of the department,'' Charles Wellford, a criminologist and professor emeritus at the University of Maryland, told The Times.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Several studies have found that the effectiveness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at solving crimes plays a major role in determining whether individuals or communities trust them and report crimes. That research suggests that more closely examining the rate at which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solve cases is good public policy.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Erica Ford, the co-founder of LIFE Camp, a nonprofit in Queens focused on violence intervention, said the high number of unsolved cases is another source of trauma in already traumatized communities. ''There's unsolved pain. There's unsolved hate and anger. That festered, and everything else just continues to breed the disease of violence,'' she said. ''If we don't invest in helping people heal then the communities continue to be destroyed.''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Generally, the New York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solves crimes at a clearance rate roughly comparable to the national average. But there is room for improvement: The national average in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is low compared with some countries in Europe. In 2019, just over 61 percent of murders were solved in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according to Federal Bureau of Investigation data. For other crimes, the figures are worse. According to the F.B.I., just over half of aggravated assaults, 33 percent of reported rapes and just over 30 percent of robberies were solved.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Insha Rahman, vice president for advocacy and partnership at the Vera Institute of Justice, said the lower clearance rates in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are probably tied to a wide variation in standards, training and resources across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which are controlled locally in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New York's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has been credited with overseeing an impressive decline in crime over the past two decades. But in the last year alone, it has become clear to a growing number of New Yorkers that it is also in need of sweeping reforms and independent oversight. The department's effectiveness at solving crimes should be part of these conversations, as well as efforts at improving the department over all.</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Times is committed to publishing a diversity of letters to the editor. We'd like to hear what you think about this or any of our articles. Here are some tips. And here's our email: </w:t>
      </w:r>
      <w:hyperlink r:id="rId134" w:history="1">
        <w:r>
          <w:rPr>
            <w:rFonts w:ascii="arial" w:eastAsia="arial" w:hAnsi="arial" w:cs="arial"/>
            <w:i/>
            <w:color w:val="0077CC"/>
            <w:sz w:val="20"/>
            <w:u w:val="single"/>
            <w:shd w:val="clear" w:color="auto" w:fill="FFFFFF"/>
            <w:lang w:val="en-US" w:eastAsia="en-US" w:bidi="ar-SA"/>
          </w:rPr>
          <w:t>letters@nytimes.com</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Follow The New York Times Opinion section on Facebook, Twitter (@NYTopinion) and Instagram.</w:t>
      </w:r>
    </w:p>
    <w:p>
      <w:pPr>
        <w:keepNext w:val="0"/>
        <w:spacing w:before="240" w:after="0" w:line="260" w:lineRule="atLeast"/>
        <w:ind w:left="0" w:right="0" w:firstLine="0"/>
        <w:jc w:val="left"/>
        <w:rPr>
          <w:lang w:val="en-US" w:eastAsia="en-US" w:bidi="ar-SA"/>
        </w:rPr>
      </w:pPr>
      <w:r>
        <w:rPr>
          <w:lang w:val="en-US" w:eastAsia="en-US" w:bidi="ar-SA"/>
        </w:rPr>
        <w:br/>
      </w:r>
      <w:hyperlink r:id="rId135" w:history="1">
        <w:r>
          <w:rPr>
            <w:rFonts w:ascii="arial" w:eastAsia="arial" w:hAnsi="arial" w:cs="arial"/>
            <w:i/>
            <w:color w:val="0077CC"/>
            <w:sz w:val="20"/>
            <w:u w:val="single"/>
            <w:shd w:val="clear" w:color="auto" w:fill="FFFFFF"/>
            <w:lang w:val="en-US" w:eastAsia="en-US" w:bidi="ar-SA"/>
          </w:rPr>
          <w:t>https://www.nytimes.com/2021/01/29/opinion/nypd-crime-murder.html</w:t>
        </w:r>
      </w:hyperlink>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34" style="position:absolute;z-index:251663360"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PHOTO:  (PHOTOGRAPH BY Jordan Gale for The New York Times FOR THE NEW YORK TIMES)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31,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5" style="position:absolute;z-index:2516643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36"/>
          <w:headerReference w:type="default" r:id="rId137"/>
          <w:footerReference w:type="even" r:id="rId138"/>
          <w:footerReference w:type="default" r:id="rId139"/>
          <w:headerReference w:type="first" r:id="rId140"/>
          <w:footerReference w:type="first" r:id="rId141"/>
          <w:type w:val="nextPage"/>
          <w:pgSz w:w="12240" w:h="15840"/>
          <w:pgMar w:top="840" w:right="1000" w:bottom="840" w:left="1000" w:header="400" w:footer="400"/>
          <w:pgNumType w:fmt="decimal"/>
          <w:cols w:space="720"/>
          <w:titlePg/>
        </w:sectPr>
      </w:pPr>
    </w:p>
    <w:p>
      <w:pPr>
        <w:rPr>
          <w:lang w:val="en-US" w:eastAsia="en-US" w:bidi="ar-SA"/>
        </w:rPr>
      </w:pPr>
      <w:bookmarkStart w:id="6" w:name="Bookmark_4"/>
      <w:bookmarkEnd w:id="6"/>
    </w:p>
    <w:p>
      <w:pPr>
        <w:rPr>
          <w:lang w:val="en-US" w:eastAsia="en-US" w:bidi="ar-SA"/>
        </w:rPr>
      </w:pPr>
      <w:r>
        <w:pict>
          <v:shape id="_x0000_i103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42" w:history="1">
        <w:r>
          <w:rPr>
            <w:rFonts w:ascii="arial" w:eastAsia="arial" w:hAnsi="arial" w:cs="arial"/>
            <w:b/>
            <w:bCs/>
            <w:i/>
            <w:color w:val="0077CC"/>
            <w:kern w:val="32"/>
            <w:sz w:val="28"/>
            <w:szCs w:val="32"/>
            <w:u w:val="single"/>
            <w:shd w:val="clear" w:color="auto" w:fill="FFFFFF"/>
            <w:lang w:val="en-US" w:eastAsia="en-US" w:bidi="ar-SA"/>
          </w:rPr>
          <w:t>Why Did the N.Y.P.D. Solve Fewer Crimes Last Year?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The New York Times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29, 2021 Friday 13:28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The New York Times Company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OPINION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1154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Mara Gay</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A confluence of factors means that too many murderers are walking free.</w:t>
      </w:r>
    </w:p>
    <w:p>
      <w:pPr>
        <w:keepNext/>
        <w:spacing w:before="240" w:after="0" w:line="340" w:lineRule="atLeast"/>
        <w:ind w:left="0" w:right="0" w:firstLine="0"/>
        <w:jc w:val="left"/>
        <w:rPr>
          <w:lang w:val="en-US" w:eastAsia="en-US" w:bidi="ar-SA"/>
        </w:rPr>
      </w:pPr>
      <w:bookmarkStart w:id="7" w:name="Body_2"/>
      <w:bookmarkEnd w:id="7"/>
      <w:r>
        <w:rPr>
          <w:rFonts w:ascii="arial" w:eastAsia="arial" w:hAnsi="arial" w:cs="arial"/>
          <w:b/>
          <w:color w:val="000000"/>
          <w:sz w:val="28"/>
          <w:lang w:val="en-US" w:eastAsia="en-US" w:bidi="ar-SA"/>
        </w:rPr>
        <w:t>Body</w:t>
      </w:r>
    </w:p>
    <w:p>
      <w:pPr>
        <w:spacing w:line="60" w:lineRule="exact"/>
        <w:rPr>
          <w:lang w:val="en-US" w:eastAsia="en-US" w:bidi="ar-SA"/>
        </w:rPr>
      </w:pPr>
      <w:r>
        <w:pict>
          <v:line id="_x0000_s1037" style="position:absolute;z-index:2516654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confluence of factors means that too many murderers are walking free.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Stephanie Abney says she knows who killed her 20-year-old son, Fabian, last August. But she is still waiting for the New York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to solve the case — another unsolved murder in a city grappling with a surge of gun violence amid the pandemic.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the months wear on since Fabian’s murder, Ms. Abney says she has grown frustrated with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“I told the detective, ‘I don’t want you to call me unless you have someone in custody,’” she said in a phone interview. “Fabian wasn’t perfect. But he was an amazing kid.”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N.Y.P.D. struggled to solve murders and other crimes in the city last year. In the second quarter of 2020, nearly half of all murders went unsolved, N.Y.P.D. data show, and the clearance rate for six other categories of major crime </w:t>
      </w:r>
      <w:hyperlink r:id="rId143" w:history="1">
        <w:r>
          <w:rPr>
            <w:rFonts w:ascii="arial" w:eastAsia="arial" w:hAnsi="arial" w:cs="arial"/>
            <w:i/>
            <w:color w:val="0077CC"/>
            <w:sz w:val="20"/>
            <w:u w:val="single"/>
            <w:shd w:val="clear" w:color="auto" w:fill="FFFFFF"/>
            <w:lang w:val="en-US" w:eastAsia="en-US" w:bidi="ar-SA"/>
          </w:rPr>
          <w:t>fell from 2019</w:t>
        </w:r>
      </w:hyperlink>
      <w:r>
        <w:rPr>
          <w:rFonts w:ascii="arial" w:eastAsia="arial" w:hAnsi="arial" w:cs="arial"/>
          <w:color w:val="000000"/>
          <w:sz w:val="20"/>
          <w:lang w:val="en-US" w:eastAsia="en-US" w:bidi="ar-SA"/>
        </w:rPr>
        <w:t>, in some cases sharply.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percentage of murders that were cleared — that is to say, solved by arrest or other means — </w:t>
      </w:r>
      <w:hyperlink r:id="rId143" w:history="1">
        <w:r>
          <w:rPr>
            <w:rFonts w:ascii="arial" w:eastAsia="arial" w:hAnsi="arial" w:cs="arial"/>
            <w:i/>
            <w:color w:val="0077CC"/>
            <w:sz w:val="20"/>
            <w:u w:val="single"/>
            <w:shd w:val="clear" w:color="auto" w:fill="FFFFFF"/>
            <w:lang w:val="en-US" w:eastAsia="en-US" w:bidi="ar-SA"/>
          </w:rPr>
          <w:t>fell</w:t>
        </w:r>
      </w:hyperlink>
      <w:r>
        <w:rPr>
          <w:rFonts w:ascii="arial" w:eastAsia="arial" w:hAnsi="arial" w:cs="arial"/>
          <w:color w:val="000000"/>
          <w:sz w:val="20"/>
          <w:lang w:val="en-US" w:eastAsia="en-US" w:bidi="ar-SA"/>
        </w:rPr>
        <w:t xml:space="preserve"> from 67 percent in 2019 to 50.9 percent for the same period in 2020, a decline of 24 percent. The portion of aggravated assault cases solved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 that period fell from 69 percent in 2019 to 57 percent, a 17 percent decline. The clearance rate also declined for rape, robbery, larceny theft, motor vehicle theft and, though only slightly, burglary.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decline in clearance rates took place during one of the most traumatic periods in the city’s history. More than 24,000 residents died of Covid-19, and thousands more were sickened.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met peaceful protests in the wake of George Floyd’s killing with </w:t>
      </w:r>
      <w:hyperlink r:id="rId143" w:history="1">
        <w:r>
          <w:rPr>
            <w:rFonts w:ascii="arial" w:eastAsia="arial" w:hAnsi="arial" w:cs="arial"/>
            <w:b/>
            <w:i/>
            <w:color w:val="0077CC"/>
            <w:sz w:val="20"/>
            <w:u w:val="single"/>
            <w:shd w:val="clear" w:color="auto" w:fill="FFFFFF"/>
            <w:lang w:val="en-US" w:eastAsia="en-US" w:bidi="ar-SA"/>
          </w:rPr>
          <w:t>excessive force</w:t>
        </w:r>
      </w:hyperlink>
      <w:r>
        <w:rPr>
          <w:rFonts w:ascii="arial" w:eastAsia="arial" w:hAnsi="arial" w:cs="arial"/>
          <w:color w:val="000000"/>
          <w:sz w:val="20"/>
          <w:lang w:val="en-US" w:eastAsia="en-US" w:bidi="ar-SA"/>
        </w:rPr>
        <w:t>, while small groups of looters were filmed ransacking the city’s upscale shopping districts unchecked.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N.Y.P.D. officials say the department was overwhelmed.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was a very, very challenging year,” said the chief of detectives, Rodney Harrison. Mr. Harrison said detectives would continue to work cases to completion, even if it takes longer than in the past. But he said there were several reasons for the decline in case closures.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w:t>
      </w:r>
      <w:hyperlink r:id="rId143" w:history="1">
        <w:r>
          <w:rPr>
            <w:rFonts w:ascii="arial" w:eastAsia="arial" w:hAnsi="arial" w:cs="arial"/>
            <w:i/>
            <w:color w:val="0077CC"/>
            <w:sz w:val="20"/>
            <w:u w:val="single"/>
            <w:shd w:val="clear" w:color="auto" w:fill="FFFFFF"/>
            <w:lang w:val="en-US" w:eastAsia="en-US" w:bidi="ar-SA"/>
          </w:rPr>
          <w:t>steep rise in shootings</w:t>
        </w:r>
      </w:hyperlink>
      <w:r>
        <w:rPr>
          <w:rFonts w:ascii="arial" w:eastAsia="arial" w:hAnsi="arial" w:cs="arial"/>
          <w:color w:val="000000"/>
          <w:sz w:val="20"/>
          <w:lang w:val="en-US" w:eastAsia="en-US" w:bidi="ar-SA"/>
        </w:rPr>
        <w:t xml:space="preserve"> last year contributed to the decline, Mr. Harrison said, adding that more than half of those shootings were gang-related, making them harder to solve because victims often don’t cooperate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Chief Harrison said that another contributing factor was a </w:t>
      </w:r>
      <w:hyperlink r:id="rId143" w:history="1">
        <w:r>
          <w:rPr>
            <w:rFonts w:ascii="arial" w:eastAsia="arial" w:hAnsi="arial" w:cs="arial"/>
            <w:i/>
            <w:color w:val="0077CC"/>
            <w:sz w:val="20"/>
            <w:u w:val="single"/>
            <w:shd w:val="clear" w:color="auto" w:fill="FFFFFF"/>
            <w:lang w:val="en-US" w:eastAsia="en-US" w:bidi="ar-SA"/>
          </w:rPr>
          <w:t>change</w:t>
        </w:r>
      </w:hyperlink>
      <w:r>
        <w:rPr>
          <w:rFonts w:ascii="arial" w:eastAsia="arial" w:hAnsi="arial" w:cs="arial"/>
          <w:color w:val="000000"/>
          <w:sz w:val="20"/>
          <w:lang w:val="en-US" w:eastAsia="en-US" w:bidi="ar-SA"/>
        </w:rPr>
        <w:t xml:space="preserve"> to a New York State law, passed in 2019, that requires prosecutors to hand over any evidence to the defense sooner in the process of a trial. He said that as a result, some witnesses told investigators they were too intimidated to press charges. Many law enforcement officials and groups in New York, including the city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commissioner, Dermot Shea, have publicly </w:t>
      </w:r>
      <w:hyperlink r:id="rId143" w:history="1">
        <w:r>
          <w:rPr>
            <w:rFonts w:ascii="arial" w:eastAsia="arial" w:hAnsi="arial" w:cs="arial"/>
            <w:i/>
            <w:color w:val="0077CC"/>
            <w:sz w:val="20"/>
            <w:u w:val="single"/>
            <w:shd w:val="clear" w:color="auto" w:fill="FFFFFF"/>
            <w:lang w:val="en-US" w:eastAsia="en-US" w:bidi="ar-SA"/>
          </w:rPr>
          <w:t>lobbied</w:t>
        </w:r>
      </w:hyperlink>
      <w:r>
        <w:rPr>
          <w:rFonts w:ascii="arial" w:eastAsia="arial" w:hAnsi="arial" w:cs="arial"/>
          <w:color w:val="000000"/>
          <w:sz w:val="20"/>
          <w:lang w:val="en-US" w:eastAsia="en-US" w:bidi="ar-SA"/>
        </w:rPr>
        <w:t xml:space="preserve"> against these changes, as well as other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reforms, even as their own data has at times </w:t>
      </w:r>
      <w:hyperlink r:id="rId143" w:history="1">
        <w:r>
          <w:rPr>
            <w:rFonts w:ascii="arial" w:eastAsia="arial" w:hAnsi="arial" w:cs="arial"/>
            <w:i/>
            <w:color w:val="0077CC"/>
            <w:sz w:val="20"/>
            <w:u w:val="single"/>
            <w:shd w:val="clear" w:color="auto" w:fill="FFFFFF"/>
            <w:lang w:val="en-US" w:eastAsia="en-US" w:bidi="ar-SA"/>
          </w:rPr>
          <w:t>failed to back up</w:t>
        </w:r>
      </w:hyperlink>
      <w:r>
        <w:rPr>
          <w:rFonts w:ascii="arial" w:eastAsia="arial" w:hAnsi="arial" w:cs="arial"/>
          <w:color w:val="000000"/>
          <w:sz w:val="20"/>
          <w:lang w:val="en-US" w:eastAsia="en-US" w:bidi="ar-SA"/>
        </w:rPr>
        <w:t xml:space="preserve"> claims that the reforms were leading to increases in crime.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Chief Harrison also said that the department was forced to divert investigators away from cases last spring to staff the large protests that rolled across the city after Mr. Floyd’s death.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pandemic, as well, posed a historic challenge. Of the department’s roughly 5,000 detectives, around 2,000 were out on sick leave at some point in 2020, N.Y.P.D. officials said. The department put on hold community meetings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officials say can help officers gain the trust of residents, making it easier to solve cases. Chief Harrison also said that the face masks worn during the pandemic have made it harder to identify suspects.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challenges facing the N.Y.P.D., and the entire city, last year were indeed extraordinary. But the clearance rate of the city’s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 the largest in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with an annual budget of roughly </w:t>
      </w:r>
      <w:hyperlink r:id="rId143" w:history="1">
        <w:r>
          <w:rPr>
            <w:rFonts w:ascii="arial" w:eastAsia="arial" w:hAnsi="arial" w:cs="arial"/>
            <w:i/>
            <w:color w:val="0077CC"/>
            <w:sz w:val="20"/>
            <w:u w:val="single"/>
            <w:shd w:val="clear" w:color="auto" w:fill="FFFFFF"/>
            <w:lang w:val="en-US" w:eastAsia="en-US" w:bidi="ar-SA"/>
          </w:rPr>
          <w:t>$5.4 billion</w:t>
        </w:r>
      </w:hyperlink>
      <w:r>
        <w:rPr>
          <w:rFonts w:ascii="arial" w:eastAsia="arial" w:hAnsi="arial" w:cs="arial"/>
          <w:color w:val="000000"/>
          <w:sz w:val="20"/>
          <w:lang w:val="en-US" w:eastAsia="en-US" w:bidi="ar-SA"/>
        </w:rPr>
        <w:t xml:space="preserve"> — deserves scrutiny nonetheless. Experts say clearance rates are a key measure of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performance, along with the rate of crime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conduct.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One former senior N.Y.P.D. official said in an interview that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engaged in something akin to a slowdown last year, shying from enforcement that could lead to steep consequences for individual officers in an environment often hostile toward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The department’s leadership was rarely held accountable for </w:t>
      </w:r>
      <w:hyperlink r:id="rId143" w:history="1">
        <w:r>
          <w:rPr>
            <w:rFonts w:ascii="arial" w:eastAsia="arial" w:hAnsi="arial" w:cs="arial"/>
            <w:i/>
            <w:color w:val="0077CC"/>
            <w:sz w:val="20"/>
            <w:u w:val="single"/>
            <w:shd w:val="clear" w:color="auto" w:fill="FFFFFF"/>
            <w:lang w:val="en-US" w:eastAsia="en-US" w:bidi="ar-SA"/>
          </w:rPr>
          <w:t>mistakes</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have tended to place greater emphasis on crime levels, and you certainly can understand that. But the clearance rate can tell us a lot more about the operation of the department,” Charles Wellford, a criminologist and professor emeritus at the University of Maryland, told The Times.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Several studies have found that the effectiveness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at solving crimes plays a </w:t>
      </w:r>
      <w:hyperlink r:id="rId143" w:history="1">
        <w:r>
          <w:rPr>
            <w:rFonts w:ascii="arial" w:eastAsia="arial" w:hAnsi="arial" w:cs="arial"/>
            <w:i/>
            <w:color w:val="0077CC"/>
            <w:sz w:val="20"/>
            <w:u w:val="single"/>
            <w:shd w:val="clear" w:color="auto" w:fill="FFFFFF"/>
            <w:lang w:val="en-US" w:eastAsia="en-US" w:bidi="ar-SA"/>
          </w:rPr>
          <w:t>major role</w:t>
        </w:r>
      </w:hyperlink>
      <w:r>
        <w:rPr>
          <w:rFonts w:ascii="arial" w:eastAsia="arial" w:hAnsi="arial" w:cs="arial"/>
          <w:color w:val="000000"/>
          <w:sz w:val="20"/>
          <w:lang w:val="en-US" w:eastAsia="en-US" w:bidi="ar-SA"/>
        </w:rPr>
        <w:t xml:space="preserve"> in determining whether individuals or communities trust them and report crimes. That research suggests that more closely examining the rate at which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solve cases is good public policy.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Erica Ford, the co-founder of LIFE Camp, a nonprofit in Queens focused on violence intervention, said the high number of unsolved cases is another source of trauma in already traumatized communities. “There’s unsolved pain. There’s unsolved hate and anger. That festered, and everything else just continues to breed the disease of violence,” she said. “If we don’t invest in helping people heal then the communities continue to be destroyed.”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Generally, the New York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solves crimes at a clearance rate roughly comparable to the </w:t>
      </w:r>
      <w:hyperlink r:id="rId143" w:history="1">
        <w:r>
          <w:rPr>
            <w:rFonts w:ascii="arial" w:eastAsia="arial" w:hAnsi="arial" w:cs="arial"/>
            <w:i/>
            <w:color w:val="0077CC"/>
            <w:sz w:val="20"/>
            <w:u w:val="single"/>
            <w:shd w:val="clear" w:color="auto" w:fill="FFFFFF"/>
            <w:lang w:val="en-US" w:eastAsia="en-US" w:bidi="ar-SA"/>
          </w:rPr>
          <w:t>national average</w:t>
        </w:r>
      </w:hyperlink>
      <w:r>
        <w:rPr>
          <w:rFonts w:ascii="arial" w:eastAsia="arial" w:hAnsi="arial" w:cs="arial"/>
          <w:color w:val="000000"/>
          <w:sz w:val="20"/>
          <w:lang w:val="en-US" w:eastAsia="en-US" w:bidi="ar-SA"/>
        </w:rPr>
        <w:t xml:space="preserve">. But there is room for improvement: The national average in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is low compared with some countries in Europe. In 2019, just over 61 percent of murders were solved in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according to Federal Bureau of Investigation data. For other crimes, the figures are worse. According to the F.B.I., just over half of aggravated assaults, 33 percent of reported rapes and just over 30 percent of robberies were solved.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Insha Rahman, vice president for advocacy and partnership at the Vera Institute of Justice, said the lower clearance rates in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are probably tied to a wide variation in standards, training and resources across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which are controlled locally in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York’s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has been credited with overseeing an impressive decline in crime over the past two decades. But in the last year alone, it has become clear to a growing number of New Yorkers that it is also in need of </w:t>
      </w:r>
      <w:hyperlink r:id="rId143" w:history="1">
        <w:r>
          <w:rPr>
            <w:rFonts w:ascii="arial" w:eastAsia="arial" w:hAnsi="arial" w:cs="arial"/>
            <w:i/>
            <w:color w:val="0077CC"/>
            <w:sz w:val="20"/>
            <w:u w:val="single"/>
            <w:shd w:val="clear" w:color="auto" w:fill="FFFFFF"/>
            <w:lang w:val="en-US" w:eastAsia="en-US" w:bidi="ar-SA"/>
          </w:rPr>
          <w:t>sweeping reforms</w:t>
        </w:r>
      </w:hyperlink>
      <w:r>
        <w:rPr>
          <w:rFonts w:ascii="arial" w:eastAsia="arial" w:hAnsi="arial" w:cs="arial"/>
          <w:color w:val="000000"/>
          <w:sz w:val="20"/>
          <w:lang w:val="en-US" w:eastAsia="en-US" w:bidi="ar-SA"/>
        </w:rPr>
        <w:t xml:space="preserve"> and independent oversight. The department’s effectiveness at solving crimes should be part of these conversations, as well as efforts at improving the department over all.</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Times is committed to publishing </w:t>
      </w:r>
      <w:hyperlink r:id="rId143" w:history="1">
        <w:r>
          <w:rPr>
            <w:rFonts w:ascii="arial" w:eastAsia="arial" w:hAnsi="arial" w:cs="arial"/>
            <w:i/>
            <w:color w:val="0077CC"/>
            <w:sz w:val="20"/>
            <w:u w:val="single"/>
            <w:shd w:val="clear" w:color="auto" w:fill="FFFFFF"/>
            <w:lang w:val="en-US" w:eastAsia="en-US" w:bidi="ar-SA"/>
          </w:rPr>
          <w:t>a diversity of letters</w:t>
        </w:r>
      </w:hyperlink>
      <w:r>
        <w:rPr>
          <w:rFonts w:ascii="arial" w:eastAsia="arial" w:hAnsi="arial" w:cs="arial"/>
          <w:color w:val="000000"/>
          <w:sz w:val="20"/>
          <w:lang w:val="en-US" w:eastAsia="en-US" w:bidi="ar-SA"/>
        </w:rPr>
        <w:t xml:space="preserve"> to the editor. We’d like to hear what you think about this or any of our articles. Here are some </w:t>
      </w:r>
      <w:hyperlink r:id="rId143" w:history="1">
        <w:r>
          <w:rPr>
            <w:rFonts w:ascii="arial" w:eastAsia="arial" w:hAnsi="arial" w:cs="arial"/>
            <w:i/>
            <w:color w:val="0077CC"/>
            <w:sz w:val="20"/>
            <w:u w:val="single"/>
            <w:shd w:val="clear" w:color="auto" w:fill="FFFFFF"/>
            <w:lang w:val="en-US" w:eastAsia="en-US" w:bidi="ar-SA"/>
          </w:rPr>
          <w:t>tips</w:t>
        </w:r>
      </w:hyperlink>
      <w:r>
        <w:rPr>
          <w:rFonts w:ascii="arial" w:eastAsia="arial" w:hAnsi="arial" w:cs="arial"/>
          <w:color w:val="000000"/>
          <w:sz w:val="20"/>
          <w:lang w:val="en-US" w:eastAsia="en-US" w:bidi="ar-SA"/>
        </w:rPr>
        <w:t xml:space="preserve">. And here’s our email: </w:t>
      </w:r>
      <w:hyperlink r:id="rId143" w:history="1">
        <w:r>
          <w:rPr>
            <w:rFonts w:ascii="arial" w:eastAsia="arial" w:hAnsi="arial" w:cs="arial"/>
            <w:i/>
            <w:color w:val="0077CC"/>
            <w:sz w:val="20"/>
            <w:u w:val="single"/>
            <w:shd w:val="clear" w:color="auto" w:fill="FFFFFF"/>
            <w:lang w:val="en-US" w:eastAsia="en-US" w:bidi="ar-SA"/>
          </w:rPr>
          <w:t>letters@nytimes.com</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Follow The New York Times Opinion section on </w:t>
      </w:r>
      <w:hyperlink r:id="rId143" w:history="1">
        <w:r>
          <w:rPr>
            <w:rFonts w:ascii="arial" w:eastAsia="arial" w:hAnsi="arial" w:cs="arial"/>
            <w:i/>
            <w:color w:val="0077CC"/>
            <w:sz w:val="20"/>
            <w:u w:val="single"/>
            <w:shd w:val="clear" w:color="auto" w:fill="FFFFFF"/>
            <w:lang w:val="en-US" w:eastAsia="en-US" w:bidi="ar-SA"/>
          </w:rPr>
          <w:t>Facebook</w:t>
        </w:r>
      </w:hyperlink>
      <w:r>
        <w:rPr>
          <w:rFonts w:ascii="arial" w:eastAsia="arial" w:hAnsi="arial" w:cs="arial"/>
          <w:color w:val="000000"/>
          <w:sz w:val="20"/>
          <w:lang w:val="en-US" w:eastAsia="en-US" w:bidi="ar-SA"/>
        </w:rPr>
        <w:t xml:space="preserve">, </w:t>
      </w:r>
      <w:hyperlink r:id="rId143" w:history="1">
        <w:r>
          <w:rPr>
            <w:rFonts w:ascii="arial" w:eastAsia="arial" w:hAnsi="arial" w:cs="arial"/>
            <w:i/>
            <w:color w:val="0077CC"/>
            <w:sz w:val="20"/>
            <w:u w:val="single"/>
            <w:shd w:val="clear" w:color="auto" w:fill="FFFFFF"/>
            <w:lang w:val="en-US" w:eastAsia="en-US" w:bidi="ar-SA"/>
          </w:rPr>
          <w:t>Twitter (@NYTopinion)</w:t>
        </w:r>
      </w:hyperlink>
      <w:r>
        <w:rPr>
          <w:rFonts w:ascii="arial" w:eastAsia="arial" w:hAnsi="arial" w:cs="arial"/>
          <w:color w:val="000000"/>
          <w:sz w:val="20"/>
          <w:lang w:val="en-US" w:eastAsia="en-US" w:bidi="ar-SA"/>
        </w:rPr>
        <w:t xml:space="preserve"> and </w:t>
      </w:r>
      <w:hyperlink r:id="rId143" w:history="1">
        <w:r>
          <w:rPr>
            <w:rFonts w:ascii="arial" w:eastAsia="arial" w:hAnsi="arial" w:cs="arial"/>
            <w:i/>
            <w:color w:val="0077CC"/>
            <w:sz w:val="20"/>
            <w:u w:val="single"/>
            <w:shd w:val="clear" w:color="auto" w:fill="FFFFFF"/>
            <w:lang w:val="en-US" w:eastAsia="en-US" w:bidi="ar-SA"/>
          </w:rPr>
          <w:t>Instagram</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PHOTO:  (PHOTOGRAPH BY Jordan Gale for The New York Times FOR THE NEW YORK TIMES)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31,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8" style="position:absolute;z-index:251666432" from="0,10pt" to="512pt,10pt" strokecolor="black" strokeweight="1pt">
            <v:stroke linestyle="single"/>
          </v:line>
        </w:pict>
      </w:r>
      <w:r>
        <w:rPr>
          <w:rFonts w:ascii="arial" w:eastAsia="arial" w:hAnsi="arial" w:cs="arial"/>
          <w:b/>
          <w:color w:val="767676"/>
          <w:sz w:val="16"/>
          <w:lang w:val="en-US" w:eastAsia="en-US" w:bidi="ar-SA"/>
        </w:rPr>
        <w:t>End of Document</w:t>
      </w:r>
    </w:p>
    <w:p>
      <w:pPr>
        <w:rPr>
          <w:rFonts w:ascii="arial" w:eastAsia="arial" w:hAnsi="arial" w:cs="arial"/>
          <w:sz w:val="20"/>
          <w:lang w:val="en-US" w:eastAsia="en-US" w:bidi="ar-SA"/>
        </w:rPr>
        <w:sectPr>
          <w:headerReference w:type="even" r:id="rId144"/>
          <w:headerReference w:type="default" r:id="rId145"/>
          <w:footerReference w:type="even" r:id="rId146"/>
          <w:footerReference w:type="default" r:id="rId147"/>
          <w:headerReference w:type="first" r:id="rId148"/>
          <w:footerReference w:type="first" r:id="rId149"/>
          <w:type w:val="nextPage"/>
          <w:pgSz w:w="12240" w:h="15840"/>
          <w:pgMar w:top="840" w:right="1000" w:bottom="840" w:left="1000" w:header="400" w:footer="400"/>
          <w:pgNumType w:fmt="decimal"/>
          <w:cols w:space="720"/>
          <w:titlePg/>
        </w:sectPr>
      </w:pPr>
    </w:p>
    <w:p>
      <w:pPr>
        <w:rPr>
          <w:rFonts w:ascii="arial" w:eastAsia="arial" w:hAnsi="arial" w:cs="arial"/>
          <w:sz w:val="20"/>
          <w:lang w:val="en-US" w:eastAsia="en-US" w:bidi="ar-SA"/>
        </w:rPr>
      </w:pPr>
      <w:bookmarkStart w:id="8" w:name="Bookmark_5"/>
      <w:bookmarkEnd w:id="8"/>
    </w:p>
    <w:p>
      <w:pPr>
        <w:rPr>
          <w:rFonts w:ascii="arial" w:eastAsia="arial" w:hAnsi="arial" w:cs="arial"/>
          <w:sz w:val="20"/>
          <w:lang w:val="en-US" w:eastAsia="en-US" w:bidi="ar-SA"/>
        </w:rPr>
      </w:pPr>
      <w:r>
        <w:pict>
          <v:shape id="_x0000_i1039" type="#_x0000_t75" alt="LexisNexis®" style="width:147.75pt;height:30pt">
            <v:imagedata r:id="rId4" o:title=""/>
          </v:shape>
        </w:pict>
      </w:r>
      <w:r>
        <w:rPr>
          <w:rFonts w:ascii="arial" w:eastAsia="arial" w:hAnsi="arial" w:cs="arial"/>
          <w:sz w:val="20"/>
          <w:lang w:val="en-US" w:eastAsia="en-US" w:bidi="ar-SA"/>
        </w:rPr>
        <w:cr/>
      </w:r>
    </w:p>
    <w:p>
      <w:pPr>
        <w:keepNext w:val="0"/>
        <w:spacing w:before="240" w:after="200" w:line="340" w:lineRule="atLeast"/>
        <w:ind w:left="0" w:right="0" w:firstLine="0"/>
        <w:jc w:val="center"/>
        <w:outlineLvl w:val="0"/>
        <w:rPr>
          <w:rFonts w:ascii="Arial" w:eastAsia="arial" w:hAnsi="Arial" w:cs="Arial"/>
          <w:b/>
          <w:bCs/>
          <w:kern w:val="32"/>
          <w:sz w:val="32"/>
          <w:szCs w:val="32"/>
          <w:lang w:val="en-US" w:eastAsia="en-US" w:bidi="ar-SA"/>
        </w:rPr>
      </w:pPr>
      <w:hyperlink r:id="rId150" w:history="1">
        <w:r>
          <w:rPr>
            <w:rFonts w:ascii="arial" w:eastAsia="arial" w:hAnsi="arial" w:cs="arial"/>
            <w:b/>
            <w:bCs/>
            <w:i/>
            <w:color w:val="0077CC"/>
            <w:kern w:val="32"/>
            <w:sz w:val="28"/>
            <w:szCs w:val="32"/>
            <w:u w:val="single"/>
            <w:shd w:val="clear" w:color="auto" w:fill="FFFFFF"/>
            <w:lang w:val="en-US" w:eastAsia="en-US" w:bidi="ar-SA"/>
          </w:rPr>
          <w:t>Chicago’s Top Prosecutor Minces No Words on His Way Out</w:t>
        </w:r>
      </w:hyperlink>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New York Times </w:t>
      </w:r>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March 14, 2017 Tuesday 00:00 EST</w:t>
      </w:r>
    </w:p>
    <w:p>
      <w:pPr>
        <w:keepNext w:val="0"/>
        <w:spacing w:after="0" w:line="240" w:lineRule="atLeast"/>
        <w:ind w:right="0"/>
        <w:jc w:val="both"/>
        <w:rPr>
          <w:rFonts w:ascii="arial" w:eastAsia="arial" w:hAnsi="arial" w:cs="arial"/>
          <w:sz w:val="20"/>
          <w:lang w:val="en-US" w:eastAsia="en-US" w:bidi="ar-SA"/>
        </w:rPr>
      </w:pPr>
    </w:p>
    <w:p>
      <w:pPr>
        <w:keepNext w:val="0"/>
        <w:spacing w:before="120" w:after="0" w:line="22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6"/>
          <w:lang w:val="en-US" w:eastAsia="en-US" w:bidi="ar-SA"/>
        </w:rPr>
        <w:t>Copyright 2017 The New York Times Company All Rights Reserved</w: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US</w: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1059 words</w: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RICHARD PÉREZ-PEÑA and MITCH SMITH</w:t>
      </w:r>
    </w:p>
    <w:p>
      <w:pPr>
        <w:keepNext w:val="0"/>
        <w:spacing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xml:space="preserve"> Zachary Fardon,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attorney for Northern Illinois, made a fiery plea for law enforcement changes to address rising violence in Chicago.</w:t>
      </w:r>
    </w:p>
    <w:p>
      <w:pPr>
        <w:keepNext/>
        <w:spacing w:before="240" w:after="0" w:line="340" w:lineRule="atLeast"/>
        <w:ind w:left="0" w:right="0" w:firstLine="0"/>
        <w:jc w:val="left"/>
        <w:rPr>
          <w:rFonts w:ascii="arial" w:eastAsia="arial" w:hAnsi="arial" w:cs="arial"/>
          <w:sz w:val="20"/>
          <w:lang w:val="en-US" w:eastAsia="en-US" w:bidi="ar-SA"/>
        </w:rPr>
      </w:pPr>
      <w:bookmarkStart w:id="9" w:name="Body_3"/>
      <w:bookmarkEnd w:id="9"/>
      <w:r>
        <w:rPr>
          <w:rFonts w:ascii="arial" w:eastAsia="arial" w:hAnsi="arial" w:cs="arial"/>
          <w:b/>
          <w:color w:val="000000"/>
          <w:sz w:val="28"/>
          <w:lang w:val="en-US" w:eastAsia="en-US" w:bidi="ar-SA"/>
        </w:rPr>
        <w:t>Body</w:t>
      </w:r>
    </w:p>
    <w:p>
      <w:pPr>
        <w:spacing w:line="60" w:lineRule="exact"/>
        <w:rPr>
          <w:rFonts w:ascii="arial" w:eastAsia="arial" w:hAnsi="arial" w:cs="arial"/>
          <w:sz w:val="20"/>
          <w:lang w:val="en-US" w:eastAsia="en-US" w:bidi="ar-SA"/>
        </w:rPr>
      </w:pPr>
      <w:r>
        <w:pict>
          <v:line id="_x0000_s1040" style="position:absolute;z-index:251667456" from="0,2pt" to="512pt,2pt" strokecolor="#009ddb" strokeweight="2pt">
            <v:stroke linestyle="single"/>
            <w10:wrap type="topAndBottom"/>
          </v:line>
        </w:pict>
      </w:r>
    </w:p>
    <w:p>
      <w:pPr>
        <w:rPr>
          <w:rFonts w:ascii="arial" w:eastAsia="arial" w:hAnsi="arial" w:cs="arial"/>
          <w:sz w:val="20"/>
          <w:lang w:val="en-US" w:eastAsia="en-US" w:bidi="ar-SA"/>
        </w:rPr>
      </w:pP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On his last day in office, the chief federal prosecutor in Chicago made an impassioned plea for big changes to combat the city’s soaring violence, departing from the Justice Department’s usual button-down tone to criticize the local political culture, </w:t>
      </w:r>
      <w:hyperlink r:id="rId151" w:history="1">
        <w:r>
          <w:rPr>
            <w:rFonts w:ascii="arial" w:eastAsia="arial" w:hAnsi="arial" w:cs="arial"/>
            <w:i/>
            <w:color w:val="0077CC"/>
            <w:sz w:val="20"/>
            <w:u w:val="single"/>
            <w:shd w:val="clear" w:color="auto" w:fill="FFFFFF"/>
            <w:lang w:val="en-US" w:eastAsia="en-US" w:bidi="ar-SA"/>
          </w:rPr>
          <w:t>federal budget</w:t>
        </w:r>
      </w:hyperlink>
      <w:r>
        <w:rPr>
          <w:rFonts w:ascii="arial" w:eastAsia="arial" w:hAnsi="arial" w:cs="arial"/>
          <w:color w:val="000000"/>
          <w:sz w:val="20"/>
          <w:lang w:val="en-US" w:eastAsia="en-US" w:bidi="ar-SA"/>
        </w:rPr>
        <w:t xml:space="preserve"> cuts and would-be reformers.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w:t>
      </w:r>
      <w:hyperlink r:id="rId152" w:history="1">
        <w:r>
          <w:rPr>
            <w:rFonts w:ascii="arial" w:eastAsia="arial" w:hAnsi="arial" w:cs="arial"/>
            <w:i/>
            <w:color w:val="0077CC"/>
            <w:sz w:val="20"/>
            <w:u w:val="single"/>
            <w:shd w:val="clear" w:color="auto" w:fill="FFFFFF"/>
            <w:lang w:val="en-US" w:eastAsia="en-US" w:bidi="ar-SA"/>
          </w:rPr>
          <w:t>a five-page statement</w:t>
        </w:r>
      </w:hyperlink>
      <w:r>
        <w:rPr>
          <w:rFonts w:ascii="arial" w:eastAsia="arial" w:hAnsi="arial" w:cs="arial"/>
          <w:color w:val="000000"/>
          <w:sz w:val="20"/>
          <w:lang w:val="en-US" w:eastAsia="en-US" w:bidi="ar-SA"/>
        </w:rPr>
        <w:t xml:space="preserve"> issued as he resigned on Monday, Zachary Fardon,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attorney for Northern Illinois, outlined a plan for taking on crime and the ills of the Chicago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including            </w:t>
      </w:r>
      <w:hyperlink r:id="rId153" w:history="1">
        <w:r>
          <w:rPr>
            <w:rFonts w:ascii="arial" w:eastAsia="arial" w:hAnsi="arial" w:cs="arial"/>
            <w:i/>
            <w:color w:val="0077CC"/>
            <w:sz w:val="20"/>
            <w:u w:val="single"/>
            <w:shd w:val="clear" w:color="auto" w:fill="FFFFFF"/>
            <w:lang w:val="en-US" w:eastAsia="en-US" w:bidi="ar-SA"/>
          </w:rPr>
          <w:t xml:space="preserve">a pattern of </w:t>
        </w:r>
      </w:hyperlink>
      <w:hyperlink r:id="rId153" w:history="1">
        <w:r>
          <w:rPr>
            <w:rFonts w:ascii="arial" w:eastAsia="arial" w:hAnsi="arial" w:cs="arial"/>
            <w:b/>
            <w:i/>
            <w:color w:val="0077CC"/>
            <w:sz w:val="20"/>
            <w:u w:val="single"/>
            <w:shd w:val="clear" w:color="auto" w:fill="FFFFFF"/>
            <w:lang w:val="en-US" w:eastAsia="en-US" w:bidi="ar-SA"/>
          </w:rPr>
          <w:t>excessive force</w:t>
        </w:r>
      </w:hyperlink>
      <w:r>
        <w:rPr>
          <w:rFonts w:ascii="arial" w:eastAsia="arial" w:hAnsi="arial" w:cs="arial"/>
          <w:color w:val="000000"/>
          <w:sz w:val="20"/>
          <w:lang w:val="en-US" w:eastAsia="en-US" w:bidi="ar-SA"/>
        </w:rPr>
        <w:t xml:space="preserve"> that was documented by the Justice Department in January. Most of all, he said, the Chicago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need a major increase in resources and a court-ordered consent decree, with a monitor, to make sure change occurs.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“For decades, C.P.D. has been run on the cheap,” Mr. Fardon wrote. “Officers don’t have the training, the supervision, the equipment or the culture they need and deserve.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“If you leave correcting those deficiencies to the vagaries of city politics, then you likely lose the long-term fight.”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Chicago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officials outlined a plan for improvement on Tuesday that they pledged to follow even if the Justice Department does not pursue a consent decree. Superintendent Eddie Johnson said that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training program would be overhauled, that supervision would be improved by having fewer officers assigned to each sergeant, and that a new </w:t>
      </w:r>
      <w:r>
        <w:rPr>
          <w:rFonts w:ascii="arial" w:eastAsia="arial" w:hAnsi="arial" w:cs="arial"/>
          <w:b/>
          <w:i/>
          <w:color w:val="000000"/>
          <w:sz w:val="20"/>
          <w:u w:val="single"/>
          <w:lang w:val="en-US" w:eastAsia="en-US" w:bidi="ar-SA"/>
        </w:rPr>
        <w:t>use-of-force</w:t>
      </w:r>
      <w:r>
        <w:rPr>
          <w:rFonts w:ascii="arial" w:eastAsia="arial" w:hAnsi="arial" w:cs="arial"/>
          <w:color w:val="000000"/>
          <w:sz w:val="20"/>
          <w:lang w:val="en-US" w:eastAsia="en-US" w:bidi="ar-SA"/>
        </w:rPr>
        <w:t xml:space="preserve"> policy would soon be finalized.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“We’re not just saying we’re going to reform — we’re showing you that we’re reforming,” Mr. Johnson said. “If you go out there right now, C.P.D. is different than it was this time last year. So we don’t need a piece of paper to ensure that we do it. We’re doing it.”</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Mr. Fardon was one of 46 </w:t>
      </w:r>
      <w:hyperlink r:id="rId154" w:history="1">
        <w:r>
          <w:rPr>
            <w:rFonts w:ascii="arial" w:eastAsia="arial" w:hAnsi="arial" w:cs="arial"/>
            <w:b/>
            <w:i/>
            <w:color w:val="0077CC"/>
            <w:sz w:val="20"/>
            <w:u w:val="single"/>
            <w:shd w:val="clear" w:color="auto" w:fill="FFFFFF"/>
            <w:lang w:val="en-US" w:eastAsia="en-US" w:bidi="ar-SA"/>
          </w:rPr>
          <w:t>United States</w:t>
        </w:r>
      </w:hyperlink>
      <w:hyperlink r:id="rId154" w:history="1">
        <w:r>
          <w:rPr>
            <w:rFonts w:ascii="arial" w:eastAsia="arial" w:hAnsi="arial" w:cs="arial"/>
            <w:i/>
            <w:color w:val="0077CC"/>
            <w:sz w:val="20"/>
            <w:u w:val="single"/>
            <w:shd w:val="clear" w:color="auto" w:fill="FFFFFF"/>
            <w:lang w:val="en-US" w:eastAsia="en-US" w:bidi="ar-SA"/>
          </w:rPr>
          <w:t xml:space="preserve"> attorneys</w:t>
        </w:r>
      </w:hyperlink>
      <w:r>
        <w:rPr>
          <w:rFonts w:ascii="arial" w:eastAsia="arial" w:hAnsi="arial" w:cs="arial"/>
          <w:color w:val="000000"/>
          <w:sz w:val="20"/>
          <w:lang w:val="en-US" w:eastAsia="en-US" w:bidi="ar-SA"/>
        </w:rPr>
        <w:t xml:space="preserve"> whom the Trump administration told on Friday            </w:t>
      </w:r>
      <w:hyperlink r:id="rId155" w:history="1">
        <w:r>
          <w:rPr>
            <w:rFonts w:ascii="arial" w:eastAsia="arial" w:hAnsi="arial" w:cs="arial"/>
            <w:i/>
            <w:color w:val="0077CC"/>
            <w:sz w:val="20"/>
            <w:u w:val="single"/>
            <w:shd w:val="clear" w:color="auto" w:fill="FFFFFF"/>
            <w:lang w:val="en-US" w:eastAsia="en-US" w:bidi="ar-SA"/>
          </w:rPr>
          <w:t>to resign immediately</w:t>
        </w:r>
      </w:hyperlink>
      <w:r>
        <w:rPr>
          <w:rFonts w:ascii="arial" w:eastAsia="arial" w:hAnsi="arial" w:cs="arial"/>
          <w:color w:val="000000"/>
          <w:sz w:val="20"/>
          <w:lang w:val="en-US" w:eastAsia="en-US" w:bidi="ar-SA"/>
        </w:rPr>
        <w:t>. The suddenness was unusual; new presidents routinely remove the prosecutors but often keep them on while searching for their replacements.</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Preet Bharara,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attorney in Manhattan, refused to step down </w:t>
      </w:r>
      <w:hyperlink r:id="rId156" w:history="1">
        <w:r>
          <w:rPr>
            <w:rFonts w:ascii="arial" w:eastAsia="arial" w:hAnsi="arial" w:cs="arial"/>
            <w:i/>
            <w:color w:val="0077CC"/>
            <w:sz w:val="20"/>
            <w:u w:val="single"/>
            <w:shd w:val="clear" w:color="auto" w:fill="FFFFFF"/>
            <w:lang w:val="en-US" w:eastAsia="en-US" w:bidi="ar-SA"/>
          </w:rPr>
          <w:t>and was fired</w:t>
        </w:r>
      </w:hyperlink>
      <w:r>
        <w:rPr>
          <w:rFonts w:ascii="arial" w:eastAsia="arial" w:hAnsi="arial" w:cs="arial"/>
          <w:color w:val="000000"/>
          <w:sz w:val="20"/>
          <w:lang w:val="en-US" w:eastAsia="en-US" w:bidi="ar-SA"/>
        </w:rPr>
        <w:t>. His counterpart in Montana, Michael W. Cotter, resigned but called the administration’s handling of the matter “very unprofessional.” A few others called it abrupt and unnecessary.</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Mr. Fardon’s parting message was different, raising no objection to his ouster. Instead, it was a call to address a surge of violence in Chicago that has defied the efforts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who “in their quiet moments struggled with their own sense of frustration and despair.”</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Mr. Johnson called Mr. Fardon “a great partner” to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and said he agreed with Mr. Fardon’s call for more prosecutions on federal gun laws. He also addressed Mr. Fardon’s claim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had become hamstrung and too passive on patrol.</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“Listen, there are things within C.P.D. that we did need to fundamentally change, and we’re changing them,” Mr. Johnson said, adding that officers were focusing on arresting gun offenders and other serious criminals.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 think that the rank-and-file understand that we have a job to do,” he said. “You know, we swore an oath to protect the citizens of the city, and that’s what we’re going to do.”</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Donovan Price, an anti-violence activist who agreed with parts of Mr. Fardon’s statement, said, “I believe he shed some tears when he wrote this.”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Consent decrees and federal oversight, </w:t>
      </w:r>
      <w:hyperlink r:id="rId157" w:history="1">
        <w:r>
          <w:rPr>
            <w:rFonts w:ascii="arial" w:eastAsia="arial" w:hAnsi="arial" w:cs="arial"/>
            <w:i/>
            <w:color w:val="0077CC"/>
            <w:sz w:val="20"/>
            <w:u w:val="single"/>
            <w:shd w:val="clear" w:color="auto" w:fill="FFFFFF"/>
            <w:lang w:val="en-US" w:eastAsia="en-US" w:bidi="ar-SA"/>
          </w:rPr>
          <w:t>favorite tools</w:t>
        </w:r>
      </w:hyperlink>
      <w:r>
        <w:rPr>
          <w:rFonts w:ascii="arial" w:eastAsia="arial" w:hAnsi="arial" w:cs="arial"/>
          <w:color w:val="000000"/>
          <w:sz w:val="20"/>
          <w:lang w:val="en-US" w:eastAsia="en-US" w:bidi="ar-SA"/>
        </w:rPr>
        <w:t xml:space="preserve"> of the Obama administration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critics, are opposed by many conservatives, including Attorney General Jeff Sessions. Mr. Fardon criticized budget cuts that have thinned the ranks of federal prosecutors. He called for a significant increase and better cooperation among federal law enforcement agencies.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But he also said that criticism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efforts to restrain them, had undermined morale and contributed to the rise in crime — a claim often made by conservatives but rejected by liberal advocates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reform.</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Mr. Fardon took particular aim at </w:t>
      </w:r>
      <w:hyperlink r:id="rId158" w:history="1">
        <w:r>
          <w:rPr>
            <w:rFonts w:ascii="arial" w:eastAsia="arial" w:hAnsi="arial" w:cs="arial"/>
            <w:i/>
            <w:color w:val="0077CC"/>
            <w:sz w:val="20"/>
            <w:u w:val="single"/>
            <w:shd w:val="clear" w:color="auto" w:fill="FFFFFF"/>
            <w:lang w:val="en-US" w:eastAsia="en-US" w:bidi="ar-SA"/>
          </w:rPr>
          <w:t>a 2015 agreement</w:t>
        </w:r>
      </w:hyperlink>
      <w:r>
        <w:rPr>
          <w:rFonts w:ascii="arial" w:eastAsia="arial" w:hAnsi="arial" w:cs="arial"/>
          <w:color w:val="000000"/>
          <w:sz w:val="20"/>
          <w:lang w:val="en-US" w:eastAsia="en-US" w:bidi="ar-SA"/>
        </w:rPr>
        <w:t xml:space="preserve"> between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the American Civil Liberties Union of Illinois that sharply curtailed the number of people — primarily black men —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could stop on Chicago’s streets. He wrote that the settlement had told officers, “If you go talk to those kids on the corner, you’re going to have to take 40 minutes to fill out a form.”</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He said that change, along with the firing of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superintendent and the release of </w:t>
      </w:r>
      <w:hyperlink r:id="rId159" w:history="1">
        <w:r>
          <w:rPr>
            <w:rFonts w:ascii="arial" w:eastAsia="arial" w:hAnsi="arial" w:cs="arial"/>
            <w:i/>
            <w:color w:val="0077CC"/>
            <w:sz w:val="20"/>
            <w:u w:val="single"/>
            <w:shd w:val="clear" w:color="auto" w:fill="FFFFFF"/>
            <w:lang w:val="en-US" w:eastAsia="en-US" w:bidi="ar-SA"/>
          </w:rPr>
          <w:t>a video</w:t>
        </w:r>
      </w:hyperlink>
      <w:r>
        <w:rPr>
          <w:rFonts w:ascii="arial" w:eastAsia="arial" w:hAnsi="arial" w:cs="arial"/>
          <w:color w:val="000000"/>
          <w:sz w:val="20"/>
          <w:lang w:val="en-US" w:eastAsia="en-US" w:bidi="ar-SA"/>
        </w:rPr>
        <w:t xml:space="preserve"> showing an officer shooting a 17-year-old, Laquan McDonald, 16 times, had created a morale crisis. As officers made fewer stops, he said, “kids started shooting more.”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Karen Sheley, director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practices for the A.C.L.U. of Illinois, said Mr. Fardon had overstated the burden of the 2015 agreement, adding, “Trying to blame reform for a rise in crime is a mistake.”</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Many cities had increases in violent crime last year, but Chicago stood out as homicides </w:t>
      </w:r>
      <w:hyperlink r:id="rId160" w:history="1">
        <w:r>
          <w:rPr>
            <w:rFonts w:ascii="arial" w:eastAsia="arial" w:hAnsi="arial" w:cs="arial"/>
            <w:i/>
            <w:color w:val="0077CC"/>
            <w:sz w:val="20"/>
            <w:u w:val="single"/>
            <w:shd w:val="clear" w:color="auto" w:fill="FFFFFF"/>
            <w:lang w:val="en-US" w:eastAsia="en-US" w:bidi="ar-SA"/>
          </w:rPr>
          <w:t>jumped more than 50 percent</w:t>
        </w:r>
      </w:hyperlink>
      <w:r>
        <w:rPr>
          <w:rFonts w:ascii="arial" w:eastAsia="arial" w:hAnsi="arial" w:cs="arial"/>
          <w:color w:val="000000"/>
          <w:sz w:val="20"/>
          <w:lang w:val="en-US" w:eastAsia="en-US" w:bidi="ar-SA"/>
        </w:rPr>
        <w:t>, to 762, more than New York and Los Angeles combined.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Mr. Fardon wrote that crime-plagued communities needed a far bigger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presence and more programs to divert young people from gangs. And he called for an aggressive crackdown on social media, where people air grievances that escalate to gunfire.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These prescriptions require money, so their prospects are unsure, at best, in a city and state with serious financial challenges and under an administration in Washington that has promised to cut spending.</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Jim Bueermann, president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Foundation, a law enforcement research group, praised some of the ideas and was hesitant about others. But he said it was important that Mr. Fardon had aired them.</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“There are a lot of people that work in the criminal justice system that feel deeply and personally about these issues, but the public doesn’t hear that very often,” Mr. Bueermann said. “I think more prosecutors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chiefs should do what he did.”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PHOTO: Zachary Fardon,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attorney in Chicago, was one of 46 prosecutors told by the Trump administration to resign. (PHOTOGRAPH BY TANNEN MAURY/EUROPEAN PRESSPHOTO AGENCY)</w:t>
      </w:r>
    </w:p>
    <w:p>
      <w:pPr>
        <w:keepNext w:val="0"/>
        <w:spacing w:before="24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Related Articles</w:t>
      </w:r>
    </w:p>
    <w:p>
      <w:pPr>
        <w:keepNext w:val="0"/>
        <w:numPr>
          <w:numId w:val="1"/>
        </w:numPr>
        <w:tabs>
          <w:tab w:val="num" w:pos="760"/>
        </w:tabs>
        <w:spacing w:before="240" w:after="0" w:line="260" w:lineRule="atLeast"/>
        <w:ind w:left="760" w:right="0" w:hanging="400"/>
        <w:jc w:val="both"/>
        <w:rPr>
          <w:rFonts w:ascii="arial" w:eastAsia="arial" w:hAnsi="arial" w:cs="arial"/>
          <w:sz w:val="20"/>
          <w:lang w:val="en-US" w:eastAsia="en-US" w:bidi="ar-SA"/>
        </w:rPr>
      </w:pPr>
      <w:hyperlink r:id="rId161" w:history="1">
        <w:r>
          <w:rPr>
            <w:rFonts w:ascii="arial" w:eastAsia="arial" w:hAnsi="arial" w:cs="arial"/>
            <w:i/>
            <w:color w:val="0077CC"/>
            <w:sz w:val="20"/>
            <w:u w:val="single"/>
            <w:shd w:val="clear" w:color="auto" w:fill="FFFFFF"/>
            <w:lang w:val="en-US" w:eastAsia="en-US" w:bidi="ar-SA"/>
          </w:rPr>
          <w:t>Chicago, Convulsed by Violence, Confronts Trump’s Twitter Threat</w:t>
        </w:r>
      </w:hyperlink>
    </w:p>
    <w:p>
      <w:pPr>
        <w:keepNext w:val="0"/>
        <w:numPr>
          <w:numId w:val="2"/>
        </w:numPr>
        <w:tabs>
          <w:tab w:val="num" w:pos="760"/>
        </w:tabs>
        <w:spacing w:before="240" w:after="0" w:line="260" w:lineRule="atLeast"/>
        <w:ind w:left="760" w:right="0" w:hanging="400"/>
        <w:jc w:val="both"/>
        <w:rPr>
          <w:rFonts w:ascii="arial" w:eastAsia="arial" w:hAnsi="arial" w:cs="arial"/>
          <w:sz w:val="20"/>
          <w:lang w:val="en-US" w:eastAsia="en-US" w:bidi="ar-SA"/>
        </w:rPr>
      </w:pPr>
      <w:hyperlink r:id="rId162" w:history="1">
        <w:r>
          <w:rPr>
            <w:rFonts w:ascii="arial" w:eastAsia="arial" w:hAnsi="arial" w:cs="arial"/>
            <w:i/>
            <w:color w:val="0077CC"/>
            <w:sz w:val="20"/>
            <w:u w:val="single"/>
            <w:shd w:val="clear" w:color="auto" w:fill="FFFFFF"/>
            <w:lang w:val="en-US" w:eastAsia="en-US" w:bidi="ar-SA"/>
          </w:rPr>
          <w:t xml:space="preserve">A Debate: Should the Justice Department </w:t>
        </w:r>
      </w:hyperlink>
      <w:hyperlink r:id="rId162" w:history="1">
        <w:r>
          <w:rPr>
            <w:rFonts w:ascii="arial" w:eastAsia="arial" w:hAnsi="arial" w:cs="arial"/>
            <w:b/>
            <w:i/>
            <w:color w:val="0077CC"/>
            <w:sz w:val="20"/>
            <w:u w:val="single"/>
            <w:shd w:val="clear" w:color="auto" w:fill="FFFFFF"/>
            <w:lang w:val="en-US" w:eastAsia="en-US" w:bidi="ar-SA"/>
          </w:rPr>
          <w:t>Police</w:t>
        </w:r>
      </w:hyperlink>
      <w:hyperlink r:id="rId162" w:history="1">
        <w:r>
          <w:rPr>
            <w:rFonts w:ascii="arial" w:eastAsia="arial" w:hAnsi="arial" w:cs="arial"/>
            <w:i/>
            <w:color w:val="0077CC"/>
            <w:sz w:val="20"/>
            <w:u w:val="single"/>
            <w:shd w:val="clear" w:color="auto" w:fill="FFFFFF"/>
            <w:lang w:val="en-US" w:eastAsia="en-US" w:bidi="ar-SA"/>
          </w:rPr>
          <w:t xml:space="preserve"> the </w:t>
        </w:r>
      </w:hyperlink>
      <w:hyperlink r:id="rId162" w:history="1">
        <w:r>
          <w:rPr>
            <w:rFonts w:ascii="arial" w:eastAsia="arial" w:hAnsi="arial" w:cs="arial"/>
            <w:b/>
            <w:i/>
            <w:color w:val="0077CC"/>
            <w:sz w:val="20"/>
            <w:u w:val="single"/>
            <w:shd w:val="clear" w:color="auto" w:fill="FFFFFF"/>
            <w:lang w:val="en-US" w:eastAsia="en-US" w:bidi="ar-SA"/>
          </w:rPr>
          <w:t>Police</w:t>
        </w:r>
      </w:hyperlink>
      <w:hyperlink r:id="rId162" w:history="1">
        <w:r>
          <w:rPr>
            <w:rFonts w:ascii="arial" w:eastAsia="arial" w:hAnsi="arial" w:cs="arial"/>
            <w:i/>
            <w:color w:val="0077CC"/>
            <w:sz w:val="20"/>
            <w:u w:val="single"/>
            <w:shd w:val="clear" w:color="auto" w:fill="FFFFFF"/>
            <w:lang w:val="en-US" w:eastAsia="en-US" w:bidi="ar-SA"/>
          </w:rPr>
          <w:t>?</w:t>
        </w:r>
      </w:hyperlink>
    </w:p>
    <w:p>
      <w:pPr>
        <w:keepNext w:val="0"/>
        <w:numPr>
          <w:numId w:val="3"/>
        </w:numPr>
        <w:tabs>
          <w:tab w:val="num" w:pos="760"/>
        </w:tabs>
        <w:spacing w:before="240" w:after="0" w:line="260" w:lineRule="atLeast"/>
        <w:ind w:left="760" w:right="0" w:hanging="400"/>
        <w:jc w:val="both"/>
        <w:rPr>
          <w:rFonts w:ascii="arial" w:eastAsia="arial" w:hAnsi="arial" w:cs="arial"/>
          <w:sz w:val="20"/>
          <w:lang w:val="en-US" w:eastAsia="en-US" w:bidi="ar-SA"/>
        </w:rPr>
      </w:pPr>
      <w:hyperlink r:id="rId163" w:history="1">
        <w:r>
          <w:rPr>
            <w:rFonts w:ascii="arial" w:eastAsia="arial" w:hAnsi="arial" w:cs="arial"/>
            <w:i/>
            <w:color w:val="0077CC"/>
            <w:sz w:val="20"/>
            <w:u w:val="single"/>
            <w:shd w:val="clear" w:color="auto" w:fill="FFFFFF"/>
            <w:lang w:val="en-US" w:eastAsia="en-US" w:bidi="ar-SA"/>
          </w:rPr>
          <w:t xml:space="preserve">Chicago </w:t>
        </w:r>
      </w:hyperlink>
      <w:hyperlink r:id="rId163" w:history="1">
        <w:r>
          <w:rPr>
            <w:rFonts w:ascii="arial" w:eastAsia="arial" w:hAnsi="arial" w:cs="arial"/>
            <w:b/>
            <w:i/>
            <w:color w:val="0077CC"/>
            <w:sz w:val="20"/>
            <w:u w:val="single"/>
            <w:shd w:val="clear" w:color="auto" w:fill="FFFFFF"/>
            <w:lang w:val="en-US" w:eastAsia="en-US" w:bidi="ar-SA"/>
          </w:rPr>
          <w:t>Police</w:t>
        </w:r>
      </w:hyperlink>
      <w:hyperlink r:id="rId163" w:history="1">
        <w:r>
          <w:rPr>
            <w:rFonts w:ascii="arial" w:eastAsia="arial" w:hAnsi="arial" w:cs="arial"/>
            <w:i/>
            <w:color w:val="0077CC"/>
            <w:sz w:val="20"/>
            <w:u w:val="single"/>
            <w:shd w:val="clear" w:color="auto" w:fill="FFFFFF"/>
            <w:lang w:val="en-US" w:eastAsia="en-US" w:bidi="ar-SA"/>
          </w:rPr>
          <w:t xml:space="preserve"> Routinely Trampled on Civil Rights, Justice Dept. Says</w:t>
        </w:r>
      </w:hyperlink>
    </w:p>
    <w:p>
      <w:pPr>
        <w:keepNext w:val="0"/>
        <w:numPr>
          <w:numId w:val="4"/>
        </w:numPr>
        <w:tabs>
          <w:tab w:val="num" w:pos="760"/>
        </w:tabs>
        <w:spacing w:before="240" w:after="0" w:line="260" w:lineRule="atLeast"/>
        <w:ind w:left="760" w:right="0" w:hanging="400"/>
        <w:jc w:val="both"/>
        <w:rPr>
          <w:rFonts w:ascii="arial" w:eastAsia="arial" w:hAnsi="arial" w:cs="arial"/>
          <w:sz w:val="20"/>
          <w:lang w:val="en-US" w:eastAsia="en-US" w:bidi="ar-SA"/>
        </w:rPr>
      </w:pPr>
      <w:hyperlink r:id="rId164" w:history="1">
        <w:r>
          <w:rPr>
            <w:rFonts w:ascii="arial" w:eastAsia="arial" w:hAnsi="arial" w:cs="arial"/>
            <w:i/>
            <w:color w:val="0077CC"/>
            <w:sz w:val="20"/>
            <w:u w:val="single"/>
            <w:shd w:val="clear" w:color="auto" w:fill="FFFFFF"/>
            <w:lang w:val="en-US" w:eastAsia="en-US" w:bidi="ar-SA"/>
          </w:rPr>
          <w:t xml:space="preserve">Efforts to Curb </w:t>
        </w:r>
      </w:hyperlink>
      <w:hyperlink r:id="rId164" w:history="1">
        <w:r>
          <w:rPr>
            <w:rFonts w:ascii="arial" w:eastAsia="arial" w:hAnsi="arial" w:cs="arial"/>
            <w:b/>
            <w:i/>
            <w:color w:val="0077CC"/>
            <w:sz w:val="20"/>
            <w:u w:val="single"/>
            <w:shd w:val="clear" w:color="auto" w:fill="FFFFFF"/>
            <w:lang w:val="en-US" w:eastAsia="en-US" w:bidi="ar-SA"/>
          </w:rPr>
          <w:t>Police</w:t>
        </w:r>
      </w:hyperlink>
      <w:hyperlink r:id="rId164" w:history="1">
        <w:r>
          <w:rPr>
            <w:rFonts w:ascii="arial" w:eastAsia="arial" w:hAnsi="arial" w:cs="arial"/>
            <w:i/>
            <w:color w:val="0077CC"/>
            <w:sz w:val="20"/>
            <w:u w:val="single"/>
            <w:shd w:val="clear" w:color="auto" w:fill="FFFFFF"/>
            <w:lang w:val="en-US" w:eastAsia="en-US" w:bidi="ar-SA"/>
          </w:rPr>
          <w:t xml:space="preserve"> Abuses Have Mixed Record, and Uncertain Future</w:t>
        </w:r>
      </w:hyperlink>
    </w:p>
    <w:p>
      <w:pPr>
        <w:keepNext w:val="0"/>
        <w:numPr>
          <w:numId w:val="5"/>
        </w:numPr>
        <w:tabs>
          <w:tab w:val="num" w:pos="760"/>
        </w:tabs>
        <w:spacing w:before="240" w:after="0" w:line="260" w:lineRule="atLeast"/>
        <w:ind w:left="760" w:right="0" w:hanging="400"/>
        <w:jc w:val="both"/>
        <w:rPr>
          <w:rFonts w:ascii="arial" w:eastAsia="arial" w:hAnsi="arial" w:cs="arial"/>
          <w:sz w:val="20"/>
          <w:lang w:val="en-US" w:eastAsia="en-US" w:bidi="ar-SA"/>
        </w:rPr>
      </w:pPr>
      <w:hyperlink r:id="rId165" w:history="1">
        <w:r>
          <w:rPr>
            <w:rFonts w:ascii="arial" w:eastAsia="arial" w:hAnsi="arial" w:cs="arial"/>
            <w:i/>
            <w:color w:val="0077CC"/>
            <w:sz w:val="20"/>
            <w:u w:val="single"/>
            <w:shd w:val="clear" w:color="auto" w:fill="FFFFFF"/>
            <w:lang w:val="en-US" w:eastAsia="en-US" w:bidi="ar-SA"/>
          </w:rPr>
          <w:t xml:space="preserve">Baltimore Agrees to Broad Change for Troubled </w:t>
        </w:r>
      </w:hyperlink>
      <w:hyperlink r:id="rId165" w:history="1">
        <w:r>
          <w:rPr>
            <w:rFonts w:ascii="arial" w:eastAsia="arial" w:hAnsi="arial" w:cs="arial"/>
            <w:b/>
            <w:i/>
            <w:color w:val="0077CC"/>
            <w:sz w:val="20"/>
            <w:u w:val="single"/>
            <w:shd w:val="clear" w:color="auto" w:fill="FFFFFF"/>
            <w:lang w:val="en-US" w:eastAsia="en-US" w:bidi="ar-SA"/>
          </w:rPr>
          <w:t>Police</w:t>
        </w:r>
      </w:hyperlink>
      <w:hyperlink r:id="rId165" w:history="1">
        <w:r>
          <w:rPr>
            <w:rFonts w:ascii="arial" w:eastAsia="arial" w:hAnsi="arial" w:cs="arial"/>
            <w:i/>
            <w:color w:val="0077CC"/>
            <w:sz w:val="20"/>
            <w:u w:val="single"/>
            <w:shd w:val="clear" w:color="auto" w:fill="FFFFFF"/>
            <w:lang w:val="en-US" w:eastAsia="en-US" w:bidi="ar-SA"/>
          </w:rPr>
          <w:t xml:space="preserve"> Dept.</w:t>
        </w:r>
      </w:hyperlink>
    </w:p>
    <w:p>
      <w:pPr>
        <w:keepNext w:val="0"/>
        <w:spacing w:before="240" w:after="0" w:line="26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16, 2017</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41" style="position:absolute;z-index:2516684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66"/>
          <w:headerReference w:type="default" r:id="rId167"/>
          <w:footerReference w:type="even" r:id="rId168"/>
          <w:footerReference w:type="default" r:id="rId169"/>
          <w:headerReference w:type="first" r:id="rId170"/>
          <w:footerReference w:type="first" r:id="rId171"/>
          <w:type w:val="nextPage"/>
          <w:pgSz w:w="12240" w:h="15840"/>
          <w:pgMar w:top="840" w:right="1000" w:bottom="840" w:left="1000" w:header="400" w:footer="400"/>
          <w:pgNumType w:fmt="decimal"/>
          <w:cols w:space="720"/>
          <w:titlePg/>
        </w:sectPr>
      </w:pPr>
    </w:p>
    <w:p>
      <w:pPr>
        <w:rPr>
          <w:lang w:val="en-US" w:eastAsia="en-US" w:bidi="ar-SA"/>
        </w:rPr>
      </w:pPr>
      <w:bookmarkStart w:id="10" w:name="Bookmark_6"/>
      <w:bookmarkEnd w:id="10"/>
    </w:p>
    <w:p>
      <w:pPr>
        <w:rPr>
          <w:lang w:val="en-US" w:eastAsia="en-US" w:bidi="ar-SA"/>
        </w:rPr>
      </w:pPr>
      <w:r>
        <w:pict>
          <v:shape id="_x0000_i104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72" w:history="1">
        <w:r>
          <w:rPr>
            <w:rFonts w:ascii="arial" w:eastAsia="arial" w:hAnsi="arial" w:cs="arial"/>
            <w:b/>
            <w:bCs/>
            <w:i/>
            <w:color w:val="0077CC"/>
            <w:kern w:val="32"/>
            <w:sz w:val="28"/>
            <w:szCs w:val="32"/>
            <w:u w:val="single"/>
            <w:shd w:val="clear" w:color="auto" w:fill="FFFFFF"/>
            <w:lang w:val="en-US" w:eastAsia="en-US" w:bidi="ar-SA"/>
          </w:rPr>
          <w:t xml:space="preserve">To Rein In the </w:t>
        </w:r>
      </w:hyperlink>
      <w:hyperlink r:id="rId172"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72" w:history="1">
        <w:r>
          <w:rPr>
            <w:rFonts w:ascii="arial" w:eastAsia="arial" w:hAnsi="arial" w:cs="arial"/>
            <w:b/>
            <w:bCs/>
            <w:i/>
            <w:color w:val="0077CC"/>
            <w:kern w:val="32"/>
            <w:sz w:val="28"/>
            <w:szCs w:val="32"/>
            <w:u w:val="single"/>
            <w:shd w:val="clear" w:color="auto" w:fill="FFFFFF"/>
            <w:lang w:val="en-US" w:eastAsia="en-US" w:bidi="ar-SA"/>
          </w:rPr>
          <w:t>, Look to the States, Not the Court; Guest Essay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The New York Times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20, 2021 Monday 18:42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The New York Times Company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OPINION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870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Erwin Chemerinsky</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xml:space="preserv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almost always win in cases before the Supreme Court. Protections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overreach will need to come from the state and local level.</w:t>
      </w:r>
    </w:p>
    <w:p>
      <w:pPr>
        <w:keepNext/>
        <w:spacing w:before="240" w:after="0" w:line="340" w:lineRule="atLeast"/>
        <w:ind w:left="0" w:right="0" w:firstLine="0"/>
        <w:jc w:val="left"/>
        <w:rPr>
          <w:lang w:val="en-US" w:eastAsia="en-US" w:bidi="ar-SA"/>
        </w:rPr>
      </w:pPr>
      <w:bookmarkStart w:id="11" w:name="Body_4"/>
      <w:bookmarkEnd w:id="11"/>
      <w:r>
        <w:rPr>
          <w:rFonts w:ascii="arial" w:eastAsia="arial" w:hAnsi="arial" w:cs="arial"/>
          <w:b/>
          <w:color w:val="000000"/>
          <w:sz w:val="28"/>
          <w:lang w:val="en-US" w:eastAsia="en-US" w:bidi="ar-SA"/>
        </w:rPr>
        <w:t>Body</w:t>
      </w:r>
    </w:p>
    <w:p>
      <w:pPr>
        <w:spacing w:line="60" w:lineRule="exact"/>
        <w:rPr>
          <w:lang w:val="en-US" w:eastAsia="en-US" w:bidi="ar-SA"/>
        </w:rPr>
      </w:pPr>
      <w:r>
        <w:pict>
          <v:line id="_x0000_s1043" style="position:absolute;z-index:251669504"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After the tragic killing of George Floyd, protests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 emerged in </w:t>
      </w:r>
      <w:hyperlink r:id="rId173" w:history="1">
        <w:r>
          <w:rPr>
            <w:rFonts w:ascii="arial" w:eastAsia="arial" w:hAnsi="arial" w:cs="arial"/>
            <w:i/>
            <w:color w:val="0077CC"/>
            <w:sz w:val="20"/>
            <w:u w:val="single"/>
            <w:shd w:val="clear" w:color="auto" w:fill="FFFFFF"/>
            <w:lang w:val="en-US" w:eastAsia="en-US" w:bidi="ar-SA"/>
          </w:rPr>
          <w:t>all 50 states</w:t>
        </w:r>
      </w:hyperlink>
      <w:r>
        <w:rPr>
          <w:rFonts w:ascii="arial" w:eastAsia="arial" w:hAnsi="arial" w:cs="arial"/>
          <w:color w:val="000000"/>
          <w:sz w:val="20"/>
          <w:lang w:val="en-US" w:eastAsia="en-US" w:bidi="ar-SA"/>
        </w:rPr>
        <w:t xml:space="preserve">. These conspicuous calls for change contributed to a sense that finally, the country’s leaders would take action to rein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 which </w:t>
      </w:r>
      <w:hyperlink r:id="rId174" w:history="1">
        <w:r>
          <w:rPr>
            <w:rFonts w:ascii="arial" w:eastAsia="arial" w:hAnsi="arial" w:cs="arial"/>
            <w:i/>
            <w:color w:val="0077CC"/>
            <w:sz w:val="20"/>
            <w:u w:val="single"/>
            <w:shd w:val="clear" w:color="auto" w:fill="FFFFFF"/>
            <w:lang w:val="en-US" w:eastAsia="en-US" w:bidi="ar-SA"/>
          </w:rPr>
          <w:t>disproportionately affects</w:t>
        </w:r>
      </w:hyperlink>
      <w:r>
        <w:rPr>
          <w:rFonts w:ascii="arial" w:eastAsia="arial" w:hAnsi="arial" w:cs="arial"/>
          <w:color w:val="000000"/>
          <w:sz w:val="20"/>
          <w:lang w:val="en-US" w:eastAsia="en-US" w:bidi="ar-SA"/>
        </w:rPr>
        <w:t xml:space="preserve"> people of color.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should be the responsibility of the Supreme Court to enforce the Constitution and constrain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Several provisions of the Constitution — such as those in the Fourth, Fifth and Sixth Amendments — exist to limit what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can do. But throughout American history, and especially since the </w:t>
      </w:r>
      <w:hyperlink r:id="rId175" w:history="1">
        <w:r>
          <w:rPr>
            <w:rFonts w:ascii="arial" w:eastAsia="arial" w:hAnsi="arial" w:cs="arial"/>
            <w:i/>
            <w:color w:val="0077CC"/>
            <w:sz w:val="20"/>
            <w:u w:val="single"/>
            <w:shd w:val="clear" w:color="auto" w:fill="FFFFFF"/>
            <w:lang w:val="en-US" w:eastAsia="en-US" w:bidi="ar-SA"/>
          </w:rPr>
          <w:t>end of the Warren court</w:t>
        </w:r>
      </w:hyperlink>
      <w:r>
        <w:rPr>
          <w:rFonts w:ascii="arial" w:eastAsia="arial" w:hAnsi="arial" w:cs="arial"/>
          <w:color w:val="000000"/>
          <w:sz w:val="20"/>
          <w:lang w:val="en-US" w:eastAsia="en-US" w:bidi="ar-SA"/>
        </w:rPr>
        <w:t xml:space="preserve">, the justices have sided overwhelmingly with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narrowing the rights of criminal suspects and defendants.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recently as October, the Supreme Court sided with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yet again when it threw out </w:t>
      </w:r>
      <w:hyperlink r:id="rId176" w:history="1">
        <w:r>
          <w:rPr>
            <w:rFonts w:ascii="arial" w:eastAsia="arial" w:hAnsi="arial" w:cs="arial"/>
            <w:i/>
            <w:color w:val="0077CC"/>
            <w:sz w:val="20"/>
            <w:u w:val="single"/>
            <w:shd w:val="clear" w:color="auto" w:fill="FFFFFF"/>
            <w:lang w:val="en-US" w:eastAsia="en-US" w:bidi="ar-SA"/>
          </w:rPr>
          <w:t>two</w:t>
        </w:r>
      </w:hyperlink>
      <w:r>
        <w:rPr>
          <w:rFonts w:ascii="arial" w:eastAsia="arial" w:hAnsi="arial" w:cs="arial"/>
          <w:color w:val="000000"/>
          <w:sz w:val="20"/>
          <w:lang w:val="en-US" w:eastAsia="en-US" w:bidi="ar-SA"/>
        </w:rPr>
        <w:t> </w:t>
      </w:r>
      <w:hyperlink r:id="rId177" w:history="1">
        <w:r>
          <w:rPr>
            <w:rFonts w:ascii="arial" w:eastAsia="arial" w:hAnsi="arial" w:cs="arial"/>
            <w:i/>
            <w:color w:val="0077CC"/>
            <w:sz w:val="20"/>
            <w:u w:val="single"/>
            <w:shd w:val="clear" w:color="auto" w:fill="FFFFFF"/>
            <w:lang w:val="en-US" w:eastAsia="en-US" w:bidi="ar-SA"/>
          </w:rPr>
          <w:t>lawsuits</w:t>
        </w:r>
      </w:hyperlink>
      <w:r>
        <w:rPr>
          <w:rFonts w:ascii="arial" w:eastAsia="arial" w:hAnsi="arial" w:cs="arial"/>
          <w:color w:val="000000"/>
          <w:sz w:val="20"/>
          <w:lang w:val="en-US" w:eastAsia="en-US" w:bidi="ar-SA"/>
        </w:rPr>
        <w:t xml:space="preserve">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accused of using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xml:space="preserve">, ruling that the officers were protected by qualified immunity. The court’s conservative majority is likely to remain for many years to come, and that fact brings with it another: Meaningful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oversight will need to come from the political process, from Congress and from state and local governments, rather than from the Supreme Court.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Congress certainly could act to improve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The proposed </w:t>
      </w:r>
      <w:hyperlink r:id="rId178" w:history="1">
        <w:r>
          <w:rPr>
            <w:rFonts w:ascii="arial" w:eastAsia="arial" w:hAnsi="arial" w:cs="arial"/>
            <w:i/>
            <w:color w:val="0077CC"/>
            <w:sz w:val="20"/>
            <w:u w:val="single"/>
            <w:shd w:val="clear" w:color="auto" w:fill="FFFFFF"/>
            <w:lang w:val="en-US" w:eastAsia="en-US" w:bidi="ar-SA"/>
          </w:rPr>
          <w:t xml:space="preserve">George Floyd Justice in </w:t>
        </w:r>
      </w:hyperlink>
      <w:hyperlink r:id="rId178" w:history="1">
        <w:r>
          <w:rPr>
            <w:rFonts w:ascii="arial" w:eastAsia="arial" w:hAnsi="arial" w:cs="arial"/>
            <w:b/>
            <w:i/>
            <w:color w:val="0077CC"/>
            <w:sz w:val="20"/>
            <w:u w:val="single"/>
            <w:shd w:val="clear" w:color="auto" w:fill="FFFFFF"/>
            <w:lang w:val="en-US" w:eastAsia="en-US" w:bidi="ar-SA"/>
          </w:rPr>
          <w:t>Policing</w:t>
        </w:r>
      </w:hyperlink>
      <w:hyperlink r:id="rId178" w:history="1">
        <w:r>
          <w:rPr>
            <w:rFonts w:ascii="arial" w:eastAsia="arial" w:hAnsi="arial" w:cs="arial"/>
            <w:i/>
            <w:color w:val="0077CC"/>
            <w:sz w:val="20"/>
            <w:u w:val="single"/>
            <w:shd w:val="clear" w:color="auto" w:fill="FFFFFF"/>
            <w:lang w:val="en-US" w:eastAsia="en-US" w:bidi="ar-SA"/>
          </w:rPr>
          <w:t xml:space="preserve"> Act</w:t>
        </w:r>
      </w:hyperlink>
      <w:r>
        <w:rPr>
          <w:rFonts w:ascii="arial" w:eastAsia="arial" w:hAnsi="arial" w:cs="arial"/>
          <w:color w:val="000000"/>
          <w:sz w:val="20"/>
          <w:lang w:val="en-US" w:eastAsia="en-US" w:bidi="ar-SA"/>
        </w:rPr>
        <w:t xml:space="preserve"> — by restricting the use of chokeholds by officers, easing the process of convicting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of misconduct and changing the rules around qualified immunity, a practice that makes it difficult to sue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 would make important and much needed changes. The Act has passed the House of Representatives, but it seems permanently stalled in the Senate.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means, at least for now, that protections against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must come from state and local governments. At the state level, courts can interpret state constitutions to protect more rights than those that the Supreme Court has found under the U.S. Constitution. For example, the Supreme Court </w:t>
      </w:r>
      <w:hyperlink r:id="rId179" w:history="1">
        <w:r>
          <w:rPr>
            <w:rFonts w:ascii="arial" w:eastAsia="arial" w:hAnsi="arial" w:cs="arial"/>
            <w:i/>
            <w:color w:val="0077CC"/>
            <w:sz w:val="20"/>
            <w:u w:val="single"/>
            <w:shd w:val="clear" w:color="auto" w:fill="FFFFFF"/>
            <w:lang w:val="en-US" w:eastAsia="en-US" w:bidi="ar-SA"/>
          </w:rPr>
          <w:t>concluded</w:t>
        </w:r>
      </w:hyperlink>
      <w:r>
        <w:rPr>
          <w:rFonts w:ascii="arial" w:eastAsia="arial" w:hAnsi="arial" w:cs="arial"/>
          <w:color w:val="000000"/>
          <w:sz w:val="20"/>
          <w:lang w:val="en-US" w:eastAsia="en-US" w:bidi="ar-SA"/>
        </w:rPr>
        <w:t xml:space="preserve"> that because people have no reasonable expectation of privacy with regard to their discarded trash,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do not need a warrant to search a person’s garbage. But in interpreting their state constitutions, </w:t>
      </w:r>
      <w:hyperlink r:id="rId180" w:history="1">
        <w:r>
          <w:rPr>
            <w:rFonts w:ascii="arial" w:eastAsia="arial" w:hAnsi="arial" w:cs="arial"/>
            <w:i/>
            <w:color w:val="0077CC"/>
            <w:sz w:val="20"/>
            <w:u w:val="single"/>
            <w:shd w:val="clear" w:color="auto" w:fill="FFFFFF"/>
            <w:lang w:val="en-US" w:eastAsia="en-US" w:bidi="ar-SA"/>
          </w:rPr>
          <w:t>some</w:t>
        </w:r>
      </w:hyperlink>
      <w:r>
        <w:rPr>
          <w:rFonts w:ascii="arial" w:eastAsia="arial" w:hAnsi="arial" w:cs="arial"/>
          <w:color w:val="000000"/>
          <w:sz w:val="20"/>
          <w:lang w:val="en-US" w:eastAsia="en-US" w:bidi="ar-SA"/>
        </w:rPr>
        <w:t> </w:t>
      </w:r>
      <w:hyperlink r:id="rId181" w:history="1">
        <w:r>
          <w:rPr>
            <w:rFonts w:ascii="arial" w:eastAsia="arial" w:hAnsi="arial" w:cs="arial"/>
            <w:i/>
            <w:color w:val="0077CC"/>
            <w:sz w:val="20"/>
            <w:u w:val="single"/>
            <w:shd w:val="clear" w:color="auto" w:fill="FFFFFF"/>
            <w:lang w:val="en-US" w:eastAsia="en-US" w:bidi="ar-SA"/>
          </w:rPr>
          <w:t>state</w:t>
        </w:r>
      </w:hyperlink>
      <w:r>
        <w:rPr>
          <w:rFonts w:ascii="arial" w:eastAsia="arial" w:hAnsi="arial" w:cs="arial"/>
          <w:color w:val="000000"/>
          <w:sz w:val="20"/>
          <w:lang w:val="en-US" w:eastAsia="en-US" w:bidi="ar-SA"/>
        </w:rPr>
        <w:t> </w:t>
      </w:r>
      <w:hyperlink r:id="rId182" w:history="1">
        <w:r>
          <w:rPr>
            <w:rFonts w:ascii="arial" w:eastAsia="arial" w:hAnsi="arial" w:cs="arial"/>
            <w:i/>
            <w:color w:val="0077CC"/>
            <w:sz w:val="20"/>
            <w:u w:val="single"/>
            <w:shd w:val="clear" w:color="auto" w:fill="FFFFFF"/>
            <w:lang w:val="en-US" w:eastAsia="en-US" w:bidi="ar-SA"/>
          </w:rPr>
          <w:t>courts</w:t>
        </w:r>
      </w:hyperlink>
      <w:r>
        <w:rPr>
          <w:rFonts w:ascii="arial" w:eastAsia="arial" w:hAnsi="arial" w:cs="arial"/>
          <w:color w:val="000000"/>
          <w:sz w:val="20"/>
          <w:lang w:val="en-US" w:eastAsia="en-US" w:bidi="ar-SA"/>
        </w:rPr>
        <w:t xml:space="preserve"> have come to the opposite conclusion, requiring a warrant for such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searches. Where the Supreme Court has </w:t>
      </w:r>
      <w:hyperlink r:id="rId183" w:history="1">
        <w:r>
          <w:rPr>
            <w:rFonts w:ascii="arial" w:eastAsia="arial" w:hAnsi="arial" w:cs="arial"/>
            <w:i/>
            <w:color w:val="0077CC"/>
            <w:sz w:val="20"/>
            <w:u w:val="single"/>
            <w:shd w:val="clear" w:color="auto" w:fill="FFFFFF"/>
            <w:lang w:val="en-US" w:eastAsia="en-US" w:bidi="ar-SA"/>
          </w:rPr>
          <w:t>said</w:t>
        </w:r>
      </w:hyperlink>
      <w:r>
        <w:rPr>
          <w:rFonts w:ascii="arial" w:eastAsia="arial" w:hAnsi="arial" w:cs="arial"/>
          <w:color w:val="000000"/>
          <w:sz w:val="20"/>
          <w:lang w:val="en-US" w:eastAsia="en-US" w:bidi="ar-SA"/>
        </w:rPr>
        <w:t xml:space="preserve">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who, in effect, use a traffic violation as a pretext to justify the search of a car are not violating the Fourth Amendment, some </w:t>
      </w:r>
      <w:hyperlink r:id="rId184" w:history="1">
        <w:r>
          <w:rPr>
            <w:rFonts w:ascii="arial" w:eastAsia="arial" w:hAnsi="arial" w:cs="arial"/>
            <w:i/>
            <w:color w:val="0077CC"/>
            <w:sz w:val="20"/>
            <w:u w:val="single"/>
            <w:shd w:val="clear" w:color="auto" w:fill="FFFFFF"/>
            <w:lang w:val="en-US" w:eastAsia="en-US" w:bidi="ar-SA"/>
          </w:rPr>
          <w:t>state</w:t>
        </w:r>
      </w:hyperlink>
      <w:r>
        <w:rPr>
          <w:rFonts w:ascii="arial" w:eastAsia="arial" w:hAnsi="arial" w:cs="arial"/>
          <w:color w:val="000000"/>
          <w:sz w:val="20"/>
          <w:lang w:val="en-US" w:eastAsia="en-US" w:bidi="ar-SA"/>
        </w:rPr>
        <w:t> </w:t>
      </w:r>
      <w:hyperlink r:id="rId185" w:history="1">
        <w:r>
          <w:rPr>
            <w:rFonts w:ascii="arial" w:eastAsia="arial" w:hAnsi="arial" w:cs="arial"/>
            <w:i/>
            <w:color w:val="0077CC"/>
            <w:sz w:val="20"/>
            <w:u w:val="single"/>
            <w:shd w:val="clear" w:color="auto" w:fill="FFFFFF"/>
            <w:lang w:val="en-US" w:eastAsia="en-US" w:bidi="ar-SA"/>
          </w:rPr>
          <w:t>courts</w:t>
        </w:r>
      </w:hyperlink>
      <w:r>
        <w:rPr>
          <w:rFonts w:ascii="arial" w:eastAsia="arial" w:hAnsi="arial" w:cs="arial"/>
          <w:color w:val="000000"/>
          <w:sz w:val="20"/>
          <w:lang w:val="en-US" w:eastAsia="en-US" w:bidi="ar-SA"/>
        </w:rPr>
        <w:t xml:space="preserve"> have said that such an act violates their constitutions.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use of eyewitness identifications is another area where the Supreme Court and state courts have disagreed. There are mountains of </w:t>
      </w:r>
      <w:hyperlink r:id="rId186" w:history="1">
        <w:r>
          <w:rPr>
            <w:rFonts w:ascii="arial" w:eastAsia="arial" w:hAnsi="arial" w:cs="arial"/>
            <w:i/>
            <w:color w:val="0077CC"/>
            <w:sz w:val="20"/>
            <w:u w:val="single"/>
            <w:shd w:val="clear" w:color="auto" w:fill="FFFFFF"/>
            <w:lang w:val="en-US" w:eastAsia="en-US" w:bidi="ar-SA"/>
          </w:rPr>
          <w:t>evidence</w:t>
        </w:r>
      </w:hyperlink>
      <w:r>
        <w:rPr>
          <w:rFonts w:ascii="arial" w:eastAsia="arial" w:hAnsi="arial" w:cs="arial"/>
          <w:color w:val="000000"/>
          <w:sz w:val="20"/>
          <w:lang w:val="en-US" w:eastAsia="en-US" w:bidi="ar-SA"/>
        </w:rPr>
        <w:t xml:space="preserve"> demonstrating that false eyewitness identifications can lead, and have led, to the conviction of innocent people. Even so, the Supreme Court has held that the </w:t>
      </w:r>
      <w:hyperlink r:id="rId187" w:history="1">
        <w:r>
          <w:rPr>
            <w:rFonts w:ascii="arial" w:eastAsia="arial" w:hAnsi="arial" w:cs="arial"/>
            <w:i/>
            <w:color w:val="0077CC"/>
            <w:sz w:val="20"/>
            <w:u w:val="single"/>
            <w:shd w:val="clear" w:color="auto" w:fill="FFFFFF"/>
            <w:lang w:val="en-US" w:eastAsia="en-US" w:bidi="ar-SA"/>
          </w:rPr>
          <w:t>eyewitness</w:t>
        </w:r>
      </w:hyperlink>
      <w:r>
        <w:rPr>
          <w:rFonts w:ascii="arial" w:eastAsia="arial" w:hAnsi="arial" w:cs="arial"/>
          <w:color w:val="000000"/>
          <w:sz w:val="20"/>
          <w:lang w:val="en-US" w:eastAsia="en-US" w:bidi="ar-SA"/>
        </w:rPr>
        <w:t> </w:t>
      </w:r>
      <w:hyperlink r:id="rId188" w:history="1">
        <w:r>
          <w:rPr>
            <w:rFonts w:ascii="arial" w:eastAsia="arial" w:hAnsi="arial" w:cs="arial"/>
            <w:i/>
            <w:color w:val="0077CC"/>
            <w:sz w:val="20"/>
            <w:u w:val="single"/>
            <w:shd w:val="clear" w:color="auto" w:fill="FFFFFF"/>
            <w:lang w:val="en-US" w:eastAsia="en-US" w:bidi="ar-SA"/>
          </w:rPr>
          <w:t>identifications</w:t>
        </w:r>
      </w:hyperlink>
      <w:r>
        <w:rPr>
          <w:rFonts w:ascii="arial" w:eastAsia="arial" w:hAnsi="arial" w:cs="arial"/>
          <w:color w:val="000000"/>
          <w:sz w:val="20"/>
          <w:lang w:val="en-US" w:eastAsia="en-US" w:bidi="ar-SA"/>
        </w:rPr>
        <w:t xml:space="preserve"> — produced through a process that can often be quite suggestive, and is open to manipulation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 are admissible so long as a court deems them “reliable.” But some state courts have rejected this approach. </w:t>
      </w:r>
      <w:hyperlink r:id="rId189" w:history="1">
        <w:r>
          <w:rPr>
            <w:rFonts w:ascii="arial" w:eastAsia="arial" w:hAnsi="arial" w:cs="arial"/>
            <w:i/>
            <w:color w:val="0077CC"/>
            <w:sz w:val="20"/>
            <w:u w:val="single"/>
            <w:shd w:val="clear" w:color="auto" w:fill="FFFFFF"/>
            <w:lang w:val="en-US" w:eastAsia="en-US" w:bidi="ar-SA"/>
          </w:rPr>
          <w:t>Massachusetts</w:t>
        </w:r>
      </w:hyperlink>
      <w:r>
        <w:rPr>
          <w:rFonts w:ascii="arial" w:eastAsia="arial" w:hAnsi="arial" w:cs="arial"/>
          <w:color w:val="000000"/>
          <w:sz w:val="20"/>
          <w:lang w:val="en-US" w:eastAsia="en-US" w:bidi="ar-SA"/>
        </w:rPr>
        <w:t xml:space="preserve"> and </w:t>
      </w:r>
      <w:hyperlink r:id="rId190" w:history="1">
        <w:r>
          <w:rPr>
            <w:rFonts w:ascii="arial" w:eastAsia="arial" w:hAnsi="arial" w:cs="arial"/>
            <w:i/>
            <w:color w:val="0077CC"/>
            <w:sz w:val="20"/>
            <w:u w:val="single"/>
            <w:shd w:val="clear" w:color="auto" w:fill="FFFFFF"/>
            <w:lang w:val="en-US" w:eastAsia="en-US" w:bidi="ar-SA"/>
          </w:rPr>
          <w:t>New York</w:t>
        </w:r>
      </w:hyperlink>
      <w:r>
        <w:rPr>
          <w:rFonts w:ascii="arial" w:eastAsia="arial" w:hAnsi="arial" w:cs="arial"/>
          <w:color w:val="000000"/>
          <w:sz w:val="20"/>
          <w:lang w:val="en-US" w:eastAsia="en-US" w:bidi="ar-SA"/>
        </w:rPr>
        <w:t>, for example, require the exclusion of unnecessarily suggestive identification procedures, even if they are reliable and admissible under the Supreme Court’s approach.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Apart from the courts, state legislatures, city councils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commissions can adopt laws and rules to better control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the last year, at least </w:t>
      </w:r>
      <w:hyperlink r:id="rId191" w:history="1">
        <w:r>
          <w:rPr>
            <w:rFonts w:ascii="arial" w:eastAsia="arial" w:hAnsi="arial" w:cs="arial"/>
            <w:i/>
            <w:color w:val="0077CC"/>
            <w:sz w:val="20"/>
            <w:u w:val="single"/>
            <w:shd w:val="clear" w:color="auto" w:fill="FFFFFF"/>
            <w:lang w:val="en-US" w:eastAsia="en-US" w:bidi="ar-SA"/>
          </w:rPr>
          <w:t>17 states</w:t>
        </w:r>
      </w:hyperlink>
      <w:r>
        <w:rPr>
          <w:rFonts w:ascii="arial" w:eastAsia="arial" w:hAnsi="arial" w:cs="arial"/>
          <w:color w:val="000000"/>
          <w:sz w:val="20"/>
          <w:lang w:val="en-US" w:eastAsia="en-US" w:bidi="ar-SA"/>
        </w:rPr>
        <w:t xml:space="preserve"> adopted laws that prohibit officers from using the chokehold, the practice that killed George Floyd, Eric Garner and many others. At the end of September, Gov. Gavin Newsom of California </w:t>
      </w:r>
      <w:hyperlink r:id="rId192" w:history="1">
        <w:r>
          <w:rPr>
            <w:rFonts w:ascii="arial" w:eastAsia="arial" w:hAnsi="arial" w:cs="arial"/>
            <w:i/>
            <w:color w:val="0077CC"/>
            <w:sz w:val="20"/>
            <w:u w:val="single"/>
            <w:shd w:val="clear" w:color="auto" w:fill="FFFFFF"/>
            <w:lang w:val="en-US" w:eastAsia="en-US" w:bidi="ar-SA"/>
          </w:rPr>
          <w:t>signed into law several bills</w:t>
        </w:r>
      </w:hyperlink>
      <w:r>
        <w:rPr>
          <w:rFonts w:ascii="arial" w:eastAsia="arial" w:hAnsi="arial" w:cs="arial"/>
          <w:color w:val="000000"/>
          <w:sz w:val="20"/>
          <w:lang w:val="en-US" w:eastAsia="en-US" w:bidi="ar-SA"/>
        </w:rPr>
        <w:t xml:space="preserve"> concerning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including one that requires officers both to intervene when witnessing another officer using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and to report the incident in real time. Another new California law will decertify law enforcement officers for serious misconduct, preventing them from moving to other departments and continuing their wrongdoing elsewhere.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Between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commissions, city councils, state legislatures and courts, there are ample state and local avenues through which to change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for the better. We need not wait for congressional polarization to dissipate or for a more liberal Supreme Court to begin the arduous and necessary process of reining in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we should not need to wait for the death of another unarmed Black man, like George Floyd or Eric Garner or Michael Brown or Walter Scott, to galvanize the public. There’s a lot that state and local governments can do now to improve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in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Erwin Chemerinsky is the dean of the School of Law at the University of California, Berkeley, and the author of “Presumed Guilty: How the Supreme Court Empowered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Subverted Civil Rights.”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Times is committed to publishing </w:t>
      </w:r>
      <w:hyperlink r:id="rId193" w:history="1">
        <w:r>
          <w:rPr>
            <w:rFonts w:ascii="arial" w:eastAsia="arial" w:hAnsi="arial" w:cs="arial"/>
            <w:i/>
            <w:color w:val="0077CC"/>
            <w:sz w:val="20"/>
            <w:u w:val="single"/>
            <w:shd w:val="clear" w:color="auto" w:fill="FFFFFF"/>
            <w:lang w:val="en-US" w:eastAsia="en-US" w:bidi="ar-SA"/>
          </w:rPr>
          <w:t>a diversity of letters</w:t>
        </w:r>
      </w:hyperlink>
      <w:r>
        <w:rPr>
          <w:rFonts w:ascii="arial" w:eastAsia="arial" w:hAnsi="arial" w:cs="arial"/>
          <w:color w:val="000000"/>
          <w:sz w:val="20"/>
          <w:lang w:val="en-US" w:eastAsia="en-US" w:bidi="ar-SA"/>
        </w:rPr>
        <w:t xml:space="preserve"> to the editor. We’d like to hear what you think about this or any of our articles. Here are some </w:t>
      </w:r>
      <w:hyperlink r:id="rId194" w:history="1">
        <w:r>
          <w:rPr>
            <w:rFonts w:ascii="arial" w:eastAsia="arial" w:hAnsi="arial" w:cs="arial"/>
            <w:i/>
            <w:color w:val="0077CC"/>
            <w:sz w:val="20"/>
            <w:u w:val="single"/>
            <w:shd w:val="clear" w:color="auto" w:fill="FFFFFF"/>
            <w:lang w:val="en-US" w:eastAsia="en-US" w:bidi="ar-SA"/>
          </w:rPr>
          <w:t>tips</w:t>
        </w:r>
      </w:hyperlink>
      <w:r>
        <w:rPr>
          <w:rFonts w:ascii="arial" w:eastAsia="arial" w:hAnsi="arial" w:cs="arial"/>
          <w:color w:val="000000"/>
          <w:sz w:val="20"/>
          <w:lang w:val="en-US" w:eastAsia="en-US" w:bidi="ar-SA"/>
        </w:rPr>
        <w:t xml:space="preserve">. And here’s our email: </w:t>
      </w:r>
      <w:hyperlink r:id="rId134" w:history="1">
        <w:r>
          <w:rPr>
            <w:rFonts w:ascii="arial" w:eastAsia="arial" w:hAnsi="arial" w:cs="arial"/>
            <w:i/>
            <w:color w:val="0077CC"/>
            <w:sz w:val="20"/>
            <w:u w:val="single"/>
            <w:shd w:val="clear" w:color="auto" w:fill="FFFFFF"/>
            <w:lang w:val="en-US" w:eastAsia="en-US" w:bidi="ar-SA"/>
          </w:rPr>
          <w:t>letters@nytimes.com</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Follow The New York Times Opinion section on </w:t>
      </w:r>
      <w:hyperlink r:id="rId195" w:history="1">
        <w:r>
          <w:rPr>
            <w:rFonts w:ascii="arial" w:eastAsia="arial" w:hAnsi="arial" w:cs="arial"/>
            <w:i/>
            <w:color w:val="0077CC"/>
            <w:sz w:val="20"/>
            <w:u w:val="single"/>
            <w:shd w:val="clear" w:color="auto" w:fill="FFFFFF"/>
            <w:lang w:val="en-US" w:eastAsia="en-US" w:bidi="ar-SA"/>
          </w:rPr>
          <w:t>Facebook</w:t>
        </w:r>
      </w:hyperlink>
      <w:r>
        <w:rPr>
          <w:rFonts w:ascii="arial" w:eastAsia="arial" w:hAnsi="arial" w:cs="arial"/>
          <w:color w:val="000000"/>
          <w:sz w:val="20"/>
          <w:lang w:val="en-US" w:eastAsia="en-US" w:bidi="ar-SA"/>
        </w:rPr>
        <w:t xml:space="preserve">, </w:t>
      </w:r>
      <w:hyperlink r:id="rId196" w:history="1">
        <w:r>
          <w:rPr>
            <w:rFonts w:ascii="arial" w:eastAsia="arial" w:hAnsi="arial" w:cs="arial"/>
            <w:i/>
            <w:color w:val="0077CC"/>
            <w:sz w:val="20"/>
            <w:u w:val="single"/>
            <w:shd w:val="clear" w:color="auto" w:fill="FFFFFF"/>
            <w:lang w:val="en-US" w:eastAsia="en-US" w:bidi="ar-SA"/>
          </w:rPr>
          <w:t>Twitter (@NYTopinion)</w:t>
        </w:r>
      </w:hyperlink>
      <w:r>
        <w:rPr>
          <w:rFonts w:ascii="arial" w:eastAsia="arial" w:hAnsi="arial" w:cs="arial"/>
          <w:color w:val="000000"/>
          <w:sz w:val="20"/>
          <w:lang w:val="en-US" w:eastAsia="en-US" w:bidi="ar-SA"/>
        </w:rPr>
        <w:t xml:space="preserve"> and </w:t>
      </w:r>
      <w:hyperlink r:id="rId197" w:history="1">
        <w:r>
          <w:rPr>
            <w:rFonts w:ascii="arial" w:eastAsia="arial" w:hAnsi="arial" w:cs="arial"/>
            <w:i/>
            <w:color w:val="0077CC"/>
            <w:sz w:val="20"/>
            <w:u w:val="single"/>
            <w:shd w:val="clear" w:color="auto" w:fill="FFFFFF"/>
            <w:lang w:val="en-US" w:eastAsia="en-US" w:bidi="ar-SA"/>
          </w:rPr>
          <w:t>Instagram</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PHOTO:  (PHOTOGRAPH BY Amr Alfiky for The New York Times FOR THE NEW YORK TIMES)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21,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4" style="position:absolute;z-index:251670528" from="0,10pt" to="512pt,10pt" strokecolor="black" strokeweight="1pt">
            <v:stroke linestyle="single"/>
          </v:line>
        </w:pict>
      </w:r>
      <w:r>
        <w:rPr>
          <w:rFonts w:ascii="arial" w:eastAsia="arial" w:hAnsi="arial" w:cs="arial"/>
          <w:b/>
          <w:color w:val="767676"/>
          <w:sz w:val="16"/>
          <w:lang w:val="en-US" w:eastAsia="en-US" w:bidi="ar-SA"/>
        </w:rPr>
        <w:t>End of Document</w:t>
      </w:r>
    </w:p>
    <w:p>
      <w:pPr>
        <w:rPr>
          <w:rFonts w:ascii="arial" w:eastAsia="arial" w:hAnsi="arial" w:cs="arial"/>
          <w:sz w:val="20"/>
          <w:lang w:val="en-US" w:eastAsia="en-US" w:bidi="ar-SA"/>
        </w:rPr>
        <w:sectPr>
          <w:headerReference w:type="even" r:id="rId198"/>
          <w:headerReference w:type="default" r:id="rId199"/>
          <w:footerReference w:type="even" r:id="rId200"/>
          <w:footerReference w:type="default" r:id="rId201"/>
          <w:headerReference w:type="first" r:id="rId202"/>
          <w:footerReference w:type="first" r:id="rId203"/>
          <w:type w:val="nextPage"/>
          <w:pgSz w:w="12240" w:h="15840"/>
          <w:pgMar w:top="840" w:right="1000" w:bottom="840" w:left="1000" w:header="400" w:footer="400"/>
          <w:pgNumType w:fmt="decimal"/>
          <w:cols w:space="720"/>
          <w:titlePg/>
        </w:sectPr>
      </w:pPr>
    </w:p>
    <w:p>
      <w:pPr>
        <w:rPr>
          <w:rFonts w:ascii="arial" w:eastAsia="arial" w:hAnsi="arial" w:cs="arial"/>
          <w:sz w:val="20"/>
          <w:lang w:val="en-US" w:eastAsia="en-US" w:bidi="ar-SA"/>
        </w:rPr>
      </w:pPr>
      <w:bookmarkStart w:id="12" w:name="Bookmark_7"/>
      <w:bookmarkEnd w:id="12"/>
    </w:p>
    <w:p>
      <w:pPr>
        <w:rPr>
          <w:rFonts w:ascii="arial" w:eastAsia="arial" w:hAnsi="arial" w:cs="arial"/>
          <w:sz w:val="20"/>
          <w:lang w:val="en-US" w:eastAsia="en-US" w:bidi="ar-SA"/>
        </w:rPr>
      </w:pPr>
      <w:r>
        <w:pict>
          <v:shape id="_x0000_i1045" type="#_x0000_t75" alt="LexisNexis®" style="width:147.75pt;height:30pt">
            <v:imagedata r:id="rId4" o:title=""/>
          </v:shape>
        </w:pict>
      </w:r>
      <w:r>
        <w:rPr>
          <w:rFonts w:ascii="arial" w:eastAsia="arial" w:hAnsi="arial" w:cs="arial"/>
          <w:sz w:val="20"/>
          <w:lang w:val="en-US" w:eastAsia="en-US" w:bidi="ar-SA"/>
        </w:rPr>
        <w:cr/>
      </w:r>
    </w:p>
    <w:p>
      <w:pPr>
        <w:keepNext w:val="0"/>
        <w:spacing w:before="240" w:after="200" w:line="340" w:lineRule="atLeast"/>
        <w:ind w:left="0" w:right="0" w:firstLine="0"/>
        <w:jc w:val="center"/>
        <w:outlineLvl w:val="0"/>
        <w:rPr>
          <w:rFonts w:ascii="Arial" w:eastAsia="arial" w:hAnsi="Arial" w:cs="Arial"/>
          <w:b/>
          <w:bCs/>
          <w:kern w:val="32"/>
          <w:sz w:val="32"/>
          <w:szCs w:val="32"/>
          <w:lang w:val="en-US" w:eastAsia="en-US" w:bidi="ar-SA"/>
        </w:rPr>
      </w:pPr>
      <w:hyperlink r:id="rId204" w:history="1">
        <w:r>
          <w:rPr>
            <w:rFonts w:ascii="arial" w:eastAsia="arial" w:hAnsi="arial" w:cs="arial"/>
            <w:b/>
            <w:bCs/>
            <w:i/>
            <w:color w:val="0077CC"/>
            <w:kern w:val="32"/>
            <w:sz w:val="28"/>
            <w:szCs w:val="32"/>
            <w:u w:val="single"/>
            <w:shd w:val="clear" w:color="auto" w:fill="FFFFFF"/>
            <w:lang w:val="en-US" w:eastAsia="en-US" w:bidi="ar-SA"/>
          </w:rPr>
          <w:t xml:space="preserve">Supreme Court Roundup: Justices Rule on </w:t>
        </w:r>
      </w:hyperlink>
      <w:hyperlink r:id="rId204" w:history="1">
        <w:r>
          <w:rPr>
            <w:rFonts w:ascii="arial" w:eastAsia="arial" w:hAnsi="arial" w:cs="arial"/>
            <w:b/>
            <w:bCs/>
            <w:i/>
            <w:color w:val="0077CC"/>
            <w:kern w:val="32"/>
            <w:sz w:val="28"/>
            <w:szCs w:val="32"/>
            <w:u w:val="single"/>
            <w:shd w:val="clear" w:color="auto" w:fill="FFFFFF"/>
            <w:lang w:val="en-US" w:eastAsia="en-US" w:bidi="ar-SA"/>
          </w:rPr>
          <w:t>Excessive Force</w:t>
        </w:r>
      </w:hyperlink>
      <w:hyperlink r:id="rId204" w:history="1">
        <w:r>
          <w:rPr>
            <w:rFonts w:ascii="arial" w:eastAsia="arial" w:hAnsi="arial" w:cs="arial"/>
            <w:b/>
            <w:bCs/>
            <w:i/>
            <w:color w:val="0077CC"/>
            <w:kern w:val="32"/>
            <w:sz w:val="28"/>
            <w:szCs w:val="32"/>
            <w:u w:val="single"/>
            <w:shd w:val="clear" w:color="auto" w:fill="FFFFFF"/>
            <w:lang w:val="en-US" w:eastAsia="en-US" w:bidi="ar-SA"/>
          </w:rPr>
          <w:t xml:space="preserve"> and in Immigration Case</w:t>
        </w:r>
      </w:hyperlink>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New York Times </w:t>
      </w:r>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May 30, 2017 Tuesday 00:00 EST</w:t>
      </w:r>
    </w:p>
    <w:p>
      <w:pPr>
        <w:keepNext w:val="0"/>
        <w:spacing w:after="0" w:line="240" w:lineRule="atLeast"/>
        <w:ind w:right="0"/>
        <w:jc w:val="both"/>
        <w:rPr>
          <w:rFonts w:ascii="arial" w:eastAsia="arial" w:hAnsi="arial" w:cs="arial"/>
          <w:sz w:val="20"/>
          <w:lang w:val="en-US" w:eastAsia="en-US" w:bidi="ar-SA"/>
        </w:rPr>
      </w:pPr>
    </w:p>
    <w:p>
      <w:pPr>
        <w:keepNext w:val="0"/>
        <w:spacing w:before="120" w:after="0" w:line="22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6"/>
          <w:lang w:val="en-US" w:eastAsia="en-US" w:bidi="ar-SA"/>
        </w:rPr>
        <w:t>Copyright 2017 The New York Times Company All Rights Reserved</w: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US; politics</w: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941 words</w: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ADAM LIPTAK</w:t>
      </w:r>
    </w:p>
    <w:p>
      <w:pPr>
        <w:keepNext w:val="0"/>
        <w:spacing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xml:space="preserve"> The justices ruled in favor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who had been accused of using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xml:space="preserve"> and for an immigrant facing deportation.</w:t>
      </w:r>
    </w:p>
    <w:p>
      <w:pPr>
        <w:keepNext/>
        <w:spacing w:before="240" w:after="0" w:line="340" w:lineRule="atLeast"/>
        <w:ind w:left="0" w:right="0" w:firstLine="0"/>
        <w:jc w:val="left"/>
        <w:rPr>
          <w:rFonts w:ascii="arial" w:eastAsia="arial" w:hAnsi="arial" w:cs="arial"/>
          <w:sz w:val="20"/>
          <w:lang w:val="en-US" w:eastAsia="en-US" w:bidi="ar-SA"/>
        </w:rPr>
      </w:pPr>
      <w:bookmarkStart w:id="13" w:name="Body_5"/>
      <w:bookmarkEnd w:id="13"/>
      <w:r>
        <w:rPr>
          <w:rFonts w:ascii="arial" w:eastAsia="arial" w:hAnsi="arial" w:cs="arial"/>
          <w:b/>
          <w:color w:val="000000"/>
          <w:sz w:val="28"/>
          <w:lang w:val="en-US" w:eastAsia="en-US" w:bidi="ar-SA"/>
        </w:rPr>
        <w:t>Body</w:t>
      </w:r>
    </w:p>
    <w:p>
      <w:pPr>
        <w:spacing w:line="60" w:lineRule="exact"/>
        <w:rPr>
          <w:rFonts w:ascii="arial" w:eastAsia="arial" w:hAnsi="arial" w:cs="arial"/>
          <w:sz w:val="20"/>
          <w:lang w:val="en-US" w:eastAsia="en-US" w:bidi="ar-SA"/>
        </w:rPr>
      </w:pPr>
      <w:r>
        <w:pict>
          <v:line id="_x0000_s1046" style="position:absolute;z-index:251671552" from="0,2pt" to="512pt,2pt" strokecolor="#009ddb" strokeweight="2pt">
            <v:stroke linestyle="single"/>
            <w10:wrap type="topAndBottom"/>
          </v:line>
        </w:pict>
      </w:r>
    </w:p>
    <w:p>
      <w:pPr>
        <w:rPr>
          <w:rFonts w:ascii="arial" w:eastAsia="arial" w:hAnsi="arial" w:cs="arial"/>
          <w:sz w:val="20"/>
          <w:lang w:val="en-US" w:eastAsia="en-US" w:bidi="ar-SA"/>
        </w:rPr>
      </w:pP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WASHINGTON — The </w:t>
      </w:r>
      <w:hyperlink r:id="rId205" w:history="1">
        <w:r>
          <w:rPr>
            <w:rFonts w:ascii="arial" w:eastAsia="arial" w:hAnsi="arial" w:cs="arial"/>
            <w:i/>
            <w:color w:val="0077CC"/>
            <w:sz w:val="20"/>
            <w:u w:val="single"/>
            <w:shd w:val="clear" w:color="auto" w:fill="FFFFFF"/>
            <w:lang w:val="en-US" w:eastAsia="en-US" w:bidi="ar-SA"/>
          </w:rPr>
          <w:t>Supreme Court</w:t>
        </w:r>
      </w:hyperlink>
      <w:r>
        <w:rPr>
          <w:rFonts w:ascii="arial" w:eastAsia="arial" w:hAnsi="arial" w:cs="arial"/>
          <w:color w:val="000000"/>
          <w:sz w:val="20"/>
          <w:lang w:val="en-US" w:eastAsia="en-US" w:bidi="ar-SA"/>
        </w:rPr>
        <w:t xml:space="preserve"> on Tuesday ruled in favor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who had been sued for using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xml:space="preserve"> and an immigrant who had faced deportation for statutory rape. The justices also agreed to decide whether Ohio had been too aggressive in purging its voter rolls.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b/>
          <w:i/>
          <w:color w:val="000000"/>
          <w:sz w:val="20"/>
          <w:u w:val="single"/>
          <w:lang w:val="en-US" w:eastAsia="en-US" w:bidi="ar-SA"/>
        </w:rPr>
        <w:t>Excessive Force</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w:t>
      </w:r>
      <w:hyperlink r:id="rId206" w:history="1">
        <w:r>
          <w:rPr>
            <w:rFonts w:ascii="arial" w:eastAsia="arial" w:hAnsi="arial" w:cs="arial"/>
            <w:i/>
            <w:color w:val="0077CC"/>
            <w:sz w:val="20"/>
            <w:u w:val="single"/>
            <w:shd w:val="clear" w:color="auto" w:fill="FFFFFF"/>
            <w:lang w:val="en-US" w:eastAsia="en-US" w:bidi="ar-SA"/>
          </w:rPr>
          <w:t>a unanimous decision</w:t>
        </w:r>
      </w:hyperlink>
      <w:r>
        <w:rPr>
          <w:rFonts w:ascii="arial" w:eastAsia="arial" w:hAnsi="arial" w:cs="arial"/>
          <w:color w:val="000000"/>
          <w:sz w:val="20"/>
          <w:lang w:val="en-US" w:eastAsia="en-US" w:bidi="ar-SA"/>
        </w:rPr>
        <w:t>, the justices ruled that an appeals court had used the wrong standard in sustaining a $4 million judgment against two Los Angeles County sheriff’s deputies.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case arose from a confrontation in 2010. The deputies, searching for a criminal suspect, entered a shack without a warrant while its two occupants were napping. When one of them, Angel Mendez, picked up a BB gun, the deputies shot him and his pregnant companion, Jennifer Garcia. They suffered serious injuries, and part of Mr. Mendez’s right leg was amputated.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Court of Appeals for the Ninth Circuit, in San Francisco, assumed that the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xml:space="preserve"> by the deputies had been reasonable once they were inside the shack. But the court said the deputies could nonetheless be sued because they had provoked the confrontation by entering the shack without a warrant.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Justice </w:t>
      </w:r>
      <w:hyperlink r:id="rId207" w:history="1">
        <w:r>
          <w:rPr>
            <w:rFonts w:ascii="arial" w:eastAsia="arial" w:hAnsi="arial" w:cs="arial"/>
            <w:i/>
            <w:color w:val="0077CC"/>
            <w:sz w:val="20"/>
            <w:u w:val="single"/>
            <w:shd w:val="clear" w:color="auto" w:fill="FFFFFF"/>
            <w:lang w:val="en-US" w:eastAsia="en-US" w:bidi="ar-SA"/>
          </w:rPr>
          <w:t>Samuel A. Alito Jr.</w:t>
        </w:r>
      </w:hyperlink>
      <w:r>
        <w:rPr>
          <w:rFonts w:ascii="arial" w:eastAsia="arial" w:hAnsi="arial" w:cs="arial"/>
          <w:color w:val="000000"/>
          <w:sz w:val="20"/>
          <w:lang w:val="en-US" w:eastAsia="en-US" w:bidi="ar-SA"/>
        </w:rPr>
        <w:t xml:space="preserve">, writing for the Supreme Court, rejected that theory. “The rule’s fundamental flaw is that it uses another constitutional violation to manufacture an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xml:space="preserve"> claim where one would not otherwise exist,” he wrote.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justices returned the case, County of Los Angeles v. Mendez, No. 16-369, to the appeals court for further proceedings, suggesting that the award might be sustained on a different theory.</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“For example,” Justice Alito wrote, “if the plaintiffs in this case cannot recover on their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xml:space="preserve"> claim, that will not foreclose recovery for injuries proximately caused by the warrantless entry.”</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Deportation</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w:t>
      </w:r>
      <w:hyperlink r:id="rId208" w:history="1">
        <w:r>
          <w:rPr>
            <w:rFonts w:ascii="arial" w:eastAsia="arial" w:hAnsi="arial" w:cs="arial"/>
            <w:i/>
            <w:color w:val="0077CC"/>
            <w:sz w:val="20"/>
            <w:u w:val="single"/>
            <w:shd w:val="clear" w:color="auto" w:fill="FFFFFF"/>
            <w:lang w:val="en-US" w:eastAsia="en-US" w:bidi="ar-SA"/>
          </w:rPr>
          <w:t>a second unanimous decision</w:t>
        </w:r>
      </w:hyperlink>
      <w:r>
        <w:rPr>
          <w:rFonts w:ascii="arial" w:eastAsia="arial" w:hAnsi="arial" w:cs="arial"/>
          <w:color w:val="000000"/>
          <w:sz w:val="20"/>
          <w:lang w:val="en-US" w:eastAsia="en-US" w:bidi="ar-SA"/>
        </w:rPr>
        <w:t>, the Supreme Court ruled that people convicted of having consensual sex with youths over 16 are not subject to mandatory deportation.</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case concerned Juan Esquivel-Quintana, a lawful permanent resident who pleaded no contest in 2009 in California to “unlawful sexual intercourse with a minor who is more than three years younger.” Under California law, a minor is a person under 18. Over the five months of their relationship. Mr. Esquivel-Quintana was 20 or 21, and the minor was 16.</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federal government sought to deport him under a federal law that calls for removal of people who have committed aggravated felonies, including “sexual abuse of a minor.”</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Justice </w:t>
      </w:r>
      <w:hyperlink r:id="rId209" w:history="1">
        <w:r>
          <w:rPr>
            <w:rFonts w:ascii="arial" w:eastAsia="arial" w:hAnsi="arial" w:cs="arial"/>
            <w:i/>
            <w:color w:val="0077CC"/>
            <w:sz w:val="20"/>
            <w:u w:val="single"/>
            <w:shd w:val="clear" w:color="auto" w:fill="FFFFFF"/>
            <w:lang w:val="en-US" w:eastAsia="en-US" w:bidi="ar-SA"/>
          </w:rPr>
          <w:t>Clarence Thomas</w:t>
        </w:r>
      </w:hyperlink>
      <w:r>
        <w:rPr>
          <w:rFonts w:ascii="arial" w:eastAsia="arial" w:hAnsi="arial" w:cs="arial"/>
          <w:color w:val="000000"/>
          <w:sz w:val="20"/>
          <w:lang w:val="en-US" w:eastAsia="en-US" w:bidi="ar-SA"/>
        </w:rPr>
        <w:t>, writing for the court, surveyed the laws of other states as of 1996, when the federal law was enacted.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“Thirty-one states and the District of Columbia set the age of consent at 16 for statutory rape offenses that hinged solely on the age of the participants,” he wrote. “As for the other states, one set the age of consent at 14; two set the age of consent at 15; six set the age of consent at 17; and the remaining ten, including California, set the age of consent at 18.”</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Justice Thomas concluded that the federal law, like that in most states, should treat the age of consent as 16, at least where the sex was consensual.</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“Absent some special relationship of trust, consensual sexual conduct involving a younger partner who is at least 16 years of age does not qualify as sexual abuse of a minor” under the federal law, he wrote, “regardless of the age differential between the two participants.”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Justice Neil M. Gorsuch did not participate in either decision.</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Voter Rolls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agreed to decide whether officials in Ohio had been too aggressive in culling the state’s voter rolls.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Federal laws generally prohibit states from removing people from voter rolls “by reason of the person’s failure to vote.” But they make an exception where the state sends voters a confirmation notice to which they do not respond and then do not vote in the next two federal general elections.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Ohio sends confirmation notices to people who fail to vote over a two-year period and then removes them from the rolls if they do not respond and do not vote in the next four years.</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divided three-judge panel of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Court of Appeals for the Sixth Circuit, in Cincinnati, </w:t>
      </w:r>
      <w:hyperlink r:id="rId210" w:history="1">
        <w:r>
          <w:rPr>
            <w:rFonts w:ascii="arial" w:eastAsia="arial" w:hAnsi="arial" w:cs="arial"/>
            <w:i/>
            <w:color w:val="0077CC"/>
            <w:sz w:val="20"/>
            <w:u w:val="single"/>
            <w:shd w:val="clear" w:color="auto" w:fill="FFFFFF"/>
            <w:lang w:val="en-US" w:eastAsia="en-US" w:bidi="ar-SA"/>
          </w:rPr>
          <w:t>ruled</w:t>
        </w:r>
      </w:hyperlink>
      <w:r>
        <w:rPr>
          <w:rFonts w:ascii="arial" w:eastAsia="arial" w:hAnsi="arial" w:cs="arial"/>
          <w:color w:val="000000"/>
          <w:sz w:val="20"/>
          <w:lang w:val="en-US" w:eastAsia="en-US" w:bidi="ar-SA"/>
        </w:rPr>
        <w:t xml:space="preserve"> that the state had violated the National Voter Registration Act of 1993 by using the failure to vote as a “trigger” for sending the confirmation notices.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In urging the Supreme Court to hear the case, Husted v. A. Philip Randolph Institute, No. 16-980, state officials said the appeals court had done damage the integrity of the voting rolls.</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Sixth Circuit’s decision makes it harder for states to conduct what all can agree is a critical activity — removing ineligible voters from registration lists — by eliminating one method for doing so,” </w:t>
      </w:r>
      <w:hyperlink r:id="rId211" w:history="1">
        <w:r>
          <w:rPr>
            <w:rFonts w:ascii="arial" w:eastAsia="arial" w:hAnsi="arial" w:cs="arial"/>
            <w:i/>
            <w:color w:val="0077CC"/>
            <w:sz w:val="20"/>
            <w:u w:val="single"/>
            <w:shd w:val="clear" w:color="auto" w:fill="FFFFFF"/>
            <w:lang w:val="en-US" w:eastAsia="en-US" w:bidi="ar-SA"/>
          </w:rPr>
          <w:t>the officials’ brief</w:t>
        </w:r>
      </w:hyperlink>
      <w:r>
        <w:rPr>
          <w:rFonts w:ascii="arial" w:eastAsia="arial" w:hAnsi="arial" w:cs="arial"/>
          <w:color w:val="000000"/>
          <w:sz w:val="20"/>
          <w:lang w:val="en-US" w:eastAsia="en-US" w:bidi="ar-SA"/>
        </w:rPr>
        <w:t xml:space="preserve"> said.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Freda Levenson, the legal director of the American Civil Liberties Union of Ohio, said the state’s “purge of eligible voters had” removed “hundreds of thousands of people from the voter rolls simply because they have exercised their right not to vote in a few elections.”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But Hans von Spakovsky, a lawyer with the Heritage Foundation, said Ohio’s procedures were “essential to election integrity.” He added, “The Sixth Circuit’s total misinterpretation of federal law damages the ability of election officials to maintain the accuracy and security of their voter rolls.”</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Follow Adam Liptak on Twitter </w:t>
      </w:r>
      <w:hyperlink r:id="rId212" w:history="1">
        <w:r>
          <w:rPr>
            <w:rFonts w:ascii="arial" w:eastAsia="arial" w:hAnsi="arial" w:cs="arial"/>
            <w:i/>
            <w:color w:val="0077CC"/>
            <w:sz w:val="20"/>
            <w:u w:val="single"/>
            <w:shd w:val="clear" w:color="auto" w:fill="FFFFFF"/>
            <w:lang w:val="en-US" w:eastAsia="en-US" w:bidi="ar-SA"/>
          </w:rPr>
          <w:t>@adamliptak</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Get politics and Washington news updates via </w:t>
      </w:r>
      <w:hyperlink r:id="rId213" w:history="1">
        <w:r>
          <w:rPr>
            <w:rFonts w:ascii="arial" w:eastAsia="arial" w:hAnsi="arial" w:cs="arial"/>
            <w:i/>
            <w:color w:val="0077CC"/>
            <w:sz w:val="20"/>
            <w:u w:val="single"/>
            <w:shd w:val="clear" w:color="auto" w:fill="FFFFFF"/>
            <w:lang w:val="en-US" w:eastAsia="en-US" w:bidi="ar-SA"/>
          </w:rPr>
          <w:t>Facebook</w:t>
        </w:r>
      </w:hyperlink>
      <w:r>
        <w:rPr>
          <w:rFonts w:ascii="arial" w:eastAsia="arial" w:hAnsi="arial" w:cs="arial"/>
          <w:color w:val="000000"/>
          <w:sz w:val="20"/>
          <w:lang w:val="en-US" w:eastAsia="en-US" w:bidi="ar-SA"/>
        </w:rPr>
        <w:t xml:space="preserve">,            </w:t>
      </w:r>
      <w:hyperlink r:id="rId214" w:history="1">
        <w:r>
          <w:rPr>
            <w:rFonts w:ascii="arial" w:eastAsia="arial" w:hAnsi="arial" w:cs="arial"/>
            <w:i/>
            <w:color w:val="0077CC"/>
            <w:sz w:val="20"/>
            <w:u w:val="single"/>
            <w:shd w:val="clear" w:color="auto" w:fill="FFFFFF"/>
            <w:lang w:val="en-US" w:eastAsia="en-US" w:bidi="ar-SA"/>
          </w:rPr>
          <w:t>Twitter</w:t>
        </w:r>
      </w:hyperlink>
      <w:r>
        <w:rPr>
          <w:rFonts w:ascii="arial" w:eastAsia="arial" w:hAnsi="arial" w:cs="arial"/>
          <w:color w:val="000000"/>
          <w:sz w:val="20"/>
          <w:lang w:val="en-US" w:eastAsia="en-US" w:bidi="ar-SA"/>
        </w:rPr>
        <w:t xml:space="preserve"> and in            </w:t>
      </w:r>
      <w:hyperlink r:id="rId215" w:history="1">
        <w:r>
          <w:rPr>
            <w:rFonts w:ascii="arial" w:eastAsia="arial" w:hAnsi="arial" w:cs="arial"/>
            <w:i/>
            <w:color w:val="0077CC"/>
            <w:sz w:val="20"/>
            <w:u w:val="single"/>
            <w:shd w:val="clear" w:color="auto" w:fill="FFFFFF"/>
            <w:lang w:val="en-US" w:eastAsia="en-US" w:bidi="ar-SA"/>
          </w:rPr>
          <w:t>the Morning Briefing newsletter</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Related Articles</w:t>
      </w:r>
    </w:p>
    <w:p>
      <w:pPr>
        <w:keepNext w:val="0"/>
        <w:numPr>
          <w:numId w:val="6"/>
        </w:numPr>
        <w:tabs>
          <w:tab w:val="num" w:pos="760"/>
        </w:tabs>
        <w:spacing w:before="240" w:after="0" w:line="260" w:lineRule="atLeast"/>
        <w:ind w:left="760" w:right="0" w:hanging="400"/>
        <w:jc w:val="both"/>
        <w:rPr>
          <w:rFonts w:ascii="arial" w:eastAsia="arial" w:hAnsi="arial" w:cs="arial"/>
          <w:sz w:val="20"/>
          <w:lang w:val="en-US" w:eastAsia="en-US" w:bidi="ar-SA"/>
        </w:rPr>
      </w:pPr>
      <w:hyperlink r:id="rId216" w:history="1">
        <w:r>
          <w:rPr>
            <w:rFonts w:ascii="arial" w:eastAsia="arial" w:hAnsi="arial" w:cs="arial"/>
            <w:i/>
            <w:color w:val="0077CC"/>
            <w:sz w:val="20"/>
            <w:u w:val="single"/>
            <w:shd w:val="clear" w:color="auto" w:fill="FFFFFF"/>
            <w:lang w:val="en-US" w:eastAsia="en-US" w:bidi="ar-SA"/>
          </w:rPr>
          <w:t>Justices Reject 2 Gerrymandered North Carolina Districts, Citing Racial Bias</w:t>
        </w:r>
      </w:hyperlink>
    </w:p>
    <w:p>
      <w:pPr>
        <w:keepNext w:val="0"/>
        <w:numPr>
          <w:numId w:val="2"/>
        </w:numPr>
        <w:tabs>
          <w:tab w:val="num" w:pos="760"/>
        </w:tabs>
        <w:spacing w:before="240" w:after="0" w:line="260" w:lineRule="atLeast"/>
        <w:ind w:left="760" w:right="0" w:hanging="400"/>
        <w:jc w:val="both"/>
        <w:rPr>
          <w:rFonts w:ascii="arial" w:eastAsia="arial" w:hAnsi="arial" w:cs="arial"/>
          <w:sz w:val="20"/>
          <w:lang w:val="en-US" w:eastAsia="en-US" w:bidi="ar-SA"/>
        </w:rPr>
      </w:pPr>
      <w:hyperlink r:id="rId217" w:history="1">
        <w:r>
          <w:rPr>
            <w:rFonts w:ascii="arial" w:eastAsia="arial" w:hAnsi="arial" w:cs="arial"/>
            <w:i/>
            <w:color w:val="0077CC"/>
            <w:sz w:val="20"/>
            <w:u w:val="single"/>
            <w:shd w:val="clear" w:color="auto" w:fill="FFFFFF"/>
            <w:lang w:val="en-US" w:eastAsia="en-US" w:bidi="ar-SA"/>
          </w:rPr>
          <w:t>Strict North Carolina Voter ID Law Thwarted After Supreme Court Rejects Case</w:t>
        </w:r>
      </w:hyperlink>
    </w:p>
    <w:p>
      <w:pPr>
        <w:keepNext w:val="0"/>
        <w:spacing w:before="240" w:after="0" w:line="26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 2017</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47" style="position:absolute;z-index:2516725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18"/>
          <w:headerReference w:type="default" r:id="rId219"/>
          <w:footerReference w:type="even" r:id="rId220"/>
          <w:footerReference w:type="default" r:id="rId221"/>
          <w:headerReference w:type="first" r:id="rId222"/>
          <w:footerReference w:type="first" r:id="rId223"/>
          <w:type w:val="nextPage"/>
          <w:pgSz w:w="12240" w:h="15840"/>
          <w:pgMar w:top="840" w:right="1000" w:bottom="840" w:left="1000" w:header="400" w:footer="400"/>
          <w:pgNumType w:fmt="decimal"/>
          <w:cols w:space="720"/>
          <w:titlePg/>
        </w:sectPr>
      </w:pPr>
    </w:p>
    <w:p>
      <w:pPr>
        <w:rPr>
          <w:lang w:val="en-US" w:eastAsia="en-US" w:bidi="ar-SA"/>
        </w:rPr>
      </w:pPr>
      <w:bookmarkStart w:id="14" w:name="Bookmark_8"/>
      <w:bookmarkEnd w:id="14"/>
    </w:p>
    <w:p>
      <w:pPr>
        <w:rPr>
          <w:lang w:val="en-US" w:eastAsia="en-US" w:bidi="ar-SA"/>
        </w:rPr>
      </w:pPr>
      <w:r>
        <w:pict>
          <v:shape id="_x0000_i104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24" w:history="1">
        <w:r>
          <w:rPr>
            <w:rFonts w:ascii="arial" w:eastAsia="arial" w:hAnsi="arial" w:cs="arial"/>
            <w:b/>
            <w:bCs/>
            <w:i/>
            <w:color w:val="0077CC"/>
            <w:kern w:val="32"/>
            <w:sz w:val="28"/>
            <w:szCs w:val="32"/>
            <w:u w:val="single"/>
            <w:shd w:val="clear" w:color="auto" w:fill="FFFFFF"/>
            <w:lang w:val="en-US" w:eastAsia="en-US" w:bidi="ar-SA"/>
          </w:rPr>
          <w:t>Chicago Prosecutor Minces No Words on His Way Out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15, 2017 Wednesday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A; Column 0; National Desk; Pg. 16</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986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RICHARD PÉREZ-PEÑA and MITCH SMITH</w:t>
      </w:r>
    </w:p>
    <w:p>
      <w:pPr>
        <w:keepNext/>
        <w:spacing w:before="240" w:after="0" w:line="340" w:lineRule="atLeast"/>
        <w:ind w:left="0" w:right="0" w:firstLine="0"/>
        <w:jc w:val="left"/>
        <w:rPr>
          <w:lang w:val="en-US" w:eastAsia="en-US" w:bidi="ar-SA"/>
        </w:rPr>
      </w:pPr>
      <w:bookmarkStart w:id="15" w:name="Body_6"/>
      <w:bookmarkEnd w:id="15"/>
      <w:r>
        <w:rPr>
          <w:rFonts w:ascii="arial" w:eastAsia="arial" w:hAnsi="arial" w:cs="arial"/>
          <w:b/>
          <w:color w:val="000000"/>
          <w:sz w:val="28"/>
          <w:lang w:val="en-US" w:eastAsia="en-US" w:bidi="ar-SA"/>
        </w:rPr>
        <w:t>Body</w:t>
      </w:r>
    </w:p>
    <w:p>
      <w:pPr>
        <w:spacing w:line="60" w:lineRule="exact"/>
        <w:rPr>
          <w:lang w:val="en-US" w:eastAsia="en-US" w:bidi="ar-SA"/>
        </w:rPr>
      </w:pPr>
      <w:r>
        <w:pict>
          <v:line id="_x0000_s1049" style="position:absolute;z-index:2516736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his last day in office, the chief federal prosecutor in Chicago made an impassioned plea for big changes to combat the city's soaring violence, departing from the Justice Department's usual button-down tone to criticize the local political culture, federal budget cuts and would-be reformers.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a five-page statement issued as he resigned on Monday, Zachary Fardon,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attorney for Northern Illinois, outlined a plan for taking on crime and the ills of the Chicago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including a pattern of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xml:space="preserve"> that was documented by the Justice Department in January. Most of all, he said, the Chicago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need a major increase in resources and a court-ordered consent decree, with a monitor, to make sure change occurs.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''For decades, C.P.D. has been run on the cheap,'' Mr. Fardon wrote. ''Officers don't have the training, the supervision, the equipment or the culture they need and deserve.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''If you leave correcting those deficiencies to the vagaries of city politics, then you likely lose the long-term fight.''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Chicago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officials outlined a plan for improvement on Tuesday that they pledged to follow even if the Justice Department does not pursue a consent decree. Superintendent Eddie Johnson said that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training program would be overhauled, that supervision would be improved by having fewer officers assigned to each sergeant, and that a new </w:t>
      </w:r>
      <w:r>
        <w:rPr>
          <w:rFonts w:ascii="arial" w:eastAsia="arial" w:hAnsi="arial" w:cs="arial"/>
          <w:b/>
          <w:i/>
          <w:color w:val="000000"/>
          <w:sz w:val="20"/>
          <w:u w:val="single"/>
          <w:lang w:val="en-US" w:eastAsia="en-US" w:bidi="ar-SA"/>
        </w:rPr>
        <w:t>use-of-force</w:t>
      </w:r>
      <w:r>
        <w:rPr>
          <w:rFonts w:ascii="arial" w:eastAsia="arial" w:hAnsi="arial" w:cs="arial"/>
          <w:color w:val="000000"/>
          <w:sz w:val="20"/>
          <w:lang w:val="en-US" w:eastAsia="en-US" w:bidi="ar-SA"/>
        </w:rPr>
        <w:t xml:space="preserve"> policy would soon be finalized.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''We're not just saying we're going to reform -- we're showing you that we're reforming,'' Mr. Johnson said. ''If you go out there right now, C.P.D. is different than it was this time last year. So we don't need a piece of paper to ensure that we do it. We're doing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Fardon was one of 46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attorneys whom the Trump administration told on Friday to resign immediately. The suddenness was unusual; new presidents routinely remove the prosecutors but often keep them on while searching for their replacements.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Preet Bharara,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attorney in Manhattan, refused to step down and was fired. His counterpart in Montana, Michael W. Cotter, resigned but called the administration's handling of the matter ''very unprofessional.'' A few others called it abrupt and unnecessary.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Fardon's parting message was different, raising no objection to his ouster. Instead, it was a call to address a surge of violence in Chicago that has defied the efforts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who ''in their quiet moments struggled with their own sense of frustration and despair.''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Johnson called Mr. Fardon ''a great partner'' to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and said he agreed with Mr. Fardon's call for more prosecutions on federal gun laws. He also addressed Mr. Fardon's claim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had become hamstrung and too passive on patrol.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''Listen, there are things within C.P.D. that we did need to fundamentally change, and we're changing them,'' Mr. Johnson said, adding that officers were focusing on arresting gun offenders and other serious criminals.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 think that the rank-and-file understand that we have a job to do,'' he said. ''You know, we swore an oath to protect the citizens of the city, and that's what we're going to do.''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Donovan Price, an anti-violence activist who agreed with parts of Mr. Fardon's statement, said, ''I believe he shed some tears when he wrote this.''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Consent decrees and federal oversight, favorite tools of the Obama administration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critics, are opposed by many conservatives, including Attorney General Jeff Sessions. Mr. Fardon criticized budget cuts that have thinned the ranks of federal prosecutors. He called for a significant increase and better cooperation among federal law enforcement agencies.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he also said that criticism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efforts to restrain them, had undermined morale and contributed to the rise in crime -- a claim often made by conservatives but rejected by liberal advocates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reform.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Fardon took particular aim at a 2015 agreement between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the American Civil Liberties Union of Illinois that sharply curtailed the number of people -- primarily black men --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could stop on Chicago's streets. He wrote that the settlement had told officers, ''If you go talk to those kids on the corner, you're going to have to take 40 minutes to fill out a form.''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 said that change, along with the firing of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superintendent and the release of a video showing an officer shooting a 17-year-old, Laquan McDonald, 16 times, had created a morale crisis. As officers made fewer stops, he said, ''kids started shooting more.''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Karen Sheley, director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practices for the A.C.L.U. of Illinois, said Mr. Fardon had overstated the burden of the 2015 agreement, adding, ''Trying to blame reform for a rise in crime is a mistake.''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Many cities had increases in violent crime last year, but Chicago stood out as homicides jumped more than 50 percent, to 762, more than New York and Los Angeles combined.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Fardon wrote that crime-plagued communities needed a far bigger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presence and more programs to divert young people from gangs. And he called for an aggressive crackdown on social media, where people air grievances that escalate to gunfire.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These prescriptions require money, so their prospects are unsure, at best, in a city and state with serious financial challenges and under an administration in Washington that has promised to cut spending.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Jim Bueermann, president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Foundation, a law enforcement research group, praised some of the ideas and was hesitant about others. But he said it was important that Mr. Fardon had aired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''There are a lot of people that work in the criminal justice system that feel deeply and personally about these issues, but the public doesn't hear that very often,'' Mr. Bueermann said. ''I think more prosecutors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chiefs should do what he did.''</w:t>
      </w:r>
    </w:p>
    <w:p>
      <w:pPr>
        <w:keepNext w:val="0"/>
        <w:spacing w:before="240" w:after="0" w:line="260" w:lineRule="atLeast"/>
        <w:ind w:left="0" w:right="0" w:firstLine="0"/>
        <w:jc w:val="left"/>
        <w:rPr>
          <w:lang w:val="en-US" w:eastAsia="en-US" w:bidi="ar-SA"/>
        </w:rPr>
      </w:pPr>
      <w:r>
        <w:rPr>
          <w:lang w:val="en-US" w:eastAsia="en-US" w:bidi="ar-SA"/>
        </w:rPr>
        <w:br/>
      </w:r>
      <w:hyperlink r:id="rId225" w:history="1">
        <w:r>
          <w:rPr>
            <w:rFonts w:ascii="arial" w:eastAsia="arial" w:hAnsi="arial" w:cs="arial"/>
            <w:i/>
            <w:color w:val="0077CC"/>
            <w:sz w:val="20"/>
            <w:u w:val="single"/>
            <w:shd w:val="clear" w:color="auto" w:fill="FFFFFF"/>
            <w:lang w:val="en-US" w:eastAsia="en-US" w:bidi="ar-SA"/>
          </w:rPr>
          <w:t>http://www.nytimes.com/2017/03/14/us/chicagos-top-prosecutor-minces-no-words-on-his-way-out.html</w:t>
        </w:r>
      </w:hyperlink>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50" style="position:absolute;z-index:251674624"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PHOTO: Zachary Fardon,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attorney in Chicago, was one of 46 prosecutors told by the Trump administration to resign. (PHOTOGRAPH BY TANNEN MAURY/EUROPEAN PRESSPHOTO AGENCY)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15,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1" style="position:absolute;z-index:2516756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26"/>
          <w:headerReference w:type="default" r:id="rId227"/>
          <w:footerReference w:type="even" r:id="rId228"/>
          <w:footerReference w:type="default" r:id="rId229"/>
          <w:headerReference w:type="first" r:id="rId230"/>
          <w:footerReference w:type="first" r:id="rId231"/>
          <w:type w:val="nextPage"/>
          <w:pgSz w:w="12240" w:h="15840"/>
          <w:pgMar w:top="840" w:right="1000" w:bottom="840" w:left="1000" w:header="400" w:footer="400"/>
          <w:pgNumType w:fmt="decimal"/>
          <w:cols w:space="720"/>
          <w:titlePg/>
        </w:sectPr>
      </w:pPr>
    </w:p>
    <w:p>
      <w:pPr>
        <w:rPr>
          <w:lang w:val="en-US" w:eastAsia="en-US" w:bidi="ar-SA"/>
        </w:rPr>
      </w:pPr>
      <w:bookmarkStart w:id="16" w:name="Bookmark_9"/>
      <w:bookmarkEnd w:id="16"/>
    </w:p>
    <w:p>
      <w:pPr>
        <w:rPr>
          <w:lang w:val="en-US" w:eastAsia="en-US" w:bidi="ar-SA"/>
        </w:rPr>
      </w:pPr>
      <w:r>
        <w:pict>
          <v:shape id="_x0000_i105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32" w:history="1">
        <w:r>
          <w:rPr>
            <w:rFonts w:ascii="arial" w:eastAsia="arial" w:hAnsi="arial" w:cs="arial"/>
            <w:b/>
            <w:bCs/>
            <w:i/>
            <w:color w:val="0077CC"/>
            <w:kern w:val="32"/>
            <w:sz w:val="28"/>
            <w:szCs w:val="32"/>
            <w:u w:val="single"/>
            <w:shd w:val="clear" w:color="auto" w:fill="FFFFFF"/>
            <w:lang w:val="en-US" w:eastAsia="en-US" w:bidi="ar-SA"/>
          </w:rPr>
          <w:t>Unanimous Rulings by Supreme Court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31, 2017 Wednesday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A; Column 0; National Desk; Pg. 13</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943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ADAM LIPTAK</w:t>
      </w:r>
    </w:p>
    <w:p>
      <w:pPr>
        <w:keepNext/>
        <w:spacing w:before="240" w:after="0" w:line="340" w:lineRule="atLeast"/>
        <w:ind w:left="0" w:right="0" w:firstLine="0"/>
        <w:jc w:val="left"/>
        <w:rPr>
          <w:lang w:val="en-US" w:eastAsia="en-US" w:bidi="ar-SA"/>
        </w:rPr>
      </w:pPr>
      <w:bookmarkStart w:id="17" w:name="Body_7"/>
      <w:bookmarkEnd w:id="17"/>
      <w:r>
        <w:rPr>
          <w:rFonts w:ascii="arial" w:eastAsia="arial" w:hAnsi="arial" w:cs="arial"/>
          <w:b/>
          <w:color w:val="000000"/>
          <w:sz w:val="28"/>
          <w:lang w:val="en-US" w:eastAsia="en-US" w:bidi="ar-SA"/>
        </w:rPr>
        <w:t>Body</w:t>
      </w:r>
    </w:p>
    <w:p>
      <w:pPr>
        <w:spacing w:line="60" w:lineRule="exact"/>
        <w:rPr>
          <w:lang w:val="en-US" w:eastAsia="en-US" w:bidi="ar-SA"/>
        </w:rPr>
      </w:pPr>
      <w:r>
        <w:pict>
          <v:line id="_x0000_s1053" style="position:absolute;z-index:2516766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WASHINGTON -- The Supreme Court on Tuesday ruled in favor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who had been sued for using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xml:space="preserve"> and an immigrant who had faced deportation for statutory rape. The justices also agreed to decide whether Ohio had been too aggressive in purging its voter rolls.</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a unanimous decision, the justices ruled that an appeals court had used the wrong standard in sustaining a $4 million judgment against two Los Angeles County sheriff's deputies.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case arose from a confrontation in 2010. The deputies, searching for a criminal suspect, entered a shack without a warrant while its two occupants were napping. When one of them, Angel Mendez, picked up a BB gun, the deputies shot him and his pregnant companion, Jennifer Garcia. They suffered serious injuries, and part of Mr. Mendez's right leg was amputated.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Court of Appeals for the Ninth Circuit, in San Francisco, assumed that the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xml:space="preserve"> by the deputies had been reasonable once they were inside the shack. But the court said the deputies could nonetheless be sued because they had provoked the confrontation by entering the shack without a warrant.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Justice Samuel A. Alito Jr., writing for the Supreme Court, rejected that theory. ''The rule's fundamental flaw is that it uses another constitutional violation to manufacture an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xml:space="preserve"> claim where one would not otherwise exist,'' he wrote.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justices returned the case, County of Los Angeles v. Mendez, No. 16-369, to the appeals court for further proceedings, suggesting that the award might be sustained on a different theory.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''For example,'' Justice Alito wrote, ''if the plaintiffs in this case cannot recover on their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xml:space="preserve"> claim, that will not foreclose recovery for injuries proximately caused by the warrantless entry.''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Deportation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a second unanimous decision, the Supreme Court ruled that people convicted of having consensual sex with youths over 16 are not subject to mandatory deportation.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case concerned Juan Esquivel-Quintana, a lawful permanent resident who pleaded no contest in 2009 in California to ''unlawful sexual intercourse with a minor who is more than three years younger.'' Under California law, a minor is a person under 18. Over the five months of their relationship. Mr. Esquivel-Quintana was 20 or 21, and the minor was 16.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federal government sought to deport him under a federal law that calls for removal of people who have committed aggravated felonies, including ''sexual abuse of a minor.''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Justice Clarence Thomas, writing for the court, surveyed the laws of other states as of 1996, when the federal law was enacted.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''Thirty-one states and the District of Columbia set the age of consent at 16 for statutory rape offenses that hinged solely on the age of the participants,'' he wrote. ''As for the other states, one set the age of consent at 14; two set the age of consent at 15; six set the age of consent at 17; and the remaining ten, including California, set the age of consent at 18.''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Justice Thomas concluded that the federal law, like that in most states, should treat the age of consent as 16, at least where the sex was consensual.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''Absent some special relationship of trust, consensual sexual conduct involving a younger partner who is at least 16 years of age does not qualify as sexual abuse of a minor'' under the federal law, he wrote, ''regardless of the age differential between the two participants.''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Justice Neil M. Gorsuch did not participate in either decision.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Voter Rolls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court agreed to decide whether officials in Ohio had been too aggressive in culling the state's voter rolls.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Federal laws generally prohibit states from removing people from voter rolls ''by reason of the person's failure to vote.'' But they make an exception where the state sends voters a confirmation notice to which they do not respond and then do not vote in the next two federal general elections.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Ohio sends confirmation notices to people who fail to vote over a two-year period and then removes them from the rolls if they do not respond and do not vote in the next four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divided three-judge panel of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Court of Appeals for the Sixth Circuit, in Cincinnati, ruled that the state had violated the National Voter Registration Act of 1993 by using the failure to vote as a ''trigger'' for sending the confirmation notices.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urging the Supreme Court to hear the case, Husted v. A. Philip Randolph Institute, No. 16-980, state officials said the appeals court had done damage the integrity of the voting rolls.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Sixth Circuit's decision makes it harder for states to conduct what all can agree is a critical activity -- removing ineligible voters from registration lists -- by eliminating one method for doing so,'' the officials' brief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Freda Levenson, the legal director of the American Civil Liberties Union of Ohio, said the state's ''purge of eligible voters had'' removed ''hundreds of thousands of people from the voter rolls simply because they have exercised their right not to vote in a few elections.''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Hans von Spakovsky, a lawyer with the Heritage Foundation, said Ohio's procedures were ''essential to election integrity.'' He added, ''The Sixth Circuit's total misinterpretation of federal law damages the ability of election officials to maintain the accuracy and security of their voter rolls.''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Follow Adam Liptak on Twitter @adamliptak.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Get politics and Washington news updates via Facebook, Twitter and in the Morning Briefing newsletter.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This is a more complete version of the story than the one that appeared in print.         </w:t>
      </w:r>
    </w:p>
    <w:p>
      <w:pPr>
        <w:keepNext w:val="0"/>
        <w:spacing w:before="240" w:after="0" w:line="260" w:lineRule="atLeast"/>
        <w:ind w:left="0" w:right="0" w:firstLine="0"/>
        <w:jc w:val="left"/>
        <w:rPr>
          <w:lang w:val="en-US" w:eastAsia="en-US" w:bidi="ar-SA"/>
        </w:rPr>
      </w:pPr>
      <w:r>
        <w:rPr>
          <w:lang w:val="en-US" w:eastAsia="en-US" w:bidi="ar-SA"/>
        </w:rPr>
        <w:br/>
      </w:r>
      <w:hyperlink r:id="rId233" w:history="1">
        <w:r>
          <w:rPr>
            <w:rFonts w:ascii="arial" w:eastAsia="arial" w:hAnsi="arial" w:cs="arial"/>
            <w:i/>
            <w:color w:val="0077CC"/>
            <w:sz w:val="20"/>
            <w:u w:val="single"/>
            <w:shd w:val="clear" w:color="auto" w:fill="FFFFFF"/>
            <w:lang w:val="en-US" w:eastAsia="en-US" w:bidi="ar-SA"/>
          </w:rPr>
          <w:t>https://www.nytimes.com/2017/05/30/us/politics/supreme-court-</w:t>
        </w:r>
      </w:hyperlink>
      <w:hyperlink r:id="rId233" w:history="1">
        <w:r>
          <w:rPr>
            <w:rFonts w:ascii="arial" w:eastAsia="arial" w:hAnsi="arial" w:cs="arial"/>
            <w:b/>
            <w:i/>
            <w:color w:val="0077CC"/>
            <w:sz w:val="20"/>
            <w:u w:val="single"/>
            <w:shd w:val="clear" w:color="auto" w:fill="FFFFFF"/>
            <w:lang w:val="en-US" w:eastAsia="en-US" w:bidi="ar-SA"/>
          </w:rPr>
          <w:t>excessive-force</w:t>
        </w:r>
      </w:hyperlink>
      <w:hyperlink r:id="rId233" w:history="1">
        <w:r>
          <w:rPr>
            <w:rFonts w:ascii="arial" w:eastAsia="arial" w:hAnsi="arial" w:cs="arial"/>
            <w:i/>
            <w:color w:val="0077CC"/>
            <w:sz w:val="20"/>
            <w:u w:val="single"/>
            <w:shd w:val="clear" w:color="auto" w:fill="FFFFFF"/>
            <w:lang w:val="en-US" w:eastAsia="en-US" w:bidi="ar-SA"/>
          </w:rPr>
          <w:t>-immigration.html</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31,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4" style="position:absolute;z-index:251677696" from="0,10pt" to="512pt,10pt" strokecolor="black" strokeweight="1pt">
            <v:stroke linestyle="single"/>
          </v:line>
        </w:pict>
      </w:r>
      <w:r>
        <w:rPr>
          <w:rFonts w:ascii="arial" w:eastAsia="arial" w:hAnsi="arial" w:cs="arial"/>
          <w:b/>
          <w:color w:val="767676"/>
          <w:sz w:val="16"/>
          <w:lang w:val="en-US" w:eastAsia="en-US" w:bidi="ar-SA"/>
        </w:rPr>
        <w:t>End of Document</w:t>
      </w:r>
    </w:p>
    <w:p>
      <w:pPr>
        <w:rPr>
          <w:rFonts w:ascii="arial" w:eastAsia="arial" w:hAnsi="arial" w:cs="arial"/>
          <w:sz w:val="20"/>
          <w:lang w:val="en-US" w:eastAsia="en-US" w:bidi="ar-SA"/>
        </w:rPr>
        <w:sectPr>
          <w:headerReference w:type="even" r:id="rId234"/>
          <w:headerReference w:type="default" r:id="rId235"/>
          <w:footerReference w:type="even" r:id="rId236"/>
          <w:footerReference w:type="default" r:id="rId237"/>
          <w:headerReference w:type="first" r:id="rId238"/>
          <w:footerReference w:type="first" r:id="rId239"/>
          <w:type w:val="nextPage"/>
          <w:pgSz w:w="12240" w:h="15840"/>
          <w:pgMar w:top="840" w:right="1000" w:bottom="840" w:left="1000" w:header="400" w:footer="400"/>
          <w:pgNumType w:fmt="decimal"/>
          <w:cols w:space="720"/>
          <w:titlePg/>
        </w:sectPr>
      </w:pPr>
    </w:p>
    <w:p>
      <w:pPr>
        <w:rPr>
          <w:rFonts w:ascii="arial" w:eastAsia="arial" w:hAnsi="arial" w:cs="arial"/>
          <w:sz w:val="20"/>
          <w:lang w:val="en-US" w:eastAsia="en-US" w:bidi="ar-SA"/>
        </w:rPr>
      </w:pPr>
      <w:bookmarkStart w:id="18" w:name="Bookmark_10"/>
      <w:bookmarkEnd w:id="18"/>
    </w:p>
    <w:p>
      <w:pPr>
        <w:rPr>
          <w:rFonts w:ascii="arial" w:eastAsia="arial" w:hAnsi="arial" w:cs="arial"/>
          <w:sz w:val="20"/>
          <w:lang w:val="en-US" w:eastAsia="en-US" w:bidi="ar-SA"/>
        </w:rPr>
      </w:pPr>
      <w:r>
        <w:pict>
          <v:shape id="_x0000_i1055" type="#_x0000_t75" alt="LexisNexis®" style="width:147.75pt;height:30pt">
            <v:imagedata r:id="rId4" o:title=""/>
          </v:shape>
        </w:pict>
      </w:r>
      <w:r>
        <w:rPr>
          <w:rFonts w:ascii="arial" w:eastAsia="arial" w:hAnsi="arial" w:cs="arial"/>
          <w:sz w:val="20"/>
          <w:lang w:val="en-US" w:eastAsia="en-US" w:bidi="ar-SA"/>
        </w:rPr>
        <w:cr/>
      </w:r>
    </w:p>
    <w:p>
      <w:pPr>
        <w:keepNext w:val="0"/>
        <w:spacing w:before="240" w:after="200" w:line="340" w:lineRule="atLeast"/>
        <w:ind w:left="0" w:right="0" w:firstLine="0"/>
        <w:jc w:val="center"/>
        <w:outlineLvl w:val="0"/>
        <w:rPr>
          <w:rFonts w:ascii="Arial" w:eastAsia="arial" w:hAnsi="Arial" w:cs="Arial"/>
          <w:b/>
          <w:bCs/>
          <w:kern w:val="32"/>
          <w:sz w:val="32"/>
          <w:szCs w:val="32"/>
          <w:lang w:val="en-US" w:eastAsia="en-US" w:bidi="ar-SA"/>
        </w:rPr>
      </w:pPr>
      <w:hyperlink r:id="rId240" w:history="1">
        <w:r>
          <w:rPr>
            <w:rFonts w:ascii="arial" w:eastAsia="arial" w:hAnsi="arial" w:cs="arial"/>
            <w:b/>
            <w:bCs/>
            <w:i/>
            <w:color w:val="0077CC"/>
            <w:kern w:val="32"/>
            <w:sz w:val="28"/>
            <w:szCs w:val="32"/>
            <w:u w:val="single"/>
            <w:shd w:val="clear" w:color="auto" w:fill="FFFFFF"/>
            <w:lang w:val="en-US" w:eastAsia="en-US" w:bidi="ar-SA"/>
          </w:rPr>
          <w:t>Video Shows Officers Assaulting Man at Hospital, Prosecutors Say</w:t>
        </w:r>
      </w:hyperlink>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New York Times </w:t>
      </w:r>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May 31, 2018 Thursday 18:03 EST</w:t>
      </w:r>
    </w:p>
    <w:p>
      <w:pPr>
        <w:keepNext w:val="0"/>
        <w:spacing w:after="0" w:line="240" w:lineRule="atLeast"/>
        <w:ind w:right="0"/>
        <w:jc w:val="both"/>
        <w:rPr>
          <w:rFonts w:ascii="arial" w:eastAsia="arial" w:hAnsi="arial" w:cs="arial"/>
          <w:sz w:val="20"/>
          <w:lang w:val="en-US" w:eastAsia="en-US" w:bidi="ar-SA"/>
        </w:rPr>
      </w:pPr>
    </w:p>
    <w:p>
      <w:pPr>
        <w:keepNext w:val="0"/>
        <w:spacing w:before="120" w:after="0" w:line="22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6"/>
          <w:lang w:val="en-US" w:eastAsia="en-US" w:bidi="ar-SA"/>
        </w:rPr>
        <w:t>Copyright 2018 The New York Times Company All Rights Reserved</w: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NYREGION</w: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635 words</w: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Christine Hauser</w:t>
      </w:r>
    </w:p>
    <w:p>
      <w:pPr>
        <w:keepNext w:val="0"/>
        <w:spacing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Officer Roger Then of Paterson, N.J., was charged over his role in two incidents, caught on video, in which officers struck a man while he was in a wheelchair and a hospital bed.</w:t>
      </w:r>
    </w:p>
    <w:p>
      <w:pPr>
        <w:keepNext/>
        <w:spacing w:before="240" w:after="0" w:line="340" w:lineRule="atLeast"/>
        <w:ind w:left="0" w:right="0" w:firstLine="0"/>
        <w:jc w:val="left"/>
        <w:rPr>
          <w:rFonts w:ascii="arial" w:eastAsia="arial" w:hAnsi="arial" w:cs="arial"/>
          <w:sz w:val="20"/>
          <w:lang w:val="en-US" w:eastAsia="en-US" w:bidi="ar-SA"/>
        </w:rPr>
      </w:pPr>
      <w:bookmarkStart w:id="19" w:name="Body_8"/>
      <w:bookmarkEnd w:id="19"/>
      <w:r>
        <w:rPr>
          <w:rFonts w:ascii="arial" w:eastAsia="arial" w:hAnsi="arial" w:cs="arial"/>
          <w:b/>
          <w:color w:val="000000"/>
          <w:sz w:val="28"/>
          <w:lang w:val="en-US" w:eastAsia="en-US" w:bidi="ar-SA"/>
        </w:rPr>
        <w:t>Body</w:t>
      </w:r>
    </w:p>
    <w:p>
      <w:pPr>
        <w:spacing w:line="60" w:lineRule="exact"/>
        <w:rPr>
          <w:rFonts w:ascii="arial" w:eastAsia="arial" w:hAnsi="arial" w:cs="arial"/>
          <w:sz w:val="20"/>
          <w:lang w:val="en-US" w:eastAsia="en-US" w:bidi="ar-SA"/>
        </w:rPr>
      </w:pPr>
      <w:r>
        <w:pict>
          <v:line id="_x0000_s1056" style="position:absolute;z-index:251678720" from="0,2pt" to="512pt,2pt" strokecolor="#009ddb" strokeweight="2pt">
            <v:stroke linestyle="single"/>
            <w10:wrap type="topAndBottom"/>
          </v:line>
        </w:pict>
      </w:r>
    </w:p>
    <w:p>
      <w:pPr>
        <w:rPr>
          <w:rFonts w:ascii="arial" w:eastAsia="arial" w:hAnsi="arial" w:cs="arial"/>
          <w:sz w:val="20"/>
          <w:lang w:val="en-US" w:eastAsia="en-US" w:bidi="ar-SA"/>
        </w:rPr>
      </w:pP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report from March was straightforward enough. A man tried to commit suicide at his New Jersey home. When he called for help, two officers from the Paterson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responded to the residence and then went to the hospital where he was taken for treatment.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But this week, federal prosecutors announced criminal charges against one of the officers, saying video taken inside the hospital revealed events that the official report from the night of March 5 had left out.</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One of the officers, </w:t>
      </w:r>
      <w:hyperlink r:id="rId241" w:history="1">
        <w:r>
          <w:rPr>
            <w:rFonts w:ascii="arial" w:eastAsia="arial" w:hAnsi="arial" w:cs="arial"/>
            <w:i/>
            <w:color w:val="0077CC"/>
            <w:sz w:val="20"/>
            <w:u w:val="single"/>
            <w:shd w:val="clear" w:color="auto" w:fill="FFFFFF"/>
            <w:lang w:val="en-US" w:eastAsia="en-US" w:bidi="ar-SA"/>
          </w:rPr>
          <w:t>a criminal complaint says,</w:t>
        </w:r>
      </w:hyperlink>
      <w:r>
        <w:rPr>
          <w:rFonts w:ascii="arial" w:eastAsia="arial" w:hAnsi="arial" w:cs="arial"/>
          <w:color w:val="000000"/>
          <w:sz w:val="20"/>
          <w:lang w:val="en-US" w:eastAsia="en-US" w:bidi="ar-SA"/>
        </w:rPr>
        <w:t xml:space="preserve"> punched the man in the face while he was in a wheelchair in the emergency room waiting area. As the man fell over, the other officer, Roger Then, 29, grabbed the man by his neck and forced him to the ground, the complaint says, citing footage from a surveillance camera.</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 second video was taken on a cellphone in a hospital room. It showed Officer Then turning the camera on himself, smiling and pointing it at the man, who was in bed, and the other officer, identified as Officer 1 in the complaint.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man called Officer 1 an expletive, according to the complaint, and he responded, “I’m a what?” The man said, “Do it.” Officer 1 put on medical gloves and struck the man twice across the face, the complaint said. The man, whose name and age were not provided, had multiple injuries, including an eye injury that required surgery, it said.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complaint said the officers’ report about that night “omitted material facts” and concealed the second video. Their report said the man was treated for a small cut on his wrist and then taken to the hospital, where he was “restrained” after becoming “combative” and throwing medical glove boxes.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On Wednesday,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Attorney Craig Carpenito announced that Officer Then was charged with conspiring to violate a person’s right to be “free from unreasonable force” by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He was also charged with allegedly knowing a felony was committed and failing to report it.</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Officer Then, who has been with the department since 2016, was arrested and appeared in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District Court in Newark on Wednesday, Mr. Carpenito said. Judge Leda Dunn Wettre approved his release on $150,000 bail, </w:t>
      </w:r>
      <w:hyperlink r:id="rId242" w:history="1">
        <w:r>
          <w:rPr>
            <w:rFonts w:ascii="arial" w:eastAsia="arial" w:hAnsi="arial" w:cs="arial"/>
            <w:i/>
            <w:color w:val="0077CC"/>
            <w:sz w:val="20"/>
            <w:u w:val="single"/>
            <w:shd w:val="clear" w:color="auto" w:fill="FFFFFF"/>
            <w:lang w:val="en-US" w:eastAsia="en-US" w:bidi="ar-SA"/>
          </w:rPr>
          <w:t>The Paterson Press reported.</w:t>
        </w:r>
      </w:hyperlink>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complaint did not mention charges against Officer 1, but it said he had not been on active duty since April. William Skaggs, a spokesman for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attorney’s office, declined on Thursday to provide further details about why Officer 1 was not charged, but he said the investigation was continuing.</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Mr. Skaggs said he did not have information about whether the videos would be released.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civil rights charge carries a sentence of up to 10 years in prison, while the charge for allegedly concealing a felony carries as much as three years.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 lawyer for Officer Then could not be reached.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Officer Then’s arrest was the fourth of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this year in Paterson, New Jersey’s third-largest city, with a population of 146,000. Three officers were arrested in April on charges of selling drugs or conspiracy to commit civil rights violations, The Press reported.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Paterson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director, Jerry Speziale, said on Thursday that Officer Then had been suspended without pay, and that his case was “not indicative” of the performance of the 418 other members of the department.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only thing I can tell you is this is part of the department’s ongoing investigation with the Passaic County Prosecutor’s Office and the F.B.I.,” he said.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PHOTO: Officer Roger Then of the Paterson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was arrested on Wednesday, the fourth arrest of an officer in the city this year. (PHOTOGRAPH BY Bryan Anselm for The New York Times FOR THE NEW YORK TIMES)</w:t>
      </w:r>
    </w:p>
    <w:p>
      <w:pPr>
        <w:keepNext w:val="0"/>
        <w:spacing w:before="24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Related Articles</w:t>
      </w:r>
    </w:p>
    <w:p>
      <w:pPr>
        <w:keepNext w:val="0"/>
        <w:numPr>
          <w:numId w:val="7"/>
        </w:numPr>
        <w:tabs>
          <w:tab w:val="num" w:pos="760"/>
        </w:tabs>
        <w:spacing w:before="240" w:after="0" w:line="260" w:lineRule="atLeast"/>
        <w:ind w:left="760" w:right="0" w:hanging="400"/>
        <w:jc w:val="both"/>
        <w:rPr>
          <w:rFonts w:ascii="arial" w:eastAsia="arial" w:hAnsi="arial" w:cs="arial"/>
          <w:sz w:val="20"/>
          <w:lang w:val="en-US" w:eastAsia="en-US" w:bidi="ar-SA"/>
        </w:rPr>
      </w:pPr>
      <w:hyperlink r:id="rId243" w:history="1">
        <w:r>
          <w:rPr>
            <w:rFonts w:ascii="arial" w:eastAsia="arial" w:hAnsi="arial" w:cs="arial"/>
            <w:i/>
            <w:color w:val="0077CC"/>
            <w:sz w:val="20"/>
            <w:u w:val="single"/>
            <w:shd w:val="clear" w:color="auto" w:fill="FFFFFF"/>
            <w:lang w:val="en-US" w:eastAsia="en-US" w:bidi="ar-SA"/>
          </w:rPr>
          <w:t xml:space="preserve">Supreme Court Rules for </w:t>
        </w:r>
      </w:hyperlink>
      <w:hyperlink r:id="rId243" w:history="1">
        <w:r>
          <w:rPr>
            <w:rFonts w:ascii="arial" w:eastAsia="arial" w:hAnsi="arial" w:cs="arial"/>
            <w:b/>
            <w:i/>
            <w:color w:val="0077CC"/>
            <w:sz w:val="20"/>
            <w:u w:val="single"/>
            <w:shd w:val="clear" w:color="auto" w:fill="FFFFFF"/>
            <w:lang w:val="en-US" w:eastAsia="en-US" w:bidi="ar-SA"/>
          </w:rPr>
          <w:t>Police</w:t>
        </w:r>
      </w:hyperlink>
      <w:hyperlink r:id="rId243" w:history="1">
        <w:r>
          <w:rPr>
            <w:rFonts w:ascii="arial" w:eastAsia="arial" w:hAnsi="arial" w:cs="arial"/>
            <w:i/>
            <w:color w:val="0077CC"/>
            <w:sz w:val="20"/>
            <w:u w:val="single"/>
            <w:shd w:val="clear" w:color="auto" w:fill="FFFFFF"/>
            <w:lang w:val="en-US" w:eastAsia="en-US" w:bidi="ar-SA"/>
          </w:rPr>
          <w:t xml:space="preserve"> Officer in </w:t>
        </w:r>
      </w:hyperlink>
      <w:hyperlink r:id="rId243" w:history="1">
        <w:r>
          <w:rPr>
            <w:rFonts w:ascii="arial" w:eastAsia="arial" w:hAnsi="arial" w:cs="arial"/>
            <w:b/>
            <w:i/>
            <w:color w:val="0077CC"/>
            <w:sz w:val="20"/>
            <w:u w:val="single"/>
            <w:shd w:val="clear" w:color="auto" w:fill="FFFFFF"/>
            <w:lang w:val="en-US" w:eastAsia="en-US" w:bidi="ar-SA"/>
          </w:rPr>
          <w:t>Excessive Force</w:t>
        </w:r>
      </w:hyperlink>
      <w:hyperlink r:id="rId243" w:history="1">
        <w:r>
          <w:rPr>
            <w:rFonts w:ascii="arial" w:eastAsia="arial" w:hAnsi="arial" w:cs="arial"/>
            <w:i/>
            <w:color w:val="0077CC"/>
            <w:sz w:val="20"/>
            <w:u w:val="single"/>
            <w:shd w:val="clear" w:color="auto" w:fill="FFFFFF"/>
            <w:lang w:val="en-US" w:eastAsia="en-US" w:bidi="ar-SA"/>
          </w:rPr>
          <w:t xml:space="preserve"> Case</w:t>
        </w:r>
      </w:hyperlink>
    </w:p>
    <w:p>
      <w:pPr>
        <w:keepNext w:val="0"/>
        <w:numPr>
          <w:numId w:val="2"/>
        </w:numPr>
        <w:tabs>
          <w:tab w:val="num" w:pos="760"/>
        </w:tabs>
        <w:spacing w:before="240" w:after="0" w:line="260" w:lineRule="atLeast"/>
        <w:ind w:left="760" w:right="0" w:hanging="400"/>
        <w:jc w:val="both"/>
        <w:rPr>
          <w:rFonts w:ascii="arial" w:eastAsia="arial" w:hAnsi="arial" w:cs="arial"/>
          <w:sz w:val="20"/>
          <w:lang w:val="en-US" w:eastAsia="en-US" w:bidi="ar-SA"/>
        </w:rPr>
      </w:pPr>
      <w:hyperlink r:id="rId244" w:history="1">
        <w:r>
          <w:rPr>
            <w:rFonts w:ascii="arial" w:eastAsia="arial" w:hAnsi="arial" w:cs="arial"/>
            <w:i/>
            <w:color w:val="0077CC"/>
            <w:sz w:val="20"/>
            <w:u w:val="single"/>
            <w:shd w:val="clear" w:color="auto" w:fill="FFFFFF"/>
            <w:lang w:val="en-US" w:eastAsia="en-US" w:bidi="ar-SA"/>
          </w:rPr>
          <w:t>Mayor of Paterson, N.J., Is Indicted in Corruption Inquiry</w:t>
        </w:r>
      </w:hyperlink>
    </w:p>
    <w:p>
      <w:pPr>
        <w:keepNext w:val="0"/>
        <w:spacing w:before="240" w:after="0" w:line="26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 2018</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57" style="position:absolute;z-index:2516797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45"/>
          <w:headerReference w:type="default" r:id="rId246"/>
          <w:footerReference w:type="even" r:id="rId247"/>
          <w:footerReference w:type="default" r:id="rId248"/>
          <w:headerReference w:type="first" r:id="rId249"/>
          <w:footerReference w:type="first" r:id="rId250"/>
          <w:type w:val="nextPage"/>
          <w:pgSz w:w="12240" w:h="15840"/>
          <w:pgMar w:top="840" w:right="1000" w:bottom="840" w:left="1000" w:header="400" w:footer="400"/>
          <w:pgNumType w:fmt="decimal"/>
          <w:cols w:space="720"/>
          <w:titlePg/>
        </w:sectPr>
      </w:pPr>
    </w:p>
    <w:p>
      <w:pPr>
        <w:rPr>
          <w:lang w:val="en-US" w:eastAsia="en-US" w:bidi="ar-SA"/>
        </w:rPr>
      </w:pPr>
      <w:bookmarkStart w:id="20" w:name="Bookmark_11"/>
      <w:bookmarkEnd w:id="20"/>
    </w:p>
    <w:p>
      <w:pPr>
        <w:rPr>
          <w:lang w:val="en-US" w:eastAsia="en-US" w:bidi="ar-SA"/>
        </w:rPr>
      </w:pPr>
      <w:r>
        <w:pict>
          <v:shape id="_x0000_i105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51" w:history="1">
        <w:r>
          <w:rPr>
            <w:rFonts w:ascii="arial" w:eastAsia="arial" w:hAnsi="arial" w:cs="arial"/>
            <w:b/>
            <w:bCs/>
            <w:i/>
            <w:color w:val="0077CC"/>
            <w:kern w:val="32"/>
            <w:sz w:val="28"/>
            <w:szCs w:val="32"/>
            <w:u w:val="single"/>
            <w:shd w:val="clear" w:color="auto" w:fill="FFFFFF"/>
            <w:lang w:val="en-US" w:eastAsia="en-US" w:bidi="ar-SA"/>
          </w:rPr>
          <w:t xml:space="preserve">Military </w:t>
        </w:r>
      </w:hyperlink>
      <w:hyperlink r:id="rId251" w:history="1">
        <w:r>
          <w:rPr>
            <w:rFonts w:ascii="arial" w:eastAsia="arial" w:hAnsi="arial" w:cs="arial"/>
            <w:b/>
            <w:bCs/>
            <w:i/>
            <w:color w:val="0077CC"/>
            <w:kern w:val="32"/>
            <w:sz w:val="28"/>
            <w:szCs w:val="32"/>
            <w:u w:val="single"/>
            <w:shd w:val="clear" w:color="auto" w:fill="FFFFFF"/>
            <w:lang w:val="en-US" w:eastAsia="en-US" w:bidi="ar-SA"/>
          </w:rPr>
          <w:t>Police</w:t>
        </w:r>
      </w:hyperlink>
      <w:hyperlink r:id="rId251" w:history="1">
        <w:r>
          <w:rPr>
            <w:rFonts w:ascii="arial" w:eastAsia="arial" w:hAnsi="arial" w:cs="arial"/>
            <w:b/>
            <w:bCs/>
            <w:i/>
            <w:color w:val="0077CC"/>
            <w:kern w:val="32"/>
            <w:sz w:val="28"/>
            <w:szCs w:val="32"/>
            <w:u w:val="single"/>
            <w:shd w:val="clear" w:color="auto" w:fill="FFFFFF"/>
            <w:lang w:val="en-US" w:eastAsia="en-US" w:bidi="ar-SA"/>
          </w:rPr>
          <w:t xml:space="preserve"> Can Now Carry Personal Firearms on Marine Corps Bases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The New York Times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2, 2020 Thursday 11:23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The New York Times Company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US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645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Neil Vigdor</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The Marine Corps said it expedited the policy change after recent fatal shootings at Navy installations in Pensacola, Fla., and at Pearl Harbor in Hawaii.</w:t>
      </w:r>
    </w:p>
    <w:p>
      <w:pPr>
        <w:keepNext/>
        <w:spacing w:before="240" w:after="0" w:line="340" w:lineRule="atLeast"/>
        <w:ind w:left="0" w:right="0" w:firstLine="0"/>
        <w:jc w:val="left"/>
        <w:rPr>
          <w:lang w:val="en-US" w:eastAsia="en-US" w:bidi="ar-SA"/>
        </w:rPr>
      </w:pPr>
      <w:bookmarkStart w:id="21" w:name="Body_9"/>
      <w:bookmarkEnd w:id="21"/>
      <w:r>
        <w:rPr>
          <w:rFonts w:ascii="arial" w:eastAsia="arial" w:hAnsi="arial" w:cs="arial"/>
          <w:b/>
          <w:color w:val="000000"/>
          <w:sz w:val="28"/>
          <w:lang w:val="en-US" w:eastAsia="en-US" w:bidi="ar-SA"/>
        </w:rPr>
        <w:t>Body</w:t>
      </w:r>
    </w:p>
    <w:p>
      <w:pPr>
        <w:spacing w:line="60" w:lineRule="exact"/>
        <w:rPr>
          <w:lang w:val="en-US" w:eastAsia="en-US" w:bidi="ar-SA"/>
        </w:rPr>
      </w:pPr>
      <w:r>
        <w:pict>
          <v:line id="_x0000_s1059" style="position:absolute;z-index:2516807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Marine Corps said it expedited the policy change after recent fatal shootings at Navy installations in Pensacola, Fla., and at Pearl Harbor in Hawaii.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Marine Corps announced this week that it had authorized military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to bring their privately owned firearms onto bases, a rule change that senior officers said was hastened by fatal shootings at two Navy installations in the past month.</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About 3,200 qualified law enforcement officers are eligible to arm themselves for their personal protection, but not in the performance of their official duties under </w:t>
      </w:r>
      <w:hyperlink r:id="rId252" w:history="1">
        <w:r>
          <w:rPr>
            <w:rFonts w:ascii="arial" w:eastAsia="arial" w:hAnsi="arial" w:cs="arial"/>
            <w:i/>
            <w:color w:val="0077CC"/>
            <w:sz w:val="20"/>
            <w:u w:val="single"/>
            <w:shd w:val="clear" w:color="auto" w:fill="FFFFFF"/>
            <w:lang w:val="en-US" w:eastAsia="en-US" w:bidi="ar-SA"/>
          </w:rPr>
          <w:t>the new rule</w:t>
        </w:r>
      </w:hyperlink>
      <w:r>
        <w:rPr>
          <w:rFonts w:ascii="arial" w:eastAsia="arial" w:hAnsi="arial" w:cs="arial"/>
          <w:color w:val="000000"/>
          <w:sz w:val="20"/>
          <w:lang w:val="en-US" w:eastAsia="en-US" w:bidi="ar-SA"/>
        </w:rPr>
        <w:t>, Captain Joseph Butterfield, a U.S.M.C. spokesman, said on Thursday. They are required to have a concealed carry permit for the firearms.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Previously, only service weapons could be carried by members of the group — which includes military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criminal investigators and civilian law enforcement officers who work for the Marines at some bases — solely as part of their duties.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Marine Corps said in a memo on Tuesday that the rule change had already been in the works when the “tragic events” — a Dec. 4 </w:t>
      </w:r>
      <w:hyperlink r:id="rId252" w:history="1">
        <w:r>
          <w:rPr>
            <w:rFonts w:ascii="arial" w:eastAsia="arial" w:hAnsi="arial" w:cs="arial"/>
            <w:i/>
            <w:color w:val="0077CC"/>
            <w:sz w:val="20"/>
            <w:u w:val="single"/>
            <w:shd w:val="clear" w:color="auto" w:fill="FFFFFF"/>
            <w:lang w:val="en-US" w:eastAsia="en-US" w:bidi="ar-SA"/>
          </w:rPr>
          <w:t>shooting at Pearl Harbor Naval Shipyard</w:t>
        </w:r>
      </w:hyperlink>
      <w:r>
        <w:rPr>
          <w:rFonts w:ascii="arial" w:eastAsia="arial" w:hAnsi="arial" w:cs="arial"/>
          <w:color w:val="000000"/>
          <w:sz w:val="20"/>
          <w:lang w:val="en-US" w:eastAsia="en-US" w:bidi="ar-SA"/>
        </w:rPr>
        <w:t xml:space="preserve"> and a Dec. 6            </w:t>
      </w:r>
      <w:hyperlink r:id="rId252" w:history="1">
        <w:r>
          <w:rPr>
            <w:rFonts w:ascii="arial" w:eastAsia="arial" w:hAnsi="arial" w:cs="arial"/>
            <w:i/>
            <w:color w:val="0077CC"/>
            <w:sz w:val="20"/>
            <w:u w:val="single"/>
            <w:shd w:val="clear" w:color="auto" w:fill="FFFFFF"/>
            <w:lang w:val="en-US" w:eastAsia="en-US" w:bidi="ar-SA"/>
          </w:rPr>
          <w:t>shooting at Naval Air Station in Pensacola, Fla.</w:t>
        </w:r>
      </w:hyperlink>
      <w:r>
        <w:rPr>
          <w:rFonts w:ascii="arial" w:eastAsia="arial" w:hAnsi="arial" w:cs="arial"/>
          <w:color w:val="000000"/>
          <w:sz w:val="20"/>
          <w:lang w:val="en-US" w:eastAsia="en-US" w:bidi="ar-SA"/>
        </w:rPr>
        <w:t xml:space="preserve"> — convinced its leadership to accelerate the timetable.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“Those incidents did expedite the process,” Captain Butterfield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Pearl Harbor shooting, a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sailor killed two shipyard workers and injured another before taking his own life. In Pensacola, a Saudi Air Force member armed with a handgun fatally shot three people and injured eight others during a bloody rampage in a classroom building.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Department of Defense had been reviewing concealed carry rules for several years. In 2016, the Pentagon issued an “arming and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directive that was intended to develop a concealed carry policy for base personnel. Last May, the secretary of the Navy followed through with the initiative and gave Navy and Marine Corps commanders the authority to grant concealed carry authorizations. The Marine Corps is part of the Navy but is its own branch.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Coast Guard allows concealed weapons at its facilities for law enforcement activities, but not for personal protection, Chief Warrant Officer Barry Lane, a Coast Guard spokesman, said Friday in an email.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in the performance of official duties, qualified military personnel may carry weapons, including concealed weapons, when expressly authorized to do so by appropriate authority,” he said. “Members are prohibited from carrying a loaded privately-owned weapon on U.S. Coast Guard facilities in a nonofficial capacity.”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was not immediately clear if any of the other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military branches were considering allowing base personnel to carry personal firearms. The Army was not immediately prepared to comment, and the Navy and Air Force did not immediately respond to inquiries.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Law enforcement officers can carry concealed firearms at bases operated solely by the Marines, not joint military installations, the memo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Captain Butterfield said base commanders had some discretion over the concealed carry policy.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can’t make it easier,” he said, “but they can put more restrictions.”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another military branch, at least one Air Force base has done just that.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Offutt Air Force Base, which is near Omaha, Neb., Col. Gavin P. Marks, the 55th Wing commander, announced Monday that carrying privately owned firearms was no longer permitted, with few exceptions.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policy change comes as a result of the commander’s initial review of the Offutt AFB Integrated Defense and Antiterrorism Plan, a requirement to be completed within 120 days of assuming command,” the </w:t>
      </w:r>
      <w:hyperlink r:id="rId252" w:history="1">
        <w:r>
          <w:rPr>
            <w:rFonts w:ascii="arial" w:eastAsia="arial" w:hAnsi="arial" w:cs="arial"/>
            <w:i/>
            <w:color w:val="0077CC"/>
            <w:sz w:val="20"/>
            <w:u w:val="single"/>
            <w:shd w:val="clear" w:color="auto" w:fill="FFFFFF"/>
            <w:lang w:val="en-US" w:eastAsia="en-US" w:bidi="ar-SA"/>
          </w:rPr>
          <w:t>base said on its Facebook page.</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Security officers outside of the main gate at Joint Base Pearl Harbor-Hickam, where a shooting occurred in December. CALEB JONES/ASSOCIATED PRESS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0" style="position:absolute;z-index:251681792" from="0,10pt" to="512pt,10pt" strokecolor="black" strokeweight="1pt">
            <v:stroke linestyle="single"/>
          </v:line>
        </w:pict>
      </w:r>
      <w:r>
        <w:rPr>
          <w:rFonts w:ascii="arial" w:eastAsia="arial" w:hAnsi="arial" w:cs="arial"/>
          <w:b/>
          <w:color w:val="767676"/>
          <w:sz w:val="16"/>
          <w:lang w:val="en-US" w:eastAsia="en-US" w:bidi="ar-SA"/>
        </w:rPr>
        <w:t>End of Document</w:t>
      </w:r>
    </w:p>
    <w:p>
      <w:pPr>
        <w:rPr>
          <w:rFonts w:ascii="arial" w:eastAsia="arial" w:hAnsi="arial" w:cs="arial"/>
          <w:sz w:val="20"/>
          <w:lang w:val="en-US" w:eastAsia="en-US" w:bidi="ar-SA"/>
        </w:rPr>
        <w:sectPr>
          <w:headerReference w:type="even" r:id="rId253"/>
          <w:headerReference w:type="default" r:id="rId254"/>
          <w:footerReference w:type="even" r:id="rId255"/>
          <w:footerReference w:type="default" r:id="rId256"/>
          <w:headerReference w:type="first" r:id="rId257"/>
          <w:footerReference w:type="first" r:id="rId258"/>
          <w:type w:val="nextPage"/>
          <w:pgSz w:w="12240" w:h="15840"/>
          <w:pgMar w:top="840" w:right="1000" w:bottom="840" w:left="1000" w:header="400" w:footer="400"/>
          <w:pgNumType w:fmt="decimal"/>
          <w:cols w:space="720"/>
          <w:titlePg/>
        </w:sectPr>
      </w:pPr>
    </w:p>
    <w:p>
      <w:pPr>
        <w:rPr>
          <w:rFonts w:ascii="arial" w:eastAsia="arial" w:hAnsi="arial" w:cs="arial"/>
          <w:sz w:val="20"/>
          <w:lang w:val="en-US" w:eastAsia="en-US" w:bidi="ar-SA"/>
        </w:rPr>
      </w:pPr>
      <w:bookmarkStart w:id="22" w:name="Bookmark_12"/>
      <w:bookmarkEnd w:id="22"/>
    </w:p>
    <w:p>
      <w:pPr>
        <w:rPr>
          <w:rFonts w:ascii="arial" w:eastAsia="arial" w:hAnsi="arial" w:cs="arial"/>
          <w:sz w:val="20"/>
          <w:lang w:val="en-US" w:eastAsia="en-US" w:bidi="ar-SA"/>
        </w:rPr>
      </w:pPr>
      <w:r>
        <w:pict>
          <v:shape id="_x0000_i1061" type="#_x0000_t75" alt="LexisNexis®" style="width:147.75pt;height:30pt">
            <v:imagedata r:id="rId4" o:title=""/>
          </v:shape>
        </w:pict>
      </w:r>
      <w:r>
        <w:rPr>
          <w:rFonts w:ascii="arial" w:eastAsia="arial" w:hAnsi="arial" w:cs="arial"/>
          <w:sz w:val="20"/>
          <w:lang w:val="en-US" w:eastAsia="en-US" w:bidi="ar-SA"/>
        </w:rPr>
        <w:cr/>
      </w:r>
    </w:p>
    <w:p>
      <w:pPr>
        <w:keepNext w:val="0"/>
        <w:spacing w:before="240" w:after="200" w:line="340" w:lineRule="atLeast"/>
        <w:ind w:left="0" w:right="0" w:firstLine="0"/>
        <w:jc w:val="center"/>
        <w:outlineLvl w:val="0"/>
        <w:rPr>
          <w:rFonts w:ascii="Arial" w:eastAsia="arial" w:hAnsi="Arial" w:cs="Arial"/>
          <w:b/>
          <w:bCs/>
          <w:kern w:val="32"/>
          <w:sz w:val="32"/>
          <w:szCs w:val="32"/>
          <w:lang w:val="en-US" w:eastAsia="en-US" w:bidi="ar-SA"/>
        </w:rPr>
      </w:pPr>
      <w:hyperlink r:id="rId259" w:history="1">
        <w:r>
          <w:rPr>
            <w:rFonts w:ascii="arial" w:eastAsia="arial" w:hAnsi="arial" w:cs="arial"/>
            <w:b/>
            <w:bCs/>
            <w:i/>
            <w:color w:val="0077CC"/>
            <w:kern w:val="32"/>
            <w:sz w:val="28"/>
            <w:szCs w:val="32"/>
            <w:u w:val="single"/>
            <w:shd w:val="clear" w:color="auto" w:fill="FFFFFF"/>
            <w:lang w:val="en-US" w:eastAsia="en-US" w:bidi="ar-SA"/>
          </w:rPr>
          <w:t xml:space="preserve">Officer Accused of </w:t>
        </w:r>
      </w:hyperlink>
      <w:hyperlink r:id="rId259" w:history="1">
        <w:r>
          <w:rPr>
            <w:rFonts w:ascii="arial" w:eastAsia="arial" w:hAnsi="arial" w:cs="arial"/>
            <w:b/>
            <w:bCs/>
            <w:i/>
            <w:color w:val="0077CC"/>
            <w:kern w:val="32"/>
            <w:sz w:val="28"/>
            <w:szCs w:val="32"/>
            <w:u w:val="single"/>
            <w:shd w:val="clear" w:color="auto" w:fill="FFFFFF"/>
            <w:lang w:val="en-US" w:eastAsia="en-US" w:bidi="ar-SA"/>
          </w:rPr>
          <w:t>Excessive Force</w:t>
        </w:r>
      </w:hyperlink>
      <w:hyperlink r:id="rId259" w:history="1">
        <w:r>
          <w:rPr>
            <w:rFonts w:ascii="arial" w:eastAsia="arial" w:hAnsi="arial" w:cs="arial"/>
            <w:b/>
            <w:bCs/>
            <w:i/>
            <w:color w:val="0077CC"/>
            <w:kern w:val="32"/>
            <w:sz w:val="28"/>
            <w:szCs w:val="32"/>
            <w:u w:val="single"/>
            <w:shd w:val="clear" w:color="auto" w:fill="FFFFFF"/>
            <w:lang w:val="en-US" w:eastAsia="en-US" w:bidi="ar-SA"/>
          </w:rPr>
          <w:t xml:space="preserve"> in Arrest of James Blake Spurns Plea Deal</w:t>
        </w:r>
      </w:hyperlink>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New York Times </w:t>
      </w:r>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July 20, 2017 Thursday 00:00 EST</w:t>
      </w:r>
    </w:p>
    <w:p>
      <w:pPr>
        <w:keepNext w:val="0"/>
        <w:spacing w:after="0" w:line="240" w:lineRule="atLeast"/>
        <w:ind w:right="0"/>
        <w:jc w:val="both"/>
        <w:rPr>
          <w:rFonts w:ascii="arial" w:eastAsia="arial" w:hAnsi="arial" w:cs="arial"/>
          <w:sz w:val="20"/>
          <w:lang w:val="en-US" w:eastAsia="en-US" w:bidi="ar-SA"/>
        </w:rPr>
      </w:pPr>
    </w:p>
    <w:p>
      <w:pPr>
        <w:keepNext w:val="0"/>
        <w:spacing w:before="120" w:after="0" w:line="22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6"/>
          <w:lang w:val="en-US" w:eastAsia="en-US" w:bidi="ar-SA"/>
        </w:rPr>
        <w:t>Copyright 2017 The New York Times Company All Rights Reserved</w: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NYREGION</w: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895 words</w: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ASHLEY SOUTHALL</w:t>
      </w:r>
    </w:p>
    <w:p>
      <w:pPr>
        <w:keepNext w:val="0"/>
        <w:spacing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Officer James Frascatore decided on Thursday to proceed with a public disciplinary trial on charges stemming from the 2015 arrest in Midtown Manhattan of the retired tennis player.</w:t>
      </w:r>
    </w:p>
    <w:p>
      <w:pPr>
        <w:keepNext/>
        <w:spacing w:before="240" w:after="0" w:line="340" w:lineRule="atLeast"/>
        <w:ind w:left="0" w:right="0" w:firstLine="0"/>
        <w:jc w:val="left"/>
        <w:rPr>
          <w:rFonts w:ascii="arial" w:eastAsia="arial" w:hAnsi="arial" w:cs="arial"/>
          <w:sz w:val="20"/>
          <w:lang w:val="en-US" w:eastAsia="en-US" w:bidi="ar-SA"/>
        </w:rPr>
      </w:pPr>
      <w:bookmarkStart w:id="23" w:name="Body_10"/>
      <w:bookmarkEnd w:id="23"/>
      <w:r>
        <w:rPr>
          <w:rFonts w:ascii="arial" w:eastAsia="arial" w:hAnsi="arial" w:cs="arial"/>
          <w:b/>
          <w:color w:val="000000"/>
          <w:sz w:val="28"/>
          <w:lang w:val="en-US" w:eastAsia="en-US" w:bidi="ar-SA"/>
        </w:rPr>
        <w:t>Body</w:t>
      </w:r>
    </w:p>
    <w:p>
      <w:pPr>
        <w:spacing w:line="60" w:lineRule="exact"/>
        <w:rPr>
          <w:rFonts w:ascii="arial" w:eastAsia="arial" w:hAnsi="arial" w:cs="arial"/>
          <w:sz w:val="20"/>
          <w:lang w:val="en-US" w:eastAsia="en-US" w:bidi="ar-SA"/>
        </w:rPr>
      </w:pPr>
      <w:r>
        <w:pict>
          <v:line id="_x0000_s1062" style="position:absolute;z-index:251682816" from="0,2pt" to="512pt,2pt" strokecolor="#009ddb" strokeweight="2pt">
            <v:stroke linestyle="single"/>
            <w10:wrap type="topAndBottom"/>
          </v:line>
        </w:pict>
      </w:r>
    </w:p>
    <w:p>
      <w:pPr>
        <w:rPr>
          <w:rFonts w:ascii="arial" w:eastAsia="arial" w:hAnsi="arial" w:cs="arial"/>
          <w:sz w:val="20"/>
          <w:lang w:val="en-US" w:eastAsia="en-US" w:bidi="ar-SA"/>
        </w:rPr>
      </w:pP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New York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who tackled the retired tennis player James Blake outside a Midtown Manhattan hotel in a case of mistaken identity has decided not to take a deal that </w:t>
      </w:r>
      <w:hyperlink r:id="rId260" w:history="1">
        <w:r>
          <w:rPr>
            <w:rFonts w:ascii="arial" w:eastAsia="arial" w:hAnsi="arial" w:cs="arial"/>
            <w:i/>
            <w:color w:val="0077CC"/>
            <w:sz w:val="20"/>
            <w:u w:val="single"/>
            <w:shd w:val="clear" w:color="auto" w:fill="FFFFFF"/>
            <w:lang w:val="en-US" w:eastAsia="en-US" w:bidi="ar-SA"/>
          </w:rPr>
          <w:t>would have spared him a public disciplinary trial</w:t>
        </w:r>
      </w:hyperlink>
      <w:r>
        <w:rPr>
          <w:rFonts w:ascii="arial" w:eastAsia="arial" w:hAnsi="arial" w:cs="arial"/>
          <w:color w:val="000000"/>
          <w:sz w:val="20"/>
          <w:lang w:val="en-US" w:eastAsia="en-US" w:bidi="ar-SA"/>
        </w:rPr>
        <w:t xml:space="preserve"> on charges of using            </w:t>
      </w:r>
      <w:hyperlink r:id="rId261" w:history="1">
        <w:r>
          <w:rPr>
            <w:rFonts w:ascii="arial" w:eastAsia="arial" w:hAnsi="arial" w:cs="arial"/>
            <w:b/>
            <w:i/>
            <w:color w:val="0077CC"/>
            <w:sz w:val="20"/>
            <w:u w:val="single"/>
            <w:shd w:val="clear" w:color="auto" w:fill="FFFFFF"/>
            <w:lang w:val="en-US" w:eastAsia="en-US" w:bidi="ar-SA"/>
          </w:rPr>
          <w:t>excessive force</w:t>
        </w:r>
      </w:hyperlink>
      <w:r>
        <w:rPr>
          <w:rFonts w:ascii="arial" w:eastAsia="arial" w:hAnsi="arial" w:cs="arial"/>
          <w:color w:val="000000"/>
          <w:sz w:val="20"/>
          <w:lang w:val="en-US" w:eastAsia="en-US" w:bidi="ar-SA"/>
        </w:rPr>
        <w:t xml:space="preserve"> during the 2015 encounter.</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officer, James Frascatore, rejected the agreement at a hearing 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Headquarters in Lower Manhattan on Thursday.</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Officer Frascatore’s decision means that after nearly two years of delays, he now faces a two-day trial in September, according to the </w:t>
      </w:r>
      <w:hyperlink r:id="rId262" w:history="1">
        <w:r>
          <w:rPr>
            <w:rFonts w:ascii="arial" w:eastAsia="arial" w:hAnsi="arial" w:cs="arial"/>
            <w:i/>
            <w:color w:val="0077CC"/>
            <w:sz w:val="20"/>
            <w:u w:val="single"/>
            <w:shd w:val="clear" w:color="auto" w:fill="FFFFFF"/>
            <w:lang w:val="en-US" w:eastAsia="en-US" w:bidi="ar-SA"/>
          </w:rPr>
          <w:t>Civilian Complaint Review Board</w:t>
        </w:r>
      </w:hyperlink>
      <w:r>
        <w:rPr>
          <w:rFonts w:ascii="arial" w:eastAsia="arial" w:hAnsi="arial" w:cs="arial"/>
          <w:color w:val="000000"/>
          <w:sz w:val="20"/>
          <w:lang w:val="en-US" w:eastAsia="en-US" w:bidi="ar-SA"/>
        </w:rPr>
        <w:t xml:space="preserve">, the independent agency that investigates allegations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and abuse. In the most serious cases the agency handles, those in which it recommends disciplinary charges against officers, it acts as the prosecution in proceedings before an administrative judge 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Headquarters.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C.C.R.B. will present evidence at trial on Sept. 19 and is confident it will meet its burden,” Jonathan Darche, the review board’s executive director, said in a statement.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deal Officer Frascatore spurned would have allowed him to keep his job if he pleaded no contest and agreed to forfeit a few vacation days, according to his union lawyer, Stephen C. Worth.</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Mr. Worth said in an interview after the hearing on Thursday that his client was rejecting the agreement because he had not received a signed form from the New York City Law Department indicating that Mr. Blake would surrender his right to sue Officer Frascatore.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“It fell apart because of this,” Mr. Worth said. “This is a sticking point. My client doesn’t feel he has all the protection he should have, and he’s not prepared to go forward without all the protection he can get.”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Mr. Blake’s lawyer, Kevin H. Marino, said the release had nothing to do with the officer’s trial.</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suggestion that Mr. Frascatore has turned that down because of something Mr. Blake did or did not do just does not have any basis in fact,” Mr. Marino said.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Of his client, he added: “Mr. Blake is pleased that the case was not resolved by plea agreement because he, too, relishes the opportunity to testify at a hearing against Mr. Frascatore.”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Mr. Blake was outside the Grand Hyatt Hotel, where he was staying during the </w:t>
      </w:r>
      <w:hyperlink r:id="rId263" w:history="1">
        <w:r>
          <w:rPr>
            <w:rFonts w:ascii="arial" w:eastAsia="arial" w:hAnsi="arial" w:cs="arial"/>
            <w:b/>
            <w:i/>
            <w:color w:val="0077CC"/>
            <w:sz w:val="20"/>
            <w:u w:val="single"/>
            <w:shd w:val="clear" w:color="auto" w:fill="FFFFFF"/>
            <w:lang w:val="en-US" w:eastAsia="en-US" w:bidi="ar-SA"/>
          </w:rPr>
          <w:t>United States</w:t>
        </w:r>
      </w:hyperlink>
      <w:hyperlink r:id="rId263" w:history="1">
        <w:r>
          <w:rPr>
            <w:rFonts w:ascii="arial" w:eastAsia="arial" w:hAnsi="arial" w:cs="arial"/>
            <w:i/>
            <w:color w:val="0077CC"/>
            <w:sz w:val="20"/>
            <w:u w:val="single"/>
            <w:shd w:val="clear" w:color="auto" w:fill="FFFFFF"/>
            <w:lang w:val="en-US" w:eastAsia="en-US" w:bidi="ar-SA"/>
          </w:rPr>
          <w:t xml:space="preserve"> Open</w:t>
        </w:r>
      </w:hyperlink>
      <w:r>
        <w:rPr>
          <w:rFonts w:ascii="arial" w:eastAsia="arial" w:hAnsi="arial" w:cs="arial"/>
          <w:color w:val="000000"/>
          <w:sz w:val="20"/>
          <w:lang w:val="en-US" w:eastAsia="en-US" w:bidi="ar-SA"/>
        </w:rPr>
        <w:t xml:space="preserve"> tennis tournament, in September 2015 when he was tackled by Officer Frascatore, who mistook him for a suspect in a credit card fraud ring. Mr. Blake was outspoken in criticizing how he was treated in the episode, which was            </w:t>
      </w:r>
      <w:hyperlink r:id="rId261" w:history="1">
        <w:r>
          <w:rPr>
            <w:rFonts w:ascii="arial" w:eastAsia="arial" w:hAnsi="arial" w:cs="arial"/>
            <w:i/>
            <w:color w:val="0077CC"/>
            <w:sz w:val="20"/>
            <w:u w:val="single"/>
            <w:shd w:val="clear" w:color="auto" w:fill="FFFFFF"/>
            <w:lang w:val="en-US" w:eastAsia="en-US" w:bidi="ar-SA"/>
          </w:rPr>
          <w:t>captured on video</w:t>
        </w:r>
      </w:hyperlink>
      <w:r>
        <w:rPr>
          <w:rFonts w:ascii="arial" w:eastAsia="arial" w:hAnsi="arial" w:cs="arial"/>
          <w:color w:val="000000"/>
          <w:sz w:val="20"/>
          <w:lang w:val="en-US" w:eastAsia="en-US" w:bidi="ar-SA"/>
        </w:rPr>
        <w:t xml:space="preserve"> and prompted quick apologies from Mayor Bill de Blasio and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commissioner at the time, William J. Bratton.</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Three British men were eventually arrested and pleaded guilty to using stolen credit cards to buy more than $18,000 in luxury goods and having them shipped to the hotel, but neither Mr. Blake nor the man he was mistaken for, Sean Satha, had anything to do with the crime.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Mr. Satha, an Australian sunglasses designer identified as a possible suspect in the ring via a photograph posted on Instagram, was not in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at the time of the episode.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not explained how the mistaken arrest of Mr. Blake occurred, but the episode — which came a little more than a year after </w:t>
      </w:r>
      <w:hyperlink r:id="rId264" w:history="1">
        <w:r>
          <w:rPr>
            <w:rFonts w:ascii="arial" w:eastAsia="arial" w:hAnsi="arial" w:cs="arial"/>
            <w:i/>
            <w:color w:val="0077CC"/>
            <w:sz w:val="20"/>
            <w:u w:val="single"/>
            <w:shd w:val="clear" w:color="auto" w:fill="FFFFFF"/>
            <w:lang w:val="en-US" w:eastAsia="en-US" w:bidi="ar-SA"/>
          </w:rPr>
          <w:t>Eric Garner</w:t>
        </w:r>
      </w:hyperlink>
      <w:r>
        <w:rPr>
          <w:rFonts w:ascii="arial" w:eastAsia="arial" w:hAnsi="arial" w:cs="arial"/>
          <w:color w:val="000000"/>
          <w:sz w:val="20"/>
          <w:lang w:val="en-US" w:eastAsia="en-US" w:bidi="ar-SA"/>
        </w:rPr>
        <w:t xml:space="preserve"> died after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placed him in a chokehold — became another flash point in the national debate over how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use force in encounters with unarmed black civilians.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Mr. Blake, after filing a notice indicating his intention to sue, </w:t>
      </w:r>
      <w:hyperlink r:id="rId265" w:history="1">
        <w:r>
          <w:rPr>
            <w:rFonts w:ascii="arial" w:eastAsia="arial" w:hAnsi="arial" w:cs="arial"/>
            <w:i/>
            <w:color w:val="0077CC"/>
            <w:sz w:val="20"/>
            <w:u w:val="single"/>
            <w:shd w:val="clear" w:color="auto" w:fill="FFFFFF"/>
            <w:lang w:val="en-US" w:eastAsia="en-US" w:bidi="ar-SA"/>
          </w:rPr>
          <w:t>reached a settlement</w:t>
        </w:r>
      </w:hyperlink>
      <w:r>
        <w:rPr>
          <w:rFonts w:ascii="arial" w:eastAsia="arial" w:hAnsi="arial" w:cs="arial"/>
          <w:color w:val="000000"/>
          <w:sz w:val="20"/>
          <w:lang w:val="en-US" w:eastAsia="en-US" w:bidi="ar-SA"/>
        </w:rPr>
        <w:t xml:space="preserve"> with the city in June. As part of the settlement, the city agreed to create and finance a review board fellowship geared toward conducting outreach in the neighborhoods with the most complaints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goal of establishing the fellowship is to help the review board complete more of its investigations. Last year, more than half of the agency’s inquiries could not be completed because complainants or witnesses stopped cooperating, the agency could not reach them or because a complaint was withdrawn.</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Mr. Blake filed one of 519 complaints in 2015 that review board investigators found enough evidence to substantiate, according to the agency’s most recent </w:t>
      </w:r>
      <w:hyperlink r:id="rId266" w:history="1">
        <w:r>
          <w:rPr>
            <w:rFonts w:ascii="arial" w:eastAsia="arial" w:hAnsi="arial" w:cs="arial"/>
            <w:i/>
            <w:color w:val="0077CC"/>
            <w:sz w:val="20"/>
            <w:u w:val="single"/>
            <w:shd w:val="clear" w:color="auto" w:fill="FFFFFF"/>
            <w:lang w:val="en-US" w:eastAsia="en-US" w:bidi="ar-SA"/>
          </w:rPr>
          <w:t>annual report</w:t>
        </w:r>
      </w:hyperlink>
      <w:r>
        <w:rPr>
          <w:rFonts w:ascii="arial" w:eastAsia="arial" w:hAnsi="arial" w:cs="arial"/>
          <w:color w:val="000000"/>
          <w:sz w:val="20"/>
          <w:lang w:val="en-US" w:eastAsia="en-US" w:bidi="ar-SA"/>
        </w:rPr>
        <w:t>. In 191 of those cases, the review board recommended charges, the most severe penalty.</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cases are not resolved before trial, those who are found guilty can face punishments ranging from having a letter placed in their files to being fired.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In cases closed by the review board last year, officers were equally likely to be found guilty, not guilty or take a plea agreement. The agency’s Administrative Prosecution Unit closed 258 cases in 2016; 67 yielded a guilty verdict, and 69 a not-guilty verdict. Officers accepted plea agreements in 67 cases.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most common punishments was a loss of vacation time: 103 cases ended with officers being suspended for up to 10 days or losing an equal amount of vacation time. Twenty officers lost more time, while 34 were ordered to undergo training or were given a warning or letter of instruction. None were fired.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PHOTO: Officer James Frascatore will now face a trial in September. (PHOTOGRAPH BY NEW YORK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w:t>
      </w:r>
    </w:p>
    <w:p>
      <w:pPr>
        <w:keepNext w:val="0"/>
        <w:spacing w:before="24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Related Articles</w:t>
      </w:r>
    </w:p>
    <w:p>
      <w:pPr>
        <w:keepNext w:val="0"/>
        <w:numPr>
          <w:numId w:val="8"/>
        </w:numPr>
        <w:tabs>
          <w:tab w:val="num" w:pos="760"/>
        </w:tabs>
        <w:spacing w:before="240" w:after="0" w:line="260" w:lineRule="atLeast"/>
        <w:ind w:left="760" w:right="0" w:hanging="400"/>
        <w:jc w:val="both"/>
        <w:rPr>
          <w:rFonts w:ascii="arial" w:eastAsia="arial" w:hAnsi="arial" w:cs="arial"/>
          <w:sz w:val="20"/>
          <w:lang w:val="en-US" w:eastAsia="en-US" w:bidi="ar-SA"/>
        </w:rPr>
      </w:pPr>
      <w:hyperlink r:id="rId267" w:history="1">
        <w:r>
          <w:rPr>
            <w:rFonts w:ascii="arial" w:eastAsia="arial" w:hAnsi="arial" w:cs="arial"/>
            <w:i/>
            <w:color w:val="0077CC"/>
            <w:sz w:val="20"/>
            <w:u w:val="single"/>
            <w:shd w:val="clear" w:color="auto" w:fill="FFFFFF"/>
            <w:lang w:val="en-US" w:eastAsia="en-US" w:bidi="ar-SA"/>
          </w:rPr>
          <w:t xml:space="preserve">New York </w:t>
        </w:r>
      </w:hyperlink>
      <w:hyperlink r:id="rId267" w:history="1">
        <w:r>
          <w:rPr>
            <w:rFonts w:ascii="arial" w:eastAsia="arial" w:hAnsi="arial" w:cs="arial"/>
            <w:b/>
            <w:i/>
            <w:color w:val="0077CC"/>
            <w:sz w:val="20"/>
            <w:u w:val="single"/>
            <w:shd w:val="clear" w:color="auto" w:fill="FFFFFF"/>
            <w:lang w:val="en-US" w:eastAsia="en-US" w:bidi="ar-SA"/>
          </w:rPr>
          <w:t>Police</w:t>
        </w:r>
      </w:hyperlink>
      <w:hyperlink r:id="rId267" w:history="1">
        <w:r>
          <w:rPr>
            <w:rFonts w:ascii="arial" w:eastAsia="arial" w:hAnsi="arial" w:cs="arial"/>
            <w:i/>
            <w:color w:val="0077CC"/>
            <w:sz w:val="20"/>
            <w:u w:val="single"/>
            <w:shd w:val="clear" w:color="auto" w:fill="FFFFFF"/>
            <w:lang w:val="en-US" w:eastAsia="en-US" w:bidi="ar-SA"/>
          </w:rPr>
          <w:t xml:space="preserve"> Challenging More of Review Board’s Findings, Study Shows</w:t>
        </w:r>
      </w:hyperlink>
    </w:p>
    <w:p>
      <w:pPr>
        <w:keepNext w:val="0"/>
        <w:numPr>
          <w:numId w:val="2"/>
        </w:numPr>
        <w:tabs>
          <w:tab w:val="num" w:pos="760"/>
        </w:tabs>
        <w:spacing w:before="240" w:after="0" w:line="260" w:lineRule="atLeast"/>
        <w:ind w:left="760" w:right="0" w:hanging="400"/>
        <w:jc w:val="both"/>
        <w:rPr>
          <w:rFonts w:ascii="arial" w:eastAsia="arial" w:hAnsi="arial" w:cs="arial"/>
          <w:sz w:val="20"/>
          <w:lang w:val="en-US" w:eastAsia="en-US" w:bidi="ar-SA"/>
        </w:rPr>
      </w:pPr>
      <w:hyperlink r:id="rId260" w:history="1">
        <w:r>
          <w:rPr>
            <w:rFonts w:ascii="arial" w:eastAsia="arial" w:hAnsi="arial" w:cs="arial"/>
            <w:b/>
            <w:i/>
            <w:color w:val="0077CC"/>
            <w:sz w:val="20"/>
            <w:u w:val="single"/>
            <w:shd w:val="clear" w:color="auto" w:fill="FFFFFF"/>
            <w:lang w:val="en-US" w:eastAsia="en-US" w:bidi="ar-SA"/>
          </w:rPr>
          <w:t>Police</w:t>
        </w:r>
      </w:hyperlink>
      <w:hyperlink r:id="rId260" w:history="1">
        <w:r>
          <w:rPr>
            <w:rFonts w:ascii="arial" w:eastAsia="arial" w:hAnsi="arial" w:cs="arial"/>
            <w:i/>
            <w:color w:val="0077CC"/>
            <w:sz w:val="20"/>
            <w:u w:val="single"/>
            <w:shd w:val="clear" w:color="auto" w:fill="FFFFFF"/>
            <w:lang w:val="en-US" w:eastAsia="en-US" w:bidi="ar-SA"/>
          </w:rPr>
          <w:t xml:space="preserve"> Officer Who Manhandled Tennis Star James Blake Avoids Trial</w:t>
        </w:r>
      </w:hyperlink>
    </w:p>
    <w:p>
      <w:pPr>
        <w:keepNext w:val="0"/>
        <w:numPr>
          <w:numId w:val="3"/>
        </w:numPr>
        <w:tabs>
          <w:tab w:val="num" w:pos="760"/>
        </w:tabs>
        <w:spacing w:before="240" w:after="0" w:line="260" w:lineRule="atLeast"/>
        <w:ind w:left="760" w:right="0" w:hanging="400"/>
        <w:jc w:val="both"/>
        <w:rPr>
          <w:rFonts w:ascii="arial" w:eastAsia="arial" w:hAnsi="arial" w:cs="arial"/>
          <w:sz w:val="20"/>
          <w:lang w:val="en-US" w:eastAsia="en-US" w:bidi="ar-SA"/>
        </w:rPr>
      </w:pPr>
      <w:hyperlink r:id="rId261" w:history="1">
        <w:r>
          <w:rPr>
            <w:rFonts w:ascii="arial" w:eastAsia="arial" w:hAnsi="arial" w:cs="arial"/>
            <w:i/>
            <w:color w:val="0077CC"/>
            <w:sz w:val="20"/>
            <w:u w:val="single"/>
            <w:shd w:val="clear" w:color="auto" w:fill="FFFFFF"/>
            <w:lang w:val="en-US" w:eastAsia="en-US" w:bidi="ar-SA"/>
          </w:rPr>
          <w:t xml:space="preserve">Officer in James Blake Arrest Used </w:t>
        </w:r>
      </w:hyperlink>
      <w:hyperlink r:id="rId261" w:history="1">
        <w:r>
          <w:rPr>
            <w:rFonts w:ascii="arial" w:eastAsia="arial" w:hAnsi="arial" w:cs="arial"/>
            <w:b/>
            <w:i/>
            <w:color w:val="0077CC"/>
            <w:sz w:val="20"/>
            <w:u w:val="single"/>
            <w:shd w:val="clear" w:color="auto" w:fill="FFFFFF"/>
            <w:lang w:val="en-US" w:eastAsia="en-US" w:bidi="ar-SA"/>
          </w:rPr>
          <w:t>Excessive Force</w:t>
        </w:r>
      </w:hyperlink>
      <w:hyperlink r:id="rId261" w:history="1">
        <w:r>
          <w:rPr>
            <w:rFonts w:ascii="arial" w:eastAsia="arial" w:hAnsi="arial" w:cs="arial"/>
            <w:i/>
            <w:color w:val="0077CC"/>
            <w:sz w:val="20"/>
            <w:u w:val="single"/>
            <w:shd w:val="clear" w:color="auto" w:fill="FFFFFF"/>
            <w:lang w:val="en-US" w:eastAsia="en-US" w:bidi="ar-SA"/>
          </w:rPr>
          <w:t>, Panel Says</w:t>
        </w:r>
      </w:hyperlink>
    </w:p>
    <w:p>
      <w:pPr>
        <w:keepNext w:val="0"/>
        <w:spacing w:before="240" w:after="0" w:line="26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22, 2017</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63" style="position:absolute;z-index:2516838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68"/>
          <w:headerReference w:type="default" r:id="rId269"/>
          <w:footerReference w:type="even" r:id="rId270"/>
          <w:footerReference w:type="default" r:id="rId271"/>
          <w:headerReference w:type="first" r:id="rId272"/>
          <w:footerReference w:type="first" r:id="rId273"/>
          <w:type w:val="nextPage"/>
          <w:pgSz w:w="12240" w:h="15840"/>
          <w:pgMar w:top="840" w:right="1000" w:bottom="840" w:left="1000" w:header="400" w:footer="400"/>
          <w:pgNumType w:fmt="decimal"/>
          <w:cols w:space="720"/>
          <w:titlePg/>
        </w:sectPr>
      </w:pPr>
    </w:p>
    <w:p>
      <w:pPr>
        <w:rPr>
          <w:lang w:val="en-US" w:eastAsia="en-US" w:bidi="ar-SA"/>
        </w:rPr>
      </w:pPr>
      <w:bookmarkStart w:id="24" w:name="Bookmark_13"/>
      <w:bookmarkEnd w:id="24"/>
    </w:p>
    <w:p>
      <w:pPr>
        <w:rPr>
          <w:lang w:val="en-US" w:eastAsia="en-US" w:bidi="ar-SA"/>
        </w:rPr>
      </w:pPr>
      <w:r>
        <w:pict>
          <v:shape id="_x0000_i106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74" w:history="1">
        <w:r>
          <w:rPr>
            <w:rFonts w:ascii="arial" w:eastAsia="arial" w:hAnsi="arial" w:cs="arial"/>
            <w:b/>
            <w:bCs/>
            <w:i/>
            <w:color w:val="0077CC"/>
            <w:kern w:val="32"/>
            <w:sz w:val="28"/>
            <w:szCs w:val="32"/>
            <w:u w:val="single"/>
            <w:shd w:val="clear" w:color="auto" w:fill="FFFFFF"/>
            <w:lang w:val="en-US" w:eastAsia="en-US" w:bidi="ar-SA"/>
          </w:rPr>
          <w:t>The Trial's Jurors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21, 2021 Wednesday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A; Column 0; National Desk; Pg. 15</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437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Tim Arango</w:t>
      </w:r>
    </w:p>
    <w:p>
      <w:pPr>
        <w:keepNext/>
        <w:spacing w:before="240" w:after="0" w:line="340" w:lineRule="atLeast"/>
        <w:ind w:left="0" w:right="0" w:firstLine="0"/>
        <w:jc w:val="left"/>
        <w:rPr>
          <w:lang w:val="en-US" w:eastAsia="en-US" w:bidi="ar-SA"/>
        </w:rPr>
      </w:pPr>
      <w:bookmarkStart w:id="25" w:name="Body_11"/>
      <w:bookmarkEnd w:id="25"/>
      <w:r>
        <w:rPr>
          <w:rFonts w:ascii="arial" w:eastAsia="arial" w:hAnsi="arial" w:cs="arial"/>
          <w:b/>
          <w:color w:val="000000"/>
          <w:sz w:val="28"/>
          <w:lang w:val="en-US" w:eastAsia="en-US" w:bidi="ar-SA"/>
        </w:rPr>
        <w:t>Body</w:t>
      </w:r>
    </w:p>
    <w:p>
      <w:pPr>
        <w:spacing w:line="60" w:lineRule="exact"/>
        <w:rPr>
          <w:lang w:val="en-US" w:eastAsia="en-US" w:bidi="ar-SA"/>
        </w:rPr>
      </w:pPr>
      <w:r>
        <w:pict>
          <v:line id="_x0000_s1065" style="position:absolute;z-index:2516848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12-person jury in the murder trial of Derek Chauvin was selected from an original pool of more than 300 people from across Hennepin County. Over three weeks of jury selection, anonymous citizens sat one at a time on the witness stand and answered questions from the lawyers and judge about their political views and ability (or inability) to be impartial in the case. Here are the jurors in the trial. After the two sides present their cases, 12 of the jurors will begin deliberations. Two others are alternates. TIM ARANGO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Juror No. 2 A white man in his 20s who works as a chemist and said he had not seen the bystander video and had strong views that the criminal justice system is biased against minorities.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Juror No. 9 A woman in her 20s who identifies as mixed race. She has an uncle who is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and said she wanted to be on the jury.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Juror No. 19 A white man in his 30s who works as a financial auditor. He has a friend in the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and said that George Floyd being under the influence of drugs shouldn't be a factor in the case.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Juror No. 27 A Black man in his 30s who immigrated to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14 years ago and works in information technology. He told his wife that Mr. Floyd ''could have been 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Juror No. 44 A white woman in her 50s who is a health care executive. She said Mr. Floyd's death awakened her to ''white privilege.''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Juror No. 52 A Black man in his 30s who writes poems and coaches youth sports. He said he did not believe Mr. Chauvin intended to kill Mr. Floyd but wondered why the other three officers did not intervene.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Juror No. 55 A white woman in her 50s who took up motorcycle riding to honor her late husband. She said she had never watched the full bystander video because it disturbed 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Juror No. 79 A Black man in his 40s who lives in the suburbs and said last year's protests had no impact on his community.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Juror No. 85 A woman in her 40s who identifies as multiracial and works as a corporate consultant.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Juror No. 89 A white woman in her 50s who is a nurse and has worked with Covid-19 patients.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Juror No. 91 A Black woman in her 60s who is a grandmother. Asked about the Black Lives Matter movement, she said, ''I am Black, and my life matters.''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Juror No. 92 A white woman in her 40s who works in the insurance industry. She said Mr. Floyd did not deserve to die and that the officers used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Juror No. 96 A white woman in her 50s who volunteers at homeless shelters. She said she had a ''neutral'' opinion of Mr. Floyd.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Juror No. 118 A white woman in her 20s who is a social worker and recently married.</w:t>
      </w:r>
    </w:p>
    <w:p>
      <w:pPr>
        <w:keepNext w:val="0"/>
        <w:spacing w:before="240" w:after="0" w:line="260" w:lineRule="atLeast"/>
        <w:ind w:left="0" w:right="0" w:firstLine="0"/>
        <w:jc w:val="left"/>
        <w:rPr>
          <w:lang w:val="en-US" w:eastAsia="en-US" w:bidi="ar-SA"/>
        </w:rPr>
      </w:pPr>
      <w:r>
        <w:rPr>
          <w:lang w:val="en-US" w:eastAsia="en-US" w:bidi="ar-SA"/>
        </w:rPr>
        <w:br/>
      </w:r>
      <w:hyperlink r:id="rId275" w:history="1">
        <w:r>
          <w:rPr>
            <w:rFonts w:ascii="arial" w:eastAsia="arial" w:hAnsi="arial" w:cs="arial"/>
            <w:i/>
            <w:color w:val="0077CC"/>
            <w:sz w:val="20"/>
            <w:u w:val="single"/>
            <w:shd w:val="clear" w:color="auto" w:fill="FFFFFF"/>
            <w:lang w:val="en-US" w:eastAsia="en-US" w:bidi="ar-SA"/>
          </w:rPr>
          <w:t>https://www.nytimes.com/2021/04/20/us/20chauvin-juror-box.html</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21,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6" style="position:absolute;z-index:2516858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76"/>
          <w:headerReference w:type="default" r:id="rId277"/>
          <w:footerReference w:type="even" r:id="rId278"/>
          <w:footerReference w:type="default" r:id="rId279"/>
          <w:headerReference w:type="first" r:id="rId280"/>
          <w:footerReference w:type="first" r:id="rId281"/>
          <w:type w:val="nextPage"/>
          <w:pgSz w:w="12240" w:h="15840"/>
          <w:pgMar w:top="840" w:right="1000" w:bottom="840" w:left="1000" w:header="400" w:footer="400"/>
          <w:pgNumType w:fmt="decimal"/>
          <w:cols w:space="720"/>
          <w:titlePg/>
        </w:sectPr>
      </w:pPr>
    </w:p>
    <w:p>
      <w:pPr>
        <w:rPr>
          <w:lang w:val="en-US" w:eastAsia="en-US" w:bidi="ar-SA"/>
        </w:rPr>
      </w:pPr>
      <w:bookmarkStart w:id="26" w:name="Bookmark_14"/>
      <w:bookmarkEnd w:id="26"/>
    </w:p>
    <w:p>
      <w:pPr>
        <w:rPr>
          <w:lang w:val="en-US" w:eastAsia="en-US" w:bidi="ar-SA"/>
        </w:rPr>
      </w:pPr>
      <w:r>
        <w:pict>
          <v:shape id="_x0000_i106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82" w:history="1">
        <w:r>
          <w:rPr>
            <w:rFonts w:ascii="arial" w:eastAsia="arial" w:hAnsi="arial" w:cs="arial"/>
            <w:b/>
            <w:bCs/>
            <w:i/>
            <w:color w:val="0077CC"/>
            <w:kern w:val="32"/>
            <w:sz w:val="28"/>
            <w:szCs w:val="32"/>
            <w:u w:val="single"/>
            <w:shd w:val="clear" w:color="auto" w:fill="FFFFFF"/>
            <w:lang w:val="en-US" w:eastAsia="en-US" w:bidi="ar-SA"/>
          </w:rPr>
          <w:t>Drivers Are Hitting Protesters as Memes of Car Attacks Spread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The New York Times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7, 2020 Tuesday 23:20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The New York Times Company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US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975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Neil MacFarquhar</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xml:space="preserve"> In recent days, one person was killed in Seattle and two people were injured in Bloomington, Ind. Dozens of similar incidents have occurred across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w:t>
      </w:r>
    </w:p>
    <w:p>
      <w:pPr>
        <w:keepNext/>
        <w:spacing w:before="240" w:after="0" w:line="340" w:lineRule="atLeast"/>
        <w:ind w:left="0" w:right="0" w:firstLine="0"/>
        <w:jc w:val="left"/>
        <w:rPr>
          <w:lang w:val="en-US" w:eastAsia="en-US" w:bidi="ar-SA"/>
        </w:rPr>
      </w:pPr>
      <w:bookmarkStart w:id="27" w:name="Body_12"/>
      <w:bookmarkEnd w:id="27"/>
      <w:r>
        <w:rPr>
          <w:rFonts w:ascii="arial" w:eastAsia="arial" w:hAnsi="arial" w:cs="arial"/>
          <w:b/>
          <w:color w:val="000000"/>
          <w:sz w:val="28"/>
          <w:lang w:val="en-US" w:eastAsia="en-US" w:bidi="ar-SA"/>
        </w:rPr>
        <w:t>Body</w:t>
      </w:r>
    </w:p>
    <w:p>
      <w:pPr>
        <w:spacing w:line="60" w:lineRule="exact"/>
        <w:rPr>
          <w:lang w:val="en-US" w:eastAsia="en-US" w:bidi="ar-SA"/>
        </w:rPr>
      </w:pPr>
      <w:r>
        <w:pict>
          <v:line id="_x0000_s1068" style="position:absolute;z-index:2516869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recent days, one person was killed in Seattle and two people were injured in Bloomington, Ind. Dozens of similar incidents have occurred across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driver of a red Toyota first stopped, then unexpectedly accelerated into a crowd of dispersing demonstrators in Bloomington, Ind., on Monday night, injuring two of them in the latest of a disturbing rash of vehicular attacks targeting protesters.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demonstration, inspired by the Black Lives Matter movement, had sent several hundred people marching through the college town, demanding the arrest of a small group of men who had threatened a Black civil rights activist.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Dramatic video footage of the attack showed a woman clinging to the car’s hood and a man clutching the driver’s door handle as the vehicle zoomed forward.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still searching for the hit-and-run driver on Tuesday.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was terrifying,” said Rachel Glago, 28, whose friend, she said, had jumped onto the hood to avoid being run over. “I wanted to stop the car, I wanted to help her, I was screaming, I could hear other people screaming.”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Dozens of similar incidents have occurred across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in recent weeks, although it is difficult to assess which attacks are premeditated and which are prompted by rage when drivers find their route blocked by crowds. The tactic has previously been mostly used by extremist jihadist groups like ISIS and Al Qaeda, as well as Palestinian militants.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not just an extremist thing here, but there are social media circles online where people are sharing these and joking about them because they disagree with the protests and their methods,” said Ari E. Weil, the deputy research director at the Chicago Project on Security and Threats of the University of Chicago. “Sharing memes and joking about running over people can lead to real danger.”</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have been at least 66 car attacks nationwide since George Floyd was killed by the </w:t>
      </w:r>
      <w:hyperlink r:id="rId283" w:history="1">
        <w:r>
          <w:rPr>
            <w:rFonts w:ascii="arial" w:eastAsia="arial" w:hAnsi="arial" w:cs="arial"/>
            <w:i/>
            <w:color w:val="0077CC"/>
            <w:sz w:val="20"/>
            <w:u w:val="single"/>
            <w:shd w:val="clear" w:color="auto" w:fill="FFFFFF"/>
            <w:lang w:val="en-US" w:eastAsia="en-US" w:bidi="ar-SA"/>
          </w:rPr>
          <w:t xml:space="preserve">Minneapolis </w:t>
        </w:r>
      </w:hyperlink>
      <w:hyperlink r:id="rId283" w:history="1">
        <w:r>
          <w:rPr>
            <w:rFonts w:ascii="arial" w:eastAsia="arial" w:hAnsi="arial" w:cs="arial"/>
            <w:b/>
            <w:i/>
            <w:color w:val="0077CC"/>
            <w:sz w:val="20"/>
            <w:u w:val="single"/>
            <w:shd w:val="clear" w:color="auto" w:fill="FFFFFF"/>
            <w:lang w:val="en-US" w:eastAsia="en-US" w:bidi="ar-SA"/>
          </w:rPr>
          <w:t>police</w:t>
        </w:r>
      </w:hyperlink>
      <w:r>
        <w:rPr>
          <w:rFonts w:ascii="arial" w:eastAsia="arial" w:hAnsi="arial" w:cs="arial"/>
          <w:color w:val="000000"/>
          <w:sz w:val="20"/>
          <w:lang w:val="en-US" w:eastAsia="en-US" w:bidi="ar-SA"/>
        </w:rPr>
        <w:t xml:space="preserve"> on May 25, Mr. Weil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Seven of them have been by law enforcement officers, he said. That included two in New York which Dermot Shea,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commissioner, defended as an appropriate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xml:space="preserve"> because he said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vehicles were under attack.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Prosecutors have brought charges in about 24 of the cases so far, Mr. Weil said, including hate crimes, and have dismissed four as accidental.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Perhaps the most high-profile example of a car attack in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is from the white supremacist rally in Charlottesville, Va., in 2017, when James Alex Fields Jr. killed Heather Heyer, a counterprotester.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Fields was found guilty of first-degree murder and sentenced to life in prison. Evidence at the trial included the fact that he had shared images online of cars ramming into people before participating in the far-right rally.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Some of the crashes at recent protests have also been fatal. Summer Taylor, 24, who worked at a veterinary clinic, </w:t>
      </w:r>
      <w:hyperlink r:id="rId283" w:history="1">
        <w:r>
          <w:rPr>
            <w:rFonts w:ascii="arial" w:eastAsia="arial" w:hAnsi="arial" w:cs="arial"/>
            <w:i/>
            <w:color w:val="0077CC"/>
            <w:sz w:val="20"/>
            <w:u w:val="single"/>
            <w:shd w:val="clear" w:color="auto" w:fill="FFFFFF"/>
            <w:lang w:val="en-US" w:eastAsia="en-US" w:bidi="ar-SA"/>
          </w:rPr>
          <w:t>died on Saturday after a man drove a car through a march</w:t>
        </w:r>
      </w:hyperlink>
      <w:r>
        <w:rPr>
          <w:rFonts w:ascii="arial" w:eastAsia="arial" w:hAnsi="arial" w:cs="arial"/>
          <w:color w:val="000000"/>
          <w:sz w:val="20"/>
          <w:lang w:val="en-US" w:eastAsia="en-US" w:bidi="ar-SA"/>
        </w:rPr>
        <w:t xml:space="preserve"> on a Seattle highway. Another protester died after being hit in Bakersfield, Calif., in June.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driver in Seattle, Dawit Kelete, has not been charged but is being held on $1.2 million bail, and the State Patrol announced it would ban demonstrations from Interstate 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Supporters of far-right organizations — as well as the occasional government official or law enforcement officer — have been circulating memes and slogans online encouraging such attacks.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Richmond, Va., a driver sought to intimidate protesters with his truck and hit one demonstrator’s bicycle in early June, prosecutors said. The driver, who was charged with assault, told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he was a high-ranking Ku Klux Klan official, court documents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Seattle, the King County Sheriff’s Office announced that one officer had been placed on administrative leave after posting a picture of a vehicle hitting someone under the commonly shared phrase “All Lives Splatter” and another line about moving off the road.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officer, Mike Brown, is Gov. Jay Inslee’s cousin, and the governor said in an interview that he was deeply disappointed by his cousin’s post. “It’s never acceptable, but particularly now when we’re trying to heal the divisions in our community between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citizens,”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Vehicular attacks have proliferated in recent weeks. Experts believe it is because of the combination of widespread protests across the country and the circulation of dangerous memes among extremist groups about running over pedestrians.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has been an increasing amount of propaganda online calling for vehicular attacks on protesters, targeting the Black Lives Matter movement in particular,” said Josh Lipowsky, a senior researcher at the Counter Extremism Project. “It is being used as a form of intimidation against them to get them to halt their protests.”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Attacks with vehicles are easy to conduct, he said, because they do not require a lot of planning or financial resources.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Bloomington, the two protesters were flung off the car as it made a sharp turn at an intersection, Capt. Ryan Pedigo of the Bloomington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said. But those involved said they would not be intimidated.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Ms. Glago, who said her friend sustained a concussion, said she was heading out to another protest in Bloomington on Tuesday, determined not to let drivers get away with what she said was “domestic terrorism.”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think it is more important to be an anti-racist and to support those with less privilege from you than to just sit at home,”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Mike Baker contributed reporting. Kitty Bennett contributed research.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PHOTOS: Summer Taylor died from injuries sustained after being hit by a car while protesting. (PHOTOGRAPH BY ELAINE THOMPSON/ASSOCIATED PRESS); Protesters holding a vigil for Summer Taylor. There have been 66 car attacks nationwide since the death of George Floyd. (PHOTOGRAPH BY DAVID RYDER/GETTY IMAGES)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16,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9" style="position:absolute;z-index:251687936" from="0,10pt" to="512pt,10pt" strokecolor="black" strokeweight="1pt">
            <v:stroke linestyle="single"/>
          </v:line>
        </w:pict>
      </w:r>
      <w:r>
        <w:rPr>
          <w:rFonts w:ascii="arial" w:eastAsia="arial" w:hAnsi="arial" w:cs="arial"/>
          <w:b/>
          <w:color w:val="767676"/>
          <w:sz w:val="16"/>
          <w:lang w:val="en-US" w:eastAsia="en-US" w:bidi="ar-SA"/>
        </w:rPr>
        <w:t>End of Document</w:t>
      </w:r>
    </w:p>
    <w:p>
      <w:pPr>
        <w:rPr>
          <w:rFonts w:ascii="arial" w:eastAsia="arial" w:hAnsi="arial" w:cs="arial"/>
          <w:sz w:val="20"/>
          <w:lang w:val="en-US" w:eastAsia="en-US" w:bidi="ar-SA"/>
        </w:rPr>
        <w:sectPr>
          <w:headerReference w:type="even" r:id="rId284"/>
          <w:headerReference w:type="default" r:id="rId285"/>
          <w:footerReference w:type="even" r:id="rId286"/>
          <w:footerReference w:type="default" r:id="rId287"/>
          <w:headerReference w:type="first" r:id="rId288"/>
          <w:footerReference w:type="first" r:id="rId289"/>
          <w:type w:val="nextPage"/>
          <w:pgSz w:w="12240" w:h="15840"/>
          <w:pgMar w:top="840" w:right="1000" w:bottom="840" w:left="1000" w:header="400" w:footer="400"/>
          <w:pgNumType w:fmt="decimal"/>
          <w:cols w:space="720"/>
          <w:titlePg/>
        </w:sectPr>
      </w:pPr>
    </w:p>
    <w:p>
      <w:pPr>
        <w:rPr>
          <w:rFonts w:ascii="arial" w:eastAsia="arial" w:hAnsi="arial" w:cs="arial"/>
          <w:sz w:val="20"/>
          <w:lang w:val="en-US" w:eastAsia="en-US" w:bidi="ar-SA"/>
        </w:rPr>
      </w:pPr>
      <w:bookmarkStart w:id="28" w:name="Bookmark_15"/>
      <w:bookmarkEnd w:id="28"/>
    </w:p>
    <w:p>
      <w:pPr>
        <w:rPr>
          <w:rFonts w:ascii="arial" w:eastAsia="arial" w:hAnsi="arial" w:cs="arial"/>
          <w:sz w:val="20"/>
          <w:lang w:val="en-US" w:eastAsia="en-US" w:bidi="ar-SA"/>
        </w:rPr>
      </w:pPr>
      <w:r>
        <w:pict>
          <v:shape id="_x0000_i1070" type="#_x0000_t75" alt="LexisNexis®" style="width:147.75pt;height:30pt">
            <v:imagedata r:id="rId4" o:title=""/>
          </v:shape>
        </w:pict>
      </w:r>
      <w:r>
        <w:rPr>
          <w:rFonts w:ascii="arial" w:eastAsia="arial" w:hAnsi="arial" w:cs="arial"/>
          <w:sz w:val="20"/>
          <w:lang w:val="en-US" w:eastAsia="en-US" w:bidi="ar-SA"/>
        </w:rPr>
        <w:cr/>
      </w:r>
    </w:p>
    <w:p>
      <w:pPr>
        <w:keepNext w:val="0"/>
        <w:spacing w:before="240" w:after="200" w:line="340" w:lineRule="atLeast"/>
        <w:ind w:left="0" w:right="0" w:firstLine="0"/>
        <w:jc w:val="center"/>
        <w:outlineLvl w:val="0"/>
        <w:rPr>
          <w:rFonts w:ascii="Arial" w:eastAsia="arial" w:hAnsi="Arial" w:cs="Arial"/>
          <w:b/>
          <w:bCs/>
          <w:kern w:val="32"/>
          <w:sz w:val="32"/>
          <w:szCs w:val="32"/>
          <w:lang w:val="en-US" w:eastAsia="en-US" w:bidi="ar-SA"/>
        </w:rPr>
      </w:pPr>
      <w:hyperlink r:id="rId290" w:history="1">
        <w:r>
          <w:rPr>
            <w:rFonts w:ascii="arial" w:eastAsia="arial" w:hAnsi="arial" w:cs="arial"/>
            <w:b/>
            <w:bCs/>
            <w:i/>
            <w:color w:val="0077CC"/>
            <w:kern w:val="32"/>
            <w:sz w:val="28"/>
            <w:szCs w:val="32"/>
            <w:u w:val="single"/>
            <w:shd w:val="clear" w:color="auto" w:fill="FFFFFF"/>
            <w:lang w:val="en-US" w:eastAsia="en-US" w:bidi="ar-SA"/>
          </w:rPr>
          <w:t xml:space="preserve">Supreme Court Rules for </w:t>
        </w:r>
      </w:hyperlink>
      <w:hyperlink r:id="rId290" w:history="1">
        <w:r>
          <w:rPr>
            <w:rFonts w:ascii="arial" w:eastAsia="arial" w:hAnsi="arial" w:cs="arial"/>
            <w:b/>
            <w:bCs/>
            <w:i/>
            <w:color w:val="0077CC"/>
            <w:kern w:val="32"/>
            <w:sz w:val="28"/>
            <w:szCs w:val="32"/>
            <w:u w:val="single"/>
            <w:shd w:val="clear" w:color="auto" w:fill="FFFFFF"/>
            <w:lang w:val="en-US" w:eastAsia="en-US" w:bidi="ar-SA"/>
          </w:rPr>
          <w:t>Police</w:t>
        </w:r>
      </w:hyperlink>
      <w:hyperlink r:id="rId290" w:history="1">
        <w:r>
          <w:rPr>
            <w:rFonts w:ascii="arial" w:eastAsia="arial" w:hAnsi="arial" w:cs="arial"/>
            <w:b/>
            <w:bCs/>
            <w:i/>
            <w:color w:val="0077CC"/>
            <w:kern w:val="32"/>
            <w:sz w:val="28"/>
            <w:szCs w:val="32"/>
            <w:u w:val="single"/>
            <w:shd w:val="clear" w:color="auto" w:fill="FFFFFF"/>
            <w:lang w:val="en-US" w:eastAsia="en-US" w:bidi="ar-SA"/>
          </w:rPr>
          <w:t xml:space="preserve"> Officer in </w:t>
        </w:r>
      </w:hyperlink>
      <w:hyperlink r:id="rId290" w:history="1">
        <w:r>
          <w:rPr>
            <w:rFonts w:ascii="arial" w:eastAsia="arial" w:hAnsi="arial" w:cs="arial"/>
            <w:b/>
            <w:bCs/>
            <w:i/>
            <w:color w:val="0077CC"/>
            <w:kern w:val="32"/>
            <w:sz w:val="28"/>
            <w:szCs w:val="32"/>
            <w:u w:val="single"/>
            <w:shd w:val="clear" w:color="auto" w:fill="FFFFFF"/>
            <w:lang w:val="en-US" w:eastAsia="en-US" w:bidi="ar-SA"/>
          </w:rPr>
          <w:t>Excessive Force</w:t>
        </w:r>
      </w:hyperlink>
      <w:hyperlink r:id="rId290" w:history="1">
        <w:r>
          <w:rPr>
            <w:rFonts w:ascii="arial" w:eastAsia="arial" w:hAnsi="arial" w:cs="arial"/>
            <w:b/>
            <w:bCs/>
            <w:i/>
            <w:color w:val="0077CC"/>
            <w:kern w:val="32"/>
            <w:sz w:val="28"/>
            <w:szCs w:val="32"/>
            <w:u w:val="single"/>
            <w:shd w:val="clear" w:color="auto" w:fill="FFFFFF"/>
            <w:lang w:val="en-US" w:eastAsia="en-US" w:bidi="ar-SA"/>
          </w:rPr>
          <w:t xml:space="preserve"> Case</w:t>
        </w:r>
      </w:hyperlink>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New York Times </w:t>
      </w:r>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April 2, 2018 Monday 08:15 EST</w:t>
      </w:r>
    </w:p>
    <w:p>
      <w:pPr>
        <w:keepNext w:val="0"/>
        <w:spacing w:after="0" w:line="240" w:lineRule="atLeast"/>
        <w:ind w:right="0"/>
        <w:jc w:val="both"/>
        <w:rPr>
          <w:rFonts w:ascii="arial" w:eastAsia="arial" w:hAnsi="arial" w:cs="arial"/>
          <w:sz w:val="20"/>
          <w:lang w:val="en-US" w:eastAsia="en-US" w:bidi="ar-SA"/>
        </w:rPr>
      </w:pPr>
    </w:p>
    <w:p>
      <w:pPr>
        <w:keepNext w:val="0"/>
        <w:spacing w:before="120" w:after="0" w:line="22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6"/>
          <w:lang w:val="en-US" w:eastAsia="en-US" w:bidi="ar-SA"/>
        </w:rPr>
        <w:t>Copyright 2018 The New York Times Company All Rights Reserved</w: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US; politics</w: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637 words</w: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Adam Liptak</w:t>
      </w:r>
    </w:p>
    <w:p>
      <w:pPr>
        <w:keepNext w:val="0"/>
        <w:spacing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Justice Sotomayor issued an impassioned dissent, saying the majority had told officers that they can “shoot first and think later.”</w:t>
      </w:r>
    </w:p>
    <w:p>
      <w:pPr>
        <w:keepNext/>
        <w:spacing w:before="240" w:after="0" w:line="340" w:lineRule="atLeast"/>
        <w:ind w:left="0" w:right="0" w:firstLine="0"/>
        <w:jc w:val="left"/>
        <w:rPr>
          <w:rFonts w:ascii="arial" w:eastAsia="arial" w:hAnsi="arial" w:cs="arial"/>
          <w:sz w:val="20"/>
          <w:lang w:val="en-US" w:eastAsia="en-US" w:bidi="ar-SA"/>
        </w:rPr>
      </w:pPr>
      <w:bookmarkStart w:id="29" w:name="Body_13"/>
      <w:bookmarkEnd w:id="29"/>
      <w:r>
        <w:rPr>
          <w:rFonts w:ascii="arial" w:eastAsia="arial" w:hAnsi="arial" w:cs="arial"/>
          <w:b/>
          <w:color w:val="000000"/>
          <w:sz w:val="28"/>
          <w:lang w:val="en-US" w:eastAsia="en-US" w:bidi="ar-SA"/>
        </w:rPr>
        <w:t>Body</w:t>
      </w:r>
    </w:p>
    <w:p>
      <w:pPr>
        <w:spacing w:line="60" w:lineRule="exact"/>
        <w:rPr>
          <w:rFonts w:ascii="arial" w:eastAsia="arial" w:hAnsi="arial" w:cs="arial"/>
          <w:sz w:val="20"/>
          <w:lang w:val="en-US" w:eastAsia="en-US" w:bidi="ar-SA"/>
        </w:rPr>
      </w:pPr>
      <w:r>
        <w:pict>
          <v:line id="_x0000_s1071" style="position:absolute;z-index:251688960" from="0,2pt" to="512pt,2pt" strokecolor="#009ddb" strokeweight="2pt">
            <v:stroke linestyle="single"/>
            <w10:wrap type="topAndBottom"/>
          </v:line>
        </w:pict>
      </w:r>
    </w:p>
    <w:p>
      <w:pPr>
        <w:rPr>
          <w:rFonts w:ascii="arial" w:eastAsia="arial" w:hAnsi="arial" w:cs="arial"/>
          <w:sz w:val="20"/>
          <w:lang w:val="en-US" w:eastAsia="en-US" w:bidi="ar-SA"/>
        </w:rPr>
      </w:pP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WASHINGTON — The </w:t>
      </w:r>
      <w:hyperlink r:id="rId291" w:history="1">
        <w:r>
          <w:rPr>
            <w:rFonts w:ascii="arial" w:eastAsia="arial" w:hAnsi="arial" w:cs="arial"/>
            <w:i/>
            <w:color w:val="0077CC"/>
            <w:sz w:val="20"/>
            <w:u w:val="single"/>
            <w:shd w:val="clear" w:color="auto" w:fill="FFFFFF"/>
            <w:lang w:val="en-US" w:eastAsia="en-US" w:bidi="ar-SA"/>
          </w:rPr>
          <w:t>Supreme Court</w:t>
        </w:r>
      </w:hyperlink>
      <w:r>
        <w:rPr>
          <w:rFonts w:ascii="arial" w:eastAsia="arial" w:hAnsi="arial" w:cs="arial"/>
          <w:color w:val="000000"/>
          <w:sz w:val="20"/>
          <w:lang w:val="en-US" w:eastAsia="en-US" w:bidi="ar-SA"/>
        </w:rPr>
        <w:t xml:space="preserve"> on Monday </w:t>
      </w:r>
      <w:hyperlink r:id="rId291" w:history="1">
        <w:r>
          <w:rPr>
            <w:rFonts w:ascii="arial" w:eastAsia="arial" w:hAnsi="arial" w:cs="arial"/>
            <w:i/>
            <w:color w:val="0077CC"/>
            <w:sz w:val="20"/>
            <w:u w:val="single"/>
            <w:shd w:val="clear" w:color="auto" w:fill="FFFFFF"/>
            <w:lang w:val="en-US" w:eastAsia="en-US" w:bidi="ar-SA"/>
          </w:rPr>
          <w:t xml:space="preserve">ruled for an Arizona </w:t>
        </w:r>
      </w:hyperlink>
      <w:hyperlink r:id="rId291" w:history="1">
        <w:r>
          <w:rPr>
            <w:rFonts w:ascii="arial" w:eastAsia="arial" w:hAnsi="arial" w:cs="arial"/>
            <w:b/>
            <w:i/>
            <w:color w:val="0077CC"/>
            <w:sz w:val="20"/>
            <w:u w:val="single"/>
            <w:shd w:val="clear" w:color="auto" w:fill="FFFFFF"/>
            <w:lang w:val="en-US" w:eastAsia="en-US" w:bidi="ar-SA"/>
          </w:rPr>
          <w:t>police</w:t>
        </w:r>
      </w:hyperlink>
      <w:hyperlink r:id="rId291" w:history="1">
        <w:r>
          <w:rPr>
            <w:rFonts w:ascii="arial" w:eastAsia="arial" w:hAnsi="arial" w:cs="arial"/>
            <w:i/>
            <w:color w:val="0077CC"/>
            <w:sz w:val="20"/>
            <w:u w:val="single"/>
            <w:shd w:val="clear" w:color="auto" w:fill="FFFFFF"/>
            <w:lang w:val="en-US" w:eastAsia="en-US" w:bidi="ar-SA"/>
          </w:rPr>
          <w:t xml:space="preserve"> officer</w:t>
        </w:r>
      </w:hyperlink>
      <w:r>
        <w:rPr>
          <w:rFonts w:ascii="arial" w:eastAsia="arial" w:hAnsi="arial" w:cs="arial"/>
          <w:color w:val="000000"/>
          <w:sz w:val="20"/>
          <w:lang w:val="en-US" w:eastAsia="en-US" w:bidi="ar-SA"/>
        </w:rPr>
        <w:t xml:space="preserve"> who shot a woman outside her home in Tucson. The court’s decision was unsigned and issued without full briefing and oral argument, an indication that the majority found the case to be easy.</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In an impassioned dissent, Justice Sonia Sotomayor said the majority had gone badly astray.</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“Its decision is not just wrong on the law; it also sends an alarming signal to law enforcement officers and the public,” she wrote. “It tells officers that they can shoot first and think later, and it tells the public that palpably unreasonable conduct will go unpunished.”</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case started in 2010 when three </w:t>
      </w:r>
      <w:hyperlink r:id="rId291" w:history="1">
        <w:r>
          <w:rPr>
            <w:rFonts w:ascii="arial" w:eastAsia="arial" w:hAnsi="arial" w:cs="arial"/>
            <w:b/>
            <w:i/>
            <w:color w:val="0077CC"/>
            <w:sz w:val="20"/>
            <w:u w:val="single"/>
            <w:shd w:val="clear" w:color="auto" w:fill="FFFFFF"/>
            <w:lang w:val="en-US" w:eastAsia="en-US" w:bidi="ar-SA"/>
          </w:rPr>
          <w:t>police</w:t>
        </w:r>
      </w:hyperlink>
      <w:r>
        <w:rPr>
          <w:rFonts w:ascii="arial" w:eastAsia="arial" w:hAnsi="arial" w:cs="arial"/>
          <w:color w:val="000000"/>
          <w:sz w:val="20"/>
          <w:lang w:val="en-US" w:eastAsia="en-US" w:bidi="ar-SA"/>
        </w:rPr>
        <w:t xml:space="preserve"> officers responded to a 911 call reporting that a woman had been seen acting erratically by hacking at a tree with a knife.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They saw Sharon Chadwick standing in the driveway of a house. A second woman, Amy Hughes, emerged from the house, holding a kitchen knife. She stopped six feet from Ms. Chadwick.</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Although the officers did not know it, the two women were roommates. Ms. Hughes was not moving, spoke calmly, held the knife at her side and made no aggressive movements.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Ms. Chadwick later said that she did not feel threatened and that Ms. Hughes had appeared composed.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officers drew their guns and told Ms. Hughes to drop the knife, but it is not clear that she heard them. Officer Andrew Kisela opened fire, shooting Ms. Hughes four times.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Screaming and bleeding, Ms. Hughes asked, “Why’d you shoot me?”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She survived and sued the officer for using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xml:space="preserve">.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Court of Appeals for the Ninth Circuit, in San Francisco, allowed the case to proceed.</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Supreme Court reversed that ruling, saying that Officer Kisela was entitled to </w:t>
      </w:r>
      <w:hyperlink r:id="rId291" w:history="1">
        <w:r>
          <w:rPr>
            <w:rFonts w:ascii="arial" w:eastAsia="arial" w:hAnsi="arial" w:cs="arial"/>
            <w:i/>
            <w:color w:val="0077CC"/>
            <w:sz w:val="20"/>
            <w:u w:val="single"/>
            <w:shd w:val="clear" w:color="auto" w:fill="FFFFFF"/>
            <w:lang w:val="en-US" w:eastAsia="en-US" w:bidi="ar-SA"/>
          </w:rPr>
          <w:t>qualified immunity</w:t>
        </w:r>
      </w:hyperlink>
      <w:r>
        <w:rPr>
          <w:rFonts w:ascii="arial" w:eastAsia="arial" w:hAnsi="arial" w:cs="arial"/>
          <w:color w:val="000000"/>
          <w:sz w:val="20"/>
          <w:lang w:val="en-US" w:eastAsia="en-US" w:bidi="ar-SA"/>
        </w:rPr>
        <w:t>, a doctrine that shields officials from suits over violations of constitutional rights that were not clearly established at the time of the conduct in question.</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majority did not decide whether Officer Kisela’s actions violated the Constitution, but it did say there was no clear precedent that would have alerted him that opening fire in what he said was an effort to protect Ms. Chadwick amounted to unconstitutionally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In dissent, Justice Sotomayor, joined by Justice Ruth Bader Ginsburg, said the majority’s reasoning was perplexing.</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“Hughes was nowhere near the officers, had committed no illegal act, was suspected of no crime, and did not raise the knife in the direction of Chadwick or anyone else,” Justice Sotomayor wrote, adding that only one officer had opened fire.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“Kisela alone resorted to deadly force in this case,” she wrote. “Confronted with the same circumstances as Kisela, neither of his fellow officers took that drastic measure.”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Justice Sotomayor said a jury should have been allowed to decide the case.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“Because Kisela plainly lacked any legitimate interest justifying the use of deadly force against a woman who posed no objective threat of harm to officers or others, had committed no crime, and appeared calm and collected during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encounter,” Justice Sotomayor wrote, “he was not entitled to qualified immunity.”</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Justice Sotomayor said the court’s decision in the case, Kisela v. Hughes, No. 17-467, was part of a disturbing trend of “unflinching willingness” to protect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accused of using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court’s decisions concerning qualified immunity, she wrote, “transforms the doctrine into an absolute shield for law enforcement officers.”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“Because there is nothing right or just under the law about this,” she wrote, “I respectfully dissent.”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PHOTO: The Supreme Court building in Washington. (PHOTOGRAPH BY Jonathan Ernst/Reuters FOR THE NEW YORK TIMES)</w:t>
      </w:r>
    </w:p>
    <w:p>
      <w:pPr>
        <w:keepNext w:val="0"/>
        <w:spacing w:before="24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Related Articles</w:t>
      </w:r>
    </w:p>
    <w:p>
      <w:pPr>
        <w:keepNext w:val="0"/>
        <w:numPr>
          <w:numId w:val="9"/>
        </w:numPr>
        <w:tabs>
          <w:tab w:val="num" w:pos="760"/>
        </w:tabs>
        <w:spacing w:before="240" w:after="0" w:line="260" w:lineRule="atLeast"/>
        <w:ind w:left="760" w:right="0" w:hanging="400"/>
        <w:jc w:val="both"/>
        <w:rPr>
          <w:rFonts w:ascii="arial" w:eastAsia="arial" w:hAnsi="arial" w:cs="arial"/>
          <w:sz w:val="20"/>
          <w:lang w:val="en-US" w:eastAsia="en-US" w:bidi="ar-SA"/>
        </w:rPr>
      </w:pPr>
      <w:hyperlink r:id="rId291" w:history="1">
        <w:r>
          <w:rPr>
            <w:rFonts w:ascii="arial" w:eastAsia="arial" w:hAnsi="arial" w:cs="arial"/>
            <w:i/>
            <w:color w:val="0077CC"/>
            <w:sz w:val="20"/>
            <w:u w:val="single"/>
            <w:shd w:val="clear" w:color="auto" w:fill="FFFFFF"/>
            <w:lang w:val="en-US" w:eastAsia="en-US" w:bidi="ar-SA"/>
          </w:rPr>
          <w:t xml:space="preserve">Supreme Court Says </w:t>
        </w:r>
      </w:hyperlink>
      <w:hyperlink r:id="rId291" w:history="1">
        <w:r>
          <w:rPr>
            <w:rFonts w:ascii="arial" w:eastAsia="arial" w:hAnsi="arial" w:cs="arial"/>
            <w:b/>
            <w:i/>
            <w:color w:val="0077CC"/>
            <w:sz w:val="20"/>
            <w:u w:val="single"/>
            <w:shd w:val="clear" w:color="auto" w:fill="FFFFFF"/>
            <w:lang w:val="en-US" w:eastAsia="en-US" w:bidi="ar-SA"/>
          </w:rPr>
          <w:t>Police</w:t>
        </w:r>
      </w:hyperlink>
      <w:hyperlink r:id="rId291" w:history="1">
        <w:r>
          <w:rPr>
            <w:rFonts w:ascii="arial" w:eastAsia="arial" w:hAnsi="arial" w:cs="arial"/>
            <w:i/>
            <w:color w:val="0077CC"/>
            <w:sz w:val="20"/>
            <w:u w:val="single"/>
            <w:shd w:val="clear" w:color="auto" w:fill="FFFFFF"/>
            <w:lang w:val="en-US" w:eastAsia="en-US" w:bidi="ar-SA"/>
          </w:rPr>
          <w:t xml:space="preserve"> May Use Evidence Found After Illegal Stops</w:t>
        </w:r>
      </w:hyperlink>
    </w:p>
    <w:p>
      <w:pPr>
        <w:keepNext w:val="0"/>
        <w:numPr>
          <w:numId w:val="2"/>
        </w:numPr>
        <w:tabs>
          <w:tab w:val="num" w:pos="760"/>
        </w:tabs>
        <w:spacing w:before="240" w:after="0" w:line="260" w:lineRule="atLeast"/>
        <w:ind w:left="760" w:right="0" w:hanging="400"/>
        <w:jc w:val="both"/>
        <w:rPr>
          <w:rFonts w:ascii="arial" w:eastAsia="arial" w:hAnsi="arial" w:cs="arial"/>
          <w:sz w:val="20"/>
          <w:lang w:val="en-US" w:eastAsia="en-US" w:bidi="ar-SA"/>
        </w:rPr>
      </w:pPr>
      <w:hyperlink r:id="rId291" w:history="1">
        <w:r>
          <w:rPr>
            <w:rFonts w:ascii="arial" w:eastAsia="arial" w:hAnsi="arial" w:cs="arial"/>
            <w:i/>
            <w:color w:val="0077CC"/>
            <w:sz w:val="20"/>
            <w:u w:val="single"/>
            <w:shd w:val="clear" w:color="auto" w:fill="FFFFFF"/>
            <w:lang w:val="en-US" w:eastAsia="en-US" w:bidi="ar-SA"/>
          </w:rPr>
          <w:t>In Dissents, Sonia Sotomayor Takes On the Criminal Justice System</w:t>
        </w:r>
      </w:hyperlink>
    </w:p>
    <w:p>
      <w:pPr>
        <w:keepNext w:val="0"/>
        <w:spacing w:before="240" w:after="0" w:line="26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8, 2021</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72" style="position:absolute;z-index:2516899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92"/>
          <w:headerReference w:type="default" r:id="rId293"/>
          <w:footerReference w:type="even" r:id="rId294"/>
          <w:footerReference w:type="default" r:id="rId295"/>
          <w:headerReference w:type="first" r:id="rId296"/>
          <w:footerReference w:type="first" r:id="rId297"/>
          <w:type w:val="nextPage"/>
          <w:pgSz w:w="12240" w:h="15840"/>
          <w:pgMar w:top="840" w:right="1000" w:bottom="840" w:left="1000" w:header="400" w:footer="400"/>
          <w:pgNumType w:fmt="decimal"/>
          <w:cols w:space="720"/>
          <w:titlePg/>
        </w:sectPr>
      </w:pPr>
    </w:p>
    <w:p>
      <w:pPr>
        <w:rPr>
          <w:lang w:val="en-US" w:eastAsia="en-US" w:bidi="ar-SA"/>
        </w:rPr>
      </w:pPr>
      <w:bookmarkStart w:id="30" w:name="Bookmark_16"/>
      <w:bookmarkEnd w:id="30"/>
    </w:p>
    <w:p>
      <w:pPr>
        <w:rPr>
          <w:lang w:val="en-US" w:eastAsia="en-US" w:bidi="ar-SA"/>
        </w:rPr>
      </w:pPr>
      <w:r>
        <w:pict>
          <v:shape id="_x0000_i107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98" w:history="1">
        <w:r>
          <w:rPr>
            <w:rFonts w:ascii="arial" w:eastAsia="arial" w:hAnsi="arial" w:cs="arial"/>
            <w:b/>
            <w:bCs/>
            <w:i/>
            <w:color w:val="0077CC"/>
            <w:kern w:val="32"/>
            <w:sz w:val="28"/>
            <w:szCs w:val="32"/>
            <w:u w:val="single"/>
            <w:shd w:val="clear" w:color="auto" w:fill="FFFFFF"/>
            <w:lang w:val="en-US" w:eastAsia="en-US" w:bidi="ar-SA"/>
          </w:rPr>
          <w:t>Profiles of the Jurors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31, 2021 Wednesday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A; Column 0; National Desk; Pg. 17</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435 words</w:t>
      </w:r>
    </w:p>
    <w:p>
      <w:pPr>
        <w:keepNext/>
        <w:spacing w:before="240" w:after="0" w:line="340" w:lineRule="atLeast"/>
        <w:ind w:left="0" w:right="0" w:firstLine="0"/>
        <w:jc w:val="left"/>
        <w:rPr>
          <w:lang w:val="en-US" w:eastAsia="en-US" w:bidi="ar-SA"/>
        </w:rPr>
      </w:pPr>
      <w:bookmarkStart w:id="31" w:name="Body_14"/>
      <w:bookmarkEnd w:id="31"/>
      <w:r>
        <w:rPr>
          <w:rFonts w:ascii="arial" w:eastAsia="arial" w:hAnsi="arial" w:cs="arial"/>
          <w:b/>
          <w:color w:val="000000"/>
          <w:sz w:val="28"/>
          <w:lang w:val="en-US" w:eastAsia="en-US" w:bidi="ar-SA"/>
        </w:rPr>
        <w:t>Body</w:t>
      </w:r>
    </w:p>
    <w:p>
      <w:pPr>
        <w:spacing w:line="60" w:lineRule="exact"/>
        <w:rPr>
          <w:lang w:val="en-US" w:eastAsia="en-US" w:bidi="ar-SA"/>
        </w:rPr>
      </w:pPr>
      <w:r>
        <w:pict>
          <v:line id="_x0000_s1074" style="position:absolute;z-index:2516910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12-person jury in the murder trial of Derek Chauvin was selected from an original pool of more than 300 people from across Hennepin County. Over three weeks of jury selection, anonymous citizens sat one at a time on the witness stand and answered questions from the lawyers and judge about their political views and ability (or inability) to be impartial in the case. Here are the jurors in the trial.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After the two sides present their cases, 12 of the jurors will begin deliberations. Two others are alternates. TIM ARANGO JUROR NO. 2 A white man in his 20s who works as a chemist and said he had not seen the bystander video and had strong views that the criminal justice system is biased against minorities. JUROR NO. 9 A woman in her 20s who identifies as mixed race. She has an uncle who is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and said she wanted to be on the jury. JUROR NO. 19 A white man in his 30s who works as a financial auditor. He has a friend in the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and said that George Floyd being under the influence of drugs shouldn't be a factor in the case. JUROR NO. 27 A Black man in his 30s who immigrated to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14 years ago and works in information technology. He told his wife that Mr. Floyd ''could have been me.'' JUROR NO. 44 A white woman in her 50s who is a health care executive. She said Mr. Floyd's death awakened her to ''white privilege.'' JUROR NO. 52 A Black man in his 30s who writes poems and coaches youth sports. He said he did not believe Mr. Chauvin intended to kill Mr. Floyd but wondered why the other three officers did not intervene. JUROR NO. 55 A white woman in her 50s who took up motorcycle riding to honor her late husband. She said she had never watched the full bystander video because it disturbed her. JUROR NO. 79 A Black man in his 40s who lives in the suburbs and said last year's protests had no impact on his community. JUROR NO. 85 A woman in her 40s who identifies as multiracial and works as a corporate consultant. JUROR NO. 89 A white woman in her 50s who is a nurse and has worked with Covid-19 patients. JUROR NO. 91 A Black woman in her 60s who is a grandmother. Asked about the Black Lives Matter movement, she said, ''I am Black, and my life matters.'' JUROR NO. 92 A white woman in her 40s who works in the insurance industry. She said Mr. Floyd did not deserve to die and that the officers used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xml:space="preserve">. JUROR NO. 96 A white woman in her 50s who volunteers at homeless shelters. She said she had a ''neutral'' opinion of Mr. Floyd. JUROR NO. 118 A white woman in her 20s who is a social worker and recently married. </w:t>
      </w:r>
    </w:p>
    <w:p>
      <w:pPr>
        <w:keepNext w:val="0"/>
        <w:spacing w:before="240" w:after="0" w:line="260" w:lineRule="atLeast"/>
        <w:ind w:left="0" w:right="0" w:firstLine="0"/>
        <w:jc w:val="left"/>
        <w:rPr>
          <w:lang w:val="en-US" w:eastAsia="en-US" w:bidi="ar-SA"/>
        </w:rPr>
      </w:pPr>
      <w:r>
        <w:rPr>
          <w:lang w:val="en-US" w:eastAsia="en-US" w:bidi="ar-SA"/>
        </w:rPr>
        <w:br/>
      </w:r>
      <w:hyperlink r:id="rId299" w:history="1">
        <w:r>
          <w:rPr>
            <w:rFonts w:ascii="arial" w:eastAsia="arial" w:hAnsi="arial" w:cs="arial"/>
            <w:i/>
            <w:color w:val="0077CC"/>
            <w:sz w:val="20"/>
            <w:u w:val="single"/>
            <w:shd w:val="clear" w:color="auto" w:fill="FFFFFF"/>
            <w:lang w:val="en-US" w:eastAsia="en-US" w:bidi="ar-SA"/>
          </w:rPr>
          <w:t>https://www.nytimes.com/2021/03/30/pageoneplus/31rex4.html</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31,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5" style="position:absolute;z-index:251692032" from="0,10pt" to="512pt,10pt" strokecolor="black" strokeweight="1pt">
            <v:stroke linestyle="single"/>
          </v:line>
        </w:pict>
      </w:r>
      <w:r>
        <w:rPr>
          <w:rFonts w:ascii="arial" w:eastAsia="arial" w:hAnsi="arial" w:cs="arial"/>
          <w:b/>
          <w:color w:val="767676"/>
          <w:sz w:val="16"/>
          <w:lang w:val="en-US" w:eastAsia="en-US" w:bidi="ar-SA"/>
        </w:rPr>
        <w:t>End of Document</w:t>
      </w:r>
    </w:p>
    <w:p>
      <w:pPr>
        <w:rPr>
          <w:rFonts w:ascii="arial" w:eastAsia="arial" w:hAnsi="arial" w:cs="arial"/>
          <w:sz w:val="20"/>
          <w:lang w:val="en-US" w:eastAsia="en-US" w:bidi="ar-SA"/>
        </w:rPr>
        <w:sectPr>
          <w:headerReference w:type="even" r:id="rId300"/>
          <w:headerReference w:type="default" r:id="rId301"/>
          <w:footerReference w:type="even" r:id="rId302"/>
          <w:footerReference w:type="default" r:id="rId303"/>
          <w:headerReference w:type="first" r:id="rId304"/>
          <w:footerReference w:type="first" r:id="rId305"/>
          <w:type w:val="nextPage"/>
          <w:pgSz w:w="12240" w:h="15840"/>
          <w:pgMar w:top="840" w:right="1000" w:bottom="840" w:left="1000" w:header="400" w:footer="400"/>
          <w:pgNumType w:fmt="decimal"/>
          <w:cols w:space="720"/>
          <w:titlePg/>
        </w:sectPr>
      </w:pPr>
    </w:p>
    <w:p>
      <w:pPr>
        <w:rPr>
          <w:rFonts w:ascii="arial" w:eastAsia="arial" w:hAnsi="arial" w:cs="arial"/>
          <w:sz w:val="20"/>
          <w:lang w:val="en-US" w:eastAsia="en-US" w:bidi="ar-SA"/>
        </w:rPr>
      </w:pPr>
      <w:bookmarkStart w:id="32" w:name="Bookmark_17"/>
      <w:bookmarkEnd w:id="32"/>
    </w:p>
    <w:p>
      <w:pPr>
        <w:rPr>
          <w:rFonts w:ascii="arial" w:eastAsia="arial" w:hAnsi="arial" w:cs="arial"/>
          <w:sz w:val="20"/>
          <w:lang w:val="en-US" w:eastAsia="en-US" w:bidi="ar-SA"/>
        </w:rPr>
      </w:pPr>
      <w:r>
        <w:pict>
          <v:shape id="_x0000_i1076" type="#_x0000_t75" alt="LexisNexis®" style="width:147.75pt;height:30pt">
            <v:imagedata r:id="rId4" o:title=""/>
          </v:shape>
        </w:pict>
      </w:r>
      <w:r>
        <w:rPr>
          <w:rFonts w:ascii="arial" w:eastAsia="arial" w:hAnsi="arial" w:cs="arial"/>
          <w:sz w:val="20"/>
          <w:lang w:val="en-US" w:eastAsia="en-US" w:bidi="ar-SA"/>
        </w:rPr>
        <w:cr/>
      </w:r>
    </w:p>
    <w:p>
      <w:pPr>
        <w:keepNext w:val="0"/>
        <w:spacing w:before="240" w:after="200" w:line="340" w:lineRule="atLeast"/>
        <w:ind w:left="0" w:right="0" w:firstLine="0"/>
        <w:jc w:val="center"/>
        <w:outlineLvl w:val="0"/>
        <w:rPr>
          <w:rFonts w:ascii="Arial" w:eastAsia="arial" w:hAnsi="Arial" w:cs="Arial"/>
          <w:b/>
          <w:bCs/>
          <w:kern w:val="32"/>
          <w:sz w:val="32"/>
          <w:szCs w:val="32"/>
          <w:lang w:val="en-US" w:eastAsia="en-US" w:bidi="ar-SA"/>
        </w:rPr>
      </w:pPr>
      <w:hyperlink r:id="rId306" w:history="1">
        <w:r>
          <w:rPr>
            <w:rFonts w:ascii="arial" w:eastAsia="arial" w:hAnsi="arial" w:cs="arial"/>
            <w:b/>
            <w:bCs/>
            <w:i/>
            <w:color w:val="0077CC"/>
            <w:kern w:val="32"/>
            <w:sz w:val="28"/>
            <w:szCs w:val="32"/>
            <w:u w:val="single"/>
            <w:shd w:val="clear" w:color="auto" w:fill="FFFFFF"/>
            <w:lang w:val="en-US" w:eastAsia="en-US" w:bidi="ar-SA"/>
          </w:rPr>
          <w:t xml:space="preserve">Stephon Clark’s Family Sues Sacramento and </w:t>
        </w:r>
      </w:hyperlink>
      <w:hyperlink r:id="rId306" w:history="1">
        <w:r>
          <w:rPr>
            <w:rFonts w:ascii="arial" w:eastAsia="arial" w:hAnsi="arial" w:cs="arial"/>
            <w:b/>
            <w:bCs/>
            <w:i/>
            <w:color w:val="0077CC"/>
            <w:kern w:val="32"/>
            <w:sz w:val="28"/>
            <w:szCs w:val="32"/>
            <w:u w:val="single"/>
            <w:shd w:val="clear" w:color="auto" w:fill="FFFFFF"/>
            <w:lang w:val="en-US" w:eastAsia="en-US" w:bidi="ar-SA"/>
          </w:rPr>
          <w:t>Police</w:t>
        </w:r>
      </w:hyperlink>
      <w:hyperlink r:id="rId306" w:history="1">
        <w:r>
          <w:rPr>
            <w:rFonts w:ascii="arial" w:eastAsia="arial" w:hAnsi="arial" w:cs="arial"/>
            <w:b/>
            <w:bCs/>
            <w:i/>
            <w:color w:val="0077CC"/>
            <w:kern w:val="32"/>
            <w:sz w:val="28"/>
            <w:szCs w:val="32"/>
            <w:u w:val="single"/>
            <w:shd w:val="clear" w:color="auto" w:fill="FFFFFF"/>
            <w:lang w:val="en-US" w:eastAsia="en-US" w:bidi="ar-SA"/>
          </w:rPr>
          <w:t xml:space="preserve"> Officers Over Killing</w:t>
        </w:r>
      </w:hyperlink>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New York Times </w:t>
      </w:r>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January 28, 2019 Monday 12:24 EST</w:t>
      </w:r>
    </w:p>
    <w:p>
      <w:pPr>
        <w:keepNext w:val="0"/>
        <w:spacing w:after="0" w:line="240" w:lineRule="atLeast"/>
        <w:ind w:right="0"/>
        <w:jc w:val="both"/>
        <w:rPr>
          <w:rFonts w:ascii="arial" w:eastAsia="arial" w:hAnsi="arial" w:cs="arial"/>
          <w:sz w:val="20"/>
          <w:lang w:val="en-US" w:eastAsia="en-US" w:bidi="ar-SA"/>
        </w:rPr>
      </w:pPr>
    </w:p>
    <w:p>
      <w:pPr>
        <w:keepNext w:val="0"/>
        <w:spacing w:before="120" w:after="0" w:line="22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6"/>
          <w:lang w:val="en-US" w:eastAsia="en-US" w:bidi="ar-SA"/>
        </w:rPr>
        <w:t>Copyright 2019 The New York Times Company All Rights Reserved</w: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US</w: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984 words</w: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Matt Stevens</w:t>
      </w:r>
    </w:p>
    <w:p>
      <w:pPr>
        <w:keepNext w:val="0"/>
        <w:spacing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xml:space="preserve"> The lawsuit seeks at least $20 million in damages and alleges that the officers who fatally shot Mr. Clark had racially profiled him and used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w:t>
      </w:r>
    </w:p>
    <w:p>
      <w:pPr>
        <w:keepNext/>
        <w:spacing w:before="240" w:after="0" w:line="340" w:lineRule="atLeast"/>
        <w:ind w:left="0" w:right="0" w:firstLine="0"/>
        <w:jc w:val="left"/>
        <w:rPr>
          <w:rFonts w:ascii="arial" w:eastAsia="arial" w:hAnsi="arial" w:cs="arial"/>
          <w:sz w:val="20"/>
          <w:lang w:val="en-US" w:eastAsia="en-US" w:bidi="ar-SA"/>
        </w:rPr>
      </w:pPr>
      <w:bookmarkStart w:id="33" w:name="Body_15"/>
      <w:bookmarkEnd w:id="33"/>
      <w:r>
        <w:rPr>
          <w:rFonts w:ascii="arial" w:eastAsia="arial" w:hAnsi="arial" w:cs="arial"/>
          <w:b/>
          <w:color w:val="000000"/>
          <w:sz w:val="28"/>
          <w:lang w:val="en-US" w:eastAsia="en-US" w:bidi="ar-SA"/>
        </w:rPr>
        <w:t>Body</w:t>
      </w:r>
    </w:p>
    <w:p>
      <w:pPr>
        <w:spacing w:line="60" w:lineRule="exact"/>
        <w:rPr>
          <w:rFonts w:ascii="arial" w:eastAsia="arial" w:hAnsi="arial" w:cs="arial"/>
          <w:sz w:val="20"/>
          <w:lang w:val="en-US" w:eastAsia="en-US" w:bidi="ar-SA"/>
        </w:rPr>
      </w:pPr>
      <w:r>
        <w:pict>
          <v:line id="_x0000_s1077" style="position:absolute;z-index:251693056" from="0,2pt" to="512pt,2pt" strokecolor="#009ddb" strokeweight="2pt">
            <v:stroke linestyle="single"/>
            <w10:wrap type="topAndBottom"/>
          </v:line>
        </w:pict>
      </w:r>
    </w:p>
    <w:p>
      <w:pPr>
        <w:rPr>
          <w:rFonts w:ascii="arial" w:eastAsia="arial" w:hAnsi="arial" w:cs="arial"/>
          <w:sz w:val="20"/>
          <w:lang w:val="en-US" w:eastAsia="en-US" w:bidi="ar-SA"/>
        </w:rPr>
      </w:pP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Lawyers for the family of Stephon Clark, </w:t>
      </w:r>
      <w:hyperlink r:id="rId307" w:history="1">
        <w:r>
          <w:rPr>
            <w:rFonts w:ascii="arial" w:eastAsia="arial" w:hAnsi="arial" w:cs="arial"/>
            <w:i/>
            <w:color w:val="0077CC"/>
            <w:sz w:val="20"/>
            <w:u w:val="single"/>
            <w:shd w:val="clear" w:color="auto" w:fill="FFFFFF"/>
            <w:lang w:val="en-US" w:eastAsia="en-US" w:bidi="ar-SA"/>
          </w:rPr>
          <w:t>the unarmed black man who was fatally shot last March</w:t>
        </w:r>
      </w:hyperlink>
      <w:r>
        <w:rPr>
          <w:rFonts w:ascii="arial" w:eastAsia="arial" w:hAnsi="arial" w:cs="arial"/>
          <w:color w:val="000000"/>
          <w:sz w:val="20"/>
          <w:lang w:val="en-US" w:eastAsia="en-US" w:bidi="ar-SA"/>
        </w:rPr>
        <w:t xml:space="preserve"> by Sacramento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filed a wrongful-death lawsuit on Monday alleging that the officers who fired had racially profiled the 22-year-old and used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rFonts w:ascii="arial" w:eastAsia="arial" w:hAnsi="arial" w:cs="arial"/>
          <w:sz w:val="20"/>
          <w:lang w:val="en-US" w:eastAsia="en-US" w:bidi="ar-SA"/>
        </w:rPr>
      </w:pPr>
      <w:hyperlink r:id="rId308" w:history="1">
        <w:r>
          <w:rPr>
            <w:rFonts w:ascii="arial" w:eastAsia="arial" w:hAnsi="arial" w:cs="arial"/>
            <w:i/>
            <w:color w:val="0077CC"/>
            <w:sz w:val="20"/>
            <w:u w:val="single"/>
            <w:shd w:val="clear" w:color="auto" w:fill="FFFFFF"/>
            <w:lang w:val="en-US" w:eastAsia="en-US" w:bidi="ar-SA"/>
          </w:rPr>
          <w:t>The complaint</w:t>
        </w:r>
      </w:hyperlink>
      <w:r>
        <w:rPr>
          <w:rFonts w:ascii="arial" w:eastAsia="arial" w:hAnsi="arial" w:cs="arial"/>
          <w:color w:val="000000"/>
          <w:sz w:val="20"/>
          <w:lang w:val="en-US" w:eastAsia="en-US" w:bidi="ar-SA"/>
        </w:rPr>
        <w:t xml:space="preserve">, filed in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District Court for the Eastern District of California, names the two officers — Terrence Mercadal and Jared Robinet — as well as the City of Sacramento as defendants. It seeks at least $20 million in damages and was filed on behalf of Mr. Clark’s two sons, his parents and his grandparents.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According to the 31-page lawsuit, the officers failed to identify themselves as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or issue verbal warnings about their intent to use deadly force before firing 20 times at Mr. Clark, who was killed in his grandmother’s backyard and was later found to have been holding a cellphone, but no gun. It also faults the officers for having deprived Mr. Clark of lifesaving medical care.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During the encounter, Mr. Clark’s civil rights were violated in several ways, his family’s lawyers argued. “There were other reasonable options available other than shooting and killing” Mr. Clark, the complaint said.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“This family deserves answers and full transparency from the officers, the city and the Sacramento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on the unjustified use of excessive and lethal force that killed Stephon Clark and robbed his children of a future with their father,” Brian Panish, a lawyer for Mr. Clark’s children, said in a statement.</w:t>
      </w:r>
    </w:p>
    <w:p>
      <w:pPr>
        <w:keepNext w:val="0"/>
        <w:spacing w:before="200" w:after="0" w:line="260" w:lineRule="atLeast"/>
        <w:ind w:left="0" w:right="0" w:firstLine="0"/>
        <w:jc w:val="both"/>
        <w:rPr>
          <w:rFonts w:ascii="arial" w:eastAsia="arial" w:hAnsi="arial" w:cs="arial"/>
          <w:sz w:val="20"/>
          <w:lang w:val="en-US" w:eastAsia="en-US" w:bidi="ar-SA"/>
        </w:rPr>
      </w:pPr>
      <w:hyperlink r:id="rId309" w:history="1">
        <w:r>
          <w:rPr>
            <w:rFonts w:ascii="arial" w:eastAsia="arial" w:hAnsi="arial" w:cs="arial"/>
            <w:i/>
            <w:color w:val="0077CC"/>
            <w:sz w:val="20"/>
            <w:u w:val="single"/>
            <w:shd w:val="clear" w:color="auto" w:fill="FFFFFF"/>
            <w:lang w:val="en-US" w:eastAsia="en-US" w:bidi="ar-SA"/>
          </w:rPr>
          <w:t>California’s attorney general, Xavier Becerra</w:t>
        </w:r>
      </w:hyperlink>
      <w:r>
        <w:rPr>
          <w:rFonts w:ascii="arial" w:eastAsia="arial" w:hAnsi="arial" w:cs="arial"/>
          <w:color w:val="000000"/>
          <w:sz w:val="20"/>
          <w:lang w:val="en-US" w:eastAsia="en-US" w:bidi="ar-SA"/>
        </w:rPr>
        <w:t xml:space="preserve">, and the Sacramento County district attorney’s office have said they would review any criminal aspects of the case. In            </w:t>
      </w:r>
      <w:hyperlink r:id="rId310" w:history="1">
        <w:r>
          <w:rPr>
            <w:rFonts w:ascii="arial" w:eastAsia="arial" w:hAnsi="arial" w:cs="arial"/>
            <w:i/>
            <w:color w:val="0077CC"/>
            <w:sz w:val="20"/>
            <w:u w:val="single"/>
            <w:shd w:val="clear" w:color="auto" w:fill="FFFFFF"/>
            <w:lang w:val="en-US" w:eastAsia="en-US" w:bidi="ar-SA"/>
          </w:rPr>
          <w:t>a statement on Monday</w:t>
        </w:r>
      </w:hyperlink>
      <w:r>
        <w:rPr>
          <w:rFonts w:ascii="arial" w:eastAsia="arial" w:hAnsi="arial" w:cs="arial"/>
          <w:color w:val="000000"/>
          <w:sz w:val="20"/>
          <w:lang w:val="en-US" w:eastAsia="en-US" w:bidi="ar-SA"/>
        </w:rPr>
        <w:t xml:space="preserve">, the district attorney’s office said it had received a “voluminous investigative report” about the shooting from the Sacramento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on Oct. 25. Earlier this month, the office said it had “received further substantial investigative reports and related materials” from investigators with the state’s Office of the Attorney General.</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“Our timeline for completion of our review has thus been delayed as we process the supplemental materials,” the district attorney’s statement said. “We will take whatever time is needed to ensure a fair, thorough, and accurate review of this matter.”</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Responding on behalf of the city, Susana Alcala-Wood, the Sacramento city attorney, declined to comment “out of deference to the judicial process and because this is a matter of active litigation.”</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Sacramento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did not respond to requests for comment, and it did not appear as if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had publicly identified the officers involved in the shooting. The Sacramento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Association also did not immediately respond to a call seeking comment. Attempts to reach Officers Mercadal and Robinet were not successful; it is not clear if the men have obtained lawyers.</w:t>
      </w:r>
    </w:p>
    <w:p>
      <w:pPr>
        <w:keepNext w:val="0"/>
        <w:spacing w:before="200" w:after="0" w:line="260" w:lineRule="atLeast"/>
        <w:ind w:left="0" w:right="0" w:firstLine="0"/>
        <w:jc w:val="both"/>
        <w:rPr>
          <w:rFonts w:ascii="arial" w:eastAsia="arial" w:hAnsi="arial" w:cs="arial"/>
          <w:sz w:val="20"/>
          <w:lang w:val="en-US" w:eastAsia="en-US" w:bidi="ar-SA"/>
        </w:rPr>
      </w:pPr>
      <w:hyperlink r:id="rId311" w:history="1">
        <w:r>
          <w:rPr>
            <w:rFonts w:ascii="arial" w:eastAsia="arial" w:hAnsi="arial" w:cs="arial"/>
            <w:i/>
            <w:color w:val="0077CC"/>
            <w:sz w:val="20"/>
            <w:u w:val="single"/>
            <w:shd w:val="clear" w:color="auto" w:fill="FFFFFF"/>
            <w:lang w:val="en-US" w:eastAsia="en-US" w:bidi="ar-SA"/>
          </w:rPr>
          <w:t xml:space="preserve">Mr. Clark’s encounter with the </w:t>
        </w:r>
      </w:hyperlink>
      <w:hyperlink r:id="rId311" w:history="1">
        <w:r>
          <w:rPr>
            <w:rFonts w:ascii="arial" w:eastAsia="arial" w:hAnsi="arial" w:cs="arial"/>
            <w:b/>
            <w:i/>
            <w:color w:val="0077CC"/>
            <w:sz w:val="20"/>
            <w:u w:val="single"/>
            <w:shd w:val="clear" w:color="auto" w:fill="FFFFFF"/>
            <w:lang w:val="en-US" w:eastAsia="en-US" w:bidi="ar-SA"/>
          </w:rPr>
          <w:t>police</w:t>
        </w:r>
      </w:hyperlink>
      <w:r>
        <w:rPr>
          <w:rFonts w:ascii="arial" w:eastAsia="arial" w:hAnsi="arial" w:cs="arial"/>
          <w:color w:val="000000"/>
          <w:sz w:val="20"/>
          <w:lang w:val="en-US" w:eastAsia="en-US" w:bidi="ar-SA"/>
        </w:rPr>
        <w:t xml:space="preserve"> began on the evening of March 18 when two officers from the Sacramento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were dispatched to investigate a complaint about someone breaking car windows.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With the apparent guidance from a sheriff’s helicopter,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soon spotted Mr. Clark, who they said ran from them. They followed him into the backyard and ordered him to show his hands,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video shows. Seconds later, in the dark, one officer shouted, “gun, gun, gun, gun!” and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opened fire.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later that the officers believed Mr. Clark had a weapon and opened fire “fearing for their lives.”</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visual investigations team at The New York Times reviewed more than 50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videos of the aftermath. </w:t>
      </w:r>
      <w:hyperlink r:id="rId312" w:history="1">
        <w:r>
          <w:rPr>
            <w:rFonts w:ascii="arial" w:eastAsia="arial" w:hAnsi="arial" w:cs="arial"/>
            <w:i/>
            <w:color w:val="0077CC"/>
            <w:sz w:val="20"/>
            <w:u w:val="single"/>
            <w:shd w:val="clear" w:color="auto" w:fill="FFFFFF"/>
            <w:lang w:val="en-US" w:eastAsia="en-US" w:bidi="ar-SA"/>
          </w:rPr>
          <w:t>See the team’s analysis here</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officers looked for a gun but found only a cellphone. In addition, the two officers involved in the shooting muted the audio feeds to their body cameras. One of the officers was black and the other was white; both were later placed on paid administrative leave.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entire episode lasted about 10 minutes, but it roiled Sacramento for days. Protesters stormed City Hall and took to the streets, with many demanding that the two officers involved be fired. More broadly, critics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said the shooting was just the latest demonstration that the authorities across the country treat black residents with disdain. In recent years,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shootings of black men — including </w:t>
      </w:r>
      <w:hyperlink r:id="rId313" w:history="1">
        <w:r>
          <w:rPr>
            <w:rFonts w:ascii="arial" w:eastAsia="arial" w:hAnsi="arial" w:cs="arial"/>
            <w:i/>
            <w:color w:val="0077CC"/>
            <w:sz w:val="20"/>
            <w:u w:val="single"/>
            <w:shd w:val="clear" w:color="auto" w:fill="FFFFFF"/>
            <w:lang w:val="en-US" w:eastAsia="en-US" w:bidi="ar-SA"/>
          </w:rPr>
          <w:t>Alton B. Sterling</w:t>
        </w:r>
      </w:hyperlink>
      <w:r>
        <w:rPr>
          <w:rFonts w:ascii="arial" w:eastAsia="arial" w:hAnsi="arial" w:cs="arial"/>
          <w:color w:val="000000"/>
          <w:sz w:val="20"/>
          <w:lang w:val="en-US" w:eastAsia="en-US" w:bidi="ar-SA"/>
        </w:rPr>
        <w:t xml:space="preserve"> in 2016,            </w:t>
      </w:r>
      <w:hyperlink r:id="rId314" w:history="1">
        <w:r>
          <w:rPr>
            <w:rFonts w:ascii="arial" w:eastAsia="arial" w:hAnsi="arial" w:cs="arial"/>
            <w:i/>
            <w:color w:val="0077CC"/>
            <w:sz w:val="20"/>
            <w:u w:val="single"/>
            <w:shd w:val="clear" w:color="auto" w:fill="FFFFFF"/>
            <w:lang w:val="en-US" w:eastAsia="en-US" w:bidi="ar-SA"/>
          </w:rPr>
          <w:t>Walter L. Scott</w:t>
        </w:r>
      </w:hyperlink>
      <w:r>
        <w:rPr>
          <w:rFonts w:ascii="arial" w:eastAsia="arial" w:hAnsi="arial" w:cs="arial"/>
          <w:color w:val="000000"/>
          <w:sz w:val="20"/>
          <w:lang w:val="en-US" w:eastAsia="en-US" w:bidi="ar-SA"/>
        </w:rPr>
        <w:t xml:space="preserve"> in 2015 and            </w:t>
      </w:r>
      <w:hyperlink r:id="rId315" w:history="1">
        <w:r>
          <w:rPr>
            <w:rFonts w:ascii="arial" w:eastAsia="arial" w:hAnsi="arial" w:cs="arial"/>
            <w:i/>
            <w:color w:val="0077CC"/>
            <w:sz w:val="20"/>
            <w:u w:val="single"/>
            <w:shd w:val="clear" w:color="auto" w:fill="FFFFFF"/>
            <w:lang w:val="en-US" w:eastAsia="en-US" w:bidi="ar-SA"/>
          </w:rPr>
          <w:t>Michael Brown</w:t>
        </w:r>
      </w:hyperlink>
      <w:r>
        <w:rPr>
          <w:rFonts w:ascii="arial" w:eastAsia="arial" w:hAnsi="arial" w:cs="arial"/>
          <w:color w:val="000000"/>
          <w:sz w:val="20"/>
          <w:lang w:val="en-US" w:eastAsia="en-US" w:bidi="ar-SA"/>
        </w:rPr>
        <w:t xml:space="preserve"> in 2014 — have been caught on camera and raised nationwide concern about structural racism,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training and </w:t>
      </w:r>
      <w:r>
        <w:rPr>
          <w:rFonts w:ascii="arial" w:eastAsia="arial" w:hAnsi="arial" w:cs="arial"/>
          <w:b/>
          <w:i/>
          <w:color w:val="000000"/>
          <w:sz w:val="20"/>
          <w:u w:val="single"/>
          <w:lang w:val="en-US" w:eastAsia="en-US" w:bidi="ar-SA"/>
        </w:rPr>
        <w:t>use-of-force</w:t>
      </w:r>
      <w:r>
        <w:rPr>
          <w:rFonts w:ascii="arial" w:eastAsia="arial" w:hAnsi="arial" w:cs="arial"/>
          <w:color w:val="000000"/>
          <w:sz w:val="20"/>
          <w:lang w:val="en-US" w:eastAsia="en-US" w:bidi="ar-SA"/>
        </w:rPr>
        <w:t xml:space="preserve"> protocols.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“We are filing a civil action today because nothing will change in America until the wrongful death of a black man is met with requisite justice, because justice equals respect — not only for Stephon, but for all black people,” said Ben Crump, a lawyer for Mr. Clark’s family.</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An </w:t>
      </w:r>
      <w:hyperlink r:id="rId307" w:history="1">
        <w:r>
          <w:rPr>
            <w:rFonts w:ascii="arial" w:eastAsia="arial" w:hAnsi="arial" w:cs="arial"/>
            <w:i/>
            <w:color w:val="0077CC"/>
            <w:sz w:val="20"/>
            <w:u w:val="single"/>
            <w:shd w:val="clear" w:color="auto" w:fill="FFFFFF"/>
            <w:lang w:val="en-US" w:eastAsia="en-US" w:bidi="ar-SA"/>
          </w:rPr>
          <w:t>autopsy commissioned by Mr. Clark’s family</w:t>
        </w:r>
      </w:hyperlink>
      <w:r>
        <w:rPr>
          <w:rFonts w:ascii="arial" w:eastAsia="arial" w:hAnsi="arial" w:cs="arial"/>
          <w:color w:val="000000"/>
          <w:sz w:val="20"/>
          <w:lang w:val="en-US" w:eastAsia="en-US" w:bidi="ar-SA"/>
        </w:rPr>
        <w:t xml:space="preserve"> showed that he was struck eight times, mostly in his back. However,            </w:t>
      </w:r>
      <w:hyperlink r:id="rId316" w:history="1">
        <w:r>
          <w:rPr>
            <w:rFonts w:ascii="arial" w:eastAsia="arial" w:hAnsi="arial" w:cs="arial"/>
            <w:i/>
            <w:color w:val="0077CC"/>
            <w:sz w:val="20"/>
            <w:u w:val="single"/>
            <w:shd w:val="clear" w:color="auto" w:fill="FFFFFF"/>
            <w:lang w:val="en-US" w:eastAsia="en-US" w:bidi="ar-SA"/>
          </w:rPr>
          <w:t>the official autopsy report released weeks later</w:t>
        </w:r>
      </w:hyperlink>
      <w:r>
        <w:rPr>
          <w:rFonts w:ascii="arial" w:eastAsia="arial" w:hAnsi="arial" w:cs="arial"/>
          <w:color w:val="000000"/>
          <w:sz w:val="20"/>
          <w:lang w:val="en-US" w:eastAsia="en-US" w:bidi="ar-SA"/>
        </w:rPr>
        <w:t xml:space="preserve"> by the Sacramento County coroner’s office said Mr. Clark was hit by only seven bullets; and although the county report found that three of the bullets entered on the right side of Mr. Clark’s back, the forensic pathologist whom Sacramento officials asked to review the autopsy said the apparent sequence of the bullets did “not support the assertion that Clark was shot primarily from behind.”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Elisha Brown contributed reporting.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PHOTO: Dr. Bennet Omalu, who conducted an autopsy on behalf of Stephon Clark’s family, said Mr. Clark was shot several times in the back. An official autopsy offers a differing account. (PHOTOGRAPH BY Rich Pedroncelli/Associated Press FOR THE NEW YORK TIMES)</w:t>
      </w:r>
    </w:p>
    <w:p>
      <w:pPr>
        <w:keepNext w:val="0"/>
        <w:spacing w:before="24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Related Articles</w:t>
      </w:r>
    </w:p>
    <w:p>
      <w:pPr>
        <w:keepNext w:val="0"/>
        <w:numPr>
          <w:numId w:val="10"/>
        </w:numPr>
        <w:tabs>
          <w:tab w:val="num" w:pos="760"/>
        </w:tabs>
        <w:spacing w:before="240" w:after="0" w:line="260" w:lineRule="atLeast"/>
        <w:ind w:left="760" w:right="0" w:hanging="400"/>
        <w:jc w:val="both"/>
        <w:rPr>
          <w:rFonts w:ascii="arial" w:eastAsia="arial" w:hAnsi="arial" w:cs="arial"/>
          <w:sz w:val="20"/>
          <w:lang w:val="en-US" w:eastAsia="en-US" w:bidi="ar-SA"/>
        </w:rPr>
      </w:pPr>
      <w:hyperlink r:id="rId311" w:history="1">
        <w:r>
          <w:rPr>
            <w:rFonts w:ascii="arial" w:eastAsia="arial" w:hAnsi="arial" w:cs="arial"/>
            <w:i/>
            <w:color w:val="0077CC"/>
            <w:sz w:val="20"/>
            <w:u w:val="single"/>
            <w:shd w:val="clear" w:color="auto" w:fill="FFFFFF"/>
            <w:lang w:val="en-US" w:eastAsia="en-US" w:bidi="ar-SA"/>
          </w:rPr>
          <w:t>20 Shots in Sacramento: Stephon Clark Killing Reignites a Furor</w:t>
        </w:r>
      </w:hyperlink>
    </w:p>
    <w:p>
      <w:pPr>
        <w:keepNext w:val="0"/>
        <w:numPr>
          <w:numId w:val="2"/>
        </w:numPr>
        <w:tabs>
          <w:tab w:val="num" w:pos="760"/>
        </w:tabs>
        <w:spacing w:before="240" w:after="0" w:line="260" w:lineRule="atLeast"/>
        <w:ind w:left="760" w:right="0" w:hanging="400"/>
        <w:jc w:val="both"/>
        <w:rPr>
          <w:rFonts w:ascii="arial" w:eastAsia="arial" w:hAnsi="arial" w:cs="arial"/>
          <w:sz w:val="20"/>
          <w:lang w:val="en-US" w:eastAsia="en-US" w:bidi="ar-SA"/>
        </w:rPr>
      </w:pPr>
      <w:hyperlink r:id="rId317" w:history="1">
        <w:r>
          <w:rPr>
            <w:rFonts w:ascii="arial" w:eastAsia="arial" w:hAnsi="arial" w:cs="arial"/>
            <w:i/>
            <w:color w:val="0077CC"/>
            <w:sz w:val="20"/>
            <w:u w:val="single"/>
            <w:shd w:val="clear" w:color="auto" w:fill="FFFFFF"/>
            <w:lang w:val="en-US" w:eastAsia="en-US" w:bidi="ar-SA"/>
          </w:rPr>
          <w:t>Stephon Clark’s Official Autopsy Conflicts With Earlier Findings</w:t>
        </w:r>
      </w:hyperlink>
    </w:p>
    <w:p>
      <w:pPr>
        <w:keepNext w:val="0"/>
        <w:numPr>
          <w:numId w:val="3"/>
        </w:numPr>
        <w:tabs>
          <w:tab w:val="num" w:pos="760"/>
        </w:tabs>
        <w:spacing w:before="240" w:after="0" w:line="260" w:lineRule="atLeast"/>
        <w:ind w:left="760" w:right="0" w:hanging="400"/>
        <w:jc w:val="both"/>
        <w:rPr>
          <w:rFonts w:ascii="arial" w:eastAsia="arial" w:hAnsi="arial" w:cs="arial"/>
          <w:sz w:val="20"/>
          <w:lang w:val="en-US" w:eastAsia="en-US" w:bidi="ar-SA"/>
        </w:rPr>
      </w:pPr>
      <w:hyperlink r:id="rId312" w:history="1">
        <w:r>
          <w:rPr>
            <w:rFonts w:ascii="arial" w:eastAsia="arial" w:hAnsi="arial" w:cs="arial"/>
            <w:i/>
            <w:color w:val="0077CC"/>
            <w:sz w:val="20"/>
            <w:u w:val="single"/>
            <w:shd w:val="clear" w:color="auto" w:fill="FFFFFF"/>
            <w:lang w:val="en-US" w:eastAsia="en-US" w:bidi="ar-SA"/>
          </w:rPr>
          <w:t xml:space="preserve">What We Learned From the Videos of Stephon Clark Being Killed by </w:t>
        </w:r>
      </w:hyperlink>
      <w:hyperlink r:id="rId312" w:history="1">
        <w:r>
          <w:rPr>
            <w:rFonts w:ascii="arial" w:eastAsia="arial" w:hAnsi="arial" w:cs="arial"/>
            <w:b/>
            <w:i/>
            <w:color w:val="0077CC"/>
            <w:sz w:val="20"/>
            <w:u w:val="single"/>
            <w:shd w:val="clear" w:color="auto" w:fill="FFFFFF"/>
            <w:lang w:val="en-US" w:eastAsia="en-US" w:bidi="ar-SA"/>
          </w:rPr>
          <w:t>Police</w:t>
        </w:r>
      </w:hyperlink>
    </w:p>
    <w:p>
      <w:pPr>
        <w:keepNext w:val="0"/>
        <w:spacing w:before="240" w:after="0" w:line="26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4, 2019</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78" style="position:absolute;z-index:251694080" from="0,10pt" to="512pt,10pt" strokecolor="black" strokeweight="1pt">
            <v:stroke linestyle="single"/>
          </v:line>
        </w:pict>
      </w:r>
      <w:r>
        <w:rPr>
          <w:rFonts w:ascii="arial" w:eastAsia="arial" w:hAnsi="arial" w:cs="arial"/>
          <w:b/>
          <w:color w:val="767676"/>
          <w:sz w:val="16"/>
          <w:lang w:val="en-US" w:eastAsia="en-US" w:bidi="ar-SA"/>
        </w:rPr>
        <w:t>End of Document</w:t>
      </w:r>
    </w:p>
    <w:p>
      <w:pPr>
        <w:rPr>
          <w:rFonts w:ascii="arial" w:eastAsia="arial" w:hAnsi="arial" w:cs="arial"/>
          <w:sz w:val="20"/>
          <w:lang w:val="en-US" w:eastAsia="en-US" w:bidi="ar-SA"/>
        </w:rPr>
        <w:sectPr>
          <w:headerReference w:type="even" r:id="rId318"/>
          <w:headerReference w:type="default" r:id="rId319"/>
          <w:footerReference w:type="even" r:id="rId320"/>
          <w:footerReference w:type="default" r:id="rId321"/>
          <w:headerReference w:type="first" r:id="rId322"/>
          <w:footerReference w:type="first" r:id="rId323"/>
          <w:type w:val="nextPage"/>
          <w:pgSz w:w="12240" w:h="15840"/>
          <w:pgMar w:top="840" w:right="1000" w:bottom="840" w:left="1000" w:header="400" w:footer="400"/>
          <w:pgNumType w:fmt="decimal"/>
          <w:cols w:space="720"/>
          <w:titlePg/>
        </w:sectPr>
      </w:pPr>
    </w:p>
    <w:p>
      <w:pPr>
        <w:rPr>
          <w:rFonts w:ascii="arial" w:eastAsia="arial" w:hAnsi="arial" w:cs="arial"/>
          <w:sz w:val="20"/>
          <w:lang w:val="en-US" w:eastAsia="en-US" w:bidi="ar-SA"/>
        </w:rPr>
      </w:pPr>
      <w:bookmarkStart w:id="34" w:name="Bookmark_18"/>
      <w:bookmarkEnd w:id="34"/>
    </w:p>
    <w:p>
      <w:pPr>
        <w:rPr>
          <w:rFonts w:ascii="arial" w:eastAsia="arial" w:hAnsi="arial" w:cs="arial"/>
          <w:sz w:val="20"/>
          <w:lang w:val="en-US" w:eastAsia="en-US" w:bidi="ar-SA"/>
        </w:rPr>
      </w:pPr>
      <w:r>
        <w:pict>
          <v:shape id="_x0000_i1079" type="#_x0000_t75" alt="LexisNexis®" style="width:147.75pt;height:30pt">
            <v:imagedata r:id="rId4" o:title=""/>
          </v:shape>
        </w:pict>
      </w:r>
      <w:r>
        <w:rPr>
          <w:rFonts w:ascii="arial" w:eastAsia="arial" w:hAnsi="arial" w:cs="arial"/>
          <w:sz w:val="20"/>
          <w:lang w:val="en-US" w:eastAsia="en-US" w:bidi="ar-SA"/>
        </w:rPr>
        <w:cr/>
      </w:r>
    </w:p>
    <w:p>
      <w:pPr>
        <w:keepNext w:val="0"/>
        <w:spacing w:before="240" w:after="200" w:line="340" w:lineRule="atLeast"/>
        <w:ind w:left="0" w:right="0" w:firstLine="0"/>
        <w:jc w:val="center"/>
        <w:outlineLvl w:val="0"/>
        <w:rPr>
          <w:rFonts w:ascii="Arial" w:eastAsia="arial" w:hAnsi="Arial" w:cs="Arial"/>
          <w:b/>
          <w:bCs/>
          <w:kern w:val="32"/>
          <w:sz w:val="32"/>
          <w:szCs w:val="32"/>
          <w:lang w:val="en-US" w:eastAsia="en-US" w:bidi="ar-SA"/>
        </w:rPr>
      </w:pPr>
      <w:hyperlink r:id="rId324" w:history="1">
        <w:r>
          <w:rPr>
            <w:rFonts w:ascii="arial" w:eastAsia="arial" w:hAnsi="arial" w:cs="arial"/>
            <w:b/>
            <w:bCs/>
            <w:i/>
            <w:color w:val="0077CC"/>
            <w:kern w:val="32"/>
            <w:sz w:val="28"/>
            <w:szCs w:val="32"/>
            <w:u w:val="single"/>
            <w:shd w:val="clear" w:color="auto" w:fill="FFFFFF"/>
            <w:lang w:val="en-US" w:eastAsia="en-US" w:bidi="ar-SA"/>
          </w:rPr>
          <w:t>Texas Teenager Sues Officer Who Threw Her to the Ground at Party</w:t>
        </w:r>
      </w:hyperlink>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New York Times </w:t>
      </w:r>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January 5, 2017 Thursday 00:00 EST</w:t>
      </w:r>
    </w:p>
    <w:p>
      <w:pPr>
        <w:keepNext w:val="0"/>
        <w:spacing w:after="0" w:line="240" w:lineRule="atLeast"/>
        <w:ind w:right="0"/>
        <w:jc w:val="both"/>
        <w:rPr>
          <w:rFonts w:ascii="arial" w:eastAsia="arial" w:hAnsi="arial" w:cs="arial"/>
          <w:sz w:val="20"/>
          <w:lang w:val="en-US" w:eastAsia="en-US" w:bidi="ar-SA"/>
        </w:rPr>
      </w:pPr>
    </w:p>
    <w:p>
      <w:pPr>
        <w:keepNext w:val="0"/>
        <w:spacing w:before="120" w:after="0" w:line="22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6"/>
          <w:lang w:val="en-US" w:eastAsia="en-US" w:bidi="ar-SA"/>
        </w:rPr>
        <w:t>Copyright 2017 The New York Times Company All Rights Reserved</w: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US</w: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732 words</w: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CHRISTINE HAUSER</w:t>
      </w:r>
    </w:p>
    <w:p>
      <w:pPr>
        <w:keepNext w:val="0"/>
        <w:spacing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The teenager's lawyer said her client was a "wreck" after the incident and was seeking $5 million in damages.</w:t>
      </w:r>
    </w:p>
    <w:p>
      <w:pPr>
        <w:keepNext/>
        <w:spacing w:before="240" w:after="0" w:line="340" w:lineRule="atLeast"/>
        <w:ind w:left="0" w:right="0" w:firstLine="0"/>
        <w:jc w:val="left"/>
        <w:rPr>
          <w:rFonts w:ascii="arial" w:eastAsia="arial" w:hAnsi="arial" w:cs="arial"/>
          <w:sz w:val="20"/>
          <w:lang w:val="en-US" w:eastAsia="en-US" w:bidi="ar-SA"/>
        </w:rPr>
      </w:pPr>
      <w:bookmarkStart w:id="35" w:name="Body_16"/>
      <w:bookmarkEnd w:id="35"/>
      <w:r>
        <w:rPr>
          <w:rFonts w:ascii="arial" w:eastAsia="arial" w:hAnsi="arial" w:cs="arial"/>
          <w:b/>
          <w:color w:val="000000"/>
          <w:sz w:val="28"/>
          <w:lang w:val="en-US" w:eastAsia="en-US" w:bidi="ar-SA"/>
        </w:rPr>
        <w:t>Body</w:t>
      </w:r>
    </w:p>
    <w:p>
      <w:pPr>
        <w:spacing w:line="60" w:lineRule="exact"/>
        <w:rPr>
          <w:rFonts w:ascii="arial" w:eastAsia="arial" w:hAnsi="arial" w:cs="arial"/>
          <w:sz w:val="20"/>
          <w:lang w:val="en-US" w:eastAsia="en-US" w:bidi="ar-SA"/>
        </w:rPr>
      </w:pPr>
      <w:r>
        <w:pict>
          <v:line id="_x0000_s1080" style="position:absolute;z-index:251695104" from="0,2pt" to="512pt,2pt" strokecolor="#009ddb" strokeweight="2pt">
            <v:stroke linestyle="single"/>
            <w10:wrap type="topAndBottom"/>
          </v:line>
        </w:pict>
      </w:r>
    </w:p>
    <w:p>
      <w:pPr>
        <w:rPr>
          <w:rFonts w:ascii="arial" w:eastAsia="arial" w:hAnsi="arial" w:cs="arial"/>
          <w:sz w:val="20"/>
          <w:lang w:val="en-US" w:eastAsia="en-US" w:bidi="ar-SA"/>
        </w:rPr>
      </w:pP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teenage girl who was tackled and pinned on the ground by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at a Texas pool party in 2015 has filed a federal lawsuit claiming that the officer used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and is seeking $5 million in damages, the girl's lawyer said on Thursday.</w:t>
      </w:r>
    </w:p>
    <w:p>
      <w:pPr>
        <w:keepNext w:val="0"/>
        <w:spacing w:before="200" w:after="0" w:line="260" w:lineRule="atLeast"/>
        <w:ind w:left="0" w:right="0" w:firstLine="0"/>
        <w:jc w:val="both"/>
        <w:rPr>
          <w:rFonts w:ascii="arial" w:eastAsia="arial" w:hAnsi="arial" w:cs="arial"/>
          <w:sz w:val="20"/>
          <w:lang w:val="en-US" w:eastAsia="en-US" w:bidi="ar-SA"/>
        </w:rPr>
      </w:pPr>
      <w:hyperlink r:id="rId325" w:history="1">
        <w:r>
          <w:rPr>
            <w:rFonts w:ascii="arial" w:eastAsia="arial" w:hAnsi="arial" w:cs="arial"/>
            <w:i/>
            <w:color w:val="0077CC"/>
            <w:sz w:val="20"/>
            <w:u w:val="single"/>
            <w:shd w:val="clear" w:color="auto" w:fill="FFFFFF"/>
            <w:lang w:val="en-US" w:eastAsia="en-US" w:bidi="ar-SA"/>
          </w:rPr>
          <w:t>Cellphone footage</w:t>
        </w:r>
      </w:hyperlink>
      <w:r>
        <w:rPr>
          <w:rFonts w:ascii="arial" w:eastAsia="arial" w:hAnsi="arial" w:cs="arial"/>
          <w:color w:val="000000"/>
          <w:sz w:val="20"/>
          <w:lang w:val="en-US" w:eastAsia="en-US" w:bidi="ar-SA"/>
        </w:rPr>
        <w:t xml:space="preserve"> posted on YouTube showed the officer, Cpl. David Eric Casebolt, who is white, throwing the teenager, Dajerria Becton, who is black and was 15 at the time, to the ground in McKinney, north of Dallas, in June 2015. The jarring images and the protests that resulted became part of a nationwide debate about the treatment of African-Americans at the hands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officer </w:t>
      </w:r>
      <w:hyperlink r:id="rId326" w:history="1">
        <w:r>
          <w:rPr>
            <w:rFonts w:ascii="arial" w:eastAsia="arial" w:hAnsi="arial" w:cs="arial"/>
            <w:i/>
            <w:color w:val="0077CC"/>
            <w:sz w:val="20"/>
            <w:u w:val="single"/>
            <w:shd w:val="clear" w:color="auto" w:fill="FFFFFF"/>
            <w:lang w:val="en-US" w:eastAsia="en-US" w:bidi="ar-SA"/>
          </w:rPr>
          <w:t>resigned</w:t>
        </w:r>
      </w:hyperlink>
      <w:r>
        <w:rPr>
          <w:rFonts w:ascii="arial" w:eastAsia="arial" w:hAnsi="arial" w:cs="arial"/>
          <w:color w:val="000000"/>
          <w:sz w:val="20"/>
          <w:lang w:val="en-US" w:eastAsia="en-US" w:bidi="ar-SA"/>
        </w:rPr>
        <w:t xml:space="preserve">           </w:t>
      </w:r>
      <w:hyperlink r:id="rId326" w:history="1">
        <w:r>
          <w:rPr>
            <w:rFonts w:ascii="arial" w:eastAsia="arial" w:hAnsi="arial" w:cs="arial"/>
            <w:i/>
            <w:color w:val="0077CC"/>
            <w:sz w:val="20"/>
            <w:u w:val="single"/>
            <w:shd w:val="clear" w:color="auto" w:fill="FFFFFF"/>
            <w:lang w:val="en-US" w:eastAsia="en-US" w:bidi="ar-SA"/>
          </w:rPr>
          <w:t xml:space="preserve">from the McKinney </w:t>
        </w:r>
      </w:hyperlink>
      <w:hyperlink r:id="rId326" w:history="1">
        <w:r>
          <w:rPr>
            <w:rFonts w:ascii="arial" w:eastAsia="arial" w:hAnsi="arial" w:cs="arial"/>
            <w:b/>
            <w:i/>
            <w:color w:val="0077CC"/>
            <w:sz w:val="20"/>
            <w:u w:val="single"/>
            <w:shd w:val="clear" w:color="auto" w:fill="FFFFFF"/>
            <w:lang w:val="en-US" w:eastAsia="en-US" w:bidi="ar-SA"/>
          </w:rPr>
          <w:t>Police</w:t>
        </w:r>
      </w:hyperlink>
      <w:hyperlink r:id="rId326" w:history="1">
        <w:r>
          <w:rPr>
            <w:rFonts w:ascii="arial" w:eastAsia="arial" w:hAnsi="arial" w:cs="arial"/>
            <w:i/>
            <w:color w:val="0077CC"/>
            <w:sz w:val="20"/>
            <w:u w:val="single"/>
            <w:shd w:val="clear" w:color="auto" w:fill="FFFFFF"/>
            <w:lang w:val="en-US" w:eastAsia="en-US" w:bidi="ar-SA"/>
          </w:rPr>
          <w:t xml:space="preserve"> Department</w:t>
        </w:r>
      </w:hyperlink>
      <w:r>
        <w:rPr>
          <w:rFonts w:ascii="arial" w:eastAsia="arial" w:hAnsi="arial" w:cs="arial"/>
          <w:color w:val="000000"/>
          <w:sz w:val="20"/>
          <w:lang w:val="en-US" w:eastAsia="en-US" w:bidi="ar-SA"/>
        </w:rPr>
        <w:t xml:space="preserve"> within days of the episode, but a grand jury            </w:t>
      </w:r>
      <w:hyperlink r:id="rId327" w:history="1">
        <w:r>
          <w:rPr>
            <w:rFonts w:ascii="arial" w:eastAsia="arial" w:hAnsi="arial" w:cs="arial"/>
            <w:i/>
            <w:color w:val="0077CC"/>
            <w:sz w:val="20"/>
            <w:u w:val="single"/>
            <w:shd w:val="clear" w:color="auto" w:fill="FFFFFF"/>
            <w:lang w:val="en-US" w:eastAsia="en-US" w:bidi="ar-SA"/>
          </w:rPr>
          <w:t>decided last year not to charge him with any criminal offense.</w:t>
        </w:r>
      </w:hyperlink>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Ms. Becton's lawyer, Kim T. Cole, said in a telephone interview on Thursday that she had filed the lawsuit in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District Court for the Eastern District of Texas in December. She had not publicly announced the lawsuit until Wednesday, after local reporters began asking about it.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NBC published a </w:t>
      </w:r>
      <w:hyperlink r:id="rId328" w:history="1">
        <w:r>
          <w:rPr>
            <w:rFonts w:ascii="arial" w:eastAsia="arial" w:hAnsi="arial" w:cs="arial"/>
            <w:i/>
            <w:color w:val="0077CC"/>
            <w:sz w:val="20"/>
            <w:u w:val="single"/>
            <w:shd w:val="clear" w:color="auto" w:fill="FFFFFF"/>
            <w:lang w:val="en-US" w:eastAsia="en-US" w:bidi="ar-SA"/>
          </w:rPr>
          <w:t>copy of the document</w:t>
        </w:r>
      </w:hyperlink>
      <w:r>
        <w:rPr>
          <w:rFonts w:ascii="arial" w:eastAsia="arial" w:hAnsi="arial" w:cs="arial"/>
          <w:color w:val="000000"/>
          <w:sz w:val="20"/>
          <w:lang w:val="en-US" w:eastAsia="en-US" w:bidi="ar-SA"/>
        </w:rPr>
        <w:t xml:space="preserve">, which names the officer, the City of McKinney and the McKinney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as defendants. The lawsuit claims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assault and unlawful detention, and it described how the officer straddled Ms. Becton and held her down with a knee on her back and neck.</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Ms. Cole said in the interview that, since the incident, Ms. Becton has been affected psychologically, becoming fearful and struggling in school.</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 would hope that at a certain point she gets some counseling and kind of regains her life and confidence," Ms. Cole said. "Emotionally, she is a wreck."</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Denise Lessard, a spokeswoman for the City of McKinney, said in a statement emailed on Thursday that the city "denies the claims alleged against it and the McKinney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and as such will vigorously" pursue a defense. "McKinney prides itself in cultivating the highest standards of training and professionalism for our officers, and it strongly believes that its standards and training will withstand legal challenge."</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w:t>
      </w:r>
      <w:hyperlink r:id="rId329" w:history="1">
        <w:r>
          <w:rPr>
            <w:rFonts w:ascii="arial" w:eastAsia="arial" w:hAnsi="arial" w:cs="arial"/>
            <w:i/>
            <w:color w:val="0077CC"/>
            <w:sz w:val="20"/>
            <w:u w:val="single"/>
            <w:shd w:val="clear" w:color="auto" w:fill="FFFFFF"/>
            <w:lang w:val="en-US" w:eastAsia="en-US" w:bidi="ar-SA"/>
          </w:rPr>
          <w:t>Dallas Morning News identified</w:t>
        </w:r>
      </w:hyperlink>
      <w:r>
        <w:rPr>
          <w:rFonts w:ascii="arial" w:eastAsia="arial" w:hAnsi="arial" w:cs="arial"/>
          <w:color w:val="000000"/>
          <w:sz w:val="20"/>
          <w:lang w:val="en-US" w:eastAsia="en-US" w:bidi="ar-SA"/>
        </w:rPr>
        <w:t xml:space="preserve"> James T. Jeffrey as Corporal Casebolt's lawyer. He did not reply to a telephone message on Thursday. Corporal Casebolt could not immediately be reached for comment.</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Ms. Cole said </w:t>
      </w:r>
      <w:hyperlink r:id="rId330" w:history="1">
        <w:r>
          <w:rPr>
            <w:rFonts w:ascii="arial" w:eastAsia="arial" w:hAnsi="arial" w:cs="arial"/>
            <w:i/>
            <w:color w:val="0077CC"/>
            <w:sz w:val="20"/>
            <w:u w:val="single"/>
            <w:shd w:val="clear" w:color="auto" w:fill="FFFFFF"/>
            <w:lang w:val="en-US" w:eastAsia="en-US" w:bidi="ar-SA"/>
          </w:rPr>
          <w:t>in a news conference</w:t>
        </w:r>
      </w:hyperlink>
      <w:r>
        <w:rPr>
          <w:rFonts w:ascii="arial" w:eastAsia="arial" w:hAnsi="arial" w:cs="arial"/>
          <w:color w:val="000000"/>
          <w:sz w:val="20"/>
          <w:lang w:val="en-US" w:eastAsia="en-US" w:bidi="ar-SA"/>
        </w:rPr>
        <w:t xml:space="preserve"> on Wednesday that Ms. Becton's abrasions, head and neck injuries from the episode were "not very severe" and had healed, but that the teenager has been enduring threats, the latest of which she said came on Tuesday, and racist            </w:t>
      </w:r>
      <w:hyperlink r:id="rId331" w:history="1">
        <w:r>
          <w:rPr>
            <w:rFonts w:ascii="arial" w:eastAsia="arial" w:hAnsi="arial" w:cs="arial"/>
            <w:i/>
            <w:color w:val="0077CC"/>
            <w:sz w:val="20"/>
            <w:u w:val="single"/>
            <w:shd w:val="clear" w:color="auto" w:fill="FFFFFF"/>
            <w:lang w:val="en-US" w:eastAsia="en-US" w:bidi="ar-SA"/>
          </w:rPr>
          <w:t>cyberbullying</w:t>
        </w:r>
      </w:hyperlink>
      <w:r>
        <w:rPr>
          <w:rFonts w:ascii="arial" w:eastAsia="arial" w:hAnsi="arial" w:cs="arial"/>
          <w:color w:val="000000"/>
          <w:sz w:val="20"/>
          <w:lang w:val="en-US" w:eastAsia="en-US" w:bidi="ar-SA"/>
        </w:rPr>
        <w:t xml:space="preserve"> on social media from strangers as well as backlash at her school.</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She has also been concerned that if someone did harm her, "calling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is not an option," Ms. Cole told reporters. "The psychological damage from this attack will follow her for the rest of her existence."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lawsuit also names Ms. Becton's aunt and legal guardian, Shashona Becton, as a plaintiff, because of the teenager's age.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event took place in June 2015 at a community pool in Craig Ranch, a McKinney subdivision.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Corporal Casebolt and other officers were responding to a call about a fight and a disturbance at the pool.</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He was shown on video pulling his gun on teenagers in swimsuits, shoving Ms. Becton's face in the ground and shouting profanities. Other officers handcuffed several teenagers who had followed his orders to sit. Corporal Casebolt appeared to grab Ms. Becton and pin her after she did not heed his orders to leave.</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He was placed on administrative leave and later resigned. "Our policies, our training, our practice doesn't support his actions," the McKinney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Gregory Conley, </w:t>
      </w:r>
      <w:hyperlink r:id="rId326" w:history="1">
        <w:r>
          <w:rPr>
            <w:rFonts w:ascii="arial" w:eastAsia="arial" w:hAnsi="arial" w:cs="arial"/>
            <w:i/>
            <w:color w:val="0077CC"/>
            <w:sz w:val="20"/>
            <w:u w:val="single"/>
            <w:shd w:val="clear" w:color="auto" w:fill="FFFFFF"/>
            <w:lang w:val="en-US" w:eastAsia="en-US" w:bidi="ar-SA"/>
          </w:rPr>
          <w:t>told a news conference after the episode.</w:t>
        </w:r>
      </w:hyperlink>
      <w:r>
        <w:rPr>
          <w:rFonts w:ascii="arial" w:eastAsia="arial" w:hAnsi="arial" w:cs="arial"/>
          <w:color w:val="000000"/>
          <w:sz w:val="20"/>
          <w:lang w:val="en-US" w:eastAsia="en-US" w:bidi="ar-SA"/>
        </w:rPr>
        <w:t>"He came into the call out of control, and as the video shows, was out of control during the incident."</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Jane E. Bishkin, the officer's lawyer at the time, </w:t>
      </w:r>
      <w:hyperlink r:id="rId332" w:history="1">
        <w:r>
          <w:rPr>
            <w:rFonts w:ascii="arial" w:eastAsia="arial" w:hAnsi="arial" w:cs="arial"/>
            <w:i/>
            <w:color w:val="0077CC"/>
            <w:sz w:val="20"/>
            <w:u w:val="single"/>
            <w:shd w:val="clear" w:color="auto" w:fill="FFFFFF"/>
            <w:lang w:val="en-US" w:eastAsia="en-US" w:bidi="ar-SA"/>
          </w:rPr>
          <w:t>told reporters that he had been under stress</w:t>
        </w:r>
      </w:hyperlink>
      <w:r>
        <w:rPr>
          <w:rFonts w:ascii="arial" w:eastAsia="arial" w:hAnsi="arial" w:cs="arial"/>
          <w:color w:val="000000"/>
          <w:sz w:val="20"/>
          <w:lang w:val="en-US" w:eastAsia="en-US" w:bidi="ar-SA"/>
        </w:rPr>
        <w:t>. Before arriving at the pool party, he had helped to console the grieving widow of a man who had shot himself in the head in front of his children, and in a separate case had calmed a teenage girl who was threatening to commit suicide.</w:t>
      </w:r>
    </w:p>
    <w:p>
      <w:pPr>
        <w:keepNext w:val="0"/>
        <w:spacing w:before="24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Related Articles</w:t>
      </w:r>
    </w:p>
    <w:p>
      <w:pPr>
        <w:keepNext w:val="0"/>
        <w:numPr>
          <w:numId w:val="11"/>
        </w:numPr>
        <w:tabs>
          <w:tab w:val="num" w:pos="760"/>
        </w:tabs>
        <w:spacing w:before="240" w:after="0" w:line="260" w:lineRule="atLeast"/>
        <w:ind w:left="760" w:right="0" w:hanging="400"/>
        <w:jc w:val="both"/>
        <w:rPr>
          <w:rFonts w:ascii="arial" w:eastAsia="arial" w:hAnsi="arial" w:cs="arial"/>
          <w:sz w:val="20"/>
          <w:lang w:val="en-US" w:eastAsia="en-US" w:bidi="ar-SA"/>
        </w:rPr>
      </w:pPr>
      <w:hyperlink r:id="rId333" w:history="1">
        <w:r>
          <w:rPr>
            <w:rFonts w:ascii="arial" w:eastAsia="arial" w:hAnsi="arial" w:cs="arial"/>
            <w:i/>
            <w:color w:val="0077CC"/>
            <w:sz w:val="20"/>
            <w:u w:val="single"/>
            <w:shd w:val="clear" w:color="auto" w:fill="FFFFFF"/>
            <w:lang w:val="en-US" w:eastAsia="en-US" w:bidi="ar-SA"/>
          </w:rPr>
          <w:t>No Charges for Texas Officer Who Threw Girl, 15, to the Ground</w:t>
        </w:r>
      </w:hyperlink>
    </w:p>
    <w:p>
      <w:pPr>
        <w:keepNext w:val="0"/>
        <w:numPr>
          <w:numId w:val="2"/>
        </w:numPr>
        <w:tabs>
          <w:tab w:val="num" w:pos="760"/>
        </w:tabs>
        <w:spacing w:before="240" w:after="0" w:line="260" w:lineRule="atLeast"/>
        <w:ind w:left="760" w:right="0" w:hanging="400"/>
        <w:jc w:val="both"/>
        <w:rPr>
          <w:rFonts w:ascii="arial" w:eastAsia="arial" w:hAnsi="arial" w:cs="arial"/>
          <w:sz w:val="20"/>
          <w:lang w:val="en-US" w:eastAsia="en-US" w:bidi="ar-SA"/>
        </w:rPr>
      </w:pPr>
      <w:hyperlink r:id="rId334" w:history="1">
        <w:r>
          <w:rPr>
            <w:rFonts w:ascii="arial" w:eastAsia="arial" w:hAnsi="arial" w:cs="arial"/>
            <w:i/>
            <w:color w:val="0077CC"/>
            <w:sz w:val="20"/>
            <w:u w:val="single"/>
            <w:shd w:val="clear" w:color="auto" w:fill="FFFFFF"/>
            <w:lang w:val="en-US" w:eastAsia="en-US" w:bidi="ar-SA"/>
          </w:rPr>
          <w:t>Texas Officer Was Under Stress When He Arrived at Pool Party, Lawyer Says</w:t>
        </w:r>
      </w:hyperlink>
    </w:p>
    <w:p>
      <w:pPr>
        <w:keepNext w:val="0"/>
        <w:numPr>
          <w:numId w:val="3"/>
        </w:numPr>
        <w:tabs>
          <w:tab w:val="num" w:pos="760"/>
        </w:tabs>
        <w:spacing w:before="240" w:after="0" w:line="260" w:lineRule="atLeast"/>
        <w:ind w:left="760" w:right="0" w:hanging="400"/>
        <w:jc w:val="both"/>
        <w:rPr>
          <w:rFonts w:ascii="arial" w:eastAsia="arial" w:hAnsi="arial" w:cs="arial"/>
          <w:sz w:val="20"/>
          <w:lang w:val="en-US" w:eastAsia="en-US" w:bidi="ar-SA"/>
        </w:rPr>
      </w:pPr>
      <w:hyperlink r:id="rId335" w:history="1">
        <w:r>
          <w:rPr>
            <w:rFonts w:ascii="arial" w:eastAsia="arial" w:hAnsi="arial" w:cs="arial"/>
            <w:i/>
            <w:color w:val="0077CC"/>
            <w:sz w:val="20"/>
            <w:u w:val="single"/>
            <w:shd w:val="clear" w:color="auto" w:fill="FFFFFF"/>
            <w:lang w:val="en-US" w:eastAsia="en-US" w:bidi="ar-SA"/>
          </w:rPr>
          <w:t xml:space="preserve">Jarring Image of </w:t>
        </w:r>
      </w:hyperlink>
      <w:hyperlink r:id="rId335" w:history="1">
        <w:r>
          <w:rPr>
            <w:rFonts w:ascii="arial" w:eastAsia="arial" w:hAnsi="arial" w:cs="arial"/>
            <w:b/>
            <w:i/>
            <w:color w:val="0077CC"/>
            <w:sz w:val="20"/>
            <w:u w:val="single"/>
            <w:shd w:val="clear" w:color="auto" w:fill="FFFFFF"/>
            <w:lang w:val="en-US" w:eastAsia="en-US" w:bidi="ar-SA"/>
          </w:rPr>
          <w:t>Police</w:t>
        </w:r>
      </w:hyperlink>
      <w:hyperlink r:id="rId335" w:history="1">
        <w:r>
          <w:rPr>
            <w:rFonts w:ascii="arial" w:eastAsia="arial" w:hAnsi="arial" w:cs="arial"/>
            <w:i/>
            <w:color w:val="0077CC"/>
            <w:sz w:val="20"/>
            <w:u w:val="single"/>
            <w:shd w:val="clear" w:color="auto" w:fill="FFFFFF"/>
            <w:lang w:val="en-US" w:eastAsia="en-US" w:bidi="ar-SA"/>
          </w:rPr>
          <w:t xml:space="preserve">'s </w:t>
        </w:r>
      </w:hyperlink>
      <w:hyperlink r:id="rId335" w:history="1">
        <w:r>
          <w:rPr>
            <w:rFonts w:ascii="arial" w:eastAsia="arial" w:hAnsi="arial" w:cs="arial"/>
            <w:b/>
            <w:i/>
            <w:color w:val="0077CC"/>
            <w:sz w:val="20"/>
            <w:u w:val="single"/>
            <w:shd w:val="clear" w:color="auto" w:fill="FFFFFF"/>
            <w:lang w:val="en-US" w:eastAsia="en-US" w:bidi="ar-SA"/>
          </w:rPr>
          <w:t>Use of Force</w:t>
        </w:r>
      </w:hyperlink>
      <w:hyperlink r:id="rId335" w:history="1">
        <w:r>
          <w:rPr>
            <w:rFonts w:ascii="arial" w:eastAsia="arial" w:hAnsi="arial" w:cs="arial"/>
            <w:i/>
            <w:color w:val="0077CC"/>
            <w:sz w:val="20"/>
            <w:u w:val="single"/>
            <w:shd w:val="clear" w:color="auto" w:fill="FFFFFF"/>
            <w:lang w:val="en-US" w:eastAsia="en-US" w:bidi="ar-SA"/>
          </w:rPr>
          <w:t xml:space="preserve"> at Texas Pool Party</w:t>
        </w:r>
      </w:hyperlink>
    </w:p>
    <w:p>
      <w:pPr>
        <w:keepNext w:val="0"/>
        <w:spacing w:before="240" w:after="0" w:line="26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7, 2017</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81" style="position:absolute;z-index:2516961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36"/>
          <w:headerReference w:type="default" r:id="rId337"/>
          <w:footerReference w:type="even" r:id="rId338"/>
          <w:footerReference w:type="default" r:id="rId339"/>
          <w:headerReference w:type="first" r:id="rId340"/>
          <w:footerReference w:type="first" r:id="rId341"/>
          <w:type w:val="nextPage"/>
          <w:pgSz w:w="12240" w:h="15840"/>
          <w:pgMar w:top="840" w:right="1000" w:bottom="840" w:left="1000" w:header="400" w:footer="400"/>
          <w:pgNumType w:fmt="decimal"/>
          <w:cols w:space="720"/>
          <w:titlePg/>
        </w:sectPr>
      </w:pPr>
    </w:p>
    <w:p>
      <w:pPr>
        <w:rPr>
          <w:lang w:val="en-US" w:eastAsia="en-US" w:bidi="ar-SA"/>
        </w:rPr>
      </w:pPr>
      <w:bookmarkStart w:id="36" w:name="Bookmark_19"/>
      <w:bookmarkEnd w:id="36"/>
    </w:p>
    <w:p>
      <w:pPr>
        <w:rPr>
          <w:lang w:val="en-US" w:eastAsia="en-US" w:bidi="ar-SA"/>
        </w:rPr>
      </w:pPr>
      <w:r>
        <w:pict>
          <v:shape id="_x0000_i108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42" w:history="1">
        <w:r>
          <w:rPr>
            <w:rFonts w:ascii="arial" w:eastAsia="arial" w:hAnsi="arial" w:cs="arial"/>
            <w:b/>
            <w:bCs/>
            <w:i/>
            <w:color w:val="0077CC"/>
            <w:kern w:val="32"/>
            <w:sz w:val="28"/>
            <w:szCs w:val="32"/>
            <w:u w:val="single"/>
            <w:shd w:val="clear" w:color="auto" w:fill="FFFFFF"/>
            <w:lang w:val="en-US" w:eastAsia="en-US" w:bidi="ar-SA"/>
          </w:rPr>
          <w:t xml:space="preserve">Lawmakers Begin Bipartisan Push to Cut Off </w:t>
        </w:r>
      </w:hyperlink>
      <w:hyperlink r:id="rId342" w:history="1">
        <w:r>
          <w:rPr>
            <w:rFonts w:ascii="arial" w:eastAsia="arial" w:hAnsi="arial" w:cs="arial"/>
            <w:b/>
            <w:bCs/>
            <w:i/>
            <w:color w:val="0077CC"/>
            <w:kern w:val="32"/>
            <w:sz w:val="28"/>
            <w:szCs w:val="32"/>
            <w:u w:val="single"/>
            <w:shd w:val="clear" w:color="auto" w:fill="FFFFFF"/>
            <w:lang w:val="en-US" w:eastAsia="en-US" w:bidi="ar-SA"/>
          </w:rPr>
          <w:t>Police</w:t>
        </w:r>
      </w:hyperlink>
      <w:hyperlink r:id="rId342" w:history="1">
        <w:r>
          <w:rPr>
            <w:rFonts w:ascii="arial" w:eastAsia="arial" w:hAnsi="arial" w:cs="arial"/>
            <w:b/>
            <w:bCs/>
            <w:i/>
            <w:color w:val="0077CC"/>
            <w:kern w:val="32"/>
            <w:sz w:val="28"/>
            <w:szCs w:val="32"/>
            <w:u w:val="single"/>
            <w:shd w:val="clear" w:color="auto" w:fill="FFFFFF"/>
            <w:lang w:val="en-US" w:eastAsia="en-US" w:bidi="ar-SA"/>
          </w:rPr>
          <w:t xml:space="preserve"> Access to Military-Style Gear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The New York Times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2, 2020 Tuesday 13:38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The New York Times Company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US; politics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1196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Catie Edmondson</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xml:space="preserve"> The effort to end a program transferring surplus military equipment from the Pentagon to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reflects a revived bipartisan concern about excessive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xml:space="preserve"> by law enforcement.</w:t>
      </w:r>
    </w:p>
    <w:p>
      <w:pPr>
        <w:keepNext/>
        <w:spacing w:before="240" w:after="0" w:line="340" w:lineRule="atLeast"/>
        <w:ind w:left="0" w:right="0" w:firstLine="0"/>
        <w:jc w:val="left"/>
        <w:rPr>
          <w:lang w:val="en-US" w:eastAsia="en-US" w:bidi="ar-SA"/>
        </w:rPr>
      </w:pPr>
      <w:bookmarkStart w:id="37" w:name="Body_17"/>
      <w:bookmarkEnd w:id="37"/>
      <w:r>
        <w:rPr>
          <w:rFonts w:ascii="arial" w:eastAsia="arial" w:hAnsi="arial" w:cs="arial"/>
          <w:b/>
          <w:color w:val="000000"/>
          <w:sz w:val="28"/>
          <w:lang w:val="en-US" w:eastAsia="en-US" w:bidi="ar-SA"/>
        </w:rPr>
        <w:t>Body</w:t>
      </w:r>
    </w:p>
    <w:p>
      <w:pPr>
        <w:spacing w:line="60" w:lineRule="exact"/>
        <w:rPr>
          <w:lang w:val="en-US" w:eastAsia="en-US" w:bidi="ar-SA"/>
        </w:rPr>
      </w:pPr>
      <w:r>
        <w:pict>
          <v:line id="_x0000_s1083" style="position:absolute;z-index:2516971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effort to end a program transferring surplus military equipment from the Pentagon to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reflects a revived bipartisan concern about excessive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xml:space="preserve"> by law enforcement.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WASHINGTON — Republicans and Democrats in Congress have begun a new push to shut down a Pentagon program that transfers military weaponry to local law enforcement departments, as bipartisan urgency builds to address the excessive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xml:space="preserve"> and the killings of unarmed black Americans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With </w:t>
      </w:r>
      <w:hyperlink r:id="rId343" w:history="1">
        <w:r>
          <w:rPr>
            <w:rFonts w:ascii="arial" w:eastAsia="arial" w:hAnsi="arial" w:cs="arial"/>
            <w:i/>
            <w:color w:val="0077CC"/>
            <w:sz w:val="20"/>
            <w:u w:val="single"/>
            <w:shd w:val="clear" w:color="auto" w:fill="FFFFFF"/>
            <w:lang w:val="en-US" w:eastAsia="en-US" w:bidi="ar-SA"/>
          </w:rPr>
          <w:t>protests turning violent</w:t>
        </w:r>
      </w:hyperlink>
      <w:r>
        <w:rPr>
          <w:rFonts w:ascii="arial" w:eastAsia="arial" w:hAnsi="arial" w:cs="arial"/>
          <w:color w:val="000000"/>
          <w:sz w:val="20"/>
          <w:lang w:val="en-US" w:eastAsia="en-US" w:bidi="ar-SA"/>
        </w:rPr>
        <w:t xml:space="preserve"> across the country, lawmakers are scrutinizing the Defense Department initiative — curtailed by former President Barack Obama but revived by President Trump — that furnishes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with equipment such as bayonets and grenade launchers. The move comes after several nights when officers wearing riot gear have been documented using pepper spray and rubber bullets on protesters, bystanders and journalists, </w:t>
      </w:r>
      <w:hyperlink r:id="rId343" w:history="1">
        <w:r>
          <w:rPr>
            <w:rFonts w:ascii="arial" w:eastAsia="arial" w:hAnsi="arial" w:cs="arial"/>
            <w:i/>
            <w:color w:val="0077CC"/>
            <w:sz w:val="20"/>
            <w:u w:val="single"/>
            <w:shd w:val="clear" w:color="auto" w:fill="FFFFFF"/>
            <w:lang w:val="en-US" w:eastAsia="en-US" w:bidi="ar-SA"/>
          </w:rPr>
          <w:t>often without warning or seemingly unprovoked.</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push stands in stark contrast to the reaction of Mr. Trump, who has often encouraged rough tactics by law enforcement and spent Monday </w:t>
      </w:r>
      <w:hyperlink r:id="rId343" w:history="1">
        <w:r>
          <w:rPr>
            <w:rFonts w:ascii="arial" w:eastAsia="arial" w:hAnsi="arial" w:cs="arial"/>
            <w:i/>
            <w:color w:val="0077CC"/>
            <w:sz w:val="20"/>
            <w:u w:val="single"/>
            <w:shd w:val="clear" w:color="auto" w:fill="FFFFFF"/>
            <w:lang w:val="en-US" w:eastAsia="en-US" w:bidi="ar-SA"/>
          </w:rPr>
          <w:t>complaining privately to governors</w:t>
        </w:r>
      </w:hyperlink>
      <w:r>
        <w:rPr>
          <w:rFonts w:ascii="arial" w:eastAsia="arial" w:hAnsi="arial" w:cs="arial"/>
          <w:color w:val="000000"/>
          <w:sz w:val="20"/>
          <w:lang w:val="en-US" w:eastAsia="en-US" w:bidi="ar-SA"/>
        </w:rPr>
        <w:t xml:space="preserve"> that they were not handling protesters aggressively enough.</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“Mayors and governors must establish an overwhelming presence until the violence is quelled,” Mr. Trump said in remarks from the Rose Garden on Monday evening. “If a city or state refuses to take the actions necessary to defend the life and property of their residents, then I will </w:t>
      </w:r>
      <w:hyperlink r:id="rId343" w:history="1">
        <w:r>
          <w:rPr>
            <w:rFonts w:ascii="arial" w:eastAsia="arial" w:hAnsi="arial" w:cs="arial"/>
            <w:i/>
            <w:color w:val="0077CC"/>
            <w:sz w:val="20"/>
            <w:u w:val="single"/>
            <w:shd w:val="clear" w:color="auto" w:fill="FFFFFF"/>
            <w:lang w:val="en-US" w:eastAsia="en-US" w:bidi="ar-SA"/>
          </w:rPr>
          <w:t xml:space="preserve">deploy the </w:t>
        </w:r>
      </w:hyperlink>
      <w:hyperlink r:id="rId343" w:history="1">
        <w:r>
          <w:rPr>
            <w:rFonts w:ascii="arial" w:eastAsia="arial" w:hAnsi="arial" w:cs="arial"/>
            <w:b/>
            <w:i/>
            <w:color w:val="0077CC"/>
            <w:sz w:val="20"/>
            <w:u w:val="single"/>
            <w:shd w:val="clear" w:color="auto" w:fill="FFFFFF"/>
            <w:lang w:val="en-US" w:eastAsia="en-US" w:bidi="ar-SA"/>
          </w:rPr>
          <w:t>United States</w:t>
        </w:r>
      </w:hyperlink>
      <w:hyperlink r:id="rId343" w:history="1">
        <w:r>
          <w:rPr>
            <w:rFonts w:ascii="arial" w:eastAsia="arial" w:hAnsi="arial" w:cs="arial"/>
            <w:i/>
            <w:color w:val="0077CC"/>
            <w:sz w:val="20"/>
            <w:u w:val="single"/>
            <w:shd w:val="clear" w:color="auto" w:fill="FFFFFF"/>
            <w:lang w:val="en-US" w:eastAsia="en-US" w:bidi="ar-SA"/>
          </w:rPr>
          <w:t xml:space="preserve"> military</w:t>
        </w:r>
      </w:hyperlink>
      <w:r>
        <w:rPr>
          <w:rFonts w:ascii="arial" w:eastAsia="arial" w:hAnsi="arial" w:cs="arial"/>
          <w:color w:val="000000"/>
          <w:sz w:val="20"/>
          <w:lang w:val="en-US" w:eastAsia="en-US" w:bidi="ar-SA"/>
        </w:rPr>
        <w:t xml:space="preserve"> and quickly solve the problem for them.”</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 Capitol Hill, however, where Republicans often take their cues from the president, most lawmakers had a different message as they focused on the immediate catalyst for the protests: George Floyd, a black man in Minneapolis who was </w:t>
      </w:r>
      <w:hyperlink r:id="rId343" w:history="1">
        <w:r>
          <w:rPr>
            <w:rFonts w:ascii="arial" w:eastAsia="arial" w:hAnsi="arial" w:cs="arial"/>
            <w:i/>
            <w:color w:val="0077CC"/>
            <w:sz w:val="20"/>
            <w:u w:val="single"/>
            <w:shd w:val="clear" w:color="auto" w:fill="FFFFFF"/>
            <w:lang w:val="en-US" w:eastAsia="en-US" w:bidi="ar-SA"/>
          </w:rPr>
          <w:t xml:space="preserve">killed after a </w:t>
        </w:r>
      </w:hyperlink>
      <w:hyperlink r:id="rId343" w:history="1">
        <w:r>
          <w:rPr>
            <w:rFonts w:ascii="arial" w:eastAsia="arial" w:hAnsi="arial" w:cs="arial"/>
            <w:b/>
            <w:i/>
            <w:color w:val="0077CC"/>
            <w:sz w:val="20"/>
            <w:u w:val="single"/>
            <w:shd w:val="clear" w:color="auto" w:fill="FFFFFF"/>
            <w:lang w:val="en-US" w:eastAsia="en-US" w:bidi="ar-SA"/>
          </w:rPr>
          <w:t>police</w:t>
        </w:r>
      </w:hyperlink>
      <w:hyperlink r:id="rId343" w:history="1">
        <w:r>
          <w:rPr>
            <w:rFonts w:ascii="arial" w:eastAsia="arial" w:hAnsi="arial" w:cs="arial"/>
            <w:i/>
            <w:color w:val="0077CC"/>
            <w:sz w:val="20"/>
            <w:u w:val="single"/>
            <w:shd w:val="clear" w:color="auto" w:fill="FFFFFF"/>
            <w:lang w:val="en-US" w:eastAsia="en-US" w:bidi="ar-SA"/>
          </w:rPr>
          <w:t xml:space="preserve"> officer knelt on his neck</w:t>
        </w:r>
      </w:hyperlink>
      <w:r>
        <w:rPr>
          <w:rFonts w:ascii="arial" w:eastAsia="arial" w:hAnsi="arial" w:cs="arial"/>
          <w:color w:val="000000"/>
          <w:sz w:val="20"/>
          <w:lang w:val="en-US" w:eastAsia="en-US" w:bidi="ar-SA"/>
        </w:rPr>
        <w:t xml:space="preserve"> for a prolonged period.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no world whatsoever should arresting a man for an alleged minor infraction involve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putting his knee on the man’s neck for nine minutes while he cries out ‘I can’t breathe’ and then goes silent,” Senator Mitch McConnell, Republican of Kentucky and the majority leader, said on Monday. “Our nation cannot deafen itself to the anger, the pain and the frustration of black Americans. Our nation needs to hear this.”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Top lawmakers in both parties and on both sides of the Capitol moved quickly last week to </w:t>
      </w:r>
      <w:hyperlink r:id="rId343" w:history="1">
        <w:r>
          <w:rPr>
            <w:rFonts w:ascii="arial" w:eastAsia="arial" w:hAnsi="arial" w:cs="arial"/>
            <w:i/>
            <w:color w:val="0077CC"/>
            <w:sz w:val="20"/>
            <w:u w:val="single"/>
            <w:shd w:val="clear" w:color="auto" w:fill="FFFFFF"/>
            <w:lang w:val="en-US" w:eastAsia="en-US" w:bidi="ar-SA"/>
          </w:rPr>
          <w:t>announce their intention to hold hearings</w:t>
        </w:r>
      </w:hyperlink>
      <w:r>
        <w:rPr>
          <w:rFonts w:ascii="arial" w:eastAsia="arial" w:hAnsi="arial" w:cs="arial"/>
          <w:color w:val="000000"/>
          <w:sz w:val="20"/>
          <w:lang w:val="en-US" w:eastAsia="en-US" w:bidi="ar-SA"/>
        </w:rPr>
        <w:t xml:space="preserve"> on the use of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xml:space="preserve"> by law enforcement and racial violence.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Senator Brian Schatz, Democrat of Hawaii, who has long </w:t>
      </w:r>
      <w:hyperlink r:id="rId343" w:history="1">
        <w:r>
          <w:rPr>
            <w:rFonts w:ascii="arial" w:eastAsia="arial" w:hAnsi="arial" w:cs="arial"/>
            <w:i/>
            <w:color w:val="0077CC"/>
            <w:sz w:val="20"/>
            <w:u w:val="single"/>
            <w:shd w:val="clear" w:color="auto" w:fill="FFFFFF"/>
            <w:lang w:val="en-US" w:eastAsia="en-US" w:bidi="ar-SA"/>
          </w:rPr>
          <w:t>pressed to limit the transfer of military-grade equipment</w:t>
        </w:r>
      </w:hyperlink>
      <w:r>
        <w:rPr>
          <w:rFonts w:ascii="arial" w:eastAsia="arial" w:hAnsi="arial" w:cs="arial"/>
          <w:color w:val="000000"/>
          <w:sz w:val="20"/>
          <w:lang w:val="en-US" w:eastAsia="en-US" w:bidi="ar-SA"/>
        </w:rPr>
        <w:t xml:space="preserve">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announced that he would move to include an amendment in the must-pass annual defense policy bill to shut down the program entirely.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is clear that many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are being outfitted as if they are going to war, and it is not working in terms of maintaining the peace,” Mr. Schatz said in an interview. “This is not the only thing we need to do, but as our country sees these images on television that remind us of some countries far, far away, it’s time to recalibrate this program. Just because the Department of Defense has excess weaponry doesn’t mean it will be put to good use.”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Doug Stafford, Senator Rand Paul’s chief strategist, responded on Sunday night to Mr. Schatz’s idea: “We’ve being doing this one for years. Happy to help,” he wrote </w:t>
      </w:r>
      <w:hyperlink r:id="rId343" w:history="1">
        <w:r>
          <w:rPr>
            <w:rFonts w:ascii="arial" w:eastAsia="arial" w:hAnsi="arial" w:cs="arial"/>
            <w:i/>
            <w:color w:val="0077CC"/>
            <w:sz w:val="20"/>
            <w:u w:val="single"/>
            <w:shd w:val="clear" w:color="auto" w:fill="FFFFFF"/>
            <w:lang w:val="en-US" w:eastAsia="en-US" w:bidi="ar-SA"/>
          </w:rPr>
          <w:t>on Twitter</w:t>
        </w:r>
      </w:hyperlink>
      <w:r>
        <w:rPr>
          <w:rFonts w:ascii="arial" w:eastAsia="arial" w:hAnsi="arial" w:cs="arial"/>
          <w:color w:val="000000"/>
          <w:sz w:val="20"/>
          <w:lang w:val="en-US" w:eastAsia="en-US" w:bidi="ar-SA"/>
        </w:rPr>
        <w:t xml:space="preserve">. Mr. Paul has also been a longtime proponent of the demilitarization of local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has previously teamed with Mr. Schatz to reform the Pentagon program, known as 1033.</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is unclear how much support Mr. Schatz’s measure could receive in the Republican-controlled Senate. But in the House, Representative Ruben Gallego, Democrat of Arizona and a former Marine, </w:t>
      </w:r>
      <w:hyperlink r:id="rId343" w:history="1">
        <w:r>
          <w:rPr>
            <w:rFonts w:ascii="arial" w:eastAsia="arial" w:hAnsi="arial" w:cs="arial"/>
            <w:i/>
            <w:color w:val="0077CC"/>
            <w:sz w:val="20"/>
            <w:u w:val="single"/>
            <w:shd w:val="clear" w:color="auto" w:fill="FFFFFF"/>
            <w:lang w:val="en-US" w:eastAsia="en-US" w:bidi="ar-SA"/>
          </w:rPr>
          <w:t>said on Monday</w:t>
        </w:r>
      </w:hyperlink>
      <w:r>
        <w:rPr>
          <w:rFonts w:ascii="arial" w:eastAsia="arial" w:hAnsi="arial" w:cs="arial"/>
          <w:color w:val="000000"/>
          <w:sz w:val="20"/>
          <w:lang w:val="en-US" w:eastAsia="en-US" w:bidi="ar-SA"/>
        </w:rPr>
        <w:t xml:space="preserve"> that he would introduce similar legislation, opening up the possibility that the measure could find additional traction in making its way into the final defense bill.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a combat veteran and proud Marine, very little of my equipment or training was relevant to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Phoenix or other American communities,” Mr. Gallego said. “Our neighborhoods aren’t war zones.”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program was created in the 1990s in an effort to offload surplus military equipment and aid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during the war on drugs. It expanded in the wake of the Sept. 11, 2001, attacks but came under heavy scrutiny in the aftermath of a string of high-profile deaths of black men at the hands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including the shooting of Michael Brown, an unarmed 18-year-old, by a white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in Ferguson, Mo., in 2014.</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response to stark images of heavily armed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confronting unarmed protesters in armored vehicles in Ferguson, Mr. Obama </w:t>
      </w:r>
      <w:hyperlink r:id="rId343" w:history="1">
        <w:r>
          <w:rPr>
            <w:rFonts w:ascii="arial" w:eastAsia="arial" w:hAnsi="arial" w:cs="arial"/>
            <w:i/>
            <w:color w:val="0077CC"/>
            <w:sz w:val="20"/>
            <w:u w:val="single"/>
            <w:shd w:val="clear" w:color="auto" w:fill="FFFFFF"/>
            <w:lang w:val="en-US" w:eastAsia="en-US" w:bidi="ar-SA"/>
          </w:rPr>
          <w:t>placed limits on that program in 2015</w:t>
        </w:r>
      </w:hyperlink>
      <w:r>
        <w:rPr>
          <w:rFonts w:ascii="arial" w:eastAsia="arial" w:hAnsi="arial" w:cs="arial"/>
          <w:color w:val="000000"/>
          <w:sz w:val="20"/>
          <w:lang w:val="en-US" w:eastAsia="en-US" w:bidi="ar-SA"/>
        </w:rPr>
        <w:t xml:space="preserve">, restricting the transfer of weapons, including battering rams and explosives, from the Pentagon to local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The Pentagon </w:t>
      </w:r>
      <w:hyperlink r:id="rId343" w:history="1">
        <w:r>
          <w:rPr>
            <w:rFonts w:ascii="arial" w:eastAsia="arial" w:hAnsi="arial" w:cs="arial"/>
            <w:i/>
            <w:color w:val="0077CC"/>
            <w:sz w:val="20"/>
            <w:u w:val="single"/>
            <w:shd w:val="clear" w:color="auto" w:fill="FFFFFF"/>
            <w:lang w:val="en-US" w:eastAsia="en-US" w:bidi="ar-SA"/>
          </w:rPr>
          <w:t>reported in 2017</w:t>
        </w:r>
      </w:hyperlink>
      <w:r>
        <w:rPr>
          <w:rFonts w:ascii="arial" w:eastAsia="arial" w:hAnsi="arial" w:cs="arial"/>
          <w:color w:val="000000"/>
          <w:sz w:val="20"/>
          <w:lang w:val="en-US" w:eastAsia="en-US" w:bidi="ar-SA"/>
        </w:rPr>
        <w:t xml:space="preserve"> that 126 tracked armored vehicles, 138 grenade launchers and 1,623 bayonets had been returned since Mr. Obama prohibited their transfer.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Mr. Trump rescinded those restrictions in 2017, opening the flow of equipment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He argued the gear was necessary for officers to protect themselves and their communities.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his call with governors on Monday, the president appeared to applaud the National Guard’s handling of the riots in Minneapolis, pointedly remarking on their use of tear gas.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just walked right down the street, knocking them out with tear gas, tear gas,” Mr. Trump said. “These guys, they were running.”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Secretary of Defense Mark T. Esper used military language on the same call with governors, telling them, “we need to dominate the battle space,” and that they would have his full support.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Senator Cory Booker, Democrat of New Jersey, on Monday laid out a framework for a series of reforms he said he hoped the Senate would take up. It included creating a national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registry, incentivizing states to adopt policies banning the use of chokeholds and reforming a legal doctrine known as qualified immunity that shields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from being held legally liable for damages sought by citizens whose constitutional rights were violated.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“Cities are literally on fire with the pain and anguish wrought by the violence visited upon black and brown bodies,” Mr. Booker said. “There’s no one singular policy change that will fix this issue tomorrow. We need an entire set of holistic reforms to improve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training and practices, and ensure greater accountability and transparency.”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Representative Justin Amash, Independent of Michigan, said he would introduce a similar measure to strike down qualified immunity.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pattern of “egregious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has continued, Mr. Amash </w:t>
      </w:r>
      <w:hyperlink r:id="rId343" w:history="1">
        <w:r>
          <w:rPr>
            <w:rFonts w:ascii="arial" w:eastAsia="arial" w:hAnsi="arial" w:cs="arial"/>
            <w:i/>
            <w:color w:val="0077CC"/>
            <w:sz w:val="20"/>
            <w:u w:val="single"/>
            <w:shd w:val="clear" w:color="auto" w:fill="FFFFFF"/>
            <w:lang w:val="en-US" w:eastAsia="en-US" w:bidi="ar-SA"/>
          </w:rPr>
          <w:t>said in a letter to colleagues</w:t>
        </w:r>
      </w:hyperlink>
      <w:r>
        <w:rPr>
          <w:rFonts w:ascii="arial" w:eastAsia="arial" w:hAnsi="arial" w:cs="arial"/>
          <w:color w:val="000000"/>
          <w:sz w:val="20"/>
          <w:lang w:val="en-US" w:eastAsia="en-US" w:bidi="ar-SA"/>
        </w:rPr>
        <w:t xml:space="preserve">, “because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legally, politically and culturally insulated from consequences for violating the rights of the people whom they have sworn to serve. This must change so that these incidents of brutality stop happening.”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PHOTO: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using a military-style vehicle in Santa Monica, Calif., on Sunday. Lawmakers are questioning the use of such gear. (PHOTOGRAPH BY BRYAN DENTON FOR THE NEW YORK TIMES)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4" style="position:absolute;z-index:2516981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44"/>
          <w:headerReference w:type="default" r:id="rId345"/>
          <w:footerReference w:type="even" r:id="rId346"/>
          <w:footerReference w:type="default" r:id="rId347"/>
          <w:headerReference w:type="first" r:id="rId348"/>
          <w:footerReference w:type="first" r:id="rId349"/>
          <w:type w:val="nextPage"/>
          <w:pgSz w:w="12240" w:h="15840"/>
          <w:pgMar w:top="840" w:right="1000" w:bottom="840" w:left="1000" w:header="400" w:footer="400"/>
          <w:pgNumType w:fmt="decimal"/>
          <w:cols w:space="720"/>
          <w:titlePg/>
        </w:sectPr>
      </w:pPr>
    </w:p>
    <w:p>
      <w:pPr>
        <w:rPr>
          <w:lang w:val="en-US" w:eastAsia="en-US" w:bidi="ar-SA"/>
        </w:rPr>
      </w:pPr>
      <w:bookmarkStart w:id="38" w:name="Bookmark_20"/>
      <w:bookmarkEnd w:id="38"/>
    </w:p>
    <w:p>
      <w:pPr>
        <w:rPr>
          <w:lang w:val="en-US" w:eastAsia="en-US" w:bidi="ar-SA"/>
        </w:rPr>
      </w:pPr>
      <w:r>
        <w:pict>
          <v:shape id="_x0000_i108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50" w:history="1">
        <w:r>
          <w:rPr>
            <w:rFonts w:ascii="arial" w:eastAsia="arial" w:hAnsi="arial" w:cs="arial"/>
            <w:b/>
            <w:bCs/>
            <w:i/>
            <w:color w:val="0077CC"/>
            <w:kern w:val="32"/>
            <w:sz w:val="28"/>
            <w:szCs w:val="32"/>
            <w:u w:val="single"/>
            <w:shd w:val="clear" w:color="auto" w:fill="FFFFFF"/>
            <w:lang w:val="en-US" w:eastAsia="en-US" w:bidi="ar-SA"/>
          </w:rPr>
          <w:t>Family of Elijah McClain to Receive $15 Million in Settlement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The New York Times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20, 2021 Saturday 00:36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The New York Times Company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US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846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Sophie Kasakove</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xml:space="preserve"> Mr. McClain, a young Black man, died in 2019 after being restrained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Aurora, Colo.</w:t>
      </w:r>
    </w:p>
    <w:p>
      <w:pPr>
        <w:keepNext/>
        <w:spacing w:before="240" w:after="0" w:line="340" w:lineRule="atLeast"/>
        <w:ind w:left="0" w:right="0" w:firstLine="0"/>
        <w:jc w:val="left"/>
        <w:rPr>
          <w:lang w:val="en-US" w:eastAsia="en-US" w:bidi="ar-SA"/>
        </w:rPr>
      </w:pPr>
      <w:bookmarkStart w:id="39" w:name="Body_18"/>
      <w:bookmarkEnd w:id="39"/>
      <w:r>
        <w:rPr>
          <w:rFonts w:ascii="arial" w:eastAsia="arial" w:hAnsi="arial" w:cs="arial"/>
          <w:b/>
          <w:color w:val="000000"/>
          <w:sz w:val="28"/>
          <w:lang w:val="en-US" w:eastAsia="en-US" w:bidi="ar-SA"/>
        </w:rPr>
        <w:t>Body</w:t>
      </w:r>
    </w:p>
    <w:p>
      <w:pPr>
        <w:spacing w:line="60" w:lineRule="exact"/>
        <w:rPr>
          <w:lang w:val="en-US" w:eastAsia="en-US" w:bidi="ar-SA"/>
        </w:rPr>
      </w:pPr>
      <w:r>
        <w:pict>
          <v:line id="_x0000_s1086" style="position:absolute;z-index:2516992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McClain, a young Black man, died in 2019 after being restrained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Aurora, Colo.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Officials in Aurora, Colo., finalized an agreement on Friday to pay $15 million to the family of Elijah McClain to settle a federal civil rights lawsuit over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confrontation in 2019 that ended his life, according to city officials and the family’s lawyer. Mr. McClain, a 23-year-old Black man, died after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that city restrained him with a chokehold maneuver that has since been banned.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agreement, reached in principle in July, is the largest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settlement in the city’s history and among the biggest to result from similar cases in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according to Qusair Mohamedbhai, the McClain family’s lawyer.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Sheneen McClain, Elijah McClain’s mother, said in an interview on Saturday that she considers the settlement an important step in seeking justice for her son’s death but said that, “There’s nothing that can return to me what I lost.” She also said that the agreement comes with its own pain. “It’s still blood money, because that money has my son’s blood on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will be an allocation hearing to determine the distribution of the settlement between Ms. McClain and Mr. McClain’s biological father, LaWayne Mosley.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 Aug. 24, 2019,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received a 911 call in which the caller said that Mr. McClain, who was walking home from a convenience store, “looked sketchy” and was wearing a ski mask and waving his arms.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arrived and restrained Mr. McClain, pulling him to the ground and subduing him with a “carotid hold,” which restricts blood to the brain. Mr. McClain had told the officers he was simply walking home, according to an </w:t>
      </w:r>
      <w:hyperlink r:id="rId351" w:history="1">
        <w:r>
          <w:rPr>
            <w:rFonts w:ascii="arial" w:eastAsia="arial" w:hAnsi="arial" w:cs="arial"/>
            <w:i/>
            <w:color w:val="0077CC"/>
            <w:sz w:val="20"/>
            <w:u w:val="single"/>
            <w:shd w:val="clear" w:color="auto" w:fill="FFFFFF"/>
            <w:lang w:val="en-US" w:eastAsia="en-US" w:bidi="ar-SA"/>
          </w:rPr>
          <w:t>independent review</w:t>
        </w:r>
      </w:hyperlink>
      <w:r>
        <w:rPr>
          <w:rFonts w:ascii="arial" w:eastAsia="arial" w:hAnsi="arial" w:cs="arial"/>
          <w:color w:val="000000"/>
          <w:sz w:val="20"/>
          <w:lang w:val="en-US" w:eastAsia="en-US" w:bidi="ar-SA"/>
        </w:rPr>
        <w:t>. “I’m an introvert and I’m different,” he said during the confrontation, according to audio recordings from the stop. “I’m just different,” he added. “That’s all. That’s all I was doing. I’m so sorry.”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being restrained, Mr. McClain told the officers he couldn’t breathe, and he vomited, according to the review. When paramedics arrived about 15 minutes later, they injected him with ketamine, a powerful sedative. Mr. McClain went into cardiac arrest on the way to a hospital and died a few days later.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McClain’s parents filed the lawsuit for damages on Aug. 11, 2020, which named the city of Aurora, 12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two Fire Department paramedics and the department’s medical director as defendants.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 span of 18 minutes, defendants subjected Elijah to a procession of needless and brutal force techniques and unnecessary, recklessly administered medication, the combined effects of which he could not survive,” the lawsuit said.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Unrelated to the lawsuit, a Colorado grand jury </w:t>
      </w:r>
      <w:hyperlink r:id="rId352" w:history="1">
        <w:r>
          <w:rPr>
            <w:rFonts w:ascii="arial" w:eastAsia="arial" w:hAnsi="arial" w:cs="arial"/>
            <w:i/>
            <w:color w:val="0077CC"/>
            <w:sz w:val="20"/>
            <w:u w:val="single"/>
            <w:shd w:val="clear" w:color="auto" w:fill="FFFFFF"/>
            <w:lang w:val="en-US" w:eastAsia="en-US" w:bidi="ar-SA"/>
          </w:rPr>
          <w:t xml:space="preserve">indicted three </w:t>
        </w:r>
      </w:hyperlink>
      <w:hyperlink r:id="rId352" w:history="1">
        <w:r>
          <w:rPr>
            <w:rFonts w:ascii="arial" w:eastAsia="arial" w:hAnsi="arial" w:cs="arial"/>
            <w:b/>
            <w:i/>
            <w:color w:val="0077CC"/>
            <w:sz w:val="20"/>
            <w:u w:val="single"/>
            <w:shd w:val="clear" w:color="auto" w:fill="FFFFFF"/>
            <w:lang w:val="en-US" w:eastAsia="en-US" w:bidi="ar-SA"/>
          </w:rPr>
          <w:t>police</w:t>
        </w:r>
      </w:hyperlink>
      <w:hyperlink r:id="rId352" w:history="1">
        <w:r>
          <w:rPr>
            <w:rFonts w:ascii="arial" w:eastAsia="arial" w:hAnsi="arial" w:cs="arial"/>
            <w:i/>
            <w:color w:val="0077CC"/>
            <w:sz w:val="20"/>
            <w:u w:val="single"/>
            <w:shd w:val="clear" w:color="auto" w:fill="FFFFFF"/>
            <w:lang w:val="en-US" w:eastAsia="en-US" w:bidi="ar-SA"/>
          </w:rPr>
          <w:t xml:space="preserve"> officers and two paramedics</w:t>
        </w:r>
      </w:hyperlink>
      <w:r>
        <w:rPr>
          <w:rFonts w:ascii="arial" w:eastAsia="arial" w:hAnsi="arial" w:cs="arial"/>
          <w:color w:val="000000"/>
          <w:sz w:val="20"/>
          <w:lang w:val="en-US" w:eastAsia="en-US" w:bidi="ar-SA"/>
        </w:rPr>
        <w:t xml:space="preserve"> on charges including manslaughter and criminally negligent homicide. No hearing dates have been set, according to Mr. Mohamedbhai.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tragedy has greatly changed and shaped Aurora,” said Jim Twombly, the Aurora city manager, in a statement Friday. “In the two years since he died, we have taken a hard look at our policies, our biases and our need to listen to our community.”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2020, Gov. Jared Polis signed a sweeping law enforcement reform bill that banned chokeholds and limited the use of deadly force. It also allows plaintiffs to bypass </w:t>
      </w:r>
      <w:hyperlink r:id="rId353" w:history="1">
        <w:r>
          <w:rPr>
            <w:rFonts w:ascii="arial" w:eastAsia="arial" w:hAnsi="arial" w:cs="arial"/>
            <w:i/>
            <w:color w:val="0077CC"/>
            <w:sz w:val="20"/>
            <w:u w:val="single"/>
            <w:shd w:val="clear" w:color="auto" w:fill="FFFFFF"/>
            <w:lang w:val="en-US" w:eastAsia="en-US" w:bidi="ar-SA"/>
          </w:rPr>
          <w:t>“qualified immunity,”</w:t>
        </w:r>
      </w:hyperlink>
      <w:r>
        <w:rPr>
          <w:rFonts w:ascii="arial" w:eastAsia="arial" w:hAnsi="arial" w:cs="arial"/>
          <w:color w:val="000000"/>
          <w:sz w:val="20"/>
          <w:lang w:val="en-US" w:eastAsia="en-US" w:bidi="ar-SA"/>
        </w:rPr>
        <w:t xml:space="preserve"> a doctrine that can shield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from lawsuits seeking damages.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Earlier this year, Governor Polis signed a bill that restricts the ability of emergency medical workers to administer ketamine.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Following </w:t>
      </w:r>
      <w:hyperlink r:id="rId354" w:history="1">
        <w:r>
          <w:rPr>
            <w:rFonts w:ascii="arial" w:eastAsia="arial" w:hAnsi="arial" w:cs="arial"/>
            <w:i/>
            <w:color w:val="0077CC"/>
            <w:sz w:val="20"/>
            <w:u w:val="single"/>
            <w:shd w:val="clear" w:color="auto" w:fill="FFFFFF"/>
            <w:lang w:val="en-US" w:eastAsia="en-US" w:bidi="ar-SA"/>
          </w:rPr>
          <w:t>an investigation</w:t>
        </w:r>
      </w:hyperlink>
      <w:r>
        <w:rPr>
          <w:rFonts w:ascii="arial" w:eastAsia="arial" w:hAnsi="arial" w:cs="arial"/>
          <w:color w:val="000000"/>
          <w:sz w:val="20"/>
          <w:lang w:val="en-US" w:eastAsia="en-US" w:bidi="ar-SA"/>
        </w:rPr>
        <w:t xml:space="preserve"> into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in Aurora that found a pattern of racial bias and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xml:space="preserve">, the city reached an agreement with the state to make wide-ranging changes in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policies and practices.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“Elijah, here in Colorado, was a lightning rod for social justice reform,” Mr. Mohamedbhai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McClain was a massage therapist who loved animals and music, having taught himself to play the guitar and the violin.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His family knew him for his drive and determination to improve his life, an energy that they say inspired those around him.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McClain suffered from asthma as a child, Ms. McClain said. But through his perseverance, he became a strong runner.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be able to run down the streets for hours, for miles, that was something both of us, all of us were proud of,” she said. “He was accomplishing all of his obstacles, he was hurdling over those placements in his path, and he was clearing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Since her son’s death, Ms. McClain, who raised Mr. McClain as a single mother, with the two of them sometimes living in their car and sometimes in hotels and shelters, has played an instrumental role in pushing government officials to act 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reform.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“I’ve never seen such drive by a parent to just really try to move our communities forward and to bring meaning to Elijah’s senseless death,” Mr. Mohamedbhai said. “It really goes to show his light and grace and beauty.”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PHOTO: Sheneen McClain said a step was made toward justice for her son, who died after a confrontation with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Colorado. (PHOTOGRAPH BY KEVIN MOHATT/REUTERS)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21,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7" style="position:absolute;z-index:2517002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55"/>
          <w:headerReference w:type="default" r:id="rId356"/>
          <w:footerReference w:type="even" r:id="rId357"/>
          <w:footerReference w:type="default" r:id="rId358"/>
          <w:headerReference w:type="first" r:id="rId359"/>
          <w:footerReference w:type="first" r:id="rId360"/>
          <w:type w:val="nextPage"/>
          <w:pgSz w:w="12240" w:h="15840"/>
          <w:pgMar w:top="840" w:right="1000" w:bottom="840" w:left="1000" w:header="400" w:footer="400"/>
          <w:pgNumType w:fmt="decimal"/>
          <w:cols w:space="720"/>
          <w:titlePg/>
        </w:sectPr>
      </w:pPr>
    </w:p>
    <w:p>
      <w:pPr>
        <w:rPr>
          <w:lang w:val="en-US" w:eastAsia="en-US" w:bidi="ar-SA"/>
        </w:rPr>
      </w:pPr>
      <w:bookmarkStart w:id="40" w:name="Bookmark_21"/>
      <w:bookmarkEnd w:id="40"/>
    </w:p>
    <w:p>
      <w:pPr>
        <w:rPr>
          <w:lang w:val="en-US" w:eastAsia="en-US" w:bidi="ar-SA"/>
        </w:rPr>
      </w:pPr>
      <w:r>
        <w:pict>
          <v:shape id="_x0000_i108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61" w:history="1">
        <w:r>
          <w:rPr>
            <w:rFonts w:ascii="arial" w:eastAsia="arial" w:hAnsi="arial" w:cs="arial"/>
            <w:b/>
            <w:bCs/>
            <w:i/>
            <w:color w:val="0077CC"/>
            <w:kern w:val="32"/>
            <w:sz w:val="28"/>
            <w:szCs w:val="32"/>
            <w:u w:val="single"/>
            <w:shd w:val="clear" w:color="auto" w:fill="FFFFFF"/>
            <w:lang w:val="en-US" w:eastAsia="en-US" w:bidi="ar-SA"/>
          </w:rPr>
          <w:t>Grief and Determination From Garner's Supporters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17, 2019 Wednesday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A; Column 0; Metropolitan Desk; Pg. 27</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1104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SHARON OTTERMAN</w:t>
      </w:r>
    </w:p>
    <w:p>
      <w:pPr>
        <w:keepNext/>
        <w:spacing w:before="240" w:after="0" w:line="340" w:lineRule="atLeast"/>
        <w:ind w:left="0" w:right="0" w:firstLine="0"/>
        <w:jc w:val="left"/>
        <w:rPr>
          <w:lang w:val="en-US" w:eastAsia="en-US" w:bidi="ar-SA"/>
        </w:rPr>
      </w:pPr>
      <w:bookmarkStart w:id="41" w:name="Body_19"/>
      <w:bookmarkEnd w:id="41"/>
      <w:r>
        <w:rPr>
          <w:rFonts w:ascii="arial" w:eastAsia="arial" w:hAnsi="arial" w:cs="arial"/>
          <w:b/>
          <w:color w:val="000000"/>
          <w:sz w:val="28"/>
          <w:lang w:val="en-US" w:eastAsia="en-US" w:bidi="ar-SA"/>
        </w:rPr>
        <w:t>Body</w:t>
      </w:r>
    </w:p>
    <w:p>
      <w:pPr>
        <w:spacing w:line="60" w:lineRule="exact"/>
        <w:rPr>
          <w:lang w:val="en-US" w:eastAsia="en-US" w:bidi="ar-SA"/>
        </w:rPr>
      </w:pPr>
      <w:r>
        <w:pict>
          <v:line id="_x0000_s1089" style="position:absolute;z-index:2517012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 you need to know to start the day: Get New York Today in your inbox.]</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family members and supporters of Eric Garner had a message for New York City and the Justice Department on Tuesday: It's not over.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two emotional news conferences, Mr. Garner's family, elected officials and civil rights leaders denounced the decision by federal prosecutors not to bring criminal civil rights charges against the New York City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who used a chokehold on Mr. Garner in the moments before he stopped breathing.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D.O.J. has failed us,'' Mr. Garner's mother, Gwen Carr, said on Tuesday morning. ''Five years ago, my son said 'I can't breathe' 11 times. Today we can't breathe. Because they have let us down.''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She said on Twitter: ''This is not the end,'' repeated 11 times.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anger was aimed not only at Attorney General William P. Barr, who officials said had personally made the decision to not move forward with charges, but also at Mayor Bill de Blasio, whom the family faulted for not unilaterally firing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Daniel Pantaleo, instead waiting for the slow federal investigation and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disciplinary process to unfold.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Jonathan Moore, a lawyer who represents the Garner family, said the family intended to continue pursuing their federal civil rights case, noting that for civil rights violations that result in death there is no statute of limitations.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''This case is not over, and the next president and the next attorney general will be presented with the same facts,'' Mr. Moore said. ''And we hope that they do the right thing, because we will not rest until there is justice.''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decision by the Justice Department ended a yearslong inquiry into a case that prompted national protests over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xml:space="preserve">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helped give rise to the Black Lives Matter movement.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Recorded on video, Mr. Garner's death shocked the nation. It showed Officer Pantaleo and other officers taking down Mr. Garner, accusing him of selling cigarettes illegally, on July 17, 2014.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the video, Mr. Garner, who was 43 and weighed nearly 400 pounds, did not appear to be resisting arrest once on the ground, and the officers continued to restrain him even after he said repeatedly that he could not breathe.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New York City medical examiner determined that Mr. Garner died of a fatal asthma attack caused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takedown and compression to his neck and chest.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de Blasio said in a statement that the city would not again ''put our faith in the federal government to 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''New York is not the same city it was five years ago,'' the mayor added. ''We are a different city, and we must act like a different city. Moving forward, we will not wait for the federal government to commence our own disciplinary proceedings.''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Mr. Garner's family and his supporters said Mr. de Blasio was letting himself off the hook. As mayor, they said, he could have ordered quicker action be taken against Officer Pantaleo, who has been receiving his salary and accruing pension benefits as a department disciplinary investigation unfolds.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They called on him to fire Officer Pantaleo, and to discipline other officers involved, now.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''De Blasio, step up, do your job,'' said Ellisha Flagg-Garner, Mr. Garner's sister, in an afternoon news conference at City Hall crowded with elected officials and civil rights activists. ''Stop trying to be the president when you can't even be the mayor.''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''Provide some justice to the family, Bill de Blasio. Do something,'' said Jumaane Williams, the public advocate. ''Or don't mention Eric Garner's name ever again.''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Rev. Al Sharpton, who stood with Mr. Garner's family on the steps outside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attorney's office in Brooklyn during an earlier news conference, said the Justice Department had offered the family only condolences.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''Lady Justice has been choked like Eric Garner,''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attorney in Brooklyn, Richard P. Donoghue, said on Tuesday that Justice Department investigators had determined Officer Pantaleo had held Mr. Garner in a chokehold for seven seconds, an illegal maneuver under New York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rules. But Mr. Garner, he said, did not say he could not breathe until after the hold was released.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Garner, he said, had resisted arrest, and officers were permitted to use some force to arrest him. Ultimately, he said, the government concluded that there was insufficient evidence to prove that Officer Pantaleo willfully used unreasonable force, the high standard required for a federal charge.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Officer Pantaleo's lawyer, Stuart London, called Mr. Garner's death a tragedy, and said his client was ''gratified'' to hear that he would not face federal charges.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decision dashed the hopes of the family and their supporters that Officer Pantaleo might face prosecution in a case that ignited demonstrations and led to changes in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practices across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Tina Luongo, the attorney-in-charge of the criminal defense practice at The Legal Aid Society, said the long wait for the Justice Department's decision had unnecessarily prolonged the Garner family's anguish.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''All eyes now fall to City Hall,'' she said, ''where Mayor Bill de Blasio can finally deliver some measure of justice to the Garner family.''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June, the New York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finished a disciplinary trial to determine if Officer Pantaleo should be fired or punished in some other way. The start of the trial had been delayed for years as the city waited to see if the federal government would 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Commissioner James P. O'Neill, as the final arbiter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discipline, will ultimately decide whether to fire Officer Pantaleo. But he answers to the mayor.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officials have said they are still awaiting the decision of the judge in the disciplinary case.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N.Y.P.D. internal department disciplinary case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Pantaleo is proceeding and a determination has NOT yet been made,'' the department said on Twitter on Tuesday. ''Today's announcement by the U.S. Department of Justice does not affect this process.''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the Staten Island neighborhood where Mr. Garner was killed, the streets were quiet on Tuesday afternoon. But Anthony Hardy, 65, who said he was in the area when the incident occurred five years ago, said that if no action is taken against Officer Pantaleo, the neighborhood would ''roar.''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''I'm angry,'' he said. ''He deserves punishment. Nobody is above the law.''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John Surico, Derek Norman and Ashley Southall contributed reporting.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This is a more complete version of the story than the one that appeared in print.         </w:t>
      </w:r>
    </w:p>
    <w:p>
      <w:pPr>
        <w:keepNext w:val="0"/>
        <w:spacing w:before="240" w:after="0" w:line="260" w:lineRule="atLeast"/>
        <w:ind w:left="0" w:right="0" w:firstLine="0"/>
        <w:jc w:val="left"/>
        <w:rPr>
          <w:lang w:val="en-US" w:eastAsia="en-US" w:bidi="ar-SA"/>
        </w:rPr>
      </w:pPr>
      <w:r>
        <w:rPr>
          <w:lang w:val="en-US" w:eastAsia="en-US" w:bidi="ar-SA"/>
        </w:rPr>
        <w:br/>
      </w:r>
      <w:hyperlink r:id="rId362" w:history="1">
        <w:r>
          <w:rPr>
            <w:rFonts w:ascii="arial" w:eastAsia="arial" w:hAnsi="arial" w:cs="arial"/>
            <w:i/>
            <w:color w:val="0077CC"/>
            <w:sz w:val="20"/>
            <w:u w:val="single"/>
            <w:shd w:val="clear" w:color="auto" w:fill="FFFFFF"/>
            <w:lang w:val="en-US" w:eastAsia="en-US" w:bidi="ar-SA"/>
          </w:rPr>
          <w:t>https://www.nytimes.com/2019/07/16/nyregion/eric-garner-justice-department-charges.html</w:t>
        </w:r>
      </w:hyperlink>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90" style="position:absolute;z-index:251702272"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PHOTO: Eric Garner, who died on July 17, 2014, with his children during a family outing, in an undated photo provided by his family. (PHOTOGRAPH BY NATIONAL ACTION NETWORK, VIA ASSOCIATED PRESS)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17,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1" style="position:absolute;z-index:2517032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63"/>
          <w:headerReference w:type="default" r:id="rId364"/>
          <w:footerReference w:type="even" r:id="rId365"/>
          <w:footerReference w:type="default" r:id="rId366"/>
          <w:headerReference w:type="first" r:id="rId367"/>
          <w:footerReference w:type="first" r:id="rId368"/>
          <w:type w:val="nextPage"/>
          <w:pgSz w:w="12240" w:h="15840"/>
          <w:pgMar w:top="840" w:right="1000" w:bottom="840" w:left="1000" w:header="400" w:footer="400"/>
          <w:pgNumType w:fmt="decimal"/>
          <w:cols w:space="720"/>
          <w:titlePg/>
        </w:sectPr>
      </w:pPr>
    </w:p>
    <w:p>
      <w:pPr>
        <w:rPr>
          <w:lang w:val="en-US" w:eastAsia="en-US" w:bidi="ar-SA"/>
        </w:rPr>
      </w:pPr>
      <w:bookmarkStart w:id="42" w:name="Bookmark_22"/>
      <w:bookmarkEnd w:id="42"/>
    </w:p>
    <w:p>
      <w:pPr>
        <w:rPr>
          <w:lang w:val="en-US" w:eastAsia="en-US" w:bidi="ar-SA"/>
        </w:rPr>
      </w:pPr>
      <w:r>
        <w:pict>
          <v:shape id="_x0000_i109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69" w:history="1">
        <w:r>
          <w:rPr>
            <w:rFonts w:ascii="arial" w:eastAsia="arial" w:hAnsi="arial" w:cs="arial"/>
            <w:b/>
            <w:bCs/>
            <w:i/>
            <w:color w:val="0077CC"/>
            <w:kern w:val="32"/>
            <w:sz w:val="28"/>
            <w:szCs w:val="32"/>
            <w:u w:val="single"/>
            <w:shd w:val="clear" w:color="auto" w:fill="FFFFFF"/>
            <w:lang w:val="en-US" w:eastAsia="en-US" w:bidi="ar-SA"/>
          </w:rPr>
          <w:t>McClain Family to Receive $15 Million in Settlement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21, 2021 Sunday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A; Column 0; National Desk; Pg. 29</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830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Sophie Kasakove</w:t>
      </w:r>
    </w:p>
    <w:p>
      <w:pPr>
        <w:keepNext/>
        <w:spacing w:before="240" w:after="0" w:line="340" w:lineRule="atLeast"/>
        <w:ind w:left="0" w:right="0" w:firstLine="0"/>
        <w:jc w:val="left"/>
        <w:rPr>
          <w:lang w:val="en-US" w:eastAsia="en-US" w:bidi="ar-SA"/>
        </w:rPr>
      </w:pPr>
      <w:bookmarkStart w:id="43" w:name="Body_20"/>
      <w:bookmarkEnd w:id="43"/>
      <w:r>
        <w:rPr>
          <w:rFonts w:ascii="arial" w:eastAsia="arial" w:hAnsi="arial" w:cs="arial"/>
          <w:b/>
          <w:color w:val="000000"/>
          <w:sz w:val="28"/>
          <w:lang w:val="en-US" w:eastAsia="en-US" w:bidi="ar-SA"/>
        </w:rPr>
        <w:t>Body</w:t>
      </w:r>
    </w:p>
    <w:p>
      <w:pPr>
        <w:spacing w:line="60" w:lineRule="exact"/>
        <w:rPr>
          <w:lang w:val="en-US" w:eastAsia="en-US" w:bidi="ar-SA"/>
        </w:rPr>
      </w:pPr>
      <w:r>
        <w:pict>
          <v:line id="_x0000_s1093" style="position:absolute;z-index:2517043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McClain, a young Black man, died in 2019 after being restrained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Aurora, Colo.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Officials in Aurora, Colo., finalized an agreement on Friday to pay $15 million to the family of Elijah McClain to settle a federal civil rights lawsuit over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confrontation in 2019 that ended his life, according to city officials and the family's lawyer. Mr. McClain, a 23-year-old Black man, died after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that city restrained him with a chokehold maneuver that has since been banned.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agreement, reached in principle in July, is the largest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settlement in the city's history and among the biggest to result from similar cases in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according to Qusair Mohamedbhai, the McClain family's lawyer.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Sheneen McClain, Elijah McClain's mother, said in an interview on Saturday that she considers the settlement an important step in seeking justice for her son's death but said that, ''There's nothing that can return to me what I lost.'' She also said that the agreement comes with its own pain. ''It's still blood money, because that money has my son's blood on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There will be an allocation hearing to determine the distribution of the settlement between Ms. McClain and Mr. McClain's biological father, LaWayne Mosley.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On Aug. 24, 2019,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received a 911 call in which the caller said that Mr. McClain, who was walking home from a convenience store, ''looked sketchy'' and was wearing a ski mask and waving his arms.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arrived and restrained Mr. McClain, pulling him to the ground and subduing him with a ''carotid hold,'' which restricts blood to the brain. Mr. McClain had told the officers he was simply walking home, according to an independent review. ''I'm an introvert and I'm different,'' he said during the confrontation, according to audio recordings from the stop. ''I'm just different,'' he added. ''That's all. That's all I was doing. I'm so sorry.''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While being restrained, Mr. McClain told the officers he couldn't breathe, and he vomited, according to the review. When paramedics arrived about 15 minutes later, they injected him with ketamine, a powerful sedative. Mr. McClain went into cardiac arrest on the way to a hospital and died a few days later.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McClain's parents filed the lawsuit for damages on Aug. 11, 2020, which named the city of Aurora, 12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two Fire Department paramedics and the department's medical director as defendants.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a span of 18 minutes, defendants subjected Elijah to a procession of needless and brutal force techniques and unnecessary, recklessly administered medication, the combined effects of which he could not survive,'' the lawsuit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Unrelated to the lawsuit, a Colorado grand jury indicted three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and two paramedics on charges including manslaughter and criminally negligent homicide. No hearing dates have been set, according to Mr. Mohamedbhai.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''This tragedy has greatly changed and shaped Aurora,'' said Jim Twombly, the Aurora city manager, in a statement Friday. ''In the two years since he died, we have taken a hard look at our policies, our biases and our need to listen to our community.''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2020, Gov. Jared Polis signed a sweeping law enforcement reform bill that banned chokeholds and limited the use of deadly force. It also allows plaintiffs to bypass ''qualified immunity,'' a doctrine that can shield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from lawsuits seeking damages.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Earlier this year, Governor Polis signed a bill that restricts the ability of emergency medical workers to administer ketamine.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Following an investigation into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in Aurora that found a pattern of racial bias and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xml:space="preserve">, the city reached an agreement with the state to make wide-ranging changes in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policies and practices.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''Elijah, here in Colorado, was a lightning rod for social justice reform,'' Mr. Mohamedbhai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McClain was a massage therapist who loved animals and music, having taught himself to play the guitar and the violin.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His family knew him for his drive and determination to improve his life, an energy that they say inspired those around him.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McClain suffered from asthma as a child, Ms. McClain said. But through his perseverance, he became a strong runner.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''To be able to run down the streets for hours, for miles, that was something both of us, all of us were proud of,'' she said. ''He was accomplishing all of his obstacles, he was hurdling over those placements in his path, and he was clearing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Since her son's death, Ms. McClain, who raised Mr. McClain as a single mother, with the two of them sometimes living in their car and sometimes in hotels and shelters, has played an instrumental role in pushing government officials to act 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reform.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''I've never seen such drive by a parent to just really try to move our communities forward and to bring meaning to Elijah's senseless death,'' Mr. Mohamedbhai said. ''It really goes to show his light and grace and beauty.''</w:t>
      </w:r>
    </w:p>
    <w:p>
      <w:pPr>
        <w:keepNext w:val="0"/>
        <w:spacing w:before="240" w:after="0" w:line="260" w:lineRule="atLeast"/>
        <w:ind w:left="0" w:right="0" w:firstLine="0"/>
        <w:jc w:val="left"/>
        <w:rPr>
          <w:lang w:val="en-US" w:eastAsia="en-US" w:bidi="ar-SA"/>
        </w:rPr>
      </w:pPr>
      <w:r>
        <w:rPr>
          <w:lang w:val="en-US" w:eastAsia="en-US" w:bidi="ar-SA"/>
        </w:rPr>
        <w:br/>
      </w:r>
      <w:hyperlink r:id="rId370" w:history="1">
        <w:r>
          <w:rPr>
            <w:rFonts w:ascii="arial" w:eastAsia="arial" w:hAnsi="arial" w:cs="arial"/>
            <w:i/>
            <w:color w:val="0077CC"/>
            <w:sz w:val="20"/>
            <w:u w:val="single"/>
            <w:shd w:val="clear" w:color="auto" w:fill="FFFFFF"/>
            <w:lang w:val="en-US" w:eastAsia="en-US" w:bidi="ar-SA"/>
          </w:rPr>
          <w:t>https://www.nytimes.com/2021/11/20/us/elijah-mcclain-settlement.html</w:t>
        </w:r>
      </w:hyperlink>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94" style="position:absolute;z-index:251705344"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PHOTO: Sheneen McClain said a step was made toward justice for her son, who died after a confrontation with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Colorado. (PHOTOGRAPH BY KEVIN MOHATT/REUTERS)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21,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5" style="position:absolute;z-index:2517063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71"/>
          <w:headerReference w:type="default" r:id="rId372"/>
          <w:footerReference w:type="even" r:id="rId373"/>
          <w:footerReference w:type="default" r:id="rId374"/>
          <w:headerReference w:type="first" r:id="rId375"/>
          <w:footerReference w:type="first" r:id="rId376"/>
          <w:type w:val="nextPage"/>
          <w:pgSz w:w="12240" w:h="15840"/>
          <w:pgMar w:top="840" w:right="1000" w:bottom="840" w:left="1000" w:header="400" w:footer="400"/>
          <w:pgNumType w:fmt="decimal"/>
          <w:cols w:space="720"/>
          <w:titlePg/>
        </w:sectPr>
      </w:pPr>
    </w:p>
    <w:p>
      <w:pPr>
        <w:rPr>
          <w:lang w:val="en-US" w:eastAsia="en-US" w:bidi="ar-SA"/>
        </w:rPr>
      </w:pPr>
      <w:bookmarkStart w:id="44" w:name="Bookmark_23"/>
      <w:bookmarkEnd w:id="44"/>
    </w:p>
    <w:p>
      <w:pPr>
        <w:rPr>
          <w:lang w:val="en-US" w:eastAsia="en-US" w:bidi="ar-SA"/>
        </w:rPr>
      </w:pPr>
      <w:r>
        <w:pict>
          <v:shape id="_x0000_i109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77" w:history="1">
        <w:r>
          <w:rPr>
            <w:rFonts w:ascii="arial" w:eastAsia="arial" w:hAnsi="arial" w:cs="arial"/>
            <w:b/>
            <w:bCs/>
            <w:i/>
            <w:color w:val="0077CC"/>
            <w:kern w:val="32"/>
            <w:sz w:val="28"/>
            <w:szCs w:val="32"/>
            <w:u w:val="single"/>
            <w:shd w:val="clear" w:color="auto" w:fill="FFFFFF"/>
            <w:lang w:val="en-US" w:eastAsia="en-US" w:bidi="ar-SA"/>
          </w:rPr>
          <w:t xml:space="preserve">Violence at Rikers Doubles Despite Efforts to Restrict </w:t>
        </w:r>
      </w:hyperlink>
      <w:hyperlink r:id="rId377" w:history="1">
        <w:r>
          <w:rPr>
            <w:rFonts w:ascii="arial" w:eastAsia="arial" w:hAnsi="arial" w:cs="arial"/>
            <w:b/>
            <w:bCs/>
            <w:i/>
            <w:color w:val="0077CC"/>
            <w:kern w:val="32"/>
            <w:sz w:val="28"/>
            <w:szCs w:val="32"/>
            <w:u w:val="single"/>
            <w:shd w:val="clear" w:color="auto" w:fill="FFFFFF"/>
            <w:lang w:val="en-US" w:eastAsia="en-US" w:bidi="ar-SA"/>
          </w:rPr>
          <w:t>Use of Force</w:t>
        </w:r>
      </w:hyperlink>
      <w:hyperlink r:id="rId377" w:history="1">
        <w:r>
          <w:rPr>
            <w:rFonts w:ascii="arial" w:eastAsia="arial" w:hAnsi="arial" w:cs="arial"/>
            <w:b/>
            <w:bCs/>
            <w:i/>
            <w:color w:val="0077CC"/>
            <w:kern w:val="32"/>
            <w:sz w:val="28"/>
            <w:szCs w:val="32"/>
            <w:u w:val="single"/>
            <w:shd w:val="clear" w:color="auto" w:fill="FFFFFF"/>
            <w:lang w:val="en-US" w:eastAsia="en-US" w:bidi="ar-SA"/>
          </w:rPr>
          <w:t xml:space="preserve"> by Guards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7, 2020 Friday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A; Column 0; National Desk; Pg. 21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1014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Benjamin Weiser</w:t>
      </w:r>
    </w:p>
    <w:p>
      <w:pPr>
        <w:keepNext/>
        <w:spacing w:before="240" w:after="0" w:line="340" w:lineRule="atLeast"/>
        <w:ind w:left="0" w:right="0" w:firstLine="0"/>
        <w:jc w:val="left"/>
        <w:rPr>
          <w:lang w:val="en-US" w:eastAsia="en-US" w:bidi="ar-SA"/>
        </w:rPr>
      </w:pPr>
      <w:bookmarkStart w:id="45" w:name="Body_21"/>
      <w:bookmarkEnd w:id="45"/>
      <w:r>
        <w:rPr>
          <w:rFonts w:ascii="arial" w:eastAsia="arial" w:hAnsi="arial" w:cs="arial"/>
          <w:b/>
          <w:color w:val="000000"/>
          <w:sz w:val="28"/>
          <w:lang w:val="en-US" w:eastAsia="en-US" w:bidi="ar-SA"/>
        </w:rPr>
        <w:t>Body</w:t>
      </w:r>
    </w:p>
    <w:p>
      <w:pPr>
        <w:spacing w:line="60" w:lineRule="exact"/>
        <w:rPr>
          <w:lang w:val="en-US" w:eastAsia="en-US" w:bidi="ar-SA"/>
        </w:rPr>
      </w:pPr>
      <w:r>
        <w:pict>
          <v:line id="_x0000_s1097" style="position:absolute;z-index:2517073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federal monitor found that the number of times guards at the jail complex used force against inmates rose 54 percent, even as its population shrank.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Five years ago, the city entered a landmark legal settlement with federal prosecutors, promising to stamp out the culture of violence inside its jail complex on Rikers Island, a place where officers regularly used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xml:space="preserve"> on inmates.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a federal monitor appointed to oversee the troubled jail system has found that little progress has been made curbing the brutality of guards and that violent incidents have risen sharply since 2016, remaining at an ''all-time high.''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On Thursday, the prosecutors said the city had failed to abide by its promises, even as they announced yet another agreement with the administration of Mayor Bill de Blasio to fix the endemic problems that have plagued the city's jails.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de Blasio and leaders in the City Council have already agreed to close the jail complex, which is one of the country's largest urban prisons and has a long history of violence and abuse against a largely minority inmate population. The city is moving ahead with an $8 billion plan to replace it with four smaller jails by 2026.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city jail population has also fallen during Mr. de Blasio's tenure, reaching its lowest level this spring since World War II. Still, violence by guards has remained a stubborn problem.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From 2016 to 2019, the average number of times guards used force each month rose to nearly 600 from about 390 -- a 54 percent increase -- at the same time the jail population was falling, according to a May report by the monitor to a federal judge in Manhattan. Taking in account the jail population, the number of times force was used per inmate more than doubled over that period.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Audrey Strauss, the acting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attorney for the Southern District of New York, said on Thursday that the monitor's reports show the city and the Department of Correction ''have failed to fulfill core obligations'' under the 2015 settlement, which was reached as part of a class-action lawsuit called Nunez v. City of New York.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She said her office had reached a new agreement with city officials to fix the problems that continued to plague the jail system. The proposed new remedial measures were submitted to a federal judge for approval late Wednesday.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''While this office recognizes that changing a decades-long culture of violence is not a simple task, the city and D.O.C. must do better,'' Ms. Strauss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Nick Paolucci, a spokesman for the city's Law Department, said the city had worked with the monitor and the U.S. attorney's office to develop the remedial measures.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 are committed to implementing them, as well as all the Nunez reforms, to further the safety of everyone on Rikers,'' Mr. Paolucci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the new measures immediately drew criticism on Thursday from Benny Boscio Jr., president of the Correction Officers' Benevolent Association, the union that represents the city's jail guards.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 said the proposed steps ''are straight out of the Legal Aid playbook, one-sided and only concerned with compromising the safety of our officers by treating them like the criminals they are charged to supervise.''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Mary Lynne Werlwas, a lawyer with Legal Aid, said the organization was glad to have reached the new agreement with the city and if the court approved it, ''we will vigilantly enforce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2014, the U.S. attorney's office, after a two-and-a-half year long investigation of conditions in the facilities for adolescents at Rikers, issued a blistering report that found a ''deep-seated culture of violence'' directed at inmates, and a systemic deprivation of their civil rights.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Later, the prosecutor's office, under the U.S. attorney at the time, Preet Bharara, joined the existing Nunez class-action lawsuit, which had been brought by Legal Aid and private law firms.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2015 settlement included new policies restricting the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xml:space="preserve"> by guards, the installation of thousands of wall-mounted video surveillance cameras at the complex and the appointment of the monitor.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his report in May, the monitor, Steve J. Martin, a lawyer and national corrections expert, said that the jail's staff appeared to ''utilize force more often now'' than when the agreement went into effect.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Martin cited what he called ''a pattern of unprofessional conduct and hyper-confrontational behavior by staff,'' the misuse of pepper spray on inmates, the use of ''painful escort techniques'' and the ''improper use of head strikes.''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judge who continues to oversee the case, Laura Taylor Swain of Federal District Court, said in an order in June that the report's findings were of ''great concern.''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new agreement requires the city speed up the prosecution of disciplinary cases against officers accused of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xml:space="preserve"> and immediately discipline officers when federal monitor recommends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city also agreed to assign more senior supervisors to the jails to oversee correction captains and to evaluate the mental health of inmates who have been involved in repeated conflicts with guards and determine if the existing rules for handling those inmates are appropriate.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Insha Rahman, an expert on bail reform and reducing jail populations who works at the Vera Institute of Justice, said the proposed steps the city had agreed to were unlikely to change what she called a ''culture of violence and fear,'' because they continued to rely on the Correction Department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itself.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proposed remedial order, she said, was ''meaningful inasmuch as it underscores the immediate and urgent need for culture change at Rikers Island, but what it lacks is real teeth.''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''Many of the oversight provisions in the order simply ask the fox to mind the proverbial henhouse,''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Ms. Strauss's office, in its statement, said the correction department had made ''some significant improvements'' in other areas, including the surveillance cameras, new training programs and the elimination of punitive segregation for inmates under the age of 22.</w:t>
      </w:r>
    </w:p>
    <w:p>
      <w:pPr>
        <w:keepNext w:val="0"/>
        <w:spacing w:before="240" w:after="0" w:line="260" w:lineRule="atLeast"/>
        <w:ind w:left="0" w:right="0" w:firstLine="0"/>
        <w:jc w:val="left"/>
        <w:rPr>
          <w:lang w:val="en-US" w:eastAsia="en-US" w:bidi="ar-SA"/>
        </w:rPr>
      </w:pPr>
      <w:r>
        <w:rPr>
          <w:lang w:val="en-US" w:eastAsia="en-US" w:bidi="ar-SA"/>
        </w:rPr>
        <w:br/>
      </w:r>
      <w:hyperlink r:id="rId378" w:history="1">
        <w:r>
          <w:rPr>
            <w:rFonts w:ascii="arial" w:eastAsia="arial" w:hAnsi="arial" w:cs="arial"/>
            <w:i/>
            <w:color w:val="0077CC"/>
            <w:sz w:val="20"/>
            <w:u w:val="single"/>
            <w:shd w:val="clear" w:color="auto" w:fill="FFFFFF"/>
            <w:lang w:val="en-US" w:eastAsia="en-US" w:bidi="ar-SA"/>
          </w:rPr>
          <w:t>https://www.nytimes.com/2020/08/06/nyregion/rikers-island-violence-guards.html</w:t>
        </w:r>
      </w:hyperlink>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98" style="position:absolute;z-index:251708416"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PHOTO: Rikers will be replaced by four smaller complexes by 2026. (PHOTOGRAPH BY DAVE SANDERS FOR THE NEW YORK TIMES)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9" style="position:absolute;z-index:2517094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79"/>
          <w:headerReference w:type="default" r:id="rId380"/>
          <w:footerReference w:type="even" r:id="rId381"/>
          <w:footerReference w:type="default" r:id="rId382"/>
          <w:headerReference w:type="first" r:id="rId383"/>
          <w:footerReference w:type="first" r:id="rId384"/>
          <w:type w:val="nextPage"/>
          <w:pgSz w:w="12240" w:h="15840"/>
          <w:pgMar w:top="840" w:right="1000" w:bottom="840" w:left="1000" w:header="400" w:footer="400"/>
          <w:pgNumType w:fmt="decimal"/>
          <w:cols w:space="720"/>
          <w:titlePg/>
        </w:sectPr>
      </w:pPr>
    </w:p>
    <w:p>
      <w:pPr>
        <w:rPr>
          <w:lang w:val="en-US" w:eastAsia="en-US" w:bidi="ar-SA"/>
        </w:rPr>
      </w:pPr>
      <w:bookmarkStart w:id="46" w:name="Bookmark_24"/>
      <w:bookmarkEnd w:id="46"/>
    </w:p>
    <w:p>
      <w:pPr>
        <w:rPr>
          <w:lang w:val="en-US" w:eastAsia="en-US" w:bidi="ar-SA"/>
        </w:rPr>
      </w:pPr>
      <w:r>
        <w:pict>
          <v:shape id="_x0000_i110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85" w:history="1">
        <w:r>
          <w:rPr>
            <w:rFonts w:ascii="arial" w:eastAsia="arial" w:hAnsi="arial" w:cs="arial"/>
            <w:b/>
            <w:bCs/>
            <w:i/>
            <w:color w:val="0077CC"/>
            <w:kern w:val="32"/>
            <w:sz w:val="28"/>
            <w:szCs w:val="32"/>
            <w:u w:val="single"/>
            <w:shd w:val="clear" w:color="auto" w:fill="FFFFFF"/>
            <w:lang w:val="en-US" w:eastAsia="en-US" w:bidi="ar-SA"/>
          </w:rPr>
          <w:t xml:space="preserve">Meet the Sheriff and </w:t>
        </w:r>
      </w:hyperlink>
      <w:hyperlink r:id="rId385" w:history="1">
        <w:r>
          <w:rPr>
            <w:rFonts w:ascii="arial" w:eastAsia="arial" w:hAnsi="arial" w:cs="arial"/>
            <w:b/>
            <w:bCs/>
            <w:i/>
            <w:color w:val="0077CC"/>
            <w:kern w:val="32"/>
            <w:sz w:val="28"/>
            <w:szCs w:val="32"/>
            <w:u w:val="single"/>
            <w:shd w:val="clear" w:color="auto" w:fill="FFFFFF"/>
            <w:lang w:val="en-US" w:eastAsia="en-US" w:bidi="ar-SA"/>
          </w:rPr>
          <w:t>Police</w:t>
        </w:r>
      </w:hyperlink>
      <w:hyperlink r:id="rId385" w:history="1">
        <w:r>
          <w:rPr>
            <w:rFonts w:ascii="arial" w:eastAsia="arial" w:hAnsi="arial" w:cs="arial"/>
            <w:b/>
            <w:bCs/>
            <w:i/>
            <w:color w:val="0077CC"/>
            <w:kern w:val="32"/>
            <w:sz w:val="28"/>
            <w:szCs w:val="32"/>
            <w:u w:val="single"/>
            <w:shd w:val="clear" w:color="auto" w:fill="FFFFFF"/>
            <w:lang w:val="en-US" w:eastAsia="en-US" w:bidi="ar-SA"/>
          </w:rPr>
          <w:t xml:space="preserve"> Chief Tapped to Lead ICE and Border Patrol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16, 2021 Friday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A; Column 0; National Desk; Pg. 15</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1639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Eileen Sullivan</w:t>
      </w:r>
    </w:p>
    <w:p>
      <w:pPr>
        <w:keepNext/>
        <w:spacing w:before="240" w:after="0" w:line="340" w:lineRule="atLeast"/>
        <w:ind w:left="0" w:right="0" w:firstLine="0"/>
        <w:jc w:val="left"/>
        <w:rPr>
          <w:lang w:val="en-US" w:eastAsia="en-US" w:bidi="ar-SA"/>
        </w:rPr>
      </w:pPr>
      <w:bookmarkStart w:id="47" w:name="Body_22"/>
      <w:bookmarkEnd w:id="47"/>
      <w:r>
        <w:rPr>
          <w:rFonts w:ascii="arial" w:eastAsia="arial" w:hAnsi="arial" w:cs="arial"/>
          <w:b/>
          <w:color w:val="000000"/>
          <w:sz w:val="28"/>
          <w:lang w:val="en-US" w:eastAsia="en-US" w:bidi="ar-SA"/>
        </w:rPr>
        <w:t>Body</w:t>
      </w:r>
    </w:p>
    <w:p>
      <w:pPr>
        <w:spacing w:line="60" w:lineRule="exact"/>
        <w:rPr>
          <w:lang w:val="en-US" w:eastAsia="en-US" w:bidi="ar-SA"/>
        </w:rPr>
      </w:pPr>
      <w:r>
        <w:pict>
          <v:line id="_x0000_s1101" style="position:absolute;z-index:2517104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they are confirmed, Ed Gonzalez and Chris Magnus would be responsible for delivering on President Biden's promise to return compassion to the immigration system.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WASHINGTON -- Ed Gonzalez, the sheriff of Harris County, Texas, made ending a partnership with Immigration and Customs Enforcement one of his first decisions on the job because, he said, the program encouraged ''illegal racial profiling.''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Chris Magnus,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in Tucson, Ariz., has taken pride in his city ''being welcoming to immigrants.'' It is also home to one of the busiest sectors of the Border Patrol, an agency that is rarely praised for its hospitality.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They have been tapped to run the federal government's immigration enforcement agencies, an abrupt shift from hard-line immigration chiefs in the Trump administration. If they are confirmed by the Senate -- Sheriff Gonzalez at ICE and Chief Magnus at Customs and Border Protection -- they would be responsible for delivering on President Biden's promise to return a measure of compassion to the immigration system after the roundups, zero tolerance, wall-building and family separations of the last administration.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confirmation hearing for Chief Magnus has not yet been scheduled. But Sheriff Gonzalez testified on Thursday before the Senate Homeland Security and Governmental Affairs Committee, whose Republican members pressed him on the surge of migrants arriving at the southwestern border.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Since the spring, a record number of migrant children and teenagers arriving at the border, mostly from Central America, have been sent to government shelters while they wait to be united with a family member or another sponsor in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Senator Ron Johnson, Republican of Wisconsin, said most of the children were teenage boys and raised the prospect that the Biden administration was allowing dangerous people into the country.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''Isn't that what the reality of the situation is with this flood?'' Mr. Johnson said. ''We are letting in people that are potentially gang members.''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Sheriff Gonzalez replied, ''I'm always mindful of not profiling and developing any stereotypes in my work, so I try to look at the facts.'' He added, ''At the end of the day, they're still teenagers.''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His response was a hint of the new perspective that his background in local law enforcement could bring at a time when Americans are demanding changes in how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treat Black and Latino communities.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it could also become their greatest challenge, as Sheriff Gonzalez and Chief Magnus try to gain the trust of agencies they have interacted with as outsiders. Local law enforcement leaders tend to see working with residents, including undocumented immigrants, as a paramount responsibility. Federal law enforcement has rarely operated that way.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job of local law enforcement is pretty significantly different from the role that these immigration enforcement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agencies play, in part because there's no way to build trust between ICE and C.B.P. and immigrant communities,'' said Shaina Aber, the deputy director of the Center on Immigration and Justice at the Vera Institute of Justice in New York. ICE and the Border Patrol, she added, ''really start with this kind of specious notion of immigrant guilt.''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Immigration law enforcement officers are already wary. Brandon Judd, the president of the Border Patrol union, suggested that Chief Magnus, who criticized the Trump administration's policies, was sympathetic to people who entered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without documentation. ''That's a concern,'' Mr. Judd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And anti-immigration groups are girding for a fight. ''In the midst of the current border crisis, ICE needs a strong leader at the helm -- not an open-borders apologist opposed to the enforcement of our immigration laws,'' Preston Huennekens, a government relations manager for the Federation for American Immigration Reform, said of Sheriff Gonzalez's nomination.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Tucson, Chief Magnus limited the reach of the federal immigration authorities by narrowing the scope of the situations deemed appropriate for one of his officers to call ICE or Border Patrol.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Sheriff Gonzalez, whose tenure in Harris County began weeks before Donald J. Trump's inauguration, is no stranger to ICE, which makes a lot of arrests in his county.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2019, he objected to raids conducted by ICE agents and made clear that his department did not participate in them. ''I do not support #ICERaids that threaten to deport millions of undocumented immigrants, the vast majority of whom do not represent a threat to the U.S.,'' he posted on Twitter. ''The focus should always be on clear &amp; immediate safety threats. Not others who are not threats.''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If conservatives are leery of the nominees, local immigrant groups are skeptical of their good-cop images.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''Our communities in Texas have witnessed firsthand how Sheriff Gonzalez has worked with ICE to transfer immigrants to ICE detention facilities and perpetuated the pain and trauma of our communities,'' said Norma Gonzalez, a lead organizer in Texas for United We Dream, which represents young undocumented immigrants illegally brought to the country as children.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Some pro-immigration activists in Tucson are also skeptical of Chief Magnus. After a protest in 2017 against Mr. Trump's immigration policies, a video of a Tucson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pushing an 86-year-old woman went viral. Another woman, in her 60s, was pepper-sprayed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when she reached down to help her. At the time, Chief Magnus stood by his officers, describing the situation as a peaceful protest that escalated to ''a safety and logistical challenge.''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Still, the outspoken opposition of Chief Magnus and Sheriff Gonzalez to using local officers to enforce federal immigration law is a sharp departure from the past four years, when Mr. Trump often threatened to cut off funding to cities that did not assist in crackdowns.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Trump administration sought to expand a program, created in a 1996 law, that partnered federal immigration agencies with local law enforcement.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Biden has said he does not believe that the local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should turn over undocumented immigrants to ICE to be deported.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Simon Y. Sandoval-Moshenberg, a lawyer with the Legal Aid Justice Center, said that immigrant leaders had been demanding for decades a total disentanglement of local law enforcement and the federal immigration authorities. ''I think the nomination of these two individuals gives a lot of people hope that we might actually see some real, concrete action on that front,''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Some liberal groups appear ready to make politically unrealistic demands of Mr. Biden's nominees, using lofty language to lay out their visions.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entire federal immigration system must be reimagined to lead with the concept that migration is a human right, and a commitment to replace the deportation-centric immigration system with one that embraces equity, diversity and fairness,'' said Laura Peña, a lawyer with the Texas Civil Rights Project.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Customs and Border Protection and ICE were at the center of some of the most contentious policies under the Trump administration; they were accused of racial profiling,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xml:space="preserve"> and inhumanely handling people in custody. Chief Magnus and Sheriff Gonzalez have also faced those issues in their own departments.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Chief Magnus offered to resign last year, after two Latino men died in the custody of Tucson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One of the men was naked, handcuffed and face down on the ground, and he said he could not breathe before he died. When the mayor refused to review the department's practices, the chief brought an outside group to do so.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Some groups have criticized Chief Magnus's handling of the matter, saying he took too long to release relevant footage.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Sheriff Gonzalez in 2018 fired a deputy who shot and killed an unarmed man in violation of the department's policy on use of deadly force.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''You've got two really innovative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executives who have been tested and know the challenge of changing organizations and culture -- they've been there,'' said Chuck Wexler, the executive director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Executive Research Forum.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Judd, the Border Patrol union chief, said some cultural change was necessary in the agency. In 2019, a group of Customs and Border Protection employees, including the Border Patrol chief, participated in private Facebook groups and other social media where members posted obscene images of Hispanic lawmakers as well as threats to members of Congress.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Biden has unveiled an immigration overhaul plan that Democrats introduced in the House in February. The proposal adds a path to citizenship for most of the 11 million undocumented immigrants living in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It faces an almost impossible climb in the evenly divided Senate, where at least 10 Republican votes would be needed for passage.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with members of Congress in no mood to cooperate on legislation, it will be up to the chiefs of the immigration enforcement agencies to push any changes. And that will mean navigating very conflicting demands.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According to ICE data, arrests are down about 65 percent since last year. The decrease is largely because of the coronavirus pandemic, but it can also be attributed to Mr. Biden's guidance requiring ICE to focus on violent offenders. The average daily population in the agency's detention facilities, however, has increased in recent months, as more migrants have arrived at the border.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''Immigration enforcement is inherently problematic in this country,'' Mr. Wexler said. ''The work force has heard different messages over the years, and certainly, coming on the heels of the Trump administration, there's going to have to be finding the right balance.''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Kitty Bennett contributed research.Kitty Bennett contributed research.</w:t>
      </w:r>
    </w:p>
    <w:p>
      <w:pPr>
        <w:keepNext w:val="0"/>
        <w:spacing w:before="240" w:after="0" w:line="260" w:lineRule="atLeast"/>
        <w:ind w:left="0" w:right="0" w:firstLine="0"/>
        <w:jc w:val="left"/>
        <w:rPr>
          <w:lang w:val="en-US" w:eastAsia="en-US" w:bidi="ar-SA"/>
        </w:rPr>
      </w:pPr>
      <w:r>
        <w:rPr>
          <w:lang w:val="en-US" w:eastAsia="en-US" w:bidi="ar-SA"/>
        </w:rPr>
        <w:br/>
      </w:r>
      <w:hyperlink r:id="rId386" w:history="1">
        <w:r>
          <w:rPr>
            <w:rFonts w:ascii="arial" w:eastAsia="arial" w:hAnsi="arial" w:cs="arial"/>
            <w:i/>
            <w:color w:val="0077CC"/>
            <w:sz w:val="20"/>
            <w:u w:val="single"/>
            <w:shd w:val="clear" w:color="auto" w:fill="FFFFFF"/>
            <w:lang w:val="en-US" w:eastAsia="en-US" w:bidi="ar-SA"/>
          </w:rPr>
          <w:t>https://www.nytimes.com/2021/07/15/us/politics/ice-border-patrol-biden.html</w:t>
        </w:r>
      </w:hyperlink>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02" style="position:absolute;z-index:251711488"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PHOTOS: Chris Magnus, above,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in Tucson, Ariz., is President Biden's nominee to head Customs and Border Protection. Ed Gonzalez, the sheriff of Houston's Harris County, is the pick for ICE. (PHOTOGRAPHS BY MAMTA POPAT/ARIZONA DAILY STAR, VIA ASSOCIATED PRESS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ELIZABETH CONLEY/HOUSTON CHRONICLE, VIA ASSOCIATED PRESS)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16,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3" style="position:absolute;z-index:2517125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87"/>
          <w:headerReference w:type="default" r:id="rId388"/>
          <w:footerReference w:type="even" r:id="rId389"/>
          <w:footerReference w:type="default" r:id="rId390"/>
          <w:headerReference w:type="first" r:id="rId391"/>
          <w:footerReference w:type="first" r:id="rId392"/>
          <w:type w:val="nextPage"/>
          <w:pgSz w:w="12240" w:h="15840"/>
          <w:pgMar w:top="840" w:right="1000" w:bottom="840" w:left="1000" w:header="400" w:footer="400"/>
          <w:pgNumType w:fmt="decimal"/>
          <w:cols w:space="720"/>
          <w:titlePg/>
        </w:sectPr>
      </w:pPr>
    </w:p>
    <w:p>
      <w:pPr>
        <w:rPr>
          <w:lang w:val="en-US" w:eastAsia="en-US" w:bidi="ar-SA"/>
        </w:rPr>
      </w:pPr>
      <w:bookmarkStart w:id="48" w:name="Bookmark_25"/>
      <w:bookmarkEnd w:id="48"/>
    </w:p>
    <w:p>
      <w:pPr>
        <w:rPr>
          <w:lang w:val="en-US" w:eastAsia="en-US" w:bidi="ar-SA"/>
        </w:rPr>
      </w:pPr>
      <w:r>
        <w:pict>
          <v:shape id="_x0000_i110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93" w:history="1">
        <w:r>
          <w:rPr>
            <w:rFonts w:ascii="arial" w:eastAsia="arial" w:hAnsi="arial" w:cs="arial"/>
            <w:b/>
            <w:bCs/>
            <w:i/>
            <w:color w:val="0077CC"/>
            <w:kern w:val="32"/>
            <w:sz w:val="28"/>
            <w:szCs w:val="32"/>
            <w:u w:val="single"/>
            <w:shd w:val="clear" w:color="auto" w:fill="FFFFFF"/>
            <w:lang w:val="en-US" w:eastAsia="en-US" w:bidi="ar-SA"/>
          </w:rPr>
          <w:t>‘The D.O.J. Has Failed Us’: Eric Garner’s Family Assails Prosecutors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The New York Times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16, 2019 Tuesday 06:56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The New York Times Company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NYREGION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1128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Sharon Otterman</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xml:space="preserve"> Elected officials and civil rights activists also expressed dismay at the decision not to pursue federal charges against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w:t>
      </w:r>
    </w:p>
    <w:p>
      <w:pPr>
        <w:keepNext/>
        <w:spacing w:before="240" w:after="0" w:line="340" w:lineRule="atLeast"/>
        <w:ind w:left="0" w:right="0" w:firstLine="0"/>
        <w:jc w:val="left"/>
        <w:rPr>
          <w:lang w:val="en-US" w:eastAsia="en-US" w:bidi="ar-SA"/>
        </w:rPr>
      </w:pPr>
      <w:bookmarkStart w:id="49" w:name="Body_23"/>
      <w:bookmarkEnd w:id="49"/>
      <w:r>
        <w:rPr>
          <w:rFonts w:ascii="arial" w:eastAsia="arial" w:hAnsi="arial" w:cs="arial"/>
          <w:b/>
          <w:color w:val="000000"/>
          <w:sz w:val="28"/>
          <w:lang w:val="en-US" w:eastAsia="en-US" w:bidi="ar-SA"/>
        </w:rPr>
        <w:t>Body</w:t>
      </w:r>
    </w:p>
    <w:p>
      <w:pPr>
        <w:spacing w:line="60" w:lineRule="exact"/>
        <w:rPr>
          <w:lang w:val="en-US" w:eastAsia="en-US" w:bidi="ar-SA"/>
        </w:rPr>
      </w:pPr>
      <w:r>
        <w:pict>
          <v:line id="_x0000_s1105" style="position:absolute;z-index:2517135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Elected officials and civil rights activists also expressed dismay at the decision not to pursue federal charges against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[What you need to know to start the day: </w:t>
      </w:r>
      <w:hyperlink r:id="rId394" w:history="1">
        <w:r>
          <w:rPr>
            <w:rFonts w:ascii="arial" w:eastAsia="arial" w:hAnsi="arial" w:cs="arial"/>
            <w:i/>
            <w:color w:val="0077CC"/>
            <w:sz w:val="20"/>
            <w:u w:val="single"/>
            <w:shd w:val="clear" w:color="auto" w:fill="FFFFFF"/>
            <w:lang w:val="en-US" w:eastAsia="en-US" w:bidi="ar-SA"/>
          </w:rPr>
          <w:t>Get New York Today in your inbox</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family members and supporters of Eric Garner had a message for New York City and the Justice Department on Tuesday: It’s not over.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two emotional news conferences, Mr. Garner’s family, elected officials and civil rights leaders denounced the decision by federal prosecutors not to bring criminal civil rights charges against the New York City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who used a chokehold on Mr. Garner in the moments before he stopped breathing.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hyperlink r:id="rId394" w:history="1">
        <w:r>
          <w:rPr>
            <w:rFonts w:ascii="arial" w:eastAsia="arial" w:hAnsi="arial" w:cs="arial"/>
            <w:i/>
            <w:color w:val="0077CC"/>
            <w:sz w:val="20"/>
            <w:u w:val="single"/>
            <w:shd w:val="clear" w:color="auto" w:fill="FFFFFF"/>
            <w:lang w:val="en-US" w:eastAsia="en-US" w:bidi="ar-SA"/>
          </w:rPr>
          <w:t>The D.O.J. has failed us</w:t>
        </w:r>
      </w:hyperlink>
      <w:r>
        <w:rPr>
          <w:rFonts w:ascii="arial" w:eastAsia="arial" w:hAnsi="arial" w:cs="arial"/>
          <w:color w:val="000000"/>
          <w:sz w:val="20"/>
          <w:lang w:val="en-US" w:eastAsia="en-US" w:bidi="ar-SA"/>
        </w:rPr>
        <w:t xml:space="preserve">,” Mr. </w:t>
      </w:r>
      <w:hyperlink r:id="rId394" w:history="1">
        <w:r>
          <w:rPr>
            <w:rFonts w:ascii="arial" w:eastAsia="arial" w:hAnsi="arial" w:cs="arial"/>
            <w:i/>
            <w:color w:val="0077CC"/>
            <w:sz w:val="20"/>
            <w:u w:val="single"/>
            <w:shd w:val="clear" w:color="auto" w:fill="FFFFFF"/>
            <w:lang w:val="en-US" w:eastAsia="en-US" w:bidi="ar-SA"/>
          </w:rPr>
          <w:t>Garner’s mother, Gwen Carr</w:t>
        </w:r>
      </w:hyperlink>
      <w:r>
        <w:rPr>
          <w:rFonts w:ascii="arial" w:eastAsia="arial" w:hAnsi="arial" w:cs="arial"/>
          <w:color w:val="000000"/>
          <w:sz w:val="20"/>
          <w:lang w:val="en-US" w:eastAsia="en-US" w:bidi="ar-SA"/>
        </w:rPr>
        <w:t xml:space="preserve">, said on Tuesday morning. “Five years ago, my son said ‘I can’t breathe’ 11 times. Today we can’t breathe. Because they have let us down.”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She said on Twitter: “This is not the end,” repeated 11 times.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anger was aimed not only at Attorney General William P. Barr, who officials said had personally made the decision to not move forward with charges, but also at Mayor Bill de Blasio, whom the family faulted for not unilaterally firing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Daniel Pantaleo, instead waiting for the slow federal investigation and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disciplinary process to unfold.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Jonathan Moore, a lawyer who represents the Garner family, said the family intended to continue pursuing their federal civil rights case, noting that for civil rights violations that result in death there is no statute of limitations.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case is not over, and the next president and the next attorney general will be presented with the same facts,” Mr. Moore said. “And we hope that they do the right thing, because we will not rest until there is justice.”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decision by the Justice Department ended a yearslong inquiry into a case that prompted national protests over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xml:space="preserve">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helped give rise to the Black Lives Matter movement.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Recorded </w:t>
      </w:r>
      <w:hyperlink r:id="rId394" w:history="1">
        <w:r>
          <w:rPr>
            <w:rFonts w:ascii="arial" w:eastAsia="arial" w:hAnsi="arial" w:cs="arial"/>
            <w:i/>
            <w:color w:val="0077CC"/>
            <w:sz w:val="20"/>
            <w:u w:val="single"/>
            <w:shd w:val="clear" w:color="auto" w:fill="FFFFFF"/>
            <w:lang w:val="en-US" w:eastAsia="en-US" w:bidi="ar-SA"/>
          </w:rPr>
          <w:t>on video</w:t>
        </w:r>
      </w:hyperlink>
      <w:r>
        <w:rPr>
          <w:rFonts w:ascii="arial" w:eastAsia="arial" w:hAnsi="arial" w:cs="arial"/>
          <w:color w:val="000000"/>
          <w:sz w:val="20"/>
          <w:lang w:val="en-US" w:eastAsia="en-US" w:bidi="ar-SA"/>
        </w:rPr>
        <w:t xml:space="preserve">, Mr. Garner’s death shocked the nation. It showed Officer Pantaleo and other officers taking down Mr. Garner, accusing him of selling cigarettes illegally, on July 17, 2014.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video, Mr. Garner, who was 43 and weighed nearly 400 pounds, did not appear to be resisting arrest once on the ground, and the officers continued to restrain him even after he said repeatedly that he could not breathe.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New York City medical examiner determined that Mr. Garner died of a fatal asthma attack caused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takedown and compression to his neck and chest.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de Blasio said in a statement that the city would not again “put our faith in the federal government to 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York is not the same city it was five years ago,” the mayor added. “We are a different city, and we must act like a different city. Moving forward, we will not wait for the federal government to commence our own disciplinary proceedings.”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Mr. Garner’s family and his supporters said Mr. de Blasio was letting himself off the hook. As mayor, they said, he could have ordered quicker action be taken against Officer Pantaleo, who has been receiving his salary and accruing pension benefits as a department disciplinary investigation unfolds.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called on him to fire Officer Pantaleo, and to discipline other officers involved, now.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 Blasio, step up, do your job,” said Ellisha Flagg-Garner, Mr. Garner’s sister, in an afternoon news conference at City Hall crowded with elected officials and civil rights activists. “Stop trying to be the president when you can’t even be the mayor.”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“Provide some justice to the family, Bill de Blasio. Do something,” said Jumaane Williams, the public advocate. “Or don’t mention Eric Garner’s name ever again.”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Rev. Al Sharpton, who stood with Mr. Garner’s family on the steps outside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attorney’s office in Brooklyn during an earlier news conference, said the Justice Department had offered the family only condolences.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“Lady Justice has been choked like Eric Garner,”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attorney in Brooklyn, Richard P. Donoghue, said on Tuesday that Justice Department investigators had determined Officer Pantaleo had held Mr. Garner in a chokehold for seven seconds, an illegal maneuver under New York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rules. But Mr. Garner, he said, did not say he could not breathe until after the hold was released.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Garner, he said, had resisted arrest, and officers were permitted to use some force to arrest him. Ultimately, he said, the government concluded that there was insufficient evidence to prove that Officer Pantaleo willfully used unreasonable force, the high standard required for a federal charge.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Officer Pantaleo’s lawyer, Stuart London, called Mr. Garner’s death a tragedy, and said his client was “gratified” to hear that he would not face federal charges.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decision dashed the hopes of the family and their supporters that Officer Pantaleo might face prosecution in a case that ignited demonstrations and led to changes in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practices across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Tina Luongo, the attorney-in-charge of the criminal defense practice at The Legal Aid Society, said the long wait for the Justice Department’s decision had unnecessarily prolonged the Garner family’s anguish.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“All eyes now fall to City Hall,” she said, “where Mayor Bill de Blasio can finally deliver some measure of justice to the Garner family.”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June, the New York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finished </w:t>
      </w:r>
      <w:hyperlink r:id="rId394" w:history="1">
        <w:r>
          <w:rPr>
            <w:rFonts w:ascii="arial" w:eastAsia="arial" w:hAnsi="arial" w:cs="arial"/>
            <w:i/>
            <w:color w:val="0077CC"/>
            <w:sz w:val="20"/>
            <w:u w:val="single"/>
            <w:shd w:val="clear" w:color="auto" w:fill="FFFFFF"/>
            <w:lang w:val="en-US" w:eastAsia="en-US" w:bidi="ar-SA"/>
          </w:rPr>
          <w:t>a disciplinary trial</w:t>
        </w:r>
      </w:hyperlink>
      <w:r>
        <w:rPr>
          <w:rFonts w:ascii="arial" w:eastAsia="arial" w:hAnsi="arial" w:cs="arial"/>
          <w:color w:val="000000"/>
          <w:sz w:val="20"/>
          <w:lang w:val="en-US" w:eastAsia="en-US" w:bidi="ar-SA"/>
        </w:rPr>
        <w:t xml:space="preserve"> to determine if Officer Pantaleo should be fired or punished in some other way. The start of the trial had been delayed for years as the city waited to see if the federal government would 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Commissioner James P. O’Neill, as the final arbiter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discipline, will ultimately decide whether to fire Officer Pantaleo. But he answers to the mayor.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officials have said they are still awaiting the decision of the judge in the disciplinary case.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N.Y.P.D. internal department disciplinary case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Pantaleo is proceeding and a determination has NOT yet been made,” the department </w:t>
      </w:r>
      <w:hyperlink r:id="rId394" w:history="1">
        <w:r>
          <w:rPr>
            <w:rFonts w:ascii="arial" w:eastAsia="arial" w:hAnsi="arial" w:cs="arial"/>
            <w:i/>
            <w:color w:val="0077CC"/>
            <w:sz w:val="20"/>
            <w:u w:val="single"/>
            <w:shd w:val="clear" w:color="auto" w:fill="FFFFFF"/>
            <w:lang w:val="en-US" w:eastAsia="en-US" w:bidi="ar-SA"/>
          </w:rPr>
          <w:t>said on Twitter</w:t>
        </w:r>
      </w:hyperlink>
      <w:r>
        <w:rPr>
          <w:rFonts w:ascii="arial" w:eastAsia="arial" w:hAnsi="arial" w:cs="arial"/>
          <w:color w:val="000000"/>
          <w:sz w:val="20"/>
          <w:lang w:val="en-US" w:eastAsia="en-US" w:bidi="ar-SA"/>
        </w:rPr>
        <w:t xml:space="preserve"> on Tuesday. “Today’s announcement by the U.S. Department of Justice does not affect this process.”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Staten Island neighborhood where Mr. Garner was killed, the streets were quiet on Tuesday afternoon. But Anthony Hardy, 65, who said he was in the area when the incident occurred five years ago, said that if no action is taken against Officer Pantaleo, the neighborhood would “roar.”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“I’m angry,” he said. “He deserves punishment. Nobody is above the law.”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John Surico, Derek Norman and Ashley Southall contributed reporting.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PHOTO: Eric Garner, who died on July 17, 2014, with his children during a family outing, in an undated photo provided by his family. (PHOTOGRAPH BY NATIONAL ACTION NETWORK, VIA ASSOCIATED PRESS)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11,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6" style="position:absolute;z-index:2517145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95"/>
          <w:headerReference w:type="default" r:id="rId396"/>
          <w:footerReference w:type="even" r:id="rId397"/>
          <w:footerReference w:type="default" r:id="rId398"/>
          <w:headerReference w:type="first" r:id="rId399"/>
          <w:footerReference w:type="first" r:id="rId400"/>
          <w:type w:val="nextPage"/>
          <w:pgSz w:w="12240" w:h="15840"/>
          <w:pgMar w:top="840" w:right="1000" w:bottom="840" w:left="1000" w:header="400" w:footer="400"/>
          <w:pgNumType w:fmt="decimal"/>
          <w:cols w:space="720"/>
          <w:titlePg/>
        </w:sectPr>
      </w:pPr>
    </w:p>
    <w:p>
      <w:pPr>
        <w:rPr>
          <w:lang w:val="en-US" w:eastAsia="en-US" w:bidi="ar-SA"/>
        </w:rPr>
      </w:pPr>
      <w:bookmarkStart w:id="50" w:name="Bookmark_26"/>
      <w:bookmarkEnd w:id="50"/>
    </w:p>
    <w:p>
      <w:pPr>
        <w:rPr>
          <w:lang w:val="en-US" w:eastAsia="en-US" w:bidi="ar-SA"/>
        </w:rPr>
      </w:pPr>
      <w:r>
        <w:pict>
          <v:shape id="_x0000_i110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01" w:history="1">
        <w:r>
          <w:rPr>
            <w:rFonts w:ascii="arial" w:eastAsia="arial" w:hAnsi="arial" w:cs="arial"/>
            <w:b/>
            <w:bCs/>
            <w:i/>
            <w:color w:val="0077CC"/>
            <w:kern w:val="32"/>
            <w:sz w:val="28"/>
            <w:szCs w:val="32"/>
            <w:u w:val="single"/>
            <w:shd w:val="clear" w:color="auto" w:fill="FFFFFF"/>
            <w:lang w:val="en-US" w:eastAsia="en-US" w:bidi="ar-SA"/>
          </w:rPr>
          <w:t>Trump’s Response to Protests Draws Bipartisan Rebuke in Congress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The New York Times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2, 2020 Tuesday 21:44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The New York Times Company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US; politics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1390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Catie Edmondson</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Speaker Nancy Pelosi called President Trump a “fanner of the flame” of division, as two Republican senators criticized the use of tear gas to clear the way for his photo opportunity.</w:t>
      </w:r>
    </w:p>
    <w:p>
      <w:pPr>
        <w:keepNext/>
        <w:spacing w:before="240" w:after="0" w:line="340" w:lineRule="atLeast"/>
        <w:ind w:left="0" w:right="0" w:firstLine="0"/>
        <w:jc w:val="left"/>
        <w:rPr>
          <w:lang w:val="en-US" w:eastAsia="en-US" w:bidi="ar-SA"/>
        </w:rPr>
      </w:pPr>
      <w:bookmarkStart w:id="51" w:name="Body_24"/>
      <w:bookmarkEnd w:id="51"/>
      <w:r>
        <w:rPr>
          <w:rFonts w:ascii="arial" w:eastAsia="arial" w:hAnsi="arial" w:cs="arial"/>
          <w:b/>
          <w:color w:val="000000"/>
          <w:sz w:val="28"/>
          <w:lang w:val="en-US" w:eastAsia="en-US" w:bidi="ar-SA"/>
        </w:rPr>
        <w:t>Body</w:t>
      </w:r>
    </w:p>
    <w:p>
      <w:pPr>
        <w:spacing w:line="60" w:lineRule="exact"/>
        <w:rPr>
          <w:lang w:val="en-US" w:eastAsia="en-US" w:bidi="ar-SA"/>
        </w:rPr>
      </w:pPr>
      <w:r>
        <w:pict>
          <v:line id="_x0000_s1108" style="position:absolute;z-index:2517155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Speaker Nancy Pelosi called President Trump a “fanner of the flame” of division, as two Republican senators criticized the use of tear gas to clear the way for his photo opportunity.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WASHINGTON — Democratic leaders in Congress and a pair of Republicans on Tuesday condemned President Trump for his response to protests around the country and in the capital, the day after peaceful demonstrators were gassed in front of the White House so he could pose for a photograph with a Bible.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rare bipartisan rebukes reflected a broad sense of alarm at the president’s behavior as protests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 and racial discrimination reach a boiling point throughout the country. They followed a remarkable spectacle that unfolded Monday evening, when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fired flash-bang explosions and tear gas and used officers on horseback to drive away peaceful protesters as Mr. Trump appeared in the Rose Garden and threatened to </w:t>
      </w:r>
      <w:hyperlink r:id="rId402" w:history="1">
        <w:r>
          <w:rPr>
            <w:rFonts w:ascii="arial" w:eastAsia="arial" w:hAnsi="arial" w:cs="arial"/>
            <w:i/>
            <w:color w:val="0077CC"/>
            <w:sz w:val="20"/>
            <w:u w:val="single"/>
            <w:shd w:val="clear" w:color="auto" w:fill="FFFFFF"/>
            <w:lang w:val="en-US" w:eastAsia="en-US" w:bidi="ar-SA"/>
          </w:rPr>
          <w:t xml:space="preserve">send the </w:t>
        </w:r>
      </w:hyperlink>
      <w:hyperlink r:id="rId402" w:history="1">
        <w:r>
          <w:rPr>
            <w:rFonts w:ascii="arial" w:eastAsia="arial" w:hAnsi="arial" w:cs="arial"/>
            <w:b/>
            <w:i/>
            <w:color w:val="0077CC"/>
            <w:sz w:val="20"/>
            <w:u w:val="single"/>
            <w:shd w:val="clear" w:color="auto" w:fill="FFFFFF"/>
            <w:lang w:val="en-US" w:eastAsia="en-US" w:bidi="ar-SA"/>
          </w:rPr>
          <w:t>United States</w:t>
        </w:r>
      </w:hyperlink>
      <w:hyperlink r:id="rId402" w:history="1">
        <w:r>
          <w:rPr>
            <w:rFonts w:ascii="arial" w:eastAsia="arial" w:hAnsi="arial" w:cs="arial"/>
            <w:i/>
            <w:color w:val="0077CC"/>
            <w:sz w:val="20"/>
            <w:u w:val="single"/>
            <w:shd w:val="clear" w:color="auto" w:fill="FFFFFF"/>
            <w:lang w:val="en-US" w:eastAsia="en-US" w:bidi="ar-SA"/>
          </w:rPr>
          <w:t xml:space="preserve"> military</w:t>
        </w:r>
      </w:hyperlink>
      <w:r>
        <w:rPr>
          <w:rFonts w:ascii="arial" w:eastAsia="arial" w:hAnsi="arial" w:cs="arial"/>
          <w:color w:val="000000"/>
          <w:sz w:val="20"/>
          <w:lang w:val="en-US" w:eastAsia="en-US" w:bidi="ar-SA"/>
        </w:rPr>
        <w:t xml:space="preserve"> into states where governors could not bring protests under control.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then left the White House and, with Attorney General William P. Barr and other aides, crossed a park that had been cleared of demonstrators to have his picture taken holding the Bible outside a historic church that had been vandalized in the unrest.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“After the president’s reality show ended last night, while the nation nervously watched the chaos that engulfs us, President Trump probably laid in bed pleased with himself for descending another rung on the dictatorial ladder,” Senator Chuck Schumer of New York, the Democratic leader, said on the Senate floor on Tuesday morning. “He probably wore out his remote control watching the clips of General Barr’s victory over the unarmed in the battle of Lafayette Square.”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added: “It’s all so sad, so pathetic, so weak.”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the other side of the Capitol, wielding her own Bible and quoting from the Book of Ecclesiastes, Speaker Nancy Pelosi urged the president to focus on “a time to heal,” adding that the aggressive scene that played out in Washington on Monday had “no place” in the nation’s capital.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would hope that the president of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would follow the lead of so many other presidents and be a healer in chief,” Ms. Pelosi said, “and not a fanner of the flame.”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Their comments reflected a building sense of outrage at Mr. Trump among Democrats, who are pressing for quick action to address the excessive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xml:space="preserve"> and the killings of unarmed black Americans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at least two Republicans joined in the criticism of the president’s actions as well.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is no right to riot, no right to destroy others’ property and no right to throw rocks 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Senator Ben Sasse, Republican of Nebraska, said in a statement. “But there is a fundamental — a constitutional — right to protest, and I’m against clearing out a peaceful protest for a photo op that treats the word of God as a political prop.”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His comments echoed those of Senator Tim Scott of South Carolina, the only black Republican in the Senate, who denounced the move in unequivocal terms during an event hosted by Politico.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your question is, ‘Should you use tear gas to clear a path so the president can go have a photo op?’ the answer is no,” Mr. Scott said.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when Democrats moved to officially condemn Mr. Trump for the move, offering a </w:t>
      </w:r>
      <w:hyperlink r:id="rId402" w:history="1">
        <w:r>
          <w:rPr>
            <w:rFonts w:ascii="arial" w:eastAsia="arial" w:hAnsi="arial" w:cs="arial"/>
            <w:i/>
            <w:color w:val="0077CC"/>
            <w:sz w:val="20"/>
            <w:u w:val="single"/>
            <w:shd w:val="clear" w:color="auto" w:fill="FFFFFF"/>
            <w:lang w:val="en-US" w:eastAsia="en-US" w:bidi="ar-SA"/>
          </w:rPr>
          <w:t>symbolic resolution</w:t>
        </w:r>
      </w:hyperlink>
      <w:r>
        <w:rPr>
          <w:rFonts w:ascii="arial" w:eastAsia="arial" w:hAnsi="arial" w:cs="arial"/>
          <w:color w:val="000000"/>
          <w:sz w:val="20"/>
          <w:lang w:val="en-US" w:eastAsia="en-US" w:bidi="ar-SA"/>
        </w:rPr>
        <w:t xml:space="preserve"> that also affirmed the rights of Americans to peacefully assemble and denounced rioters and looters, Republicans blocked the effort.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Senator Mitch McConnell, Republican of Kentucky and the majority leader, said he objected because the resolution addressed neither justice for black Americans or “peace for our country in the face of looting.”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“Instead, it just indulges in the myopic obsession with President Trump that has come to define the Democratic side,” Mr. McConnell said.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McConnell then tried to pass his own resolution to condemn a long pattern of unjust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 against black Americans, praise peaceful protesters, and condemn rioting, but Mr. Schumer objected, calling it insufficient because it failed to denounce Mr. Trump’s actions.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Many other Republicans refrained entirely on Tuesday from addressing Mr. Trump’s words and actions, and some offered support for the president, noting that protests had grown violent and, in some cases, given way to looting.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have to restore order,” Senator Ron Johnson, Republican of Wisconsin, told reporters when asked about the president’s calls for military force. “This can’t go on. So hopefully, you know, the president talking that way will put a little spine in some of these governors that aren’t calling out the National Guard, to the extent that they need to to restore order.”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Johnson said he had not seen video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clearing protesters from outside the White House to make way for Mr. Trump.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Senator John Thune of South Dakota, the second-ranking Republican, said the episode was “in the eye of the beholder.”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offered a vague critique of Mr. Trump’s idea of inserting the military to rout protesters, saying: “I would prefer that these things be handled by the state and local authorities. You want to de-escalate, rather than escalate.”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Minutes before the scene unfolded on Monday, Mr. Trump had threatened an “overwhelming law enforcement presence until the violence has been quelled.” In the nation’s capital later Monday night, that warning became a reality, as military helicopters flew low over protesters breaking curfew in “show of force displays” and federal law enforcement officials continued to deploy flash grenades.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Representative Adam Smith, Democrat of Washington and the chairman of the House Armed Services Committee, called on Tuesday for Secretary of Defense Mark T. Esper and the chairman of the Joint Chiefs of Staff, Gen. Mark A. Milley, to testify before lawmakers about the potential deployments of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military personnel to states.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“What I want to hear from them is: What role do they envision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military playing in dealing with the violence and the protests we are seeing in the cities?” Mr. Smith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Smith referred to comments made by Mr. Esper on a call led by Mr. Trump with the nation’s governors on Monday, in which the defense secretary used military language to describe the response to protests, telling governors, “We need to dominate the battle space.”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“Language like that is deeply concerning in terms of how the military could be used for domestic law enforcement,” Mr. Smith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Even moderate Democrats in conservative-leaning districts emphatically denounced Mr. Trump’s response to the protests in Washington, in a sign that there may be little sympathy for the president’s actions among their constituents. Representative Abigail Spanberger, Democrat of Virginia, a former C.I.A. officer, called his response the type of action “undertaken by authoritarian regimes throughout the world.”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know this playbook,” Ms. Spanberger said, citing her national security background, “and I know the president’s actions are betraying the very foundation of the rule of law he purports to support — the U.S. Constitution.”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Representative Steny H. Hoyer, Democrat of Maryland and the majority leader, said on Tuesday that House leaders had asked the Congressional Black Caucus to take the lead on assembling a package of bills that would address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racial profiling and other misconduct in the coming days. He said the House would return to Washington to vote as soon as a package was ready for its consideration.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is a matter of great urgency, and we expect to act as soon as possible,” Mr. Hoyer said, adding that legislation would seek to “change policies so that these incidents that are happening on a regular basis stop occurring.”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can’t happen in America,”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Hoyer said Mr. Trump’s actions Monday night might lead to a censure vote by the House, calling it “certainly an action worthy and appropriate to censure and to criticize,” though he cautioned that members had not yet discussed the idea.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Nicholas Fandos and Emily Cochrane contributed reporting.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PHOTO: “We would hope that the president of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would follow the lead of so many other presidents and be a healer in chief,” Speaker Nancy Pelosi said, “and not a fanner of the flame.” (PHOTOGRAPH BY Al Drago for The New York Times FOR THE NEW YORK TIMES)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9" style="position:absolute;z-index:2517166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03"/>
          <w:headerReference w:type="default" r:id="rId404"/>
          <w:footerReference w:type="even" r:id="rId405"/>
          <w:footerReference w:type="default" r:id="rId406"/>
          <w:headerReference w:type="first" r:id="rId407"/>
          <w:footerReference w:type="first" r:id="rId408"/>
          <w:type w:val="nextPage"/>
          <w:pgSz w:w="12240" w:h="15840"/>
          <w:pgMar w:top="840" w:right="1000" w:bottom="840" w:left="1000" w:header="400" w:footer="400"/>
          <w:pgNumType w:fmt="decimal"/>
          <w:cols w:space="720"/>
          <w:titlePg/>
        </w:sectPr>
      </w:pPr>
    </w:p>
    <w:p>
      <w:pPr>
        <w:rPr>
          <w:lang w:val="en-US" w:eastAsia="en-US" w:bidi="ar-SA"/>
        </w:rPr>
      </w:pPr>
      <w:bookmarkStart w:id="52" w:name="Bookmark_27"/>
      <w:bookmarkEnd w:id="52"/>
    </w:p>
    <w:p>
      <w:pPr>
        <w:rPr>
          <w:lang w:val="en-US" w:eastAsia="en-US" w:bidi="ar-SA"/>
        </w:rPr>
      </w:pPr>
      <w:r>
        <w:pict>
          <v:shape id="_x0000_i111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09" w:history="1">
        <w:r>
          <w:rPr>
            <w:rFonts w:ascii="arial" w:eastAsia="arial" w:hAnsi="arial" w:cs="arial"/>
            <w:b/>
            <w:bCs/>
            <w:i/>
            <w:color w:val="0077CC"/>
            <w:kern w:val="32"/>
            <w:sz w:val="28"/>
            <w:szCs w:val="32"/>
            <w:u w:val="single"/>
            <w:shd w:val="clear" w:color="auto" w:fill="FFFFFF"/>
            <w:lang w:val="en-US" w:eastAsia="en-US" w:bidi="ar-SA"/>
          </w:rPr>
          <w:t xml:space="preserve">Lawmakers Push to Stop Sending Military Gear to </w:t>
        </w:r>
      </w:hyperlink>
      <w:hyperlink r:id="rId409" w:history="1">
        <w:r>
          <w:rPr>
            <w:rFonts w:ascii="arial" w:eastAsia="arial" w:hAnsi="arial" w:cs="arial"/>
            <w:b/>
            <w:bCs/>
            <w:i/>
            <w:color w:val="0077CC"/>
            <w:kern w:val="32"/>
            <w:sz w:val="28"/>
            <w:szCs w:val="32"/>
            <w:u w:val="single"/>
            <w:shd w:val="clear" w:color="auto" w:fill="FFFFFF"/>
            <w:lang w:val="en-US" w:eastAsia="en-US" w:bidi="ar-SA"/>
          </w:rPr>
          <w:t>Police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2, 2020 Tuesday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A; Column 0; National Desk; Pg. 26</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1178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Catie Edmondson</w:t>
      </w:r>
    </w:p>
    <w:p>
      <w:pPr>
        <w:keepNext/>
        <w:spacing w:before="240" w:after="0" w:line="340" w:lineRule="atLeast"/>
        <w:ind w:left="0" w:right="0" w:firstLine="0"/>
        <w:jc w:val="left"/>
        <w:rPr>
          <w:lang w:val="en-US" w:eastAsia="en-US" w:bidi="ar-SA"/>
        </w:rPr>
      </w:pPr>
      <w:bookmarkStart w:id="53" w:name="Body_25"/>
      <w:bookmarkEnd w:id="53"/>
      <w:r>
        <w:rPr>
          <w:rFonts w:ascii="arial" w:eastAsia="arial" w:hAnsi="arial" w:cs="arial"/>
          <w:b/>
          <w:color w:val="000000"/>
          <w:sz w:val="28"/>
          <w:lang w:val="en-US" w:eastAsia="en-US" w:bidi="ar-SA"/>
        </w:rPr>
        <w:t>Body</w:t>
      </w:r>
    </w:p>
    <w:p>
      <w:pPr>
        <w:spacing w:line="60" w:lineRule="exact"/>
        <w:rPr>
          <w:lang w:val="en-US" w:eastAsia="en-US" w:bidi="ar-SA"/>
        </w:rPr>
      </w:pPr>
      <w:r>
        <w:pict>
          <v:line id="_x0000_s1111" style="position:absolute;z-index:2517176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effort to end a program transferring surplus military equipment from the Pentagon to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reflects a revived bipartisan concern about excessive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xml:space="preserve"> by law enforcement.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WASHINGTON -- Republicans and Democrats in Congress have begun a new push to shut down a Pentagon program that transfers military weaponry to local law enforcement departments, as bipartisan urgency builds to address the excessive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xml:space="preserve"> and the killings of unarmed black Americans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With protests turning violent across the country, lawmakers are scrutinizing the Defense Department initiative -- curtailed by former President Barack Obama but revived by President Trump -- that furnishes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with equipment such as bayonets and grenade launchers. The move comes after several nights when officers wearing riot gear have been documented using pepper spray and rubber bullets on protesters, bystanders and journalists, often without warning or seemingly unprovoked.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push stands in stark contrast to the reaction of Mr. Trump, who has often encouraged rough tactics by law enforcement and spent Monday complaining privately to governors that they were not handling protesters aggressively enough.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''Mayors and governors must establish an overwhelming presence until the violence is quelled,'' Mr. Trump said in remarks from the Rose Garden on Monday evening. ''If a city or state refuses to take the actions necessary to defend the life and property of their residents, then I will deploy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military and quickly solve the problem for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On Capitol Hill, however, where Republicans often take their cues from the president, most lawmakers had a different message as they focused on the immediate catalyst for the protests: George Floyd, a black man in Minneapolis who was killed after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knelt on his neck for a prolonged period.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no world whatsoever should arresting a man for an alleged minor infraction involve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putting his knee on the man's neck for nine minutes while he cries out 'I can't breathe' and then goes silent,'' Senator Mitch McConnell, Republican of Kentucky and the majority leader, said on Monday. ''Our nation cannot deafen itself to the anger, the pain and the frustration of black Americans. Our nation needs to hear this.''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Top lawmakers in both parties and on both sides of the Capitol moved quickly last week to announce their intention to hold hearings on the use of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xml:space="preserve"> by law enforcement and racial violence.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Senator Brian Schatz, Democrat of Hawaii, who has long pressed to limit the transfer of military-grade equipment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announced that he would move to include an amendment in the must-pass annual defense policy bill to shut down the program entirely.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 is clear that many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are being outfitted as if they are going to war, and it is not working in terms of maintaining the peace,'' Mr. Schatz said in an interview. ''This is not the only thing we need to do, but as our country sees these images on television that remind us of some countries far, far away, it's time to recalibrate this program. Just because the Department of Defense has excess weaponry doesn't mean it will be put to good use.''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Doug Stafford, Senator Rand Paul's chief strategist, responded on Sunday night to Mr. Schatz's idea: ''We've being doing this one for years. Happy to help,'' he wrote on Twitter. Mr. Paul has also been a longtime proponent of the demilitarization of local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has previously teamed with Mr. Schatz to reform the Pentagon program, known as 1033.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 is unclear how much support Mr. Schatz's measure could receive in the Republican-controlled Senate. But in the House, Representative Ruben Gallego, Democrat of Arizona and a former Marine, said on Monday that he would introduce similar legislation, opening up the possibility that the measure could find additional traction in making its way into the final defense bill.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''As a combat veteran and proud Marine, very little of my equipment or training was relevant to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Phoenix or other American communities,'' Mr. Gallego said. ''Our neighborhoods aren't war zones.''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program was created in the 1990s in an effort to offload surplus military equipment and aid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during the war on drugs. It expanded in the wake of the Sept. 11, 2001, attacks but came under heavy scrutiny in the aftermath of a string of high-profile deaths of black men at the hands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including the shooting of Michael Brown, an unarmed 18-year-old, by a white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in Ferguson, Mo., in 2014.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response to stark images of heavily armed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confronting unarmed protesters in armored vehicles in Ferguson, Mr. Obama placed limits on that program in 2015, restricting the transfer of weapons, including battering rams and explosives, from the Pentagon to local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The Pentagon reported in 2017 that 126 tracked armored vehicles, 138 grenade launchers and 1,623 bayonets had been returned since Mr. Obama prohibited their transfer.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Mr. Trump rescinded those restrictions in 2017, opening the flow of equipment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He argued the gear was necessary for officers to protect themselves and their communities.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On his call with governors on Monday, the president appeared to applaud the National Guard's handling of the riots in Minneapolis, pointedly remarking on their use of tear gas.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''They just walked right down the street, knocking them out with tear gas, tear gas,'' Mr. Trump said. ''These guys, they were running.''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Secretary of Defense Mark T. Esper used military language on the same call with governors, telling them, ''we need to dominate the battle space,'' and that they would have his full support.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Senator Cory Booker, Democrat of New Jersey, on Monday laid out a framework for a series of reforms he said he hoped the Senate would take up. It included creating a national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registry, incentivizing states to adopt policies banning the use of chokeholds and reforming a legal doctrine known as qualified immunity that shields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from being held legally liable for damages sought by citizens whose constitutional rights were violated.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''Cities are literally on fire with the pain and anguish wrought by the violence visited upon black and brown bodies,'' Mr. Booker said. ''There's no one singular policy change that will fix this issue tomorrow. We need an entire set of holistic reforms to improve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training and practices, and ensure greater accountability and transparency.''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Representative Justin Amash, Independent of Michigan, said he would introduce a similar measure to strike down qualified immunity.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pattern of ''egregious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has continued, Mr. Amash said in a letter to colleagues, ''because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legally, politically and culturally insulated from consequences for violating the rights of the people whom they have sworn to serve. This must change so that these incidents of brutality stop happening.''</w:t>
      </w:r>
    </w:p>
    <w:p>
      <w:pPr>
        <w:keepNext w:val="0"/>
        <w:spacing w:before="240" w:after="0" w:line="260" w:lineRule="atLeast"/>
        <w:ind w:left="0" w:right="0" w:firstLine="0"/>
        <w:jc w:val="left"/>
        <w:rPr>
          <w:lang w:val="en-US" w:eastAsia="en-US" w:bidi="ar-SA"/>
        </w:rPr>
      </w:pPr>
      <w:r>
        <w:rPr>
          <w:lang w:val="en-US" w:eastAsia="en-US" w:bidi="ar-SA"/>
        </w:rPr>
        <w:br/>
      </w:r>
      <w:hyperlink r:id="rId410" w:history="1">
        <w:r>
          <w:rPr>
            <w:rFonts w:ascii="arial" w:eastAsia="arial" w:hAnsi="arial" w:cs="arial"/>
            <w:i/>
            <w:color w:val="0077CC"/>
            <w:sz w:val="20"/>
            <w:u w:val="single"/>
            <w:shd w:val="clear" w:color="auto" w:fill="FFFFFF"/>
            <w:lang w:val="en-US" w:eastAsia="en-US" w:bidi="ar-SA"/>
          </w:rPr>
          <w:t>https://www.nytimes.com/2020/06/01/us/politics/</w:t>
        </w:r>
      </w:hyperlink>
      <w:hyperlink r:id="rId410" w:history="1">
        <w:r>
          <w:rPr>
            <w:rFonts w:ascii="arial" w:eastAsia="arial" w:hAnsi="arial" w:cs="arial"/>
            <w:b/>
            <w:i/>
            <w:color w:val="0077CC"/>
            <w:sz w:val="20"/>
            <w:u w:val="single"/>
            <w:shd w:val="clear" w:color="auto" w:fill="FFFFFF"/>
            <w:lang w:val="en-US" w:eastAsia="en-US" w:bidi="ar-SA"/>
          </w:rPr>
          <w:t>police</w:t>
        </w:r>
      </w:hyperlink>
      <w:hyperlink r:id="rId410" w:history="1">
        <w:r>
          <w:rPr>
            <w:rFonts w:ascii="arial" w:eastAsia="arial" w:hAnsi="arial" w:cs="arial"/>
            <w:i/>
            <w:color w:val="0077CC"/>
            <w:sz w:val="20"/>
            <w:u w:val="single"/>
            <w:shd w:val="clear" w:color="auto" w:fill="FFFFFF"/>
            <w:lang w:val="en-US" w:eastAsia="en-US" w:bidi="ar-SA"/>
          </w:rPr>
          <w:t>-military-gear.html</w:t>
        </w:r>
      </w:hyperlink>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12" style="position:absolute;z-index:251718656"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PHOTO: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using a military-style vehicle in Santa Monica, Calif., on Sunday. Lawmakers are questioning the use of such gear. (PHOTOGRAPH BY BRYAN DENTON FOR THE NEW YORK TIMES)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3" style="position:absolute;z-index:2517196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11"/>
          <w:headerReference w:type="default" r:id="rId412"/>
          <w:footerReference w:type="even" r:id="rId413"/>
          <w:footerReference w:type="default" r:id="rId414"/>
          <w:headerReference w:type="first" r:id="rId415"/>
          <w:footerReference w:type="first" r:id="rId416"/>
          <w:type w:val="nextPage"/>
          <w:pgSz w:w="12240" w:h="15840"/>
          <w:pgMar w:top="840" w:right="1000" w:bottom="840" w:left="1000" w:header="400" w:footer="400"/>
          <w:pgNumType w:fmt="decimal"/>
          <w:cols w:space="720"/>
          <w:titlePg/>
        </w:sectPr>
      </w:pPr>
    </w:p>
    <w:p>
      <w:pPr>
        <w:rPr>
          <w:lang w:val="en-US" w:eastAsia="en-US" w:bidi="ar-SA"/>
        </w:rPr>
      </w:pPr>
      <w:bookmarkStart w:id="54" w:name="Bookmark_28"/>
      <w:bookmarkEnd w:id="54"/>
    </w:p>
    <w:p>
      <w:pPr>
        <w:rPr>
          <w:lang w:val="en-US" w:eastAsia="en-US" w:bidi="ar-SA"/>
        </w:rPr>
      </w:pPr>
      <w:r>
        <w:pict>
          <v:shape id="_x0000_i111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17" w:history="1">
        <w:r>
          <w:rPr>
            <w:rFonts w:ascii="arial" w:eastAsia="arial" w:hAnsi="arial" w:cs="arial"/>
            <w:b/>
            <w:bCs/>
            <w:i/>
            <w:color w:val="0077CC"/>
            <w:kern w:val="32"/>
            <w:sz w:val="28"/>
            <w:szCs w:val="32"/>
            <w:u w:val="single"/>
            <w:shd w:val="clear" w:color="auto" w:fill="FFFFFF"/>
            <w:lang w:val="en-US" w:eastAsia="en-US" w:bidi="ar-SA"/>
          </w:rPr>
          <w:t>Biden’s nominees to lead ICE and the Border Patrol are a sharp departure from the Trump era.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The New York Times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15, 2021 Thursday 16:35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The New York Times Company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US; politics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1677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Eileen Sullivan</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If they are confirmed, Ed Gonzalez and Chris Magnus would be responsible for delivering on President Biden’s promise to return compassion to the immigration system.</w:t>
      </w:r>
    </w:p>
    <w:p>
      <w:pPr>
        <w:keepNext/>
        <w:spacing w:before="240" w:after="0" w:line="340" w:lineRule="atLeast"/>
        <w:ind w:left="0" w:right="0" w:firstLine="0"/>
        <w:jc w:val="left"/>
        <w:rPr>
          <w:lang w:val="en-US" w:eastAsia="en-US" w:bidi="ar-SA"/>
        </w:rPr>
      </w:pPr>
      <w:bookmarkStart w:id="55" w:name="Body_26"/>
      <w:bookmarkEnd w:id="55"/>
      <w:r>
        <w:rPr>
          <w:rFonts w:ascii="arial" w:eastAsia="arial" w:hAnsi="arial" w:cs="arial"/>
          <w:b/>
          <w:color w:val="000000"/>
          <w:sz w:val="28"/>
          <w:lang w:val="en-US" w:eastAsia="en-US" w:bidi="ar-SA"/>
        </w:rPr>
        <w:t>Body</w:t>
      </w:r>
    </w:p>
    <w:p>
      <w:pPr>
        <w:spacing w:line="60" w:lineRule="exact"/>
        <w:rPr>
          <w:lang w:val="en-US" w:eastAsia="en-US" w:bidi="ar-SA"/>
        </w:rPr>
      </w:pPr>
      <w:r>
        <w:pict>
          <v:line id="_x0000_s1115" style="position:absolute;z-index:2517207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they are confirmed, Ed Gonzalez and Chris Magnus would be responsible for delivering on President Biden’s promise to return compassion to the immigration system.</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WASHINGTON — Ed Gonzalez, the sheriff of Harris County, Texas, made ending a partnership with </w:t>
      </w:r>
      <w:hyperlink r:id="rId418" w:history="1">
        <w:r>
          <w:rPr>
            <w:rFonts w:ascii="arial" w:eastAsia="arial" w:hAnsi="arial" w:cs="arial"/>
            <w:i/>
            <w:color w:val="0077CC"/>
            <w:sz w:val="20"/>
            <w:u w:val="single"/>
            <w:shd w:val="clear" w:color="auto" w:fill="FFFFFF"/>
            <w:lang w:val="en-US" w:eastAsia="en-US" w:bidi="ar-SA"/>
          </w:rPr>
          <w:t>Immigration and Customs Enforcement</w:t>
        </w:r>
      </w:hyperlink>
      <w:r>
        <w:rPr>
          <w:rFonts w:ascii="arial" w:eastAsia="arial" w:hAnsi="arial" w:cs="arial"/>
          <w:color w:val="000000"/>
          <w:sz w:val="20"/>
          <w:lang w:val="en-US" w:eastAsia="en-US" w:bidi="ar-SA"/>
        </w:rPr>
        <w:t xml:space="preserve"> one of his first decisions on the job because, he said, the program encouraged “illegal racial profiling.”</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Chris Magnus,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in Tucson, Ariz., has taken pride in his city “</w:t>
      </w:r>
      <w:hyperlink r:id="rId419" w:history="1">
        <w:r>
          <w:rPr>
            <w:rFonts w:ascii="arial" w:eastAsia="arial" w:hAnsi="arial" w:cs="arial"/>
            <w:i/>
            <w:color w:val="0077CC"/>
            <w:sz w:val="20"/>
            <w:u w:val="single"/>
            <w:shd w:val="clear" w:color="auto" w:fill="FFFFFF"/>
            <w:lang w:val="en-US" w:eastAsia="en-US" w:bidi="ar-SA"/>
          </w:rPr>
          <w:t>being welcoming to immigrants</w:t>
        </w:r>
      </w:hyperlink>
      <w:r>
        <w:rPr>
          <w:rFonts w:ascii="arial" w:eastAsia="arial" w:hAnsi="arial" w:cs="arial"/>
          <w:color w:val="000000"/>
          <w:sz w:val="20"/>
          <w:lang w:val="en-US" w:eastAsia="en-US" w:bidi="ar-SA"/>
        </w:rPr>
        <w:t xml:space="preserve">.” It is also home to one of the busiest sectors of the </w:t>
      </w:r>
      <w:hyperlink r:id="rId420" w:history="1">
        <w:r>
          <w:rPr>
            <w:rFonts w:ascii="arial" w:eastAsia="arial" w:hAnsi="arial" w:cs="arial"/>
            <w:i/>
            <w:color w:val="0077CC"/>
            <w:sz w:val="20"/>
            <w:u w:val="single"/>
            <w:shd w:val="clear" w:color="auto" w:fill="FFFFFF"/>
            <w:lang w:val="en-US" w:eastAsia="en-US" w:bidi="ar-SA"/>
          </w:rPr>
          <w:t>Border Patrol</w:t>
        </w:r>
      </w:hyperlink>
      <w:r>
        <w:rPr>
          <w:rFonts w:ascii="arial" w:eastAsia="arial" w:hAnsi="arial" w:cs="arial"/>
          <w:color w:val="000000"/>
          <w:sz w:val="20"/>
          <w:lang w:val="en-US" w:eastAsia="en-US" w:bidi="ar-SA"/>
        </w:rPr>
        <w:t>, an agency that is rarely praised for its hospitality.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They have been tapped to run the federal government’s immigration enforcement agencies, an abrupt shift from hard-line immigration chiefs in the Trump administration. If they are confirmed by the Senate — Sheriff Gonzalez at ICE and Chief Magnus at Customs and Border Protection — they would be responsible for delivering on President </w:t>
      </w:r>
      <w:hyperlink r:id="rId421" w:history="1">
        <w:r>
          <w:rPr>
            <w:rFonts w:ascii="arial" w:eastAsia="arial" w:hAnsi="arial" w:cs="arial"/>
            <w:i/>
            <w:color w:val="0077CC"/>
            <w:sz w:val="20"/>
            <w:u w:val="single"/>
            <w:shd w:val="clear" w:color="auto" w:fill="FFFFFF"/>
            <w:lang w:val="en-US" w:eastAsia="en-US" w:bidi="ar-SA"/>
          </w:rPr>
          <w:t>Biden</w:t>
        </w:r>
      </w:hyperlink>
      <w:r>
        <w:rPr>
          <w:rFonts w:ascii="arial" w:eastAsia="arial" w:hAnsi="arial" w:cs="arial"/>
          <w:color w:val="000000"/>
          <w:sz w:val="20"/>
          <w:lang w:val="en-US" w:eastAsia="en-US" w:bidi="ar-SA"/>
        </w:rPr>
        <w:t xml:space="preserve">’s promise to return a measure of compassion to the </w:t>
      </w:r>
      <w:hyperlink r:id="rId421" w:history="1">
        <w:r>
          <w:rPr>
            <w:rFonts w:ascii="arial" w:eastAsia="arial" w:hAnsi="arial" w:cs="arial"/>
            <w:i/>
            <w:color w:val="0077CC"/>
            <w:sz w:val="20"/>
            <w:u w:val="single"/>
            <w:shd w:val="clear" w:color="auto" w:fill="FFFFFF"/>
            <w:lang w:val="en-US" w:eastAsia="en-US" w:bidi="ar-SA"/>
          </w:rPr>
          <w:t>immigration</w:t>
        </w:r>
      </w:hyperlink>
      <w:r>
        <w:rPr>
          <w:rFonts w:ascii="arial" w:eastAsia="arial" w:hAnsi="arial" w:cs="arial"/>
          <w:color w:val="000000"/>
          <w:sz w:val="20"/>
          <w:lang w:val="en-US" w:eastAsia="en-US" w:bidi="ar-SA"/>
        </w:rPr>
        <w:t xml:space="preserve"> system after the roundups, zero tolerance, wall-building and family separations of the last administration.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confirmation hearing for Chief Magnus has not yet been scheduled. But Sheriff Gonzalez testified on Thursday before the Senate Homeland Security and Governmental Affairs Committee, whose Republican members pressed him on the </w:t>
      </w:r>
      <w:hyperlink r:id="rId422" w:history="1">
        <w:r>
          <w:rPr>
            <w:rFonts w:ascii="arial" w:eastAsia="arial" w:hAnsi="arial" w:cs="arial"/>
            <w:i/>
            <w:color w:val="0077CC"/>
            <w:sz w:val="20"/>
            <w:u w:val="single"/>
            <w:shd w:val="clear" w:color="auto" w:fill="FFFFFF"/>
            <w:lang w:val="en-US" w:eastAsia="en-US" w:bidi="ar-SA"/>
          </w:rPr>
          <w:t>surge of migrants</w:t>
        </w:r>
      </w:hyperlink>
      <w:r>
        <w:rPr>
          <w:rFonts w:ascii="arial" w:eastAsia="arial" w:hAnsi="arial" w:cs="arial"/>
          <w:color w:val="000000"/>
          <w:sz w:val="20"/>
          <w:lang w:val="en-US" w:eastAsia="en-US" w:bidi="ar-SA"/>
        </w:rPr>
        <w:t xml:space="preserve"> arriving at the southwestern border.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Since the spring, a </w:t>
      </w:r>
      <w:hyperlink r:id="rId423" w:history="1">
        <w:r>
          <w:rPr>
            <w:rFonts w:ascii="arial" w:eastAsia="arial" w:hAnsi="arial" w:cs="arial"/>
            <w:i/>
            <w:color w:val="0077CC"/>
            <w:sz w:val="20"/>
            <w:u w:val="single"/>
            <w:shd w:val="clear" w:color="auto" w:fill="FFFFFF"/>
            <w:lang w:val="en-US" w:eastAsia="en-US" w:bidi="ar-SA"/>
          </w:rPr>
          <w:t>record number</w:t>
        </w:r>
      </w:hyperlink>
      <w:r>
        <w:rPr>
          <w:rFonts w:ascii="arial" w:eastAsia="arial" w:hAnsi="arial" w:cs="arial"/>
          <w:color w:val="000000"/>
          <w:sz w:val="20"/>
          <w:lang w:val="en-US" w:eastAsia="en-US" w:bidi="ar-SA"/>
        </w:rPr>
        <w:t xml:space="preserve"> of migrant children and teenagers arriving at the border, mostly from Central America, have been </w:t>
      </w:r>
      <w:hyperlink r:id="rId424" w:history="1">
        <w:r>
          <w:rPr>
            <w:rFonts w:ascii="arial" w:eastAsia="arial" w:hAnsi="arial" w:cs="arial"/>
            <w:i/>
            <w:color w:val="0077CC"/>
            <w:sz w:val="20"/>
            <w:u w:val="single"/>
            <w:shd w:val="clear" w:color="auto" w:fill="FFFFFF"/>
            <w:lang w:val="en-US" w:eastAsia="en-US" w:bidi="ar-SA"/>
          </w:rPr>
          <w:t>sent to government shelters</w:t>
        </w:r>
      </w:hyperlink>
      <w:r>
        <w:rPr>
          <w:rFonts w:ascii="arial" w:eastAsia="arial" w:hAnsi="arial" w:cs="arial"/>
          <w:color w:val="000000"/>
          <w:sz w:val="20"/>
          <w:lang w:val="en-US" w:eastAsia="en-US" w:bidi="ar-SA"/>
        </w:rPr>
        <w:t xml:space="preserve"> while they wait to be united with a family member or another sponsor in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Senator Ron Johnson, Republican of Wisconsin, said most of the children were teenage boys and raised the prospect that the Biden administration was allowing dangerous people into the country.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“Isn’t that what the reality of the situation is with this flood?” Mr. Johnson said. “We are letting in people that are potentially gang members.”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Sheriff Gonzalez replied, “I’m always mindful of not profiling and developing any stereotypes in my work, so I try to look at the facts.” He added, “At the end of the day, they’re still teenagers.”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His response was a hint of the new perspective that his background in local law enforcement could bring at a time when Americans are demanding changes in how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treat Black and Latino communities.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it could also become their greatest challenge, as Sheriff Gonzalez and Chief Magnus try to gain the trust of agencies they have interacted with as outsiders. Local law enforcement leaders tend to see working with residents, including undocumented immigrants, as a paramount responsibility. Federal law enforcement has rarely operated that way.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job of local law enforcement is pretty significantly different from the role that these immigration enforcement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agencies play, in part because there’s no way to build trust between ICE and C.B.P. and immigrant communities,” said Shaina Aber, the deputy director of the Center on Immigration and Justice at the Vera Institute of Justice in New York. ICE and the Border Patrol, she added, “really start with this kind of specious notion of immigrant guilt.”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Immigration law enforcement officers are already wary. Brandon Judd, the president of the Border Patrol union, suggested that Chief Magnus, who criticized the Trump administration’s policies, was sympathetic to people who entered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without documentation. “That’s a concern,” Mr. Judd said.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anti-immigration groups are girding for a fight. “In the midst of the current border crisis, ICE needs a strong leader at the helm — not an open-borders apologist opposed to the enforcement of our immigration laws,” Preston Huennekens, a government relations manager for the Federation for American Immigration Reform, </w:t>
      </w:r>
      <w:hyperlink r:id="rId425" w:history="1">
        <w:r>
          <w:rPr>
            <w:rFonts w:ascii="arial" w:eastAsia="arial" w:hAnsi="arial" w:cs="arial"/>
            <w:i/>
            <w:color w:val="0077CC"/>
            <w:sz w:val="20"/>
            <w:u w:val="single"/>
            <w:shd w:val="clear" w:color="auto" w:fill="FFFFFF"/>
            <w:lang w:val="en-US" w:eastAsia="en-US" w:bidi="ar-SA"/>
          </w:rPr>
          <w:t>said of Sheriff Gonzalez’s nomination.</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Tucson, Chief Magnus limited the reach of the federal immigration authorities by </w:t>
      </w:r>
      <w:hyperlink r:id="rId426" w:history="1">
        <w:r>
          <w:rPr>
            <w:rFonts w:ascii="arial" w:eastAsia="arial" w:hAnsi="arial" w:cs="arial"/>
            <w:i/>
            <w:color w:val="0077CC"/>
            <w:sz w:val="20"/>
            <w:u w:val="single"/>
            <w:shd w:val="clear" w:color="auto" w:fill="FFFFFF"/>
            <w:lang w:val="en-US" w:eastAsia="en-US" w:bidi="ar-SA"/>
          </w:rPr>
          <w:t>narrowing the scope</w:t>
        </w:r>
      </w:hyperlink>
      <w:r>
        <w:rPr>
          <w:rFonts w:ascii="arial" w:eastAsia="arial" w:hAnsi="arial" w:cs="arial"/>
          <w:color w:val="000000"/>
          <w:sz w:val="20"/>
          <w:lang w:val="en-US" w:eastAsia="en-US" w:bidi="ar-SA"/>
        </w:rPr>
        <w:t xml:space="preserve"> of the situations deemed appropriate for one of his officers to call ICE or Border Patrol.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Sheriff Gonzalez, whose tenure in Harris County began weeks before Donald J. Trump’s inauguration, is no stranger to ICE, which makes a lot of arrests in his county.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2019, he objected to raids conducted by ICE agents and made clear that his department did not participate in them. “I do not support #ICERaids that threaten to deport millions of undocumented immigrants, the vast majority of whom do not represent a threat to the U.S.,” </w:t>
      </w:r>
      <w:hyperlink r:id="rId427" w:history="1">
        <w:r>
          <w:rPr>
            <w:rFonts w:ascii="arial" w:eastAsia="arial" w:hAnsi="arial" w:cs="arial"/>
            <w:i/>
            <w:color w:val="0077CC"/>
            <w:sz w:val="20"/>
            <w:u w:val="single"/>
            <w:shd w:val="clear" w:color="auto" w:fill="FFFFFF"/>
            <w:lang w:val="en-US" w:eastAsia="en-US" w:bidi="ar-SA"/>
          </w:rPr>
          <w:t>he posted on Twitter</w:t>
        </w:r>
      </w:hyperlink>
      <w:r>
        <w:rPr>
          <w:rFonts w:ascii="arial" w:eastAsia="arial" w:hAnsi="arial" w:cs="arial"/>
          <w:color w:val="000000"/>
          <w:sz w:val="20"/>
          <w:lang w:val="en-US" w:eastAsia="en-US" w:bidi="ar-SA"/>
        </w:rPr>
        <w:t>. “The focus should always be on clear &amp;amp; immediate safety threats. Not others who are not threats.”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conservatives are leery of the nominees, local immigrant groups are skeptical of their good-cop images.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“Our communities in Texas have witnessed firsthand how Sheriff Gonzalez has worked with ICE to transfer immigrants to ICE detention facilities and perpetuated the pain and trauma of our communities,” </w:t>
      </w:r>
      <w:hyperlink r:id="rId428" w:history="1">
        <w:r>
          <w:rPr>
            <w:rFonts w:ascii="arial" w:eastAsia="arial" w:hAnsi="arial" w:cs="arial"/>
            <w:i/>
            <w:color w:val="0077CC"/>
            <w:sz w:val="20"/>
            <w:u w:val="single"/>
            <w:shd w:val="clear" w:color="auto" w:fill="FFFFFF"/>
            <w:lang w:val="en-US" w:eastAsia="en-US" w:bidi="ar-SA"/>
          </w:rPr>
          <w:t>said Norma Gonzalez</w:t>
        </w:r>
      </w:hyperlink>
      <w:r>
        <w:rPr>
          <w:rFonts w:ascii="arial" w:eastAsia="arial" w:hAnsi="arial" w:cs="arial"/>
          <w:color w:val="000000"/>
          <w:sz w:val="20"/>
          <w:lang w:val="en-US" w:eastAsia="en-US" w:bidi="ar-SA"/>
        </w:rPr>
        <w:t>, a lead organizer in Texas for United We Dream, which represents young undocumented immigrants illegally brought to the country as children.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Some pro-immigration activists in Tucson are also skeptical of Chief Magnus. After a protest in 2017 against Mr. Trump’s immigration policies, </w:t>
      </w:r>
      <w:hyperlink r:id="rId429" w:history="1">
        <w:r>
          <w:rPr>
            <w:rFonts w:ascii="arial" w:eastAsia="arial" w:hAnsi="arial" w:cs="arial"/>
            <w:i/>
            <w:color w:val="0077CC"/>
            <w:sz w:val="20"/>
            <w:u w:val="single"/>
            <w:shd w:val="clear" w:color="auto" w:fill="FFFFFF"/>
            <w:lang w:val="en-US" w:eastAsia="en-US" w:bidi="ar-SA"/>
          </w:rPr>
          <w:t xml:space="preserve">a video of a Tucson </w:t>
        </w:r>
      </w:hyperlink>
      <w:hyperlink r:id="rId429" w:history="1">
        <w:r>
          <w:rPr>
            <w:rFonts w:ascii="arial" w:eastAsia="arial" w:hAnsi="arial" w:cs="arial"/>
            <w:b/>
            <w:i/>
            <w:color w:val="0077CC"/>
            <w:sz w:val="20"/>
            <w:u w:val="single"/>
            <w:shd w:val="clear" w:color="auto" w:fill="FFFFFF"/>
            <w:lang w:val="en-US" w:eastAsia="en-US" w:bidi="ar-SA"/>
          </w:rPr>
          <w:t>police</w:t>
        </w:r>
      </w:hyperlink>
      <w:hyperlink r:id="rId429" w:history="1">
        <w:r>
          <w:rPr>
            <w:rFonts w:ascii="arial" w:eastAsia="arial" w:hAnsi="arial" w:cs="arial"/>
            <w:i/>
            <w:color w:val="0077CC"/>
            <w:sz w:val="20"/>
            <w:u w:val="single"/>
            <w:shd w:val="clear" w:color="auto" w:fill="FFFFFF"/>
            <w:lang w:val="en-US" w:eastAsia="en-US" w:bidi="ar-SA"/>
          </w:rPr>
          <w:t xml:space="preserve"> officer</w:t>
        </w:r>
      </w:hyperlink>
      <w:r>
        <w:rPr>
          <w:rFonts w:ascii="arial" w:eastAsia="arial" w:hAnsi="arial" w:cs="arial"/>
          <w:color w:val="000000"/>
          <w:sz w:val="20"/>
          <w:lang w:val="en-US" w:eastAsia="en-US" w:bidi="ar-SA"/>
        </w:rPr>
        <w:t xml:space="preserve"> pushing an 86-year-old woman went viral. Another woman, in her 60s, was pepper-sprayed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when she reached down to help her. At the time, Chief Magnus stood by his officers, describing the situation as a peaceful protest that escalated to “a safety and logistical challenge.”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Still, the outspoken opposition of Chief Magnus and Sheriff Gonzalez to using local officers to enforce federal immigration law is a sharp departure from the past four years, when Mr. Trump often threatened to cut off funding to cities that did not assist in crackdowns.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Trump administration sought to expand a program, </w:t>
      </w:r>
      <w:hyperlink r:id="rId430" w:history="1">
        <w:r>
          <w:rPr>
            <w:rFonts w:ascii="arial" w:eastAsia="arial" w:hAnsi="arial" w:cs="arial"/>
            <w:i/>
            <w:color w:val="0077CC"/>
            <w:sz w:val="20"/>
            <w:u w:val="single"/>
            <w:shd w:val="clear" w:color="auto" w:fill="FFFFFF"/>
            <w:lang w:val="en-US" w:eastAsia="en-US" w:bidi="ar-SA"/>
          </w:rPr>
          <w:t>created in a 1996 law</w:t>
        </w:r>
      </w:hyperlink>
      <w:r>
        <w:rPr>
          <w:rFonts w:ascii="arial" w:eastAsia="arial" w:hAnsi="arial" w:cs="arial"/>
          <w:color w:val="000000"/>
          <w:sz w:val="20"/>
          <w:lang w:val="en-US" w:eastAsia="en-US" w:bidi="ar-SA"/>
        </w:rPr>
        <w:t>, that partnered federal immigration agencies with local law enforcement.</w:t>
      </w:r>
    </w:p>
    <w:p>
      <w:pPr>
        <w:keepNext w:val="0"/>
        <w:spacing w:before="200" w:after="0" w:line="260" w:lineRule="atLeast"/>
        <w:ind w:left="0" w:right="0" w:firstLine="0"/>
        <w:jc w:val="both"/>
        <w:rPr>
          <w:lang w:val="en-US" w:eastAsia="en-US" w:bidi="ar-SA"/>
        </w:rPr>
      </w:pPr>
      <w:hyperlink r:id="rId431" w:history="1">
        <w:r>
          <w:rPr>
            <w:rFonts w:ascii="arial" w:eastAsia="arial" w:hAnsi="arial" w:cs="arial"/>
            <w:i/>
            <w:color w:val="0077CC"/>
            <w:sz w:val="20"/>
            <w:u w:val="single"/>
            <w:shd w:val="clear" w:color="auto" w:fill="FFFFFF"/>
            <w:lang w:val="en-US" w:eastAsia="en-US" w:bidi="ar-SA"/>
          </w:rPr>
          <w:t>Mr. Biden has said</w:t>
        </w:r>
      </w:hyperlink>
      <w:r>
        <w:rPr>
          <w:rFonts w:ascii="arial" w:eastAsia="arial" w:hAnsi="arial" w:cs="arial"/>
          <w:color w:val="000000"/>
          <w:sz w:val="20"/>
          <w:lang w:val="en-US" w:eastAsia="en-US" w:bidi="ar-SA"/>
        </w:rPr>
        <w:t xml:space="preserve"> he does not believe that the local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should turn over undocumented immigrants to ICE to be deported.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Simon Y. Sandoval-Moshenberg, a lawyer with the Legal Aid Justice Center, said that immigrant leaders had been demanding for decades a total disentanglement of local law enforcement and the federal immigration authorities. “I think the nomination of these two individuals gives a lot of people hope that we might actually see some real, concrete action on that front,”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Some liberal groups appear ready to make politically unrealistic demands of Mr. Biden’s nominees, using lofty language to lay out their visions.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entire federal immigration system must be reimagined to lead with the concept that migration is a human right, and a commitment to replace the deportation-centric immigration system with one that embraces equity, diversity and fairness,” said Laura Peña, a lawyer with the Texas Civil Rights Project.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Customs and Border Protection and ICE were at the center of some of the most contentious policies under the Trump administration; they were accused of racial profiling,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xml:space="preserve"> and inhumanely handling people in custody. Chief Magnus and Sheriff Gonzalez have also faced those issues in their own departments.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Chief Magnus offered to resign last year, after two Latino men died in the custody of Tucson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One of the men was naked, handcuffed and face down on the ground, and he said he could not breathe before he died. When the mayor refused to review the department’s practices, the chief brought an outside group to do so.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Some groups have criticized Chief Magnus’s handling of the matter, saying he took too long to release relevant footage.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Sheriff Gonzalez in 2018 </w:t>
      </w:r>
      <w:hyperlink r:id="rId432" w:history="1">
        <w:r>
          <w:rPr>
            <w:rFonts w:ascii="arial" w:eastAsia="arial" w:hAnsi="arial" w:cs="arial"/>
            <w:i/>
            <w:color w:val="0077CC"/>
            <w:sz w:val="20"/>
            <w:u w:val="single"/>
            <w:shd w:val="clear" w:color="auto" w:fill="FFFFFF"/>
            <w:lang w:val="en-US" w:eastAsia="en-US" w:bidi="ar-SA"/>
          </w:rPr>
          <w:t>fired a deputy</w:t>
        </w:r>
      </w:hyperlink>
      <w:r>
        <w:rPr>
          <w:rFonts w:ascii="arial" w:eastAsia="arial" w:hAnsi="arial" w:cs="arial"/>
          <w:color w:val="000000"/>
          <w:sz w:val="20"/>
          <w:lang w:val="en-US" w:eastAsia="en-US" w:bidi="ar-SA"/>
        </w:rPr>
        <w:t xml:space="preserve"> who shot and killed an unarmed man in violation of the department’s policy on use of deadly force.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“You’ve got two really innovative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executives who have been tested and know the challenge of changing organizations and culture — they’ve been there,” said Chuck Wexler, the executive director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Executive Research Forum.</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Judd, the Border Patrol union chief, said some cultural change was necessary in the agency. In 2019, a group of Customs and Border Protection employees, </w:t>
      </w:r>
      <w:hyperlink r:id="rId433" w:history="1">
        <w:r>
          <w:rPr>
            <w:rFonts w:ascii="arial" w:eastAsia="arial" w:hAnsi="arial" w:cs="arial"/>
            <w:i/>
            <w:color w:val="0077CC"/>
            <w:sz w:val="20"/>
            <w:u w:val="single"/>
            <w:shd w:val="clear" w:color="auto" w:fill="FFFFFF"/>
            <w:lang w:val="en-US" w:eastAsia="en-US" w:bidi="ar-SA"/>
          </w:rPr>
          <w:t>including the Border Patrol chief</w:t>
        </w:r>
      </w:hyperlink>
      <w:r>
        <w:rPr>
          <w:rFonts w:ascii="arial" w:eastAsia="arial" w:hAnsi="arial" w:cs="arial"/>
          <w:color w:val="000000"/>
          <w:sz w:val="20"/>
          <w:lang w:val="en-US" w:eastAsia="en-US" w:bidi="ar-SA"/>
        </w:rPr>
        <w:t>, participated in private Facebook groups and other social media where members posted obscene images of Hispanic lawmakers as well as threats to members of Congress.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Biden has unveiled an </w:t>
      </w:r>
      <w:hyperlink r:id="rId434" w:history="1">
        <w:r>
          <w:rPr>
            <w:rFonts w:ascii="arial" w:eastAsia="arial" w:hAnsi="arial" w:cs="arial"/>
            <w:i/>
            <w:color w:val="0077CC"/>
            <w:sz w:val="20"/>
            <w:u w:val="single"/>
            <w:shd w:val="clear" w:color="auto" w:fill="FFFFFF"/>
            <w:lang w:val="en-US" w:eastAsia="en-US" w:bidi="ar-SA"/>
          </w:rPr>
          <w:t>immigration overhaul</w:t>
        </w:r>
      </w:hyperlink>
      <w:r>
        <w:rPr>
          <w:rFonts w:ascii="arial" w:eastAsia="arial" w:hAnsi="arial" w:cs="arial"/>
          <w:color w:val="000000"/>
          <w:sz w:val="20"/>
          <w:lang w:val="en-US" w:eastAsia="en-US" w:bidi="ar-SA"/>
        </w:rPr>
        <w:t xml:space="preserve"> plan that </w:t>
      </w:r>
      <w:hyperlink r:id="rId435" w:history="1">
        <w:r>
          <w:rPr>
            <w:rFonts w:ascii="arial" w:eastAsia="arial" w:hAnsi="arial" w:cs="arial"/>
            <w:i/>
            <w:color w:val="0077CC"/>
            <w:sz w:val="20"/>
            <w:u w:val="single"/>
            <w:shd w:val="clear" w:color="auto" w:fill="FFFFFF"/>
            <w:lang w:val="en-US" w:eastAsia="en-US" w:bidi="ar-SA"/>
          </w:rPr>
          <w:t>Democrats introduced in the House</w:t>
        </w:r>
      </w:hyperlink>
      <w:r>
        <w:rPr>
          <w:rFonts w:ascii="arial" w:eastAsia="arial" w:hAnsi="arial" w:cs="arial"/>
          <w:color w:val="000000"/>
          <w:sz w:val="20"/>
          <w:lang w:val="en-US" w:eastAsia="en-US" w:bidi="ar-SA"/>
        </w:rPr>
        <w:t xml:space="preserve"> in February. The proposal adds a path to citizenship for most of the 11 million undocumented immigrants living in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It faces an almost impossible climb in the evenly divided Senate, where at least 10 Republican votes would be needed for passage.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with members of Congress in no mood to cooperate on legislation, it will be up to the chiefs of the immigration enforcement agencies to push any changes. And that will mean navigating very conflicting demands.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ICE data, arrests are down about 65 percent since last year. The decrease is largely because of the coronavirus pandemic, but it can also be attributed to Mr. Biden’s guidance requiring ICE to focus on violent offenders. The average daily population in the agency’s detention facilities, however, has increased in recent months, as more migrants have arrived at the border.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“Immigration enforcement is inherently problematic in this country,” Mr. Wexler said. “The work force has heard different messages over the years, and certainly, coming on the heels of the Trump administration, there’s going to have to be finding the right balance.”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Kitty Bennett contributed research.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Kitty Bennett contributed research.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PHOTOS: Chris Magnus, above,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in Tucson, Ariz., is President Biden’s nominee to head Customs and Border Protection. Ed Gonzalez, the sheriff of Houston’s Harris County, is the pick for ICE. (PHOTOGRAPHS BY MAMTA POPAT/ARIZONA DAILY STAR, VIA ASSOCIATED PRESS; ELIZABETH CONLEY/HOUSTON CHRONICLE, VIA ASSOCIATED PRESS)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27,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6" style="position:absolute;z-index:2517217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36"/>
          <w:headerReference w:type="default" r:id="rId437"/>
          <w:footerReference w:type="even" r:id="rId438"/>
          <w:footerReference w:type="default" r:id="rId439"/>
          <w:headerReference w:type="first" r:id="rId440"/>
          <w:footerReference w:type="first" r:id="rId441"/>
          <w:type w:val="nextPage"/>
          <w:pgSz w:w="12240" w:h="15840"/>
          <w:pgMar w:top="840" w:right="1000" w:bottom="840" w:left="1000" w:header="400" w:footer="400"/>
          <w:pgNumType w:fmt="decimal"/>
          <w:cols w:space="720"/>
          <w:titlePg/>
        </w:sectPr>
      </w:pPr>
    </w:p>
    <w:p>
      <w:pPr>
        <w:rPr>
          <w:lang w:val="en-US" w:eastAsia="en-US" w:bidi="ar-SA"/>
        </w:rPr>
      </w:pPr>
      <w:bookmarkStart w:id="56" w:name="Bookmark_29"/>
      <w:bookmarkEnd w:id="56"/>
    </w:p>
    <w:p>
      <w:pPr>
        <w:rPr>
          <w:lang w:val="en-US" w:eastAsia="en-US" w:bidi="ar-SA"/>
        </w:rPr>
      </w:pPr>
      <w:r>
        <w:pict>
          <v:shape id="_x0000_i111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42" w:history="1">
        <w:r>
          <w:rPr>
            <w:rFonts w:ascii="arial" w:eastAsia="arial" w:hAnsi="arial" w:cs="arial"/>
            <w:b/>
            <w:bCs/>
            <w:i/>
            <w:color w:val="0077CC"/>
            <w:kern w:val="32"/>
            <w:sz w:val="28"/>
            <w:szCs w:val="32"/>
            <w:u w:val="single"/>
            <w:shd w:val="clear" w:color="auto" w:fill="FFFFFF"/>
            <w:lang w:val="en-US" w:eastAsia="en-US" w:bidi="ar-SA"/>
          </w:rPr>
          <w:t>Excessive Force</w:t>
        </w:r>
      </w:hyperlink>
      <w:hyperlink r:id="rId442" w:history="1">
        <w:r>
          <w:rPr>
            <w:rFonts w:ascii="arial" w:eastAsia="arial" w:hAnsi="arial" w:cs="arial"/>
            <w:b/>
            <w:bCs/>
            <w:i/>
            <w:color w:val="0077CC"/>
            <w:kern w:val="32"/>
            <w:sz w:val="28"/>
            <w:szCs w:val="32"/>
            <w:u w:val="single"/>
            <w:shd w:val="clear" w:color="auto" w:fill="FFFFFF"/>
            <w:lang w:val="en-US" w:eastAsia="en-US" w:bidi="ar-SA"/>
          </w:rPr>
          <w:t xml:space="preserve"> Is Rife in Chicago, U.S. Review Finds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14, 2017 Saturday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A; Column 0; National Desk; Pg. 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1539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JULIE BOSMAN and MITCH SMITH; Matt Apuzzo contributed reporting from Washington, and Alex Burns from New York.</w:t>
      </w:r>
    </w:p>
    <w:p>
      <w:pPr>
        <w:keepNext/>
        <w:spacing w:before="240" w:after="0" w:line="340" w:lineRule="atLeast"/>
        <w:ind w:left="0" w:right="0" w:firstLine="0"/>
        <w:jc w:val="left"/>
        <w:rPr>
          <w:lang w:val="en-US" w:eastAsia="en-US" w:bidi="ar-SA"/>
        </w:rPr>
      </w:pPr>
      <w:bookmarkStart w:id="57" w:name="Body_27"/>
      <w:bookmarkEnd w:id="57"/>
      <w:r>
        <w:rPr>
          <w:rFonts w:ascii="arial" w:eastAsia="arial" w:hAnsi="arial" w:cs="arial"/>
          <w:b/>
          <w:color w:val="000000"/>
          <w:sz w:val="28"/>
          <w:lang w:val="en-US" w:eastAsia="en-US" w:bidi="ar-SA"/>
        </w:rPr>
        <w:t>Body</w:t>
      </w:r>
    </w:p>
    <w:p>
      <w:pPr>
        <w:spacing w:line="60" w:lineRule="exact"/>
        <w:rPr>
          <w:lang w:val="en-US" w:eastAsia="en-US" w:bidi="ar-SA"/>
        </w:rPr>
      </w:pPr>
      <w:r>
        <w:pict>
          <v:line id="_x0000_s1118" style="position:absolute;z-index:2517227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CHICAGO -- A blistering report by the Justice Department described far-reaching failures throughout the Chicago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saying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xml:space="preserve"> was rampant, rarely challenged and chiefly aimed at African-Americans and Latinos.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report, unveiled on Friday after a 13-month investigation, forced a public reckoning for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with a legacy of corruption and abuse. It came as the department grapples with skyrocketing violence in Chicago, where murders are at a 20-year high, and a deep lack of trust among the city's residents.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Over 161 pages, the investigation laid out, in chilling detail, unchecked aggressions: an officer pointing a gun at teenagers on bicycles suspected of trespassing; officers using a Taser on an unarmed, naked 65-year-old woman with mental illness; officers purposely dropping off young gang members in rival territory.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department's missteps go well beyond the officers on patrol, the report said. After officers used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xml:space="preserve">, their actions were practically condoned by supervisors, who rarely questioned their behavior. One commander interviewed by the Justice Department said that he could not recall ever suggesting that officers'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xml:space="preserve"> be investigated further.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investigation is the latest of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by the Justice Department, which had rushed to complete its findings in both Chicago and Baltimore before the expiration of President Obama's term. The administration has made expansive use of investigations amid a wrenching national debate over race and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Chicago is among nearly two dozen cities -- including Cleveland; Ferguson, Mo.; and Seattle -- where the Justice Department has pushed for wholesale changes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practices.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under the administration of President-elect Donald J. Trump, the enforcement of the Justice Department's agreement with Chicago officials is uncertain. Mr. Trump's attorney general nominee, Senator Jeff Sessions of Alabama, has said he believes the Obama administration's tactics have gone too far and unfairly maligned officers. He has also spoken against the court-enforced settlements, known as consent decrees, that usually result from investigations like the one in Chicago.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With its report, the Justice Department put the city's problems on the record and set in motion negotiations on a consent decree, a process that the new administration could embrace or abandon.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Mayor Rahm Emanuel said that city officials were committed to correcting the faults found by investigators and would pursue a consent decree regardless of who is leading the Justice Department.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''We're going to negotiate,'' Mr. Emanuel said. ''I can't negotiate, assuming Jeff Sessions gets confirmed, I can't negotiate for him. But we're going to be at the table.''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Attorney General Loretta E. Lynch presented the report at the federal courthouse in downtown Chicago, alongside Mr. Emanuel, who laid out the steps the city had committed to take to remedy the problems, and Zachary T. Fardon,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attorney for the Northern District of Illinois.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Ms. Lynch said the Justice Department had reviewed thousands of documents, conducted extensive interviews, and discovered widespread evidence that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was sorely in need of reform. It does not train officers properly, fails to properly collect and analyze data, and has little support from the community, the report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systems and policies that fail ordinary citizens also fail the vast majority of Chicago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officers who risk their lives every day to serve and protect the people of Chicago,'' Ms. Lynch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Emanuel acknowledged there had already been decades of complaints and past pledges for change, but he called the report ''a moment of truth for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''It's right to say, with a slightly skeptical eye, 'What makes us believe you're going to be sincere in following through,' '' Mr. Emanuel said, adding that changes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procedures over the last year should reassure residents of his intentions. He promised to act locally and work with federal officials in the months ahead.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''There's a difference between holding people accountable and being cynical,'' said Mr. Emanuel, who in his second term as mayor has been battered by criticism over Chicago's rising violence and mistrusted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By proceeding with an overhaul of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Mr. Emanuel may buy himself some maneuvering room to argue he is bringing the problem under control.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report described a broad lack of oversight within the department. In some cases, officers reported that they had used force such as punching in order to restrain combative suspects, but video evidence reviewed by investigators frequently showed that officers'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xml:space="preserve"> was unnecessary.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 found that officers engage in tactically unsound and unnecessary foot pursuits, and that these foot pursuits too often end with officers unreasonably shooting someone -- including unarmed individuals,'' the report said. ''We found that officers shoot at vehicles without justification and in contradiction to C.P.D. policy. We found further that officers exhibit poor discipline when discharging their weapons and engage in tactics that endanger themselves and public safety, including failing to await backup when they safely could and should; using unsound tactics in approaching vehicles; and using their own vehicles in a manner that is dangerous.''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Chicago's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superintendent, Eddie Johnson, said that some findings were ''difficult to read'' and that he wanted to expand training and mentoring for officers. ''While I'm optimistic and hopeful about the direction that we're heading in,'' Mr. Johnson said, ''I'm realistic about the fact that there is much, much, much more work that needs to be done.''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Leaders of the union that represents rank-and-file officers questioned the timing of the report and the speed with which the investigation was conducted.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''What also remains to be seen is whether or not the report might be considered compromised, or incomplete as a result of rushing to get it out before the presidential inauguration,'' the union said in a statement.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Several activists said the findings were unsurprising, but welcome. They urged sweeping reforms to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but expressed little confidence that they would take place.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decision that D.O.J. made today, I said it a long time ago: that the system is corrupt,'' said Dorothy Holmes, whose  son was killed by a Chicago officer in 2014. ''We want accountability. We want these officers charged as criminals, as they would charge one of us with something.''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Chicago officials have been bracing for the findings after more than a year of tense public debate about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and its long, troubled history of community relations, particularly with African-American and Latino residents. Announced in December 2015, the investigation began in a year of cascading violence for the city. In 2016, there were 762 criminal homicides in Chicago, more than in New York City and Los Angeles combined.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inquiry was spurred by the city's reluctant release of a chilling video that showed a white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shooting a young black man, Laquan McDonald, 16 times. For months, the city fought to keep the dashboard camera footage from being made public, but a judge ultimately ordered its release. Residents were outraged by the images, and some marched in protest and demanded that Mr. Emanuel resign.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Long before the latest findings, the critiques of the Chicago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stark. Two years ago, the city announced reparations and an apology to black men who had said they were tortured and abused in the 1970s and '80s at the hands of a ''Midnight Crew'' of officers overseen by a notorious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commander. Last year, a task force appointed by Mr. Emanuel issued a scathing report that concluded that racism had contributed to a long pattern of institutional failures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City officials said that they were already making substantive changes -- separate from whatever the Justice Department would announce. Mr. Emanuel's aides pointed to changes the mayor has called for in improved officer training and equipment. All Chicago patrol officers are to have body cameras by the end of 2017.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shootings have persisted, and some say changes have not come fast enough.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Just weeks after the Justice Department began its investigation, an officer shot and killed two people: a teenager said to be wielding a bat, and an elderly neighbor hit by a stray bullet. That officer later sued the estate of the teenager he killed, claiming emotional trauma. Last summer, another officer fatally shot an unarmed teenager in the back as he was running away.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Lori E. Lightfoot, president of the Chicago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Board, said, ''I don't think that the pressure will be off'' when Mr. Trump takes office because of local activism 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issues.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Ms. Lightfoot, who was chairwoman of the mayoral task force that released the report last year, said she was encouraged by Mr. Emanuel's remarks on Friday but wanted concrete actions from him in the weeks ahead.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 are going to demand that the reforms happen,'' she said.</w:t>
      </w:r>
    </w:p>
    <w:p>
      <w:pPr>
        <w:keepNext w:val="0"/>
        <w:spacing w:before="240" w:after="0" w:line="260" w:lineRule="atLeast"/>
        <w:ind w:left="0" w:right="0" w:firstLine="0"/>
        <w:jc w:val="left"/>
        <w:rPr>
          <w:lang w:val="en-US" w:eastAsia="en-US" w:bidi="ar-SA"/>
        </w:rPr>
      </w:pPr>
      <w:r>
        <w:rPr>
          <w:lang w:val="en-US" w:eastAsia="en-US" w:bidi="ar-SA"/>
        </w:rPr>
        <w:br/>
      </w:r>
      <w:hyperlink r:id="rId163" w:history="1">
        <w:r>
          <w:rPr>
            <w:rFonts w:ascii="arial" w:eastAsia="arial" w:hAnsi="arial" w:cs="arial"/>
            <w:i/>
            <w:color w:val="0077CC"/>
            <w:sz w:val="20"/>
            <w:u w:val="single"/>
            <w:shd w:val="clear" w:color="auto" w:fill="FFFFFF"/>
            <w:lang w:val="en-US" w:eastAsia="en-US" w:bidi="ar-SA"/>
          </w:rPr>
          <w:t>http://www.nytimes.com/2017/01/13/us/chicago-</w:t>
        </w:r>
      </w:hyperlink>
      <w:hyperlink r:id="rId163" w:history="1">
        <w:r>
          <w:rPr>
            <w:rFonts w:ascii="arial" w:eastAsia="arial" w:hAnsi="arial" w:cs="arial"/>
            <w:b/>
            <w:i/>
            <w:color w:val="0077CC"/>
            <w:sz w:val="20"/>
            <w:u w:val="single"/>
            <w:shd w:val="clear" w:color="auto" w:fill="FFFFFF"/>
            <w:lang w:val="en-US" w:eastAsia="en-US" w:bidi="ar-SA"/>
          </w:rPr>
          <w:t>police</w:t>
        </w:r>
      </w:hyperlink>
      <w:hyperlink r:id="rId163" w:history="1">
        <w:r>
          <w:rPr>
            <w:rFonts w:ascii="arial" w:eastAsia="arial" w:hAnsi="arial" w:cs="arial"/>
            <w:i/>
            <w:color w:val="0077CC"/>
            <w:sz w:val="20"/>
            <w:u w:val="single"/>
            <w:shd w:val="clear" w:color="auto" w:fill="FFFFFF"/>
            <w:lang w:val="en-US" w:eastAsia="en-US" w:bidi="ar-SA"/>
          </w:rPr>
          <w:t>-justice-department-report.html</w:t>
        </w:r>
      </w:hyperlink>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19" style="position:absolute;z-index:251723776"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PHOTO: Mayor Rahm Emanuel, at a news conference in Chicago, called the findings of a Justice Department report ''sobering.'' (PHOTOGRAPH BY SCOTT OLSON/GETTY IMAGES) (A15)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14,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0" style="position:absolute;z-index:2517248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43"/>
          <w:headerReference w:type="default" r:id="rId444"/>
          <w:footerReference w:type="even" r:id="rId445"/>
          <w:footerReference w:type="default" r:id="rId446"/>
          <w:headerReference w:type="first" r:id="rId447"/>
          <w:footerReference w:type="first" r:id="rId448"/>
          <w:type w:val="nextPage"/>
          <w:pgSz w:w="12240" w:h="15840"/>
          <w:pgMar w:top="840" w:right="1000" w:bottom="840" w:left="1000" w:header="400" w:footer="400"/>
          <w:pgNumType w:fmt="decimal"/>
          <w:cols w:space="720"/>
          <w:titlePg/>
        </w:sectPr>
      </w:pPr>
    </w:p>
    <w:p>
      <w:pPr>
        <w:rPr>
          <w:lang w:val="en-US" w:eastAsia="en-US" w:bidi="ar-SA"/>
        </w:rPr>
      </w:pPr>
      <w:bookmarkStart w:id="58" w:name="Bookmark_30"/>
      <w:bookmarkEnd w:id="58"/>
    </w:p>
    <w:p>
      <w:pPr>
        <w:rPr>
          <w:lang w:val="en-US" w:eastAsia="en-US" w:bidi="ar-SA"/>
        </w:rPr>
      </w:pPr>
      <w:r>
        <w:pict>
          <v:shape id="_x0000_i112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49" w:history="1">
        <w:r>
          <w:rPr>
            <w:rFonts w:ascii="arial" w:eastAsia="arial" w:hAnsi="arial" w:cs="arial"/>
            <w:b/>
            <w:bCs/>
            <w:i/>
            <w:color w:val="0077CC"/>
            <w:kern w:val="32"/>
            <w:sz w:val="28"/>
            <w:szCs w:val="32"/>
            <w:u w:val="single"/>
            <w:shd w:val="clear" w:color="auto" w:fill="FFFFFF"/>
            <w:lang w:val="en-US" w:eastAsia="en-US" w:bidi="ar-SA"/>
          </w:rPr>
          <w:t>In Tulsa, President Tells Of a Massacre's Horrors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2, 2021 Wednesday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A; Column 0; National Desk; Pg. 11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1203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Katie Rogers and Michael D. Shear</w:t>
      </w:r>
    </w:p>
    <w:p>
      <w:pPr>
        <w:keepNext/>
        <w:spacing w:before="240" w:after="0" w:line="340" w:lineRule="atLeast"/>
        <w:ind w:left="0" w:right="0" w:firstLine="0"/>
        <w:jc w:val="left"/>
        <w:rPr>
          <w:lang w:val="en-US" w:eastAsia="en-US" w:bidi="ar-SA"/>
        </w:rPr>
      </w:pPr>
      <w:bookmarkStart w:id="59" w:name="Body_28"/>
      <w:bookmarkEnd w:id="59"/>
      <w:r>
        <w:rPr>
          <w:rFonts w:ascii="arial" w:eastAsia="arial" w:hAnsi="arial" w:cs="arial"/>
          <w:b/>
          <w:color w:val="000000"/>
          <w:sz w:val="28"/>
          <w:lang w:val="en-US" w:eastAsia="en-US" w:bidi="ar-SA"/>
        </w:rPr>
        <w:t>Body</w:t>
      </w:r>
    </w:p>
    <w:p>
      <w:pPr>
        <w:spacing w:line="60" w:lineRule="exact"/>
        <w:rPr>
          <w:lang w:val="en-US" w:eastAsia="en-US" w:bidi="ar-SA"/>
        </w:rPr>
      </w:pPr>
      <w:r>
        <w:pict>
          <v:line id="_x0000_s1122" style="position:absolute;z-index:2517258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president, who has made racial equity and justice central themes of his administration, was in Tulsa, Okla., to commemorate a painful part of the country's history.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WASHINGTON -- A century after a white mob destroyed a vibrant African American community in Tulsa, Okla., torching hundreds of homes and indiscriminately shooting people in the streets, President Biden told a crowd of survivors and their families that the story of the massacre ''will be known in full view.''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 was the first time a president visited the area to address what had happened in Greenwood, a prosperous African American community, which was one of the worst outbreaks of racist violence in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but was largely ignored in history books.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''For much too long, the history of what took place here was told in silence,'' Mr. Biden said. ''While darkness can hide much, it erases nothing.''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Biden, who has made racial equity and justice central themes of his presidency, was in Tulsa to shed light on a painful part of the country's history. He recalled in detail the horror that occurred from May 31 to June 1, 1921, when angry white people descended on Greenwood, killing as many as 300 people and destroying more than 1,250 homes.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''My fellow Americans, this was not a riot,'' Mr. Biden said, as people in the crowd rose to their feet. ''This was a massacre.''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man was strapped to a truck and dragged through the street, the president said. The bodies of a murdered family were draped over a fence outside their home. An older couple was shot while praying.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 do ourselves no favors by pretending none of this ever happened,'' Mr. Biden told the crowd. ''We should know the good, the bad, everything. That's what great nations do: They come to terms with their dark sides.''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president's visit was also intended to highlight steps his administration is taking to close the wealth gap between Black and white people in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even as activists criticized him for not doing enough to correct historical wrongs and put the disadvantaged on equal footing.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Administration officials on Monday detailed efforts to direct more federal spending to small and minority-owned businesses, fair housing enhancements and programs intended to repair the damage to neighborhoods divided by transportation projects.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Missing from the rollout, though, was a plan to cancel student debt -- which disproportionately affects Black students -- or to address the issue of reparations, federal repayments that relatives of Tulsa victims say could restore what was erased. White House officials have said that the president supports a study of the issue, as he does with the broader issue of reparations for Black Americans.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N.A.A.C.P. and other civil rights groups have criticized the Biden administration for not taking the step to cancel student loans, saying it is one of the biggest obstacles holding back Black people from sharing in the wealth of other Americans.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''Student loan debt continues to suppress the economic prosperity of Black Americans across the nation,'' Derrick Johnson, the N.A.A.C.P. president, said in a statement. ''You cannot begin to address the racial wealth gap without addressing the student loan debt crisis.''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On the way to Tulsa, Karine Jean-Pierre, the White House principal deputy press secretary, told reporters aboard Air Force One that the administration had provided billions in funding to Black colleges as part of its $1.7 trillion coronavirus plan. But she did not answer questions about alleviating the financial stress of those who currently have student debt.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a briefing for reporters on Monday night, administration officials insisted that the other steps would help Black people around the country, particularly in hard-hit communities like Greenwood.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Biden's visit to Tulsa was a somber one. Before he delivered remarks, he met privately with survivors of the massacre, each between the ages of 101 and 107, whom he mentioned throughout his speech.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violence started after the arrest of Dick Rowland, 19, a Black shoe shiner who was accused of assault against Sarah Page, 17, a white elevator operator. Accounts vary about what happened, but a common theory suggests Mr. Rowland tripped and grabbed onto the arm of Ms. Page while trying to catch his fall. She screamed, and he ran away, according to the commission report.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As Mr. Biden toured the Greenwood Cultural Center, he was told that within 24 hours of that encounter, the white mob that formed after Mr. Rowland's arrest destroyed much of Greenwood. The case was later dismissed.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attack on Black families and Black wealth in Greenwood persisted across generations,'' Mr. Biden said on Sunday in a proclamation honoring the anniversary of the Tulsa massacre. ''The federal government must reckon with and acknowledge the role that it has played in stripping wealth and opportunity from Black communities.''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president's trip came as the country struggles to confront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toward people of color a year after the killing of George Floyd by a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galvanized Black Lives Matter protesters nationwide.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the political response to recent killings remains uncertain. Mr. Biden had vowed to secure passage of the George Floyd Justice in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Act by May 25, the anniversary of Mr. Floyd's death. The bill would ban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's use of chokeholds, impose restrictions on deadly force and make it easier to prosecute officers for wrongdoing. The administration missed that deadline, but lawmakers in both parties have expressed optimism that they would be able to reach a compromise on the legislation in the coming weeks.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Officials said that the president's visit on Tuesday was intended to signal a new emphasis on racial equity and justice for Black Americans. Mr. Biden also said that he had directed Vice President Kamala Harris to lead Democrats in a sweeping legislative effort to protect voting rights, an issue that is critical to his legacy but faces increasingly daunting odds in the Senate.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''To signify the importance of our efforts, today I'm asking Vice President Harris to help these efforts and lead them, among her many other responsibilities,'' Mr. Biden said on Tuesday. ''With her leadership and your support, we're going to overcome again, I promise you, but it's going to take a hell of a lot of work.''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Despite investigations, no one was ever convicted of crimes related to the Tulsa massacre. Mr. Biden has promised that his Justice Department will be more active in helping to root out bias and bigotry in American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The Justice Department has already begun ''pattern or practice'' investigations in Louisville, Ky., and Minneapolis, which are intended to examine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xml:space="preserve">, biased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and other misconduct by officers.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Rev. Al Sharpton, who has observed Mr. Biden's evolution for decades, attended his speech in Tulsa. He graded the president's performance on civil rights in an interview this spring.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 think that he has gone from probably a 65 to somewhere in the early 80s,'' Mr. Sharpton said. ''I think that we all haven't gotten to the finals yet. He may go higher than that.''</w:t>
      </w:r>
    </w:p>
    <w:p>
      <w:pPr>
        <w:keepNext w:val="0"/>
        <w:spacing w:before="240" w:after="0" w:line="260" w:lineRule="atLeast"/>
        <w:ind w:left="0" w:right="0" w:firstLine="0"/>
        <w:jc w:val="left"/>
        <w:rPr>
          <w:lang w:val="en-US" w:eastAsia="en-US" w:bidi="ar-SA"/>
        </w:rPr>
      </w:pPr>
      <w:r>
        <w:rPr>
          <w:lang w:val="en-US" w:eastAsia="en-US" w:bidi="ar-SA"/>
        </w:rPr>
        <w:br/>
      </w:r>
      <w:hyperlink r:id="rId450" w:history="1">
        <w:r>
          <w:rPr>
            <w:rFonts w:ascii="arial" w:eastAsia="arial" w:hAnsi="arial" w:cs="arial"/>
            <w:i/>
            <w:color w:val="0077CC"/>
            <w:sz w:val="20"/>
            <w:u w:val="single"/>
            <w:shd w:val="clear" w:color="auto" w:fill="FFFFFF"/>
            <w:lang w:val="en-US" w:eastAsia="en-US" w:bidi="ar-SA"/>
          </w:rPr>
          <w:t>https://www.nytimes.com/2021/06/01/us/politics/biden-tulsa-race-massacre.html</w:t>
        </w:r>
      </w:hyperlink>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23" style="position:absolute;z-index:251726848"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PHOTO: President Biden touring a cultural center in Greenwood, the area where as many as 300 were killed by a white mob in 1921. (PHOTOGRAPH BY STEFANI REYNOLDS FOR THE NEW YORK TIMES)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4" style="position:absolute;z-index:2517278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51"/>
          <w:headerReference w:type="default" r:id="rId452"/>
          <w:footerReference w:type="even" r:id="rId453"/>
          <w:footerReference w:type="default" r:id="rId454"/>
          <w:headerReference w:type="first" r:id="rId455"/>
          <w:footerReference w:type="first" r:id="rId456"/>
          <w:type w:val="nextPage"/>
          <w:pgSz w:w="12240" w:h="15840"/>
          <w:pgMar w:top="840" w:right="1000" w:bottom="840" w:left="1000" w:header="400" w:footer="400"/>
          <w:pgNumType w:fmt="decimal"/>
          <w:cols w:space="720"/>
          <w:titlePg/>
        </w:sectPr>
      </w:pPr>
    </w:p>
    <w:p>
      <w:pPr>
        <w:rPr>
          <w:lang w:val="en-US" w:eastAsia="en-US" w:bidi="ar-SA"/>
        </w:rPr>
      </w:pPr>
      <w:bookmarkStart w:id="60" w:name="Bookmark_31"/>
      <w:bookmarkEnd w:id="60"/>
    </w:p>
    <w:p>
      <w:pPr>
        <w:rPr>
          <w:lang w:val="en-US" w:eastAsia="en-US" w:bidi="ar-SA"/>
        </w:rPr>
      </w:pPr>
      <w:r>
        <w:pict>
          <v:shape id="_x0000_i112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57" w:history="1">
        <w:r>
          <w:rPr>
            <w:rFonts w:ascii="arial" w:eastAsia="arial" w:hAnsi="arial" w:cs="arial"/>
            <w:b/>
            <w:bCs/>
            <w:i/>
            <w:color w:val="0077CC"/>
            <w:kern w:val="32"/>
            <w:sz w:val="28"/>
            <w:szCs w:val="32"/>
            <w:u w:val="single"/>
            <w:shd w:val="clear" w:color="auto" w:fill="FFFFFF"/>
            <w:lang w:val="en-US" w:eastAsia="en-US" w:bidi="ar-SA"/>
          </w:rPr>
          <w:t>Biden Promises Tulsa Massacre Survivors Their Story Will Be ‘Known in Full View’</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The New York Times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1, 2021 Tuesday 10:07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The New York Times Company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US; politics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1220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Katie Rogers and Michael D. Shear</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The president, who has made racial equity and justice central themes of his administration, was in Tulsa, Okla., to commemorate a painful part of the country’s history.</w:t>
      </w:r>
    </w:p>
    <w:p>
      <w:pPr>
        <w:keepNext/>
        <w:spacing w:before="240" w:after="0" w:line="340" w:lineRule="atLeast"/>
        <w:ind w:left="0" w:right="0" w:firstLine="0"/>
        <w:jc w:val="left"/>
        <w:rPr>
          <w:lang w:val="en-US" w:eastAsia="en-US" w:bidi="ar-SA"/>
        </w:rPr>
      </w:pPr>
      <w:bookmarkStart w:id="61" w:name="Body_29"/>
      <w:bookmarkEnd w:id="61"/>
      <w:r>
        <w:rPr>
          <w:rFonts w:ascii="arial" w:eastAsia="arial" w:hAnsi="arial" w:cs="arial"/>
          <w:b/>
          <w:color w:val="000000"/>
          <w:sz w:val="28"/>
          <w:lang w:val="en-US" w:eastAsia="en-US" w:bidi="ar-SA"/>
        </w:rPr>
        <w:t>Body</w:t>
      </w:r>
    </w:p>
    <w:p>
      <w:pPr>
        <w:spacing w:line="60" w:lineRule="exact"/>
        <w:rPr>
          <w:lang w:val="en-US" w:eastAsia="en-US" w:bidi="ar-SA"/>
        </w:rPr>
      </w:pPr>
      <w:r>
        <w:pict>
          <v:line id="_x0000_s1126" style="position:absolute;z-index:2517288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president, who has made racial equity and justice central themes of his administration, was in Tulsa, Okla., to commemorate a painful part of the country’s history.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WASHINGTON — A century after a white mob </w:t>
      </w:r>
      <w:hyperlink r:id="rId458" w:history="1">
        <w:r>
          <w:rPr>
            <w:rFonts w:ascii="arial" w:eastAsia="arial" w:hAnsi="arial" w:cs="arial"/>
            <w:i/>
            <w:color w:val="0077CC"/>
            <w:sz w:val="20"/>
            <w:u w:val="single"/>
            <w:shd w:val="clear" w:color="auto" w:fill="FFFFFF"/>
            <w:lang w:val="en-US" w:eastAsia="en-US" w:bidi="ar-SA"/>
          </w:rPr>
          <w:t>destroyed a vibrant African American community</w:t>
        </w:r>
      </w:hyperlink>
      <w:r>
        <w:rPr>
          <w:rFonts w:ascii="arial" w:eastAsia="arial" w:hAnsi="arial" w:cs="arial"/>
          <w:color w:val="000000"/>
          <w:sz w:val="20"/>
          <w:lang w:val="en-US" w:eastAsia="en-US" w:bidi="ar-SA"/>
        </w:rPr>
        <w:t xml:space="preserve"> in Tulsa, Okla., torching hundreds of homes and indiscriminately shooting people in the streets, President Biden told a crowd of survivors and their families that the story of the massacre “will be known in full view.”</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was the first time a president visited the area to address what had happened in Greenwood, a prosperous African American community, which was one of the worst outbreaks of racist violence in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but was </w:t>
      </w:r>
      <w:hyperlink r:id="rId458" w:history="1">
        <w:r>
          <w:rPr>
            <w:rFonts w:ascii="arial" w:eastAsia="arial" w:hAnsi="arial" w:cs="arial"/>
            <w:i/>
            <w:color w:val="0077CC"/>
            <w:sz w:val="20"/>
            <w:u w:val="single"/>
            <w:shd w:val="clear" w:color="auto" w:fill="FFFFFF"/>
            <w:lang w:val="en-US" w:eastAsia="en-US" w:bidi="ar-SA"/>
          </w:rPr>
          <w:t>largely ignored in history books</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much too long, the history of what took place here was told in silence,” Mr. Biden said. “While darkness can hide much, it erases nothing.”</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Biden, who has made racial equity and justice central themes of his presidency, was in Tulsa to shed light on a painful part of the country’s history. He recalled in detail the horror that occurred from May 31 to June 1, 1921, when angry white people descended on Greenwood, </w:t>
      </w:r>
      <w:hyperlink r:id="rId458" w:history="1">
        <w:r>
          <w:rPr>
            <w:rFonts w:ascii="arial" w:eastAsia="arial" w:hAnsi="arial" w:cs="arial"/>
            <w:i/>
            <w:color w:val="0077CC"/>
            <w:sz w:val="20"/>
            <w:u w:val="single"/>
            <w:shd w:val="clear" w:color="auto" w:fill="FFFFFF"/>
            <w:lang w:val="en-US" w:eastAsia="en-US" w:bidi="ar-SA"/>
          </w:rPr>
          <w:t>killing as many as 300 people</w:t>
        </w:r>
      </w:hyperlink>
      <w:r>
        <w:rPr>
          <w:rFonts w:ascii="arial" w:eastAsia="arial" w:hAnsi="arial" w:cs="arial"/>
          <w:color w:val="000000"/>
          <w:sz w:val="20"/>
          <w:lang w:val="en-US" w:eastAsia="en-US" w:bidi="ar-SA"/>
        </w:rPr>
        <w:t xml:space="preserve"> and destroying more than 1,250 homes.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“My fellow Americans, this was not a riot,” Mr. Biden said, as people in the crowd rose to their feet. “This was a massacre.”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man was strapped to a truck and dragged through the street, the president said. The bodies of a murdered family were draped over a fence outside their home. An older couple was shot while praying.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do ourselves no favors by pretending none of this ever happened,” Mr. Biden told the crowd. “We should know the good, the bad, everything. That’s what great nations do: They come to terms with their dark sides.”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president’s visit was also intended to highlight steps his administration is taking to close the wealth gap between Black and white people in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even as activists criticized him for not doing enough to correct historical wrongs and put the disadvantaged on equal footing.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Administration officials on Monday detailed efforts to direct more federal spending to small and minority-owned businesses, fair housing enhancements and programs intended to repair the damage to neighborhoods divided by transportation projects.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Missing from the rollout, though, was a plan to cancel student debt — which disproportionately affects Black students — or to address the issue of reparations, federal repayments that relatives of Tulsa victims </w:t>
      </w:r>
      <w:hyperlink r:id="rId458" w:history="1">
        <w:r>
          <w:rPr>
            <w:rFonts w:ascii="arial" w:eastAsia="arial" w:hAnsi="arial" w:cs="arial"/>
            <w:i/>
            <w:color w:val="0077CC"/>
            <w:sz w:val="20"/>
            <w:u w:val="single"/>
            <w:shd w:val="clear" w:color="auto" w:fill="FFFFFF"/>
            <w:lang w:val="en-US" w:eastAsia="en-US" w:bidi="ar-SA"/>
          </w:rPr>
          <w:t>say could restore what was erased</w:t>
        </w:r>
      </w:hyperlink>
      <w:r>
        <w:rPr>
          <w:rFonts w:ascii="arial" w:eastAsia="arial" w:hAnsi="arial" w:cs="arial"/>
          <w:color w:val="000000"/>
          <w:sz w:val="20"/>
          <w:lang w:val="en-US" w:eastAsia="en-US" w:bidi="ar-SA"/>
        </w:rPr>
        <w:t>. White House officials have said that the president supports a study of the issue, as he does with the broader issue of reparations for Black Americans.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N.A.A.C.P. and other civil rights groups have criticized the Biden administration for not taking the step to cancel student loans, saying it is one of the biggest obstacles holding back Black people from sharing in the wealth of other Americans.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“Student loan debt continues to suppress the economic prosperity of Black Americans across the nation,” Derrick Johnson, the N.A.A.C.P. president, said in a statement. “You cannot begin to address the racial wealth gap without addressing the student loan debt crisis.”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the way to Tulsa, Karine Jean-Pierre, the White House principal deputy press secretary, told reporters aboard Air Force One that the administration had provided billions in funding to Black colleges as part of its $1.7 trillion coronavirus plan. But she did not answer questions about alleviating the financial stress of those who currently have student debt.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 briefing for reporters on Monday night, administration officials insisted that the other steps would help Black people around the country, particularly in hard-hit communities like Greenwood.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Biden’s visit to Tulsa was a somber one. Before he delivered remarks, he met privately with </w:t>
      </w:r>
      <w:hyperlink r:id="rId458" w:history="1">
        <w:r>
          <w:rPr>
            <w:rFonts w:ascii="arial" w:eastAsia="arial" w:hAnsi="arial" w:cs="arial"/>
            <w:i/>
            <w:color w:val="0077CC"/>
            <w:sz w:val="20"/>
            <w:u w:val="single"/>
            <w:shd w:val="clear" w:color="auto" w:fill="FFFFFF"/>
            <w:lang w:val="en-US" w:eastAsia="en-US" w:bidi="ar-SA"/>
          </w:rPr>
          <w:t>survivors of the massacre</w:t>
        </w:r>
      </w:hyperlink>
      <w:r>
        <w:rPr>
          <w:rFonts w:ascii="arial" w:eastAsia="arial" w:hAnsi="arial" w:cs="arial"/>
          <w:color w:val="000000"/>
          <w:sz w:val="20"/>
          <w:lang w:val="en-US" w:eastAsia="en-US" w:bidi="ar-SA"/>
        </w:rPr>
        <w:t>, each between the ages of 101 and 107, whom he mentioned throughout his speech.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violence started after the arrest of Dick Rowland, 19, a Black shoe shiner who was accused of assault against Sarah Page, 17, a white elevator operator. Accounts vary about what happened, but a common theory suggests Mr. Rowland tripped and grabbed onto the arm of Ms. Page while trying to catch his fall. She screamed, and he ran away, according to the commission report.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Mr. Biden toured the Greenwood Cultural Center, he was told that within 24 hours of that encounter, the white mob that formed after Mr. Rowland’s arrest destroyed much of Greenwood. The case was later dismissed.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attack on Black families and Black wealth in Greenwood persisted across generations,” Mr. Biden said on Sunday in a </w:t>
      </w:r>
      <w:hyperlink r:id="rId458" w:history="1">
        <w:r>
          <w:rPr>
            <w:rFonts w:ascii="arial" w:eastAsia="arial" w:hAnsi="arial" w:cs="arial"/>
            <w:i/>
            <w:color w:val="0077CC"/>
            <w:sz w:val="20"/>
            <w:u w:val="single"/>
            <w:shd w:val="clear" w:color="auto" w:fill="FFFFFF"/>
            <w:lang w:val="en-US" w:eastAsia="en-US" w:bidi="ar-SA"/>
          </w:rPr>
          <w:t>proclamation</w:t>
        </w:r>
      </w:hyperlink>
      <w:r>
        <w:rPr>
          <w:rFonts w:ascii="arial" w:eastAsia="arial" w:hAnsi="arial" w:cs="arial"/>
          <w:color w:val="000000"/>
          <w:sz w:val="20"/>
          <w:lang w:val="en-US" w:eastAsia="en-US" w:bidi="ar-SA"/>
        </w:rPr>
        <w:t xml:space="preserve"> honoring the anniversary of the Tulsa massacre. “The federal government must reckon with and acknowledge the role that it has played in stripping wealth and opportunity from Black communities.”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president’s trip came as the country struggles to confront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toward people of color a year after the </w:t>
      </w:r>
      <w:hyperlink r:id="rId458" w:history="1">
        <w:r>
          <w:rPr>
            <w:rFonts w:ascii="arial" w:eastAsia="arial" w:hAnsi="arial" w:cs="arial"/>
            <w:i/>
            <w:color w:val="0077CC"/>
            <w:sz w:val="20"/>
            <w:u w:val="single"/>
            <w:shd w:val="clear" w:color="auto" w:fill="FFFFFF"/>
            <w:lang w:val="en-US" w:eastAsia="en-US" w:bidi="ar-SA"/>
          </w:rPr>
          <w:t>killing of George Floyd</w:t>
        </w:r>
      </w:hyperlink>
      <w:r>
        <w:rPr>
          <w:rFonts w:ascii="arial" w:eastAsia="arial" w:hAnsi="arial" w:cs="arial"/>
          <w:color w:val="000000"/>
          <w:sz w:val="20"/>
          <w:lang w:val="en-US" w:eastAsia="en-US" w:bidi="ar-SA"/>
        </w:rPr>
        <w:t xml:space="preserve"> by a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galvanized </w:t>
      </w:r>
      <w:hyperlink r:id="rId458" w:history="1">
        <w:r>
          <w:rPr>
            <w:rFonts w:ascii="arial" w:eastAsia="arial" w:hAnsi="arial" w:cs="arial"/>
            <w:i/>
            <w:color w:val="0077CC"/>
            <w:sz w:val="20"/>
            <w:u w:val="single"/>
            <w:shd w:val="clear" w:color="auto" w:fill="FFFFFF"/>
            <w:lang w:val="en-US" w:eastAsia="en-US" w:bidi="ar-SA"/>
          </w:rPr>
          <w:t>Black Lives Matter protesters</w:t>
        </w:r>
      </w:hyperlink>
      <w:r>
        <w:rPr>
          <w:rFonts w:ascii="arial" w:eastAsia="arial" w:hAnsi="arial" w:cs="arial"/>
          <w:color w:val="000000"/>
          <w:sz w:val="20"/>
          <w:lang w:val="en-US" w:eastAsia="en-US" w:bidi="ar-SA"/>
        </w:rPr>
        <w:t xml:space="preserve"> nationwide.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the political response to recent killings remains uncertain. Mr. Biden had vowed to secure </w:t>
      </w:r>
      <w:hyperlink r:id="rId458" w:history="1">
        <w:r>
          <w:rPr>
            <w:rFonts w:ascii="arial" w:eastAsia="arial" w:hAnsi="arial" w:cs="arial"/>
            <w:i/>
            <w:color w:val="0077CC"/>
            <w:sz w:val="20"/>
            <w:u w:val="single"/>
            <w:shd w:val="clear" w:color="auto" w:fill="FFFFFF"/>
            <w:lang w:val="en-US" w:eastAsia="en-US" w:bidi="ar-SA"/>
          </w:rPr>
          <w:t xml:space="preserve">passage of the George Floyd Justice in </w:t>
        </w:r>
      </w:hyperlink>
      <w:hyperlink r:id="rId458" w:history="1">
        <w:r>
          <w:rPr>
            <w:rFonts w:ascii="arial" w:eastAsia="arial" w:hAnsi="arial" w:cs="arial"/>
            <w:b/>
            <w:i/>
            <w:color w:val="0077CC"/>
            <w:sz w:val="20"/>
            <w:u w:val="single"/>
            <w:shd w:val="clear" w:color="auto" w:fill="FFFFFF"/>
            <w:lang w:val="en-US" w:eastAsia="en-US" w:bidi="ar-SA"/>
          </w:rPr>
          <w:t>Policing</w:t>
        </w:r>
      </w:hyperlink>
      <w:hyperlink r:id="rId458" w:history="1">
        <w:r>
          <w:rPr>
            <w:rFonts w:ascii="arial" w:eastAsia="arial" w:hAnsi="arial" w:cs="arial"/>
            <w:i/>
            <w:color w:val="0077CC"/>
            <w:sz w:val="20"/>
            <w:u w:val="single"/>
            <w:shd w:val="clear" w:color="auto" w:fill="FFFFFF"/>
            <w:lang w:val="en-US" w:eastAsia="en-US" w:bidi="ar-SA"/>
          </w:rPr>
          <w:t xml:space="preserve"> Act</w:t>
        </w:r>
      </w:hyperlink>
      <w:r>
        <w:rPr>
          <w:rFonts w:ascii="arial" w:eastAsia="arial" w:hAnsi="arial" w:cs="arial"/>
          <w:color w:val="000000"/>
          <w:sz w:val="20"/>
          <w:lang w:val="en-US" w:eastAsia="en-US" w:bidi="ar-SA"/>
        </w:rPr>
        <w:t xml:space="preserve"> by May 25, the anniversary of Mr. Floyd’s death. The bill would ban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’s use of chokeholds, impose restrictions on deadly force and make it easier to prosecute officers for wrongdoing. The administration missed that deadline, but lawmakers in both parties have expressed optimism that they would be able to reach a compromise on the legislation in the coming weeks.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Officials said that the president’s visit on Tuesday was intended to signal a new emphasis on racial equity and justice for Black Americans. Mr. Biden also said that he had </w:t>
      </w:r>
      <w:hyperlink r:id="rId458" w:history="1">
        <w:r>
          <w:rPr>
            <w:rFonts w:ascii="arial" w:eastAsia="arial" w:hAnsi="arial" w:cs="arial"/>
            <w:i/>
            <w:color w:val="0077CC"/>
            <w:sz w:val="20"/>
            <w:u w:val="single"/>
            <w:shd w:val="clear" w:color="auto" w:fill="FFFFFF"/>
            <w:lang w:val="en-US" w:eastAsia="en-US" w:bidi="ar-SA"/>
          </w:rPr>
          <w:t>directed Vice President Kamala Harris</w:t>
        </w:r>
      </w:hyperlink>
      <w:r>
        <w:rPr>
          <w:rFonts w:ascii="arial" w:eastAsia="arial" w:hAnsi="arial" w:cs="arial"/>
          <w:color w:val="000000"/>
          <w:sz w:val="20"/>
          <w:lang w:val="en-US" w:eastAsia="en-US" w:bidi="ar-SA"/>
        </w:rPr>
        <w:t xml:space="preserve"> to lead Democrats in a sweeping legislative effort to protect </w:t>
      </w:r>
      <w:hyperlink r:id="rId458" w:history="1">
        <w:r>
          <w:rPr>
            <w:rFonts w:ascii="arial" w:eastAsia="arial" w:hAnsi="arial" w:cs="arial"/>
            <w:i/>
            <w:color w:val="0077CC"/>
            <w:sz w:val="20"/>
            <w:u w:val="single"/>
            <w:shd w:val="clear" w:color="auto" w:fill="FFFFFF"/>
            <w:lang w:val="en-US" w:eastAsia="en-US" w:bidi="ar-SA"/>
          </w:rPr>
          <w:t>voting rights</w:t>
        </w:r>
      </w:hyperlink>
      <w:r>
        <w:rPr>
          <w:rFonts w:ascii="arial" w:eastAsia="arial" w:hAnsi="arial" w:cs="arial"/>
          <w:color w:val="000000"/>
          <w:sz w:val="20"/>
          <w:lang w:val="en-US" w:eastAsia="en-US" w:bidi="ar-SA"/>
        </w:rPr>
        <w:t>, an issue that is critical to his legacy but faces increasingly daunting odds in the Senate.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signify the importance of our efforts, today I’m asking Vice President Harris to help these efforts and lead them, among her many other responsibilities,” Mr. Biden said on Tuesday. “With her leadership and your support, we’re going to overcome again, I promise you, but it’s going to take a hell of a lot of work.”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Despite investigations, no one was ever convicted of crimes related to the Tulsa massacre. Mr. Biden has promised that his Justice Department will be more active in helping to root out bias and bigotry in American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The Justice Department has already begun “pattern or practice” investigations in </w:t>
      </w:r>
      <w:hyperlink r:id="rId458" w:history="1">
        <w:r>
          <w:rPr>
            <w:rFonts w:ascii="arial" w:eastAsia="arial" w:hAnsi="arial" w:cs="arial"/>
            <w:i/>
            <w:color w:val="0077CC"/>
            <w:sz w:val="20"/>
            <w:u w:val="single"/>
            <w:shd w:val="clear" w:color="auto" w:fill="FFFFFF"/>
            <w:lang w:val="en-US" w:eastAsia="en-US" w:bidi="ar-SA"/>
          </w:rPr>
          <w:t>Louisville, Ky.</w:t>
        </w:r>
      </w:hyperlink>
      <w:r>
        <w:rPr>
          <w:rFonts w:ascii="arial" w:eastAsia="arial" w:hAnsi="arial" w:cs="arial"/>
          <w:color w:val="000000"/>
          <w:sz w:val="20"/>
          <w:lang w:val="en-US" w:eastAsia="en-US" w:bidi="ar-SA"/>
        </w:rPr>
        <w:t xml:space="preserve">, and </w:t>
      </w:r>
      <w:hyperlink r:id="rId458" w:history="1">
        <w:r>
          <w:rPr>
            <w:rFonts w:ascii="arial" w:eastAsia="arial" w:hAnsi="arial" w:cs="arial"/>
            <w:i/>
            <w:color w:val="0077CC"/>
            <w:sz w:val="20"/>
            <w:u w:val="single"/>
            <w:shd w:val="clear" w:color="auto" w:fill="FFFFFF"/>
            <w:lang w:val="en-US" w:eastAsia="en-US" w:bidi="ar-SA"/>
          </w:rPr>
          <w:t>Minneapolis</w:t>
        </w:r>
      </w:hyperlink>
      <w:r>
        <w:rPr>
          <w:rFonts w:ascii="arial" w:eastAsia="arial" w:hAnsi="arial" w:cs="arial"/>
          <w:color w:val="000000"/>
          <w:sz w:val="20"/>
          <w:lang w:val="en-US" w:eastAsia="en-US" w:bidi="ar-SA"/>
        </w:rPr>
        <w:t xml:space="preserve">, which are intended to examine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xml:space="preserve">, biased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and other misconduct by officers.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Rev. Al Sharpton, who has observed Mr. Biden’s evolution for decades, attended his speech in Tulsa. He graded the president’s performance on civil rights in an interview this spring.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think that he has gone from probably a 65 to somewhere in the early 80s,” Mr. Sharpton said. “I think that we all haven’t gotten to the finals yet. He may go higher than that.”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PHOTO: President Biden touring a cultural center in Greenwood, the area where as many as 300 were killed by a white mob in 1921. (PHOTOGRAPH BY STEFANI REYNOLDS FOR THE NEW YORK TIMES)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7" style="position:absolute;z-index:2517299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59"/>
          <w:headerReference w:type="default" r:id="rId460"/>
          <w:footerReference w:type="even" r:id="rId461"/>
          <w:footerReference w:type="default" r:id="rId462"/>
          <w:headerReference w:type="first" r:id="rId463"/>
          <w:footerReference w:type="first" r:id="rId464"/>
          <w:type w:val="nextPage"/>
          <w:pgSz w:w="12240" w:h="15840"/>
          <w:pgMar w:top="840" w:right="1000" w:bottom="840" w:left="1000" w:header="400" w:footer="400"/>
          <w:pgNumType w:fmt="decimal"/>
          <w:cols w:space="720"/>
          <w:titlePg/>
        </w:sectPr>
      </w:pPr>
    </w:p>
    <w:p>
      <w:pPr>
        <w:rPr>
          <w:lang w:val="en-US" w:eastAsia="en-US" w:bidi="ar-SA"/>
        </w:rPr>
      </w:pPr>
      <w:bookmarkStart w:id="62" w:name="Bookmark_32"/>
      <w:bookmarkEnd w:id="62"/>
    </w:p>
    <w:p>
      <w:pPr>
        <w:rPr>
          <w:lang w:val="en-US" w:eastAsia="en-US" w:bidi="ar-SA"/>
        </w:rPr>
      </w:pPr>
      <w:r>
        <w:pict>
          <v:shape id="_x0000_i112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65" w:history="1">
        <w:r>
          <w:rPr>
            <w:rFonts w:ascii="arial" w:eastAsia="arial" w:hAnsi="arial" w:cs="arial"/>
            <w:b/>
            <w:bCs/>
            <w:i/>
            <w:color w:val="0077CC"/>
            <w:kern w:val="32"/>
            <w:sz w:val="28"/>
            <w:szCs w:val="32"/>
            <w:u w:val="single"/>
            <w:shd w:val="clear" w:color="auto" w:fill="FFFFFF"/>
            <w:lang w:val="en-US" w:eastAsia="en-US" w:bidi="ar-SA"/>
          </w:rPr>
          <w:t>3 Columbus Officers Are Charged With Misconduct in George Floyd Protests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The New York Times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10, 2021 Thursday 18:14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The New York Times Company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US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861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Daniel Victor</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The officers face criminal prosecution for responses to demonstrations last year that Mayor Andrew Ginther said “did not meet my expectations or the community’s.”</w:t>
      </w:r>
    </w:p>
    <w:p>
      <w:pPr>
        <w:keepNext/>
        <w:spacing w:before="240" w:after="0" w:line="340" w:lineRule="atLeast"/>
        <w:ind w:left="0" w:right="0" w:firstLine="0"/>
        <w:jc w:val="left"/>
        <w:rPr>
          <w:lang w:val="en-US" w:eastAsia="en-US" w:bidi="ar-SA"/>
        </w:rPr>
      </w:pPr>
      <w:bookmarkStart w:id="63" w:name="Body_30"/>
      <w:bookmarkEnd w:id="63"/>
      <w:r>
        <w:rPr>
          <w:rFonts w:ascii="arial" w:eastAsia="arial" w:hAnsi="arial" w:cs="arial"/>
          <w:b/>
          <w:color w:val="000000"/>
          <w:sz w:val="28"/>
          <w:lang w:val="en-US" w:eastAsia="en-US" w:bidi="ar-SA"/>
        </w:rPr>
        <w:t>Body</w:t>
      </w:r>
    </w:p>
    <w:p>
      <w:pPr>
        <w:spacing w:line="60" w:lineRule="exact"/>
        <w:rPr>
          <w:lang w:val="en-US" w:eastAsia="en-US" w:bidi="ar-SA"/>
        </w:rPr>
      </w:pPr>
      <w:r>
        <w:pict>
          <v:line id="_x0000_s1129" style="position:absolute;z-index:2517309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officers face criminal prosecution for responses to demonstrations last year that Mayor Andrew Ginther said “did not meet my expectations or the community’s.”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Three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in Columbus, Ohio, face criminal charges for their conduct during protests over the death of George Floyd last year, when officers in cities across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frequently used force to break up demonstrations.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nationwide protests provoked accusations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in many American cities. But in only a few — notably </w:t>
      </w:r>
      <w:hyperlink r:id="rId466" w:history="1">
        <w:r>
          <w:rPr>
            <w:rFonts w:ascii="arial" w:eastAsia="arial" w:hAnsi="arial" w:cs="arial"/>
            <w:i/>
            <w:color w:val="0077CC"/>
            <w:sz w:val="20"/>
            <w:u w:val="single"/>
            <w:shd w:val="clear" w:color="auto" w:fill="FFFFFF"/>
            <w:lang w:val="en-US" w:eastAsia="en-US" w:bidi="ar-SA"/>
          </w:rPr>
          <w:t>New York</w:t>
        </w:r>
      </w:hyperlink>
      <w:r>
        <w:rPr>
          <w:rFonts w:ascii="arial" w:eastAsia="arial" w:hAnsi="arial" w:cs="arial"/>
          <w:color w:val="000000"/>
          <w:sz w:val="20"/>
          <w:lang w:val="en-US" w:eastAsia="en-US" w:bidi="ar-SA"/>
        </w:rPr>
        <w:t xml:space="preserve">, </w:t>
      </w:r>
      <w:hyperlink r:id="rId467" w:history="1">
        <w:r>
          <w:rPr>
            <w:rFonts w:ascii="arial" w:eastAsia="arial" w:hAnsi="arial" w:cs="arial"/>
            <w:i/>
            <w:color w:val="0077CC"/>
            <w:sz w:val="20"/>
            <w:u w:val="single"/>
            <w:shd w:val="clear" w:color="auto" w:fill="FFFFFF"/>
            <w:lang w:val="en-US" w:eastAsia="en-US" w:bidi="ar-SA"/>
          </w:rPr>
          <w:t>Philadelphia</w:t>
        </w:r>
      </w:hyperlink>
      <w:r>
        <w:rPr>
          <w:rFonts w:ascii="arial" w:eastAsia="arial" w:hAnsi="arial" w:cs="arial"/>
          <w:color w:val="000000"/>
          <w:sz w:val="20"/>
          <w:lang w:val="en-US" w:eastAsia="en-US" w:bidi="ar-SA"/>
        </w:rPr>
        <w:t xml:space="preserve"> and </w:t>
      </w:r>
      <w:hyperlink r:id="rId468" w:history="1">
        <w:r>
          <w:rPr>
            <w:rFonts w:ascii="arial" w:eastAsia="arial" w:hAnsi="arial" w:cs="arial"/>
            <w:i/>
            <w:color w:val="0077CC"/>
            <w:sz w:val="20"/>
            <w:u w:val="single"/>
            <w:shd w:val="clear" w:color="auto" w:fill="FFFFFF"/>
            <w:lang w:val="en-US" w:eastAsia="en-US" w:bidi="ar-SA"/>
          </w:rPr>
          <w:t>Buffalo</w:t>
        </w:r>
      </w:hyperlink>
      <w:r>
        <w:rPr>
          <w:rFonts w:ascii="arial" w:eastAsia="arial" w:hAnsi="arial" w:cs="arial"/>
          <w:color w:val="000000"/>
          <w:sz w:val="20"/>
          <w:lang w:val="en-US" w:eastAsia="en-US" w:bidi="ar-SA"/>
        </w:rPr>
        <w:t xml:space="preserve">, N.Y. — were any officers charged with crimes, and the officers in Philadelphia and Buffalo were later cleared. In Columbus, the city ordered a special prosecutor and an independent investigator last year to evaluate complaints of </w:t>
      </w:r>
      <w:hyperlink r:id="rId469" w:history="1">
        <w:r>
          <w:rPr>
            <w:rFonts w:ascii="arial" w:eastAsia="arial" w:hAnsi="arial" w:cs="arial"/>
            <w:b/>
            <w:i/>
            <w:color w:val="0077CC"/>
            <w:sz w:val="20"/>
            <w:u w:val="single"/>
            <w:shd w:val="clear" w:color="auto" w:fill="FFFFFF"/>
            <w:lang w:val="en-US" w:eastAsia="en-US" w:bidi="ar-SA"/>
          </w:rPr>
          <w:t>police</w:t>
        </w:r>
      </w:hyperlink>
      <w:r>
        <w:rPr>
          <w:rFonts w:ascii="arial" w:eastAsia="arial" w:hAnsi="arial" w:cs="arial"/>
          <w:color w:val="000000"/>
          <w:sz w:val="20"/>
          <w:lang w:val="en-US" w:eastAsia="en-US" w:bidi="ar-SA"/>
        </w:rPr>
        <w:t xml:space="preserve"> misconduct during the protests there.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That led to the announcement on Wednesday that three officers had been charged.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w:t>
      </w:r>
      <w:hyperlink r:id="rId470" w:history="1">
        <w:r>
          <w:rPr>
            <w:rFonts w:ascii="arial" w:eastAsia="arial" w:hAnsi="arial" w:cs="arial"/>
            <w:i/>
            <w:color w:val="0077CC"/>
            <w:sz w:val="20"/>
            <w:u w:val="single"/>
            <w:shd w:val="clear" w:color="auto" w:fill="FFFFFF"/>
            <w:lang w:val="en-US" w:eastAsia="en-US" w:bidi="ar-SA"/>
          </w:rPr>
          <w:t>said</w:t>
        </w:r>
      </w:hyperlink>
      <w:r>
        <w:rPr>
          <w:rFonts w:ascii="arial" w:eastAsia="arial" w:hAnsi="arial" w:cs="arial"/>
          <w:color w:val="000000"/>
          <w:sz w:val="20"/>
          <w:lang w:val="en-US" w:eastAsia="en-US" w:bidi="ar-SA"/>
        </w:rPr>
        <w:t xml:space="preserve"> the officers had been assigned to administrative duties pending the outcome of the criminal investigation.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Traci Shaw, an officer, was charged with three counts each of assault, dereliction of duty and interfering with civil rights related to a protest on May 30, 2020, five days after Mr. Floyd was killed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custody in Minneapolis.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Officer Shaw was accused of leaving her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vehicle, approaching people on a sidewalk and pepper-spraying them. One woman told investigators that she and the others who were sprayed “did not provoke the officer at all,” according to a complaint. The woman said she had told Officer Shaw that they were walking home.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Holly Kanode, a sergeant, was charged with one count each of falsification and dereliction of duty. While assisting in the arrest of a woman on May 30, 2020, she was heard in body camera footage telling an officer that the woman had grabbed another officer and jerked him to the ground. But the body camera footage, and another video submitted to the city, did not show any such assault, according to the complaint.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Phillip Walls, an officer, was charged with two counts each of assault, dereliction of duty and interfering with civil rights. On May 29, 2020, he pepper-sprayed “peaceful protesters” standing on a sidewalk, including an “unknown older black female” who had previously been pepper-sprayed, according to a complaint. He then pepper-sprayed the woman again, along with another woman who was trying to help her leave, according to the complaint.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will continue to work to identify additional officers who may have committed misconduct,” Kathleen Garber, the special prosecutor, said in a statement.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Mark C. Collins, a lawyer whose firm is representing the three officers, said in an interview that they intended to plead not guilty and that “we’re going to fight this tooth and nail at trial.”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said the officers acted within the scope of their duties based on their orders, that the charges were motivated largely by the money spent on the investigation and that top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officials were escaping accountability.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“Instead of addressing it from the top down, they simply made people at the bottom scapegoats,”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city of Columbus has used Sergeant Shaw as an expert to testify in federal court on the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xml:space="preserve">, and she teaches 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academy, Mr. Collins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Jeff Simpson, the executive vice president of Capital City Lodge No. 9 of the Fraternal Order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said in a statement that, “after consultation with our Lodge Counsel, we believe the officers acted appropriately, within the scope of their duties.”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“Our officers are some of the best trained in the country and we welcome the accountability that comes with our job,” Mr. Simpson said. “The Columbus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who have been charged with misdemeanor misconduct have the constitutional right to due process and are presumed innocent until proven guilty.”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charges against the officers were filed as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in Columbus is under scrutiny after </w:t>
      </w:r>
      <w:hyperlink r:id="rId471" w:history="1">
        <w:r>
          <w:rPr>
            <w:rFonts w:ascii="arial" w:eastAsia="arial" w:hAnsi="arial" w:cs="arial"/>
            <w:i/>
            <w:color w:val="0077CC"/>
            <w:sz w:val="20"/>
            <w:u w:val="single"/>
            <w:shd w:val="clear" w:color="auto" w:fill="FFFFFF"/>
            <w:lang w:val="en-US" w:eastAsia="en-US" w:bidi="ar-SA"/>
          </w:rPr>
          <w:t xml:space="preserve">four fatal </w:t>
        </w:r>
      </w:hyperlink>
      <w:hyperlink r:id="rId471" w:history="1">
        <w:r>
          <w:rPr>
            <w:rFonts w:ascii="arial" w:eastAsia="arial" w:hAnsi="arial" w:cs="arial"/>
            <w:b/>
            <w:i/>
            <w:color w:val="0077CC"/>
            <w:sz w:val="20"/>
            <w:u w:val="single"/>
            <w:shd w:val="clear" w:color="auto" w:fill="FFFFFF"/>
            <w:lang w:val="en-US" w:eastAsia="en-US" w:bidi="ar-SA"/>
          </w:rPr>
          <w:t>police</w:t>
        </w:r>
      </w:hyperlink>
      <w:hyperlink r:id="rId471" w:history="1">
        <w:r>
          <w:rPr>
            <w:rFonts w:ascii="arial" w:eastAsia="arial" w:hAnsi="arial" w:cs="arial"/>
            <w:i/>
            <w:color w:val="0077CC"/>
            <w:sz w:val="20"/>
            <w:u w:val="single"/>
            <w:shd w:val="clear" w:color="auto" w:fill="FFFFFF"/>
            <w:lang w:val="en-US" w:eastAsia="en-US" w:bidi="ar-SA"/>
          </w:rPr>
          <w:t xml:space="preserve"> shootings of Black people from December to April</w:t>
        </w:r>
      </w:hyperlink>
      <w:r>
        <w:rPr>
          <w:rFonts w:ascii="arial" w:eastAsia="arial" w:hAnsi="arial" w:cs="arial"/>
          <w:color w:val="000000"/>
          <w:sz w:val="20"/>
          <w:lang w:val="en-US" w:eastAsia="en-US" w:bidi="ar-SA"/>
        </w:rPr>
        <w:t xml:space="preserve">. Each led to intense demonstrations, including one on April 12 in which protesters broke through a door 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Headquarters.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Though almost 30 percent of Columbus residents are Black, 85 percent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is white. Yet slightly more than half of all </w:t>
      </w:r>
      <w:r>
        <w:rPr>
          <w:rFonts w:ascii="arial" w:eastAsia="arial" w:hAnsi="arial" w:cs="arial"/>
          <w:b/>
          <w:i/>
          <w:color w:val="000000"/>
          <w:sz w:val="20"/>
          <w:u w:val="single"/>
          <w:lang w:val="en-US" w:eastAsia="en-US" w:bidi="ar-SA"/>
        </w:rPr>
        <w:t>use-of-force</w:t>
      </w:r>
      <w:r>
        <w:rPr>
          <w:rFonts w:ascii="arial" w:eastAsia="arial" w:hAnsi="arial" w:cs="arial"/>
          <w:color w:val="000000"/>
          <w:sz w:val="20"/>
          <w:lang w:val="en-US" w:eastAsia="en-US" w:bidi="ar-SA"/>
        </w:rPr>
        <w:t xml:space="preserve"> cases in 2017, the most recent year surveyed, were directed at Black residents, according to an operational review.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Andrew Ginther, the mayor of Columbus, said in a statement that the department’s response to the George Floyd protests “did not meet my expectations or the community’s.”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fact is some Columbus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acted outside policy, abused their authority and may have committed crimes,” he said in the statement. “That is why we engaged independent investigators to determine whether criminal charges should be filed, and today we got the answer. Officers who break the law should expect to be held accountable.”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PHOTO: A protest outside City Hall in Columbus, Ohio, on May 29, 2020, four days after George Floyd was killed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custody in Minneapolis. (PHOTOGRAPH BY Doral Chenoweth/The Columbus Dispatch, via Associated Press FOR THE NEW YORK TIMES)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11,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0" style="position:absolute;z-index:2517319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72"/>
          <w:headerReference w:type="default" r:id="rId473"/>
          <w:footerReference w:type="even" r:id="rId474"/>
          <w:footerReference w:type="default" r:id="rId475"/>
          <w:headerReference w:type="first" r:id="rId476"/>
          <w:footerReference w:type="first" r:id="rId477"/>
          <w:type w:val="nextPage"/>
          <w:pgSz w:w="12240" w:h="15840"/>
          <w:pgMar w:top="840" w:right="1000" w:bottom="840" w:left="1000" w:header="400" w:footer="400"/>
          <w:pgNumType w:fmt="decimal"/>
          <w:cols w:space="720"/>
          <w:titlePg/>
        </w:sectPr>
      </w:pPr>
    </w:p>
    <w:p>
      <w:pPr>
        <w:rPr>
          <w:lang w:val="en-US" w:eastAsia="en-US" w:bidi="ar-SA"/>
        </w:rPr>
      </w:pPr>
      <w:bookmarkStart w:id="64" w:name="Bookmark_33"/>
      <w:bookmarkEnd w:id="64"/>
    </w:p>
    <w:p>
      <w:pPr>
        <w:rPr>
          <w:lang w:val="en-US" w:eastAsia="en-US" w:bidi="ar-SA"/>
        </w:rPr>
      </w:pPr>
      <w:r>
        <w:pict>
          <v:shape id="_x0000_i113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78" w:history="1">
        <w:r>
          <w:rPr>
            <w:rFonts w:ascii="arial" w:eastAsia="arial" w:hAnsi="arial" w:cs="arial"/>
            <w:b/>
            <w:bCs/>
            <w:i/>
            <w:color w:val="0077CC"/>
            <w:kern w:val="32"/>
            <w:sz w:val="28"/>
            <w:szCs w:val="32"/>
            <w:u w:val="single"/>
            <w:shd w:val="clear" w:color="auto" w:fill="FFFFFF"/>
            <w:lang w:val="en-US" w:eastAsia="en-US" w:bidi="ar-SA"/>
          </w:rPr>
          <w:t xml:space="preserve">Kenosha </w:t>
        </w:r>
      </w:hyperlink>
      <w:hyperlink r:id="rId478"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78" w:history="1">
        <w:r>
          <w:rPr>
            <w:rFonts w:ascii="arial" w:eastAsia="arial" w:hAnsi="arial" w:cs="arial"/>
            <w:b/>
            <w:bCs/>
            <w:i/>
            <w:color w:val="0077CC"/>
            <w:kern w:val="32"/>
            <w:sz w:val="28"/>
            <w:szCs w:val="32"/>
            <w:u w:val="single"/>
            <w:shd w:val="clear" w:color="auto" w:fill="FFFFFF"/>
            <w:lang w:val="en-US" w:eastAsia="en-US" w:bidi="ar-SA"/>
          </w:rPr>
          <w:t xml:space="preserve"> Detail Run-Up To Encounter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29, 2020 Saturday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A; Column 0; National Desk; Pg. 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1263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John Eligon, Sarah Mervosh and Richard A. Oppel Jr.</w:t>
      </w:r>
    </w:p>
    <w:p>
      <w:pPr>
        <w:keepNext/>
        <w:spacing w:before="240" w:after="0" w:line="340" w:lineRule="atLeast"/>
        <w:ind w:left="0" w:right="0" w:firstLine="0"/>
        <w:jc w:val="left"/>
        <w:rPr>
          <w:lang w:val="en-US" w:eastAsia="en-US" w:bidi="ar-SA"/>
        </w:rPr>
      </w:pPr>
      <w:bookmarkStart w:id="65" w:name="Body_31"/>
      <w:bookmarkEnd w:id="65"/>
      <w:r>
        <w:rPr>
          <w:rFonts w:ascii="arial" w:eastAsia="arial" w:hAnsi="arial" w:cs="arial"/>
          <w:b/>
          <w:color w:val="000000"/>
          <w:sz w:val="28"/>
          <w:lang w:val="en-US" w:eastAsia="en-US" w:bidi="ar-SA"/>
        </w:rPr>
        <w:t>Body</w:t>
      </w:r>
    </w:p>
    <w:p>
      <w:pPr>
        <w:spacing w:line="60" w:lineRule="exact"/>
        <w:rPr>
          <w:lang w:val="en-US" w:eastAsia="en-US" w:bidi="ar-SA"/>
        </w:rPr>
      </w:pPr>
      <w:r>
        <w:pict>
          <v:line id="_x0000_s1132" style="position:absolute;z-index:2517329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authorities said an earlier sexual assault charge was the reason for the restraints, which were removed on Friday.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KENOSHA, Wis. -- Days after a Kenosha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shot Jacob Blake outside an apartment building, the authorities on Friday provided new details on what led up to the videotaped encounter that has prompted heated street protests and calls for reform.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Law enforcement officials said that in recent days they had shackled Mr. Blake to his hospital bed, where he is paralyzed from the waist down from his wounds, because he faced an arrest warrant from July on charges of third-degree sexual assault, criminal trespass and disorderly conduct. The same woman who had filed that complaint had called 911 before the shooting on Sunday to report Mr. Blake's presence to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according to interviews and records.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Some onlookers and Ben Crump, the civil rights lawyer who is representing Mr. Blake, have described Mr. Blake as a peacemaker who was seeking to break up a disturbance involving two women when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arrived. On Friday afternoon in Wisconsin, near the spot where Officer Rusten Sheskey fired at Mr. Blake seven times, some of those who knew Mr. Blake said the authorities were attempting to justify a clear-cut instance of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xml:space="preserve"> by tarnishing his reputation.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''They're trying to reverse it and make it seem like he was such a criminal,'' said Jesse Franklin, a community activist who described Mr. Blake as a laid-back father who spent considerable time with his children. ''The whole point is, I don't care if he's a criminal or has a record. Your life matters, too. He's not less of a man. He's a human being with kids, with a family, with a heartbeat.''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At a news conference on Friday, Chief Daniel Miskinis of the Kenosha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said he believed that the officers knew of the outstanding warrant when they responded to the call about a domestic dispute.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outstanding warrant, he said, would have brought a ''heightened awareness'' to the dynamic between the officers and Mr. Blake. ''There was some resisting on the basis of that contact and the arrest, so that is what changed the dynamics,''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union representing Kenosha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issued a statement on the events that led up to the shooting, suggesting that Mr. Blake had strongly resisted arrest, fighting with officers, putting one in a headlock and ignoring orders to drop a knife that he held in his left hand.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''None of the officers involved wished for things to transpire the way it did,'' Brendan P. Matthews, a lawyer representing the union, said. ''It is my hope that truth and transparency will help begin and aid in the healing process.''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shooting was troubling enough that Mayor John Antaramian of Kenosha said in an interview on Friday that it ''was a situation that, I think, caught all of us a little off guard.''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''has had some very good rules in dealing with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xml:space="preserve">,'' he added, though he stopped short of saying whether he believed that the officers violated the </w:t>
      </w:r>
      <w:r>
        <w:rPr>
          <w:rFonts w:ascii="arial" w:eastAsia="arial" w:hAnsi="arial" w:cs="arial"/>
          <w:b/>
          <w:i/>
          <w:color w:val="000000"/>
          <w:sz w:val="20"/>
          <w:u w:val="single"/>
          <w:lang w:val="en-US" w:eastAsia="en-US" w:bidi="ar-SA"/>
        </w:rPr>
        <w:t>use-of-force</w:t>
      </w:r>
      <w:r>
        <w:rPr>
          <w:rFonts w:ascii="arial" w:eastAsia="arial" w:hAnsi="arial" w:cs="arial"/>
          <w:color w:val="000000"/>
          <w:sz w:val="20"/>
          <w:lang w:val="en-US" w:eastAsia="en-US" w:bidi="ar-SA"/>
        </w:rPr>
        <w:t xml:space="preserve"> rules.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Protests have played out around the country in recent days, and more were planned over the weekend. On Friday, thousands of protesters gathered in Washington at the Lincoln Memorial for an event aimed at rekindling the spirit of the 1963 March on Washington in which the Rev. Dr. Martin Luther King Jr. delivered his ''I Have a Dream'' speech.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family of Mr. Blake was among relatives of victims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 who spoke from a lectern at the base of the memorial.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''There are two systems of justice in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Mr. Blake's father, Jacob Blake Sr., said. ''There's a white system and there's a Black system. The Black system ain't doing so well.''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an interview later on Friday, the elder Mr. Blake said he planned to take part in a rally in Kenosha in honor of his son on Saturday. He said he had not heard from officials of that city since the shooting.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''My plan is to march peacefully,'' he said. ''I would like the chief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or somebody up high to come outside and explain to me, face to face, why it was OK for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to put seven shots in my son's back.''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Court documents filed in the July case against Jacob Blake show that the woman who filed the complaint said he had broken into her home while she was asleep and assaulted her. The woman told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that Mr. Blake also took her car and debit card, the documents show.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Patrick Cafferty, who is representing Mr. Blake in that case, which includes a felony count and two misdemeanors, declined to discuss the charges, except to say that his client would be pleading not guilty.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Amid growing questions about Mr. Blake being shackled to his hospital bed, officials said on Friday that the shackles were being removed. Mr. Cafferty said he had discussions with the Kenosha district attorney, Michael D. Graveley, who agreed to vacate the arrest warrant. Law enforcement often uses restraints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guards in hospital rooms when a patient is facing criminal charges.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Crump issued a statement, which read, in part, ''Fortunately, a man who is paralyzed and fighting for his life after being shot seven times in the back will no longer have to deal with the pain of having his ankles and wrist shackled and the traumatic stress of being under armed guard.''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That decision does not stop the criminal case against Mr. Blake from proceeding. ''The merits of the case have not been addressed,'' Mr. Cafferty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Family members of Mr. Blake declined to comment on the charges, which they said were irrelevant to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shooting.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Blake family is exhausted,'' said an uncle, Rick Blake, who described a large and diverse extended family. ''We are teachers, we are lawyers, we are government officials, we are everyday working people.''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 have a right to be angry,'' he said. ''We also have a right to call out for justice.''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interviews with local media after the shooting, the woman who had accused Mr. Blake of assault was also critical. ''You shot him numerous times, for no reason,'' she said. ''It didn't take all that.''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Blake, 29, is the father of six children, ages 3 to 12, and was working at an automotive facility, training to become a mechanic, his family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Before the shooting, his father said, he had enjoyed fishing and boating. Now, he has said from the hospital that he never wants to go outside again.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 is scared right now, and he has every right to be scared,'' the elder Mr. Blake said. ''Wouldn't you be?''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Before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shot Mr. Blake, officers had twice tried to use a Taser on him, state officials said. Two officers -- Officer Sheskey and Vincent Arenas -- had each discharged Tasers before Officer Sheskey fired his gun at Mr. Blake. Both officers, as well as a third officer at the scene, Brittany Meronek, have been put on administrative leave.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Officials in Kenosha said they were bracing for the weekend, with hundreds of members of the Wisconsin National Guard deployed amid unrest that at times has grown violent, with two people killed in a chaotic confrontation this week between counterprotesters and protesters.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John Eligon reported from Kenosha, and Richard A. Oppel Jr. and Sarah Mervosh from New York. Julie Bosman contributed reporting from Kenosha, Michael Wines from Washington, and Bryan Pietsch from Denver.John Eligon reported from Kenosha, and Richard A. Oppel Jr. and Sarah Mervosh from New York. Julie Bosman contributed reporting from Kenosha, Michael Wines from Washington, and Bryan Pietsch from Denver.</w:t>
      </w:r>
    </w:p>
    <w:p>
      <w:pPr>
        <w:keepNext w:val="0"/>
        <w:spacing w:before="240" w:after="0" w:line="260" w:lineRule="atLeast"/>
        <w:ind w:left="0" w:right="0" w:firstLine="0"/>
        <w:jc w:val="left"/>
        <w:rPr>
          <w:lang w:val="en-US" w:eastAsia="en-US" w:bidi="ar-SA"/>
        </w:rPr>
      </w:pPr>
      <w:r>
        <w:rPr>
          <w:lang w:val="en-US" w:eastAsia="en-US" w:bidi="ar-SA"/>
        </w:rPr>
        <w:br/>
      </w:r>
      <w:hyperlink r:id="rId479" w:history="1">
        <w:r>
          <w:rPr>
            <w:rFonts w:ascii="arial" w:eastAsia="arial" w:hAnsi="arial" w:cs="arial"/>
            <w:i/>
            <w:color w:val="0077CC"/>
            <w:sz w:val="20"/>
            <w:u w:val="single"/>
            <w:shd w:val="clear" w:color="auto" w:fill="FFFFFF"/>
            <w:lang w:val="en-US" w:eastAsia="en-US" w:bidi="ar-SA"/>
          </w:rPr>
          <w:t>https://www.nytimes.com/2020/08/28/us/jacob-blake-shackles-assault.html</w:t>
        </w:r>
      </w:hyperlink>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33" style="position:absolute;z-index:251734016"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PHOTO: Daniel Miskinis,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in Kenosha, Wis., said he believed officers knew about an arrest warrant for Jacob Blake. (PHOTOGRAPH BY BRANDON BELL/GETTY IMAGES) (A21)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4" style="position:absolute;z-index:2517350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80"/>
          <w:headerReference w:type="default" r:id="rId481"/>
          <w:footerReference w:type="even" r:id="rId482"/>
          <w:footerReference w:type="default" r:id="rId483"/>
          <w:headerReference w:type="first" r:id="rId484"/>
          <w:footerReference w:type="first" r:id="rId485"/>
          <w:type w:val="nextPage"/>
          <w:pgSz w:w="12240" w:h="15840"/>
          <w:pgMar w:top="840" w:right="1000" w:bottom="840" w:left="1000" w:header="400" w:footer="400"/>
          <w:pgNumType w:fmt="decimal"/>
          <w:cols w:space="720"/>
          <w:titlePg/>
        </w:sectPr>
      </w:pPr>
    </w:p>
    <w:p>
      <w:pPr>
        <w:rPr>
          <w:lang w:val="en-US" w:eastAsia="en-US" w:bidi="ar-SA"/>
        </w:rPr>
      </w:pPr>
      <w:bookmarkStart w:id="66" w:name="Bookmark_34"/>
      <w:bookmarkEnd w:id="66"/>
    </w:p>
    <w:p>
      <w:pPr>
        <w:rPr>
          <w:lang w:val="en-US" w:eastAsia="en-US" w:bidi="ar-SA"/>
        </w:rPr>
      </w:pPr>
      <w:r>
        <w:pict>
          <v:shape id="_x0000_i113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86" w:history="1">
        <w:r>
          <w:rPr>
            <w:rFonts w:ascii="arial" w:eastAsia="arial" w:hAnsi="arial" w:cs="arial"/>
            <w:b/>
            <w:bCs/>
            <w:i/>
            <w:color w:val="0077CC"/>
            <w:kern w:val="32"/>
            <w:sz w:val="28"/>
            <w:szCs w:val="32"/>
            <w:u w:val="single"/>
            <w:shd w:val="clear" w:color="auto" w:fill="FFFFFF"/>
            <w:lang w:val="en-US" w:eastAsia="en-US" w:bidi="ar-SA"/>
          </w:rPr>
          <w:t xml:space="preserve">Jacob Blake Was Shackled in Hospital Bed After </w:t>
        </w:r>
      </w:hyperlink>
      <w:hyperlink r:id="rId486"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86" w:history="1">
        <w:r>
          <w:rPr>
            <w:rFonts w:ascii="arial" w:eastAsia="arial" w:hAnsi="arial" w:cs="arial"/>
            <w:b/>
            <w:bCs/>
            <w:i/>
            <w:color w:val="0077CC"/>
            <w:kern w:val="32"/>
            <w:sz w:val="28"/>
            <w:szCs w:val="32"/>
            <w:u w:val="single"/>
            <w:shd w:val="clear" w:color="auto" w:fill="FFFFFF"/>
            <w:lang w:val="en-US" w:eastAsia="en-US" w:bidi="ar-SA"/>
          </w:rPr>
          <w:t xml:space="preserve"> Shot Him</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The New York Times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28, 2020 Friday 13:29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The New York Times Company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US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1288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John Eligon, Sarah Mervosh and Richard A. Oppel Jr.</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The authorities said an earlier sexual assault charge was the reason for the restraints, which were removed on Friday.</w:t>
      </w:r>
    </w:p>
    <w:p>
      <w:pPr>
        <w:keepNext/>
        <w:spacing w:before="240" w:after="0" w:line="340" w:lineRule="atLeast"/>
        <w:ind w:left="0" w:right="0" w:firstLine="0"/>
        <w:jc w:val="left"/>
        <w:rPr>
          <w:lang w:val="en-US" w:eastAsia="en-US" w:bidi="ar-SA"/>
        </w:rPr>
      </w:pPr>
      <w:bookmarkStart w:id="67" w:name="Body_32"/>
      <w:bookmarkEnd w:id="67"/>
      <w:r>
        <w:rPr>
          <w:rFonts w:ascii="arial" w:eastAsia="arial" w:hAnsi="arial" w:cs="arial"/>
          <w:b/>
          <w:color w:val="000000"/>
          <w:sz w:val="28"/>
          <w:lang w:val="en-US" w:eastAsia="en-US" w:bidi="ar-SA"/>
        </w:rPr>
        <w:t>Body</w:t>
      </w:r>
    </w:p>
    <w:p>
      <w:pPr>
        <w:spacing w:line="60" w:lineRule="exact"/>
        <w:rPr>
          <w:lang w:val="en-US" w:eastAsia="en-US" w:bidi="ar-SA"/>
        </w:rPr>
      </w:pPr>
      <w:r>
        <w:pict>
          <v:line id="_x0000_s1136" style="position:absolute;z-index:2517360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authorities said an earlier sexual assault charge was the reason for the restraints, which were removed on Friday.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[Here’s what we know about the </w:t>
      </w:r>
      <w:hyperlink r:id="rId487" w:history="1">
        <w:r>
          <w:rPr>
            <w:rFonts w:ascii="arial" w:eastAsia="arial" w:hAnsi="arial" w:cs="arial"/>
            <w:i/>
            <w:color w:val="0077CC"/>
            <w:sz w:val="20"/>
            <w:u w:val="single"/>
            <w:shd w:val="clear" w:color="auto" w:fill="FFFFFF"/>
            <w:lang w:val="en-US" w:eastAsia="en-US" w:bidi="ar-SA"/>
          </w:rPr>
          <w:t>Jacob Blake shooting in Kenosha, Wisconsin</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KENOSHA, Wis. — Days after a Kenosha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shot Jacob Blake outside an apartment building, the authorities on Friday provided new details on what led up to the videotaped encounter that has prompted heated street protests and calls for reform.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Law enforcement officials said that in recent days they had shackled Mr. Blake to his hospital bed, where he is paralyzed from the waist down from his wounds, because he faced an arrest warrant from July on charges of third-degree sexual assault, criminal trespass and disorderly conduct. The same woman who had filed that complaint had called 911 before the shooting on Sunday to report Mr. Blake’s presence to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according to interviews and records.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Some onlookers and Ben Crump, the civil rights lawyer who is representing Mr. Blake, have described Mr. Blake as a peacemaker who was seeking to break up a disturbance involving two women when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arrived. On Friday afternoon in Wisconsin, near the spot where Officer Rusten Sheskey fired at Mr. Blake seven times, some of those who knew Mr. Blake said the authorities were attempting to justify a clear-cut instance of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xml:space="preserve"> by tarnishing his reputation.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“They’re trying to reverse it and make it seem like he was such a criminal,” said Jesse Franklin, a community activist who described Mr. Blake as a laid-back father who spent considerable time with his children. “The whole point is, I don’t care if he’s a criminal or has a record. Your life matters, too. He’s not less of a man. He’s a human being with kids, with a family, with a heartbeat.”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At a news conference on Friday, Chief Daniel Miskinis of the Kenosha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said he believed that the officers knew of the outstanding warrant when they responded to the call about a domestic dispute.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outstanding warrant, he said, would have brought a “heightened awareness” to the dynamic between the officers and Mr. Blake. “There was some resisting on the basis of that contact and the arrest, so that is what changed the dynamics,”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union representing Kenosha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issued a statement on the events that led up to the shooting, suggesting that Mr. Blake had strongly resisted arrest, fighting with officers, putting one in a headlock and ignoring orders to drop a knife that he held in his left hand.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“None of the officers involved wished for things to transpire the way it did,” Brendan P. Matthews, a lawyer representing the union, said. “It is my hope that truth and transparency will help begin and aid in the healing process.”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shooting was troubling enough that Mayor John Antaramian of Kenosha said in an interview on Friday that it “was a situation that, I think, caught all of us a little off guard.”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“has had some very good rules in dealing with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xml:space="preserve">,” he added, though he stopped short of saying whether he believed that the officers violated the </w:t>
      </w:r>
      <w:r>
        <w:rPr>
          <w:rFonts w:ascii="arial" w:eastAsia="arial" w:hAnsi="arial" w:cs="arial"/>
          <w:b/>
          <w:i/>
          <w:color w:val="000000"/>
          <w:sz w:val="20"/>
          <w:u w:val="single"/>
          <w:lang w:val="en-US" w:eastAsia="en-US" w:bidi="ar-SA"/>
        </w:rPr>
        <w:t>use-of-force</w:t>
      </w:r>
      <w:r>
        <w:rPr>
          <w:rFonts w:ascii="arial" w:eastAsia="arial" w:hAnsi="arial" w:cs="arial"/>
          <w:color w:val="000000"/>
          <w:sz w:val="20"/>
          <w:lang w:val="en-US" w:eastAsia="en-US" w:bidi="ar-SA"/>
        </w:rPr>
        <w:t xml:space="preserve"> rules.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Protests have played out around the country in recent days, and more were planned over the weekend. On Friday, thousands of protesters gathered in Washington at the Lincoln Memorial for an event aimed at rekindling the spirit of the 1963 March on Washington in which the Rev. Dr. Martin Luther King Jr. delivered his “I Have a Dream” speech.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family of Mr. Blake was among relatives of victims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 who spoke from a lectern at the base of the memorial.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are two systems of justice in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Mr. Blake’s father, Jacob Blake Sr., said. “There’s a white system and there’s a Black system. The Black system ain’t doing so well.”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an interview later on Friday, the elder Mr. Blake said he planned to take part in a rally in Kenosha in honor of his son on Saturday. He said he had not heard from officials of that city since the shooting.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“My plan is to march peacefully,” he said. “I would like the chief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or somebody up high to come outside and explain to me, face to face, why it was OK for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to put seven shots in my son’s back.”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Court documents filed in the July case against Jacob Blake show that the woman who filed the complaint said he had broken into her home while she was asleep and assaulted her. The woman told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that Mr. Blake also took her car and debit card, the documents show.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Patrick Cafferty, who is representing Mr. Blake in that case, which includes a felony count and two misdemeanors, declined to discuss the charges, except to say that his client would be pleading not guilty.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Amid growing questions about Mr. Blake being shackled to his hospital bed, officials said on Friday that the shackles were being removed. Mr. Cafferty said he had discussions with the Kenosha district attorney, Michael D. Graveley, who agreed to vacate the arrest warrant. Law enforcement often uses restraints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guards in hospital rooms when a patient is facing criminal charges.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Crump issued a statement, which read, in part, “Fortunately, a man who is paralyzed and fighting for his life after being shot seven times in the back will no longer have to deal with the pain of having his ankles and wrist shackled and the traumatic stress of being under armed guard.”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That decision does not stop the criminal case against Mr. Blake from proceeding. “The merits of the case have not been addressed,” Mr. Cafferty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Family members of Mr. Blake declined to comment on the charges, which they said were irrelevant to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shooting.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Blake family is exhausted,” said an uncle, Rick Blake, who described a large and diverse extended family. “We are teachers, we are lawyers, we are government officials, we are everyday working people.”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have a right to be angry,” he said. “We also have a right to call out for justice.”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interviews with local media after the shooting, the woman who had accused Mr. Blake of assault was also critical. “You shot him numerous times, for no reason,” she said. “It didn’t take all that.”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Blake, 29, is the father of six children, ages 3 to 12, and was working at an automotive facility, training to become a mechanic, his family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Before the shooting, his father said, he had enjoyed fishing and boating. Now, he has said from the hospital that he never wants to go outside again.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is scared right now, and he has every right to be scared,” the elder Mr. Blake said. “Wouldn’t you be?”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Before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shot Mr. Blake, officers had twice tried to use a Taser on him, state officials said. Two officers — Officer Sheskey and Vincent Arenas — had each discharged Tasers before Officer Sheskey fired his gun at Mr. Blake. Both officers, as well as a third officer at the scene, Brittany Meronek, have been put on administrative leave.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Officials in Kenosha said they were bracing for the weekend, with hundreds of members of the Wisconsin National Guard deployed amid unrest that at times has grown violent, with two people killed in a chaotic confrontation this week between counterprotesters and protesters.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John Eligon reported from Kenosha, and Richard A. Oppel Jr. and Sarah Mervosh from New York. Julie Bosman contributed reporting from Kenosha, Michael Wines from Washington, and Bryan Pietsch from Denver.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John Eligon reported from Kenosha, and Richard A. Oppel Jr. and Sarah Mervosh from New York. Julie Bosman contributed reporting from Kenosha, Michael Wines from Washington, and Bryan Pietsch from Denver.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PHOTO: Daniel Miskinis,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in Kenosha, Wis., said he believed officers knew about an arrest warrant for Jacob Blake. (PHOTOGRAPH BY BRANDON BELL/GETTY IMAGES) (A21)</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7" style="position:absolute;z-index:2517370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88"/>
          <w:headerReference w:type="default" r:id="rId489"/>
          <w:footerReference w:type="even" r:id="rId490"/>
          <w:footerReference w:type="default" r:id="rId491"/>
          <w:headerReference w:type="first" r:id="rId492"/>
          <w:footerReference w:type="first" r:id="rId493"/>
          <w:type w:val="nextPage"/>
          <w:pgSz w:w="12240" w:h="15840"/>
          <w:pgMar w:top="840" w:right="1000" w:bottom="840" w:left="1000" w:header="400" w:footer="400"/>
          <w:pgNumType w:fmt="decimal"/>
          <w:cols w:space="720"/>
          <w:titlePg/>
        </w:sectPr>
      </w:pPr>
    </w:p>
    <w:p>
      <w:pPr>
        <w:rPr>
          <w:lang w:val="en-US" w:eastAsia="en-US" w:bidi="ar-SA"/>
        </w:rPr>
      </w:pPr>
      <w:bookmarkStart w:id="68" w:name="Bookmark_35"/>
      <w:bookmarkEnd w:id="68"/>
    </w:p>
    <w:p>
      <w:pPr>
        <w:rPr>
          <w:lang w:val="en-US" w:eastAsia="en-US" w:bidi="ar-SA"/>
        </w:rPr>
      </w:pPr>
      <w:r>
        <w:pict>
          <v:shape id="_x0000_i113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94" w:history="1">
        <w:r>
          <w:rPr>
            <w:rFonts w:ascii="arial" w:eastAsia="arial" w:hAnsi="arial" w:cs="arial"/>
            <w:b/>
            <w:bCs/>
            <w:i/>
            <w:color w:val="0077CC"/>
            <w:kern w:val="32"/>
            <w:sz w:val="28"/>
            <w:szCs w:val="32"/>
            <w:u w:val="single"/>
            <w:shd w:val="clear" w:color="auto" w:fill="FFFFFF"/>
            <w:lang w:val="en-US" w:eastAsia="en-US" w:bidi="ar-SA"/>
          </w:rPr>
          <w:t>Telling ‘the Sweep of 400 Years’; Times Insider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The New York Times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18, 2020 Thursday 13:22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The New York Times Company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INSIDER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885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Emily Palmer</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Nikole Hannah-Jones received a Pulitzer Prize for an essay that led The 1619 Project. In a sense, she had been writing that essay for decades.</w:t>
      </w:r>
    </w:p>
    <w:p>
      <w:pPr>
        <w:keepNext/>
        <w:spacing w:before="240" w:after="0" w:line="340" w:lineRule="atLeast"/>
        <w:ind w:left="0" w:right="0" w:firstLine="0"/>
        <w:jc w:val="left"/>
        <w:rPr>
          <w:lang w:val="en-US" w:eastAsia="en-US" w:bidi="ar-SA"/>
        </w:rPr>
      </w:pPr>
      <w:bookmarkStart w:id="69" w:name="Body_33"/>
      <w:bookmarkEnd w:id="69"/>
      <w:r>
        <w:rPr>
          <w:rFonts w:ascii="arial" w:eastAsia="arial" w:hAnsi="arial" w:cs="arial"/>
          <w:b/>
          <w:color w:val="000000"/>
          <w:sz w:val="28"/>
          <w:lang w:val="en-US" w:eastAsia="en-US" w:bidi="ar-SA"/>
        </w:rPr>
        <w:t>Body</w:t>
      </w:r>
    </w:p>
    <w:p>
      <w:pPr>
        <w:spacing w:line="60" w:lineRule="exact"/>
        <w:rPr>
          <w:lang w:val="en-US" w:eastAsia="en-US" w:bidi="ar-SA"/>
        </w:rPr>
      </w:pPr>
      <w:r>
        <w:pict>
          <v:line id="_x0000_s1139" style="position:absolute;z-index:2517381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Nikole Hannah-Jones received a Pulitzer Prize for an essay that led The 1619 Project. In a sense, she had been writing that essay for decades.</w:t>
      </w:r>
    </w:p>
    <w:p>
      <w:pPr>
        <w:keepNext w:val="0"/>
        <w:spacing w:before="240" w:after="0" w:line="260" w:lineRule="atLeast"/>
        <w:ind w:left="0" w:right="0" w:firstLine="0"/>
        <w:jc w:val="both"/>
        <w:rPr>
          <w:lang w:val="en-US" w:eastAsia="en-US" w:bidi="ar-SA"/>
        </w:rPr>
      </w:pPr>
      <w:hyperlink r:id="rId495" w:history="1">
        <w:r>
          <w:rPr>
            <w:rFonts w:ascii="arial" w:eastAsia="arial" w:hAnsi="arial" w:cs="arial"/>
            <w:i/>
            <w:color w:val="0077CC"/>
            <w:sz w:val="20"/>
            <w:u w:val="single"/>
            <w:shd w:val="clear" w:color="auto" w:fill="FFFFFF"/>
            <w:lang w:val="en-US" w:eastAsia="en-US" w:bidi="ar-SA"/>
          </w:rPr>
          <w:t>Times Insider</w:t>
        </w:r>
      </w:hyperlink>
      <w:r>
        <w:rPr>
          <w:rFonts w:ascii="arial" w:eastAsia="arial" w:hAnsi="arial" w:cs="arial"/>
          <w:color w:val="000000"/>
          <w:sz w:val="20"/>
          <w:lang w:val="en-US" w:eastAsia="en-US" w:bidi="ar-SA"/>
        </w:rPr>
        <w:t xml:space="preserve"> explains who we are and what we do, and delivers behind-the-scenes insights into how our journalism comes together.</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When </w:t>
      </w:r>
      <w:hyperlink r:id="rId495" w:history="1">
        <w:r>
          <w:rPr>
            <w:rFonts w:ascii="arial" w:eastAsia="arial" w:hAnsi="arial" w:cs="arial"/>
            <w:i/>
            <w:color w:val="0077CC"/>
            <w:sz w:val="20"/>
            <w:u w:val="single"/>
            <w:shd w:val="clear" w:color="auto" w:fill="FFFFFF"/>
            <w:lang w:val="en-US" w:eastAsia="en-US" w:bidi="ar-SA"/>
          </w:rPr>
          <w:t>Nikole Hannah-Jones</w:t>
        </w:r>
      </w:hyperlink>
      <w:r>
        <w:rPr>
          <w:rFonts w:ascii="arial" w:eastAsia="arial" w:hAnsi="arial" w:cs="arial"/>
          <w:color w:val="000000"/>
          <w:sz w:val="20"/>
          <w:lang w:val="en-US" w:eastAsia="en-US" w:bidi="ar-SA"/>
        </w:rPr>
        <w:t xml:space="preserve"> set out to </w:t>
      </w:r>
      <w:hyperlink r:id="rId495" w:history="1">
        <w:r>
          <w:rPr>
            <w:rFonts w:ascii="arial" w:eastAsia="arial" w:hAnsi="arial" w:cs="arial"/>
            <w:i/>
            <w:color w:val="0077CC"/>
            <w:sz w:val="20"/>
            <w:u w:val="single"/>
            <w:shd w:val="clear" w:color="auto" w:fill="FFFFFF"/>
            <w:lang w:val="en-US" w:eastAsia="en-US" w:bidi="ar-SA"/>
          </w:rPr>
          <w:t>write about black Americans</w:t>
        </w:r>
      </w:hyperlink>
      <w:r>
        <w:rPr>
          <w:rFonts w:ascii="arial" w:eastAsia="arial" w:hAnsi="arial" w:cs="arial"/>
          <w:color w:val="000000"/>
          <w:sz w:val="20"/>
          <w:lang w:val="en-US" w:eastAsia="en-US" w:bidi="ar-SA"/>
        </w:rPr>
        <w:t>as agents of the country’s democracy, she submitted a draft of 16,000 words — more than twice what her editors had expected.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 in a single essay,” she recalled thinking, “do you tell the sweep of 400 years?”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Early in 2019, Ms. Hannah-Jones, a staff writer covering </w:t>
      </w:r>
      <w:hyperlink r:id="rId495" w:history="1">
        <w:r>
          <w:rPr>
            <w:rFonts w:ascii="arial" w:eastAsia="arial" w:hAnsi="arial" w:cs="arial"/>
            <w:i/>
            <w:color w:val="0077CC"/>
            <w:sz w:val="20"/>
            <w:u w:val="single"/>
            <w:shd w:val="clear" w:color="auto" w:fill="FFFFFF"/>
            <w:lang w:val="en-US" w:eastAsia="en-US" w:bidi="ar-SA"/>
          </w:rPr>
          <w:t>racial inequality</w:t>
        </w:r>
      </w:hyperlink>
      <w:r>
        <w:rPr>
          <w:rFonts w:ascii="arial" w:eastAsia="arial" w:hAnsi="arial" w:cs="arial"/>
          <w:color w:val="000000"/>
          <w:sz w:val="20"/>
          <w:lang w:val="en-US" w:eastAsia="en-US" w:bidi="ar-SA"/>
        </w:rPr>
        <w:t xml:space="preserve"> for The New York Times Magazine, pitched a special issue that would mark </w:t>
      </w:r>
      <w:hyperlink r:id="rId495" w:history="1">
        <w:r>
          <w:rPr>
            <w:rFonts w:ascii="arial" w:eastAsia="arial" w:hAnsi="arial" w:cs="arial"/>
            <w:i/>
            <w:color w:val="0077CC"/>
            <w:sz w:val="20"/>
            <w:u w:val="single"/>
            <w:shd w:val="clear" w:color="auto" w:fill="FFFFFF"/>
            <w:lang w:val="en-US" w:eastAsia="en-US" w:bidi="ar-SA"/>
          </w:rPr>
          <w:t>the 400th anniversary</w:t>
        </w:r>
      </w:hyperlink>
      <w:r>
        <w:rPr>
          <w:rFonts w:ascii="arial" w:eastAsia="arial" w:hAnsi="arial" w:cs="arial"/>
          <w:color w:val="000000"/>
          <w:sz w:val="20"/>
          <w:lang w:val="en-US" w:eastAsia="en-US" w:bidi="ar-SA"/>
        </w:rPr>
        <w:t xml:space="preserve"> of the day in August 1619 when the first enslaved Africans were brought by ship to the English colony of Virginia.</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Published at twice the magazine’s normal length, </w:t>
      </w:r>
      <w:hyperlink r:id="rId495" w:history="1">
        <w:r>
          <w:rPr>
            <w:rFonts w:ascii="arial" w:eastAsia="arial" w:hAnsi="arial" w:cs="arial"/>
            <w:i/>
            <w:color w:val="0077CC"/>
            <w:sz w:val="20"/>
            <w:u w:val="single"/>
            <w:shd w:val="clear" w:color="auto" w:fill="FFFFFF"/>
            <w:lang w:val="en-US" w:eastAsia="en-US" w:bidi="ar-SA"/>
          </w:rPr>
          <w:t>The 1619 Project</w:t>
        </w:r>
      </w:hyperlink>
      <w:r>
        <w:rPr>
          <w:rFonts w:ascii="arial" w:eastAsia="arial" w:hAnsi="arial" w:cs="arial"/>
          <w:color w:val="000000"/>
          <w:sz w:val="20"/>
          <w:lang w:val="en-US" w:eastAsia="en-US" w:bidi="ar-SA"/>
        </w:rPr>
        <w:t xml:space="preserve"> traced the legacy of American slavery in our present-day social and economic systems through a collection of reporting, history, photography, poetry and fiction, as well as a </w:t>
      </w:r>
      <w:hyperlink r:id="rId495" w:history="1">
        <w:r>
          <w:rPr>
            <w:rFonts w:ascii="arial" w:eastAsia="arial" w:hAnsi="arial" w:cs="arial"/>
            <w:i/>
            <w:color w:val="0077CC"/>
            <w:sz w:val="20"/>
            <w:u w:val="single"/>
            <w:shd w:val="clear" w:color="auto" w:fill="FFFFFF"/>
            <w:lang w:val="en-US" w:eastAsia="en-US" w:bidi="ar-SA"/>
          </w:rPr>
          <w:t>five-part podcast</w:t>
        </w:r>
      </w:hyperlink>
      <w:r>
        <w:rPr>
          <w:rFonts w:ascii="arial" w:eastAsia="arial" w:hAnsi="arial" w:cs="arial"/>
          <w:color w:val="000000"/>
          <w:sz w:val="20"/>
          <w:lang w:val="en-US" w:eastAsia="en-US" w:bidi="ar-SA"/>
        </w:rPr>
        <w:t xml:space="preserve"> and </w:t>
      </w:r>
      <w:hyperlink r:id="rId495" w:history="1">
        <w:r>
          <w:rPr>
            <w:rFonts w:ascii="arial" w:eastAsia="arial" w:hAnsi="arial" w:cs="arial"/>
            <w:i/>
            <w:color w:val="0077CC"/>
            <w:sz w:val="20"/>
            <w:u w:val="single"/>
            <w:shd w:val="clear" w:color="auto" w:fill="FFFFFF"/>
            <w:lang w:val="en-US" w:eastAsia="en-US" w:bidi="ar-SA"/>
          </w:rPr>
          <w:t>educational curriculum</w:t>
        </w:r>
      </w:hyperlink>
      <w:r>
        <w:rPr>
          <w:rFonts w:ascii="arial" w:eastAsia="arial" w:hAnsi="arial" w:cs="arial"/>
          <w:color w:val="000000"/>
          <w:sz w:val="20"/>
          <w:lang w:val="en-US" w:eastAsia="en-US" w:bidi="ar-SA"/>
        </w:rPr>
        <w:t xml:space="preserve"> that is being taught around the country.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May, Ms. Hannah-Jones was awarded the </w:t>
      </w:r>
      <w:hyperlink r:id="rId495" w:history="1">
        <w:r>
          <w:rPr>
            <w:rFonts w:ascii="arial" w:eastAsia="arial" w:hAnsi="arial" w:cs="arial"/>
            <w:i/>
            <w:color w:val="0077CC"/>
            <w:sz w:val="20"/>
            <w:u w:val="single"/>
            <w:shd w:val="clear" w:color="auto" w:fill="FFFFFF"/>
            <w:lang w:val="en-US" w:eastAsia="en-US" w:bidi="ar-SA"/>
          </w:rPr>
          <w:t>Pulitzer Prize for commentary</w:t>
        </w:r>
      </w:hyperlink>
      <w:r>
        <w:rPr>
          <w:rFonts w:ascii="arial" w:eastAsia="arial" w:hAnsi="arial" w:cs="arial"/>
          <w:color w:val="000000"/>
          <w:sz w:val="20"/>
          <w:lang w:val="en-US" w:eastAsia="en-US" w:bidi="ar-SA"/>
        </w:rPr>
        <w:t xml:space="preserve">. Her </w:t>
      </w:r>
      <w:hyperlink r:id="rId495" w:history="1">
        <w:r>
          <w:rPr>
            <w:rFonts w:ascii="arial" w:eastAsia="arial" w:hAnsi="arial" w:cs="arial"/>
            <w:i/>
            <w:color w:val="0077CC"/>
            <w:sz w:val="20"/>
            <w:u w:val="single"/>
            <w:shd w:val="clear" w:color="auto" w:fill="FFFFFF"/>
            <w:lang w:val="en-US" w:eastAsia="en-US" w:bidi="ar-SA"/>
          </w:rPr>
          <w:t>opening essay</w:t>
        </w:r>
      </w:hyperlink>
      <w:r>
        <w:rPr>
          <w:rFonts w:ascii="arial" w:eastAsia="arial" w:hAnsi="arial" w:cs="arial"/>
          <w:color w:val="000000"/>
          <w:sz w:val="20"/>
          <w:lang w:val="en-US" w:eastAsia="en-US" w:bidi="ar-SA"/>
        </w:rPr>
        <w:t xml:space="preserve"> was cited for “prompting public conversation about the nation’s founding and evolution.”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created powerful journalism that caused people to think and to argue and to question,” Ms. Hannah-Jones said. “And whether you ultimately come away agreeing or disagreeing with our argument, you can’t engage with it in good faith and not be challenged to examine the narrative of what our country is.”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Behind that </w:t>
      </w:r>
      <w:hyperlink r:id="rId495" w:history="1">
        <w:r>
          <w:rPr>
            <w:rFonts w:ascii="arial" w:eastAsia="arial" w:hAnsi="arial" w:cs="arial"/>
            <w:i/>
            <w:color w:val="0077CC"/>
            <w:sz w:val="20"/>
            <w:u w:val="single"/>
            <w:shd w:val="clear" w:color="auto" w:fill="FFFFFF"/>
            <w:lang w:val="en-US" w:eastAsia="en-US" w:bidi="ar-SA"/>
          </w:rPr>
          <w:t>Pulitzer Prize-winning essay</w:t>
        </w:r>
      </w:hyperlink>
      <w:r>
        <w:rPr>
          <w:rFonts w:ascii="arial" w:eastAsia="arial" w:hAnsi="arial" w:cs="arial"/>
          <w:color w:val="000000"/>
          <w:sz w:val="20"/>
          <w:lang w:val="en-US" w:eastAsia="en-US" w:bidi="ar-SA"/>
        </w:rPr>
        <w:t xml:space="preserve"> was a painstaking writing process that unfolded over some dozen drafts. In the sweep of 400 years, where does one begin?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One afternoon about a month before publication, Ms. Hannah-Jones found herself in bed, burdened under the responsibility of the project and unable to write a single word.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Her editor from the magazine, Ilena Silverman, called.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she could feel calm enough to just begin,” Ms. Silverman recalled thinking.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Over the phone, Ms. Hannah-Jones mentioned Robert Hemings, an enslaved relative of Thomas Jefferson’s wife who attended to Jefferson as he wrote the Declaration of Independence.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Start there — for now, Ms. Silverman suggested.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later draft began earlier in history, on the Middle Passage — an endless stretch of ocean that separated African peoples from the free lives they had known. “They say our people were born on the water,” she wrote.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Deeper into revisions, the essay would find its final start in the reporter’s own experience.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working on The 1619 Project, Ms. Hannah-Jones had a flashback of her father, Milton Hannah, a veteran from Mississippi who had died more than a decade earlier, standing with a pristine American flag in the front yard of her childhood home in Waterloo, Iowa.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She scrawled the memory on a legal pad: “When I was young, that flag outside our home never made sense to me.” Her father hoped that after serving in the Army he would be accepted as a full citizen but found his opportunities limited.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Years later, she said, she saw her father’s patriotism as “claiming this country.” Black Americans were not just present at the founding of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but were the heartbeat of its principles.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growing up, in school, it seemed to Ms. Hannah-Jones that the history books seemed glossed over black stories. A black teacher later encouraged her to join the school newspaper staff: “If you don’t like how you’re rendered invisible in the newspaper, then do something about it,” Ms. Hannah-Jones said she was told.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high school she wrote a column, “From the African Perspective,” in which she interrogated the stereotypes black students faced at the school, among other things.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Over the course of her journalism career, Ms. Hannah-Jones has revered </w:t>
      </w:r>
      <w:hyperlink r:id="rId495" w:history="1">
        <w:r>
          <w:rPr>
            <w:rFonts w:ascii="arial" w:eastAsia="arial" w:hAnsi="arial" w:cs="arial"/>
            <w:i/>
            <w:color w:val="0077CC"/>
            <w:sz w:val="20"/>
            <w:u w:val="single"/>
            <w:shd w:val="clear" w:color="auto" w:fill="FFFFFF"/>
            <w:lang w:val="en-US" w:eastAsia="en-US" w:bidi="ar-SA"/>
          </w:rPr>
          <w:t>Ida B. Wells</w:t>
        </w:r>
      </w:hyperlink>
      <w:r>
        <w:rPr>
          <w:rFonts w:ascii="arial" w:eastAsia="arial" w:hAnsi="arial" w:cs="arial"/>
          <w:color w:val="000000"/>
          <w:sz w:val="20"/>
          <w:lang w:val="en-US" w:eastAsia="en-US" w:bidi="ar-SA"/>
        </w:rPr>
        <w:t xml:space="preserve">, a woman born into slavery in Mississippi who became an investigative reporter. Wells, who received a </w:t>
      </w:r>
      <w:hyperlink r:id="rId495" w:history="1">
        <w:r>
          <w:rPr>
            <w:rFonts w:ascii="arial" w:eastAsia="arial" w:hAnsi="arial" w:cs="arial"/>
            <w:i/>
            <w:color w:val="0077CC"/>
            <w:sz w:val="20"/>
            <w:u w:val="single"/>
            <w:shd w:val="clear" w:color="auto" w:fill="FFFFFF"/>
            <w:lang w:val="en-US" w:eastAsia="en-US" w:bidi="ar-SA"/>
          </w:rPr>
          <w:t>posthumous special citation</w:t>
        </w:r>
      </w:hyperlink>
      <w:r>
        <w:rPr>
          <w:rFonts w:ascii="arial" w:eastAsia="arial" w:hAnsi="arial" w:cs="arial"/>
          <w:color w:val="000000"/>
          <w:sz w:val="20"/>
          <w:lang w:val="en-US" w:eastAsia="en-US" w:bidi="ar-SA"/>
        </w:rPr>
        <w:t xml:space="preserve"> by the Pulitzer Prize Board this year, took great personal risk to force the lynchings of black Americans onto the national consciousness in the 1890s.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Just weeks after Wells and Ms. Hannah-Jones were awarded Pulitzer Prizes, </w:t>
      </w:r>
      <w:hyperlink r:id="rId495" w:history="1">
        <w:r>
          <w:rPr>
            <w:rFonts w:ascii="arial" w:eastAsia="arial" w:hAnsi="arial" w:cs="arial"/>
            <w:i/>
            <w:color w:val="0077CC"/>
            <w:sz w:val="20"/>
            <w:u w:val="single"/>
            <w:shd w:val="clear" w:color="auto" w:fill="FFFFFF"/>
            <w:lang w:val="en-US" w:eastAsia="en-US" w:bidi="ar-SA"/>
          </w:rPr>
          <w:t>George Floyd</w:t>
        </w:r>
      </w:hyperlink>
      <w:r>
        <w:rPr>
          <w:rFonts w:ascii="arial" w:eastAsia="arial" w:hAnsi="arial" w:cs="arial"/>
          <w:color w:val="000000"/>
          <w:sz w:val="20"/>
          <w:lang w:val="en-US" w:eastAsia="en-US" w:bidi="ar-SA"/>
        </w:rPr>
        <w:t xml:space="preserve"> was killed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custody in Minneapolis. Reporting has showed that black residents of Minneapolis are far more </w:t>
      </w:r>
      <w:hyperlink r:id="rId495" w:history="1">
        <w:r>
          <w:rPr>
            <w:rFonts w:ascii="arial" w:eastAsia="arial" w:hAnsi="arial" w:cs="arial"/>
            <w:i/>
            <w:color w:val="0077CC"/>
            <w:sz w:val="20"/>
            <w:u w:val="single"/>
            <w:shd w:val="clear" w:color="auto" w:fill="FFFFFF"/>
            <w:lang w:val="en-US" w:eastAsia="en-US" w:bidi="ar-SA"/>
          </w:rPr>
          <w:t xml:space="preserve">likely to experience the </w:t>
        </w:r>
      </w:hyperlink>
      <w:hyperlink r:id="rId495" w:history="1">
        <w:r>
          <w:rPr>
            <w:rFonts w:ascii="arial" w:eastAsia="arial" w:hAnsi="arial" w:cs="arial"/>
            <w:b/>
            <w:i/>
            <w:color w:val="0077CC"/>
            <w:sz w:val="20"/>
            <w:u w:val="single"/>
            <w:shd w:val="clear" w:color="auto" w:fill="FFFFFF"/>
            <w:lang w:val="en-US" w:eastAsia="en-US" w:bidi="ar-SA"/>
          </w:rPr>
          <w:t>use of force</w:t>
        </w:r>
      </w:hyperlink>
      <w:r>
        <w:rPr>
          <w:rFonts w:ascii="arial" w:eastAsia="arial" w:hAnsi="arial" w:cs="arial"/>
          <w:color w:val="000000"/>
          <w:sz w:val="20"/>
          <w:lang w:val="en-US" w:eastAsia="en-US" w:bidi="ar-SA"/>
        </w:rPr>
        <w:t xml:space="preserve">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than white residents.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Floyd’s death, which has engulfed the </w:t>
      </w:r>
      <w:hyperlink r:id="rId495" w:history="1">
        <w:r>
          <w:rPr>
            <w:rFonts w:ascii="arial" w:eastAsia="arial" w:hAnsi="arial" w:cs="arial"/>
            <w:b/>
            <w:i/>
            <w:color w:val="0077CC"/>
            <w:sz w:val="20"/>
            <w:u w:val="single"/>
            <w:shd w:val="clear" w:color="auto" w:fill="FFFFFF"/>
            <w:lang w:val="en-US" w:eastAsia="en-US" w:bidi="ar-SA"/>
          </w:rPr>
          <w:t>United States</w:t>
        </w:r>
      </w:hyperlink>
      <w:hyperlink r:id="rId495" w:history="1">
        <w:r>
          <w:rPr>
            <w:rFonts w:ascii="arial" w:eastAsia="arial" w:hAnsi="arial" w:cs="arial"/>
            <w:i/>
            <w:color w:val="0077CC"/>
            <w:sz w:val="20"/>
            <w:u w:val="single"/>
            <w:shd w:val="clear" w:color="auto" w:fill="FFFFFF"/>
            <w:lang w:val="en-US" w:eastAsia="en-US" w:bidi="ar-SA"/>
          </w:rPr>
          <w:t xml:space="preserve"> in protest</w:t>
        </w:r>
      </w:hyperlink>
      <w:r>
        <w:rPr>
          <w:rFonts w:ascii="arial" w:eastAsia="arial" w:hAnsi="arial" w:cs="arial"/>
          <w:color w:val="000000"/>
          <w:sz w:val="20"/>
          <w:lang w:val="en-US" w:eastAsia="en-US" w:bidi="ar-SA"/>
        </w:rPr>
        <w:t>, evoked the message of The 1619 Project, Ms. Hannah-Jones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in a Times event on Thursday, The 1619 project will examine the racial disparity of Covid-19 death rates in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“You can go through life pretending that inequality just happens to be that way, but I hope that my work shows that it’s not: It’s created. We make choices, we’ve made choices for a long time, and our environment is because of those choices,” she said. “Until we confront that truth, we’ll never be able to make right what was wrong.”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more information about The 1619 Project’s audio event, which is at 3 p.m. E.D.T., visit timesevents.nytimes.com.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PHOTO: Nikole Hannah-Jones, a staff writer for the Times Magazine, received the Pulitzer Prize in May. (PHOTOGRAPH BY JAMES ESTRIN/THE NEW YORK TIMES)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11,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0" style="position:absolute;z-index:2517391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96"/>
          <w:headerReference w:type="default" r:id="rId497"/>
          <w:footerReference w:type="even" r:id="rId498"/>
          <w:footerReference w:type="default" r:id="rId499"/>
          <w:headerReference w:type="first" r:id="rId500"/>
          <w:footerReference w:type="first" r:id="rId501"/>
          <w:type w:val="nextPage"/>
          <w:pgSz w:w="12240" w:h="15840"/>
          <w:pgMar w:top="840" w:right="1000" w:bottom="840" w:left="1000" w:header="400" w:footer="400"/>
          <w:pgNumType w:fmt="decimal"/>
          <w:cols w:space="720"/>
          <w:titlePg/>
        </w:sectPr>
      </w:pPr>
    </w:p>
    <w:p>
      <w:pPr>
        <w:rPr>
          <w:lang w:val="en-US" w:eastAsia="en-US" w:bidi="ar-SA"/>
        </w:rPr>
      </w:pPr>
      <w:bookmarkStart w:id="70" w:name="Bookmark_36"/>
      <w:bookmarkEnd w:id="70"/>
    </w:p>
    <w:p>
      <w:pPr>
        <w:rPr>
          <w:lang w:val="en-US" w:eastAsia="en-US" w:bidi="ar-SA"/>
        </w:rPr>
      </w:pPr>
      <w:r>
        <w:pict>
          <v:shape id="_x0000_i114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02" w:history="1">
        <w:r>
          <w:rPr>
            <w:rFonts w:ascii="arial" w:eastAsia="arial" w:hAnsi="arial" w:cs="arial"/>
            <w:b/>
            <w:bCs/>
            <w:i/>
            <w:color w:val="0077CC"/>
            <w:kern w:val="32"/>
            <w:sz w:val="28"/>
            <w:szCs w:val="32"/>
            <w:u w:val="single"/>
            <w:shd w:val="clear" w:color="auto" w:fill="FFFFFF"/>
            <w:lang w:val="en-US" w:eastAsia="en-US" w:bidi="ar-SA"/>
          </w:rPr>
          <w:t>Officer in Arrest of James Blake Spurns a Plea Deal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21, 2017 Friday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A; Column 0; Metropolitan Desk; Pg. 20</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848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ASHLEY SOUTHALL</w:t>
      </w:r>
    </w:p>
    <w:p>
      <w:pPr>
        <w:keepNext/>
        <w:spacing w:before="240" w:after="0" w:line="340" w:lineRule="atLeast"/>
        <w:ind w:left="0" w:right="0" w:firstLine="0"/>
        <w:jc w:val="left"/>
        <w:rPr>
          <w:lang w:val="en-US" w:eastAsia="en-US" w:bidi="ar-SA"/>
        </w:rPr>
      </w:pPr>
      <w:bookmarkStart w:id="71" w:name="Body_34"/>
      <w:bookmarkEnd w:id="71"/>
      <w:r>
        <w:rPr>
          <w:rFonts w:ascii="arial" w:eastAsia="arial" w:hAnsi="arial" w:cs="arial"/>
          <w:b/>
          <w:color w:val="000000"/>
          <w:sz w:val="28"/>
          <w:lang w:val="en-US" w:eastAsia="en-US" w:bidi="ar-SA"/>
        </w:rPr>
        <w:t>Body</w:t>
      </w:r>
    </w:p>
    <w:p>
      <w:pPr>
        <w:spacing w:line="60" w:lineRule="exact"/>
        <w:rPr>
          <w:lang w:val="en-US" w:eastAsia="en-US" w:bidi="ar-SA"/>
        </w:rPr>
      </w:pPr>
      <w:r>
        <w:pict>
          <v:line id="_x0000_s1142" style="position:absolute;z-index:2517401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New York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who tackled the retired tennis player James Blake outside a Midtown Manhattan hotel in a case of mistaken identity has decided not to take a deal that would have spared him a public disciplinary trial on charges of using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xml:space="preserve"> during the 2015 encounter.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officer, James Frascatore, rejected the agreement at a hearing 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Headquarters in Lower Manhattan on Thursday.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Officer Frascatore's decision means that after nearly two years of delays, he now faces a two-day trial in September, according to the Civilian Complaint Review Board, the independent agency that investigates allegations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and abuse. In the most serious cases the agency handles, those in which it recommends disciplinary charges against officers, it acts as the prosecution in proceedings before an administrative judge 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Headquarters.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C.C.R.B. will present evidence at trial on Sept. 19 and is confident it will meet its burden,'' Jonathan Darche, the review board's executive director, said in a statement.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deal Officer Frascatore spurned would have allowed him to keep his job if he pleaded no contest and agreed to forfeit a few vacation days, according to his union lawyer, Stephen C. Worth.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Worth said in an interview after the hearing on Thursday that his client was rejecting the agreement because he had not received a signed form from the New York City Law Department indicating that Mr. Blake would surrender his right to sue Officer Frascatore.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 fell apart because of this,'' Mr. Worth said. ''This is a sticking point. My client doesn't feel he has all the protection he should have, and he's not prepared to go forward without all the protection he can get.''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Blake's lawyer, Kevin H. Marino, said the release had nothing to do with the officer's trial.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suggestion that Mr. Frascatore has turned that down because of something Mr. Blake did or did not do just does not have any basis in fact,'' Mr. Marino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Of his client, he added: ''Mr. Blake is pleased that the case was not resolved by plea agreement because he, too, relishes the opportunity to testify at a hearing against Mr. Frascatore.''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Blake was outside the Grand Hyatt Hotel, where he was staying during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Open tennis tournament, in September 2015 when he was tackled by Officer Frascatore, who mistook him for a suspect in a credit card fraud ring. Mr. Blake was outspoken in criticizing how he was treated in the episode, which was captured on video and prompted quick apologies from Mayor Bill de Blasio and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commissioner at the time, William J. Bratton.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Three British men were eventually arrested and pleaded guilty to using stolen credit cards to buy more than $18,000 in luxury goods and having them shipped to the hotel, but neither Mr. Blake nor the man he was mistaken for, Sean Satha, had anything to do with the crime.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Satha, an Australian sunglasses designer identified as a possible suspect in the ring via a photograph posted on Instagram, was not in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at the time of the episode.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not explained how the mistaken arrest of Mr. Blake occurred, but the episode -- which came a little more than a year after Eric Garner died after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placed him in a chokehold -- became another flash point in the national debate over how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use force in encounters with unarmed black civilians.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Blake, after filing a notice indicating his intention to sue, reached a settlement with the city in June. As part of the settlement, the city agreed to create and finance a review board fellowship geared toward conducting outreach in the neighborhoods with the most complaints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goal of establishing the fellowship is to help the review board complete more of its investigations. Last year, more than half of the agency's inquiries could not be completed because complainants or witnesses stopped cooperating, the agency could not reach them or because a complaint was withdrawn.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Blake filed one of 519 complaints in 2015 that review board investigators found enough evidence to substantiate, according to the agency's most recent annual report. In 191 of those cases, the review board recommended charges, the most severe penalty.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cases are not resolved before trial, those who are found guilty can face punishments ranging from having a letter placed in their files to being fired.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cases closed by the review board last year, officers were equally likely to be found guilty, not guilty or take a plea agreement. The agency's Administrative Prosecution Unit closed 258 cases in 2016; 67 yielded a guilty verdict, and 69 a not-guilty verdict. Officers accepted plea agreements in 67 cases.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most common punishments was a loss of vacation time: 103 cases ended with officers being suspended for up to 10 days or losing an equal amount of vacation time. Twenty officers lost more time, while 34 were ordered to undergo training or were given a warning or letter of instruction. None were fired.</w:t>
      </w:r>
    </w:p>
    <w:p>
      <w:pPr>
        <w:keepNext w:val="0"/>
        <w:spacing w:before="240" w:after="0" w:line="260" w:lineRule="atLeast"/>
        <w:ind w:left="0" w:right="0" w:firstLine="0"/>
        <w:jc w:val="left"/>
        <w:rPr>
          <w:lang w:val="en-US" w:eastAsia="en-US" w:bidi="ar-SA"/>
        </w:rPr>
      </w:pPr>
      <w:r>
        <w:rPr>
          <w:lang w:val="en-US" w:eastAsia="en-US" w:bidi="ar-SA"/>
        </w:rPr>
        <w:br/>
      </w:r>
      <w:hyperlink r:id="rId503" w:history="1">
        <w:r>
          <w:rPr>
            <w:rFonts w:ascii="arial" w:eastAsia="arial" w:hAnsi="arial" w:cs="arial"/>
            <w:i/>
            <w:color w:val="0077CC"/>
            <w:sz w:val="20"/>
            <w:u w:val="single"/>
            <w:shd w:val="clear" w:color="auto" w:fill="FFFFFF"/>
            <w:lang w:val="en-US" w:eastAsia="en-US" w:bidi="ar-SA"/>
          </w:rPr>
          <w:t>https://www.nytimes.com/2017/07/20/nyregion/officer-accused-of-</w:t>
        </w:r>
      </w:hyperlink>
      <w:hyperlink r:id="rId503" w:history="1">
        <w:r>
          <w:rPr>
            <w:rFonts w:ascii="arial" w:eastAsia="arial" w:hAnsi="arial" w:cs="arial"/>
            <w:b/>
            <w:i/>
            <w:color w:val="0077CC"/>
            <w:sz w:val="20"/>
            <w:u w:val="single"/>
            <w:shd w:val="clear" w:color="auto" w:fill="FFFFFF"/>
            <w:lang w:val="en-US" w:eastAsia="en-US" w:bidi="ar-SA"/>
          </w:rPr>
          <w:t>excessive-force</w:t>
        </w:r>
      </w:hyperlink>
      <w:hyperlink r:id="rId503" w:history="1">
        <w:r>
          <w:rPr>
            <w:rFonts w:ascii="arial" w:eastAsia="arial" w:hAnsi="arial" w:cs="arial"/>
            <w:i/>
            <w:color w:val="0077CC"/>
            <w:sz w:val="20"/>
            <w:u w:val="single"/>
            <w:shd w:val="clear" w:color="auto" w:fill="FFFFFF"/>
            <w:lang w:val="en-US" w:eastAsia="en-US" w:bidi="ar-SA"/>
          </w:rPr>
          <w:t>-in-arrest-of-james-blake-spurns-plea-deal.html</w:t>
        </w:r>
      </w:hyperlink>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43" style="position:absolute;z-index:251741184"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PHOTO: Officer James Frascatore will now face a trial in September. (PHOTOGRAPH BY NEW YORK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21,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4" style="position:absolute;z-index:2517422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04"/>
          <w:headerReference w:type="default" r:id="rId505"/>
          <w:footerReference w:type="even" r:id="rId506"/>
          <w:footerReference w:type="default" r:id="rId507"/>
          <w:headerReference w:type="first" r:id="rId508"/>
          <w:footerReference w:type="first" r:id="rId509"/>
          <w:type w:val="nextPage"/>
          <w:pgSz w:w="12240" w:h="15840"/>
          <w:pgMar w:top="840" w:right="1000" w:bottom="840" w:left="1000" w:header="400" w:footer="400"/>
          <w:pgNumType w:fmt="decimal"/>
          <w:cols w:space="720"/>
          <w:titlePg/>
        </w:sectPr>
      </w:pPr>
    </w:p>
    <w:p>
      <w:pPr>
        <w:rPr>
          <w:lang w:val="en-US" w:eastAsia="en-US" w:bidi="ar-SA"/>
        </w:rPr>
      </w:pPr>
      <w:bookmarkStart w:id="72" w:name="Bookmark_37"/>
      <w:bookmarkEnd w:id="72"/>
    </w:p>
    <w:p>
      <w:pPr>
        <w:rPr>
          <w:lang w:val="en-US" w:eastAsia="en-US" w:bidi="ar-SA"/>
        </w:rPr>
      </w:pPr>
      <w:r>
        <w:pict>
          <v:shape id="_x0000_i114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10" w:history="1">
        <w:r>
          <w:rPr>
            <w:rFonts w:ascii="arial" w:eastAsia="arial" w:hAnsi="arial" w:cs="arial"/>
            <w:b/>
            <w:bCs/>
            <w:i/>
            <w:color w:val="0077CC"/>
            <w:kern w:val="32"/>
            <w:sz w:val="28"/>
            <w:szCs w:val="32"/>
            <w:u w:val="single"/>
            <w:shd w:val="clear" w:color="auto" w:fill="FFFFFF"/>
            <w:lang w:val="en-US" w:eastAsia="en-US" w:bidi="ar-SA"/>
          </w:rPr>
          <w:t>Telling 'the Sweep of 400 Years'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18, 2020 Thursday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A; Column 0; National Desk; Pg. 2; TIMES INSIDER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874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Emily Palmer</w:t>
      </w:r>
    </w:p>
    <w:p>
      <w:pPr>
        <w:keepNext/>
        <w:spacing w:before="240" w:after="0" w:line="340" w:lineRule="atLeast"/>
        <w:ind w:left="0" w:right="0" w:firstLine="0"/>
        <w:jc w:val="left"/>
        <w:rPr>
          <w:lang w:val="en-US" w:eastAsia="en-US" w:bidi="ar-SA"/>
        </w:rPr>
      </w:pPr>
      <w:bookmarkStart w:id="73" w:name="Body_35"/>
      <w:bookmarkEnd w:id="73"/>
      <w:r>
        <w:rPr>
          <w:rFonts w:ascii="arial" w:eastAsia="arial" w:hAnsi="arial" w:cs="arial"/>
          <w:b/>
          <w:color w:val="000000"/>
          <w:sz w:val="28"/>
          <w:lang w:val="en-US" w:eastAsia="en-US" w:bidi="ar-SA"/>
        </w:rPr>
        <w:t>Body</w:t>
      </w:r>
    </w:p>
    <w:p>
      <w:pPr>
        <w:spacing w:line="60" w:lineRule="exact"/>
        <w:rPr>
          <w:lang w:val="en-US" w:eastAsia="en-US" w:bidi="ar-SA"/>
        </w:rPr>
      </w:pPr>
      <w:r>
        <w:pict>
          <v:line id="_x0000_s1146" style="position:absolute;z-index:2517432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Nikole Hannah-Jones received a Pulitzer Prize for an essay that led The 1619 Project. In a sense, she had been writing that essay for decades.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Times Insider explains who we are and what we do, and delivers behind-the-scenes insights into how our journalism comes together.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When Nikole Hannah-Jones set out to write about black Americans as agents of the country's democracy, she submitted a draft of 16,000 words -- more than twice what her editors had expected.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''How in a single essay,'' she recalled thinking, ''do you tell the sweep of 400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Early in 2019, Ms. Hannah-Jones, a staff writer covering racial inequality for The New York Times Magazine, pitched a special issue that would mark the 400th anniversary of the day in August 1619 when the first enslaved Africans were brought by ship to the English colony of Virginia.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Published at twice the magazine's normal length, The 1619 Project traced the legacy of American slavery in our present-day social and economic systems through a collection of reporting, history, photography, poetry and fiction, as well as a five-part podcast and educational curriculum that is being taught around the country.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May, Ms. Hannah-Jones was awarded the Pulitzer Prize for commentary. Her opening essay was cited for ''prompting public conversation about the nation's founding and evolution.''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 created powerful journalism that caused people to think and to argue and to question,'' Ms. Hannah-Jones said. ''And whether you ultimately come away agreeing or disagreeing with our argument, you can't engage with it in good faith and not be challenged to examine the narrative of what our country 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Behind that Pulitzer Prize-winning essay was a painstaking writing process that unfolded over some dozen drafts. In the sweep of 400 years, where does one begin?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One afternoon about a month before publication, Ms. Hannah-Jones found herself in bed, burdened under the responsibility of the project and unable to write a single word.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Her editor from the magazine, Ilena Silverman, called.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''If she could feel calm enough to just begin,'' Ms. Silverman recalled thinking.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Over the phone, Ms. Hannah-Jones mentioned Robert Hemings, an enslaved relative of Thomas Jefferson's wife who attended to Jefferson as he wrote the Declaration of Independence.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Start there -- for now, Ms. Silverman suggested.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later draft began earlier in history, on the Middle Passage -- an endless stretch of ocean that separated African peoples from the free lives they had known. ''They say our people were born on the water,'' she wrote.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Deeper into revisions, the essay would find its final start in the reporter's own experience.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While working on The 1619 Project, Ms. Hannah-Jones had a flashback of her father, Milton Hannah, a veteran from Mississippi who had died more than a decade earlier, standing with a pristine American flag in the front yard of her childhood home in Waterloo, Iowa.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She scrawled the memory on a legal pad: ''When I was young, that flag outside our home never made sense to me.'' Her father hoped that after serving in the Army he would be accepted as a full citizen but found his opportunities limited.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Years later, she said, she saw her father's patriotism as ''claiming this country.'' Black Americans were not just present at the founding of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but were the heartbeat of its principles.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While growing up, in school, it seemed to Ms. Hannah-Jones that the history books seemed glossed over black stories. A black teacher later encouraged her to join the school newspaper staff: ''If you don't like how you're rendered invisible in the newspaper, then do something about it,'' Ms. Hannah-Jones said she was told.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high school she wrote a column, ''From the African Perspective,'' in which she interrogated the stereotypes black students faced at the school, among other things.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Over the course of her journalism career, Ms. Hannah-Jones has revered Ida B. Wells, a woman born into slavery in Mississippi who became an investigative reporter. Wells, who received a posthumous special citation by the Pulitzer Prize Board this year, took great personal risk to force the lynchings of black Americans onto the national consciousness in the 1890s.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Just weeks after Wells and Ms. Hannah-Jones were awarded Pulitzer Prizes, George Floyd was killed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custody in Minneapolis. Reporting has showed that black residents of Minneapolis are far more likely to experience the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xml:space="preserve">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than white residents.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Floyd's death, which has engulfed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in protest, evoked the message of The 1619 Project, Ms. Hannah-Jones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And in a Times event on Thursday, The 1619 project will examine the racial disparity of Covid-19 death rates in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''You can go through life pretending that inequality just happens to be that way, but I hope that my work shows that it's not: It's created. We make choices, we've made choices for a long time, and our environment is because of those choices,'' she said. ''Until we confront that truth, we'll never be able to make right what was wrong.''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For more information about The 1619 Project's audio event, which is at 3 p.m. E.D.T., visit timesevents.nytimes.com.</w:t>
      </w:r>
    </w:p>
    <w:p>
      <w:pPr>
        <w:keepNext w:val="0"/>
        <w:spacing w:before="240" w:after="0" w:line="260" w:lineRule="atLeast"/>
        <w:ind w:left="0" w:right="0" w:firstLine="0"/>
        <w:jc w:val="left"/>
        <w:rPr>
          <w:lang w:val="en-US" w:eastAsia="en-US" w:bidi="ar-SA"/>
        </w:rPr>
      </w:pPr>
      <w:r>
        <w:rPr>
          <w:lang w:val="en-US" w:eastAsia="en-US" w:bidi="ar-SA"/>
        </w:rPr>
        <w:br/>
      </w:r>
      <w:hyperlink r:id="rId511" w:history="1">
        <w:r>
          <w:rPr>
            <w:rFonts w:ascii="arial" w:eastAsia="arial" w:hAnsi="arial" w:cs="arial"/>
            <w:i/>
            <w:color w:val="0077CC"/>
            <w:sz w:val="20"/>
            <w:u w:val="single"/>
            <w:shd w:val="clear" w:color="auto" w:fill="FFFFFF"/>
            <w:lang w:val="en-US" w:eastAsia="en-US" w:bidi="ar-SA"/>
          </w:rPr>
          <w:t>https://www.nytimes.com/2020/06/18/insider/nikole-hannah-jones-1619.html</w:t>
        </w:r>
      </w:hyperlink>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47" style="position:absolute;z-index:251744256"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PHOTO: Nikole Hannah-Jones, a staff writer for the Times Magazine, received the Pulitzer Prize in May. (PHOTOGRAPH BY JAMES ESTRIN/THE NEW YORK TIMES)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8" style="position:absolute;z-index:2517452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12"/>
          <w:headerReference w:type="default" r:id="rId513"/>
          <w:footerReference w:type="even" r:id="rId514"/>
          <w:footerReference w:type="default" r:id="rId515"/>
          <w:headerReference w:type="first" r:id="rId516"/>
          <w:footerReference w:type="first" r:id="rId517"/>
          <w:type w:val="nextPage"/>
          <w:pgSz w:w="12240" w:h="15840"/>
          <w:pgMar w:top="840" w:right="1000" w:bottom="840" w:left="1000" w:header="400" w:footer="400"/>
          <w:pgNumType w:fmt="decimal"/>
          <w:cols w:space="720"/>
          <w:titlePg/>
        </w:sectPr>
      </w:pPr>
    </w:p>
    <w:p>
      <w:pPr>
        <w:rPr>
          <w:lang w:val="en-US" w:eastAsia="en-US" w:bidi="ar-SA"/>
        </w:rPr>
      </w:pPr>
      <w:bookmarkStart w:id="74" w:name="Bookmark_38"/>
      <w:bookmarkEnd w:id="74"/>
    </w:p>
    <w:p>
      <w:pPr>
        <w:rPr>
          <w:lang w:val="en-US" w:eastAsia="en-US" w:bidi="ar-SA"/>
        </w:rPr>
      </w:pPr>
      <w:r>
        <w:pict>
          <v:shape id="_x0000_i114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18" w:history="1">
        <w:r>
          <w:rPr>
            <w:rFonts w:ascii="arial" w:eastAsia="arial" w:hAnsi="arial" w:cs="arial"/>
            <w:b/>
            <w:bCs/>
            <w:i/>
            <w:color w:val="0077CC"/>
            <w:kern w:val="32"/>
            <w:sz w:val="28"/>
            <w:szCs w:val="32"/>
            <w:u w:val="single"/>
            <w:shd w:val="clear" w:color="auto" w:fill="FFFFFF"/>
            <w:lang w:val="en-US" w:eastAsia="en-US" w:bidi="ar-SA"/>
          </w:rPr>
          <w:t>Violence at Rikers at an ‘All-Time High’ Despite City’s Promise to Curb It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The New York Times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6, 2020 Thursday 12:34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The New York Times Company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NYREGION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1020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Benjamin Weiser</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A federal monitor found that the number of times guards at the jail complex used force against inmates rose 54 percent, even as its population shrank.</w:t>
      </w:r>
    </w:p>
    <w:p>
      <w:pPr>
        <w:keepNext/>
        <w:spacing w:before="240" w:after="0" w:line="340" w:lineRule="atLeast"/>
        <w:ind w:left="0" w:right="0" w:firstLine="0"/>
        <w:jc w:val="left"/>
        <w:rPr>
          <w:lang w:val="en-US" w:eastAsia="en-US" w:bidi="ar-SA"/>
        </w:rPr>
      </w:pPr>
      <w:bookmarkStart w:id="75" w:name="Body_36"/>
      <w:bookmarkEnd w:id="75"/>
      <w:r>
        <w:rPr>
          <w:rFonts w:ascii="arial" w:eastAsia="arial" w:hAnsi="arial" w:cs="arial"/>
          <w:b/>
          <w:color w:val="000000"/>
          <w:sz w:val="28"/>
          <w:lang w:val="en-US" w:eastAsia="en-US" w:bidi="ar-SA"/>
        </w:rPr>
        <w:t>Body</w:t>
      </w:r>
    </w:p>
    <w:p>
      <w:pPr>
        <w:spacing w:line="60" w:lineRule="exact"/>
        <w:rPr>
          <w:lang w:val="en-US" w:eastAsia="en-US" w:bidi="ar-SA"/>
        </w:rPr>
      </w:pPr>
      <w:r>
        <w:pict>
          <v:line id="_x0000_s1150" style="position:absolute;z-index:2517463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federal monitor found that the number of times guards at the jail complex used force against inmates rose 54 percent, even as its population shrank.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Five years ago, the city entered </w:t>
      </w:r>
      <w:hyperlink r:id="rId519" w:history="1">
        <w:r>
          <w:rPr>
            <w:rFonts w:ascii="arial" w:eastAsia="arial" w:hAnsi="arial" w:cs="arial"/>
            <w:i/>
            <w:color w:val="0077CC"/>
            <w:sz w:val="20"/>
            <w:u w:val="single"/>
            <w:shd w:val="clear" w:color="auto" w:fill="FFFFFF"/>
            <w:lang w:val="en-US" w:eastAsia="en-US" w:bidi="ar-SA"/>
          </w:rPr>
          <w:t>a landmark legal settlement</w:t>
        </w:r>
      </w:hyperlink>
      <w:r>
        <w:rPr>
          <w:rFonts w:ascii="arial" w:eastAsia="arial" w:hAnsi="arial" w:cs="arial"/>
          <w:color w:val="000000"/>
          <w:sz w:val="20"/>
          <w:lang w:val="en-US" w:eastAsia="en-US" w:bidi="ar-SA"/>
        </w:rPr>
        <w:t xml:space="preserve"> with federal prosecutors, promising to stamp out the culture of violence inside its jail complex on </w:t>
      </w:r>
      <w:hyperlink r:id="rId520" w:history="1">
        <w:r>
          <w:rPr>
            <w:rFonts w:ascii="arial" w:eastAsia="arial" w:hAnsi="arial" w:cs="arial"/>
            <w:i/>
            <w:color w:val="0077CC"/>
            <w:sz w:val="20"/>
            <w:u w:val="single"/>
            <w:shd w:val="clear" w:color="auto" w:fill="FFFFFF"/>
            <w:lang w:val="en-US" w:eastAsia="en-US" w:bidi="ar-SA"/>
          </w:rPr>
          <w:t>Rikers Island</w:t>
        </w:r>
      </w:hyperlink>
      <w:r>
        <w:rPr>
          <w:rFonts w:ascii="arial" w:eastAsia="arial" w:hAnsi="arial" w:cs="arial"/>
          <w:color w:val="000000"/>
          <w:sz w:val="20"/>
          <w:lang w:val="en-US" w:eastAsia="en-US" w:bidi="ar-SA"/>
        </w:rPr>
        <w:t xml:space="preserve">, a place where officers regularly used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xml:space="preserve"> on inmates.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a federal monitor appointed to oversee the troubled jail system has found that little progress has been made curbing the brutality of guards and that violent incidents have risen sharply since 2016, remaining at an “all-time high.”</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 Thursday, the prosecutors said the city had failed to abide by its promises, even as they announced yet another agreement with the administration of Mayor </w:t>
      </w:r>
      <w:hyperlink r:id="rId521" w:history="1">
        <w:r>
          <w:rPr>
            <w:rFonts w:ascii="arial" w:eastAsia="arial" w:hAnsi="arial" w:cs="arial"/>
            <w:i/>
            <w:color w:val="0077CC"/>
            <w:sz w:val="20"/>
            <w:u w:val="single"/>
            <w:shd w:val="clear" w:color="auto" w:fill="FFFFFF"/>
            <w:lang w:val="en-US" w:eastAsia="en-US" w:bidi="ar-SA"/>
          </w:rPr>
          <w:t>Bill de Blasio</w:t>
        </w:r>
      </w:hyperlink>
      <w:r>
        <w:rPr>
          <w:rFonts w:ascii="arial" w:eastAsia="arial" w:hAnsi="arial" w:cs="arial"/>
          <w:color w:val="000000"/>
          <w:sz w:val="20"/>
          <w:lang w:val="en-US" w:eastAsia="en-US" w:bidi="ar-SA"/>
        </w:rPr>
        <w:t xml:space="preserve"> to fix the endemic problems that have plagued the city’s jails.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de Blasio and leaders in the City Council have already agreed to close the jail complex, which is one of the country’s largest urban prisons and has a long </w:t>
      </w:r>
      <w:hyperlink r:id="rId522" w:history="1">
        <w:r>
          <w:rPr>
            <w:rFonts w:ascii="arial" w:eastAsia="arial" w:hAnsi="arial" w:cs="arial"/>
            <w:i/>
            <w:color w:val="0077CC"/>
            <w:sz w:val="20"/>
            <w:u w:val="single"/>
            <w:shd w:val="clear" w:color="auto" w:fill="FFFFFF"/>
            <w:lang w:val="en-US" w:eastAsia="en-US" w:bidi="ar-SA"/>
          </w:rPr>
          <w:t>history of violence and abuse</w:t>
        </w:r>
      </w:hyperlink>
      <w:r>
        <w:rPr>
          <w:rFonts w:ascii="arial" w:eastAsia="arial" w:hAnsi="arial" w:cs="arial"/>
          <w:color w:val="000000"/>
          <w:sz w:val="20"/>
          <w:lang w:val="en-US" w:eastAsia="en-US" w:bidi="ar-SA"/>
        </w:rPr>
        <w:t xml:space="preserve"> against a largely minority inmate population. The city is moving ahead with an </w:t>
      </w:r>
      <w:hyperlink r:id="rId523" w:history="1">
        <w:r>
          <w:rPr>
            <w:rFonts w:ascii="arial" w:eastAsia="arial" w:hAnsi="arial" w:cs="arial"/>
            <w:i/>
            <w:color w:val="0077CC"/>
            <w:sz w:val="20"/>
            <w:u w:val="single"/>
            <w:shd w:val="clear" w:color="auto" w:fill="FFFFFF"/>
            <w:lang w:val="en-US" w:eastAsia="en-US" w:bidi="ar-SA"/>
          </w:rPr>
          <w:t>$8 billion plan</w:t>
        </w:r>
      </w:hyperlink>
      <w:r>
        <w:rPr>
          <w:rFonts w:ascii="arial" w:eastAsia="arial" w:hAnsi="arial" w:cs="arial"/>
          <w:color w:val="000000"/>
          <w:sz w:val="20"/>
          <w:lang w:val="en-US" w:eastAsia="en-US" w:bidi="ar-SA"/>
        </w:rPr>
        <w:t xml:space="preserve"> to replace it with four smaller jails by 2026.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city jail population has also fallen during Mr. de Blasio’s tenure, reaching its lowest level this spring since World War II. Still, violence by guards has remained a stubborn problem.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From 2016 to 2019, the average number of times guards used force each month rose to nearly 600 from about 390 — a 54 percent increase — at the same time the jail population was falling, according to a May report by the monitor to a federal judge in Manhattan. Taking in account the jail population, the number of times force was used per inmate more than doubled over that period.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Audrey Strauss, the acting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attorney for the Southern District of New York, said on Thursday that the monitor’s reports show the city and the Department of Correction “have failed to fulfill core obligations” under the 2015 settlement, which was reached as part of a class-action lawsuit called </w:t>
      </w:r>
      <w:hyperlink r:id="rId524" w:history="1">
        <w:r>
          <w:rPr>
            <w:rFonts w:ascii="arial" w:eastAsia="arial" w:hAnsi="arial" w:cs="arial"/>
            <w:i/>
            <w:color w:val="0077CC"/>
            <w:sz w:val="20"/>
            <w:u w:val="single"/>
            <w:shd w:val="clear" w:color="auto" w:fill="FFFFFF"/>
            <w:lang w:val="en-US" w:eastAsia="en-US" w:bidi="ar-SA"/>
          </w:rPr>
          <w:t>Nunez v. City of New York</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She said her office had reached a new agreement with city officials to fix the problems that continued to plague the jail system. The proposed new remedial measures were submitted to a federal judge for approval late Wednesday.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this office recognizes that changing a decades-long culture of violence is not a simple task, the city and D.O.C. must do better,” Ms. Strauss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Nick Paolucci, a spokesman for the city’s Law Department, said the city had worked with the monitor and the U.S. attorney’s office to develop the remedial measures.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are committed to implementing them, as well as all the Nunez reforms, to further the safety of everyone on Rikers,” Mr. Paolucci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the new measures immediately drew criticism on Thursday from Benny Boscio Jr., president of the Correction Officers’ Benevolent Association, the union that represents the city’s jail guards.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the proposed steps “are straight out of the Legal Aid playbook, one-sided and only concerned with compromising the safety of our officers by treating them like the criminals they are charged to supervise.”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Mary Lynne Werlwas, a lawyer with Legal Aid, said the organization was glad to have reached the new agreement with the city and if the court approved it, “we will vigilantly enforce it.”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2014, the U.S. attorney’s office, after a two-and-a-half year long </w:t>
      </w:r>
      <w:hyperlink r:id="rId525" w:history="1">
        <w:r>
          <w:rPr>
            <w:rFonts w:ascii="arial" w:eastAsia="arial" w:hAnsi="arial" w:cs="arial"/>
            <w:i/>
            <w:color w:val="0077CC"/>
            <w:sz w:val="20"/>
            <w:u w:val="single"/>
            <w:shd w:val="clear" w:color="auto" w:fill="FFFFFF"/>
            <w:lang w:val="en-US" w:eastAsia="en-US" w:bidi="ar-SA"/>
          </w:rPr>
          <w:t>investigation of conditions</w:t>
        </w:r>
      </w:hyperlink>
      <w:r>
        <w:rPr>
          <w:rFonts w:ascii="arial" w:eastAsia="arial" w:hAnsi="arial" w:cs="arial"/>
          <w:color w:val="000000"/>
          <w:sz w:val="20"/>
          <w:lang w:val="en-US" w:eastAsia="en-US" w:bidi="ar-SA"/>
        </w:rPr>
        <w:t xml:space="preserve"> in the facilities for adolescents at </w:t>
      </w:r>
      <w:hyperlink r:id="rId526" w:history="1">
        <w:r>
          <w:rPr>
            <w:rFonts w:ascii="arial" w:eastAsia="arial" w:hAnsi="arial" w:cs="arial"/>
            <w:i/>
            <w:color w:val="0077CC"/>
            <w:sz w:val="20"/>
            <w:u w:val="single"/>
            <w:shd w:val="clear" w:color="auto" w:fill="FFFFFF"/>
            <w:lang w:val="en-US" w:eastAsia="en-US" w:bidi="ar-SA"/>
          </w:rPr>
          <w:t>Rikers</w:t>
        </w:r>
      </w:hyperlink>
      <w:r>
        <w:rPr>
          <w:rFonts w:ascii="arial" w:eastAsia="arial" w:hAnsi="arial" w:cs="arial"/>
          <w:color w:val="000000"/>
          <w:sz w:val="20"/>
          <w:lang w:val="en-US" w:eastAsia="en-US" w:bidi="ar-SA"/>
        </w:rPr>
        <w:t>, issued a blistering report that found a “deep-seated culture of violence” directed at inmates, and a systemic deprivation of their civil rights.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Later, the prosecutor’s office, under the U.S. attorney at the time, Preet Bharara, joined the existing Nunez class-action lawsuit, which had been brought by Legal Aid and private law firms.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2015 settlement included new policies restricting the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xml:space="preserve"> by guards, the installation of thousands of wall-mounted video surveillance cameras at the complex and the appointment of the monitor.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his report in May, the monitor, Steve J. Martin, a lawyer and national corrections expert, said that the jail’s staff appeared to “utilize force more often now” than when the agreement went into effect.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Martin cited what he called “a pattern of unprofessional conduct and hyper-confrontational behavior by staff,” the misuse of pepper spray on inmates, the use of “painful escort techniques” and the “improper use of head strikes.”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judge who continues to oversee the case, Laura Taylor Swain of Federal District Court, said in an order in June that the report’s findings were of “great concern.”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new agreement requires the city speed up the prosecution of disciplinary cases against officers accused of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xml:space="preserve"> and immediately discipline officers when federal monitor recommends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city also agreed to assign more senior supervisors to the jails to oversee correction captains and to evaluate the mental health of inmates who have been involved in repeated conflicts with guards and determine if the existing rules for handling those inmates are appropriate.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Insha Rahman, an expert on bail reform and reducing jail populations who works at the Vera Institute of Justice, said the proposed steps the city had agreed to were unlikely to change what she called a “culture of violence and fear,” because they continued to rely on the Correction Department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itself.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proposed remedial order, she said, was “meaningful inasmuch as it underscores the immediate and urgent need for culture change at Rikers Island, but what it lacks is real teeth.”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“Many of the oversight provisions in the order simply ask the fox to mind the proverbial henhouse,”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Ms. Strauss’s office, in its statement, said the correction department had made “some significant improvements” in other areas, including the surveillance cameras, new training programs and the elimination of punitive segregation for inmates under the age of 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PHOTO: Rikers will be replaced by four smaller complexes by 2026. (PHOTOGRAPH BY DAVE SANDERS FOR THE NEW YORK TIMES)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15,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1" style="position:absolute;z-index:2517473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27"/>
          <w:headerReference w:type="default" r:id="rId528"/>
          <w:footerReference w:type="even" r:id="rId529"/>
          <w:footerReference w:type="default" r:id="rId530"/>
          <w:headerReference w:type="first" r:id="rId531"/>
          <w:footerReference w:type="first" r:id="rId532"/>
          <w:type w:val="nextPage"/>
          <w:pgSz w:w="12240" w:h="15840"/>
          <w:pgMar w:top="840" w:right="1000" w:bottom="840" w:left="1000" w:header="400" w:footer="400"/>
          <w:pgNumType w:fmt="decimal"/>
          <w:cols w:space="720"/>
          <w:titlePg/>
        </w:sectPr>
      </w:pPr>
    </w:p>
    <w:p>
      <w:pPr>
        <w:rPr>
          <w:lang w:val="en-US" w:eastAsia="en-US" w:bidi="ar-SA"/>
        </w:rPr>
      </w:pPr>
      <w:bookmarkStart w:id="76" w:name="Bookmark_39"/>
      <w:bookmarkEnd w:id="76"/>
    </w:p>
    <w:p>
      <w:pPr>
        <w:rPr>
          <w:lang w:val="en-US" w:eastAsia="en-US" w:bidi="ar-SA"/>
        </w:rPr>
      </w:pPr>
      <w:r>
        <w:pict>
          <v:shape id="_x0000_i115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33" w:history="1">
        <w:r>
          <w:rPr>
            <w:rFonts w:ascii="arial" w:eastAsia="arial" w:hAnsi="arial" w:cs="arial"/>
            <w:b/>
            <w:bCs/>
            <w:i/>
            <w:color w:val="0077CC"/>
            <w:kern w:val="32"/>
            <w:sz w:val="28"/>
            <w:szCs w:val="32"/>
            <w:u w:val="single"/>
            <w:shd w:val="clear" w:color="auto" w:fill="FFFFFF"/>
            <w:lang w:val="en-US" w:eastAsia="en-US" w:bidi="ar-SA"/>
          </w:rPr>
          <w:t xml:space="preserve">Tracking </w:t>
        </w:r>
      </w:hyperlink>
      <w:hyperlink r:id="rId533"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33"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533" w:history="1">
        <w:r>
          <w:rPr>
            <w:rFonts w:ascii="arial" w:eastAsia="arial" w:hAnsi="arial" w:cs="arial"/>
            <w:b/>
            <w:bCs/>
            <w:i/>
            <w:color w:val="0077CC"/>
            <w:kern w:val="32"/>
            <w:sz w:val="28"/>
            <w:szCs w:val="32"/>
            <w:u w:val="single"/>
            <w:shd w:val="clear" w:color="auto" w:fill="FFFFFF"/>
            <w:lang w:val="en-US" w:eastAsia="en-US" w:bidi="ar-SA"/>
          </w:rPr>
          <w:t>Use of Force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15, 2015 Saturday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A; Column 0; Editorial Desk; Pg. 22; LETTER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205 words</w:t>
      </w:r>
    </w:p>
    <w:p>
      <w:pPr>
        <w:keepNext/>
        <w:spacing w:before="240" w:after="0" w:line="340" w:lineRule="atLeast"/>
        <w:ind w:left="0" w:right="0" w:firstLine="0"/>
        <w:jc w:val="left"/>
        <w:rPr>
          <w:lang w:val="en-US" w:eastAsia="en-US" w:bidi="ar-SA"/>
        </w:rPr>
      </w:pPr>
      <w:bookmarkStart w:id="77" w:name="Body_37"/>
      <w:bookmarkEnd w:id="77"/>
      <w:r>
        <w:rPr>
          <w:rFonts w:ascii="arial" w:eastAsia="arial" w:hAnsi="arial" w:cs="arial"/>
          <w:b/>
          <w:color w:val="000000"/>
          <w:sz w:val="28"/>
          <w:lang w:val="en-US" w:eastAsia="en-US" w:bidi="ar-SA"/>
        </w:rPr>
        <w:t>Body</w:t>
      </w:r>
    </w:p>
    <w:p>
      <w:pPr>
        <w:spacing w:line="60" w:lineRule="exact"/>
        <w:rPr>
          <w:lang w:val="en-US" w:eastAsia="en-US" w:bidi="ar-SA"/>
        </w:rPr>
      </w:pPr>
      <w:r>
        <w:pict>
          <v:line id="_x0000_s1153" style="position:absolute;z-index:2517483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the Editor: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 ''Data on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xml:space="preserve">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Across U.S. May Prove Almost Useless'' (news article, Aug. 12):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 is not surprising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across the country cannot provide reliable data on the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xml:space="preserve"> by law enforcement officers. Indeed, data on the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xml:space="preserve">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conspicuously absent from many crime statistic reporting systems, including some of the various versions of CompStat operating across the country.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These data-driven, performance-based management programs are aimed at crime reduction and include such measures as crime rate, number of arrests, clearance rates and crime arrests per sworn officer. To meet these performance standards, law enforcement departments then develop policies, such as stop and frisk and racial profiling, that by their very nature result in the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xml:space="preserve"> against racial minorities.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Law enforcement departments need to not only incorporate such measures as officers' use of aggression and force in their CompStat programs, but also rethink how they develop and implement measures to track the goal of crime reduction.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NORMA M. RICCUCCI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Newark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writer is a professor at the Rutgers University Newark School of Public Affairs and Administration.</w:t>
      </w:r>
    </w:p>
    <w:p>
      <w:pPr>
        <w:keepNext w:val="0"/>
        <w:spacing w:before="240" w:after="0" w:line="260" w:lineRule="atLeast"/>
        <w:ind w:left="0" w:right="0" w:firstLine="0"/>
        <w:jc w:val="left"/>
        <w:rPr>
          <w:lang w:val="en-US" w:eastAsia="en-US" w:bidi="ar-SA"/>
        </w:rPr>
      </w:pPr>
      <w:r>
        <w:rPr>
          <w:lang w:val="en-US" w:eastAsia="en-US" w:bidi="ar-SA"/>
        </w:rPr>
        <w:br/>
      </w:r>
      <w:hyperlink r:id="rId534" w:history="1">
        <w:r>
          <w:rPr>
            <w:rFonts w:ascii="arial" w:eastAsia="arial" w:hAnsi="arial" w:cs="arial"/>
            <w:i/>
            <w:color w:val="0077CC"/>
            <w:sz w:val="20"/>
            <w:u w:val="single"/>
            <w:shd w:val="clear" w:color="auto" w:fill="FFFFFF"/>
            <w:lang w:val="en-US" w:eastAsia="en-US" w:bidi="ar-SA"/>
          </w:rPr>
          <w:t>http://www.nytimes.com/2015/08/15/opinion/tracking-</w:t>
        </w:r>
      </w:hyperlink>
      <w:hyperlink r:id="rId534" w:history="1">
        <w:r>
          <w:rPr>
            <w:rFonts w:ascii="arial" w:eastAsia="arial" w:hAnsi="arial" w:cs="arial"/>
            <w:b/>
            <w:i/>
            <w:color w:val="0077CC"/>
            <w:sz w:val="20"/>
            <w:u w:val="single"/>
            <w:shd w:val="clear" w:color="auto" w:fill="FFFFFF"/>
            <w:lang w:val="en-US" w:eastAsia="en-US" w:bidi="ar-SA"/>
          </w:rPr>
          <w:t>police</w:t>
        </w:r>
      </w:hyperlink>
      <w:hyperlink r:id="rId534" w:history="1">
        <w:r>
          <w:rPr>
            <w:rFonts w:ascii="arial" w:eastAsia="arial" w:hAnsi="arial" w:cs="arial"/>
            <w:i/>
            <w:color w:val="0077CC"/>
            <w:sz w:val="20"/>
            <w:u w:val="single"/>
            <w:shd w:val="clear" w:color="auto" w:fill="FFFFFF"/>
            <w:lang w:val="en-US" w:eastAsia="en-US" w:bidi="ar-SA"/>
          </w:rPr>
          <w:t>-</w:t>
        </w:r>
      </w:hyperlink>
      <w:hyperlink r:id="rId534" w:history="1">
        <w:r>
          <w:rPr>
            <w:rFonts w:ascii="arial" w:eastAsia="arial" w:hAnsi="arial" w:cs="arial"/>
            <w:b/>
            <w:i/>
            <w:color w:val="0077CC"/>
            <w:sz w:val="20"/>
            <w:u w:val="single"/>
            <w:shd w:val="clear" w:color="auto" w:fill="FFFFFF"/>
            <w:lang w:val="en-US" w:eastAsia="en-US" w:bidi="ar-SA"/>
          </w:rPr>
          <w:t>use-of-force</w:t>
        </w:r>
      </w:hyperlink>
      <w:hyperlink r:id="rId534" w:history="1">
        <w:r>
          <w:rPr>
            <w:rFonts w:ascii="arial" w:eastAsia="arial" w:hAnsi="arial" w:cs="arial"/>
            <w:i/>
            <w:color w:val="0077CC"/>
            <w:sz w:val="20"/>
            <w:u w:val="single"/>
            <w:shd w:val="clear" w:color="auto" w:fill="FFFFFF"/>
            <w:lang w:val="en-US" w:eastAsia="en-US" w:bidi="ar-SA"/>
          </w:rPr>
          <w:t>.html</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15,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4" style="position:absolute;z-index:2517493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35"/>
          <w:headerReference w:type="default" r:id="rId536"/>
          <w:footerReference w:type="even" r:id="rId537"/>
          <w:footerReference w:type="default" r:id="rId538"/>
          <w:headerReference w:type="first" r:id="rId539"/>
          <w:footerReference w:type="first" r:id="rId540"/>
          <w:type w:val="nextPage"/>
          <w:pgSz w:w="12240" w:h="15840"/>
          <w:pgMar w:top="840" w:right="1000" w:bottom="840" w:left="1000" w:header="400" w:footer="400"/>
          <w:pgNumType w:fmt="decimal"/>
          <w:cols w:space="720"/>
          <w:titlePg/>
        </w:sectPr>
      </w:pPr>
    </w:p>
    <w:p>
      <w:pPr>
        <w:rPr>
          <w:lang w:val="en-US" w:eastAsia="en-US" w:bidi="ar-SA"/>
        </w:rPr>
      </w:pPr>
      <w:bookmarkStart w:id="78" w:name="Bookmark_40"/>
      <w:bookmarkEnd w:id="78"/>
    </w:p>
    <w:p>
      <w:pPr>
        <w:rPr>
          <w:lang w:val="en-US" w:eastAsia="en-US" w:bidi="ar-SA"/>
        </w:rPr>
      </w:pPr>
      <w:r>
        <w:pict>
          <v:shape id="_x0000_i115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41" w:history="1">
        <w:r>
          <w:rPr>
            <w:rFonts w:ascii="arial" w:eastAsia="arial" w:hAnsi="arial" w:cs="arial"/>
            <w:b/>
            <w:bCs/>
            <w:i/>
            <w:color w:val="0077CC"/>
            <w:kern w:val="32"/>
            <w:sz w:val="28"/>
            <w:szCs w:val="32"/>
            <w:u w:val="single"/>
            <w:shd w:val="clear" w:color="auto" w:fill="FFFFFF"/>
            <w:lang w:val="en-US" w:eastAsia="en-US" w:bidi="ar-SA"/>
          </w:rPr>
          <w:t xml:space="preserve">The </w:t>
        </w:r>
      </w:hyperlink>
      <w:hyperlink r:id="rId541"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41" w:history="1">
        <w:r>
          <w:rPr>
            <w:rFonts w:ascii="arial" w:eastAsia="arial" w:hAnsi="arial" w:cs="arial"/>
            <w:b/>
            <w:bCs/>
            <w:i/>
            <w:color w:val="0077CC"/>
            <w:kern w:val="32"/>
            <w:sz w:val="28"/>
            <w:szCs w:val="32"/>
            <w:u w:val="single"/>
            <w:shd w:val="clear" w:color="auto" w:fill="FFFFFF"/>
            <w:lang w:val="en-US" w:eastAsia="en-US" w:bidi="ar-SA"/>
          </w:rPr>
          <w:t xml:space="preserve"> Are the Problem</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30, 2019 Monday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A; Column 0; Editorial Desk; Pg. 23</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1193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Derecka Purnell and Marbre Stahly-Butts</w:t>
      </w:r>
    </w:p>
    <w:p>
      <w:pPr>
        <w:keepNext/>
        <w:spacing w:before="240" w:after="0" w:line="340" w:lineRule="atLeast"/>
        <w:ind w:left="0" w:right="0" w:firstLine="0"/>
        <w:jc w:val="left"/>
        <w:rPr>
          <w:lang w:val="en-US" w:eastAsia="en-US" w:bidi="ar-SA"/>
        </w:rPr>
      </w:pPr>
      <w:bookmarkStart w:id="79" w:name="Body_38"/>
      <w:bookmarkEnd w:id="79"/>
      <w:r>
        <w:rPr>
          <w:rFonts w:ascii="arial" w:eastAsia="arial" w:hAnsi="arial" w:cs="arial"/>
          <w:b/>
          <w:color w:val="000000"/>
          <w:sz w:val="28"/>
          <w:lang w:val="en-US" w:eastAsia="en-US" w:bidi="ar-SA"/>
        </w:rPr>
        <w:t>Body</w:t>
      </w:r>
    </w:p>
    <w:p>
      <w:pPr>
        <w:spacing w:line="60" w:lineRule="exact"/>
        <w:rPr>
          <w:lang w:val="en-US" w:eastAsia="en-US" w:bidi="ar-SA"/>
        </w:rPr>
      </w:pPr>
      <w:r>
        <w:pict>
          <v:line id="_x0000_s1156" style="position:absolute;z-index:2517504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Twenty-five years after the infamous 1994 crime bill, too many criminal justice groups are simply reimagining mass incarceration.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quarter-century on, criminal justice advocates agree that the Violent Crime Control and Law Enforcement Act, signed by Bill Clinton in September 1994, was a disaster for poor people and people of color, and a driver of mass incarceration. Elected officials, policy experts and academics have recently sought to undo this damage by reimagining public safety. But too many of them are keeping law enforcement central to their vision for reform. This is a fundamental mistake.They are not reimagining public safety. They are reimagining mass incarceration.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reality is this: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fill prisons. We can't repair the harm that the 1994 crime bill has done by promoting mass incarceration without reducing the size and scope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crime bill articulated an obsession with punishment and prescribed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as the cure to a host of social ills. It provided funding for 100,000 new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$14 billion in grants for community-oriented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$9.7 billion for prisons and $6.1 billion crime prevention programs. The legislation was partly responsible for a 30 percent increase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from 699,000 in 1990 to 899,000 in 1999, and funded over 7,000 school officers. Today, there are over one million law enforcement officers in the </w:t>
      </w:r>
      <w:r>
        <w:rPr>
          <w:rFonts w:ascii="arial" w:eastAsia="arial" w:hAnsi="arial" w:cs="arial"/>
          <w:b/>
          <w:i/>
          <w:color w:val="000000"/>
          <w:sz w:val="20"/>
          <w:u w:val="single"/>
          <w:lang w:val="en-US" w:eastAsia="en-US" w:bidi="ar-SA"/>
        </w:rPr>
        <w:t>United States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did the plan work? The Government Accountability Office concluded that while there was a 26 percent decline in overall crime from 1993 to 2000, only 1.3 percent of the decline could be attributed to additional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The majority of that decrease, the office said, came from other, unspecified factors; smaller studies have found that everything from preschool to job programs for young people decreases crime rates.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Approximately 10.5 million people are arrested each year in this country. While a majority of these arrests ultimately result in dismissed charges, their impact is devastating. Being arrested, whatever the outcome, can jeopardize a person's employment, housing, physical and mental health and parental rights.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Politicians promise jail closings even as they increase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budgets -- and, as a result, arrests. Mayor Bill de Blasio of New York has acknowledged that the 1994 crime bill was a mistake and wants the city's Rikers Island jail to close by 2026. Yet New York's transportation agency just announced a plan to hire 500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to combat fare evasion and manage homeless people in the subway.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Free public transportation, living wages and quality housing would be better responses to these issues than increased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Nationwide, nearly half of the people whom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arrest multiple times have incomes below $10,000 a year. It's important to put this in historical perspective: Since it originated with efforts to prevent labor organizing and to patrol slaves, modern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has punished the poor. No number of diversity workshops, body cameras and community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initiatives will change that.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Reformers on both sides of the aisle praised President Trump for signing the First Step Act last year as a measure toward ending mass incarceration. The act is a modest, underfunded criminal justice reform package that a coalition of over 150 black led organizations opposed. Last week, White House economists announced a plan to use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get homeless people ''off the street.'' This direction is misguided.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cannot solve underlying causes of homelessness or other social problems. They can only temporarily manage these issues with punishment and more violence.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And even more misguided ideas are being proposed. After a movement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 erupted in 2014, scholars, nonprofit groups and politicians reimagined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as youth mentors, mental health professionals, and social workers -- against the wishes of many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But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do not help vulnerable populations -- they make populations vulnerable.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xml:space="preserve"> is the No. 1 investigated complaint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and sexual violence is the second. People with mental illness are 16 times more likely to be killed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People of color, people with disabilities, immigrants, queer and trans people, those with mental illness and the homeless disproportionately experience violence from officers, who kill an average of nearly 1,000 people annually, and sexually assault, physically assault, harass, and surveil hundreds of thousands more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Philanthropists and politicians have called for more ''community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the idea of having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develop partnerships with community groups to ease tensions between law enforcement and residents. In the last 10 years, the Department of Justice included ''community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in its consent decrees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accused of misconduct in Baltimore, Cleveland, Los Angeles, Chicago, New Orleans, Newark, Puerto Rico and Ferguson, Mo., and Oakland, Calif.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community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is an empty phrase. A Washington Post report showed that law enforcement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xml:space="preserve"> increased in half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with consent decrees. Asking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to strengthen community relationships -- including by doing things like playing football with children or handing out ice cream -- does not reduce their power to harm anyone.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There's hope. Community organizations are working to solve the problems our communities face without putting them in more danger. The San Francisco school board recently passed a resolution limiting the role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on school campuses, acknowledging that law enforcement's presence criminalizes students under the guise of protection. The Oakland Power Projects trains community members in health skills and emergency response practices to reduce reliance on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to create the support networks needed to address the issues that cause problems in the first place.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New York, the Audre Lorde Project's Safe Outside the System produces resources for L.B.G.T.Q. communities to build safe spaces without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involvement. Nationally, the People's Coalition for Safety and Freedom is organizing for the repeal of the 1994 crime bill and for a community-driven process to decide how to respond to community-based violence and corporate harm.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Systems of oppression, like slavery, Jim Crow, and mass incarceration, must be reduced and abolished -- not reimagined.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who primarily put people in cages, are the enforcers of mass incarceration. We must reckon with the reality that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part of the problem and stop investing money, power and legitimacy in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Derecka Purnell (@DereckaPurnell) is a human rights lawyer. Marbre Stahly-Butts is the executive director of the Law for Black Lives network of lawyers.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Times is committed to publishing a diversity of letters to the editor. We'd like to hear what you think about this or any of our articles. Here are some tips. And here's our email: </w:t>
      </w:r>
      <w:hyperlink r:id="rId134" w:history="1">
        <w:r>
          <w:rPr>
            <w:rFonts w:ascii="arial" w:eastAsia="arial" w:hAnsi="arial" w:cs="arial"/>
            <w:i/>
            <w:color w:val="0077CC"/>
            <w:sz w:val="20"/>
            <w:u w:val="single"/>
            <w:shd w:val="clear" w:color="auto" w:fill="FFFFFF"/>
            <w:lang w:val="en-US" w:eastAsia="en-US" w:bidi="ar-SA"/>
          </w:rPr>
          <w:t>letters@nytimes.com</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Follow The New York Times Opinion section on Facebook, Twitter (@NYTopinion) and Instagram.</w:t>
      </w:r>
    </w:p>
    <w:p>
      <w:pPr>
        <w:keepNext w:val="0"/>
        <w:spacing w:before="240" w:after="0" w:line="260" w:lineRule="atLeast"/>
        <w:ind w:left="0" w:right="0" w:firstLine="0"/>
        <w:jc w:val="left"/>
        <w:rPr>
          <w:lang w:val="en-US" w:eastAsia="en-US" w:bidi="ar-SA"/>
        </w:rPr>
      </w:pPr>
      <w:r>
        <w:rPr>
          <w:lang w:val="en-US" w:eastAsia="en-US" w:bidi="ar-SA"/>
        </w:rPr>
        <w:br/>
      </w:r>
      <w:hyperlink r:id="rId542" w:history="1">
        <w:r>
          <w:rPr>
            <w:rFonts w:ascii="arial" w:eastAsia="arial" w:hAnsi="arial" w:cs="arial"/>
            <w:i/>
            <w:color w:val="0077CC"/>
            <w:sz w:val="20"/>
            <w:u w:val="single"/>
            <w:shd w:val="clear" w:color="auto" w:fill="FFFFFF"/>
            <w:lang w:val="en-US" w:eastAsia="en-US" w:bidi="ar-SA"/>
          </w:rPr>
          <w:t>https://www.nytimes.com/2019/09/26/opinion/the-</w:t>
        </w:r>
      </w:hyperlink>
      <w:hyperlink r:id="rId542" w:history="1">
        <w:r>
          <w:rPr>
            <w:rFonts w:ascii="arial" w:eastAsia="arial" w:hAnsi="arial" w:cs="arial"/>
            <w:b/>
            <w:i/>
            <w:color w:val="0077CC"/>
            <w:sz w:val="20"/>
            <w:u w:val="single"/>
            <w:shd w:val="clear" w:color="auto" w:fill="FFFFFF"/>
            <w:lang w:val="en-US" w:eastAsia="en-US" w:bidi="ar-SA"/>
          </w:rPr>
          <w:t>police</w:t>
        </w:r>
      </w:hyperlink>
      <w:hyperlink r:id="rId542" w:history="1">
        <w:r>
          <w:rPr>
            <w:rFonts w:ascii="arial" w:eastAsia="arial" w:hAnsi="arial" w:cs="arial"/>
            <w:i/>
            <w:color w:val="0077CC"/>
            <w:sz w:val="20"/>
            <w:u w:val="single"/>
            <w:shd w:val="clear" w:color="auto" w:fill="FFFFFF"/>
            <w:lang w:val="en-US" w:eastAsia="en-US" w:bidi="ar-SA"/>
          </w:rPr>
          <w:t>-cant-solve-the-problem-they-are-the-problem.html</w:t>
        </w:r>
      </w:hyperlink>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57" style="position:absolute;z-index:251751424"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PHOTO:  (PHOTOGRAPH BY Sally Deng FOR THE NEW YORK TIMES)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30,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8" style="position:absolute;z-index:2517524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43"/>
          <w:headerReference w:type="default" r:id="rId544"/>
          <w:footerReference w:type="even" r:id="rId545"/>
          <w:footerReference w:type="default" r:id="rId546"/>
          <w:headerReference w:type="first" r:id="rId547"/>
          <w:footerReference w:type="first" r:id="rId548"/>
          <w:type w:val="nextPage"/>
          <w:pgSz w:w="12240" w:h="15840"/>
          <w:pgMar w:top="840" w:right="1000" w:bottom="840" w:left="1000" w:header="400" w:footer="400"/>
          <w:pgNumType w:fmt="decimal"/>
          <w:cols w:space="720"/>
          <w:titlePg/>
        </w:sectPr>
      </w:pPr>
    </w:p>
    <w:p>
      <w:pPr>
        <w:rPr>
          <w:lang w:val="en-US" w:eastAsia="en-US" w:bidi="ar-SA"/>
        </w:rPr>
      </w:pPr>
      <w:bookmarkStart w:id="80" w:name="Bookmark_41"/>
      <w:bookmarkEnd w:id="80"/>
    </w:p>
    <w:p>
      <w:pPr>
        <w:rPr>
          <w:lang w:val="en-US" w:eastAsia="en-US" w:bidi="ar-SA"/>
        </w:rPr>
      </w:pPr>
      <w:r>
        <w:pict>
          <v:shape id="_x0000_i115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49" w:history="1">
        <w:r>
          <w:rPr>
            <w:rFonts w:ascii="arial" w:eastAsia="arial" w:hAnsi="arial" w:cs="arial"/>
            <w:b/>
            <w:bCs/>
            <w:i/>
            <w:color w:val="0077CC"/>
            <w:kern w:val="32"/>
            <w:sz w:val="28"/>
            <w:szCs w:val="32"/>
            <w:u w:val="single"/>
            <w:shd w:val="clear" w:color="auto" w:fill="FFFFFF"/>
            <w:lang w:val="en-US" w:eastAsia="en-US" w:bidi="ar-SA"/>
          </w:rPr>
          <w:t xml:space="preserve">The </w:t>
        </w:r>
      </w:hyperlink>
      <w:hyperlink r:id="rId549"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49" w:history="1">
        <w:r>
          <w:rPr>
            <w:rFonts w:ascii="arial" w:eastAsia="arial" w:hAnsi="arial" w:cs="arial"/>
            <w:b/>
            <w:bCs/>
            <w:i/>
            <w:color w:val="0077CC"/>
            <w:kern w:val="32"/>
            <w:sz w:val="28"/>
            <w:szCs w:val="32"/>
            <w:u w:val="single"/>
            <w:shd w:val="clear" w:color="auto" w:fill="FFFFFF"/>
            <w:lang w:val="en-US" w:eastAsia="en-US" w:bidi="ar-SA"/>
          </w:rPr>
          <w:t xml:space="preserve"> Can’t Solve the Problem. They Are the Problem.</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The New York Times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26, 2019 Thursday 00:06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The New York Times Company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OPINION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1240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Derecka Purnell and Marbre Stahly-Butts</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Twenty-five years after the infamous 1994 crime bill, too many criminal justice groups are simply reimagining mass incarceration.</w:t>
      </w:r>
    </w:p>
    <w:p>
      <w:pPr>
        <w:keepNext/>
        <w:spacing w:before="240" w:after="0" w:line="340" w:lineRule="atLeast"/>
        <w:ind w:left="0" w:right="0" w:firstLine="0"/>
        <w:jc w:val="left"/>
        <w:rPr>
          <w:lang w:val="en-US" w:eastAsia="en-US" w:bidi="ar-SA"/>
        </w:rPr>
      </w:pPr>
      <w:bookmarkStart w:id="81" w:name="Body_39"/>
      <w:bookmarkEnd w:id="81"/>
      <w:r>
        <w:rPr>
          <w:rFonts w:ascii="arial" w:eastAsia="arial" w:hAnsi="arial" w:cs="arial"/>
          <w:b/>
          <w:color w:val="000000"/>
          <w:sz w:val="28"/>
          <w:lang w:val="en-US" w:eastAsia="en-US" w:bidi="ar-SA"/>
        </w:rPr>
        <w:t>Body</w:t>
      </w:r>
    </w:p>
    <w:p>
      <w:pPr>
        <w:spacing w:line="60" w:lineRule="exact"/>
        <w:rPr>
          <w:lang w:val="en-US" w:eastAsia="en-US" w:bidi="ar-SA"/>
        </w:rPr>
      </w:pPr>
      <w:r>
        <w:pict>
          <v:line id="_x0000_s1160" style="position:absolute;z-index:2517534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Twenty-five years after the infamous 1994 crime bill, too many criminal justice groups are simply reimagining mass incarceration.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quarter-century on, criminal justice advocates agree that the Violent Crime Control and Law Enforcement Act, signed by Bill Clinton in September 1994, was a disaster for poor people and people of color, and a driver of mass incarceration. Elected officials, policy experts and academics have recently sought to undo this damage by reimagining public safety. But too many of them are keeping law enforcement central to their vision for reform. This is a fundamental mistake.They are not reimagining public safety. They are reimagining mass incarceration.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reality is this: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fill prisons. We can’t repair the harm that the 1994 crime bill has done by promoting mass incarceration without reducing the size and scope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crime bill articulated an obsession with punishment and prescribed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as the cure to a host of social ills. It </w:t>
      </w:r>
      <w:hyperlink r:id="rId550" w:history="1">
        <w:r>
          <w:rPr>
            <w:rFonts w:ascii="arial" w:eastAsia="arial" w:hAnsi="arial" w:cs="arial"/>
            <w:i/>
            <w:color w:val="0077CC"/>
            <w:sz w:val="20"/>
            <w:u w:val="single"/>
            <w:shd w:val="clear" w:color="auto" w:fill="FFFFFF"/>
            <w:lang w:val="en-US" w:eastAsia="en-US" w:bidi="ar-SA"/>
          </w:rPr>
          <w:t>provided</w:t>
        </w:r>
      </w:hyperlink>
      <w:r>
        <w:rPr>
          <w:rFonts w:ascii="arial" w:eastAsia="arial" w:hAnsi="arial" w:cs="arial"/>
          <w:color w:val="000000"/>
          <w:sz w:val="20"/>
          <w:lang w:val="en-US" w:eastAsia="en-US" w:bidi="ar-SA"/>
        </w:rPr>
        <w:t xml:space="preserve"> funding for 100,000 new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$14 billion in grants for community-oriented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$9.7 billion for prisons and $6.1 billion crime prevention programs. The legislation was partly responsible for a 30 percent increase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from 699,000 in 1990 to 899,000 in 1999, and funded over 7,000 school officers. Today, there are over one million law enforcement officers in the </w:t>
      </w:r>
      <w:r>
        <w:rPr>
          <w:rFonts w:ascii="arial" w:eastAsia="arial" w:hAnsi="arial" w:cs="arial"/>
          <w:b/>
          <w:i/>
          <w:color w:val="000000"/>
          <w:sz w:val="20"/>
          <w:u w:val="single"/>
          <w:lang w:val="en-US" w:eastAsia="en-US" w:bidi="ar-SA"/>
        </w:rPr>
        <w:t>United States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did the plan work? The Government Accountability Office concluded that while there was a 26 percent decline in overall crime from 1993 to 2000, </w:t>
      </w:r>
      <w:hyperlink r:id="rId550" w:history="1">
        <w:r>
          <w:rPr>
            <w:rFonts w:ascii="arial" w:eastAsia="arial" w:hAnsi="arial" w:cs="arial"/>
            <w:i/>
            <w:color w:val="0077CC"/>
            <w:sz w:val="20"/>
            <w:u w:val="single"/>
            <w:shd w:val="clear" w:color="auto" w:fill="FFFFFF"/>
            <w:lang w:val="en-US" w:eastAsia="en-US" w:bidi="ar-SA"/>
          </w:rPr>
          <w:t>only 1.3 percent</w:t>
        </w:r>
      </w:hyperlink>
      <w:r>
        <w:rPr>
          <w:rFonts w:ascii="arial" w:eastAsia="arial" w:hAnsi="arial" w:cs="arial"/>
          <w:color w:val="000000"/>
          <w:sz w:val="20"/>
          <w:lang w:val="en-US" w:eastAsia="en-US" w:bidi="ar-SA"/>
        </w:rPr>
        <w:t xml:space="preserve"> of the decline could be attributed to additional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The majority of that decrease, the office said, came from other, unspecified factors; smaller studies have found that everything from            </w:t>
      </w:r>
      <w:hyperlink r:id="rId550" w:history="1">
        <w:r>
          <w:rPr>
            <w:rFonts w:ascii="arial" w:eastAsia="arial" w:hAnsi="arial" w:cs="arial"/>
            <w:i/>
            <w:color w:val="0077CC"/>
            <w:sz w:val="20"/>
            <w:u w:val="single"/>
            <w:shd w:val="clear" w:color="auto" w:fill="FFFFFF"/>
            <w:lang w:val="en-US" w:eastAsia="en-US" w:bidi="ar-SA"/>
          </w:rPr>
          <w:t>preschool</w:t>
        </w:r>
      </w:hyperlink>
      <w:r>
        <w:rPr>
          <w:rFonts w:ascii="arial" w:eastAsia="arial" w:hAnsi="arial" w:cs="arial"/>
          <w:color w:val="000000"/>
          <w:sz w:val="20"/>
          <w:lang w:val="en-US" w:eastAsia="en-US" w:bidi="ar-SA"/>
        </w:rPr>
        <w:t xml:space="preserve"> to            </w:t>
      </w:r>
      <w:hyperlink r:id="rId550" w:history="1">
        <w:r>
          <w:rPr>
            <w:rFonts w:ascii="arial" w:eastAsia="arial" w:hAnsi="arial" w:cs="arial"/>
            <w:i/>
            <w:color w:val="0077CC"/>
            <w:sz w:val="20"/>
            <w:u w:val="single"/>
            <w:shd w:val="clear" w:color="auto" w:fill="FFFFFF"/>
            <w:lang w:val="en-US" w:eastAsia="en-US" w:bidi="ar-SA"/>
          </w:rPr>
          <w:t>job programs for young people</w:t>
        </w:r>
      </w:hyperlink>
      <w:r>
        <w:rPr>
          <w:rFonts w:ascii="arial" w:eastAsia="arial" w:hAnsi="arial" w:cs="arial"/>
          <w:color w:val="000000"/>
          <w:sz w:val="20"/>
          <w:lang w:val="en-US" w:eastAsia="en-US" w:bidi="ar-SA"/>
        </w:rPr>
        <w:t xml:space="preserve"> decreases crime rates.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Approximately 1</w:t>
      </w:r>
      <w:hyperlink r:id="rId550" w:history="1">
        <w:r>
          <w:rPr>
            <w:rFonts w:ascii="arial" w:eastAsia="arial" w:hAnsi="arial" w:cs="arial"/>
            <w:i/>
            <w:color w:val="0077CC"/>
            <w:sz w:val="20"/>
            <w:u w:val="single"/>
            <w:shd w:val="clear" w:color="auto" w:fill="FFFFFF"/>
            <w:lang w:val="en-US" w:eastAsia="en-US" w:bidi="ar-SA"/>
          </w:rPr>
          <w:t>0.5 million</w:t>
        </w:r>
      </w:hyperlink>
      <w:r>
        <w:rPr>
          <w:rFonts w:ascii="arial" w:eastAsia="arial" w:hAnsi="arial" w:cs="arial"/>
          <w:color w:val="000000"/>
          <w:sz w:val="20"/>
          <w:lang w:val="en-US" w:eastAsia="en-US" w:bidi="ar-SA"/>
        </w:rPr>
        <w:t xml:space="preserve">people are arrested each year in this country. While a majority of these arrests ultimately            </w:t>
      </w:r>
      <w:hyperlink r:id="rId550" w:history="1">
        <w:r>
          <w:rPr>
            <w:rFonts w:ascii="arial" w:eastAsia="arial" w:hAnsi="arial" w:cs="arial"/>
            <w:i/>
            <w:color w:val="0077CC"/>
            <w:sz w:val="20"/>
            <w:u w:val="single"/>
            <w:shd w:val="clear" w:color="auto" w:fill="FFFFFF"/>
            <w:lang w:val="en-US" w:eastAsia="en-US" w:bidi="ar-SA"/>
          </w:rPr>
          <w:t>result in dismissed charges</w:t>
        </w:r>
      </w:hyperlink>
      <w:r>
        <w:rPr>
          <w:rFonts w:ascii="arial" w:eastAsia="arial" w:hAnsi="arial" w:cs="arial"/>
          <w:color w:val="000000"/>
          <w:sz w:val="20"/>
          <w:lang w:val="en-US" w:eastAsia="en-US" w:bidi="ar-SA"/>
        </w:rPr>
        <w:t>, their impact is devastating. Being arrested, whatever the outcome, can jeopardize a person’s employment, housing, physical and mental health and parental rights.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Politicians promise jail closings even as they increase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budgets — and, as a result, arrests. Mayor Bill de Blasio of New York has </w:t>
      </w:r>
      <w:hyperlink r:id="rId550" w:history="1">
        <w:r>
          <w:rPr>
            <w:rFonts w:ascii="arial" w:eastAsia="arial" w:hAnsi="arial" w:cs="arial"/>
            <w:i/>
            <w:color w:val="0077CC"/>
            <w:sz w:val="20"/>
            <w:u w:val="single"/>
            <w:shd w:val="clear" w:color="auto" w:fill="FFFFFF"/>
            <w:lang w:val="en-US" w:eastAsia="en-US" w:bidi="ar-SA"/>
          </w:rPr>
          <w:t>acknowledged</w:t>
        </w:r>
      </w:hyperlink>
      <w:r>
        <w:rPr>
          <w:rFonts w:ascii="arial" w:eastAsia="arial" w:hAnsi="arial" w:cs="arial"/>
          <w:color w:val="000000"/>
          <w:sz w:val="20"/>
          <w:lang w:val="en-US" w:eastAsia="en-US" w:bidi="ar-SA"/>
        </w:rPr>
        <w:t xml:space="preserve"> that the 1994 crime bill was a mistake and            </w:t>
      </w:r>
      <w:hyperlink r:id="rId550" w:history="1">
        <w:r>
          <w:rPr>
            <w:rFonts w:ascii="arial" w:eastAsia="arial" w:hAnsi="arial" w:cs="arial"/>
            <w:i/>
            <w:color w:val="0077CC"/>
            <w:sz w:val="20"/>
            <w:u w:val="single"/>
            <w:shd w:val="clear" w:color="auto" w:fill="FFFFFF"/>
            <w:lang w:val="en-US" w:eastAsia="en-US" w:bidi="ar-SA"/>
          </w:rPr>
          <w:t>wants the city’s Rikers Island jail to close by 2026</w:t>
        </w:r>
      </w:hyperlink>
      <w:r>
        <w:rPr>
          <w:rFonts w:ascii="arial" w:eastAsia="arial" w:hAnsi="arial" w:cs="arial"/>
          <w:color w:val="000000"/>
          <w:sz w:val="20"/>
          <w:lang w:val="en-US" w:eastAsia="en-US" w:bidi="ar-SA"/>
        </w:rPr>
        <w:t xml:space="preserve">. Yet            </w:t>
      </w:r>
      <w:hyperlink r:id="rId550" w:history="1">
        <w:r>
          <w:rPr>
            <w:rFonts w:ascii="arial" w:eastAsia="arial" w:hAnsi="arial" w:cs="arial"/>
            <w:i/>
            <w:color w:val="0077CC"/>
            <w:sz w:val="20"/>
            <w:u w:val="single"/>
            <w:shd w:val="clear" w:color="auto" w:fill="FFFFFF"/>
            <w:lang w:val="en-US" w:eastAsia="en-US" w:bidi="ar-SA"/>
          </w:rPr>
          <w:t>New York&amp;#39;s transportation agency</w:t>
        </w:r>
      </w:hyperlink>
      <w:r>
        <w:rPr>
          <w:rFonts w:ascii="arial" w:eastAsia="arial" w:hAnsi="arial" w:cs="arial"/>
          <w:color w:val="000000"/>
          <w:sz w:val="20"/>
          <w:lang w:val="en-US" w:eastAsia="en-US" w:bidi="ar-SA"/>
        </w:rPr>
        <w:t xml:space="preserve"> just announced a plan to hire 500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to combat fare evasion and manage homeless people in the subway.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Free public transportation, living wages and quality housing would be better responses to these issues than increased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Nationwide, nearly half of the people whom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arrest multiple times have </w:t>
      </w:r>
      <w:hyperlink r:id="rId550" w:history="1">
        <w:r>
          <w:rPr>
            <w:rFonts w:ascii="arial" w:eastAsia="arial" w:hAnsi="arial" w:cs="arial"/>
            <w:i/>
            <w:color w:val="0077CC"/>
            <w:sz w:val="20"/>
            <w:u w:val="single"/>
            <w:shd w:val="clear" w:color="auto" w:fill="FFFFFF"/>
            <w:lang w:val="en-US" w:eastAsia="en-US" w:bidi="ar-SA"/>
          </w:rPr>
          <w:t>incomes below $10,000</w:t>
        </w:r>
      </w:hyperlink>
      <w:r>
        <w:rPr>
          <w:rFonts w:ascii="arial" w:eastAsia="arial" w:hAnsi="arial" w:cs="arial"/>
          <w:color w:val="000000"/>
          <w:sz w:val="20"/>
          <w:lang w:val="en-US" w:eastAsia="en-US" w:bidi="ar-SA"/>
        </w:rPr>
        <w:t xml:space="preserve"> a year. It’s important to put this in historical perspective: Since it originated with efforts to prevent            </w:t>
      </w:r>
      <w:hyperlink r:id="rId550" w:history="1">
        <w:r>
          <w:rPr>
            <w:rFonts w:ascii="arial" w:eastAsia="arial" w:hAnsi="arial" w:cs="arial"/>
            <w:i/>
            <w:color w:val="0077CC"/>
            <w:sz w:val="20"/>
            <w:u w:val="single"/>
            <w:shd w:val="clear" w:color="auto" w:fill="FFFFFF"/>
            <w:lang w:val="en-US" w:eastAsia="en-US" w:bidi="ar-SA"/>
          </w:rPr>
          <w:t>labor organizing</w:t>
        </w:r>
      </w:hyperlink>
      <w:r>
        <w:rPr>
          <w:rFonts w:ascii="arial" w:eastAsia="arial" w:hAnsi="arial" w:cs="arial"/>
          <w:color w:val="000000"/>
          <w:sz w:val="20"/>
          <w:lang w:val="en-US" w:eastAsia="en-US" w:bidi="ar-SA"/>
        </w:rPr>
        <w:t xml:space="preserve">and to            </w:t>
      </w:r>
      <w:hyperlink r:id="rId550" w:history="1">
        <w:r>
          <w:rPr>
            <w:rFonts w:ascii="arial" w:eastAsia="arial" w:hAnsi="arial" w:cs="arial"/>
            <w:i/>
            <w:color w:val="0077CC"/>
            <w:sz w:val="20"/>
            <w:u w:val="single"/>
            <w:shd w:val="clear" w:color="auto" w:fill="FFFFFF"/>
            <w:lang w:val="en-US" w:eastAsia="en-US" w:bidi="ar-SA"/>
          </w:rPr>
          <w:t>patrol slaves</w:t>
        </w:r>
      </w:hyperlink>
      <w:r>
        <w:rPr>
          <w:rFonts w:ascii="arial" w:eastAsia="arial" w:hAnsi="arial" w:cs="arial"/>
          <w:color w:val="000000"/>
          <w:sz w:val="20"/>
          <w:lang w:val="en-US" w:eastAsia="en-US" w:bidi="ar-SA"/>
        </w:rPr>
        <w:t xml:space="preserve">, modern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has punished the poor.            </w:t>
      </w:r>
      <w:hyperlink r:id="rId550" w:history="1">
        <w:r>
          <w:rPr>
            <w:rFonts w:ascii="arial" w:eastAsia="arial" w:hAnsi="arial" w:cs="arial"/>
            <w:i/>
            <w:color w:val="0077CC"/>
            <w:sz w:val="20"/>
            <w:u w:val="single"/>
            <w:shd w:val="clear" w:color="auto" w:fill="FFFFFF"/>
            <w:lang w:val="en-US" w:eastAsia="en-US" w:bidi="ar-SA"/>
          </w:rPr>
          <w:t>No number</w:t>
        </w:r>
      </w:hyperlink>
      <w:r>
        <w:rPr>
          <w:rFonts w:ascii="arial" w:eastAsia="arial" w:hAnsi="arial" w:cs="arial"/>
          <w:color w:val="000000"/>
          <w:sz w:val="20"/>
          <w:lang w:val="en-US" w:eastAsia="en-US" w:bidi="ar-SA"/>
        </w:rPr>
        <w:t xml:space="preserve">of diversity workshops, body cameras and community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initiatives will change that.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Reformers on both sides of the aisle </w:t>
      </w:r>
      <w:hyperlink r:id="rId550" w:history="1">
        <w:r>
          <w:rPr>
            <w:rFonts w:ascii="arial" w:eastAsia="arial" w:hAnsi="arial" w:cs="arial"/>
            <w:i/>
            <w:color w:val="0077CC"/>
            <w:sz w:val="20"/>
            <w:u w:val="single"/>
            <w:shd w:val="clear" w:color="auto" w:fill="FFFFFF"/>
            <w:lang w:val="en-US" w:eastAsia="en-US" w:bidi="ar-SA"/>
          </w:rPr>
          <w:t>praised</w:t>
        </w:r>
      </w:hyperlink>
      <w:r>
        <w:rPr>
          <w:rFonts w:ascii="arial" w:eastAsia="arial" w:hAnsi="arial" w:cs="arial"/>
          <w:color w:val="000000"/>
          <w:sz w:val="20"/>
          <w:lang w:val="en-US" w:eastAsia="en-US" w:bidi="ar-SA"/>
        </w:rPr>
        <w:t xml:space="preserve"> President Trump for signing the First Step Act last year as a measure toward ending mass incarceration. The act is a modest, underfunded criminal justice reform package that a coalition of over 150 black led organizations opposed. Last week,            </w:t>
      </w:r>
      <w:hyperlink r:id="rId550" w:history="1">
        <w:r>
          <w:rPr>
            <w:rFonts w:ascii="arial" w:eastAsia="arial" w:hAnsi="arial" w:cs="arial"/>
            <w:i/>
            <w:color w:val="0077CC"/>
            <w:sz w:val="20"/>
            <w:u w:val="single"/>
            <w:shd w:val="clear" w:color="auto" w:fill="FFFFFF"/>
            <w:lang w:val="en-US" w:eastAsia="en-US" w:bidi="ar-SA"/>
          </w:rPr>
          <w:t>White House economists</w:t>
        </w:r>
      </w:hyperlink>
      <w:r>
        <w:rPr>
          <w:rFonts w:ascii="arial" w:eastAsia="arial" w:hAnsi="arial" w:cs="arial"/>
          <w:color w:val="000000"/>
          <w:sz w:val="20"/>
          <w:lang w:val="en-US" w:eastAsia="en-US" w:bidi="ar-SA"/>
        </w:rPr>
        <w:t xml:space="preserve"> announced a plan to use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get homeless people “off the street.” This direction is misguided.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cannot solve underlying causes of homelessness or other social problems. They can only temporarily manage these issues with punishment and more violence.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And even more misguided ideas are being proposed. After a movement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 erupted in 2014, scholars, nonprofit groups and politicians reimagined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as </w:t>
      </w:r>
      <w:hyperlink r:id="rId550" w:history="1">
        <w:r>
          <w:rPr>
            <w:rFonts w:ascii="arial" w:eastAsia="arial" w:hAnsi="arial" w:cs="arial"/>
            <w:i/>
            <w:color w:val="0077CC"/>
            <w:sz w:val="20"/>
            <w:u w:val="single"/>
            <w:shd w:val="clear" w:color="auto" w:fill="FFFFFF"/>
            <w:lang w:val="en-US" w:eastAsia="en-US" w:bidi="ar-SA"/>
          </w:rPr>
          <w:t>youth mentors</w:t>
        </w:r>
      </w:hyperlink>
      <w:r>
        <w:rPr>
          <w:rFonts w:ascii="arial" w:eastAsia="arial" w:hAnsi="arial" w:cs="arial"/>
          <w:color w:val="000000"/>
          <w:sz w:val="20"/>
          <w:lang w:val="en-US" w:eastAsia="en-US" w:bidi="ar-SA"/>
        </w:rPr>
        <w:t xml:space="preserve">,            </w:t>
      </w:r>
      <w:hyperlink r:id="rId550" w:history="1">
        <w:r>
          <w:rPr>
            <w:rFonts w:ascii="arial" w:eastAsia="arial" w:hAnsi="arial" w:cs="arial"/>
            <w:i/>
            <w:color w:val="0077CC"/>
            <w:sz w:val="20"/>
            <w:u w:val="single"/>
            <w:shd w:val="clear" w:color="auto" w:fill="FFFFFF"/>
            <w:lang w:val="en-US" w:eastAsia="en-US" w:bidi="ar-SA"/>
          </w:rPr>
          <w:t>mental health professionals</w:t>
        </w:r>
      </w:hyperlink>
      <w:r>
        <w:rPr>
          <w:rFonts w:ascii="arial" w:eastAsia="arial" w:hAnsi="arial" w:cs="arial"/>
          <w:color w:val="000000"/>
          <w:sz w:val="20"/>
          <w:lang w:val="en-US" w:eastAsia="en-US" w:bidi="ar-SA"/>
        </w:rPr>
        <w:t xml:space="preserve">, and            </w:t>
      </w:r>
      <w:hyperlink r:id="rId550" w:history="1">
        <w:r>
          <w:rPr>
            <w:rFonts w:ascii="arial" w:eastAsia="arial" w:hAnsi="arial" w:cs="arial"/>
            <w:i/>
            <w:color w:val="0077CC"/>
            <w:sz w:val="20"/>
            <w:u w:val="single"/>
            <w:shd w:val="clear" w:color="auto" w:fill="FFFFFF"/>
            <w:lang w:val="en-US" w:eastAsia="en-US" w:bidi="ar-SA"/>
          </w:rPr>
          <w:t>social workers</w:t>
        </w:r>
      </w:hyperlink>
      <w:r>
        <w:rPr>
          <w:rFonts w:ascii="arial" w:eastAsia="arial" w:hAnsi="arial" w:cs="arial"/>
          <w:color w:val="000000"/>
          <w:sz w:val="20"/>
          <w:lang w:val="en-US" w:eastAsia="en-US" w:bidi="ar-SA"/>
        </w:rPr>
        <w:t xml:space="preserve"> —            </w:t>
      </w:r>
      <w:hyperlink r:id="rId550" w:history="1">
        <w:r>
          <w:rPr>
            <w:rFonts w:ascii="arial" w:eastAsia="arial" w:hAnsi="arial" w:cs="arial"/>
            <w:i/>
            <w:color w:val="0077CC"/>
            <w:sz w:val="20"/>
            <w:u w:val="single"/>
            <w:shd w:val="clear" w:color="auto" w:fill="FFFFFF"/>
            <w:lang w:val="en-US" w:eastAsia="en-US" w:bidi="ar-SA"/>
          </w:rPr>
          <w:t>against the wishes</w:t>
        </w:r>
      </w:hyperlink>
      <w:r>
        <w:rPr>
          <w:rFonts w:ascii="arial" w:eastAsia="arial" w:hAnsi="arial" w:cs="arial"/>
          <w:color w:val="000000"/>
          <w:sz w:val="20"/>
          <w:lang w:val="en-US" w:eastAsia="en-US" w:bidi="ar-SA"/>
        </w:rPr>
        <w:t xml:space="preserve"> of many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But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do not help vulnerable populations — they make populations vulnerable.            </w:t>
      </w:r>
      <w:hyperlink r:id="rId550" w:history="1">
        <w:r>
          <w:rPr>
            <w:rFonts w:ascii="arial" w:eastAsia="arial" w:hAnsi="arial" w:cs="arial"/>
            <w:b/>
            <w:i/>
            <w:color w:val="0077CC"/>
            <w:sz w:val="20"/>
            <w:u w:val="single"/>
            <w:shd w:val="clear" w:color="auto" w:fill="FFFFFF"/>
            <w:lang w:val="en-US" w:eastAsia="en-US" w:bidi="ar-SA"/>
          </w:rPr>
          <w:t>Excessive force</w:t>
        </w:r>
      </w:hyperlink>
      <w:r>
        <w:rPr>
          <w:rFonts w:ascii="arial" w:eastAsia="arial" w:hAnsi="arial" w:cs="arial"/>
          <w:color w:val="000000"/>
          <w:sz w:val="20"/>
          <w:lang w:val="en-US" w:eastAsia="en-US" w:bidi="ar-SA"/>
        </w:rPr>
        <w:t xml:space="preserve"> is the No. 1 investigated complaint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and sexual violence is the second. People with mental illness are            </w:t>
      </w:r>
      <w:hyperlink r:id="rId550" w:history="1">
        <w:r>
          <w:rPr>
            <w:rFonts w:ascii="arial" w:eastAsia="arial" w:hAnsi="arial" w:cs="arial"/>
            <w:i/>
            <w:color w:val="0077CC"/>
            <w:sz w:val="20"/>
            <w:u w:val="single"/>
            <w:shd w:val="clear" w:color="auto" w:fill="FFFFFF"/>
            <w:lang w:val="en-US" w:eastAsia="en-US" w:bidi="ar-SA"/>
          </w:rPr>
          <w:t>16 times more likely</w:t>
        </w:r>
      </w:hyperlink>
      <w:r>
        <w:rPr>
          <w:rFonts w:ascii="arial" w:eastAsia="arial" w:hAnsi="arial" w:cs="arial"/>
          <w:color w:val="000000"/>
          <w:sz w:val="20"/>
          <w:lang w:val="en-US" w:eastAsia="en-US" w:bidi="ar-SA"/>
        </w:rPr>
        <w:t xml:space="preserve"> to be killed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People of color, people with disabilities, immigrants, queer and trans people, those with mental illness and the homeless disproportionately experience violence from officers, who kill an            </w:t>
      </w:r>
      <w:hyperlink r:id="rId550" w:history="1">
        <w:r>
          <w:rPr>
            <w:rFonts w:ascii="arial" w:eastAsia="arial" w:hAnsi="arial" w:cs="arial"/>
            <w:i/>
            <w:color w:val="0077CC"/>
            <w:sz w:val="20"/>
            <w:u w:val="single"/>
            <w:shd w:val="clear" w:color="auto" w:fill="FFFFFF"/>
            <w:lang w:val="en-US" w:eastAsia="en-US" w:bidi="ar-SA"/>
          </w:rPr>
          <w:t>average</w:t>
        </w:r>
      </w:hyperlink>
      <w:r>
        <w:rPr>
          <w:rFonts w:ascii="arial" w:eastAsia="arial" w:hAnsi="arial" w:cs="arial"/>
          <w:color w:val="000000"/>
          <w:sz w:val="20"/>
          <w:lang w:val="en-US" w:eastAsia="en-US" w:bidi="ar-SA"/>
        </w:rPr>
        <w:t xml:space="preserve"> of nearly 1,000 people annually, and            </w:t>
      </w:r>
      <w:hyperlink r:id="rId550" w:history="1">
        <w:r>
          <w:rPr>
            <w:rFonts w:ascii="arial" w:eastAsia="arial" w:hAnsi="arial" w:cs="arial"/>
            <w:i/>
            <w:color w:val="0077CC"/>
            <w:sz w:val="20"/>
            <w:u w:val="single"/>
            <w:shd w:val="clear" w:color="auto" w:fill="FFFFFF"/>
            <w:lang w:val="en-US" w:eastAsia="en-US" w:bidi="ar-SA"/>
          </w:rPr>
          <w:t>sexually assault</w:t>
        </w:r>
      </w:hyperlink>
      <w:r>
        <w:rPr>
          <w:rFonts w:ascii="arial" w:eastAsia="arial" w:hAnsi="arial" w:cs="arial"/>
          <w:color w:val="000000"/>
          <w:sz w:val="20"/>
          <w:lang w:val="en-US" w:eastAsia="en-US" w:bidi="ar-SA"/>
        </w:rPr>
        <w:t xml:space="preserve">,            </w:t>
      </w:r>
      <w:hyperlink r:id="rId550" w:history="1">
        <w:r>
          <w:rPr>
            <w:rFonts w:ascii="arial" w:eastAsia="arial" w:hAnsi="arial" w:cs="arial"/>
            <w:i/>
            <w:color w:val="0077CC"/>
            <w:sz w:val="20"/>
            <w:u w:val="single"/>
            <w:shd w:val="clear" w:color="auto" w:fill="FFFFFF"/>
            <w:lang w:val="en-US" w:eastAsia="en-US" w:bidi="ar-SA"/>
          </w:rPr>
          <w:t>physically assault</w:t>
        </w:r>
      </w:hyperlink>
      <w:r>
        <w:rPr>
          <w:rFonts w:ascii="arial" w:eastAsia="arial" w:hAnsi="arial" w:cs="arial"/>
          <w:color w:val="000000"/>
          <w:sz w:val="20"/>
          <w:lang w:val="en-US" w:eastAsia="en-US" w:bidi="ar-SA"/>
        </w:rPr>
        <w:t xml:space="preserve">, harass, and            </w:t>
      </w:r>
      <w:hyperlink r:id="rId550" w:history="1">
        <w:r>
          <w:rPr>
            <w:rFonts w:ascii="arial" w:eastAsia="arial" w:hAnsi="arial" w:cs="arial"/>
            <w:i/>
            <w:color w:val="0077CC"/>
            <w:sz w:val="20"/>
            <w:u w:val="single"/>
            <w:shd w:val="clear" w:color="auto" w:fill="FFFFFF"/>
            <w:lang w:val="en-US" w:eastAsia="en-US" w:bidi="ar-SA"/>
          </w:rPr>
          <w:t>surveil</w:t>
        </w:r>
      </w:hyperlink>
      <w:r>
        <w:rPr>
          <w:rFonts w:ascii="arial" w:eastAsia="arial" w:hAnsi="arial" w:cs="arial"/>
          <w:color w:val="000000"/>
          <w:sz w:val="20"/>
          <w:lang w:val="en-US" w:eastAsia="en-US" w:bidi="ar-SA"/>
        </w:rPr>
        <w:t xml:space="preserve"> hundreds of thousands more</w:t>
      </w:r>
    </w:p>
    <w:p>
      <w:pPr>
        <w:keepNext w:val="0"/>
        <w:spacing w:before="200" w:after="0" w:line="260" w:lineRule="atLeast"/>
        <w:ind w:left="0" w:right="0" w:firstLine="0"/>
        <w:jc w:val="both"/>
        <w:rPr>
          <w:lang w:val="en-US" w:eastAsia="en-US" w:bidi="ar-SA"/>
        </w:rPr>
      </w:pPr>
      <w:hyperlink r:id="rId550" w:history="1">
        <w:r>
          <w:rPr>
            <w:rFonts w:ascii="arial" w:eastAsia="arial" w:hAnsi="arial" w:cs="arial"/>
            <w:i/>
            <w:color w:val="0077CC"/>
            <w:sz w:val="20"/>
            <w:u w:val="single"/>
            <w:shd w:val="clear" w:color="auto" w:fill="FFFFFF"/>
            <w:lang w:val="en-US" w:eastAsia="en-US" w:bidi="ar-SA"/>
          </w:rPr>
          <w:t>Philanthropists</w:t>
        </w:r>
      </w:hyperlink>
      <w:r>
        <w:rPr>
          <w:rFonts w:ascii="arial" w:eastAsia="arial" w:hAnsi="arial" w:cs="arial"/>
          <w:color w:val="000000"/>
          <w:sz w:val="20"/>
          <w:lang w:val="en-US" w:eastAsia="en-US" w:bidi="ar-SA"/>
        </w:rPr>
        <w:t xml:space="preserve"> and            </w:t>
      </w:r>
      <w:hyperlink r:id="rId550" w:history="1">
        <w:r>
          <w:rPr>
            <w:rFonts w:ascii="arial" w:eastAsia="arial" w:hAnsi="arial" w:cs="arial"/>
            <w:i/>
            <w:color w:val="0077CC"/>
            <w:sz w:val="20"/>
            <w:u w:val="single"/>
            <w:shd w:val="clear" w:color="auto" w:fill="FFFFFF"/>
            <w:lang w:val="en-US" w:eastAsia="en-US" w:bidi="ar-SA"/>
          </w:rPr>
          <w:t>politicians</w:t>
        </w:r>
      </w:hyperlink>
      <w:r>
        <w:rPr>
          <w:rFonts w:ascii="arial" w:eastAsia="arial" w:hAnsi="arial" w:cs="arial"/>
          <w:color w:val="000000"/>
          <w:sz w:val="20"/>
          <w:lang w:val="en-US" w:eastAsia="en-US" w:bidi="ar-SA"/>
        </w:rPr>
        <w:t xml:space="preserve"> have called for more “community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the idea of having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develop partnerships with community groups to ease tensions between law enforcement and residents. In the last 10 years, the Department of Justice included “community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in its consent decrees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accused of misconduct in Baltimore, Cleveland, Los Angeles, Chicago, New Orleans, Newark, Puerto Rico and Ferguson, Mo., and Oakland, Calif.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community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is an empty phrase. A Washington Post report showed that law enforcement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xml:space="preserve"> </w:t>
      </w:r>
      <w:hyperlink r:id="rId550" w:history="1">
        <w:r>
          <w:rPr>
            <w:rFonts w:ascii="arial" w:eastAsia="arial" w:hAnsi="arial" w:cs="arial"/>
            <w:i/>
            <w:color w:val="0077CC"/>
            <w:sz w:val="20"/>
            <w:u w:val="single"/>
            <w:shd w:val="clear" w:color="auto" w:fill="FFFFFF"/>
            <w:lang w:val="en-US" w:eastAsia="en-US" w:bidi="ar-SA"/>
          </w:rPr>
          <w:t>increased</w:t>
        </w:r>
      </w:hyperlink>
      <w:r>
        <w:rPr>
          <w:rFonts w:ascii="arial" w:eastAsia="arial" w:hAnsi="arial" w:cs="arial"/>
          <w:color w:val="000000"/>
          <w:sz w:val="20"/>
          <w:lang w:val="en-US" w:eastAsia="en-US" w:bidi="ar-SA"/>
        </w:rPr>
        <w:t xml:space="preserve"> in half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with consent decrees. Asking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to strengthen community relationships — including by doing things like playing football with children or handing out ice cream — does not reduce their power to harm anyone.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There’s hope. Community organizations are working to solve the problems our communities face without putting them in more danger. The San Francisco school board recently passed a </w:t>
      </w:r>
      <w:hyperlink r:id="rId550" w:history="1">
        <w:r>
          <w:rPr>
            <w:rFonts w:ascii="arial" w:eastAsia="arial" w:hAnsi="arial" w:cs="arial"/>
            <w:i/>
            <w:color w:val="0077CC"/>
            <w:sz w:val="20"/>
            <w:u w:val="single"/>
            <w:shd w:val="clear" w:color="auto" w:fill="FFFFFF"/>
            <w:lang w:val="en-US" w:eastAsia="en-US" w:bidi="ar-SA"/>
          </w:rPr>
          <w:t xml:space="preserve">resolution limiting the role of the </w:t>
        </w:r>
      </w:hyperlink>
      <w:hyperlink r:id="rId550" w:history="1">
        <w:r>
          <w:rPr>
            <w:rFonts w:ascii="arial" w:eastAsia="arial" w:hAnsi="arial" w:cs="arial"/>
            <w:b/>
            <w:i/>
            <w:color w:val="0077CC"/>
            <w:sz w:val="20"/>
            <w:u w:val="single"/>
            <w:shd w:val="clear" w:color="auto" w:fill="FFFFFF"/>
            <w:lang w:val="en-US" w:eastAsia="en-US" w:bidi="ar-SA"/>
          </w:rPr>
          <w:t>police</w:t>
        </w:r>
      </w:hyperlink>
      <w:hyperlink r:id="rId550" w:history="1">
        <w:r>
          <w:rPr>
            <w:rFonts w:ascii="arial" w:eastAsia="arial" w:hAnsi="arial" w:cs="arial"/>
            <w:i/>
            <w:color w:val="0077CC"/>
            <w:sz w:val="20"/>
            <w:u w:val="single"/>
            <w:shd w:val="clear" w:color="auto" w:fill="FFFFFF"/>
            <w:lang w:val="en-US" w:eastAsia="en-US" w:bidi="ar-SA"/>
          </w:rPr>
          <w:t xml:space="preserve"> on school campuses</w:t>
        </w:r>
      </w:hyperlink>
      <w:r>
        <w:rPr>
          <w:rFonts w:ascii="arial" w:eastAsia="arial" w:hAnsi="arial" w:cs="arial"/>
          <w:color w:val="000000"/>
          <w:sz w:val="20"/>
          <w:lang w:val="en-US" w:eastAsia="en-US" w:bidi="ar-SA"/>
        </w:rPr>
        <w:t xml:space="preserve">, acknowledging that law enforcement’s presence criminalizes students under the guise of protection. The            </w:t>
      </w:r>
      <w:hyperlink r:id="rId550" w:history="1">
        <w:r>
          <w:rPr>
            <w:rFonts w:ascii="arial" w:eastAsia="arial" w:hAnsi="arial" w:cs="arial"/>
            <w:i/>
            <w:color w:val="0077CC"/>
            <w:sz w:val="20"/>
            <w:u w:val="single"/>
            <w:shd w:val="clear" w:color="auto" w:fill="FFFFFF"/>
            <w:lang w:val="en-US" w:eastAsia="en-US" w:bidi="ar-SA"/>
          </w:rPr>
          <w:t>Oakland Power Projects</w:t>
        </w:r>
      </w:hyperlink>
      <w:r>
        <w:rPr>
          <w:rFonts w:ascii="arial" w:eastAsia="arial" w:hAnsi="arial" w:cs="arial"/>
          <w:color w:val="000000"/>
          <w:sz w:val="20"/>
          <w:lang w:val="en-US" w:eastAsia="en-US" w:bidi="ar-SA"/>
        </w:rPr>
        <w:t xml:space="preserve"> trains community members in health skills and emergency response practices to reduce reliance on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to create the support networks needed to address the issues that cause problems in the first place.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New York, the Audre Lorde Project’s </w:t>
      </w:r>
      <w:hyperlink r:id="rId550" w:history="1">
        <w:r>
          <w:rPr>
            <w:rFonts w:ascii="arial" w:eastAsia="arial" w:hAnsi="arial" w:cs="arial"/>
            <w:i/>
            <w:color w:val="0077CC"/>
            <w:sz w:val="20"/>
            <w:u w:val="single"/>
            <w:shd w:val="clear" w:color="auto" w:fill="FFFFFF"/>
            <w:lang w:val="en-US" w:eastAsia="en-US" w:bidi="ar-SA"/>
          </w:rPr>
          <w:t>Safe Outside the System</w:t>
        </w:r>
      </w:hyperlink>
      <w:r>
        <w:rPr>
          <w:rFonts w:ascii="arial" w:eastAsia="arial" w:hAnsi="arial" w:cs="arial"/>
          <w:color w:val="000000"/>
          <w:sz w:val="20"/>
          <w:lang w:val="en-US" w:eastAsia="en-US" w:bidi="ar-SA"/>
        </w:rPr>
        <w:t xml:space="preserve"> produces resources for L.B.G.T.Q. communities to build safe spaces without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involvement. Nationally, the People’s Coalition for Safety and Freedom is organizing for the repeal of the 1994 crime bill and for a community-driven process to decide how to respond to community-based violence and corporate harm.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Systems of oppression, like slavery, Jim Crow, and mass incarceration, must be reduced and abolished — not reimagined.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who primarily put people in cages, are the enforcers of mass incarceration. We must reckon with the reality that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part of the problem and stop investing money, power and legitimacy in them.</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Derecka Purnell (</w:t>
      </w:r>
      <w:hyperlink r:id="rId550" w:history="1">
        <w:r>
          <w:rPr>
            <w:rFonts w:ascii="arial" w:eastAsia="arial" w:hAnsi="arial" w:cs="arial"/>
            <w:i/>
            <w:color w:val="0077CC"/>
            <w:sz w:val="20"/>
            <w:u w:val="single"/>
            <w:shd w:val="clear" w:color="auto" w:fill="FFFFFF"/>
            <w:lang w:val="en-US" w:eastAsia="en-US" w:bidi="ar-SA"/>
          </w:rPr>
          <w:t>@DereckaPurnell)</w:t>
        </w:r>
      </w:hyperlink>
      <w:r>
        <w:rPr>
          <w:rFonts w:ascii="arial" w:eastAsia="arial" w:hAnsi="arial" w:cs="arial"/>
          <w:color w:val="000000"/>
          <w:sz w:val="20"/>
          <w:lang w:val="en-US" w:eastAsia="en-US" w:bidi="ar-SA"/>
        </w:rPr>
        <w:t xml:space="preserve"> is a human rights lawyer. Marbre Stahly-Butts is the executive director of the Law for Black Lives network of lawyers.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Times is committed to publishing </w:t>
      </w:r>
      <w:hyperlink r:id="rId550" w:history="1">
        <w:r>
          <w:rPr>
            <w:rFonts w:ascii="arial" w:eastAsia="arial" w:hAnsi="arial" w:cs="arial"/>
            <w:i/>
            <w:color w:val="0077CC"/>
            <w:sz w:val="20"/>
            <w:u w:val="single"/>
            <w:shd w:val="clear" w:color="auto" w:fill="FFFFFF"/>
            <w:lang w:val="en-US" w:eastAsia="en-US" w:bidi="ar-SA"/>
          </w:rPr>
          <w:t>a diversity of letters</w:t>
        </w:r>
      </w:hyperlink>
      <w:r>
        <w:rPr>
          <w:rFonts w:ascii="arial" w:eastAsia="arial" w:hAnsi="arial" w:cs="arial"/>
          <w:color w:val="000000"/>
          <w:sz w:val="20"/>
          <w:lang w:val="en-US" w:eastAsia="en-US" w:bidi="ar-SA"/>
        </w:rPr>
        <w:t xml:space="preserve"> to the editor. We’d like to hear what you think about this or any of our articles. Here are some            </w:t>
      </w:r>
      <w:hyperlink r:id="rId550" w:history="1">
        <w:r>
          <w:rPr>
            <w:rFonts w:ascii="arial" w:eastAsia="arial" w:hAnsi="arial" w:cs="arial"/>
            <w:i/>
            <w:color w:val="0077CC"/>
            <w:sz w:val="20"/>
            <w:u w:val="single"/>
            <w:shd w:val="clear" w:color="auto" w:fill="FFFFFF"/>
            <w:lang w:val="en-US" w:eastAsia="en-US" w:bidi="ar-SA"/>
          </w:rPr>
          <w:t>tips</w:t>
        </w:r>
      </w:hyperlink>
      <w:r>
        <w:rPr>
          <w:rFonts w:ascii="arial" w:eastAsia="arial" w:hAnsi="arial" w:cs="arial"/>
          <w:color w:val="000000"/>
          <w:sz w:val="20"/>
          <w:lang w:val="en-US" w:eastAsia="en-US" w:bidi="ar-SA"/>
        </w:rPr>
        <w:t xml:space="preserve">. And here’s our email:            </w:t>
      </w:r>
      <w:hyperlink r:id="rId550" w:history="1">
        <w:r>
          <w:rPr>
            <w:rFonts w:ascii="arial" w:eastAsia="arial" w:hAnsi="arial" w:cs="arial"/>
            <w:i/>
            <w:color w:val="0077CC"/>
            <w:sz w:val="20"/>
            <w:u w:val="single"/>
            <w:shd w:val="clear" w:color="auto" w:fill="FFFFFF"/>
            <w:lang w:val="en-US" w:eastAsia="en-US" w:bidi="ar-SA"/>
          </w:rPr>
          <w:t>letters@nytimes.com</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Follow The New York Times Opinion section on </w:t>
      </w:r>
      <w:hyperlink r:id="rId550" w:history="1">
        <w:r>
          <w:rPr>
            <w:rFonts w:ascii="arial" w:eastAsia="arial" w:hAnsi="arial" w:cs="arial"/>
            <w:i/>
            <w:color w:val="0077CC"/>
            <w:sz w:val="20"/>
            <w:u w:val="single"/>
            <w:shd w:val="clear" w:color="auto" w:fill="FFFFFF"/>
            <w:lang w:val="en-US" w:eastAsia="en-US" w:bidi="ar-SA"/>
          </w:rPr>
          <w:t>Facebook</w:t>
        </w:r>
      </w:hyperlink>
      <w:r>
        <w:rPr>
          <w:rFonts w:ascii="arial" w:eastAsia="arial" w:hAnsi="arial" w:cs="arial"/>
          <w:color w:val="000000"/>
          <w:sz w:val="20"/>
          <w:lang w:val="en-US" w:eastAsia="en-US" w:bidi="ar-SA"/>
        </w:rPr>
        <w:t xml:space="preserve">,            </w:t>
      </w:r>
      <w:hyperlink r:id="rId550" w:history="1">
        <w:r>
          <w:rPr>
            <w:rFonts w:ascii="arial" w:eastAsia="arial" w:hAnsi="arial" w:cs="arial"/>
            <w:i/>
            <w:color w:val="0077CC"/>
            <w:sz w:val="20"/>
            <w:u w:val="single"/>
            <w:shd w:val="clear" w:color="auto" w:fill="FFFFFF"/>
            <w:lang w:val="en-US" w:eastAsia="en-US" w:bidi="ar-SA"/>
          </w:rPr>
          <w:t>Twitter (@NYTopinion)</w:t>
        </w:r>
      </w:hyperlink>
      <w:r>
        <w:rPr>
          <w:rFonts w:ascii="arial" w:eastAsia="arial" w:hAnsi="arial" w:cs="arial"/>
          <w:color w:val="000000"/>
          <w:sz w:val="20"/>
          <w:lang w:val="en-US" w:eastAsia="en-US" w:bidi="ar-SA"/>
        </w:rPr>
        <w:t xml:space="preserve"> and            </w:t>
      </w:r>
      <w:hyperlink r:id="rId550" w:history="1">
        <w:r>
          <w:rPr>
            <w:rFonts w:ascii="arial" w:eastAsia="arial" w:hAnsi="arial" w:cs="arial"/>
            <w:i/>
            <w:color w:val="0077CC"/>
            <w:sz w:val="20"/>
            <w:u w:val="single"/>
            <w:shd w:val="clear" w:color="auto" w:fill="FFFFFF"/>
            <w:lang w:val="en-US" w:eastAsia="en-US" w:bidi="ar-SA"/>
          </w:rPr>
          <w:t>Instagram</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PHOTO:  (PHOTOGRAPH BY Sally Deng FOR THE NEW YORK TIMES)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1" style="position:absolute;z-index:251754496" from="0,10pt" to="512pt,10pt" strokecolor="black" strokeweight="1pt">
            <v:stroke linestyle="single"/>
          </v:line>
        </w:pict>
      </w:r>
      <w:r>
        <w:rPr>
          <w:rFonts w:ascii="arial" w:eastAsia="arial" w:hAnsi="arial" w:cs="arial"/>
          <w:b/>
          <w:color w:val="767676"/>
          <w:sz w:val="16"/>
          <w:lang w:val="en-US" w:eastAsia="en-US" w:bidi="ar-SA"/>
        </w:rPr>
        <w:t>End of Document</w:t>
      </w:r>
    </w:p>
    <w:p>
      <w:pPr>
        <w:rPr>
          <w:rFonts w:ascii="arial" w:eastAsia="arial" w:hAnsi="arial" w:cs="arial"/>
          <w:sz w:val="20"/>
          <w:lang w:val="en-US" w:eastAsia="en-US" w:bidi="ar-SA"/>
        </w:rPr>
        <w:sectPr>
          <w:headerReference w:type="even" r:id="rId551"/>
          <w:headerReference w:type="default" r:id="rId552"/>
          <w:footerReference w:type="even" r:id="rId553"/>
          <w:footerReference w:type="default" r:id="rId554"/>
          <w:headerReference w:type="first" r:id="rId555"/>
          <w:footerReference w:type="first" r:id="rId556"/>
          <w:type w:val="nextPage"/>
          <w:pgSz w:w="12240" w:h="15840"/>
          <w:pgMar w:top="840" w:right="1000" w:bottom="840" w:left="1000" w:header="400" w:footer="400"/>
          <w:pgNumType w:fmt="decimal"/>
          <w:cols w:space="720"/>
          <w:titlePg/>
        </w:sectPr>
      </w:pPr>
    </w:p>
    <w:p>
      <w:pPr>
        <w:rPr>
          <w:rFonts w:ascii="arial" w:eastAsia="arial" w:hAnsi="arial" w:cs="arial"/>
          <w:sz w:val="20"/>
          <w:lang w:val="en-US" w:eastAsia="en-US" w:bidi="ar-SA"/>
        </w:rPr>
      </w:pPr>
      <w:bookmarkStart w:id="82" w:name="Bookmark_42"/>
      <w:bookmarkEnd w:id="82"/>
    </w:p>
    <w:p>
      <w:pPr>
        <w:rPr>
          <w:rFonts w:ascii="arial" w:eastAsia="arial" w:hAnsi="arial" w:cs="arial"/>
          <w:sz w:val="20"/>
          <w:lang w:val="en-US" w:eastAsia="en-US" w:bidi="ar-SA"/>
        </w:rPr>
      </w:pPr>
      <w:r>
        <w:pict>
          <v:shape id="_x0000_i1162" type="#_x0000_t75" alt="LexisNexis®" style="width:147.75pt;height:30pt">
            <v:imagedata r:id="rId4" o:title=""/>
          </v:shape>
        </w:pict>
      </w:r>
      <w:r>
        <w:rPr>
          <w:rFonts w:ascii="arial" w:eastAsia="arial" w:hAnsi="arial" w:cs="arial"/>
          <w:sz w:val="20"/>
          <w:lang w:val="en-US" w:eastAsia="en-US" w:bidi="ar-SA"/>
        </w:rPr>
        <w:cr/>
      </w:r>
    </w:p>
    <w:p>
      <w:pPr>
        <w:keepNext w:val="0"/>
        <w:spacing w:before="240" w:after="200" w:line="340" w:lineRule="atLeast"/>
        <w:ind w:left="0" w:right="0" w:firstLine="0"/>
        <w:jc w:val="center"/>
        <w:outlineLvl w:val="0"/>
        <w:rPr>
          <w:rFonts w:ascii="Arial" w:eastAsia="arial" w:hAnsi="Arial" w:cs="Arial"/>
          <w:b/>
          <w:bCs/>
          <w:kern w:val="32"/>
          <w:sz w:val="32"/>
          <w:szCs w:val="32"/>
          <w:lang w:val="en-US" w:eastAsia="en-US" w:bidi="ar-SA"/>
        </w:rPr>
      </w:pPr>
      <w:hyperlink r:id="rId557" w:history="1">
        <w:r>
          <w:rPr>
            <w:rFonts w:ascii="arial" w:eastAsia="arial" w:hAnsi="arial" w:cs="arial"/>
            <w:b/>
            <w:bCs/>
            <w:i/>
            <w:color w:val="0077CC"/>
            <w:kern w:val="32"/>
            <w:sz w:val="28"/>
            <w:szCs w:val="32"/>
            <w:u w:val="single"/>
            <w:shd w:val="clear" w:color="auto" w:fill="FFFFFF"/>
            <w:lang w:val="en-US" w:eastAsia="en-US" w:bidi="ar-SA"/>
          </w:rPr>
          <w:t>Officer Who Tackled James Blake Was Told He Might Be Armed</w:t>
        </w:r>
      </w:hyperlink>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New York Times </w:t>
      </w:r>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September 19, 2017 Tuesday 00:00 EST</w:t>
      </w:r>
    </w:p>
    <w:p>
      <w:pPr>
        <w:keepNext w:val="0"/>
        <w:spacing w:after="0" w:line="240" w:lineRule="atLeast"/>
        <w:ind w:right="0"/>
        <w:jc w:val="both"/>
        <w:rPr>
          <w:rFonts w:ascii="arial" w:eastAsia="arial" w:hAnsi="arial" w:cs="arial"/>
          <w:sz w:val="20"/>
          <w:lang w:val="en-US" w:eastAsia="en-US" w:bidi="ar-SA"/>
        </w:rPr>
      </w:pPr>
    </w:p>
    <w:p>
      <w:pPr>
        <w:keepNext w:val="0"/>
        <w:spacing w:before="120" w:after="0" w:line="22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6"/>
          <w:lang w:val="en-US" w:eastAsia="en-US" w:bidi="ar-SA"/>
        </w:rPr>
        <w:t>Copyright 2017 The New York Times Company All Rights Reserved</w: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NYREGION</w: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797 words</w: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ASHLEY SOUTHALL</w:t>
      </w:r>
    </w:p>
    <w:p>
      <w:pPr>
        <w:keepNext w:val="0"/>
        <w:spacing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Officer James Frascatore, at his disciplinary trial, said the former athlete resembled a picture of a suspect that a supervisor warned might be armed.</w:t>
      </w:r>
    </w:p>
    <w:p>
      <w:pPr>
        <w:keepNext/>
        <w:spacing w:before="240" w:after="0" w:line="340" w:lineRule="atLeast"/>
        <w:ind w:left="0" w:right="0" w:firstLine="0"/>
        <w:jc w:val="left"/>
        <w:rPr>
          <w:rFonts w:ascii="arial" w:eastAsia="arial" w:hAnsi="arial" w:cs="arial"/>
          <w:sz w:val="20"/>
          <w:lang w:val="en-US" w:eastAsia="en-US" w:bidi="ar-SA"/>
        </w:rPr>
      </w:pPr>
      <w:bookmarkStart w:id="83" w:name="Body_40"/>
      <w:bookmarkEnd w:id="83"/>
      <w:r>
        <w:rPr>
          <w:rFonts w:ascii="arial" w:eastAsia="arial" w:hAnsi="arial" w:cs="arial"/>
          <w:b/>
          <w:color w:val="000000"/>
          <w:sz w:val="28"/>
          <w:lang w:val="en-US" w:eastAsia="en-US" w:bidi="ar-SA"/>
        </w:rPr>
        <w:t>Body</w:t>
      </w:r>
    </w:p>
    <w:p>
      <w:pPr>
        <w:spacing w:line="60" w:lineRule="exact"/>
        <w:rPr>
          <w:rFonts w:ascii="arial" w:eastAsia="arial" w:hAnsi="arial" w:cs="arial"/>
          <w:sz w:val="20"/>
          <w:lang w:val="en-US" w:eastAsia="en-US" w:bidi="ar-SA"/>
        </w:rPr>
      </w:pPr>
      <w:r>
        <w:pict>
          <v:line id="_x0000_s1163" style="position:absolute;z-index:251755520" from="0,2pt" to="512pt,2pt" strokecolor="#009ddb" strokeweight="2pt">
            <v:stroke linestyle="single"/>
            <w10:wrap type="topAndBottom"/>
          </v:line>
        </w:pict>
      </w:r>
    </w:p>
    <w:p>
      <w:pPr>
        <w:rPr>
          <w:rFonts w:ascii="arial" w:eastAsia="arial" w:hAnsi="arial" w:cs="arial"/>
          <w:sz w:val="20"/>
          <w:lang w:val="en-US" w:eastAsia="en-US" w:bidi="ar-SA"/>
        </w:rPr>
      </w:pP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the New York City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recollection, a man who was leaning against a pillar outside the Grand Hyatt Hotel in Midtown in 2015 looked just like the person he was supposed to arrest, a suspect in a credit card fraud ring who the officer had been told might be armed.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Appearing at a disciplinary hearing on Tuesday 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Headquarters, the officer, James Frascatore, said that when a supervisor told him to move in, he charged across East 42nd Street, grabbed the man’s arm and swiftly took him to the ground. It was his first public account of the encounter with the man, who turned out to be James Blake, the retired professional tennis player.</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Civilian Complaint Review Board, which investigates accusations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abuse and misconduct, is prosecuting Officer Frascatore on a departmental charge of using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xml:space="preserve"> to take down Mr. Blake.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judge will decide the case, and Commissioner James P. O’Neill will determine any punishment. The board is seeking to have the commissioner fire Officer Frascatore, who has been reassigned to an administrative job in the Detective Bureau.</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incident — which was captured on surveillance video — highlighted the kinds of encounters with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that many black and Latino civilians have complained about for years but that have rarely resulted in officers facing discipline, </w:t>
      </w:r>
      <w:hyperlink r:id="rId558" w:history="1">
        <w:r>
          <w:rPr>
            <w:rFonts w:ascii="arial" w:eastAsia="arial" w:hAnsi="arial" w:cs="arial"/>
            <w:i/>
            <w:color w:val="0077CC"/>
            <w:sz w:val="20"/>
            <w:u w:val="single"/>
            <w:shd w:val="clear" w:color="auto" w:fill="FFFFFF"/>
            <w:lang w:val="en-US" w:eastAsia="en-US" w:bidi="ar-SA"/>
          </w:rPr>
          <w:t>even after drawn-out proceedings</w:t>
        </w:r>
      </w:hyperlink>
      <w:r>
        <w:rPr>
          <w:rFonts w:ascii="arial" w:eastAsia="arial" w:hAnsi="arial" w:cs="arial"/>
          <w:color w:val="000000"/>
          <w:sz w:val="20"/>
          <w:lang w:val="en-US" w:eastAsia="en-US" w:bidi="ar-SA"/>
        </w:rPr>
        <w:t xml:space="preserve">. Mr. Blake, who was in town for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Open, had nothing to do with the theft.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Officer Frascatore’s lawyer, Stephen C. Worth, said the case had resulted in a trial only because Mr. Blake was a celebrity and the incident had </w:t>
      </w:r>
      <w:hyperlink r:id="rId559" w:history="1">
        <w:r>
          <w:rPr>
            <w:rFonts w:ascii="arial" w:eastAsia="arial" w:hAnsi="arial" w:cs="arial"/>
            <w:i/>
            <w:color w:val="0077CC"/>
            <w:sz w:val="20"/>
            <w:u w:val="single"/>
            <w:shd w:val="clear" w:color="auto" w:fill="FFFFFF"/>
            <w:lang w:val="en-US" w:eastAsia="en-US" w:bidi="ar-SA"/>
          </w:rPr>
          <w:t>embarrassed</w:t>
        </w:r>
      </w:hyperlink>
      <w:r>
        <w:rPr>
          <w:rFonts w:ascii="arial" w:eastAsia="arial" w:hAnsi="arial" w:cs="arial"/>
          <w:color w:val="000000"/>
          <w:sz w:val="20"/>
          <w:lang w:val="en-US" w:eastAsia="en-US" w:bidi="ar-SA"/>
        </w:rPr>
        <w:t xml:space="preserve"> Mayor Bill de Blasio and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commissioner at the time, William J. Bratton.</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Officer Frascatore said his goal that day was to quickly apprehend the suspect “as quickly as possible” by using the element of surprise to prevent an altercation or a foot chase amid the heavy traffic in front of the hotel, which is near Grand Central Terminal.</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Jonathan Fogel, the review board prosecutor, challenged Officer Frascatore’s reasoning. He noted that a taxi had screeched to a halt and honked at Officer Frascatore when he ran into the street, ruining the potential for surprise. And when Officer Frascatore arrested the actual target, Jermaine Grey, a few minutes later, he did not use any force or search Mr. Grey for weapons.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Mr. Worth argued that the different circumstances of the two arrests warranted different tactics: Mr. Blake was taken into custody outside on a busy street, while Mr. Grey was caught inside the hotel.</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trial on Tuesday began more than two years after the incident, following a series of delays and the </w:t>
      </w:r>
      <w:hyperlink r:id="rId503" w:history="1">
        <w:r>
          <w:rPr>
            <w:rFonts w:ascii="arial" w:eastAsia="arial" w:hAnsi="arial" w:cs="arial"/>
            <w:i/>
            <w:color w:val="0077CC"/>
            <w:sz w:val="20"/>
            <w:u w:val="single"/>
            <w:shd w:val="clear" w:color="auto" w:fill="FFFFFF"/>
            <w:lang w:val="en-US" w:eastAsia="en-US" w:bidi="ar-SA"/>
          </w:rPr>
          <w:t>collapse of a plea deal</w:t>
        </w:r>
      </w:hyperlink>
      <w:r>
        <w:rPr>
          <w:rFonts w:ascii="arial" w:eastAsia="arial" w:hAnsi="arial" w:cs="arial"/>
          <w:color w:val="000000"/>
          <w:sz w:val="20"/>
          <w:lang w:val="en-US" w:eastAsia="en-US" w:bidi="ar-SA"/>
        </w:rPr>
        <w:t xml:space="preserve"> that would have allowed Officer Frascatore to plead no-contest and forfeit 10 vacation days.</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Mr. Blake recently reached a </w:t>
      </w:r>
      <w:hyperlink r:id="rId560" w:history="1">
        <w:r>
          <w:rPr>
            <w:rFonts w:ascii="arial" w:eastAsia="arial" w:hAnsi="arial" w:cs="arial"/>
            <w:i/>
            <w:color w:val="0077CC"/>
            <w:sz w:val="20"/>
            <w:u w:val="single"/>
            <w:shd w:val="clear" w:color="auto" w:fill="FFFFFF"/>
            <w:lang w:val="en-US" w:eastAsia="en-US" w:bidi="ar-SA"/>
          </w:rPr>
          <w:t>civil settlement</w:t>
        </w:r>
      </w:hyperlink>
      <w:r>
        <w:rPr>
          <w:rFonts w:ascii="arial" w:eastAsia="arial" w:hAnsi="arial" w:cs="arial"/>
          <w:color w:val="000000"/>
          <w:sz w:val="20"/>
          <w:lang w:val="en-US" w:eastAsia="en-US" w:bidi="ar-SA"/>
        </w:rPr>
        <w:t xml:space="preserve"> with the city that created a fellowship at the review board whose occupant would evaluate cases like his.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wives of Mr. Blake and Officer Frascatore sat in the front row of the trial room as Mr. Fogel and Mr. Worth examined surveillance video of the incident and drew testimony from the officer, the tennis player and a hotel doorman who witnessed the encounter.</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Mr. Fogel said Officer Frascatore had used “brutal, unprovoked violence, your honor, that has no place in our society,” adding that the case was a test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“willingness to tolerate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using unprovoked violence.”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Mr. Worth countered that Officer Frascatore’s actions were “reasonable, responsible, not excessive.”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On the witness stand, Mr. Blake recalled thinking that Officer Frascatore was a former teammate from his high school wrestling team who had happened to spot him on the street. The takedown, he said, seemed like “a friendly encounter” between former wrestlers until Officer Frascatore put him in handcuffs and stuck a knee in his back.</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Within a few minutes, the officers determined that Mr. Blake was not the man they were looking for and released him. Mr. Blake accepted a handshake from Officer Frascatore, who patted him on the back.</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Mr. Blake said he walked away feeling dazed, confused and afraid. But he maintained that none of the handful of officers who were there that day identified themselves. One apologized, he said, but it was not Officer Frascatore. When it was his turn to testify, Officer Frascatore said he had identified himself as soon as he laid hands on Mr. Blake and had apologized after realizing the mistake.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case was scheduled to continue on Wednesday with testimony from a retired New York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lieutenant, Daniel Modell, who trained officers on how to use force.</w:t>
      </w:r>
    </w:p>
    <w:p>
      <w:pPr>
        <w:keepNext w:val="0"/>
        <w:spacing w:before="24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Related Articles</w:t>
      </w:r>
    </w:p>
    <w:p>
      <w:pPr>
        <w:keepNext w:val="0"/>
        <w:numPr>
          <w:numId w:val="12"/>
        </w:numPr>
        <w:tabs>
          <w:tab w:val="num" w:pos="760"/>
        </w:tabs>
        <w:spacing w:before="240" w:after="0" w:line="260" w:lineRule="atLeast"/>
        <w:ind w:left="760" w:right="0" w:hanging="400"/>
        <w:jc w:val="both"/>
        <w:rPr>
          <w:rFonts w:ascii="arial" w:eastAsia="arial" w:hAnsi="arial" w:cs="arial"/>
          <w:sz w:val="20"/>
          <w:lang w:val="en-US" w:eastAsia="en-US" w:bidi="ar-SA"/>
        </w:rPr>
      </w:pPr>
      <w:hyperlink r:id="rId561" w:history="1">
        <w:r>
          <w:rPr>
            <w:rFonts w:ascii="arial" w:eastAsia="arial" w:hAnsi="arial" w:cs="arial"/>
            <w:i/>
            <w:color w:val="0077CC"/>
            <w:sz w:val="20"/>
            <w:u w:val="single"/>
            <w:shd w:val="clear" w:color="auto" w:fill="FFFFFF"/>
            <w:lang w:val="en-US" w:eastAsia="en-US" w:bidi="ar-SA"/>
          </w:rPr>
          <w:t xml:space="preserve">Long Delays Cloud </w:t>
        </w:r>
      </w:hyperlink>
      <w:hyperlink r:id="rId561" w:history="1">
        <w:r>
          <w:rPr>
            <w:rFonts w:ascii="arial" w:eastAsia="arial" w:hAnsi="arial" w:cs="arial"/>
            <w:b/>
            <w:i/>
            <w:color w:val="0077CC"/>
            <w:sz w:val="20"/>
            <w:u w:val="single"/>
            <w:shd w:val="clear" w:color="auto" w:fill="FFFFFF"/>
            <w:lang w:val="en-US" w:eastAsia="en-US" w:bidi="ar-SA"/>
          </w:rPr>
          <w:t>Police</w:t>
        </w:r>
      </w:hyperlink>
      <w:hyperlink r:id="rId561" w:history="1">
        <w:r>
          <w:rPr>
            <w:rFonts w:ascii="arial" w:eastAsia="arial" w:hAnsi="arial" w:cs="arial"/>
            <w:i/>
            <w:color w:val="0077CC"/>
            <w:sz w:val="20"/>
            <w:u w:val="single"/>
            <w:shd w:val="clear" w:color="auto" w:fill="FFFFFF"/>
            <w:lang w:val="en-US" w:eastAsia="en-US" w:bidi="ar-SA"/>
          </w:rPr>
          <w:t xml:space="preserve"> Department Disciplinary Trials</w:t>
        </w:r>
      </w:hyperlink>
    </w:p>
    <w:p>
      <w:pPr>
        <w:keepNext w:val="0"/>
        <w:numPr>
          <w:numId w:val="2"/>
        </w:numPr>
        <w:tabs>
          <w:tab w:val="num" w:pos="760"/>
        </w:tabs>
        <w:spacing w:before="240" w:after="0" w:line="260" w:lineRule="atLeast"/>
        <w:ind w:left="760" w:right="0" w:hanging="400"/>
        <w:jc w:val="both"/>
        <w:rPr>
          <w:rFonts w:ascii="arial" w:eastAsia="arial" w:hAnsi="arial" w:cs="arial"/>
          <w:sz w:val="20"/>
          <w:lang w:val="en-US" w:eastAsia="en-US" w:bidi="ar-SA"/>
        </w:rPr>
      </w:pPr>
      <w:hyperlink r:id="rId503" w:history="1">
        <w:r>
          <w:rPr>
            <w:rFonts w:ascii="arial" w:eastAsia="arial" w:hAnsi="arial" w:cs="arial"/>
            <w:i/>
            <w:color w:val="0077CC"/>
            <w:sz w:val="20"/>
            <w:u w:val="single"/>
            <w:shd w:val="clear" w:color="auto" w:fill="FFFFFF"/>
            <w:lang w:val="en-US" w:eastAsia="en-US" w:bidi="ar-SA"/>
          </w:rPr>
          <w:t xml:space="preserve">Officer Accused of </w:t>
        </w:r>
      </w:hyperlink>
      <w:hyperlink r:id="rId503" w:history="1">
        <w:r>
          <w:rPr>
            <w:rFonts w:ascii="arial" w:eastAsia="arial" w:hAnsi="arial" w:cs="arial"/>
            <w:b/>
            <w:i/>
            <w:color w:val="0077CC"/>
            <w:sz w:val="20"/>
            <w:u w:val="single"/>
            <w:shd w:val="clear" w:color="auto" w:fill="FFFFFF"/>
            <w:lang w:val="en-US" w:eastAsia="en-US" w:bidi="ar-SA"/>
          </w:rPr>
          <w:t>Excessive Force</w:t>
        </w:r>
      </w:hyperlink>
      <w:hyperlink r:id="rId503" w:history="1">
        <w:r>
          <w:rPr>
            <w:rFonts w:ascii="arial" w:eastAsia="arial" w:hAnsi="arial" w:cs="arial"/>
            <w:i/>
            <w:color w:val="0077CC"/>
            <w:sz w:val="20"/>
            <w:u w:val="single"/>
            <w:shd w:val="clear" w:color="auto" w:fill="FFFFFF"/>
            <w:lang w:val="en-US" w:eastAsia="en-US" w:bidi="ar-SA"/>
          </w:rPr>
          <w:t xml:space="preserve"> in Arrest of James Blake Spurns Plea Deal</w:t>
        </w:r>
      </w:hyperlink>
    </w:p>
    <w:p>
      <w:pPr>
        <w:keepNext w:val="0"/>
        <w:spacing w:before="240" w:after="0" w:line="26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21, 2017</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64" style="position:absolute;z-index:2517565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62"/>
          <w:headerReference w:type="default" r:id="rId563"/>
          <w:footerReference w:type="even" r:id="rId564"/>
          <w:footerReference w:type="default" r:id="rId565"/>
          <w:headerReference w:type="first" r:id="rId566"/>
          <w:footerReference w:type="first" r:id="rId567"/>
          <w:type w:val="nextPage"/>
          <w:pgSz w:w="12240" w:h="15840"/>
          <w:pgMar w:top="840" w:right="1000" w:bottom="840" w:left="1000" w:header="400" w:footer="400"/>
          <w:pgNumType w:fmt="decimal"/>
          <w:cols w:space="720"/>
          <w:titlePg/>
        </w:sectPr>
      </w:pPr>
    </w:p>
    <w:p>
      <w:pPr>
        <w:rPr>
          <w:lang w:val="en-US" w:eastAsia="en-US" w:bidi="ar-SA"/>
        </w:rPr>
      </w:pPr>
      <w:bookmarkStart w:id="84" w:name="Bookmark_43"/>
      <w:bookmarkEnd w:id="84"/>
    </w:p>
    <w:p>
      <w:pPr>
        <w:rPr>
          <w:lang w:val="en-US" w:eastAsia="en-US" w:bidi="ar-SA"/>
        </w:rPr>
      </w:pPr>
      <w:r>
        <w:pict>
          <v:shape id="_x0000_i116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68" w:history="1">
        <w:r>
          <w:rPr>
            <w:rFonts w:ascii="arial" w:eastAsia="arial" w:hAnsi="arial" w:cs="arial"/>
            <w:b/>
            <w:bCs/>
            <w:i/>
            <w:color w:val="0077CC"/>
            <w:kern w:val="32"/>
            <w:sz w:val="28"/>
            <w:szCs w:val="32"/>
            <w:u w:val="single"/>
            <w:shd w:val="clear" w:color="auto" w:fill="FFFFFF"/>
            <w:lang w:val="en-US" w:eastAsia="en-US" w:bidi="ar-SA"/>
          </w:rPr>
          <w:t xml:space="preserve">Video Shows </w:t>
        </w:r>
      </w:hyperlink>
      <w:hyperlink r:id="rId568"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68" w:history="1">
        <w:r>
          <w:rPr>
            <w:rFonts w:ascii="arial" w:eastAsia="arial" w:hAnsi="arial" w:cs="arial"/>
            <w:b/>
            <w:bCs/>
            <w:i/>
            <w:color w:val="0077CC"/>
            <w:kern w:val="32"/>
            <w:sz w:val="28"/>
            <w:szCs w:val="32"/>
            <w:u w:val="single"/>
            <w:shd w:val="clear" w:color="auto" w:fill="FFFFFF"/>
            <w:lang w:val="en-US" w:eastAsia="en-US" w:bidi="ar-SA"/>
          </w:rPr>
          <w:t xml:space="preserve"> Officer Firing Stun Gun at Unarmed Man Sitting on Curb</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30, 2018 Saturday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 on the Web</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 Column 0; Express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971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MIHIR ZAVERI; Susan C. Beachy contributed research.</w:t>
      </w:r>
    </w:p>
    <w:p>
      <w:pPr>
        <w:keepNext/>
        <w:spacing w:before="240" w:after="0" w:line="340" w:lineRule="atLeast"/>
        <w:ind w:left="0" w:right="0" w:firstLine="0"/>
        <w:jc w:val="left"/>
        <w:rPr>
          <w:lang w:val="en-US" w:eastAsia="en-US" w:bidi="ar-SA"/>
        </w:rPr>
      </w:pPr>
      <w:bookmarkStart w:id="85" w:name="Body_41"/>
      <w:bookmarkEnd w:id="85"/>
      <w:r>
        <w:rPr>
          <w:rFonts w:ascii="arial" w:eastAsia="arial" w:hAnsi="arial" w:cs="arial"/>
          <w:b/>
          <w:color w:val="000000"/>
          <w:sz w:val="28"/>
          <w:lang w:val="en-US" w:eastAsia="en-US" w:bidi="ar-SA"/>
        </w:rPr>
        <w:t>Body</w:t>
      </w:r>
    </w:p>
    <w:p>
      <w:pPr>
        <w:spacing w:line="60" w:lineRule="exact"/>
        <w:rPr>
          <w:lang w:val="en-US" w:eastAsia="en-US" w:bidi="ar-SA"/>
        </w:rPr>
      </w:pPr>
      <w:r>
        <w:pict>
          <v:line id="_x0000_s1166" style="position:absolute;z-index:2517575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''Legs straight out or you're getting tased,''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can be heard saying on video, talking to an unarmed black man sitting on a curb.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man appears to begin following the officer's directions, then folds his legs up again. The officer fires his stun gun. The man writhes in pain, then is handcuffed by officers while lying on his stomach.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That encounter, captured by a bystander on a cellphone video Thursday morning in Lancaster, Pa., and then widely shared after being posted to Facebook, quickly led to a public outcry, including from the town's mayor, who said an investigation would be conducted.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video shows Officer Philip Bernot of the Lancaster City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Bureau repeatedly asking the man, Sean D. Williams, 27, to straighten his legs as Mr. Williams is sitting on a curb.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According to a report from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Bureau, officers stopped Mr. Williams when responding to a 911 call about a man with a baseball bat.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video of the episode, which happened on Thursday morning, began circulating widely on social media, with many commenters saying the officer who fired the Taser appeared overzealous and decrying the use of a stun gun against a black man who appeared to be compliant.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 wasn't combative at the time, he wasn't running, he was curling his legs up,'' said Geoffrey P. Alpert, a criminologist at the University of South Carolina who studies the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''He wasn't even resisting. There was no justification for any force.''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Danene Sorace, Lancaster's mayor, posted a video of herself commenting about the encounter to the city's Facebook page on Thursday evening. She said that she was upset by what she had seen and that there was an investigation underway.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Matthew Johnson, Ms. Sorace's chief of staff, said Friday that there is an ''ongoing internal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investigation'' into the encounter that will determine whether department policies were violated. Mr. Johnson did not say when that investigation was expected to be completed.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Lancaster branch of the N.A.A.C.P. said on Thursday in a statement also posted to Facebook that it would investigate the encounter as well, noting that videos do not give a ''full understanding'' of such events and that ''a full understanding requires a full investigation.''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''This event highlights the need for strengthening the accountability and trust which necessarily characterizes a productive relationship between communities and law enforcement,'' the Lancaster N.A.A.C.P. said in the statement.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Lancaster, which is about 60 miles west of Philadelphia, has a population of about 60,000. Its residents are about 60 percent white and 17 percent African-American, according to the most recent estimates from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Census Bureau.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Nationwide, African-American people are far more likely than white people and other groups to be subjected to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xml:space="preserve">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according to a 2016 study by the Center for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Equity, a New York-based think tank. Stun guns, sometimes used by officers as an alternative to deadly force, have been at the center of some of law enforcement's biggest recent controversies.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Earlier this year, body camera footage of Milwaukee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using a stun gun on the N.B.A. player Sterling Brown led to discipline for the officers and an apology from the Milwaukee mayor.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2009, a white Bay Area transit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shot and killed an unarmed African-American man, Oscar Grant III, while Mr. Grant was lying face down on a Bay Area Rapid Transit platform. The officer, who was convicted of involuntary manslaughter, said that the killing was an accident and that he had mistaken his sidearm for his Taser.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2008, an officer with the New York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fired a Taser at an emotionally disturbed man on a ledge in Brooklyn, in violation of departmental guidelines, and the man fell some 10 feet to his death. The lieutenant who had given the order to fire the Taser killed himself eight days later.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Tasers, said Mr. Alpert, the criminologist, are often used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more freely than firearms when officers are seeking to get someone to comply with orders. But, Mr. Alpert said, Tasers themselves can be deadly.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Reuters investigation published in 2017 found that more than 1,000 people in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had died after being stunned with Tasers, largely since 2000. In more than 150 of those cases, the Tasers were a cause or contributing factor to the people's deaths, the news organization reported.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a report describing Thursday morning's encounter, the Lancaster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that when officers responded to reports that a man was attacking a group of people, they found Mr. Williams demanding his Social Security card from a woman.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Officer Bernot asked Mr. Williams to sit down on the curb,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report said -- an interaction which is shown on the video -- and then directed Mr. Williams several times to straighten his legs. Mr. Williams was then shot with the Taser.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Bureau said in its report that directing suspects to straighten their legs helps prevent them from running away or fighting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''Noncompliance is often a precursor to someone that is preparing to flee or fight,'' the report states.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Williams was taken to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for a previous arrest warrant and checked by emergency medical workers before being released on $5,000 bail,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He could not be reached for comment Friday.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Ms. Sorace, the town's mayor, said the encounter underscored the need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body cameras in Lancaster. Her chief of staff said Lancaster and several other small Pennsylvania cities had applied for funding from a state commission that would allow them to start a body camera program. The goal is to have officers using them by next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Follow Mihir Zaveri on Twitter: @MihirZaveri.</w:t>
      </w:r>
    </w:p>
    <w:p>
      <w:pPr>
        <w:keepNext w:val="0"/>
        <w:spacing w:before="240" w:after="0" w:line="260" w:lineRule="atLeast"/>
        <w:ind w:left="0" w:right="0" w:firstLine="0"/>
        <w:jc w:val="left"/>
        <w:rPr>
          <w:lang w:val="en-US" w:eastAsia="en-US" w:bidi="ar-SA"/>
        </w:rPr>
      </w:pPr>
      <w:r>
        <w:rPr>
          <w:lang w:val="en-US" w:eastAsia="en-US" w:bidi="ar-SA"/>
        </w:rPr>
        <w:br/>
      </w:r>
      <w:hyperlink r:id="rId569" w:history="1">
        <w:r>
          <w:rPr>
            <w:rFonts w:ascii="arial" w:eastAsia="arial" w:hAnsi="arial" w:cs="arial"/>
            <w:i/>
            <w:color w:val="0077CC"/>
            <w:sz w:val="20"/>
            <w:u w:val="single"/>
            <w:shd w:val="clear" w:color="auto" w:fill="FFFFFF"/>
            <w:lang w:val="en-US" w:eastAsia="en-US" w:bidi="ar-SA"/>
          </w:rPr>
          <w:t>https://www.nytimes.com/2018/06/29/us/</w:t>
        </w:r>
      </w:hyperlink>
      <w:hyperlink r:id="rId569" w:history="1">
        <w:r>
          <w:rPr>
            <w:rFonts w:ascii="arial" w:eastAsia="arial" w:hAnsi="arial" w:cs="arial"/>
            <w:b/>
            <w:i/>
            <w:color w:val="0077CC"/>
            <w:sz w:val="20"/>
            <w:u w:val="single"/>
            <w:shd w:val="clear" w:color="auto" w:fill="FFFFFF"/>
            <w:lang w:val="en-US" w:eastAsia="en-US" w:bidi="ar-SA"/>
          </w:rPr>
          <w:t>police</w:t>
        </w:r>
      </w:hyperlink>
      <w:hyperlink r:id="rId569" w:history="1">
        <w:r>
          <w:rPr>
            <w:rFonts w:ascii="arial" w:eastAsia="arial" w:hAnsi="arial" w:cs="arial"/>
            <w:i/>
            <w:color w:val="0077CC"/>
            <w:sz w:val="20"/>
            <w:u w:val="single"/>
            <w:shd w:val="clear" w:color="auto" w:fill="FFFFFF"/>
            <w:lang w:val="en-US" w:eastAsia="en-US" w:bidi="ar-SA"/>
          </w:rPr>
          <w:t>-taser-black-man.html</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30,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7" style="position:absolute;z-index:2517585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70"/>
          <w:headerReference w:type="default" r:id="rId571"/>
          <w:footerReference w:type="even" r:id="rId572"/>
          <w:footerReference w:type="default" r:id="rId573"/>
          <w:headerReference w:type="first" r:id="rId574"/>
          <w:footerReference w:type="first" r:id="rId575"/>
          <w:type w:val="nextPage"/>
          <w:pgSz w:w="12240" w:h="15840"/>
          <w:pgMar w:top="840" w:right="1000" w:bottom="840" w:left="1000" w:header="400" w:footer="400"/>
          <w:pgNumType w:fmt="decimal"/>
          <w:cols w:space="720"/>
          <w:titlePg/>
        </w:sectPr>
      </w:pPr>
    </w:p>
    <w:p>
      <w:pPr>
        <w:rPr>
          <w:lang w:val="en-US" w:eastAsia="en-US" w:bidi="ar-SA"/>
        </w:rPr>
      </w:pPr>
      <w:bookmarkStart w:id="86" w:name="Bookmark_44"/>
      <w:bookmarkEnd w:id="86"/>
    </w:p>
    <w:p>
      <w:pPr>
        <w:rPr>
          <w:lang w:val="en-US" w:eastAsia="en-US" w:bidi="ar-SA"/>
        </w:rPr>
      </w:pPr>
      <w:r>
        <w:pict>
          <v:shape id="_x0000_i116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76" w:history="1">
        <w:r>
          <w:rPr>
            <w:rFonts w:ascii="arial" w:eastAsia="arial" w:hAnsi="arial" w:cs="arial"/>
            <w:b/>
            <w:bCs/>
            <w:i/>
            <w:color w:val="0077CC"/>
            <w:kern w:val="32"/>
            <w:sz w:val="28"/>
            <w:szCs w:val="32"/>
            <w:u w:val="single"/>
            <w:shd w:val="clear" w:color="auto" w:fill="FFFFFF"/>
            <w:lang w:val="en-US" w:eastAsia="en-US" w:bidi="ar-SA"/>
          </w:rPr>
          <w:t xml:space="preserve">As New </w:t>
        </w:r>
      </w:hyperlink>
      <w:hyperlink r:id="rId576"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76" w:history="1">
        <w:r>
          <w:rPr>
            <w:rFonts w:ascii="arial" w:eastAsia="arial" w:hAnsi="arial" w:cs="arial"/>
            <w:b/>
            <w:bCs/>
            <w:i/>
            <w:color w:val="0077CC"/>
            <w:kern w:val="32"/>
            <w:sz w:val="28"/>
            <w:szCs w:val="32"/>
            <w:u w:val="single"/>
            <w:shd w:val="clear" w:color="auto" w:fill="FFFFFF"/>
            <w:lang w:val="en-US" w:eastAsia="en-US" w:bidi="ar-SA"/>
          </w:rPr>
          <w:t xml:space="preserve"> Reform Laws Sweep Across the U.S., Some Ask: Are They Enough?</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The New York Times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18, 2021 Sunday 10:23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The New York Times Company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US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2435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Steve Eder, Michael H. Keller and Blacki Migliozzi</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xml:space="preserve"> States have passed over 140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oversight bills since the killing of George Floyd, increasing accountability and overhauling rules on the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But the calls for change continue.</w:t>
      </w:r>
    </w:p>
    <w:p>
      <w:pPr>
        <w:keepNext/>
        <w:spacing w:before="240" w:after="0" w:line="340" w:lineRule="atLeast"/>
        <w:ind w:left="0" w:right="0" w:firstLine="0"/>
        <w:jc w:val="left"/>
        <w:rPr>
          <w:lang w:val="en-US" w:eastAsia="en-US" w:bidi="ar-SA"/>
        </w:rPr>
      </w:pPr>
      <w:bookmarkStart w:id="87" w:name="Body_42"/>
      <w:bookmarkEnd w:id="87"/>
      <w:r>
        <w:rPr>
          <w:rFonts w:ascii="arial" w:eastAsia="arial" w:hAnsi="arial" w:cs="arial"/>
          <w:b/>
          <w:color w:val="000000"/>
          <w:sz w:val="28"/>
          <w:lang w:val="en-US" w:eastAsia="en-US" w:bidi="ar-SA"/>
        </w:rPr>
        <w:t>Body</w:t>
      </w:r>
    </w:p>
    <w:p>
      <w:pPr>
        <w:spacing w:line="60" w:lineRule="exact"/>
        <w:rPr>
          <w:lang w:val="en-US" w:eastAsia="en-US" w:bidi="ar-SA"/>
        </w:rPr>
      </w:pPr>
      <w:r>
        <w:pict>
          <v:line id="_x0000_s1169" style="position:absolute;z-index:2517596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February, Illinois enacted a </w:t>
      </w:r>
      <w:hyperlink r:id="rId577" w:history="1">
        <w:r>
          <w:rPr>
            <w:rFonts w:ascii="arial" w:eastAsia="arial" w:hAnsi="arial" w:cs="arial"/>
            <w:i/>
            <w:color w:val="0077CC"/>
            <w:sz w:val="20"/>
            <w:u w:val="single"/>
            <w:shd w:val="clear" w:color="auto" w:fill="FFFFFF"/>
            <w:lang w:val="en-US" w:eastAsia="en-US" w:bidi="ar-SA"/>
          </w:rPr>
          <w:t>law that rewrote many of the state’s rules</w:t>
        </w:r>
      </w:hyperlink>
      <w:r>
        <w:rPr>
          <w:rFonts w:ascii="arial" w:eastAsia="arial" w:hAnsi="arial" w:cs="arial"/>
          <w:color w:val="000000"/>
          <w:sz w:val="20"/>
          <w:lang w:val="en-US" w:eastAsia="en-US" w:bidi="ar-SA"/>
        </w:rPr>
        <w:t xml:space="preserve"> of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and mandated that officers wear body cameras. In March, New York City moved to make it easier for citizens to sue officers. This month, the Maryland legislature — which decades ago became the first to adopt a Law Enforcement Officers’ Bill of Rights — became the first to do away with it.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recent months, state and city lawmakers across the country have seized on a push for reform prompted by outrage at the killing of George Floyd last May, passing legislation that has stripped the </w:t>
      </w:r>
      <w:hyperlink r:id="rId578" w:history="1">
        <w:r>
          <w:rPr>
            <w:rFonts w:ascii="arial" w:eastAsia="arial" w:hAnsi="arial" w:cs="arial"/>
            <w:b/>
            <w:i/>
            <w:color w:val="0077CC"/>
            <w:sz w:val="20"/>
            <w:u w:val="single"/>
            <w:shd w:val="clear" w:color="auto" w:fill="FFFFFF"/>
            <w:lang w:val="en-US" w:eastAsia="en-US" w:bidi="ar-SA"/>
          </w:rPr>
          <w:t>police</w:t>
        </w:r>
      </w:hyperlink>
      <w:r>
        <w:rPr>
          <w:rFonts w:ascii="arial" w:eastAsia="arial" w:hAnsi="arial" w:cs="arial"/>
          <w:color w:val="000000"/>
          <w:sz w:val="20"/>
          <w:lang w:val="en-US" w:eastAsia="en-US" w:bidi="ar-SA"/>
        </w:rPr>
        <w:t xml:space="preserve"> of some hard-fought protections won over the past half-century.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unions in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are pretty much playing defense at the moment,” said Brian Marvel, a San Diego officer and the president of California’s largest law enforcement labor organization. “You have groups of people that are looking for change — and some groups are looking for radical change.”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Over 30 states have passed more than 140 new </w:t>
      </w:r>
      <w:hyperlink r:id="rId578" w:history="1">
        <w:r>
          <w:rPr>
            <w:rFonts w:ascii="arial" w:eastAsia="arial" w:hAnsi="arial" w:cs="arial"/>
            <w:b/>
            <w:i/>
            <w:color w:val="0077CC"/>
            <w:sz w:val="20"/>
            <w:u w:val="single"/>
            <w:shd w:val="clear" w:color="auto" w:fill="FFFFFF"/>
            <w:lang w:val="en-US" w:eastAsia="en-US" w:bidi="ar-SA"/>
          </w:rPr>
          <w:t>police</w:t>
        </w:r>
      </w:hyperlink>
      <w:hyperlink r:id="rId578" w:history="1">
        <w:r>
          <w:rPr>
            <w:rFonts w:ascii="arial" w:eastAsia="arial" w:hAnsi="arial" w:cs="arial"/>
            <w:i/>
            <w:color w:val="0077CC"/>
            <w:sz w:val="20"/>
            <w:u w:val="single"/>
            <w:shd w:val="clear" w:color="auto" w:fill="FFFFFF"/>
            <w:lang w:val="en-US" w:eastAsia="en-US" w:bidi="ar-SA"/>
          </w:rPr>
          <w:t xml:space="preserve"> oversight and reform laws</w:t>
        </w:r>
      </w:hyperlink>
      <w:r>
        <w:rPr>
          <w:rFonts w:ascii="arial" w:eastAsia="arial" w:hAnsi="arial" w:cs="arial"/>
          <w:color w:val="000000"/>
          <w:sz w:val="20"/>
          <w:lang w:val="en-US" w:eastAsia="en-US" w:bidi="ar-SA"/>
        </w:rPr>
        <w:t xml:space="preserve">, according to a New York Times analysis of data from the </w:t>
      </w:r>
      <w:hyperlink r:id="rId579" w:history="1">
        <w:r>
          <w:rPr>
            <w:rFonts w:ascii="arial" w:eastAsia="arial" w:hAnsi="arial" w:cs="arial"/>
            <w:i/>
            <w:color w:val="0077CC"/>
            <w:sz w:val="20"/>
            <w:u w:val="single"/>
            <w:shd w:val="clear" w:color="auto" w:fill="FFFFFF"/>
            <w:lang w:val="en-US" w:eastAsia="en-US" w:bidi="ar-SA"/>
          </w:rPr>
          <w:t>National Conference of State Legislatures</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Amber Widgery, a policy expert at the organization, said many of the laws — restricting the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xml:space="preserve">, overhauling disciplinary systems, installing more civilian oversight and requiring transparency around misconduct cases — give states far more influence over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practices that have typically been left to local jurisdictions.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“We’re seeing the creation of really strong, centralized state guidance that sets a baseline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accountability, behavior and standards” for all departments,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It’s a remarkable, nationwide and in some places bipartisan movement that flies directly counter to years of deference to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their powerful unions. But the laws, and new rules adopted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across the country, are not enough to satisfy demands by Black Lives Matter and other activists who are pushing for wholesale reforms, cultural shifts and cutbacks at law enforcement agencies.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focus has been so heavily on what do we do after harm has already been committed — after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already engaged in misconduct — and far less focused on how do we stop this from the beginning,” said Paige Fernandez, an advocate at the American Civil Liberties Union.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Derek Chauvin, the Minneapolis officer accused of murdering Mr. Floyd, was on trial last week, episodes in Virginia, Minnesota and Illinois — which have all enacted reforms — underscored how the new laws would not always prevent traumatic outcomes.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in Virginia was seen </w:t>
      </w:r>
      <w:hyperlink r:id="rId580" w:history="1">
        <w:r>
          <w:rPr>
            <w:rFonts w:ascii="arial" w:eastAsia="arial" w:hAnsi="arial" w:cs="arial"/>
            <w:i/>
            <w:color w:val="0077CC"/>
            <w:sz w:val="20"/>
            <w:u w:val="single"/>
            <w:shd w:val="clear" w:color="auto" w:fill="FFFFFF"/>
            <w:lang w:val="en-US" w:eastAsia="en-US" w:bidi="ar-SA"/>
          </w:rPr>
          <w:t>on video</w:t>
        </w:r>
      </w:hyperlink>
      <w:r>
        <w:rPr>
          <w:rFonts w:ascii="arial" w:eastAsia="arial" w:hAnsi="arial" w:cs="arial"/>
          <w:color w:val="000000"/>
          <w:sz w:val="20"/>
          <w:lang w:val="en-US" w:eastAsia="en-US" w:bidi="ar-SA"/>
        </w:rPr>
        <w:t xml:space="preserve"> pointing a gun at a Black Army lieutenant and pepper-spraying him during a traffic stop. A </w:t>
      </w:r>
      <w:hyperlink r:id="rId581" w:history="1">
        <w:r>
          <w:rPr>
            <w:rFonts w:ascii="arial" w:eastAsia="arial" w:hAnsi="arial" w:cs="arial"/>
            <w:i/>
            <w:color w:val="0077CC"/>
            <w:sz w:val="20"/>
            <w:u w:val="single"/>
            <w:shd w:val="clear" w:color="auto" w:fill="FFFFFF"/>
            <w:lang w:val="en-US" w:eastAsia="en-US" w:bidi="ar-SA"/>
          </w:rPr>
          <w:t>veteran officer in Minnesota</w:t>
        </w:r>
      </w:hyperlink>
      <w:r>
        <w:rPr>
          <w:rFonts w:ascii="arial" w:eastAsia="arial" w:hAnsi="arial" w:cs="arial"/>
          <w:color w:val="000000"/>
          <w:sz w:val="20"/>
          <w:lang w:val="en-US" w:eastAsia="en-US" w:bidi="ar-SA"/>
        </w:rPr>
        <w:t xml:space="preserve"> fatally shot 20-year-old Daunte Wright, a Black man, after pulling him over. And video </w:t>
      </w:r>
      <w:hyperlink r:id="rId582" w:history="1">
        <w:r>
          <w:rPr>
            <w:rFonts w:ascii="arial" w:eastAsia="arial" w:hAnsi="arial" w:cs="arial"/>
            <w:i/>
            <w:color w:val="0077CC"/>
            <w:sz w:val="20"/>
            <w:u w:val="single"/>
            <w:shd w:val="clear" w:color="auto" w:fill="FFFFFF"/>
            <w:lang w:val="en-US" w:eastAsia="en-US" w:bidi="ar-SA"/>
          </w:rPr>
          <w:t>recordings</w:t>
        </w:r>
      </w:hyperlink>
      <w:r>
        <w:rPr>
          <w:rFonts w:ascii="arial" w:eastAsia="arial" w:hAnsi="arial" w:cs="arial"/>
          <w:color w:val="000000"/>
          <w:sz w:val="20"/>
          <w:lang w:val="en-US" w:eastAsia="en-US" w:bidi="ar-SA"/>
        </w:rPr>
        <w:t xml:space="preserve"> showed a Chicago officer chasing and fatally firing at 13-year-old Adam Toledo, a Latino, after he appeared to toss aside a gun while obeying commands to raise his hands. The events ignited fresh protests and more questions about why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interventions escalated into deaths of people of color.</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“People aren’t necessarily happy with the change they’re seeing, because the same thing keeps happening,” said Stevante Clark, whose brother Stephon was killed by the Sacramento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2018. California enacted </w:t>
      </w:r>
      <w:hyperlink r:id="rId583" w:history="1">
        <w:r>
          <w:rPr>
            <w:rFonts w:ascii="arial" w:eastAsia="arial" w:hAnsi="arial" w:cs="arial"/>
            <w:i/>
            <w:color w:val="0077CC"/>
            <w:sz w:val="20"/>
            <w:u w:val="single"/>
            <w:shd w:val="clear" w:color="auto" w:fill="FFFFFF"/>
            <w:lang w:val="en-US" w:eastAsia="en-US" w:bidi="ar-SA"/>
          </w:rPr>
          <w:t>a law named</w:t>
        </w:r>
      </w:hyperlink>
      <w:r>
        <w:rPr>
          <w:rFonts w:ascii="arial" w:eastAsia="arial" w:hAnsi="arial" w:cs="arial"/>
          <w:color w:val="000000"/>
          <w:sz w:val="20"/>
          <w:lang w:val="en-US" w:eastAsia="en-US" w:bidi="ar-SA"/>
        </w:rPr>
        <w:t xml:space="preserve"> after his brother that raised the standard for using lethal force, but Mr. Clark sees a need for the federal government to impose national regulations.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House Democrats recently passed </w:t>
      </w:r>
      <w:hyperlink r:id="rId584" w:history="1">
        <w:r>
          <w:rPr>
            <w:rFonts w:ascii="arial" w:eastAsia="arial" w:hAnsi="arial" w:cs="arial"/>
            <w:i/>
            <w:color w:val="0077CC"/>
            <w:sz w:val="20"/>
            <w:u w:val="single"/>
            <w:shd w:val="clear" w:color="auto" w:fill="FFFFFF"/>
            <w:lang w:val="en-US" w:eastAsia="en-US" w:bidi="ar-SA"/>
          </w:rPr>
          <w:t xml:space="preserve">a sweeping </w:t>
        </w:r>
      </w:hyperlink>
      <w:hyperlink r:id="rId584" w:history="1">
        <w:r>
          <w:rPr>
            <w:rFonts w:ascii="arial" w:eastAsia="arial" w:hAnsi="arial" w:cs="arial"/>
            <w:b/>
            <w:i/>
            <w:color w:val="0077CC"/>
            <w:sz w:val="20"/>
            <w:u w:val="single"/>
            <w:shd w:val="clear" w:color="auto" w:fill="FFFFFF"/>
            <w:lang w:val="en-US" w:eastAsia="en-US" w:bidi="ar-SA"/>
          </w:rPr>
          <w:t>police</w:t>
        </w:r>
      </w:hyperlink>
      <w:hyperlink r:id="rId584" w:history="1">
        <w:r>
          <w:rPr>
            <w:rFonts w:ascii="arial" w:eastAsia="arial" w:hAnsi="arial" w:cs="arial"/>
            <w:i/>
            <w:color w:val="0077CC"/>
            <w:sz w:val="20"/>
            <w:u w:val="single"/>
            <w:shd w:val="clear" w:color="auto" w:fill="FFFFFF"/>
            <w:lang w:val="en-US" w:eastAsia="en-US" w:bidi="ar-SA"/>
          </w:rPr>
          <w:t xml:space="preserve"> bill</w:t>
        </w:r>
      </w:hyperlink>
      <w:r>
        <w:rPr>
          <w:rFonts w:ascii="arial" w:eastAsia="arial" w:hAnsi="arial" w:cs="arial"/>
          <w:color w:val="000000"/>
          <w:sz w:val="20"/>
          <w:lang w:val="en-US" w:eastAsia="en-US" w:bidi="ar-SA"/>
        </w:rPr>
        <w:t xml:space="preserve"> designed to address racial discrimination and excessive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xml:space="preserve">, but it lacks the Republican support needed in the Senate. President </w:t>
      </w:r>
      <w:hyperlink r:id="rId585" w:history="1">
        <w:r>
          <w:rPr>
            <w:rFonts w:ascii="arial" w:eastAsia="arial" w:hAnsi="arial" w:cs="arial"/>
            <w:i/>
            <w:color w:val="0077CC"/>
            <w:sz w:val="20"/>
            <w:u w:val="single"/>
            <w:shd w:val="clear" w:color="auto" w:fill="FFFFFF"/>
            <w:lang w:val="en-US" w:eastAsia="en-US" w:bidi="ar-SA"/>
          </w:rPr>
          <w:t>Biden</w:t>
        </w:r>
      </w:hyperlink>
      <w:r>
        <w:rPr>
          <w:rFonts w:ascii="arial" w:eastAsia="arial" w:hAnsi="arial" w:cs="arial"/>
          <w:color w:val="000000"/>
          <w:sz w:val="20"/>
          <w:lang w:val="en-US" w:eastAsia="en-US" w:bidi="ar-SA"/>
        </w:rPr>
        <w:t xml:space="preserve"> has </w:t>
      </w:r>
      <w:hyperlink r:id="rId586" w:history="1">
        <w:r>
          <w:rPr>
            <w:rFonts w:ascii="arial" w:eastAsia="arial" w:hAnsi="arial" w:cs="arial"/>
            <w:i/>
            <w:color w:val="0077CC"/>
            <w:sz w:val="20"/>
            <w:u w:val="single"/>
            <w:shd w:val="clear" w:color="auto" w:fill="FFFFFF"/>
            <w:lang w:val="en-US" w:eastAsia="en-US" w:bidi="ar-SA"/>
          </w:rPr>
          <w:t>also fallen short on a campaign promise</w:t>
        </w:r>
      </w:hyperlink>
      <w:r>
        <w:rPr>
          <w:rFonts w:ascii="arial" w:eastAsia="arial" w:hAnsi="arial" w:cs="arial"/>
          <w:color w:val="000000"/>
          <w:sz w:val="20"/>
          <w:lang w:val="en-US" w:eastAsia="en-US" w:bidi="ar-SA"/>
        </w:rPr>
        <w:t xml:space="preserve"> to establish an oversight commission during his first 100 days in office.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Nearly 1,000 people have been shot and killed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annually in recent years, according to </w:t>
      </w:r>
      <w:hyperlink r:id="rId174" w:history="1">
        <w:r>
          <w:rPr>
            <w:rFonts w:ascii="arial" w:eastAsia="arial" w:hAnsi="arial" w:cs="arial"/>
            <w:i/>
            <w:color w:val="0077CC"/>
            <w:sz w:val="20"/>
            <w:u w:val="single"/>
            <w:shd w:val="clear" w:color="auto" w:fill="FFFFFF"/>
            <w:lang w:val="en-US" w:eastAsia="en-US" w:bidi="ar-SA"/>
          </w:rPr>
          <w:t>data from The Washington Post</w:t>
        </w:r>
      </w:hyperlink>
      <w:r>
        <w:rPr>
          <w:rFonts w:ascii="arial" w:eastAsia="arial" w:hAnsi="arial" w:cs="arial"/>
          <w:color w:val="000000"/>
          <w:sz w:val="20"/>
          <w:lang w:val="en-US" w:eastAsia="en-US" w:bidi="ar-SA"/>
        </w:rPr>
        <w:t>, which also shows that officers fatally shot Black and Hispanic people at a much higher rate by population than whites.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Some activists have cheered new laws that could curb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mainly in states and cities controlled by Democrats. But they also fear that those changes could be offset in Republican jurisdictions that are proposing to expand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protections or impose harsher penalties for protest-related activities like blocking highways and defacing public property.</w:t>
      </w:r>
    </w:p>
    <w:p>
      <w:pPr>
        <w:keepNext w:val="0"/>
        <w:spacing w:before="24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unions, along with many Republican lawmakers, have resisted some of the </w:t>
      </w:r>
      <w:hyperlink r:id="rId587" w:history="1">
        <w:r>
          <w:rPr>
            <w:rFonts w:ascii="arial" w:eastAsia="arial" w:hAnsi="arial" w:cs="arial"/>
            <w:i/>
            <w:color w:val="0077CC"/>
            <w:sz w:val="20"/>
            <w:u w:val="single"/>
            <w:shd w:val="clear" w:color="auto" w:fill="FFFFFF"/>
            <w:lang w:val="en-US" w:eastAsia="en-US" w:bidi="ar-SA"/>
          </w:rPr>
          <w:t>reform efforts</w:t>
        </w:r>
      </w:hyperlink>
      <w:r>
        <w:rPr>
          <w:rFonts w:ascii="arial" w:eastAsia="arial" w:hAnsi="arial" w:cs="arial"/>
          <w:color w:val="000000"/>
          <w:sz w:val="20"/>
          <w:lang w:val="en-US" w:eastAsia="en-US" w:bidi="ar-SA"/>
        </w:rPr>
        <w:t>, arguing that they will imperil public safety. But there have been some signs of bipartisanship.</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Colorado, Republicans joined with Democrats, who control the statehouse, to pass </w:t>
      </w:r>
      <w:hyperlink r:id="rId588" w:history="1">
        <w:r>
          <w:rPr>
            <w:rFonts w:ascii="arial" w:eastAsia="arial" w:hAnsi="arial" w:cs="arial"/>
            <w:i/>
            <w:color w:val="0077CC"/>
            <w:sz w:val="20"/>
            <w:u w:val="single"/>
            <w:shd w:val="clear" w:color="auto" w:fill="FFFFFF"/>
            <w:lang w:val="en-US" w:eastAsia="en-US" w:bidi="ar-SA"/>
          </w:rPr>
          <w:t>a sweeping bill</w:t>
        </w:r>
      </w:hyperlink>
      <w:r>
        <w:rPr>
          <w:rFonts w:ascii="arial" w:eastAsia="arial" w:hAnsi="arial" w:cs="arial"/>
          <w:color w:val="000000"/>
          <w:sz w:val="20"/>
          <w:lang w:val="en-US" w:eastAsia="en-US" w:bidi="ar-SA"/>
        </w:rPr>
        <w:t xml:space="preserve"> less than a month after Mr. Floyd’s death. The law banned chokeholds, required officers to intervene if they witnessed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xml:space="preserve"> and mandated body cameras statewide within three years, among other provisions. The Colorado legislature </w:t>
      </w:r>
      <w:hyperlink r:id="rId589" w:history="1">
        <w:r>
          <w:rPr>
            <w:rFonts w:ascii="arial" w:eastAsia="arial" w:hAnsi="arial" w:cs="arial"/>
            <w:i/>
            <w:color w:val="0077CC"/>
            <w:sz w:val="20"/>
            <w:u w:val="single"/>
            <w:shd w:val="clear" w:color="auto" w:fill="FFFFFF"/>
            <w:lang w:val="en-US" w:eastAsia="en-US" w:bidi="ar-SA"/>
          </w:rPr>
          <w:t>became the first</w:t>
        </w:r>
      </w:hyperlink>
      <w:r>
        <w:rPr>
          <w:rFonts w:ascii="arial" w:eastAsia="arial" w:hAnsi="arial" w:cs="arial"/>
          <w:color w:val="000000"/>
          <w:sz w:val="20"/>
          <w:lang w:val="en-US" w:eastAsia="en-US" w:bidi="ar-SA"/>
        </w:rPr>
        <w:t xml:space="preserve"> to eliminate immunity from civil rights accusations, allowing officers to face claims in state court.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John Cooke, a Republican state senator and former Colorado county sheriff, worked with Democrats to revise their proposals. Officials, he said, realized that “we need to do something and we need to do it now.”</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Republican-led states including Iowa and Utah have implemented changes, too, banning or restricting chokeholds, among other measures. But Iowa’s Republican-controlled House recently </w:t>
      </w:r>
      <w:hyperlink r:id="rId590" w:history="1">
        <w:r>
          <w:rPr>
            <w:rFonts w:ascii="arial" w:eastAsia="arial" w:hAnsi="arial" w:cs="arial"/>
            <w:i/>
            <w:color w:val="0077CC"/>
            <w:sz w:val="20"/>
            <w:u w:val="single"/>
            <w:shd w:val="clear" w:color="auto" w:fill="FFFFFF"/>
            <w:lang w:val="en-US" w:eastAsia="en-US" w:bidi="ar-SA"/>
          </w:rPr>
          <w:t>passed a “Back the Blue” bill</w:t>
        </w:r>
      </w:hyperlink>
      <w:r>
        <w:rPr>
          <w:rFonts w:ascii="arial" w:eastAsia="arial" w:hAnsi="arial" w:cs="arial"/>
          <w:color w:val="000000"/>
          <w:sz w:val="20"/>
          <w:lang w:val="en-US" w:eastAsia="en-US" w:bidi="ar-SA"/>
        </w:rPr>
        <w:t xml:space="preserve"> that Black lawmakers said could unfairly affect peaceful protesters and amounted to “</w:t>
      </w:r>
      <w:hyperlink r:id="rId591" w:history="1">
        <w:r>
          <w:rPr>
            <w:rFonts w:ascii="arial" w:eastAsia="arial" w:hAnsi="arial" w:cs="arial"/>
            <w:i/>
            <w:color w:val="0077CC"/>
            <w:sz w:val="20"/>
            <w:u w:val="single"/>
            <w:shd w:val="clear" w:color="auto" w:fill="FFFFFF"/>
            <w:lang w:val="en-US" w:eastAsia="en-US" w:bidi="ar-SA"/>
          </w:rPr>
          <w:t>retaliation</w:t>
        </w:r>
      </w:hyperlink>
      <w:r>
        <w:rPr>
          <w:rFonts w:ascii="arial" w:eastAsia="arial" w:hAnsi="arial" w:cs="arial"/>
          <w:color w:val="000000"/>
          <w:sz w:val="20"/>
          <w:lang w:val="en-US" w:eastAsia="en-US" w:bidi="ar-SA"/>
        </w:rPr>
        <w:t>” against Democrats.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Maryland, the Democratic-controlled legislature overrode a veto by the state’s Republican governor to pass a sweeping reform package. </w:t>
      </w:r>
      <w:hyperlink r:id="rId592" w:history="1">
        <w:r>
          <w:rPr>
            <w:rFonts w:ascii="arial" w:eastAsia="arial" w:hAnsi="arial" w:cs="arial"/>
            <w:i/>
            <w:color w:val="0077CC"/>
            <w:sz w:val="20"/>
            <w:u w:val="single"/>
            <w:shd w:val="clear" w:color="auto" w:fill="FFFFFF"/>
            <w:lang w:val="en-US" w:eastAsia="en-US" w:bidi="ar-SA"/>
          </w:rPr>
          <w:t>Outlining his objections</w:t>
        </w:r>
      </w:hyperlink>
      <w:r>
        <w:rPr>
          <w:rFonts w:ascii="arial" w:eastAsia="arial" w:hAnsi="arial" w:cs="arial"/>
          <w:color w:val="000000"/>
          <w:sz w:val="20"/>
          <w:lang w:val="en-US" w:eastAsia="en-US" w:bidi="ar-SA"/>
        </w:rPr>
        <w:t>, Gov. Larry Hogan said the laws would be damaging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recruitment and retention, posing significant risks to public safety.”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Importantly, the package erases the Law Enforcement Officers’ Bill of Rights in the state, </w:t>
      </w:r>
      <w:hyperlink r:id="rId593" w:history="1">
        <w:r>
          <w:rPr>
            <w:rFonts w:ascii="arial" w:eastAsia="arial" w:hAnsi="arial" w:cs="arial"/>
            <w:i/>
            <w:color w:val="0077CC"/>
            <w:sz w:val="20"/>
            <w:u w:val="single"/>
            <w:shd w:val="clear" w:color="auto" w:fill="FFFFFF"/>
            <w:lang w:val="en-US" w:eastAsia="en-US" w:bidi="ar-SA"/>
          </w:rPr>
          <w:t xml:space="preserve">a landmark achievement for </w:t>
        </w:r>
      </w:hyperlink>
      <w:hyperlink r:id="rId593" w:history="1">
        <w:r>
          <w:rPr>
            <w:rFonts w:ascii="arial" w:eastAsia="arial" w:hAnsi="arial" w:cs="arial"/>
            <w:b/>
            <w:i/>
            <w:color w:val="0077CC"/>
            <w:sz w:val="20"/>
            <w:u w:val="single"/>
            <w:shd w:val="clear" w:color="auto" w:fill="FFFFFF"/>
            <w:lang w:val="en-US" w:eastAsia="en-US" w:bidi="ar-SA"/>
          </w:rPr>
          <w:t>police</w:t>
        </w:r>
      </w:hyperlink>
      <w:hyperlink r:id="rId593" w:history="1">
        <w:r>
          <w:rPr>
            <w:rFonts w:ascii="arial" w:eastAsia="arial" w:hAnsi="arial" w:cs="arial"/>
            <w:i/>
            <w:color w:val="0077CC"/>
            <w:sz w:val="20"/>
            <w:u w:val="single"/>
            <w:shd w:val="clear" w:color="auto" w:fill="FFFFFF"/>
            <w:lang w:val="en-US" w:eastAsia="en-US" w:bidi="ar-SA"/>
          </w:rPr>
          <w:t xml:space="preserve"> unions</w:t>
        </w:r>
      </w:hyperlink>
      <w:r>
        <w:rPr>
          <w:rFonts w:ascii="arial" w:eastAsia="arial" w:hAnsi="arial" w:cs="arial"/>
          <w:color w:val="000000"/>
          <w:sz w:val="20"/>
          <w:lang w:val="en-US" w:eastAsia="en-US" w:bidi="ar-SA"/>
        </w:rPr>
        <w:t xml:space="preserve"> in the 1970s. Decades ago, </w:t>
      </w:r>
      <w:hyperlink r:id="rId594" w:history="1">
        <w:r>
          <w:rPr>
            <w:rFonts w:ascii="arial" w:eastAsia="arial" w:hAnsi="arial" w:cs="arial"/>
            <w:i/>
            <w:color w:val="0077CC"/>
            <w:sz w:val="20"/>
            <w:u w:val="single"/>
            <w:shd w:val="clear" w:color="auto" w:fill="FFFFFF"/>
            <w:lang w:val="en-US" w:eastAsia="en-US" w:bidi="ar-SA"/>
          </w:rPr>
          <w:t>similar protections spread</w:t>
        </w:r>
      </w:hyperlink>
      <w:r>
        <w:rPr>
          <w:rFonts w:ascii="arial" w:eastAsia="arial" w:hAnsi="arial" w:cs="arial"/>
          <w:color w:val="000000"/>
          <w:sz w:val="20"/>
          <w:lang w:val="en-US" w:eastAsia="en-US" w:bidi="ar-SA"/>
        </w:rPr>
        <w:t xml:space="preserve"> across the country in union contracts and local laws, but its passage in Maryland gave broad protections to every department at once.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Critics said the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bill of rights reduced accountability: Officers could wait days before being questioned about an allegation; only fellow officers could conduct interrogations; some complaints could be expunged from an officer’s file after a few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fitting that Maryland is the first state to repeal it as they opened this Pandora’s box in the first place,” said Caylin Young, public policy director at the A.C.L.U. of Maryland.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Maryland’s new laws contain </w:t>
      </w:r>
      <w:hyperlink r:id="rId595" w:history="1">
        <w:r>
          <w:rPr>
            <w:rFonts w:ascii="arial" w:eastAsia="arial" w:hAnsi="arial" w:cs="arial"/>
            <w:i/>
            <w:color w:val="0077CC"/>
            <w:sz w:val="20"/>
            <w:u w:val="single"/>
            <w:shd w:val="clear" w:color="auto" w:fill="FFFFFF"/>
            <w:lang w:val="en-US" w:eastAsia="en-US" w:bidi="ar-SA"/>
          </w:rPr>
          <w:t>a range of provisions</w:t>
        </w:r>
      </w:hyperlink>
      <w:r>
        <w:rPr>
          <w:rFonts w:ascii="arial" w:eastAsia="arial" w:hAnsi="arial" w:cs="arial"/>
          <w:color w:val="000000"/>
          <w:sz w:val="20"/>
          <w:lang w:val="en-US" w:eastAsia="en-US" w:bidi="ar-SA"/>
        </w:rPr>
        <w:t xml:space="preserve"> to rein in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a body-camera requirement for officers regularly interacting with the public, prison sentences of up to 10 years for violations of the state’s </w:t>
      </w:r>
      <w:r>
        <w:rPr>
          <w:rFonts w:ascii="arial" w:eastAsia="arial" w:hAnsi="arial" w:cs="arial"/>
          <w:b/>
          <w:i/>
          <w:color w:val="000000"/>
          <w:sz w:val="20"/>
          <w:u w:val="single"/>
          <w:lang w:val="en-US" w:eastAsia="en-US" w:bidi="ar-SA"/>
        </w:rPr>
        <w:t>use-of-force</w:t>
      </w:r>
      <w:r>
        <w:rPr>
          <w:rFonts w:ascii="arial" w:eastAsia="arial" w:hAnsi="arial" w:cs="arial"/>
          <w:color w:val="000000"/>
          <w:sz w:val="20"/>
          <w:lang w:val="en-US" w:eastAsia="en-US" w:bidi="ar-SA"/>
        </w:rPr>
        <w:t xml:space="preserve"> policy, and restrictions on so-called no-knock warrants. (Those warrants drew national attention last year when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Louisville, Ky., fatally shot </w:t>
      </w:r>
      <w:hyperlink r:id="rId596" w:history="1">
        <w:r>
          <w:rPr>
            <w:rFonts w:ascii="arial" w:eastAsia="arial" w:hAnsi="arial" w:cs="arial"/>
            <w:i/>
            <w:color w:val="0077CC"/>
            <w:sz w:val="20"/>
            <w:u w:val="single"/>
            <w:shd w:val="clear" w:color="auto" w:fill="FFFFFF"/>
            <w:lang w:val="en-US" w:eastAsia="en-US" w:bidi="ar-SA"/>
          </w:rPr>
          <w:t>Breonna Taylor,</w:t>
        </w:r>
      </w:hyperlink>
      <w:r>
        <w:rPr>
          <w:rFonts w:ascii="arial" w:eastAsia="arial" w:hAnsi="arial" w:cs="arial"/>
          <w:color w:val="000000"/>
          <w:sz w:val="20"/>
          <w:lang w:val="en-US" w:eastAsia="en-US" w:bidi="ar-SA"/>
        </w:rPr>
        <w:t xml:space="preserve"> an unarmed emergency medical technician, after smashing through her apartment door during a botched drug raid. Louisville </w:t>
      </w:r>
      <w:hyperlink r:id="rId597" w:history="1">
        <w:r>
          <w:rPr>
            <w:rFonts w:ascii="arial" w:eastAsia="arial" w:hAnsi="arial" w:cs="arial"/>
            <w:i/>
            <w:color w:val="0077CC"/>
            <w:sz w:val="20"/>
            <w:u w:val="single"/>
            <w:shd w:val="clear" w:color="auto" w:fill="FFFFFF"/>
            <w:lang w:val="en-US" w:eastAsia="en-US" w:bidi="ar-SA"/>
          </w:rPr>
          <w:t>banned the warrants</w:t>
        </w:r>
      </w:hyperlink>
      <w:r>
        <w:rPr>
          <w:rFonts w:ascii="arial" w:eastAsia="arial" w:hAnsi="arial" w:cs="arial"/>
          <w:color w:val="000000"/>
          <w:sz w:val="20"/>
          <w:lang w:val="en-US" w:eastAsia="en-US" w:bidi="ar-SA"/>
        </w:rPr>
        <w:t xml:space="preserve"> last summer, and </w:t>
      </w:r>
      <w:hyperlink r:id="rId598" w:history="1">
        <w:r>
          <w:rPr>
            <w:rFonts w:ascii="arial" w:eastAsia="arial" w:hAnsi="arial" w:cs="arial"/>
            <w:i/>
            <w:color w:val="0077CC"/>
            <w:sz w:val="20"/>
            <w:u w:val="single"/>
            <w:shd w:val="clear" w:color="auto" w:fill="FFFFFF"/>
            <w:lang w:val="en-US" w:eastAsia="en-US" w:bidi="ar-SA"/>
          </w:rPr>
          <w:t>state lawmakers limited their use</w:t>
        </w:r>
      </w:hyperlink>
      <w:r>
        <w:rPr>
          <w:rFonts w:ascii="arial" w:eastAsia="arial" w:hAnsi="arial" w:cs="arial"/>
          <w:color w:val="000000"/>
          <w:sz w:val="20"/>
          <w:lang w:val="en-US" w:eastAsia="en-US" w:bidi="ar-SA"/>
        </w:rPr>
        <w:t xml:space="preserve"> this month).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Another Maryland law, named after </w:t>
      </w:r>
      <w:hyperlink r:id="rId599" w:history="1">
        <w:r>
          <w:rPr>
            <w:rFonts w:ascii="arial" w:eastAsia="arial" w:hAnsi="arial" w:cs="arial"/>
            <w:i/>
            <w:color w:val="0077CC"/>
            <w:sz w:val="20"/>
            <w:u w:val="single"/>
            <w:shd w:val="clear" w:color="auto" w:fill="FFFFFF"/>
            <w:lang w:val="en-US" w:eastAsia="en-US" w:bidi="ar-SA"/>
          </w:rPr>
          <w:t>Anton Black</w:t>
        </w:r>
      </w:hyperlink>
      <w:r>
        <w:rPr>
          <w:rFonts w:ascii="arial" w:eastAsia="arial" w:hAnsi="arial" w:cs="arial"/>
          <w:color w:val="000000"/>
          <w:sz w:val="20"/>
          <w:lang w:val="en-US" w:eastAsia="en-US" w:bidi="ar-SA"/>
        </w:rPr>
        <w:t xml:space="preserve">, requires disclosure of information about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investigations. The 19-year-old </w:t>
      </w:r>
      <w:hyperlink r:id="rId600" w:history="1">
        <w:r>
          <w:rPr>
            <w:rFonts w:ascii="arial" w:eastAsia="arial" w:hAnsi="arial" w:cs="arial"/>
            <w:i/>
            <w:color w:val="0077CC"/>
            <w:sz w:val="20"/>
            <w:u w:val="single"/>
            <w:shd w:val="clear" w:color="auto" w:fill="FFFFFF"/>
            <w:lang w:val="en-US" w:eastAsia="en-US" w:bidi="ar-SA"/>
          </w:rPr>
          <w:t>died in 2018</w:t>
        </w:r>
      </w:hyperlink>
      <w:r>
        <w:rPr>
          <w:rFonts w:ascii="arial" w:eastAsia="arial" w:hAnsi="arial" w:cs="arial"/>
          <w:color w:val="000000"/>
          <w:sz w:val="20"/>
          <w:lang w:val="en-US" w:eastAsia="en-US" w:bidi="ar-SA"/>
        </w:rPr>
        <w:t xml:space="preserve"> after officers pinned him to the ground following a struggle. (Prosecutors </w:t>
      </w:r>
      <w:hyperlink r:id="rId601" w:history="1">
        <w:r>
          <w:rPr>
            <w:rFonts w:ascii="arial" w:eastAsia="arial" w:hAnsi="arial" w:cs="arial"/>
            <w:i/>
            <w:color w:val="0077CC"/>
            <w:sz w:val="20"/>
            <w:u w:val="single"/>
            <w:shd w:val="clear" w:color="auto" w:fill="FFFFFF"/>
            <w:lang w:val="en-US" w:eastAsia="en-US" w:bidi="ar-SA"/>
          </w:rPr>
          <w:t>did not pursue charges</w:t>
        </w:r>
      </w:hyperlink>
      <w:r>
        <w:rPr>
          <w:rFonts w:ascii="arial" w:eastAsia="arial" w:hAnsi="arial" w:cs="arial"/>
          <w:color w:val="000000"/>
          <w:sz w:val="20"/>
          <w:lang w:val="en-US" w:eastAsia="en-US" w:bidi="ar-SA"/>
        </w:rPr>
        <w:t xml:space="preserve">, but his family </w:t>
      </w:r>
      <w:hyperlink r:id="rId602" w:history="1">
        <w:r>
          <w:rPr>
            <w:rFonts w:ascii="arial" w:eastAsia="arial" w:hAnsi="arial" w:cs="arial"/>
            <w:i/>
            <w:color w:val="0077CC"/>
            <w:sz w:val="20"/>
            <w:u w:val="single"/>
            <w:shd w:val="clear" w:color="auto" w:fill="FFFFFF"/>
            <w:lang w:val="en-US" w:eastAsia="en-US" w:bidi="ar-SA"/>
          </w:rPr>
          <w:t>has sued</w:t>
        </w:r>
      </w:hyperlink>
      <w:r>
        <w:rPr>
          <w:rFonts w:ascii="arial" w:eastAsia="arial" w:hAnsi="arial" w:cs="arial"/>
          <w:color w:val="000000"/>
          <w:sz w:val="20"/>
          <w:lang w:val="en-US" w:eastAsia="en-US" w:bidi="ar-SA"/>
        </w:rPr>
        <w:t xml:space="preserve"> in federal court.) La Toya Holley, Mr. Black’s sister, said that the new laws would help but that a broader shift in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was needed.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“That culture — that mentality — has to do a complete 180 if we want to enact change,” she said. “And it has to start in-house with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the captains, the chiefs and also the boards that are actually certifying these officers.”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Maryland’s new standards follow a decision by the Baltimore state’s attorney, Marilyn Mosby, to stop prosecuting minor crimes like prostitution and drug possession. “When we criminalize these minor offenses that have nothing to do with public safety, we expose people to needless interaction with law enforcement that, for Black people in this country, can often lead to a death sentence,” Ms. Mosby </w:t>
      </w:r>
      <w:hyperlink r:id="rId603" w:history="1">
        <w:r>
          <w:rPr>
            <w:rFonts w:ascii="arial" w:eastAsia="arial" w:hAnsi="arial" w:cs="arial"/>
            <w:i/>
            <w:color w:val="0077CC"/>
            <w:sz w:val="20"/>
            <w:u w:val="single"/>
            <w:shd w:val="clear" w:color="auto" w:fill="FFFFFF"/>
            <w:lang w:val="en-US" w:eastAsia="en-US" w:bidi="ar-SA"/>
          </w:rPr>
          <w:t>told the Baltimore City Council last week</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Other proposals to reduce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interventions have caught on elsewhere. In February, Berkeley, Calif., </w:t>
      </w:r>
      <w:hyperlink r:id="rId604" w:history="1">
        <w:r>
          <w:rPr>
            <w:rFonts w:ascii="arial" w:eastAsia="arial" w:hAnsi="arial" w:cs="arial"/>
            <w:i/>
            <w:color w:val="0077CC"/>
            <w:sz w:val="20"/>
            <w:u w:val="single"/>
            <w:shd w:val="clear" w:color="auto" w:fill="FFFFFF"/>
            <w:lang w:val="en-US" w:eastAsia="en-US" w:bidi="ar-SA"/>
          </w:rPr>
          <w:t>barred officers</w:t>
        </w:r>
      </w:hyperlink>
      <w:r>
        <w:rPr>
          <w:rFonts w:ascii="arial" w:eastAsia="arial" w:hAnsi="arial" w:cs="arial"/>
          <w:color w:val="000000"/>
          <w:sz w:val="20"/>
          <w:lang w:val="en-US" w:eastAsia="en-US" w:bidi="ar-SA"/>
        </w:rPr>
        <w:t xml:space="preserve"> from pulling over motorists for not wearing a seatbelt, misuse of high-beam headlights or expired registrations. The moves were in part based on </w:t>
      </w:r>
      <w:hyperlink r:id="rId605" w:history="1">
        <w:r>
          <w:rPr>
            <w:rFonts w:ascii="arial" w:eastAsia="arial" w:hAnsi="arial" w:cs="arial"/>
            <w:i/>
            <w:color w:val="0077CC"/>
            <w:sz w:val="20"/>
            <w:u w:val="single"/>
            <w:shd w:val="clear" w:color="auto" w:fill="FFFFFF"/>
            <w:lang w:val="en-US" w:eastAsia="en-US" w:bidi="ar-SA"/>
          </w:rPr>
          <w:t>research</w:t>
        </w:r>
      </w:hyperlink>
      <w:r>
        <w:rPr>
          <w:rFonts w:ascii="arial" w:eastAsia="arial" w:hAnsi="arial" w:cs="arial"/>
          <w:color w:val="000000"/>
          <w:sz w:val="20"/>
          <w:lang w:val="en-US" w:eastAsia="en-US" w:bidi="ar-SA"/>
        </w:rPr>
        <w:t xml:space="preserve"> showing that Black motorists in the city were about six times more likely to be pulled over than white motorists were, although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union raised concerns that the reforms </w:t>
      </w:r>
      <w:hyperlink r:id="rId606" w:history="1">
        <w:r>
          <w:rPr>
            <w:rFonts w:ascii="arial" w:eastAsia="arial" w:hAnsi="arial" w:cs="arial"/>
            <w:i/>
            <w:color w:val="0077CC"/>
            <w:sz w:val="20"/>
            <w:u w:val="single"/>
            <w:shd w:val="clear" w:color="auto" w:fill="FFFFFF"/>
            <w:lang w:val="en-US" w:eastAsia="en-US" w:bidi="ar-SA"/>
          </w:rPr>
          <w:t>created “significant safety consequences for citizens and officers.”</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w:t>
      </w:r>
      <w:hyperlink r:id="rId607" w:history="1">
        <w:r>
          <w:rPr>
            <w:rFonts w:ascii="arial" w:eastAsia="arial" w:hAnsi="arial" w:cs="arial"/>
            <w:i/>
            <w:color w:val="0077CC"/>
            <w:sz w:val="20"/>
            <w:u w:val="single"/>
            <w:shd w:val="clear" w:color="auto" w:fill="FFFFFF"/>
            <w:lang w:val="en-US" w:eastAsia="en-US" w:bidi="ar-SA"/>
          </w:rPr>
          <w:t>Virginia, a law</w:t>
        </w:r>
      </w:hyperlink>
      <w:r>
        <w:rPr>
          <w:rFonts w:ascii="arial" w:eastAsia="arial" w:hAnsi="arial" w:cs="arial"/>
          <w:color w:val="000000"/>
          <w:sz w:val="20"/>
          <w:lang w:val="en-US" w:eastAsia="en-US" w:bidi="ar-SA"/>
        </w:rPr>
        <w:t xml:space="preserve"> went into effect last month limiting the minor traffic violations for which officers should stop vehicles. It also prohibits officers from conducting searches solely based on smelling marijuana.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a Black woman who understands there’s been a disproportionate abuse of Black and brown people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we had to do something to prevent these injuries and killings of people of color,” said L. Louise Lucas, a Democratic state senator from Virginia, who proposed the bill and spoke of her own mistreatment by law enforcement. “This is an age-old story for Black people,” she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Many of the new rules adopted by states and cities have similarities, focusing on the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xml:space="preserve"> or accountability after the fact. Two of the country’s largest states, California and New York, have been at the forefront of that push — and some cities have taken more dramatic steps.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Los Angeles, Oakland and San Francisco, for example, last year proposed cuts to their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budgets. Activists have called for reducing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funding and diverting some of that money to mental health initiatives and social services. But those demands have often met with resistance, not only from law enforcement but also from Black residents and officials who fear that crime would surge.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fact, in Oakland, some of those cuts, which were enacted because of a budget deficit, </w:t>
      </w:r>
      <w:hyperlink r:id="rId608" w:history="1">
        <w:r>
          <w:rPr>
            <w:rFonts w:ascii="arial" w:eastAsia="arial" w:hAnsi="arial" w:cs="arial"/>
            <w:i/>
            <w:color w:val="0077CC"/>
            <w:sz w:val="20"/>
            <w:u w:val="single"/>
            <w:shd w:val="clear" w:color="auto" w:fill="FFFFFF"/>
            <w:lang w:val="en-US" w:eastAsia="en-US" w:bidi="ar-SA"/>
          </w:rPr>
          <w:t>were reversed</w:t>
        </w:r>
      </w:hyperlink>
      <w:r>
        <w:rPr>
          <w:rFonts w:ascii="arial" w:eastAsia="arial" w:hAnsi="arial" w:cs="arial"/>
          <w:color w:val="000000"/>
          <w:sz w:val="20"/>
          <w:lang w:val="en-US" w:eastAsia="en-US" w:bidi="ar-SA"/>
        </w:rPr>
        <w:t xml:space="preserve"> after a </w:t>
      </w:r>
      <w:hyperlink r:id="rId609" w:history="1">
        <w:r>
          <w:rPr>
            <w:rFonts w:ascii="arial" w:eastAsia="arial" w:hAnsi="arial" w:cs="arial"/>
            <w:i/>
            <w:color w:val="0077CC"/>
            <w:sz w:val="20"/>
            <w:u w:val="single"/>
            <w:shd w:val="clear" w:color="auto" w:fill="FFFFFF"/>
            <w:lang w:val="en-US" w:eastAsia="en-US" w:bidi="ar-SA"/>
          </w:rPr>
          <w:t>spike in murders</w:t>
        </w:r>
      </w:hyperlink>
      <w:r>
        <w:rPr>
          <w:rFonts w:ascii="arial" w:eastAsia="arial" w:hAnsi="arial" w:cs="arial"/>
          <w:color w:val="000000"/>
          <w:sz w:val="20"/>
          <w:lang w:val="en-US" w:eastAsia="en-US" w:bidi="ar-SA"/>
        </w:rPr>
        <w:t xml:space="preserve"> and </w:t>
      </w:r>
      <w:hyperlink r:id="rId610" w:history="1">
        <w:r>
          <w:rPr>
            <w:rFonts w:ascii="arial" w:eastAsia="arial" w:hAnsi="arial" w:cs="arial"/>
            <w:i/>
            <w:color w:val="0077CC"/>
            <w:sz w:val="20"/>
            <w:u w:val="single"/>
            <w:shd w:val="clear" w:color="auto" w:fill="FFFFFF"/>
            <w:lang w:val="en-US" w:eastAsia="en-US" w:bidi="ar-SA"/>
          </w:rPr>
          <w:t>attacks</w:t>
        </w:r>
      </w:hyperlink>
      <w:r>
        <w:rPr>
          <w:rFonts w:ascii="arial" w:eastAsia="arial" w:hAnsi="arial" w:cs="arial"/>
          <w:color w:val="000000"/>
          <w:sz w:val="20"/>
          <w:lang w:val="en-US" w:eastAsia="en-US" w:bidi="ar-SA"/>
        </w:rPr>
        <w:t xml:space="preserve"> on Asian-Americans.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understand the conversation about defunding and reimagining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but these are real people dying,” said Sgt. Barry Donelan, the head of the Oakland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union. The city has had over 40 homicides so far this year compared with 13 at the same time last year.</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Immediately after Mr. Floyd’s death, the Minneapolis City Council voted to disband its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only to be </w:t>
      </w:r>
      <w:hyperlink r:id="rId611" w:history="1">
        <w:r>
          <w:rPr>
            <w:rFonts w:ascii="arial" w:eastAsia="arial" w:hAnsi="arial" w:cs="arial"/>
            <w:i/>
            <w:color w:val="0077CC"/>
            <w:sz w:val="20"/>
            <w:u w:val="single"/>
            <w:shd w:val="clear" w:color="auto" w:fill="FFFFFF"/>
            <w:lang w:val="en-US" w:eastAsia="en-US" w:bidi="ar-SA"/>
          </w:rPr>
          <w:t>overruled by a city charter commission</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Last year, Gov. Andrew M. Cuomo of New York ordered nearly 500 local jurisdictions, including New York City, to devise plans to “reinvent and modernize”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in their communities, threatening to withhold funding if they failed to do so.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governor has spoken of the need to “resolve the tension” between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communities. “You don’t have the option of ending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you don’t have the option of continuing with distrust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he said on Wednesday to reporters. “So the relationship has to be repaired.”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DeRay Mckesson, an activist and podcast host who helped found Campaign Zero, an initiative to end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 said that he saw progress on state and local legislation, especially around the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xml:space="preserve">, but that there was plenty of unfinished business around accountability and how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operate. “These issues will have to be things that we work on every year until we finish,”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Mckesson, whose organization tracks legislative activity and works with local leaders on policy, said that unions had maintained their robust lobbying presence but that key lawmakers had become less deferential to them in places like Maryland.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“They were like, ‘We know what’s right and we won’t be swayed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just saying it’s going to cause fear,’”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remain eager to be heard. “Most of our members across the country are finding that you have state legislatures that are including law enforcement in on the discussion,” said Patrick Yoes, the national president of the Fraternal Order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which represents hundreds of thousands of officers. “Then you have those that are pretty much freezing them out and have already made up their mind about the direction they’re going — because they believe that this reform somehow is going to save the day.”</w:t>
      </w:r>
    </w:p>
    <w:p>
      <w:pPr>
        <w:keepNext w:val="0"/>
        <w:spacing w:before="24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advocates point to statistics showing increases in violent crimes as evidence that early reforms are backfiring. Nationally, murder rates increased significantly last year, according to </w:t>
      </w:r>
      <w:hyperlink r:id="rId612" w:history="1">
        <w:r>
          <w:rPr>
            <w:rFonts w:ascii="arial" w:eastAsia="arial" w:hAnsi="arial" w:cs="arial"/>
            <w:i/>
            <w:color w:val="0077CC"/>
            <w:sz w:val="20"/>
            <w:u w:val="single"/>
            <w:shd w:val="clear" w:color="auto" w:fill="FFFFFF"/>
            <w:lang w:val="en-US" w:eastAsia="en-US" w:bidi="ar-SA"/>
          </w:rPr>
          <w:t>preliminary F.B.I. data</w:t>
        </w:r>
      </w:hyperlink>
      <w:r>
        <w:rPr>
          <w:rFonts w:ascii="arial" w:eastAsia="arial" w:hAnsi="arial" w:cs="arial"/>
          <w:color w:val="000000"/>
          <w:sz w:val="20"/>
          <w:lang w:val="en-US" w:eastAsia="en-US" w:bidi="ar-SA"/>
        </w:rPr>
        <w:t xml:space="preserve"> released last month, though </w:t>
      </w:r>
      <w:hyperlink r:id="rId613" w:history="1">
        <w:r>
          <w:rPr>
            <w:rFonts w:ascii="arial" w:eastAsia="arial" w:hAnsi="arial" w:cs="arial"/>
            <w:i/>
            <w:color w:val="0077CC"/>
            <w:sz w:val="20"/>
            <w:u w:val="single"/>
            <w:shd w:val="clear" w:color="auto" w:fill="FFFFFF"/>
            <w:lang w:val="en-US" w:eastAsia="en-US" w:bidi="ar-SA"/>
          </w:rPr>
          <w:t>experts have cited</w:t>
        </w:r>
      </w:hyperlink>
      <w:r>
        <w:rPr>
          <w:rFonts w:ascii="arial" w:eastAsia="arial" w:hAnsi="arial" w:cs="arial"/>
          <w:color w:val="000000"/>
          <w:sz w:val="20"/>
          <w:lang w:val="en-US" w:eastAsia="en-US" w:bidi="ar-SA"/>
        </w:rPr>
        <w:t xml:space="preserve"> a number of possible factors that could be at work, including the pandemic. Excluding law enforcement from the discussions is leading to bad policy, the advocates say.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“They’ve been largely shut out of this conversation, which I don’t think is a good thing because they have experience and knowledge,” said Rafael A. Mangual, a senior fellow at the conservative-leaning Manhattan Institute. “And I think part of that is just a reflection of the moment that we’re 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Carmen Best, who recently retired as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in Seattle, cultural changes in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will come with clear standards and consequences for misconduct. “People will think twice because they know there are repercussions,”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 get there, she said, there needs to be frank discussion about why “horrific things” sometimes happen to minorities when they interact with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including Adam Toledo, whose killing by a Chicago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is under investigation.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the end of the day, we all watched a 13-year-old die,” she said. “That’s hard on everybody.”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Reporting was contributed by Luis Ferré-Sadurní, Thomas Fuller, Jesus Jiménez, Christina Morales and Katie Rogers.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Reporting was contributed by Luis Ferré-Sadurní, Thomas Fuller, Jesus Jiménez, Christina Morales and Katie Rogers.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PHOTOS: A protest last week after the death of Daunte Wright, a 20-year-old Black man who was shot and killed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during a traffic stop in Brooklyn Center, Minn.; Above, protesting in Brooklyn Center last week after Mr. Wright’s death; at left, a memorial. (PHOTOGRAPHS BY VICTOR J. BLUE FOR THE NEW YORK TIMES); La Toya Holley’s brother Anton Black died in a struggle with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Greensboro, Md. (PHOTOGRAPH BY KRISTON JAE BETHEL FOR THE NEW YORK TIMES) (A16)</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10,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0" style="position:absolute;z-index:2517606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14"/>
          <w:headerReference w:type="default" r:id="rId615"/>
          <w:footerReference w:type="even" r:id="rId616"/>
          <w:footerReference w:type="default" r:id="rId617"/>
          <w:headerReference w:type="first" r:id="rId618"/>
          <w:footerReference w:type="first" r:id="rId619"/>
          <w:type w:val="nextPage"/>
          <w:pgSz w:w="12240" w:h="15840"/>
          <w:pgMar w:top="840" w:right="1000" w:bottom="840" w:left="1000" w:header="400" w:footer="400"/>
          <w:pgNumType w:fmt="decimal"/>
          <w:cols w:space="720"/>
          <w:titlePg/>
        </w:sectPr>
      </w:pPr>
    </w:p>
    <w:p>
      <w:pPr>
        <w:rPr>
          <w:lang w:val="en-US" w:eastAsia="en-US" w:bidi="ar-SA"/>
        </w:rPr>
      </w:pPr>
      <w:bookmarkStart w:id="88" w:name="Bookmark_45"/>
      <w:bookmarkEnd w:id="88"/>
    </w:p>
    <w:p>
      <w:pPr>
        <w:rPr>
          <w:lang w:val="en-US" w:eastAsia="en-US" w:bidi="ar-SA"/>
        </w:rPr>
      </w:pPr>
      <w:r>
        <w:pict>
          <v:shape id="_x0000_i117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20" w:history="1">
        <w:r>
          <w:rPr>
            <w:rFonts w:ascii="arial" w:eastAsia="arial" w:hAnsi="arial" w:cs="arial"/>
            <w:b/>
            <w:bCs/>
            <w:i/>
            <w:color w:val="0077CC"/>
            <w:kern w:val="32"/>
            <w:sz w:val="28"/>
            <w:szCs w:val="32"/>
            <w:u w:val="single"/>
            <w:shd w:val="clear" w:color="auto" w:fill="FFFFFF"/>
            <w:lang w:val="en-US" w:eastAsia="en-US" w:bidi="ar-SA"/>
          </w:rPr>
          <w:t>The U.S. faces heightened threats from violent domestic extremists in the wake of the Capitol breach, D.H.S. says.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The New York Times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27, 2021 Wednesday 13:58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The New York Times Company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US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446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Zolan Kanno-Youngs</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The attack may have encouraged domestic extremists to target elected officials and government facilities, according to a national terrorism warning.</w:t>
      </w:r>
    </w:p>
    <w:p>
      <w:pPr>
        <w:keepNext/>
        <w:spacing w:before="240" w:after="0" w:line="340" w:lineRule="atLeast"/>
        <w:ind w:left="0" w:right="0" w:firstLine="0"/>
        <w:jc w:val="left"/>
        <w:rPr>
          <w:lang w:val="en-US" w:eastAsia="en-US" w:bidi="ar-SA"/>
        </w:rPr>
      </w:pPr>
      <w:bookmarkStart w:id="89" w:name="Body_43"/>
      <w:bookmarkEnd w:id="89"/>
      <w:r>
        <w:rPr>
          <w:rFonts w:ascii="arial" w:eastAsia="arial" w:hAnsi="arial" w:cs="arial"/>
          <w:b/>
          <w:color w:val="000000"/>
          <w:sz w:val="28"/>
          <w:lang w:val="en-US" w:eastAsia="en-US" w:bidi="ar-SA"/>
        </w:rPr>
        <w:t>Body</w:t>
      </w:r>
    </w:p>
    <w:p>
      <w:pPr>
        <w:spacing w:line="60" w:lineRule="exact"/>
        <w:rPr>
          <w:lang w:val="en-US" w:eastAsia="en-US" w:bidi="ar-SA"/>
        </w:rPr>
      </w:pPr>
      <w:r>
        <w:pict>
          <v:line id="_x0000_s1172" style="position:absolute;z-index:2517616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attack may have encouraged domestic extremists to target elected officials and government facilities, according to a national terrorism warning.</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will face heightened threats from violent extremists emboldened by the assault on the Capitol for weeks, </w:t>
      </w:r>
      <w:hyperlink r:id="rId621" w:history="1">
        <w:r>
          <w:rPr>
            <w:rFonts w:ascii="arial" w:eastAsia="arial" w:hAnsi="arial" w:cs="arial"/>
            <w:i/>
            <w:color w:val="0077CC"/>
            <w:sz w:val="20"/>
            <w:u w:val="single"/>
            <w:shd w:val="clear" w:color="auto" w:fill="FFFFFF"/>
            <w:lang w:val="en-US" w:eastAsia="en-US" w:bidi="ar-SA"/>
          </w:rPr>
          <w:t>according to a rare national terrorism warning</w:t>
        </w:r>
      </w:hyperlink>
      <w:r>
        <w:rPr>
          <w:rFonts w:ascii="arial" w:eastAsia="arial" w:hAnsi="arial" w:cs="arial"/>
          <w:color w:val="000000"/>
          <w:sz w:val="20"/>
          <w:lang w:val="en-US" w:eastAsia="en-US" w:bidi="ar-SA"/>
        </w:rPr>
        <w:t xml:space="preserve"> released on Wednesday by the Department of Homeland Security.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“Information suggests that some ideologically motivated violent extremists with objections to the exercise of governmental authority and the presidential transition, as well as other perceived grievances fueled by false narratives, could continue to mobilize to incite or commit violence,” the terrorism bulletin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breach may have encouraged domestic extremists to target elected officials and government facilities, according to the advisory, which was issued by the acting secretary of homeland security, David Pekoske. (Mr. Biden’s nominee for secretary of homeland security, Alejandro N. Mayorkas, has yet to be confirmed by the Senate.)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extremists are motivated by issues including coronavirus restrictions, the results of the 2020 election,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xml:space="preserve"> and a strong opposition to immigration, according to the agency.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“D.H.S. is concerned these same drivers to violence will remain through early 2021,” the warning said.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Despite the ongoing threats and the near disruption of the peaceful transfer of power, some public officials have sought to encourage a return to normalcy. Mayor Muriel Bowser of Washington, D.C., </w:t>
      </w:r>
      <w:hyperlink r:id="rId621" w:history="1">
        <w:r>
          <w:rPr>
            <w:rFonts w:ascii="arial" w:eastAsia="arial" w:hAnsi="arial" w:cs="arial"/>
            <w:i/>
            <w:color w:val="0077CC"/>
            <w:sz w:val="20"/>
            <w:u w:val="single"/>
            <w:shd w:val="clear" w:color="auto" w:fill="FFFFFF"/>
            <w:lang w:val="en-US" w:eastAsia="en-US" w:bidi="ar-SA"/>
          </w:rPr>
          <w:t>posted a tweet</w:t>
        </w:r>
      </w:hyperlink>
      <w:r>
        <w:rPr>
          <w:rFonts w:ascii="arial" w:eastAsia="arial" w:hAnsi="arial" w:cs="arial"/>
          <w:color w:val="000000"/>
          <w:sz w:val="20"/>
          <w:lang w:val="en-US" w:eastAsia="en-US" w:bidi="ar-SA"/>
        </w:rPr>
        <w:t xml:space="preserve"> on Wednesday encouraging residents to tell business owners to take down boards that had been put up in anticipation of the riots.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Homeland Security Department will periodically release bulletins to the public to warn of potential threats to national security. But the decision to release a warning about the threat of domestic terrorism is a pivot from the Trump administration, </w:t>
      </w:r>
      <w:hyperlink r:id="rId621" w:history="1">
        <w:r>
          <w:rPr>
            <w:rFonts w:ascii="arial" w:eastAsia="arial" w:hAnsi="arial" w:cs="arial"/>
            <w:i/>
            <w:color w:val="0077CC"/>
            <w:sz w:val="20"/>
            <w:u w:val="single"/>
            <w:shd w:val="clear" w:color="auto" w:fill="FFFFFF"/>
            <w:lang w:val="en-US" w:eastAsia="en-US" w:bidi="ar-SA"/>
          </w:rPr>
          <w:t>in which some White House officials sought to suppress even the use of the phrase “domestic terrorism.”</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former homeland security intelligence chief also said in a whistleblower complaint filed in September that Mr. Trump’s Homeland Security Department </w:t>
      </w:r>
      <w:hyperlink r:id="rId621" w:history="1">
        <w:r>
          <w:rPr>
            <w:rFonts w:ascii="arial" w:eastAsia="arial" w:hAnsi="arial" w:cs="arial"/>
            <w:i/>
            <w:color w:val="0077CC"/>
            <w:sz w:val="20"/>
            <w:u w:val="single"/>
            <w:shd w:val="clear" w:color="auto" w:fill="FFFFFF"/>
            <w:lang w:val="en-US" w:eastAsia="en-US" w:bidi="ar-SA"/>
          </w:rPr>
          <w:t>directed analysts to downplay the threat of white supremacy</w:t>
        </w:r>
      </w:hyperlink>
      <w:r>
        <w:rPr>
          <w:rFonts w:ascii="arial" w:eastAsia="arial" w:hAnsi="arial" w:cs="arial"/>
          <w:color w:val="000000"/>
          <w:sz w:val="20"/>
          <w:lang w:val="en-US" w:eastAsia="en-US" w:bidi="ar-SA"/>
        </w:rPr>
        <w:t xml:space="preserve"> in a threat assessment that had been delayed for months. The threat report </w:t>
      </w:r>
      <w:hyperlink r:id="rId621" w:history="1">
        <w:r>
          <w:rPr>
            <w:rFonts w:ascii="arial" w:eastAsia="arial" w:hAnsi="arial" w:cs="arial"/>
            <w:i/>
            <w:color w:val="0077CC"/>
            <w:sz w:val="20"/>
            <w:u w:val="single"/>
            <w:shd w:val="clear" w:color="auto" w:fill="FFFFFF"/>
            <w:lang w:val="en-US" w:eastAsia="en-US" w:bidi="ar-SA"/>
          </w:rPr>
          <w:t>eventually singled out white supremacy</w:t>
        </w:r>
      </w:hyperlink>
      <w:r>
        <w:rPr>
          <w:rFonts w:ascii="arial" w:eastAsia="arial" w:hAnsi="arial" w:cs="arial"/>
          <w:color w:val="000000"/>
          <w:sz w:val="20"/>
          <w:lang w:val="en-US" w:eastAsia="en-US" w:bidi="ar-SA"/>
        </w:rPr>
        <w:t xml:space="preserve"> as a lethal threat after the whistleblower complaint prompted backlash from Congress.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PHOTO: The breach of the Capitol might encourage domestic extremists to target other government facilities or elected officials, the Department of Homeland Security said. (PHOTOGRAPH BY Oliver Contreras for The New York Times FOR THE NEW YORK TIMES)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27,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3" style="position:absolute;z-index:2517626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22"/>
          <w:headerReference w:type="default" r:id="rId623"/>
          <w:footerReference w:type="even" r:id="rId624"/>
          <w:footerReference w:type="default" r:id="rId625"/>
          <w:headerReference w:type="first" r:id="rId626"/>
          <w:footerReference w:type="first" r:id="rId627"/>
          <w:type w:val="nextPage"/>
          <w:pgSz w:w="12240" w:h="15840"/>
          <w:pgMar w:top="840" w:right="1000" w:bottom="840" w:left="1000" w:header="400" w:footer="400"/>
          <w:pgNumType w:fmt="decimal"/>
          <w:cols w:space="720"/>
          <w:titlePg/>
        </w:sectPr>
      </w:pPr>
    </w:p>
    <w:p>
      <w:pPr>
        <w:rPr>
          <w:lang w:val="en-US" w:eastAsia="en-US" w:bidi="ar-SA"/>
        </w:rPr>
      </w:pPr>
      <w:bookmarkStart w:id="90" w:name="Bookmark_46"/>
      <w:bookmarkEnd w:id="90"/>
    </w:p>
    <w:p>
      <w:pPr>
        <w:rPr>
          <w:lang w:val="en-US" w:eastAsia="en-US" w:bidi="ar-SA"/>
        </w:rPr>
      </w:pPr>
      <w:r>
        <w:pict>
          <v:shape id="_x0000_i117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28" w:history="1">
        <w:r>
          <w:rPr>
            <w:rFonts w:ascii="arial" w:eastAsia="arial" w:hAnsi="arial" w:cs="arial"/>
            <w:b/>
            <w:bCs/>
            <w:i/>
            <w:color w:val="0077CC"/>
            <w:kern w:val="32"/>
            <w:sz w:val="28"/>
            <w:szCs w:val="32"/>
            <w:u w:val="single"/>
            <w:shd w:val="clear" w:color="auto" w:fill="FFFFFF"/>
            <w:lang w:val="en-US" w:eastAsia="en-US" w:bidi="ar-SA"/>
          </w:rPr>
          <w:t>Texas Teenager Sues Officer Who Threw Her to the Ground at Party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6, 2017 Friday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 on the Web</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xml:space="preserve"> Section ; Column 0; Express; Pg. </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706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CHRISTINE HAUSER</w:t>
      </w:r>
    </w:p>
    <w:p>
      <w:pPr>
        <w:keepNext/>
        <w:spacing w:before="240" w:after="0" w:line="340" w:lineRule="atLeast"/>
        <w:ind w:left="0" w:right="0" w:firstLine="0"/>
        <w:jc w:val="left"/>
        <w:rPr>
          <w:lang w:val="en-US" w:eastAsia="en-US" w:bidi="ar-SA"/>
        </w:rPr>
      </w:pPr>
      <w:bookmarkStart w:id="91" w:name="Body_44"/>
      <w:bookmarkEnd w:id="91"/>
      <w:r>
        <w:rPr>
          <w:rFonts w:ascii="arial" w:eastAsia="arial" w:hAnsi="arial" w:cs="arial"/>
          <w:b/>
          <w:color w:val="000000"/>
          <w:sz w:val="28"/>
          <w:lang w:val="en-US" w:eastAsia="en-US" w:bidi="ar-SA"/>
        </w:rPr>
        <w:t>Body</w:t>
      </w:r>
    </w:p>
    <w:p>
      <w:pPr>
        <w:spacing w:line="60" w:lineRule="exact"/>
        <w:rPr>
          <w:lang w:val="en-US" w:eastAsia="en-US" w:bidi="ar-SA"/>
        </w:rPr>
      </w:pPr>
      <w:r>
        <w:pict>
          <v:line id="_x0000_s1175" style="position:absolute;z-index:2517637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teenage girl who was tackled and pinned on the ground by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at a Texas pool party in 2015 has filed a federal lawsuit claiming that the officer used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and is seeking $5 million in damages, the girl's lawyer said on Thursday.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Cellphone footage posted on YouTube showed the officer, Cpl. David Eric Casebolt, who is white, throwing the teenager, Dajerria Becton, who is black and was 15 at the time, to the ground in McKinney, north of Dallas, in June 2015. The jarring images and the protests that resulted became part of a nationwide debate about the treatment of African-Americans at the hands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officer  resigned from the McKinney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within days of the episode, but a grand jury decided last year not to charge him with any criminal offense.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Ms. Becton's lawyer, Kim T. Cole, said in a telephone interview on Thursday that she had filed the lawsuit in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District Court for the Eastern District of Texas in December. She had not publicly announced the lawsuit until Wednesday, after local reporters began asking about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NBC published a copy of the document, which names the officer, the City of McKinney and the McKinney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as defendants. The lawsuit claims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assault and unlawful detention, and it described how the officer straddled Ms. Becton and held her down with a knee on her back and neck.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Ms. Cole said in the interview that, since the incident, Ms. Becton has been affected psychologically, becoming fearful and struggling in school.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 would hope that at a certain point she gets some counseling and kind of regains her life and confidence,'' Ms. Cole said. ''Emotionally, she is a wreck.''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Denise Lessard, a spokeswoman for the City of McKinney, said in a statement emailed on Thursday that the city ''denies the claims alleged against it and the McKinney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and as such will vigorously'' pursue a defense. ''McKinney prides itself in cultivating the highest standards of training and professionalism for our officers, and it strongly believes that its standards and training will withstand legal challenge.''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Dallas Morning News identified James T. Jeffrey as Corporal Casebolt's lawyer. He did not reply to a telephone message on Thursday. Corporal Casebolt could not immediately be reached for comment.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Ms. Cole said in a news conference on Wednesday that Ms. Becton's abrasions, head and neck injuries from the episode were ''not very severe'' and had healed, but that the teenager has been enduring threats, the latest of which she said came on Tuesday, and racist cyberbullying on social media from strangers as well as backlash at her school.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She has also been concerned that if someone did harm her, ''calling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is not an option,'' Ms. Cole told reporters. ''The psychological damage from this attack will follow her for the rest of her existence.''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lawsuit also names Ms. Becton's aunt and legal guardian, Shashona Becton, as a plaintiff, because of the teenager's 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event took place in June 2015 at a community pool in Craig Ranch, a McKinney subdivision.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Corporal Casebolt and other officers were responding to a call about a fight and a disturbance at the pool.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 was shown on video pulling his gun on teenagers in swimsuits, shoving Ms. Becton's face in the ground and shouting profanities. Other officers handcuffed several teenagers who had followed his orders to sit. Corporal Casebolt appeared to grab Ms. Becton and pin her after she did not heed his orders to leave.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 was placed on administrative leave and later resigned. ''Our policies, our training, our practice doesn't support his actions,'' the McKinney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Gregory Conley, told a news conference after the episode. ''He came into the call out of control, and as the video shows, was out of control during the incident.''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Jane E. Bishkin, the officer's lawyer at the time, told reporters that he had been under stress. Before arriving at the pool party, he had helped to console the grieving widow of a man who had shot himself in the head in front of his children, and in a separate case had calmed a teenage girl who was threatening to commit suicide.</w:t>
      </w:r>
    </w:p>
    <w:p>
      <w:pPr>
        <w:keepNext w:val="0"/>
        <w:spacing w:before="240" w:after="0" w:line="260" w:lineRule="atLeast"/>
        <w:ind w:left="0" w:right="0" w:firstLine="0"/>
        <w:jc w:val="left"/>
        <w:rPr>
          <w:lang w:val="en-US" w:eastAsia="en-US" w:bidi="ar-SA"/>
        </w:rPr>
      </w:pPr>
      <w:r>
        <w:rPr>
          <w:lang w:val="en-US" w:eastAsia="en-US" w:bidi="ar-SA"/>
        </w:rPr>
        <w:br/>
      </w:r>
      <w:hyperlink r:id="rId629" w:history="1">
        <w:r>
          <w:rPr>
            <w:rFonts w:ascii="arial" w:eastAsia="arial" w:hAnsi="arial" w:cs="arial"/>
            <w:i/>
            <w:color w:val="0077CC"/>
            <w:sz w:val="20"/>
            <w:u w:val="single"/>
            <w:shd w:val="clear" w:color="auto" w:fill="FFFFFF"/>
            <w:lang w:val="en-US" w:eastAsia="en-US" w:bidi="ar-SA"/>
          </w:rPr>
          <w:t>http://www.nytimes.com/2017/01/05/us/mckinney-pool-party-cop-lawsuit.html</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6,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6" style="position:absolute;z-index:2517647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30"/>
          <w:headerReference w:type="default" r:id="rId631"/>
          <w:footerReference w:type="even" r:id="rId632"/>
          <w:footerReference w:type="default" r:id="rId633"/>
          <w:headerReference w:type="first" r:id="rId634"/>
          <w:footerReference w:type="first" r:id="rId635"/>
          <w:type w:val="nextPage"/>
          <w:pgSz w:w="12240" w:h="15840"/>
          <w:pgMar w:top="840" w:right="1000" w:bottom="840" w:left="1000" w:header="400" w:footer="400"/>
          <w:pgNumType w:fmt="decimal"/>
          <w:cols w:space="720"/>
          <w:titlePg/>
        </w:sectPr>
      </w:pPr>
    </w:p>
    <w:p>
      <w:pPr>
        <w:rPr>
          <w:lang w:val="en-US" w:eastAsia="en-US" w:bidi="ar-SA"/>
        </w:rPr>
      </w:pPr>
      <w:bookmarkStart w:id="92" w:name="Bookmark_47"/>
      <w:bookmarkEnd w:id="92"/>
    </w:p>
    <w:p>
      <w:pPr>
        <w:rPr>
          <w:lang w:val="en-US" w:eastAsia="en-US" w:bidi="ar-SA"/>
        </w:rPr>
      </w:pPr>
      <w:r>
        <w:pict>
          <v:shape id="_x0000_i117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36" w:history="1">
        <w:r>
          <w:rPr>
            <w:rFonts w:ascii="arial" w:eastAsia="arial" w:hAnsi="arial" w:cs="arial"/>
            <w:b/>
            <w:bCs/>
            <w:i/>
            <w:color w:val="0077CC"/>
            <w:kern w:val="32"/>
            <w:sz w:val="28"/>
            <w:szCs w:val="32"/>
            <w:u w:val="single"/>
            <w:shd w:val="clear" w:color="auto" w:fill="FFFFFF"/>
            <w:lang w:val="en-US" w:eastAsia="en-US" w:bidi="ar-SA"/>
          </w:rPr>
          <w:t>Footage Shows Louisiana Troopers Punching and Dragging Man Who Died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The New York Times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19, 2021 Wednesday 19:34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The New York Times Company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US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1119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Michael Levenson</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Body-camera footage obtained by The Associated Press showed Ronald Greene apologizing and screaming, “I’m scared,” as he was jolted with a stun gun after a high-speed chase in 2019.</w:t>
      </w:r>
    </w:p>
    <w:p>
      <w:pPr>
        <w:keepNext/>
        <w:spacing w:before="240" w:after="0" w:line="340" w:lineRule="atLeast"/>
        <w:ind w:left="0" w:right="0" w:firstLine="0"/>
        <w:jc w:val="left"/>
        <w:rPr>
          <w:lang w:val="en-US" w:eastAsia="en-US" w:bidi="ar-SA"/>
        </w:rPr>
      </w:pPr>
      <w:bookmarkStart w:id="93" w:name="Body_45"/>
      <w:bookmarkEnd w:id="93"/>
      <w:r>
        <w:rPr>
          <w:rFonts w:ascii="arial" w:eastAsia="arial" w:hAnsi="arial" w:cs="arial"/>
          <w:b/>
          <w:color w:val="000000"/>
          <w:sz w:val="28"/>
          <w:lang w:val="en-US" w:eastAsia="en-US" w:bidi="ar-SA"/>
        </w:rPr>
        <w:t>Body</w:t>
      </w:r>
    </w:p>
    <w:p>
      <w:pPr>
        <w:spacing w:line="60" w:lineRule="exact"/>
        <w:rPr>
          <w:lang w:val="en-US" w:eastAsia="en-US" w:bidi="ar-SA"/>
        </w:rPr>
      </w:pPr>
      <w:r>
        <w:pict>
          <v:line id="_x0000_s1178" style="position:absolute;z-index:2517657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Body-camera footage obtained by The Associated Press showed Ronald Greene apologizing and screaming, “I’m scared,” as he was jolted with a stun gun after a high-speed chase in 2019.</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Relatives of </w:t>
      </w:r>
      <w:hyperlink r:id="rId637" w:history="1">
        <w:r>
          <w:rPr>
            <w:rFonts w:ascii="arial" w:eastAsia="arial" w:hAnsi="arial" w:cs="arial"/>
            <w:i/>
            <w:color w:val="0077CC"/>
            <w:sz w:val="20"/>
            <w:u w:val="single"/>
            <w:shd w:val="clear" w:color="auto" w:fill="FFFFFF"/>
            <w:lang w:val="en-US" w:eastAsia="en-US" w:bidi="ar-SA"/>
          </w:rPr>
          <w:t>Ronald Greene</w:t>
        </w:r>
      </w:hyperlink>
      <w:r>
        <w:rPr>
          <w:rFonts w:ascii="arial" w:eastAsia="arial" w:hAnsi="arial" w:cs="arial"/>
          <w:color w:val="000000"/>
          <w:sz w:val="20"/>
          <w:lang w:val="en-US" w:eastAsia="en-US" w:bidi="ar-SA"/>
        </w:rPr>
        <w:t xml:space="preserve"> were initially told that he had died from injuries he sustained in a crash after he failed to stop for a traffic violation outside Monroe, La., in May 2019, according to a lawyer for the family.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body-camera footage obtained and published by The Associated Press on Wednesday showed Mr. Greene, 49, screaming, “I’m sorry” and “I’m scared,” after troopers opened the door to his car and jolted him with a stun gun after a high-speed chase.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“I’m scared!” Mr. Greene screamed, according to the video. “I’m your brother! I’m scared!”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w:t>
      </w:r>
      <w:hyperlink r:id="rId637" w:history="1">
        <w:r>
          <w:rPr>
            <w:rFonts w:ascii="arial" w:eastAsia="arial" w:hAnsi="arial" w:cs="arial"/>
            <w:i/>
            <w:color w:val="0077CC"/>
            <w:sz w:val="20"/>
            <w:u w:val="single"/>
            <w:shd w:val="clear" w:color="auto" w:fill="FFFFFF"/>
            <w:lang w:val="en-US" w:eastAsia="en-US" w:bidi="ar-SA"/>
          </w:rPr>
          <w:t>The A.P.</w:t>
        </w:r>
      </w:hyperlink>
      <w:r>
        <w:rPr>
          <w:rFonts w:ascii="arial" w:eastAsia="arial" w:hAnsi="arial" w:cs="arial"/>
          <w:color w:val="000000"/>
          <w:sz w:val="20"/>
          <w:lang w:val="en-US" w:eastAsia="en-US" w:bidi="ar-SA"/>
        </w:rPr>
        <w:t>, which said it had obtained 46 minutes of video footage from the encounter, one trooper wrestled Mr. Greene to the ground, put him in a chokehold and punched him in the face. Another trooper briefly dragged him by his ankle shackles as he lay on the ground, according to the footage.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Greene was jolted again with a stun gun while he was on the ground and handcuffed, the footage shows. The A.P. reported that the troopers, who were white, left Mr. Greene, who was Black, facedown and moaning for more than nine minutes, as they wiped blood from their hands and faces.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hope this guy ain’t got AIDS,” one of the troopers said on the video, adding an expletive.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Greene’s death is under investigation by the F.B.I. and other federal agencies.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body-camera footage had been shown to Mr. Greene’s mother and sister last fall, according to the family’s lawyer, Lee Merritt, but had not been released publicly, unlike body-camera footage in other violent encounters with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across the country. The A.P. did not say how it had obtained the footage, and Mr. Merritt said he had not released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Merritt said the footage provided more evidence that the troopers’ actions had led to Mr. Greene’s death.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was perfectly fine when the car came to a stop,” Mr. Merritt said in an interview on Wednesday. “He wasn’t apparently injured at all. It’s obvious from these videos he was brutalized and tortured for about 15 minutes.”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Louisiana State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on Wednesday that the investigation into Mr. Greene’s death “remains under review by federal and state authorities.”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premature public release of investigative files and video evidence in this case is not authorized and was not obtained through official sources,” the State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in a statement. “L.S.P. is confident in the judicial system and fair review of this incident and continues to offer our full cooperation. Unauthorized release of evidence undermines the investigative process and compromises the fair and impartial outcome for the Greene family, L.S.P. employees, and the community.”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One of the troopers who was involved in the encounter, Kory York, was temporarily suspended and is back on the force, the State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Another, Chris Hollingsworth, who had been placed on paid administrative leave, died in a car crash in September, the State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Gov. John Bel Edwards of Louisiana “has seen the video previously and he found it to be disturbing,” his office said in a statement on Wednesday.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statement said that the Louisiana State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the district attorney had, at Mr. Edwards’s request, arranged for the video to be shown to Mr. Greene’s family, along with their lawyers and several legislators. Mr. Edwards also met with Mr. Greene’s family.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“After discussion with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Attorney and the District Attorney, the Louisiana State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has honored each of their requests to not release the video to the public during their ongoing investigations and will continue to do so until approved by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Attorney and the District Attorney at the conclusion of their investigations,” the statement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Justice Department said in a statement on Wednesday that it was involved in an “open and ongoing criminal investigation” of the episode with the F.B.I. and other federal partners.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John Belton, the district attorney for the Third Judicial District in Louisiana, said in a statement that it was “of the utmost importance that the Ronald Greene family and our community, as a whole, be provided complete and truthful answers about what happened to him.”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said that on the day he received a report from the Louisiana State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he had asked the Justice Department to conduct a review of the circumstances surrounding the death, including whether any criminal or civil rights violations occurred.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date, the federal investigation is ongoing,” Mr. Belton said. “Ethically, I am prevented from making any extrajudicial comments while this matter is under investigation.”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A.P. published the footage more than six months after </w:t>
      </w:r>
      <w:hyperlink r:id="rId637" w:history="1">
        <w:r>
          <w:rPr>
            <w:rFonts w:ascii="arial" w:eastAsia="arial" w:hAnsi="arial" w:cs="arial"/>
            <w:i/>
            <w:color w:val="0077CC"/>
            <w:sz w:val="20"/>
            <w:u w:val="single"/>
            <w:shd w:val="clear" w:color="auto" w:fill="FFFFFF"/>
            <w:lang w:val="en-US" w:eastAsia="en-US" w:bidi="ar-SA"/>
          </w:rPr>
          <w:t>photos circulated online</w:t>
        </w:r>
      </w:hyperlink>
      <w:r>
        <w:rPr>
          <w:rFonts w:ascii="arial" w:eastAsia="arial" w:hAnsi="arial" w:cs="arial"/>
          <w:color w:val="000000"/>
          <w:sz w:val="20"/>
          <w:lang w:val="en-US" w:eastAsia="en-US" w:bidi="ar-SA"/>
        </w:rPr>
        <w:t xml:space="preserve"> that appeared to show Mr. Greene’s bruised and bloodied face and damage to his car that the family said was inconsistent with a fatal accident.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photos were shared on social media after the president of the N.A.A.C.P.’s Baton Rouge branch posted them on Facebook.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images were also included in a wrongful-death lawsuit that Mr. Greene’s family filed in May 2020 arguing that he died as a result of a struggle with troopers that “left him beaten, bloodied and in cardiac arrest.” The lawsuit is pending, Mr. Merritt said.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single-page crash report </w:t>
      </w:r>
      <w:hyperlink r:id="rId637" w:history="1">
        <w:r>
          <w:rPr>
            <w:rFonts w:ascii="arial" w:eastAsia="arial" w:hAnsi="arial" w:cs="arial"/>
            <w:i/>
            <w:color w:val="0077CC"/>
            <w:sz w:val="20"/>
            <w:u w:val="single"/>
            <w:shd w:val="clear" w:color="auto" w:fill="FFFFFF"/>
            <w:lang w:val="en-US" w:eastAsia="en-US" w:bidi="ar-SA"/>
          </w:rPr>
          <w:t>reviewed by The Associated Press</w:t>
        </w:r>
      </w:hyperlink>
      <w:r>
        <w:rPr>
          <w:rFonts w:ascii="arial" w:eastAsia="arial" w:hAnsi="arial" w:cs="arial"/>
          <w:color w:val="000000"/>
          <w:sz w:val="20"/>
          <w:lang w:val="en-US" w:eastAsia="en-US" w:bidi="ar-SA"/>
        </w:rPr>
        <w:t xml:space="preserve"> said that troopers tried to stop Mr. Greene for an unspecified traffic violation just after midnight on May 10, 2019. Mr. Greene, who lived in Monroe, refused to pull over and troopers pursued him, The A.P. reported, citing the document.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report says the chase ended when Mr. Greene’s vehicle crashed, according to The A.P.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“Greene was taken into custody after resisting arrest and a struggle with troopers,” the report says, adding that he “became unresponsive” and died as he was being taken to a hospital. The report did not mention any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xml:space="preserve"> by troopers, The A.P.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lawsuit, officers called for an ambulance and, when it arrived, emergency medical technicians found Mr. Greene unresponsive with multiple Taser barbs in his body.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Greene’s death was ruled accidental and was attributed to cardiac arrest, Renee Smith, the Union Parish coroner, told The A.P., adding that his file mentioned the car crash but not a struggle with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family commissioned an independent autopsy that found severe injuries to Mr. Greene’s head and skull, and several wounds to his face, Mr. Merritt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PHOTO: Relatives of Ronald Greene bearing a message at the March on Washington last August. (PHOTOGRAPH BY Pool photo by Michael M. Santiago FOR THE NEW YORK TIMES)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27,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9" style="position:absolute;z-index:2517667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38"/>
          <w:headerReference w:type="default" r:id="rId639"/>
          <w:footerReference w:type="even" r:id="rId640"/>
          <w:footerReference w:type="default" r:id="rId641"/>
          <w:headerReference w:type="first" r:id="rId642"/>
          <w:footerReference w:type="first" r:id="rId643"/>
          <w:type w:val="nextPage"/>
          <w:pgSz w:w="12240" w:h="15840"/>
          <w:pgMar w:top="840" w:right="1000" w:bottom="840" w:left="1000" w:header="400" w:footer="400"/>
          <w:pgNumType w:fmt="decimal"/>
          <w:cols w:space="720"/>
          <w:titlePg/>
        </w:sectPr>
      </w:pPr>
    </w:p>
    <w:p>
      <w:pPr>
        <w:rPr>
          <w:lang w:val="en-US" w:eastAsia="en-US" w:bidi="ar-SA"/>
        </w:rPr>
      </w:pPr>
      <w:bookmarkStart w:id="94" w:name="Bookmark_48"/>
      <w:bookmarkEnd w:id="94"/>
    </w:p>
    <w:p>
      <w:pPr>
        <w:rPr>
          <w:lang w:val="en-US" w:eastAsia="en-US" w:bidi="ar-SA"/>
        </w:rPr>
      </w:pPr>
      <w:r>
        <w:pict>
          <v:shape id="_x0000_i118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44" w:history="1">
        <w:r>
          <w:rPr>
            <w:rFonts w:ascii="arial" w:eastAsia="arial" w:hAnsi="arial" w:cs="arial"/>
            <w:b/>
            <w:bCs/>
            <w:i/>
            <w:color w:val="0077CC"/>
            <w:kern w:val="32"/>
            <w:sz w:val="28"/>
            <w:szCs w:val="32"/>
            <w:u w:val="single"/>
            <w:shd w:val="clear" w:color="auto" w:fill="FFFFFF"/>
            <w:lang w:val="en-US" w:eastAsia="en-US" w:bidi="ar-SA"/>
          </w:rPr>
          <w:t xml:space="preserve">As Communities Diversify, </w:t>
        </w:r>
      </w:hyperlink>
      <w:hyperlink r:id="rId644"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44" w:history="1">
        <w:r>
          <w:rPr>
            <w:rFonts w:ascii="arial" w:eastAsia="arial" w:hAnsi="arial" w:cs="arial"/>
            <w:b/>
            <w:bCs/>
            <w:i/>
            <w:color w:val="0077CC"/>
            <w:kern w:val="32"/>
            <w:sz w:val="28"/>
            <w:szCs w:val="32"/>
            <w:u w:val="single"/>
            <w:shd w:val="clear" w:color="auto" w:fill="FFFFFF"/>
            <w:lang w:val="en-US" w:eastAsia="en-US" w:bidi="ar-SA"/>
          </w:rPr>
          <w:t xml:space="preserve"> Get Whiter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1, 2020 Thursday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A; Column 0; National Desk; Pg. 16</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1674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Lauren Leatherby and Richard A. Oppel Jr.</w:t>
      </w:r>
    </w:p>
    <w:p>
      <w:pPr>
        <w:keepNext/>
        <w:spacing w:before="240" w:after="0" w:line="340" w:lineRule="atLeast"/>
        <w:ind w:left="0" w:right="0" w:firstLine="0"/>
        <w:jc w:val="left"/>
        <w:rPr>
          <w:lang w:val="en-US" w:eastAsia="en-US" w:bidi="ar-SA"/>
        </w:rPr>
      </w:pPr>
      <w:bookmarkStart w:id="95" w:name="Body_46"/>
      <w:bookmarkEnd w:id="95"/>
      <w:r>
        <w:rPr>
          <w:rFonts w:ascii="arial" w:eastAsia="arial" w:hAnsi="arial" w:cs="arial"/>
          <w:b/>
          <w:color w:val="000000"/>
          <w:sz w:val="28"/>
          <w:lang w:val="en-US" w:eastAsia="en-US" w:bidi="ar-SA"/>
        </w:rPr>
        <w:t>Body</w:t>
      </w:r>
    </w:p>
    <w:p>
      <w:pPr>
        <w:spacing w:line="60" w:lineRule="exact"/>
        <w:rPr>
          <w:lang w:val="en-US" w:eastAsia="en-US" w:bidi="ar-SA"/>
        </w:rPr>
      </w:pPr>
      <w:r>
        <w:pict>
          <v:line id="_x0000_s1181" style="position:absolute;z-index:2517678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Amid a national outcry over the lack of diversity in institutions across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new federal data show that rank-and-file officers in hundreds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are considerably more white than the communities they serve.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Of 467 local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with at least 100 officers that reported data for both 2007 and 2016, more than two-thirds became whiter relative to their communities between those years, according to a New York Times analysis of the data.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Some departments -- including many of the largest, like New York, Los Angeles, Chicago, Houston and Dallas -- narrowed the gap between the share of white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and white residents when comparing 2016 with 2007. But most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did not keep pace with the changing demographics of their cities, as the charts below show.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widening racial gap means that at a time when the nation's population is growing more diverse, residents more often meet officers who don't look like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There was a concerted effort among many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especially in urban areas, to recruit and hire more officers of color from 2007 to 2016, the most recent year for which federal data is available. And there have been decades-long gains in the number of officers who are not white.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Indeed, from 1997 to 2016, estimates of the proportion of officers of color across the country rose by 6 percentage points, to almost 28 percent, according to the Bureau of Justice Statistics, with the biggest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growing more diverse.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few cities reached the point where the demographics of their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better reflected their communities. Nationwide, the share of white officers exceeds the share of the white population, and the gap has grown larger over time. Black and Hispanic groups remain underrepresented in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While many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became more diverse, Black officers often continued to be less represented. Diversity gains were instead fueled by growing numbers of Hispanic and Asian-American officers, a decline in the number of white officers, or a combination of both.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Many of the largest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struggled to retain Black officers, with the share of Black officers who left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jobs in 2016 outpacing the share of new hires who were Black, the Times analysis of the federal data shows.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experts have attributed at least some of that gap to national outrage and fallout over the deaths of Black men at the hands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recent years. Those deaths, many of which happened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custody and were filmed by witnesses, have made retaining and recruiting Black officers more difficult, they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 has been really daunting in the post-Ferguson era to maintain and increase the diversity of departments,'' said Chuck Wexler, executive director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Executive Research Forum, a nonprofit in Washington, D.C., referring to the half-dozen years since Michael Brown, 18, was shot and killed by a white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in Ferguson, Mo.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Before Ryan Tillman joined the Chino, Calif., force in 2014, he had had unpleasant encounters with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including a decade ago when an off-duty officer waved him down in an upscale neighborhood of a neighboring city. The officer told Mr. Tillman, who is Black, that he didn't belong there, and that he would call in on-duty officers if he didn't leave.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Still, Mr. Tillman wanted to become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and he is now a corporal who supervises patrol officers. He said that while there are white officers who don't understand the experience of African-Americans, there are also Black people ''who won't be able to understand because they've never walked in the shoes of officers.''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That inability to understand each other's perspective affects recruitment, especially in the current environment. ''There are a lot of minorities who just don't like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Mr. Tillman said. ''And if you do have one who wants to be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they're afraid to come out and tell people that they want to do that.''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As America becomes more diverse and the rank and file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doesn't fully reflect the communities they serve,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is no longer a profession that people view as something they want to get into,'' said Rashawn Ray, a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expert at the Brookings Institution and a professor at the University of Maryland.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''When you have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that's not diverse or you have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that doesn't live in local communities -- and by local communities I mean often Black, Latino or low-income communities -- what happens is that Black and Latino youth, low-income youth, they never see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unless they're doing something to them or to people who they love and care about,'' Mr. Ray said. ''Why would you want to go into a profession where every time you see somebody, they're harassing somebody or arresting someone?''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Researchers say it is difficult to draw firm conclusions about Black officers from the federal data. On the one hand, the Bureau of Justice Statistics estimated that the proportion of Black officers at local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across the country fell by half a percentage point, to 11.4 percent, between 2013 and 2016. But given the limitations of the data -- all large departments were included but agencies with fewer than 100 officers were only sampled -- researchers can't say for sure how the numbers of Black officers have changed.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Notwithstanding the challenges in recruiting Black officers, Mr. Wexler and other experts say they are not surprised that some larger cities have taken greater steps than many smaller ones toward demographic parity in their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Urban areas often have more resources, and more political will, to pursue greater diversity in the ranks, they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new data also echo earlier findings of significant differences in the past dozen or so years in how many urban areas approach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and criminal justice compared with smaller jurisdictions: The national trend toward lower incarceration rates, for example, has seemingly bypassed many smaller cities and rural areas, which continue to pack jails and prisons, even as their urban counterparts take ever-more-consequential steps to reduce incarceration rolls.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Researchers have found that greater diversity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and local government boosts trust in those institutions in nonwhite neighborhoods. Some have also found that white officers are more likely than Black officers to use guns or other force in neighborhoods where the majority of residents are not white.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Yet experts also caution that having more people of color as law enforcement officers does not always mean more equitable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For example, according to the data, Chicago's 12,000-member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grew more diverse in 2016 compared with 2007, relative to the city it serves.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the shift in demographics did not necessarily translate to improved relationships with Black and Hispanic communities and other communities of color. In January 2017, the Department of Justice released a scathing report concluding that the use of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xml:space="preserve"> among Chicago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was rampant, and aimed primarily at Black and Hispanic residents.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contrast,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in Camden County, N.J., is vastly whiter than the community it patrols. In 2016, slightly more than half its force of 364 officers was white, even though it patrols an area that is only 6 percent white.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Yet Camden, whose chief is also white, has gained a reputation as one of the most progressive departments in the country, following a decision seven years ago to disband and rebuild the city's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The new force patrols inside the city of Camden, where homicides and </w:t>
      </w:r>
      <w:r>
        <w:rPr>
          <w:rFonts w:ascii="arial" w:eastAsia="arial" w:hAnsi="arial" w:cs="arial"/>
          <w:b/>
          <w:i/>
          <w:color w:val="000000"/>
          <w:sz w:val="20"/>
          <w:u w:val="single"/>
          <w:lang w:val="en-US" w:eastAsia="en-US" w:bidi="ar-SA"/>
        </w:rPr>
        <w:t>excessive-force</w:t>
      </w:r>
      <w:r>
        <w:rPr>
          <w:rFonts w:ascii="arial" w:eastAsia="arial" w:hAnsi="arial" w:cs="arial"/>
          <w:color w:val="000000"/>
          <w:sz w:val="20"/>
          <w:lang w:val="en-US" w:eastAsia="en-US" w:bidi="ar-SA"/>
        </w:rPr>
        <w:t xml:space="preserve"> complaints against officers have fallen significantly in recent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Ray, of the Brookings Institution, said his research shows that rank-and-file officers, regardless of race, were similarly likely to use force against Black people. But he said there was evidence that </w:t>
      </w:r>
      <w:r>
        <w:rPr>
          <w:rFonts w:ascii="arial" w:eastAsia="arial" w:hAnsi="arial" w:cs="arial"/>
          <w:b/>
          <w:i/>
          <w:color w:val="000000"/>
          <w:sz w:val="20"/>
          <w:u w:val="single"/>
          <w:lang w:val="en-US" w:eastAsia="en-US" w:bidi="ar-SA"/>
        </w:rPr>
        <w:t>excessive-force</w:t>
      </w:r>
      <w:r>
        <w:rPr>
          <w:rFonts w:ascii="arial" w:eastAsia="arial" w:hAnsi="arial" w:cs="arial"/>
          <w:color w:val="000000"/>
          <w:sz w:val="20"/>
          <w:lang w:val="en-US" w:eastAsia="en-US" w:bidi="ar-SA"/>
        </w:rPr>
        <w:t xml:space="preserve"> complaints decline when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have chiefs who are not white, or when a lot of nonwhite officers are in high-ranking positions.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''There is some other research that shows that the race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or upper management, does matter in terms of decreasing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killings,'' Mr. Ray said. ''I interpret that to mean that if you have a more diverse upper management in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there are more accountability metrics in place that can lead to officers' being held accountable.''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demographics of those ranks differ significantly by community size. In cities with more than a quarter-million people, almost one-fifth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chiefs were Black.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However, the vast majority of local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serve communities with fewer than 100,000 people. In those places, just 4 percent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chiefs were Black, the B.J.S. estimated.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Here's a breakdown of some key findings from the federal data.MethodologyPolice department demographics come from the Law Enforcement Management and Administrative Statistics (LEMAS) survey collected by the Bureau of Justice Statistics, which is part of the Department of Justice. Figures from the most recent year available -- 2016 -- were released August 2020. Some departments had a number of officers whose race and ethnicity were unknown.The Times worked with researchers at socialexplorer.com to match the demographics of local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with corresponding census data for the same jurisdictions. The analysis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is for those with at least 100 sworn officers in the last three years a survey was collected: 2007, 2013 and 2016''White'' refers to people who are non-Hispanic white, ''Black'' refers to people who are non-Hispanic Black, and ''other'' refers to people who are not white, Black or Hispanic.Sources: Law Enforcement Management and Administrative Statistics, Bureau of Justice Statistics; socialexplorer.com; National Archive of Criminal Justice Data, ICPSR, University of Michigan</w:t>
      </w:r>
    </w:p>
    <w:p>
      <w:pPr>
        <w:keepNext w:val="0"/>
        <w:spacing w:before="240" w:after="0" w:line="260" w:lineRule="atLeast"/>
        <w:ind w:left="0" w:right="0" w:firstLine="0"/>
        <w:jc w:val="left"/>
        <w:rPr>
          <w:lang w:val="en-US" w:eastAsia="en-US" w:bidi="ar-SA"/>
        </w:rPr>
      </w:pPr>
      <w:r>
        <w:rPr>
          <w:lang w:val="en-US" w:eastAsia="en-US" w:bidi="ar-SA"/>
        </w:rPr>
        <w:br/>
      </w:r>
      <w:hyperlink r:id="rId645" w:history="1">
        <w:r>
          <w:rPr>
            <w:rFonts w:ascii="arial" w:eastAsia="arial" w:hAnsi="arial" w:cs="arial"/>
            <w:i/>
            <w:color w:val="0077CC"/>
            <w:sz w:val="20"/>
            <w:u w:val="single"/>
            <w:shd w:val="clear" w:color="auto" w:fill="FFFFFF"/>
            <w:lang w:val="en-US" w:eastAsia="en-US" w:bidi="ar-SA"/>
          </w:rPr>
          <w:t>https://www.nytimes.com/2020/09/30/multimedia/01police-race.html</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2" style="position:absolute;z-index:2517688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46"/>
          <w:headerReference w:type="default" r:id="rId647"/>
          <w:footerReference w:type="even" r:id="rId648"/>
          <w:footerReference w:type="default" r:id="rId649"/>
          <w:headerReference w:type="first" r:id="rId650"/>
          <w:footerReference w:type="first" r:id="rId651"/>
          <w:type w:val="nextPage"/>
          <w:pgSz w:w="12240" w:h="15840"/>
          <w:pgMar w:top="840" w:right="1000" w:bottom="840" w:left="1000" w:header="400" w:footer="400"/>
          <w:pgNumType w:fmt="decimal"/>
          <w:cols w:space="720"/>
          <w:titlePg/>
        </w:sectPr>
      </w:pPr>
    </w:p>
    <w:p>
      <w:pPr>
        <w:rPr>
          <w:lang w:val="en-US" w:eastAsia="en-US" w:bidi="ar-SA"/>
        </w:rPr>
      </w:pPr>
      <w:bookmarkStart w:id="96" w:name="Bookmark_49"/>
      <w:bookmarkEnd w:id="96"/>
    </w:p>
    <w:p>
      <w:pPr>
        <w:rPr>
          <w:lang w:val="en-US" w:eastAsia="en-US" w:bidi="ar-SA"/>
        </w:rPr>
      </w:pPr>
      <w:r>
        <w:pict>
          <v:shape id="_x0000_i118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52" w:history="1">
        <w:r>
          <w:rPr>
            <w:rFonts w:ascii="arial" w:eastAsia="arial" w:hAnsi="arial" w:cs="arial"/>
            <w:b/>
            <w:bCs/>
            <w:i/>
            <w:color w:val="0077CC"/>
            <w:kern w:val="32"/>
            <w:sz w:val="28"/>
            <w:szCs w:val="32"/>
            <w:u w:val="single"/>
            <w:shd w:val="clear" w:color="auto" w:fill="FFFFFF"/>
            <w:lang w:val="en-US" w:eastAsia="en-US" w:bidi="ar-SA"/>
          </w:rPr>
          <w:t>How the Supreme Court Lets Cops Get Away With Murder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The New York Times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29, 2020 Friday 14:27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The New York Times Company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OPINION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1191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The Editorial Board</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xml:space="preserve"> The courts protected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abuses for years before George Floyd’s death. It’s time to rethink “qualified immunity.”</w:t>
      </w:r>
    </w:p>
    <w:p>
      <w:pPr>
        <w:keepNext/>
        <w:spacing w:before="240" w:after="0" w:line="340" w:lineRule="atLeast"/>
        <w:ind w:left="0" w:right="0" w:firstLine="0"/>
        <w:jc w:val="left"/>
        <w:rPr>
          <w:lang w:val="en-US" w:eastAsia="en-US" w:bidi="ar-SA"/>
        </w:rPr>
      </w:pPr>
      <w:bookmarkStart w:id="97" w:name="Body_47"/>
      <w:bookmarkEnd w:id="97"/>
      <w:r>
        <w:rPr>
          <w:rFonts w:ascii="arial" w:eastAsia="arial" w:hAnsi="arial" w:cs="arial"/>
          <w:b/>
          <w:color w:val="000000"/>
          <w:sz w:val="28"/>
          <w:lang w:val="en-US" w:eastAsia="en-US" w:bidi="ar-SA"/>
        </w:rPr>
        <w:t>Body</w:t>
      </w:r>
    </w:p>
    <w:p>
      <w:pPr>
        <w:spacing w:line="60" w:lineRule="exact"/>
        <w:rPr>
          <w:lang w:val="en-US" w:eastAsia="en-US" w:bidi="ar-SA"/>
        </w:rPr>
      </w:pPr>
      <w:r>
        <w:pict>
          <v:line id="_x0000_s1184" style="position:absolute;z-index:2517698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courts protected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abuses for years before George Floyd’s death. It’s time to rethink “qualified immunity.”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Minneapolis </w:t>
      </w:r>
      <w:hyperlink r:id="rId291" w:history="1">
        <w:r>
          <w:rPr>
            <w:rFonts w:ascii="arial" w:eastAsia="arial" w:hAnsi="arial" w:cs="arial"/>
            <w:b/>
            <w:i/>
            <w:color w:val="0077CC"/>
            <w:sz w:val="20"/>
            <w:u w:val="single"/>
            <w:shd w:val="clear" w:color="auto" w:fill="FFFFFF"/>
            <w:lang w:val="en-US" w:eastAsia="en-US" w:bidi="ar-SA"/>
          </w:rPr>
          <w:t>police</w:t>
        </w:r>
      </w:hyperlink>
      <w:r>
        <w:rPr>
          <w:rFonts w:ascii="arial" w:eastAsia="arial" w:hAnsi="arial" w:cs="arial"/>
          <w:color w:val="000000"/>
          <w:sz w:val="20"/>
          <w:lang w:val="en-US" w:eastAsia="en-US" w:bidi="ar-SA"/>
        </w:rPr>
        <w:t xml:space="preserve"> officer, who was </w:t>
      </w:r>
      <w:hyperlink r:id="rId291" w:history="1">
        <w:r>
          <w:rPr>
            <w:rFonts w:ascii="arial" w:eastAsia="arial" w:hAnsi="arial" w:cs="arial"/>
            <w:i/>
            <w:color w:val="0077CC"/>
            <w:sz w:val="20"/>
            <w:u w:val="single"/>
            <w:shd w:val="clear" w:color="auto" w:fill="FFFFFF"/>
            <w:lang w:val="en-US" w:eastAsia="en-US" w:bidi="ar-SA"/>
          </w:rPr>
          <w:t>filmed kneeling</w:t>
        </w:r>
      </w:hyperlink>
      <w:r>
        <w:rPr>
          <w:rFonts w:ascii="arial" w:eastAsia="arial" w:hAnsi="arial" w:cs="arial"/>
          <w:color w:val="000000"/>
          <w:sz w:val="20"/>
          <w:lang w:val="en-US" w:eastAsia="en-US" w:bidi="ar-SA"/>
        </w:rPr>
        <w:t xml:space="preserve"> on George Floyd’s neck for nearly nine minutes until the life left his body, has been fired, </w:t>
      </w:r>
      <w:hyperlink r:id="rId291" w:history="1">
        <w:r>
          <w:rPr>
            <w:rFonts w:ascii="arial" w:eastAsia="arial" w:hAnsi="arial" w:cs="arial"/>
            <w:i/>
            <w:color w:val="0077CC"/>
            <w:sz w:val="20"/>
            <w:u w:val="single"/>
            <w:shd w:val="clear" w:color="auto" w:fill="FFFFFF"/>
            <w:lang w:val="en-US" w:eastAsia="en-US" w:bidi="ar-SA"/>
          </w:rPr>
          <w:t>arrested and charged</w:t>
        </w:r>
      </w:hyperlink>
      <w:r>
        <w:rPr>
          <w:rFonts w:ascii="arial" w:eastAsia="arial" w:hAnsi="arial" w:cs="arial"/>
          <w:color w:val="000000"/>
          <w:sz w:val="20"/>
          <w:lang w:val="en-US" w:eastAsia="en-US" w:bidi="ar-SA"/>
        </w:rPr>
        <w:t xml:space="preserve"> with third-degree murder and manslaughter. That is a step toward justice. Those who take a life should face a jury of their peers. But the rarity of the arrest, the fact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who brutalize or even kill other people while wearing a badge so seldom end up facing any consequences is an ugly reminder of how unjust America’s legal system can be.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is a common refrain from street protesters in the wake of </w:t>
      </w:r>
      <w:hyperlink r:id="rId291" w:history="1">
        <w:r>
          <w:rPr>
            <w:rFonts w:ascii="arial" w:eastAsia="arial" w:hAnsi="arial" w:cs="arial"/>
            <w:i/>
            <w:color w:val="0077CC"/>
            <w:sz w:val="20"/>
            <w:u w:val="single"/>
            <w:shd w:val="clear" w:color="auto" w:fill="FFFFFF"/>
            <w:lang w:val="en-US" w:eastAsia="en-US" w:bidi="ar-SA"/>
          </w:rPr>
          <w:t>death</w:t>
        </w:r>
      </w:hyperlink>
      <w:r>
        <w:rPr>
          <w:rFonts w:ascii="arial" w:eastAsia="arial" w:hAnsi="arial" w:cs="arial"/>
          <w:color w:val="000000"/>
          <w:sz w:val="20"/>
          <w:lang w:val="en-US" w:eastAsia="en-US" w:bidi="ar-SA"/>
        </w:rPr>
        <w:t xml:space="preserve"> after </w:t>
      </w:r>
      <w:hyperlink r:id="rId291" w:history="1">
        <w:r>
          <w:rPr>
            <w:rFonts w:ascii="arial" w:eastAsia="arial" w:hAnsi="arial" w:cs="arial"/>
            <w:i/>
            <w:color w:val="0077CC"/>
            <w:sz w:val="20"/>
            <w:u w:val="single"/>
            <w:shd w:val="clear" w:color="auto" w:fill="FFFFFF"/>
            <w:lang w:val="en-US" w:eastAsia="en-US" w:bidi="ar-SA"/>
          </w:rPr>
          <w:t>death</w:t>
        </w:r>
      </w:hyperlink>
      <w:r>
        <w:rPr>
          <w:rFonts w:ascii="arial" w:eastAsia="arial" w:hAnsi="arial" w:cs="arial"/>
          <w:color w:val="000000"/>
          <w:sz w:val="20"/>
          <w:lang w:val="en-US" w:eastAsia="en-US" w:bidi="ar-SA"/>
        </w:rPr>
        <w:t xml:space="preserve"> after </w:t>
      </w:r>
      <w:hyperlink r:id="rId291" w:history="1">
        <w:r>
          <w:rPr>
            <w:rFonts w:ascii="arial" w:eastAsia="arial" w:hAnsi="arial" w:cs="arial"/>
            <w:i/>
            <w:color w:val="0077CC"/>
            <w:sz w:val="20"/>
            <w:u w:val="single"/>
            <w:shd w:val="clear" w:color="auto" w:fill="FFFFFF"/>
            <w:lang w:val="en-US" w:eastAsia="en-US" w:bidi="ar-SA"/>
          </w:rPr>
          <w:t>death</w:t>
        </w:r>
      </w:hyperlink>
      <w:r>
        <w:rPr>
          <w:rFonts w:ascii="arial" w:eastAsia="arial" w:hAnsi="arial" w:cs="arial"/>
          <w:color w:val="000000"/>
          <w:sz w:val="20"/>
          <w:lang w:val="en-US" w:eastAsia="en-US" w:bidi="ar-SA"/>
        </w:rPr>
        <w:t xml:space="preserve"> after </w:t>
      </w:r>
      <w:hyperlink r:id="rId291" w:history="1">
        <w:r>
          <w:rPr>
            <w:rFonts w:ascii="arial" w:eastAsia="arial" w:hAnsi="arial" w:cs="arial"/>
            <w:i/>
            <w:color w:val="0077CC"/>
            <w:sz w:val="20"/>
            <w:u w:val="single"/>
            <w:shd w:val="clear" w:color="auto" w:fill="FFFFFF"/>
            <w:lang w:val="en-US" w:eastAsia="en-US" w:bidi="ar-SA"/>
          </w:rPr>
          <w:t>death</w:t>
        </w:r>
      </w:hyperlink>
      <w:r>
        <w:rPr>
          <w:rFonts w:ascii="arial" w:eastAsia="arial" w:hAnsi="arial" w:cs="arial"/>
          <w:color w:val="000000"/>
          <w:sz w:val="20"/>
          <w:lang w:val="en-US" w:eastAsia="en-US" w:bidi="ar-SA"/>
        </w:rPr>
        <w:t xml:space="preserve"> of men of color at the hands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“No justice, no peace.” In the absence of justice, there has been no peace.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Demonstrations in nearly a dozen cities, some of which turned violent, erupted in response to the killing of Mr. Floyd. At least seven people were </w:t>
      </w:r>
      <w:hyperlink r:id="rId291" w:history="1">
        <w:r>
          <w:rPr>
            <w:rFonts w:ascii="arial" w:eastAsia="arial" w:hAnsi="arial" w:cs="arial"/>
            <w:i/>
            <w:color w:val="0077CC"/>
            <w:sz w:val="20"/>
            <w:u w:val="single"/>
            <w:shd w:val="clear" w:color="auto" w:fill="FFFFFF"/>
            <w:lang w:val="en-US" w:eastAsia="en-US" w:bidi="ar-SA"/>
          </w:rPr>
          <w:t>shot in Louisville</w:t>
        </w:r>
      </w:hyperlink>
      <w:r>
        <w:rPr>
          <w:rFonts w:ascii="arial" w:eastAsia="arial" w:hAnsi="arial" w:cs="arial"/>
          <w:color w:val="000000"/>
          <w:sz w:val="20"/>
          <w:lang w:val="en-US" w:eastAsia="en-US" w:bidi="ar-SA"/>
        </w:rPr>
        <w:t xml:space="preserve">. Windows were broken in the state capitol of Ohio. And a </w:t>
      </w:r>
      <w:hyperlink r:id="rId291" w:history="1">
        <w:r>
          <w:rPr>
            <w:rFonts w:ascii="arial" w:eastAsia="arial" w:hAnsi="arial" w:cs="arial"/>
            <w:b/>
            <w:i/>
            <w:color w:val="0077CC"/>
            <w:sz w:val="20"/>
            <w:u w:val="single"/>
            <w:shd w:val="clear" w:color="auto" w:fill="FFFFFF"/>
            <w:lang w:val="en-US" w:eastAsia="en-US" w:bidi="ar-SA"/>
          </w:rPr>
          <w:t>police</w:t>
        </w:r>
      </w:hyperlink>
      <w:hyperlink r:id="rId291" w:history="1">
        <w:r>
          <w:rPr>
            <w:rFonts w:ascii="arial" w:eastAsia="arial" w:hAnsi="arial" w:cs="arial"/>
            <w:i/>
            <w:color w:val="0077CC"/>
            <w:sz w:val="20"/>
            <w:u w:val="single"/>
            <w:shd w:val="clear" w:color="auto" w:fill="FFFFFF"/>
            <w:lang w:val="en-US" w:eastAsia="en-US" w:bidi="ar-SA"/>
          </w:rPr>
          <w:t xml:space="preserve"> station was set ablaze</w:t>
        </w:r>
      </w:hyperlink>
      <w:r>
        <w:rPr>
          <w:rFonts w:ascii="arial" w:eastAsia="arial" w:hAnsi="arial" w:cs="arial"/>
          <w:color w:val="000000"/>
          <w:sz w:val="20"/>
          <w:lang w:val="en-US" w:eastAsia="en-US" w:bidi="ar-SA"/>
        </w:rPr>
        <w:t xml:space="preserve"> in Minneapolis, where </w:t>
      </w:r>
      <w:hyperlink r:id="rId291" w:history="1">
        <w:r>
          <w:rPr>
            <w:rFonts w:ascii="arial" w:eastAsia="arial" w:hAnsi="arial" w:cs="arial"/>
            <w:i/>
            <w:color w:val="0077CC"/>
            <w:sz w:val="20"/>
            <w:u w:val="single"/>
            <w:shd w:val="clear" w:color="auto" w:fill="FFFFFF"/>
            <w:lang w:val="en-US" w:eastAsia="en-US" w:bidi="ar-SA"/>
          </w:rPr>
          <w:t>National Guard troops</w:t>
        </w:r>
      </w:hyperlink>
      <w:r>
        <w:rPr>
          <w:rFonts w:ascii="arial" w:eastAsia="arial" w:hAnsi="arial" w:cs="arial"/>
          <w:color w:val="000000"/>
          <w:sz w:val="20"/>
          <w:lang w:val="en-US" w:eastAsia="en-US" w:bidi="ar-SA"/>
        </w:rPr>
        <w:t xml:space="preserve"> will again patrol the streets on Friday. The president tweeted early Friday that “</w:t>
      </w:r>
      <w:hyperlink r:id="rId291" w:history="1">
        <w:r>
          <w:rPr>
            <w:rFonts w:ascii="arial" w:eastAsia="arial" w:hAnsi="arial" w:cs="arial"/>
            <w:i/>
            <w:color w:val="0077CC"/>
            <w:sz w:val="20"/>
            <w:u w:val="single"/>
            <w:shd w:val="clear" w:color="auto" w:fill="FFFFFF"/>
            <w:lang w:val="en-US" w:eastAsia="en-US" w:bidi="ar-SA"/>
          </w:rPr>
          <w:t>when the looting starts, the shooting starts</w:t>
        </w:r>
      </w:hyperlink>
      <w:r>
        <w:rPr>
          <w:rFonts w:ascii="arial" w:eastAsia="arial" w:hAnsi="arial" w:cs="arial"/>
          <w:color w:val="000000"/>
          <w:sz w:val="20"/>
          <w:lang w:val="en-US" w:eastAsia="en-US" w:bidi="ar-SA"/>
        </w:rPr>
        <w:t xml:space="preserve">,” which frames the problem backward. It is not a defense of </w:t>
      </w:r>
      <w:hyperlink r:id="rId291" w:history="1">
        <w:r>
          <w:rPr>
            <w:rFonts w:ascii="arial" w:eastAsia="arial" w:hAnsi="arial" w:cs="arial"/>
            <w:i/>
            <w:color w:val="0077CC"/>
            <w:sz w:val="20"/>
            <w:u w:val="single"/>
            <w:shd w:val="clear" w:color="auto" w:fill="FFFFFF"/>
            <w:lang w:val="en-US" w:eastAsia="en-US" w:bidi="ar-SA"/>
          </w:rPr>
          <w:t>torching a Target</w:t>
        </w:r>
      </w:hyperlink>
      <w:r>
        <w:rPr>
          <w:rFonts w:ascii="arial" w:eastAsia="arial" w:hAnsi="arial" w:cs="arial"/>
          <w:color w:val="000000"/>
          <w:sz w:val="20"/>
          <w:lang w:val="en-US" w:eastAsia="en-US" w:bidi="ar-SA"/>
        </w:rPr>
        <w:t xml:space="preserve"> to note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abuse of civilians often leads to protests that can spiral out of control, particularly when met with force.</w:t>
      </w:r>
    </w:p>
    <w:p>
      <w:pPr>
        <w:keepNext w:val="0"/>
        <w:spacing w:before="24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don’t face justice more often for a variety of reasons — from </w:t>
      </w:r>
      <w:hyperlink r:id="rId291" w:history="1">
        <w:r>
          <w:rPr>
            <w:rFonts w:ascii="arial" w:eastAsia="arial" w:hAnsi="arial" w:cs="arial"/>
            <w:i/>
            <w:color w:val="0077CC"/>
            <w:sz w:val="20"/>
            <w:u w:val="single"/>
            <w:shd w:val="clear" w:color="auto" w:fill="FFFFFF"/>
            <w:lang w:val="en-US" w:eastAsia="en-US" w:bidi="ar-SA"/>
          </w:rPr>
          <w:t xml:space="preserve">powerful </w:t>
        </w:r>
      </w:hyperlink>
      <w:hyperlink r:id="rId291" w:history="1">
        <w:r>
          <w:rPr>
            <w:rFonts w:ascii="arial" w:eastAsia="arial" w:hAnsi="arial" w:cs="arial"/>
            <w:b/>
            <w:i/>
            <w:color w:val="0077CC"/>
            <w:sz w:val="20"/>
            <w:u w:val="single"/>
            <w:shd w:val="clear" w:color="auto" w:fill="FFFFFF"/>
            <w:lang w:val="en-US" w:eastAsia="en-US" w:bidi="ar-SA"/>
          </w:rPr>
          <w:t>police</w:t>
        </w:r>
      </w:hyperlink>
      <w:hyperlink r:id="rId291" w:history="1">
        <w:r>
          <w:rPr>
            <w:rFonts w:ascii="arial" w:eastAsia="arial" w:hAnsi="arial" w:cs="arial"/>
            <w:i/>
            <w:color w:val="0077CC"/>
            <w:sz w:val="20"/>
            <w:u w:val="single"/>
            <w:shd w:val="clear" w:color="auto" w:fill="FFFFFF"/>
            <w:lang w:val="en-US" w:eastAsia="en-US" w:bidi="ar-SA"/>
          </w:rPr>
          <w:t xml:space="preserve"> unions</w:t>
        </w:r>
      </w:hyperlink>
      <w:r>
        <w:rPr>
          <w:rFonts w:ascii="arial" w:eastAsia="arial" w:hAnsi="arial" w:cs="arial"/>
          <w:color w:val="000000"/>
          <w:sz w:val="20"/>
          <w:lang w:val="en-US" w:eastAsia="en-US" w:bidi="ar-SA"/>
        </w:rPr>
        <w:t xml:space="preserve"> to the </w:t>
      </w:r>
      <w:hyperlink r:id="rId291" w:history="1">
        <w:r>
          <w:rPr>
            <w:rFonts w:ascii="arial" w:eastAsia="arial" w:hAnsi="arial" w:cs="arial"/>
            <w:i/>
            <w:color w:val="0077CC"/>
            <w:sz w:val="20"/>
            <w:u w:val="single"/>
            <w:shd w:val="clear" w:color="auto" w:fill="FFFFFF"/>
            <w:lang w:val="en-US" w:eastAsia="en-US" w:bidi="ar-SA"/>
          </w:rPr>
          <w:t>blue wall of silence</w:t>
        </w:r>
      </w:hyperlink>
      <w:r>
        <w:rPr>
          <w:rFonts w:ascii="arial" w:eastAsia="arial" w:hAnsi="arial" w:cs="arial"/>
          <w:color w:val="000000"/>
          <w:sz w:val="20"/>
          <w:lang w:val="en-US" w:eastAsia="en-US" w:bidi="ar-SA"/>
        </w:rPr>
        <w:t xml:space="preserve"> to cowardly prosecutors to </w:t>
      </w:r>
      <w:hyperlink r:id="rId291" w:history="1">
        <w:r>
          <w:rPr>
            <w:rFonts w:ascii="arial" w:eastAsia="arial" w:hAnsi="arial" w:cs="arial"/>
            <w:i/>
            <w:color w:val="0077CC"/>
            <w:sz w:val="20"/>
            <w:u w:val="single"/>
            <w:shd w:val="clear" w:color="auto" w:fill="FFFFFF"/>
            <w:lang w:val="en-US" w:eastAsia="en-US" w:bidi="ar-SA"/>
          </w:rPr>
          <w:t>reluctant juries</w:t>
        </w:r>
      </w:hyperlink>
      <w:r>
        <w:rPr>
          <w:rFonts w:ascii="arial" w:eastAsia="arial" w:hAnsi="arial" w:cs="arial"/>
          <w:color w:val="000000"/>
          <w:sz w:val="20"/>
          <w:lang w:val="en-US" w:eastAsia="en-US" w:bidi="ar-SA"/>
        </w:rPr>
        <w:t xml:space="preserve">. But it is the </w:t>
      </w:r>
      <w:hyperlink r:id="rId291" w:history="1">
        <w:r>
          <w:rPr>
            <w:rFonts w:ascii="arial" w:eastAsia="arial" w:hAnsi="arial" w:cs="arial"/>
            <w:i/>
            <w:color w:val="0077CC"/>
            <w:sz w:val="20"/>
            <w:u w:val="single"/>
            <w:shd w:val="clear" w:color="auto" w:fill="FFFFFF"/>
            <w:lang w:val="en-US" w:eastAsia="en-US" w:bidi="ar-SA"/>
          </w:rPr>
          <w:t>Supreme Court</w:t>
        </w:r>
      </w:hyperlink>
      <w:r>
        <w:rPr>
          <w:rFonts w:ascii="arial" w:eastAsia="arial" w:hAnsi="arial" w:cs="arial"/>
          <w:color w:val="000000"/>
          <w:sz w:val="20"/>
          <w:lang w:val="en-US" w:eastAsia="en-US" w:bidi="ar-SA"/>
        </w:rPr>
        <w:t xml:space="preserve"> that has enabled a culture of violence and abuse by </w:t>
      </w:r>
      <w:hyperlink r:id="rId291" w:history="1">
        <w:r>
          <w:rPr>
            <w:rFonts w:ascii="arial" w:eastAsia="arial" w:hAnsi="arial" w:cs="arial"/>
            <w:i/>
            <w:color w:val="0077CC"/>
            <w:sz w:val="20"/>
            <w:u w:val="single"/>
            <w:shd w:val="clear" w:color="auto" w:fill="FFFFFF"/>
            <w:lang w:val="en-US" w:eastAsia="en-US" w:bidi="ar-SA"/>
          </w:rPr>
          <w:t>eviscerating a vital civil rights law</w:t>
        </w:r>
      </w:hyperlink>
      <w:r>
        <w:rPr>
          <w:rFonts w:ascii="arial" w:eastAsia="arial" w:hAnsi="arial" w:cs="arial"/>
          <w:color w:val="000000"/>
          <w:sz w:val="20"/>
          <w:lang w:val="en-US" w:eastAsia="en-US" w:bidi="ar-SA"/>
        </w:rPr>
        <w:t xml:space="preserve"> to provide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what, in practice, is nearly </w:t>
      </w:r>
      <w:hyperlink r:id="rId291" w:history="1">
        <w:r>
          <w:rPr>
            <w:rFonts w:ascii="arial" w:eastAsia="arial" w:hAnsi="arial" w:cs="arial"/>
            <w:i/>
            <w:color w:val="0077CC"/>
            <w:sz w:val="20"/>
            <w:u w:val="single"/>
            <w:shd w:val="clear" w:color="auto" w:fill="FFFFFF"/>
            <w:lang w:val="en-US" w:eastAsia="en-US" w:bidi="ar-SA"/>
          </w:rPr>
          <w:t>limitless immunity</w:t>
        </w:r>
      </w:hyperlink>
      <w:r>
        <w:rPr>
          <w:rFonts w:ascii="arial" w:eastAsia="arial" w:hAnsi="arial" w:cs="arial"/>
          <w:color w:val="000000"/>
          <w:sz w:val="20"/>
          <w:lang w:val="en-US" w:eastAsia="en-US" w:bidi="ar-SA"/>
        </w:rPr>
        <w:t xml:space="preserve"> from prosecution for actions taken while on the job. The badge has become a get-out-of-jail-free card in far too many instances.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1967, the same year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of Miami coined the phrase “</w:t>
      </w:r>
      <w:hyperlink r:id="rId291" w:history="1">
        <w:r>
          <w:rPr>
            <w:rFonts w:ascii="arial" w:eastAsia="arial" w:hAnsi="arial" w:cs="arial"/>
            <w:i/>
            <w:color w:val="0077CC"/>
            <w:sz w:val="20"/>
            <w:u w:val="single"/>
            <w:shd w:val="clear" w:color="auto" w:fill="FFFFFF"/>
            <w:lang w:val="en-US" w:eastAsia="en-US" w:bidi="ar-SA"/>
          </w:rPr>
          <w:t>when the looting starts, the shooting starts</w:t>
        </w:r>
      </w:hyperlink>
      <w:r>
        <w:rPr>
          <w:rFonts w:ascii="arial" w:eastAsia="arial" w:hAnsi="arial" w:cs="arial"/>
          <w:color w:val="000000"/>
          <w:sz w:val="20"/>
          <w:lang w:val="en-US" w:eastAsia="en-US" w:bidi="ar-SA"/>
        </w:rPr>
        <w:t xml:space="preserve">” to threaten civil rights demonstrators, the Supreme Court first articulated a notion of “qualified immunity.” In the case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 against a group of civil rights demonstrators in Mississippi, the court decided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should not face legal liability for enforcing the law “</w:t>
      </w:r>
      <w:hyperlink r:id="rId291" w:history="1">
        <w:r>
          <w:rPr>
            <w:rFonts w:ascii="arial" w:eastAsia="arial" w:hAnsi="arial" w:cs="arial"/>
            <w:i/>
            <w:color w:val="0077CC"/>
            <w:sz w:val="20"/>
            <w:u w:val="single"/>
            <w:shd w:val="clear" w:color="auto" w:fill="FFFFFF"/>
            <w:lang w:val="en-US" w:eastAsia="en-US" w:bidi="ar-SA"/>
          </w:rPr>
          <w:t>in good faith and with probable cause.</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That’s a high standard to meet. But what makes these cases nearly impossible for plaintiffs to win is the court’s requirement that any violation of rights be “clearly established” — that is, another court must have previously encountered a case with the same context and facts, and found there that the officer was not immune. This is a judge-made rule; the civil rights law itself says nothing about a “clearly established” requirement. Yet in practice it has meant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prevail virtually every time, because it’s very hard to find cases that are the same in all respects. It also creates a Catch-22 for plaintiffs, who are required to hunt down precedents in courts that have stopped generating those precedents, because the plaintiffs always lose. As one conservative judge </w:t>
      </w:r>
      <w:hyperlink r:id="rId291" w:history="1">
        <w:r>
          <w:rPr>
            <w:rFonts w:ascii="arial" w:eastAsia="arial" w:hAnsi="arial" w:cs="arial"/>
            <w:i/>
            <w:color w:val="0077CC"/>
            <w:sz w:val="20"/>
            <w:u w:val="single"/>
            <w:shd w:val="clear" w:color="auto" w:fill="FFFFFF"/>
            <w:lang w:val="en-US" w:eastAsia="en-US" w:bidi="ar-SA"/>
          </w:rPr>
          <w:t>put it</w:t>
        </w:r>
      </w:hyperlink>
      <w:r>
        <w:rPr>
          <w:rFonts w:ascii="arial" w:eastAsia="arial" w:hAnsi="arial" w:cs="arial"/>
          <w:color w:val="000000"/>
          <w:sz w:val="20"/>
          <w:lang w:val="en-US" w:eastAsia="en-US" w:bidi="ar-SA"/>
        </w:rPr>
        <w:t xml:space="preserve"> in a U.S. district court in Texas, “Heads defendants win, tails plaintiffs lose.”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five decades since the doctrine’s invention, </w:t>
      </w:r>
      <w:hyperlink r:id="rId291" w:history="1">
        <w:r>
          <w:rPr>
            <w:rFonts w:ascii="arial" w:eastAsia="arial" w:hAnsi="arial" w:cs="arial"/>
            <w:i/>
            <w:color w:val="0077CC"/>
            <w:sz w:val="20"/>
            <w:u w:val="single"/>
            <w:shd w:val="clear" w:color="auto" w:fill="FFFFFF"/>
            <w:lang w:val="en-US" w:eastAsia="en-US" w:bidi="ar-SA"/>
          </w:rPr>
          <w:t>qualified immunity has expanded in practice</w:t>
        </w:r>
      </w:hyperlink>
      <w:r>
        <w:rPr>
          <w:rFonts w:ascii="arial" w:eastAsia="arial" w:hAnsi="arial" w:cs="arial"/>
          <w:color w:val="000000"/>
          <w:sz w:val="20"/>
          <w:lang w:val="en-US" w:eastAsia="en-US" w:bidi="ar-SA"/>
        </w:rPr>
        <w:t xml:space="preserve"> to excuse all manner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from </w:t>
      </w:r>
      <w:hyperlink r:id="rId291" w:history="1">
        <w:r>
          <w:rPr>
            <w:rFonts w:ascii="arial" w:eastAsia="arial" w:hAnsi="arial" w:cs="arial"/>
            <w:i/>
            <w:color w:val="0077CC"/>
            <w:sz w:val="20"/>
            <w:u w:val="single"/>
            <w:shd w:val="clear" w:color="auto" w:fill="FFFFFF"/>
            <w:lang w:val="en-US" w:eastAsia="en-US" w:bidi="ar-SA"/>
          </w:rPr>
          <w:t>assault</w:t>
        </w:r>
      </w:hyperlink>
      <w:r>
        <w:rPr>
          <w:rFonts w:ascii="arial" w:eastAsia="arial" w:hAnsi="arial" w:cs="arial"/>
          <w:color w:val="000000"/>
          <w:sz w:val="20"/>
          <w:lang w:val="en-US" w:eastAsia="en-US" w:bidi="ar-SA"/>
        </w:rPr>
        <w:t xml:space="preserve"> to </w:t>
      </w:r>
      <w:hyperlink r:id="rId291" w:history="1">
        <w:r>
          <w:rPr>
            <w:rFonts w:ascii="arial" w:eastAsia="arial" w:hAnsi="arial" w:cs="arial"/>
            <w:i/>
            <w:color w:val="0077CC"/>
            <w:sz w:val="20"/>
            <w:u w:val="single"/>
            <w:shd w:val="clear" w:color="auto" w:fill="FFFFFF"/>
            <w:lang w:val="en-US" w:eastAsia="en-US" w:bidi="ar-SA"/>
          </w:rPr>
          <w:t>homicide</w:t>
        </w:r>
      </w:hyperlink>
      <w:r>
        <w:rPr>
          <w:rFonts w:ascii="arial" w:eastAsia="arial" w:hAnsi="arial" w:cs="arial"/>
          <w:color w:val="000000"/>
          <w:sz w:val="20"/>
          <w:lang w:val="en-US" w:eastAsia="en-US" w:bidi="ar-SA"/>
        </w:rPr>
        <w:t xml:space="preserve">. As the legal bar for victims to challenge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has been raised higher and higher by the Supreme Court, the lower courts have followed. A </w:t>
      </w:r>
      <w:hyperlink r:id="rId291" w:history="1">
        <w:r>
          <w:rPr>
            <w:rFonts w:ascii="arial" w:eastAsia="arial" w:hAnsi="arial" w:cs="arial"/>
            <w:i/>
            <w:color w:val="0077CC"/>
            <w:sz w:val="20"/>
            <w:u w:val="single"/>
            <w:shd w:val="clear" w:color="auto" w:fill="FFFFFF"/>
            <w:lang w:val="en-US" w:eastAsia="en-US" w:bidi="ar-SA"/>
          </w:rPr>
          <w:t>major investigation by Reuters</w:t>
        </w:r>
      </w:hyperlink>
      <w:r>
        <w:rPr>
          <w:rFonts w:ascii="arial" w:eastAsia="arial" w:hAnsi="arial" w:cs="arial"/>
          <w:color w:val="000000"/>
          <w:sz w:val="20"/>
          <w:lang w:val="en-US" w:eastAsia="en-US" w:bidi="ar-SA"/>
        </w:rPr>
        <w:t xml:space="preserve"> earlier this year found that “since 2005, the courts have shown an increasing tendency to grant immunity in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xml:space="preserve"> cases — rulings that the district courts below them must follow. The trend has accelerated in recent years.” What was intended to prevent frivolous lawsuits against agents of the government, the investigation concluded, “has become a highly effective shield in thousands of lawsuits seeking to hold cops accountable when they are accused of using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vast majority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are decent, honest men and women who do some of society’s most dangerous work. They should be forgiven good-faith mistakes or errors in judgment. But in case after case, well documented now by body cameras and bystanders, too many bad cops go unpunished for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their fellow citizens in ways that often leave them abused or dead. No official tally of deaths at the hands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is maintained in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a reality that defies common sense in our hypercataloged society, but estimates from journalists and advocacy groups put the number of Americans killed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hyperlink r:id="rId291" w:history="1">
        <w:r>
          <w:rPr>
            <w:rFonts w:ascii="arial" w:eastAsia="arial" w:hAnsi="arial" w:cs="arial"/>
            <w:i/>
            <w:color w:val="0077CC"/>
            <w:sz w:val="20"/>
            <w:u w:val="single"/>
            <w:shd w:val="clear" w:color="auto" w:fill="FFFFFF"/>
            <w:lang w:val="en-US" w:eastAsia="en-US" w:bidi="ar-SA"/>
          </w:rPr>
          <w:t>north of 1,000</w:t>
        </w:r>
      </w:hyperlink>
      <w:r>
        <w:rPr>
          <w:rFonts w:ascii="arial" w:eastAsia="arial" w:hAnsi="arial" w:cs="arial"/>
          <w:color w:val="000000"/>
          <w:sz w:val="20"/>
          <w:lang w:val="en-US" w:eastAsia="en-US" w:bidi="ar-SA"/>
        </w:rPr>
        <w:t xml:space="preserve"> per year. Black Americans are killed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at a </w:t>
      </w:r>
      <w:hyperlink r:id="rId291" w:history="1">
        <w:r>
          <w:rPr>
            <w:rFonts w:ascii="arial" w:eastAsia="arial" w:hAnsi="arial" w:cs="arial"/>
            <w:i/>
            <w:color w:val="0077CC"/>
            <w:sz w:val="20"/>
            <w:u w:val="single"/>
            <w:shd w:val="clear" w:color="auto" w:fill="FFFFFF"/>
            <w:lang w:val="en-US" w:eastAsia="en-US" w:bidi="ar-SA"/>
          </w:rPr>
          <w:t>much higher rate</w:t>
        </w:r>
      </w:hyperlink>
      <w:r>
        <w:rPr>
          <w:rFonts w:ascii="arial" w:eastAsia="arial" w:hAnsi="arial" w:cs="arial"/>
          <w:color w:val="000000"/>
          <w:sz w:val="20"/>
          <w:lang w:val="en-US" w:eastAsia="en-US" w:bidi="ar-SA"/>
        </w:rPr>
        <w:t xml:space="preserve"> than white Americans.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When citizens dare to protest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 </w:t>
      </w:r>
      <w:hyperlink r:id="rId291" w:history="1">
        <w:r>
          <w:rPr>
            <w:rFonts w:ascii="arial" w:eastAsia="arial" w:hAnsi="arial" w:cs="arial"/>
            <w:i/>
            <w:color w:val="0077CC"/>
            <w:sz w:val="20"/>
            <w:u w:val="single"/>
            <w:shd w:val="clear" w:color="auto" w:fill="FFFFFF"/>
            <w:lang w:val="en-US" w:eastAsia="en-US" w:bidi="ar-SA"/>
          </w:rPr>
          <w:t>say by kneeling at a sporting event</w:t>
        </w:r>
      </w:hyperlink>
      <w:r>
        <w:rPr>
          <w:rFonts w:ascii="arial" w:eastAsia="arial" w:hAnsi="arial" w:cs="arial"/>
          <w:color w:val="000000"/>
          <w:sz w:val="20"/>
          <w:lang w:val="en-US" w:eastAsia="en-US" w:bidi="ar-SA"/>
        </w:rPr>
        <w:t>, they are branded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un-American. With a shrinking recourse in the courts and a fierce headwind of social resistance to reforming the way the nation is </w:t>
      </w:r>
      <w:r>
        <w:rPr>
          <w:rFonts w:ascii="arial" w:eastAsia="arial" w:hAnsi="arial" w:cs="arial"/>
          <w:b/>
          <w:i/>
          <w:color w:val="000000"/>
          <w:sz w:val="20"/>
          <w:u w:val="single"/>
          <w:lang w:val="en-US" w:eastAsia="en-US" w:bidi="ar-SA"/>
        </w:rPr>
        <w:t>policed</w:t>
      </w:r>
      <w:r>
        <w:rPr>
          <w:rFonts w:ascii="arial" w:eastAsia="arial" w:hAnsi="arial" w:cs="arial"/>
          <w:color w:val="000000"/>
          <w:sz w:val="20"/>
          <w:lang w:val="en-US" w:eastAsia="en-US" w:bidi="ar-SA"/>
        </w:rPr>
        <w:t>, is it any wonder that many enraged Americans take to the streets — in the midst of a global pandemic, no less — to demand that their country change?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the </w:t>
      </w:r>
      <w:hyperlink r:id="rId291" w:history="1">
        <w:r>
          <w:rPr>
            <w:rFonts w:ascii="arial" w:eastAsia="arial" w:hAnsi="arial" w:cs="arial"/>
            <w:i/>
            <w:color w:val="0077CC"/>
            <w:sz w:val="20"/>
            <w:u w:val="single"/>
            <w:shd w:val="clear" w:color="auto" w:fill="FFFFFF"/>
            <w:lang w:val="en-US" w:eastAsia="en-US" w:bidi="ar-SA"/>
          </w:rPr>
          <w:t>militarization</w:t>
        </w:r>
      </w:hyperlink>
      <w:r>
        <w:rPr>
          <w:rFonts w:ascii="arial" w:eastAsia="arial" w:hAnsi="arial" w:cs="arial"/>
          <w:color w:val="000000"/>
          <w:sz w:val="20"/>
          <w:lang w:val="en-US" w:eastAsia="en-US" w:bidi="ar-SA"/>
        </w:rPr>
        <w:t xml:space="preserve">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tactics and technology has accelerated in the past two decades, pleas from </w:t>
      </w:r>
      <w:hyperlink r:id="rId291" w:history="1">
        <w:r>
          <w:rPr>
            <w:rFonts w:ascii="arial" w:eastAsia="arial" w:hAnsi="arial" w:cs="arial"/>
            <w:i/>
            <w:color w:val="0077CC"/>
            <w:sz w:val="20"/>
            <w:u w:val="single"/>
            <w:shd w:val="clear" w:color="auto" w:fill="FFFFFF"/>
            <w:lang w:val="en-US" w:eastAsia="en-US" w:bidi="ar-SA"/>
          </w:rPr>
          <w:t>liberals</w:t>
        </w:r>
      </w:hyperlink>
      <w:r>
        <w:rPr>
          <w:rFonts w:ascii="arial" w:eastAsia="arial" w:hAnsi="arial" w:cs="arial"/>
          <w:color w:val="000000"/>
          <w:sz w:val="20"/>
          <w:lang w:val="en-US" w:eastAsia="en-US" w:bidi="ar-SA"/>
        </w:rPr>
        <w:t xml:space="preserve"> and </w:t>
      </w:r>
      <w:hyperlink r:id="rId291" w:history="1">
        <w:r>
          <w:rPr>
            <w:rFonts w:ascii="arial" w:eastAsia="arial" w:hAnsi="arial" w:cs="arial"/>
            <w:i/>
            <w:color w:val="0077CC"/>
            <w:sz w:val="20"/>
            <w:u w:val="single"/>
            <w:shd w:val="clear" w:color="auto" w:fill="FFFFFF"/>
            <w:lang w:val="en-US" w:eastAsia="en-US" w:bidi="ar-SA"/>
          </w:rPr>
          <w:t>conservatives</w:t>
        </w:r>
      </w:hyperlink>
      <w:r>
        <w:rPr>
          <w:rFonts w:ascii="arial" w:eastAsia="arial" w:hAnsi="arial" w:cs="arial"/>
          <w:color w:val="000000"/>
          <w:sz w:val="20"/>
          <w:lang w:val="en-US" w:eastAsia="en-US" w:bidi="ar-SA"/>
        </w:rPr>
        <w:t xml:space="preserve"> to narrow the doctrine of qualified immunity, and to make it easier to hold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other officials accountable for obvious civil rights violations, have grown to a crescendo. The Supreme Court is considering </w:t>
      </w:r>
      <w:hyperlink r:id="rId291" w:history="1">
        <w:r>
          <w:rPr>
            <w:rFonts w:ascii="arial" w:eastAsia="arial" w:hAnsi="arial" w:cs="arial"/>
            <w:i/>
            <w:color w:val="0077CC"/>
            <w:sz w:val="20"/>
            <w:u w:val="single"/>
            <w:shd w:val="clear" w:color="auto" w:fill="FFFFFF"/>
            <w:lang w:val="en-US" w:eastAsia="en-US" w:bidi="ar-SA"/>
          </w:rPr>
          <w:t>more than a dozen cases</w:t>
        </w:r>
      </w:hyperlink>
      <w:r>
        <w:rPr>
          <w:rFonts w:ascii="arial" w:eastAsia="arial" w:hAnsi="arial" w:cs="arial"/>
          <w:color w:val="000000"/>
          <w:sz w:val="20"/>
          <w:lang w:val="en-US" w:eastAsia="en-US" w:bidi="ar-SA"/>
        </w:rPr>
        <w:t xml:space="preserve"> to hear next term that could do just that. </w:t>
      </w:r>
      <w:hyperlink r:id="rId291" w:history="1">
        <w:r>
          <w:rPr>
            <w:rFonts w:ascii="arial" w:eastAsia="arial" w:hAnsi="arial" w:cs="arial"/>
            <w:i/>
            <w:color w:val="0077CC"/>
            <w:sz w:val="20"/>
            <w:u w:val="single"/>
            <w:shd w:val="clear" w:color="auto" w:fill="FFFFFF"/>
            <w:lang w:val="en-US" w:eastAsia="en-US" w:bidi="ar-SA"/>
          </w:rPr>
          <w:t>One case</w:t>
        </w:r>
      </w:hyperlink>
      <w:r>
        <w:rPr>
          <w:rFonts w:ascii="arial" w:eastAsia="arial" w:hAnsi="arial" w:cs="arial"/>
          <w:color w:val="000000"/>
          <w:sz w:val="20"/>
          <w:lang w:val="en-US" w:eastAsia="en-US" w:bidi="ar-SA"/>
        </w:rPr>
        <w:t xml:space="preserve"> involves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in Georgia who, while pursuing a suspect, held a group of young children at gunpoint, fired two bullets at the family dog, missed and hit a 10-year-old boy in the arm. </w:t>
      </w:r>
      <w:hyperlink r:id="rId291" w:history="1">
        <w:r>
          <w:rPr>
            <w:rFonts w:ascii="arial" w:eastAsia="arial" w:hAnsi="arial" w:cs="arial"/>
            <w:i/>
            <w:color w:val="0077CC"/>
            <w:sz w:val="20"/>
            <w:u w:val="single"/>
            <w:shd w:val="clear" w:color="auto" w:fill="FFFFFF"/>
            <w:lang w:val="en-US" w:eastAsia="en-US" w:bidi="ar-SA"/>
          </w:rPr>
          <w:t>Another</w:t>
        </w:r>
      </w:hyperlink>
      <w:r>
        <w:rPr>
          <w:rFonts w:ascii="arial" w:eastAsia="arial" w:hAnsi="arial" w:cs="arial"/>
          <w:color w:val="000000"/>
          <w:sz w:val="20"/>
          <w:lang w:val="en-US" w:eastAsia="en-US" w:bidi="ar-SA"/>
        </w:rPr>
        <w:t xml:space="preserve"> involves officers who used tear gas grenades to enter a home when they’d been </w:t>
      </w:r>
      <w:hyperlink r:id="rId291" w:history="1">
        <w:r>
          <w:rPr>
            <w:rFonts w:ascii="arial" w:eastAsia="arial" w:hAnsi="arial" w:cs="arial"/>
            <w:i/>
            <w:color w:val="0077CC"/>
            <w:sz w:val="20"/>
            <w:u w:val="single"/>
            <w:shd w:val="clear" w:color="auto" w:fill="FFFFFF"/>
            <w:lang w:val="en-US" w:eastAsia="en-US" w:bidi="ar-SA"/>
          </w:rPr>
          <w:t>given a key</w:t>
        </w:r>
      </w:hyperlink>
      <w:r>
        <w:rPr>
          <w:rFonts w:ascii="arial" w:eastAsia="arial" w:hAnsi="arial" w:cs="arial"/>
          <w:color w:val="000000"/>
          <w:sz w:val="20"/>
          <w:lang w:val="en-US" w:eastAsia="en-US" w:bidi="ar-SA"/>
        </w:rPr>
        <w:t xml:space="preserve"> to the front door.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are few things that Justice Sonia Sotomayor and Justice Clarence Thomas agree on, at least when it comes to the letter of the law. </w:t>
      </w:r>
      <w:hyperlink r:id="rId291" w:history="1">
        <w:r>
          <w:rPr>
            <w:rFonts w:ascii="arial" w:eastAsia="arial" w:hAnsi="arial" w:cs="arial"/>
            <w:i/>
            <w:color w:val="0077CC"/>
            <w:sz w:val="20"/>
            <w:u w:val="single"/>
            <w:shd w:val="clear" w:color="auto" w:fill="FFFFFF"/>
            <w:lang w:val="en-US" w:eastAsia="en-US" w:bidi="ar-SA"/>
          </w:rPr>
          <w:t>Both have expressed deep concern</w:t>
        </w:r>
      </w:hyperlink>
      <w:r>
        <w:rPr>
          <w:rFonts w:ascii="arial" w:eastAsia="arial" w:hAnsi="arial" w:cs="arial"/>
          <w:color w:val="000000"/>
          <w:sz w:val="20"/>
          <w:lang w:val="en-US" w:eastAsia="en-US" w:bidi="ar-SA"/>
        </w:rPr>
        <w:t xml:space="preserve"> over the court’s drift toward greater and greater qualified immunity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(“By sanctioning a ‘shoot first, think later’ approach to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the Court renders the protections of the Fourth Amendment hollow,” Justice Sotomayor </w:t>
      </w:r>
      <w:hyperlink r:id="rId291" w:history="1">
        <w:r>
          <w:rPr>
            <w:rFonts w:ascii="arial" w:eastAsia="arial" w:hAnsi="arial" w:cs="arial"/>
            <w:i/>
            <w:color w:val="0077CC"/>
            <w:sz w:val="20"/>
            <w:u w:val="single"/>
            <w:shd w:val="clear" w:color="auto" w:fill="FFFFFF"/>
            <w:lang w:val="en-US" w:eastAsia="en-US" w:bidi="ar-SA"/>
          </w:rPr>
          <w:t>once wrote</w:t>
        </w:r>
      </w:hyperlink>
      <w:r>
        <w:rPr>
          <w:rFonts w:ascii="arial" w:eastAsia="arial" w:hAnsi="arial" w:cs="arial"/>
          <w:color w:val="000000"/>
          <w:sz w:val="20"/>
          <w:lang w:val="en-US" w:eastAsia="en-US" w:bidi="ar-SA"/>
        </w:rPr>
        <w:t xml:space="preserve">.) With the next George Floyd just a bad cop away, one hopes the other justices will be moved to ratchet back qualified immunity to circumstances in which it is truly warranted. When bad cops escape justice and trust between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the community shatters, it isn’t just civilians who suffer the consequences, it’s the good cops, too.</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Times is committed to publishing </w:t>
      </w:r>
      <w:hyperlink r:id="rId291" w:history="1">
        <w:r>
          <w:rPr>
            <w:rFonts w:ascii="arial" w:eastAsia="arial" w:hAnsi="arial" w:cs="arial"/>
            <w:i/>
            <w:color w:val="0077CC"/>
            <w:sz w:val="20"/>
            <w:u w:val="single"/>
            <w:shd w:val="clear" w:color="auto" w:fill="FFFFFF"/>
            <w:lang w:val="en-US" w:eastAsia="en-US" w:bidi="ar-SA"/>
          </w:rPr>
          <w:t>a diversity of letters</w:t>
        </w:r>
      </w:hyperlink>
      <w:r>
        <w:rPr>
          <w:rFonts w:ascii="arial" w:eastAsia="arial" w:hAnsi="arial" w:cs="arial"/>
          <w:color w:val="000000"/>
          <w:sz w:val="20"/>
          <w:lang w:val="en-US" w:eastAsia="en-US" w:bidi="ar-SA"/>
        </w:rPr>
        <w:t xml:space="preserve"> to the editor. We’d like to hear what you think about this or any of our articles. Here are some </w:t>
      </w:r>
      <w:hyperlink r:id="rId291" w:history="1">
        <w:r>
          <w:rPr>
            <w:rFonts w:ascii="arial" w:eastAsia="arial" w:hAnsi="arial" w:cs="arial"/>
            <w:i/>
            <w:color w:val="0077CC"/>
            <w:sz w:val="20"/>
            <w:u w:val="single"/>
            <w:shd w:val="clear" w:color="auto" w:fill="FFFFFF"/>
            <w:lang w:val="en-US" w:eastAsia="en-US" w:bidi="ar-SA"/>
          </w:rPr>
          <w:t>tips</w:t>
        </w:r>
      </w:hyperlink>
      <w:r>
        <w:rPr>
          <w:rFonts w:ascii="arial" w:eastAsia="arial" w:hAnsi="arial" w:cs="arial"/>
          <w:color w:val="000000"/>
          <w:sz w:val="20"/>
          <w:lang w:val="en-US" w:eastAsia="en-US" w:bidi="ar-SA"/>
        </w:rPr>
        <w:t xml:space="preserve">. And here’s our email: </w:t>
      </w:r>
      <w:hyperlink r:id="rId291" w:history="1">
        <w:r>
          <w:rPr>
            <w:rFonts w:ascii="arial" w:eastAsia="arial" w:hAnsi="arial" w:cs="arial"/>
            <w:i/>
            <w:color w:val="0077CC"/>
            <w:sz w:val="20"/>
            <w:u w:val="single"/>
            <w:shd w:val="clear" w:color="auto" w:fill="FFFFFF"/>
            <w:lang w:val="en-US" w:eastAsia="en-US" w:bidi="ar-SA"/>
          </w:rPr>
          <w:t>letters@nytimes.com</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Follow The New York Times Opinion section on </w:t>
      </w:r>
      <w:hyperlink r:id="rId291" w:history="1">
        <w:r>
          <w:rPr>
            <w:rFonts w:ascii="arial" w:eastAsia="arial" w:hAnsi="arial" w:cs="arial"/>
            <w:i/>
            <w:color w:val="0077CC"/>
            <w:sz w:val="20"/>
            <w:u w:val="single"/>
            <w:shd w:val="clear" w:color="auto" w:fill="FFFFFF"/>
            <w:lang w:val="en-US" w:eastAsia="en-US" w:bidi="ar-SA"/>
          </w:rPr>
          <w:t>Facebook</w:t>
        </w:r>
      </w:hyperlink>
      <w:r>
        <w:rPr>
          <w:rFonts w:ascii="arial" w:eastAsia="arial" w:hAnsi="arial" w:cs="arial"/>
          <w:color w:val="000000"/>
          <w:sz w:val="20"/>
          <w:lang w:val="en-US" w:eastAsia="en-US" w:bidi="ar-SA"/>
        </w:rPr>
        <w:t xml:space="preserve">, </w:t>
      </w:r>
      <w:hyperlink r:id="rId291" w:history="1">
        <w:r>
          <w:rPr>
            <w:rFonts w:ascii="arial" w:eastAsia="arial" w:hAnsi="arial" w:cs="arial"/>
            <w:i/>
            <w:color w:val="0077CC"/>
            <w:sz w:val="20"/>
            <w:u w:val="single"/>
            <w:shd w:val="clear" w:color="auto" w:fill="FFFFFF"/>
            <w:lang w:val="en-US" w:eastAsia="en-US" w:bidi="ar-SA"/>
          </w:rPr>
          <w:t>Twitter (@NYTopinion)</w:t>
        </w:r>
      </w:hyperlink>
      <w:r>
        <w:rPr>
          <w:rFonts w:ascii="arial" w:eastAsia="arial" w:hAnsi="arial" w:cs="arial"/>
          <w:color w:val="000000"/>
          <w:sz w:val="20"/>
          <w:lang w:val="en-US" w:eastAsia="en-US" w:bidi="ar-SA"/>
        </w:rPr>
        <w:t xml:space="preserve"> and </w:t>
      </w:r>
      <w:hyperlink r:id="rId291" w:history="1">
        <w:r>
          <w:rPr>
            <w:rFonts w:ascii="arial" w:eastAsia="arial" w:hAnsi="arial" w:cs="arial"/>
            <w:i/>
            <w:color w:val="0077CC"/>
            <w:sz w:val="20"/>
            <w:u w:val="single"/>
            <w:shd w:val="clear" w:color="auto" w:fill="FFFFFF"/>
            <w:lang w:val="en-US" w:eastAsia="en-US" w:bidi="ar-SA"/>
          </w:rPr>
          <w:t>Instagram</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PHOTO (PHOTOGRAPH BY STEPHEN MATUREN/GETTY IMAGES)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5" style="position:absolute;z-index:2517708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53"/>
          <w:headerReference w:type="default" r:id="rId654"/>
          <w:footerReference w:type="even" r:id="rId655"/>
          <w:footerReference w:type="default" r:id="rId656"/>
          <w:headerReference w:type="first" r:id="rId657"/>
          <w:footerReference w:type="first" r:id="rId658"/>
          <w:type w:val="nextPage"/>
          <w:pgSz w:w="12240" w:h="15840"/>
          <w:pgMar w:top="840" w:right="1000" w:bottom="840" w:left="1000" w:header="400" w:footer="400"/>
          <w:pgNumType w:fmt="decimal"/>
          <w:cols w:space="720"/>
          <w:titlePg/>
        </w:sectPr>
      </w:pPr>
    </w:p>
    <w:p>
      <w:pPr>
        <w:rPr>
          <w:lang w:val="en-US" w:eastAsia="en-US" w:bidi="ar-SA"/>
        </w:rPr>
      </w:pPr>
      <w:bookmarkStart w:id="98" w:name="Bookmark_50"/>
      <w:bookmarkEnd w:id="98"/>
    </w:p>
    <w:p>
      <w:pPr>
        <w:rPr>
          <w:lang w:val="en-US" w:eastAsia="en-US" w:bidi="ar-SA"/>
        </w:rPr>
      </w:pPr>
      <w:r>
        <w:pict>
          <v:shape id="_x0000_i118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59" w:history="1">
        <w:r>
          <w:rPr>
            <w:rFonts w:ascii="arial" w:eastAsia="arial" w:hAnsi="arial" w:cs="arial"/>
            <w:b/>
            <w:bCs/>
            <w:i/>
            <w:color w:val="0077CC"/>
            <w:kern w:val="32"/>
            <w:sz w:val="28"/>
            <w:szCs w:val="32"/>
            <w:u w:val="single"/>
            <w:shd w:val="clear" w:color="auto" w:fill="FFFFFF"/>
            <w:lang w:val="en-US" w:eastAsia="en-US" w:bidi="ar-SA"/>
          </w:rPr>
          <w:t>How Cops Get Away With Murder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30, 2020 Saturday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A; Column 0; Editorial Desk; Pg. 26</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1192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The Editorial Board</w:t>
      </w:r>
    </w:p>
    <w:p>
      <w:pPr>
        <w:keepNext/>
        <w:spacing w:before="240" w:after="0" w:line="340" w:lineRule="atLeast"/>
        <w:ind w:left="0" w:right="0" w:firstLine="0"/>
        <w:jc w:val="left"/>
        <w:rPr>
          <w:lang w:val="en-US" w:eastAsia="en-US" w:bidi="ar-SA"/>
        </w:rPr>
      </w:pPr>
      <w:bookmarkStart w:id="99" w:name="Body_48"/>
      <w:bookmarkEnd w:id="99"/>
      <w:r>
        <w:rPr>
          <w:rFonts w:ascii="arial" w:eastAsia="arial" w:hAnsi="arial" w:cs="arial"/>
          <w:b/>
          <w:color w:val="000000"/>
          <w:sz w:val="28"/>
          <w:lang w:val="en-US" w:eastAsia="en-US" w:bidi="ar-SA"/>
        </w:rPr>
        <w:t>Body</w:t>
      </w:r>
    </w:p>
    <w:p>
      <w:pPr>
        <w:spacing w:line="60" w:lineRule="exact"/>
        <w:rPr>
          <w:lang w:val="en-US" w:eastAsia="en-US" w:bidi="ar-SA"/>
        </w:rPr>
      </w:pPr>
      <w:r>
        <w:pict>
          <v:line id="_x0000_s1187" style="position:absolute;z-index:2517719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courts protected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abuses for years before George Floyd's death. It's time to rethink ''qualified immunity.''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who was filmed kneeling on George Floyd's neck for nearly nine minutes until the life left his body, has been fired, arrested and charged with third-degree murder and manslaughter. That is a step toward justice. Those who take a life should face a jury of their peers. But the rarity of the arrest, the fact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who brutalize or even kill other people while wearing a badge so seldom end up facing any consequences is an ugly reminder of how unjust America's legal system can be.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There is a common refrain from street protesters in the wake of death after death after death after death of men of color at the hands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''No justice, no peace.'' In the absence of justice, there has been no peace.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Demonstrations in nearly a dozen cities, some of which turned violent, erupted in response to the killing of Mr. Floyd. At least seven people were shot in Louisville. Windows were broken in the state capitol of Ohio. And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was set ablaze in Minneapolis, where National Guard troops will again patrol the streets on Friday. The president tweeted early Friday that ''when the looting starts, the shooting starts,'' which frames the problem backward. It is not a defense of torching a Target to note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abuse of civilians often leads to protests that can spiral out of control, particularly when met with force.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don't face justice more often for a variety of reasons -- from powerful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unions to the blue wall of silence to cowardly prosecutors to reluctant juries. But it is the Supreme Court that has enabled a culture of violence and abuse by eviscerating a vital civil rights law to provide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what, in practice, is nearly limitless immunity from prosecution for actions taken while on the job. The badge has become a get-out-of-jail-free card in far too many instances.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1967, the same year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of Miami coined the phrase ''when the looting starts, the shooting starts'' to threaten civil rights demonstrators, the Supreme Court first articulated a notion of ''qualified immunity.'' In the case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 against a group of civil rights demonstrators in Mississippi, the court decided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should not face legal liability for enforcing the law ''in good faith and with probable cause.''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That's a high standard to meet. But what makes these cases nearly impossible for plaintiffs to win is the court's requirement that any violation of rights be ''clearly established'' -- that is, another court must have previously encountered a case with the same context and facts, and found there that the officer was not immune. This is a judge-made rule; the civil rights law itself says nothing about a ''clearly established'' requirement. Yet in practice it has meant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prevail virtually every time, because it's very hard to find cases that are the same in all respects. It also creates a Catch-22 for plaintiffs, who are required to hunt down precedents in courts that have stopped generating those precedents, because the plaintiffs always lose. As one conservative judge put it in a U.S. district court in Texas, ''Heads defendants win, tails plaintiffs lose.''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the five decades since the doctrine's invention, qualified immunity has expanded in practice to excuse all manner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from assault to homicide. As the legal bar for victims to challenge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has been raised higher and higher by the Supreme Court, the lower courts have followed. A major investigation by Reuters earlier this year found that ''since 2005, the courts have shown an increasing tendency to grant immunity in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xml:space="preserve"> cases -- rulings that the district courts below them must follow. The trend has accelerated in recent years.'' What was intended to prevent frivolous lawsuits against agents of the government, the investigation concluded, ''has become a highly effective shield in thousands of lawsuits seeking to hold cops accountable when they are accused of using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vast majority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are decent, honest men and women who do some of society's most dangerous work. They should be forgiven good-faith mistakes or errors in judgment. But in case after case, well documented now by body cameras and bystanders, too many bad cops go unpunished for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their fellow citizens in ways that often leave them abused or dead. No official tally of deaths at the hands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is maintained in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a reality that defies common sense in our hypercataloged society, but estimates from journalists and advocacy groups put the number of Americans killed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north of 1,000 per year. Black Americans are killed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at a much higher rate than white Americans.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When citizens dare to protest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 say by kneeling at a sporting event, they are branded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un-American. With a shrinking recourse in the courts and a fierce headwind of social resistance to reforming the way the nation is </w:t>
      </w:r>
      <w:r>
        <w:rPr>
          <w:rFonts w:ascii="arial" w:eastAsia="arial" w:hAnsi="arial" w:cs="arial"/>
          <w:b/>
          <w:i/>
          <w:color w:val="000000"/>
          <w:sz w:val="20"/>
          <w:u w:val="single"/>
          <w:lang w:val="en-US" w:eastAsia="en-US" w:bidi="ar-SA"/>
        </w:rPr>
        <w:t>policed</w:t>
      </w:r>
      <w:r>
        <w:rPr>
          <w:rFonts w:ascii="arial" w:eastAsia="arial" w:hAnsi="arial" w:cs="arial"/>
          <w:color w:val="000000"/>
          <w:sz w:val="20"/>
          <w:lang w:val="en-US" w:eastAsia="en-US" w:bidi="ar-SA"/>
        </w:rPr>
        <w:t>, is it any wonder that many enraged Americans take to the streets -- in the midst of a global pandemic, no less -- to demand that their country 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As the militarization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tactics and technology has accelerated in the past two decades, pleas from liberals and conservatives to narrow the doctrine of qualified immunity, and to make it easier to hold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other officials accountable for obvious civil rights violations, have grown to a crescendo. The Supreme Court is considering more than a dozen cases to hear next term that could do just that. One case involves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in Georgia who, while pursuing a suspect, held a group of young children at gunpoint, fired two bullets at the family dog, missed and hit a 10-year-old boy in the arm. Another involves officers who used tear gas grenades to enter a home when they'd been given a key to the front door.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There are few things that Justice Sonia Sotomayor and Justice Clarence Thomas agree on, at least when it comes to the letter of the law. Both have expressed deep concern over the court's drift toward greater and greater qualified immunity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(''By sanctioning a 'shoot first, think later' approach to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the Court renders the protections of the Fourth Amendment hollow,'' Justice Sotomayor once wrote.) With the next George Floyd just a bad cop away, one hopes the other justices will be moved to ratchet back qualified immunity to circumstances in which it is truly warranted. When bad cops escape justice and trust between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the community shatters, it isn't just civilians who suffer the consequences, it's the good cops, too.</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Times is committed to publishing a diversity of letters to the editor. We'd like to hear what you think about this or any of our articles. Here are some tips. And here's our email: </w:t>
      </w:r>
      <w:hyperlink r:id="rId134" w:history="1">
        <w:r>
          <w:rPr>
            <w:rFonts w:ascii="arial" w:eastAsia="arial" w:hAnsi="arial" w:cs="arial"/>
            <w:i/>
            <w:color w:val="0077CC"/>
            <w:sz w:val="20"/>
            <w:u w:val="single"/>
            <w:shd w:val="clear" w:color="auto" w:fill="FFFFFF"/>
            <w:lang w:val="en-US" w:eastAsia="en-US" w:bidi="ar-SA"/>
          </w:rPr>
          <w:t>letters@nytimes.com</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Follow The New York Times Opinion section on Facebook, Twitter (@NYTopinion) and Instagram.</w:t>
      </w:r>
    </w:p>
    <w:p>
      <w:pPr>
        <w:keepNext w:val="0"/>
        <w:spacing w:before="240" w:after="0" w:line="260" w:lineRule="atLeast"/>
        <w:ind w:left="0" w:right="0" w:firstLine="0"/>
        <w:jc w:val="left"/>
        <w:rPr>
          <w:lang w:val="en-US" w:eastAsia="en-US" w:bidi="ar-SA"/>
        </w:rPr>
      </w:pPr>
      <w:r>
        <w:rPr>
          <w:lang w:val="en-US" w:eastAsia="en-US" w:bidi="ar-SA"/>
        </w:rPr>
        <w:br/>
      </w:r>
      <w:hyperlink r:id="rId660" w:history="1">
        <w:r>
          <w:rPr>
            <w:rFonts w:ascii="arial" w:eastAsia="arial" w:hAnsi="arial" w:cs="arial"/>
            <w:i/>
            <w:color w:val="0077CC"/>
            <w:sz w:val="20"/>
            <w:u w:val="single"/>
            <w:shd w:val="clear" w:color="auto" w:fill="FFFFFF"/>
            <w:lang w:val="en-US" w:eastAsia="en-US" w:bidi="ar-SA"/>
          </w:rPr>
          <w:t>https://www.nytimes.com/2020/05/29/opinion/Minneapolis-</w:t>
        </w:r>
      </w:hyperlink>
      <w:hyperlink r:id="rId660" w:history="1">
        <w:r>
          <w:rPr>
            <w:rFonts w:ascii="arial" w:eastAsia="arial" w:hAnsi="arial" w:cs="arial"/>
            <w:b/>
            <w:i/>
            <w:color w:val="0077CC"/>
            <w:sz w:val="20"/>
            <w:u w:val="single"/>
            <w:shd w:val="clear" w:color="auto" w:fill="FFFFFF"/>
            <w:lang w:val="en-US" w:eastAsia="en-US" w:bidi="ar-SA"/>
          </w:rPr>
          <w:t>police</w:t>
        </w:r>
      </w:hyperlink>
      <w:hyperlink r:id="rId660" w:history="1">
        <w:r>
          <w:rPr>
            <w:rFonts w:ascii="arial" w:eastAsia="arial" w:hAnsi="arial" w:cs="arial"/>
            <w:i/>
            <w:color w:val="0077CC"/>
            <w:sz w:val="20"/>
            <w:u w:val="single"/>
            <w:shd w:val="clear" w:color="auto" w:fill="FFFFFF"/>
            <w:lang w:val="en-US" w:eastAsia="en-US" w:bidi="ar-SA"/>
          </w:rPr>
          <w:t>-George-Floyd.html</w:t>
        </w:r>
      </w:hyperlink>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88" style="position:absolute;z-index:251772928"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PHOTO (PHOTOGRAPH BY STEPHEN MATUREN/GETTY IMAGES)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30,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9" style="position:absolute;z-index:251773952" from="0,10pt" to="512pt,10pt" strokecolor="black" strokeweight="1pt">
            <v:stroke linestyle="single"/>
          </v:line>
        </w:pict>
      </w:r>
      <w:r>
        <w:rPr>
          <w:rFonts w:ascii="arial" w:eastAsia="arial" w:hAnsi="arial" w:cs="arial"/>
          <w:b/>
          <w:color w:val="767676"/>
          <w:sz w:val="16"/>
          <w:lang w:val="en-US" w:eastAsia="en-US" w:bidi="ar-SA"/>
        </w:rPr>
        <w:t>End of Document</w:t>
      </w:r>
    </w:p>
    <w:p>
      <w:pPr>
        <w:rPr>
          <w:rFonts w:ascii="arial" w:eastAsia="arial" w:hAnsi="arial" w:cs="arial"/>
          <w:sz w:val="20"/>
          <w:lang w:val="en-US" w:eastAsia="en-US" w:bidi="ar-SA"/>
        </w:rPr>
        <w:sectPr>
          <w:headerReference w:type="even" r:id="rId661"/>
          <w:headerReference w:type="default" r:id="rId662"/>
          <w:footerReference w:type="even" r:id="rId663"/>
          <w:footerReference w:type="default" r:id="rId664"/>
          <w:headerReference w:type="first" r:id="rId665"/>
          <w:footerReference w:type="first" r:id="rId666"/>
          <w:type w:val="nextPage"/>
          <w:pgSz w:w="12240" w:h="15840"/>
          <w:pgMar w:top="840" w:right="1000" w:bottom="840" w:left="1000" w:header="400" w:footer="400"/>
          <w:pgNumType w:fmt="decimal"/>
          <w:cols w:space="720"/>
          <w:titlePg/>
        </w:sectPr>
      </w:pPr>
    </w:p>
    <w:p>
      <w:pPr>
        <w:rPr>
          <w:rFonts w:ascii="arial" w:eastAsia="arial" w:hAnsi="arial" w:cs="arial"/>
          <w:sz w:val="20"/>
          <w:lang w:val="en-US" w:eastAsia="en-US" w:bidi="ar-SA"/>
        </w:rPr>
      </w:pPr>
      <w:bookmarkStart w:id="100" w:name="Bookmark_51"/>
      <w:bookmarkEnd w:id="100"/>
    </w:p>
    <w:p>
      <w:pPr>
        <w:rPr>
          <w:rFonts w:ascii="arial" w:eastAsia="arial" w:hAnsi="arial" w:cs="arial"/>
          <w:sz w:val="20"/>
          <w:lang w:val="en-US" w:eastAsia="en-US" w:bidi="ar-SA"/>
        </w:rPr>
      </w:pPr>
      <w:r>
        <w:pict>
          <v:shape id="_x0000_i1190" type="#_x0000_t75" alt="LexisNexis®" style="width:147.75pt;height:30pt">
            <v:imagedata r:id="rId4" o:title=""/>
          </v:shape>
        </w:pict>
      </w:r>
      <w:r>
        <w:rPr>
          <w:rFonts w:ascii="arial" w:eastAsia="arial" w:hAnsi="arial" w:cs="arial"/>
          <w:sz w:val="20"/>
          <w:lang w:val="en-US" w:eastAsia="en-US" w:bidi="ar-SA"/>
        </w:rPr>
        <w:cr/>
      </w:r>
    </w:p>
    <w:p>
      <w:pPr>
        <w:keepNext w:val="0"/>
        <w:spacing w:before="240" w:after="200" w:line="340" w:lineRule="atLeast"/>
        <w:ind w:left="0" w:right="0" w:firstLine="0"/>
        <w:jc w:val="center"/>
        <w:outlineLvl w:val="0"/>
        <w:rPr>
          <w:rFonts w:ascii="Arial" w:eastAsia="arial" w:hAnsi="Arial" w:cs="Arial"/>
          <w:b/>
          <w:bCs/>
          <w:kern w:val="32"/>
          <w:sz w:val="32"/>
          <w:szCs w:val="32"/>
          <w:lang w:val="en-US" w:eastAsia="en-US" w:bidi="ar-SA"/>
        </w:rPr>
      </w:pPr>
      <w:hyperlink r:id="rId667" w:history="1">
        <w:r>
          <w:rPr>
            <w:rFonts w:ascii="arial" w:eastAsia="arial" w:hAnsi="arial" w:cs="arial"/>
            <w:b/>
            <w:bCs/>
            <w:i/>
            <w:color w:val="0077CC"/>
            <w:kern w:val="32"/>
            <w:sz w:val="28"/>
            <w:szCs w:val="32"/>
            <w:u w:val="single"/>
            <w:shd w:val="clear" w:color="auto" w:fill="FFFFFF"/>
            <w:lang w:val="en-US" w:eastAsia="en-US" w:bidi="ar-SA"/>
          </w:rPr>
          <w:t xml:space="preserve">Video Shows </w:t>
        </w:r>
      </w:hyperlink>
      <w:hyperlink r:id="rId667"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67" w:history="1">
        <w:r>
          <w:rPr>
            <w:rFonts w:ascii="arial" w:eastAsia="arial" w:hAnsi="arial" w:cs="arial"/>
            <w:b/>
            <w:bCs/>
            <w:i/>
            <w:color w:val="0077CC"/>
            <w:kern w:val="32"/>
            <w:sz w:val="28"/>
            <w:szCs w:val="32"/>
            <w:u w:val="single"/>
            <w:shd w:val="clear" w:color="auto" w:fill="FFFFFF"/>
            <w:lang w:val="en-US" w:eastAsia="en-US" w:bidi="ar-SA"/>
          </w:rPr>
          <w:t xml:space="preserve"> Officer Firing Stun Gun at Unarmed Man Sitting on Curb</w:t>
        </w:r>
      </w:hyperlink>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New York Times </w:t>
      </w:r>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June 29, 2018 Friday 23:32 EST</w:t>
      </w:r>
    </w:p>
    <w:p>
      <w:pPr>
        <w:keepNext w:val="0"/>
        <w:spacing w:after="0" w:line="240" w:lineRule="atLeast"/>
        <w:ind w:right="0"/>
        <w:jc w:val="both"/>
        <w:rPr>
          <w:rFonts w:ascii="arial" w:eastAsia="arial" w:hAnsi="arial" w:cs="arial"/>
          <w:sz w:val="20"/>
          <w:lang w:val="en-US" w:eastAsia="en-US" w:bidi="ar-SA"/>
        </w:rPr>
      </w:pPr>
    </w:p>
    <w:p>
      <w:pPr>
        <w:keepNext w:val="0"/>
        <w:spacing w:before="120" w:after="0" w:line="22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6"/>
          <w:lang w:val="en-US" w:eastAsia="en-US" w:bidi="ar-SA"/>
        </w:rPr>
        <w:t>Copyright 2018 The New York Times Company All Rights Reserved</w: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US</w: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1052 words</w: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Mihir Zaveri</w:t>
      </w:r>
    </w:p>
    <w:p>
      <w:pPr>
        <w:keepNext w:val="0"/>
        <w:spacing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xml:space="preserve"> A widely shared video captured the encounter in which a Lancaster, Pa.,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asked the man to straighten his legs before stunning him.</w:t>
      </w:r>
    </w:p>
    <w:p>
      <w:pPr>
        <w:keepNext/>
        <w:spacing w:before="240" w:after="0" w:line="340" w:lineRule="atLeast"/>
        <w:ind w:left="0" w:right="0" w:firstLine="0"/>
        <w:jc w:val="left"/>
        <w:rPr>
          <w:rFonts w:ascii="arial" w:eastAsia="arial" w:hAnsi="arial" w:cs="arial"/>
          <w:sz w:val="20"/>
          <w:lang w:val="en-US" w:eastAsia="en-US" w:bidi="ar-SA"/>
        </w:rPr>
      </w:pPr>
      <w:bookmarkStart w:id="101" w:name="Body_49"/>
      <w:bookmarkEnd w:id="101"/>
      <w:r>
        <w:rPr>
          <w:rFonts w:ascii="arial" w:eastAsia="arial" w:hAnsi="arial" w:cs="arial"/>
          <w:b/>
          <w:color w:val="000000"/>
          <w:sz w:val="28"/>
          <w:lang w:val="en-US" w:eastAsia="en-US" w:bidi="ar-SA"/>
        </w:rPr>
        <w:t>Body</w:t>
      </w:r>
    </w:p>
    <w:p>
      <w:pPr>
        <w:spacing w:line="60" w:lineRule="exact"/>
        <w:rPr>
          <w:rFonts w:ascii="arial" w:eastAsia="arial" w:hAnsi="arial" w:cs="arial"/>
          <w:sz w:val="20"/>
          <w:lang w:val="en-US" w:eastAsia="en-US" w:bidi="ar-SA"/>
        </w:rPr>
      </w:pPr>
      <w:r>
        <w:pict>
          <v:line id="_x0000_s1191" style="position:absolute;z-index:251774976" from="0,2pt" to="512pt,2pt" strokecolor="#009ddb" strokeweight="2pt">
            <v:stroke linestyle="single"/>
            <w10:wrap type="topAndBottom"/>
          </v:line>
        </w:pict>
      </w:r>
    </w:p>
    <w:p>
      <w:pPr>
        <w:rPr>
          <w:rFonts w:ascii="arial" w:eastAsia="arial" w:hAnsi="arial" w:cs="arial"/>
          <w:sz w:val="20"/>
          <w:lang w:val="en-US" w:eastAsia="en-US" w:bidi="ar-SA"/>
        </w:rPr>
      </w:pP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“Legs straight out or you’re getting tased,”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can be heard saying on video, talking to an unarmed black man sitting on a curb.</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man appears to begin following the officer’s directions, then folds his legs up again. The officer fires his stun gun. The man writhes in pain, then is handcuffed by officers while lying on his stomach.</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That encounter, captured by a bystander on a cellphone video Thursday morning in Lancaster, Pa., and then widely shared after </w:t>
      </w:r>
      <w:hyperlink r:id="rId668" w:history="1">
        <w:r>
          <w:rPr>
            <w:rFonts w:ascii="arial" w:eastAsia="arial" w:hAnsi="arial" w:cs="arial"/>
            <w:i/>
            <w:color w:val="0077CC"/>
            <w:sz w:val="20"/>
            <w:u w:val="single"/>
            <w:shd w:val="clear" w:color="auto" w:fill="FFFFFF"/>
            <w:lang w:val="en-US" w:eastAsia="en-US" w:bidi="ar-SA"/>
          </w:rPr>
          <w:t>being posted to Facebook</w:t>
        </w:r>
      </w:hyperlink>
      <w:r>
        <w:rPr>
          <w:rFonts w:ascii="arial" w:eastAsia="arial" w:hAnsi="arial" w:cs="arial"/>
          <w:color w:val="000000"/>
          <w:sz w:val="20"/>
          <w:lang w:val="en-US" w:eastAsia="en-US" w:bidi="ar-SA"/>
        </w:rPr>
        <w:t>, quickly led to a public outcry, including from the town’s mayor, who said an investigation would be conducted.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video shows Officer Philip Bernot of the Lancaster City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Bureau repeatedly asking the man, Sean D. Williams, 27, to straighten his legs as Mr. Williams is sitting on a curb.</w:t>
      </w:r>
    </w:p>
    <w:p>
      <w:pPr>
        <w:keepNext w:val="0"/>
        <w:spacing w:before="240" w:after="0" w:line="260" w:lineRule="atLeast"/>
        <w:ind w:left="0" w:right="0" w:firstLine="0"/>
        <w:jc w:val="both"/>
        <w:rPr>
          <w:rFonts w:ascii="arial" w:eastAsia="arial" w:hAnsi="arial" w:cs="arial"/>
          <w:sz w:val="20"/>
          <w:lang w:val="en-US" w:eastAsia="en-US" w:bidi="ar-SA"/>
        </w:rPr>
      </w:pPr>
      <w:hyperlink r:id="rId669" w:history="1">
        <w:r>
          <w:rPr>
            <w:rFonts w:ascii="arial" w:eastAsia="arial" w:hAnsi="arial" w:cs="arial"/>
            <w:i/>
            <w:color w:val="0077CC"/>
            <w:sz w:val="20"/>
            <w:u w:val="single"/>
            <w:shd w:val="clear" w:color="auto" w:fill="FFFFFF"/>
            <w:lang w:val="en-US" w:eastAsia="en-US" w:bidi="ar-SA"/>
          </w:rPr>
          <w:t xml:space="preserve">According to a report from the </w:t>
        </w:r>
      </w:hyperlink>
      <w:hyperlink r:id="rId669" w:history="1">
        <w:r>
          <w:rPr>
            <w:rFonts w:ascii="arial" w:eastAsia="arial" w:hAnsi="arial" w:cs="arial"/>
            <w:b/>
            <w:i/>
            <w:color w:val="0077CC"/>
            <w:sz w:val="20"/>
            <w:u w:val="single"/>
            <w:shd w:val="clear" w:color="auto" w:fill="FFFFFF"/>
            <w:lang w:val="en-US" w:eastAsia="en-US" w:bidi="ar-SA"/>
          </w:rPr>
          <w:t>Police</w:t>
        </w:r>
      </w:hyperlink>
      <w:hyperlink r:id="rId669" w:history="1">
        <w:r>
          <w:rPr>
            <w:rFonts w:ascii="arial" w:eastAsia="arial" w:hAnsi="arial" w:cs="arial"/>
            <w:i/>
            <w:color w:val="0077CC"/>
            <w:sz w:val="20"/>
            <w:u w:val="single"/>
            <w:shd w:val="clear" w:color="auto" w:fill="FFFFFF"/>
            <w:lang w:val="en-US" w:eastAsia="en-US" w:bidi="ar-SA"/>
          </w:rPr>
          <w:t xml:space="preserve"> Bureau</w:t>
        </w:r>
      </w:hyperlink>
      <w:r>
        <w:rPr>
          <w:rFonts w:ascii="arial" w:eastAsia="arial" w:hAnsi="arial" w:cs="arial"/>
          <w:color w:val="000000"/>
          <w:sz w:val="20"/>
          <w:lang w:val="en-US" w:eastAsia="en-US" w:bidi="ar-SA"/>
        </w:rPr>
        <w:t>, officers stopped Mr. Williams when responding to a 911 call about a man with a baseball bat.</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video of the episode, which happened on Thursday morning, </w:t>
      </w:r>
      <w:hyperlink r:id="rId668" w:history="1">
        <w:r>
          <w:rPr>
            <w:rFonts w:ascii="arial" w:eastAsia="arial" w:hAnsi="arial" w:cs="arial"/>
            <w:i/>
            <w:color w:val="0077CC"/>
            <w:sz w:val="20"/>
            <w:u w:val="single"/>
            <w:shd w:val="clear" w:color="auto" w:fill="FFFFFF"/>
            <w:lang w:val="en-US" w:eastAsia="en-US" w:bidi="ar-SA"/>
          </w:rPr>
          <w:t>began circulating widely on social media</w:t>
        </w:r>
      </w:hyperlink>
      <w:r>
        <w:rPr>
          <w:rFonts w:ascii="arial" w:eastAsia="arial" w:hAnsi="arial" w:cs="arial"/>
          <w:color w:val="000000"/>
          <w:sz w:val="20"/>
          <w:lang w:val="en-US" w:eastAsia="en-US" w:bidi="ar-SA"/>
        </w:rPr>
        <w:t>, with many commenters saying the officer who fired the Taser appeared overzealous and decrying the use of a stun gun against a black man who appeared to be compliant.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“He wasn’t combative at the time, he wasn’t running, he was curling his legs up,” said Geoffrey P. Alpert, a criminologist at the University of South Carolina who studies the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“He wasn’t even resisting. There was no justification for any force.”</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Danene Sorace, Lancaster’s mayor, </w:t>
      </w:r>
      <w:hyperlink r:id="rId670" w:history="1">
        <w:r>
          <w:rPr>
            <w:rFonts w:ascii="arial" w:eastAsia="arial" w:hAnsi="arial" w:cs="arial"/>
            <w:i/>
            <w:color w:val="0077CC"/>
            <w:sz w:val="20"/>
            <w:u w:val="single"/>
            <w:shd w:val="clear" w:color="auto" w:fill="FFFFFF"/>
            <w:lang w:val="en-US" w:eastAsia="en-US" w:bidi="ar-SA"/>
          </w:rPr>
          <w:t>posted a video of herself</w:t>
        </w:r>
      </w:hyperlink>
      <w:r>
        <w:rPr>
          <w:rFonts w:ascii="arial" w:eastAsia="arial" w:hAnsi="arial" w:cs="arial"/>
          <w:color w:val="000000"/>
          <w:sz w:val="20"/>
          <w:lang w:val="en-US" w:eastAsia="en-US" w:bidi="ar-SA"/>
        </w:rPr>
        <w:t xml:space="preserve"> commenting about the encounter to the city’s Facebook page on Thursday evening. She said that she was upset by what she had seen and that there was an investigation underway.</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Matthew Johnson, Ms. Sorace’s chief of staff, said Friday that there is an “ongoing internal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investigation” into the encounter that will determine whether department policies were violated. Mr. Johnson did not say when that investigation was expected to be completed.</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Lancaster branch of the N.A.A.C.P. said on Thursday in a </w:t>
      </w:r>
      <w:hyperlink r:id="rId671" w:history="1">
        <w:r>
          <w:rPr>
            <w:rFonts w:ascii="arial" w:eastAsia="arial" w:hAnsi="arial" w:cs="arial"/>
            <w:i/>
            <w:color w:val="0077CC"/>
            <w:sz w:val="20"/>
            <w:u w:val="single"/>
            <w:shd w:val="clear" w:color="auto" w:fill="FFFFFF"/>
            <w:lang w:val="en-US" w:eastAsia="en-US" w:bidi="ar-SA"/>
          </w:rPr>
          <w:t>statement also posted to Facebook</w:t>
        </w:r>
      </w:hyperlink>
      <w:r>
        <w:rPr>
          <w:rFonts w:ascii="arial" w:eastAsia="arial" w:hAnsi="arial" w:cs="arial"/>
          <w:color w:val="000000"/>
          <w:sz w:val="20"/>
          <w:lang w:val="en-US" w:eastAsia="en-US" w:bidi="ar-SA"/>
        </w:rPr>
        <w:t xml:space="preserve"> that it would investigate the encounter as well, noting that videos do not give a “full understanding” of such events and that “a full understanding requires a full investigation.”</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“This event highlights the need for strengthening the accountability and trust which necessarily characterizes a productive relationship between communities and law enforcement,” the Lancaster N.A.A.C.P. said in the statement.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Lancaster, which is about 60 miles west of Philadelphia, has a population of about 60,000. Its residents are about 60 percent white and 17 percent African-American, according to the most recent estimates from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Census Bureau.</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Nationwide, African-American people are </w:t>
      </w:r>
      <w:hyperlink r:id="rId672" w:history="1">
        <w:r>
          <w:rPr>
            <w:rFonts w:ascii="arial" w:eastAsia="arial" w:hAnsi="arial" w:cs="arial"/>
            <w:i/>
            <w:color w:val="0077CC"/>
            <w:sz w:val="20"/>
            <w:u w:val="single"/>
            <w:shd w:val="clear" w:color="auto" w:fill="FFFFFF"/>
            <w:lang w:val="en-US" w:eastAsia="en-US" w:bidi="ar-SA"/>
          </w:rPr>
          <w:t>far more likely than white people and other groups</w:t>
        </w:r>
      </w:hyperlink>
      <w:r>
        <w:rPr>
          <w:rFonts w:ascii="arial" w:eastAsia="arial" w:hAnsi="arial" w:cs="arial"/>
          <w:color w:val="000000"/>
          <w:sz w:val="20"/>
          <w:lang w:val="en-US" w:eastAsia="en-US" w:bidi="ar-SA"/>
        </w:rPr>
        <w:t xml:space="preserve"> to be subjected to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xml:space="preserve">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according to a 2016 study by the Center for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Equity, a New York-based think tank. Stun guns, sometimes used by officers as an alternative to deadly force, have been at the center of some of law enforcement’s biggest recent controversies.</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Earlier this year, body camera footage of Milwaukee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t>
      </w:r>
      <w:hyperlink r:id="rId673" w:history="1">
        <w:r>
          <w:rPr>
            <w:rFonts w:ascii="arial" w:eastAsia="arial" w:hAnsi="arial" w:cs="arial"/>
            <w:i/>
            <w:color w:val="0077CC"/>
            <w:sz w:val="20"/>
            <w:u w:val="single"/>
            <w:shd w:val="clear" w:color="auto" w:fill="FFFFFF"/>
            <w:lang w:val="en-US" w:eastAsia="en-US" w:bidi="ar-SA"/>
          </w:rPr>
          <w:t>using a stun gun on the N.B.A. player Sterling Brown</w:t>
        </w:r>
      </w:hyperlink>
      <w:r>
        <w:rPr>
          <w:rFonts w:ascii="arial" w:eastAsia="arial" w:hAnsi="arial" w:cs="arial"/>
          <w:color w:val="000000"/>
          <w:sz w:val="20"/>
          <w:lang w:val="en-US" w:eastAsia="en-US" w:bidi="ar-SA"/>
        </w:rPr>
        <w:t xml:space="preserve"> led to discipline for the officers and an apology from the Milwaukee mayor.</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2009, a white Bay Area transit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shot and killed an unarmed African-American man, Oscar Grant III, while Mr. Grant was lying face down on a Bay Area Rapid Transit platform. The officer, </w:t>
      </w:r>
      <w:hyperlink r:id="rId674" w:history="1">
        <w:r>
          <w:rPr>
            <w:rFonts w:ascii="arial" w:eastAsia="arial" w:hAnsi="arial" w:cs="arial"/>
            <w:i/>
            <w:color w:val="0077CC"/>
            <w:sz w:val="20"/>
            <w:u w:val="single"/>
            <w:shd w:val="clear" w:color="auto" w:fill="FFFFFF"/>
            <w:lang w:val="en-US" w:eastAsia="en-US" w:bidi="ar-SA"/>
          </w:rPr>
          <w:t>who was convicted of involuntary manslaughter</w:t>
        </w:r>
      </w:hyperlink>
      <w:r>
        <w:rPr>
          <w:rFonts w:ascii="arial" w:eastAsia="arial" w:hAnsi="arial" w:cs="arial"/>
          <w:color w:val="000000"/>
          <w:sz w:val="20"/>
          <w:lang w:val="en-US" w:eastAsia="en-US" w:bidi="ar-SA"/>
        </w:rPr>
        <w:t>, said that the killing was an accident and that he had mistaken his sidearm for his Taser.</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2008, an officer with the New York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fired a Taser at an emotionally disturbed man on a ledge in Brooklyn, </w:t>
      </w:r>
      <w:hyperlink r:id="rId675" w:history="1">
        <w:r>
          <w:rPr>
            <w:rFonts w:ascii="arial" w:eastAsia="arial" w:hAnsi="arial" w:cs="arial"/>
            <w:i/>
            <w:color w:val="0077CC"/>
            <w:sz w:val="20"/>
            <w:u w:val="single"/>
            <w:shd w:val="clear" w:color="auto" w:fill="FFFFFF"/>
            <w:lang w:val="en-US" w:eastAsia="en-US" w:bidi="ar-SA"/>
          </w:rPr>
          <w:t>in violation of departmental guidelines</w:t>
        </w:r>
      </w:hyperlink>
      <w:r>
        <w:rPr>
          <w:rFonts w:ascii="arial" w:eastAsia="arial" w:hAnsi="arial" w:cs="arial"/>
          <w:color w:val="000000"/>
          <w:sz w:val="20"/>
          <w:lang w:val="en-US" w:eastAsia="en-US" w:bidi="ar-SA"/>
        </w:rPr>
        <w:t>, and the man fell some 10 feet to his death. The lieutenant who had given the order to fire the Taser killed himself eight days later.</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Tasers, said Mr. Alpert, the criminologist, are often used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more freely than firearms when officers are seeking to get someone to comply with orders. But, Mr. Alpert said, Tasers themselves can be deadly.</w:t>
      </w:r>
    </w:p>
    <w:p>
      <w:pPr>
        <w:keepNext w:val="0"/>
        <w:spacing w:before="200" w:after="0" w:line="260" w:lineRule="atLeast"/>
        <w:ind w:left="0" w:right="0" w:firstLine="0"/>
        <w:jc w:val="both"/>
        <w:rPr>
          <w:rFonts w:ascii="arial" w:eastAsia="arial" w:hAnsi="arial" w:cs="arial"/>
          <w:sz w:val="20"/>
          <w:lang w:val="en-US" w:eastAsia="en-US" w:bidi="ar-SA"/>
        </w:rPr>
      </w:pPr>
      <w:hyperlink r:id="rId676" w:history="1">
        <w:r>
          <w:rPr>
            <w:rFonts w:ascii="arial" w:eastAsia="arial" w:hAnsi="arial" w:cs="arial"/>
            <w:i/>
            <w:color w:val="0077CC"/>
            <w:sz w:val="20"/>
            <w:u w:val="single"/>
            <w:shd w:val="clear" w:color="auto" w:fill="FFFFFF"/>
            <w:lang w:val="en-US" w:eastAsia="en-US" w:bidi="ar-SA"/>
          </w:rPr>
          <w:t>A Reuters investigation</w:t>
        </w:r>
      </w:hyperlink>
      <w:r>
        <w:rPr>
          <w:rFonts w:ascii="arial" w:eastAsia="arial" w:hAnsi="arial" w:cs="arial"/>
          <w:color w:val="000000"/>
          <w:sz w:val="20"/>
          <w:lang w:val="en-US" w:eastAsia="en-US" w:bidi="ar-SA"/>
        </w:rPr>
        <w:t xml:space="preserve"> published in 2017 found that more than 1,000 people in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had died after being stunned with Tasers, largely since 2000. In more than 150 of those cases, the Tasers were a cause or contributing factor to the people’s deaths, the news organization reported.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a report </w:t>
      </w:r>
      <w:hyperlink r:id="rId669" w:history="1">
        <w:r>
          <w:rPr>
            <w:rFonts w:ascii="arial" w:eastAsia="arial" w:hAnsi="arial" w:cs="arial"/>
            <w:i/>
            <w:color w:val="0077CC"/>
            <w:sz w:val="20"/>
            <w:u w:val="single"/>
            <w:shd w:val="clear" w:color="auto" w:fill="FFFFFF"/>
            <w:lang w:val="en-US" w:eastAsia="en-US" w:bidi="ar-SA"/>
          </w:rPr>
          <w:t>describing Thursday morning’s encounter</w:t>
        </w:r>
      </w:hyperlink>
      <w:r>
        <w:rPr>
          <w:rFonts w:ascii="arial" w:eastAsia="arial" w:hAnsi="arial" w:cs="arial"/>
          <w:color w:val="000000"/>
          <w:sz w:val="20"/>
          <w:lang w:val="en-US" w:eastAsia="en-US" w:bidi="ar-SA"/>
        </w:rPr>
        <w:t xml:space="preserve">, the Lancaster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that when officers responded to reports that a man was attacking a group of people, they found Mr. Williams demanding his Social Security card from a woman.</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Officer Bernot asked Mr. Williams to sit down on the curb,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report said — an interaction which is shown on the video — and then directed Mr. Williams several times to straighten his legs. Mr. Williams was then shot with the Taser.</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Bureau said in its report that directing suspects to straighten their legs helps prevent them from running away or fighting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“Noncompliance is often a precursor to someone that is preparing to flee or fight,” the report states.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Mr. Williams was taken to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for a previous arrest warrant and checked by emergency medical workers before being released on $5,000 bail,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He could not be reached for comment Friday.</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Ms. Sorace, the town’s mayor, said the encounter underscored the need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body cameras in Lancaster. Her chief of staff said Lancaster and several other small Pennsylvania cities had applied for funding from a state commission that would allow them to start a body camera program. The goal is to have officers using them by next year.</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Susan C. Beachy contributed research.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PHOTO: A still frame from a video posted on Facebook shows a Lancaster, Pa.,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offer firing a stun gun at the back of an African-American man after the man did not straighten his legs when the officer asked him to. (PHOTOGRAPH BY  FOR THE NEW YORK TIMES)</w:t>
      </w:r>
    </w:p>
    <w:p>
      <w:pPr>
        <w:keepNext w:val="0"/>
        <w:spacing w:before="24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Related Articles</w:t>
      </w:r>
    </w:p>
    <w:p>
      <w:pPr>
        <w:keepNext w:val="0"/>
        <w:numPr>
          <w:numId w:val="13"/>
        </w:numPr>
        <w:tabs>
          <w:tab w:val="num" w:pos="760"/>
        </w:tabs>
        <w:spacing w:before="240" w:after="0" w:line="260" w:lineRule="atLeast"/>
        <w:ind w:left="760" w:right="0" w:hanging="400"/>
        <w:jc w:val="both"/>
        <w:rPr>
          <w:rFonts w:ascii="arial" w:eastAsia="arial" w:hAnsi="arial" w:cs="arial"/>
          <w:sz w:val="20"/>
          <w:lang w:val="en-US" w:eastAsia="en-US" w:bidi="ar-SA"/>
        </w:rPr>
      </w:pPr>
      <w:hyperlink r:id="rId672" w:history="1">
        <w:r>
          <w:rPr>
            <w:rFonts w:ascii="arial" w:eastAsia="arial" w:hAnsi="arial" w:cs="arial"/>
            <w:i/>
            <w:color w:val="0077CC"/>
            <w:sz w:val="20"/>
            <w:u w:val="single"/>
            <w:shd w:val="clear" w:color="auto" w:fill="FFFFFF"/>
            <w:lang w:val="en-US" w:eastAsia="en-US" w:bidi="ar-SA"/>
          </w:rPr>
          <w:t xml:space="preserve">Study Supports Suspicion That </w:t>
        </w:r>
      </w:hyperlink>
      <w:hyperlink r:id="rId672" w:history="1">
        <w:r>
          <w:rPr>
            <w:rFonts w:ascii="arial" w:eastAsia="arial" w:hAnsi="arial" w:cs="arial"/>
            <w:b/>
            <w:i/>
            <w:color w:val="0077CC"/>
            <w:sz w:val="20"/>
            <w:u w:val="single"/>
            <w:shd w:val="clear" w:color="auto" w:fill="FFFFFF"/>
            <w:lang w:val="en-US" w:eastAsia="en-US" w:bidi="ar-SA"/>
          </w:rPr>
          <w:t>Police</w:t>
        </w:r>
      </w:hyperlink>
      <w:hyperlink r:id="rId672" w:history="1">
        <w:r>
          <w:rPr>
            <w:rFonts w:ascii="arial" w:eastAsia="arial" w:hAnsi="arial" w:cs="arial"/>
            <w:i/>
            <w:color w:val="0077CC"/>
            <w:sz w:val="20"/>
            <w:u w:val="single"/>
            <w:shd w:val="clear" w:color="auto" w:fill="FFFFFF"/>
            <w:lang w:val="en-US" w:eastAsia="en-US" w:bidi="ar-SA"/>
          </w:rPr>
          <w:t xml:space="preserve"> Are More Likely to Use Force on Blacks</w:t>
        </w:r>
      </w:hyperlink>
    </w:p>
    <w:p>
      <w:pPr>
        <w:keepNext w:val="0"/>
        <w:numPr>
          <w:numId w:val="2"/>
        </w:numPr>
        <w:tabs>
          <w:tab w:val="num" w:pos="760"/>
        </w:tabs>
        <w:spacing w:before="240" w:after="0" w:line="260" w:lineRule="atLeast"/>
        <w:ind w:left="760" w:right="0" w:hanging="400"/>
        <w:jc w:val="both"/>
        <w:rPr>
          <w:rFonts w:ascii="arial" w:eastAsia="arial" w:hAnsi="arial" w:cs="arial"/>
          <w:sz w:val="20"/>
          <w:lang w:val="en-US" w:eastAsia="en-US" w:bidi="ar-SA"/>
        </w:rPr>
      </w:pPr>
      <w:hyperlink r:id="rId673" w:history="1">
        <w:r>
          <w:rPr>
            <w:rFonts w:ascii="arial" w:eastAsia="arial" w:hAnsi="arial" w:cs="arial"/>
            <w:i/>
            <w:color w:val="0077CC"/>
            <w:sz w:val="20"/>
            <w:u w:val="single"/>
            <w:shd w:val="clear" w:color="auto" w:fill="FFFFFF"/>
            <w:lang w:val="en-US" w:eastAsia="en-US" w:bidi="ar-SA"/>
          </w:rPr>
          <w:t xml:space="preserve">Video of Sterling Brown’s Arrest Shows Milwaukee </w:t>
        </w:r>
      </w:hyperlink>
      <w:hyperlink r:id="rId673" w:history="1">
        <w:r>
          <w:rPr>
            <w:rFonts w:ascii="arial" w:eastAsia="arial" w:hAnsi="arial" w:cs="arial"/>
            <w:b/>
            <w:i/>
            <w:color w:val="0077CC"/>
            <w:sz w:val="20"/>
            <w:u w:val="single"/>
            <w:shd w:val="clear" w:color="auto" w:fill="FFFFFF"/>
            <w:lang w:val="en-US" w:eastAsia="en-US" w:bidi="ar-SA"/>
          </w:rPr>
          <w:t>Police</w:t>
        </w:r>
      </w:hyperlink>
      <w:hyperlink r:id="rId673" w:history="1">
        <w:r>
          <w:rPr>
            <w:rFonts w:ascii="arial" w:eastAsia="arial" w:hAnsi="arial" w:cs="arial"/>
            <w:i/>
            <w:color w:val="0077CC"/>
            <w:sz w:val="20"/>
            <w:u w:val="single"/>
            <w:shd w:val="clear" w:color="auto" w:fill="FFFFFF"/>
            <w:lang w:val="en-US" w:eastAsia="en-US" w:bidi="ar-SA"/>
          </w:rPr>
          <w:t xml:space="preserve"> Using Stun Gun on N.B.A. Player</w:t>
        </w:r>
      </w:hyperlink>
    </w:p>
    <w:p>
      <w:pPr>
        <w:keepNext w:val="0"/>
        <w:numPr>
          <w:numId w:val="3"/>
        </w:numPr>
        <w:tabs>
          <w:tab w:val="num" w:pos="760"/>
        </w:tabs>
        <w:spacing w:before="240" w:after="0" w:line="260" w:lineRule="atLeast"/>
        <w:ind w:left="760" w:right="0" w:hanging="400"/>
        <w:jc w:val="both"/>
        <w:rPr>
          <w:rFonts w:ascii="arial" w:eastAsia="arial" w:hAnsi="arial" w:cs="arial"/>
          <w:sz w:val="20"/>
          <w:lang w:val="en-US" w:eastAsia="en-US" w:bidi="ar-SA"/>
        </w:rPr>
      </w:pPr>
      <w:hyperlink r:id="rId677" w:history="1">
        <w:r>
          <w:rPr>
            <w:rFonts w:ascii="arial" w:eastAsia="arial" w:hAnsi="arial" w:cs="arial"/>
            <w:i/>
            <w:color w:val="0077CC"/>
            <w:sz w:val="20"/>
            <w:u w:val="single"/>
            <w:shd w:val="clear" w:color="auto" w:fill="FFFFFF"/>
            <w:lang w:val="en-US" w:eastAsia="en-US" w:bidi="ar-SA"/>
          </w:rPr>
          <w:t xml:space="preserve">New York </w:t>
        </w:r>
      </w:hyperlink>
      <w:hyperlink r:id="rId677" w:history="1">
        <w:r>
          <w:rPr>
            <w:rFonts w:ascii="arial" w:eastAsia="arial" w:hAnsi="arial" w:cs="arial"/>
            <w:b/>
            <w:i/>
            <w:color w:val="0077CC"/>
            <w:sz w:val="20"/>
            <w:u w:val="single"/>
            <w:shd w:val="clear" w:color="auto" w:fill="FFFFFF"/>
            <w:lang w:val="en-US" w:eastAsia="en-US" w:bidi="ar-SA"/>
          </w:rPr>
          <w:t>Police</w:t>
        </w:r>
      </w:hyperlink>
      <w:hyperlink r:id="rId677" w:history="1">
        <w:r>
          <w:rPr>
            <w:rFonts w:ascii="arial" w:eastAsia="arial" w:hAnsi="arial" w:cs="arial"/>
            <w:i/>
            <w:color w:val="0077CC"/>
            <w:sz w:val="20"/>
            <w:u w:val="single"/>
            <w:shd w:val="clear" w:color="auto" w:fill="FFFFFF"/>
            <w:lang w:val="en-US" w:eastAsia="en-US" w:bidi="ar-SA"/>
          </w:rPr>
          <w:t xml:space="preserve"> Embracing a Weapon They Have a Complicated Past With: Tasers</w:t>
        </w:r>
      </w:hyperlink>
    </w:p>
    <w:p>
      <w:pPr>
        <w:keepNext w:val="0"/>
        <w:numPr>
          <w:numId w:val="4"/>
        </w:numPr>
        <w:tabs>
          <w:tab w:val="num" w:pos="760"/>
        </w:tabs>
        <w:spacing w:before="240" w:after="0" w:line="260" w:lineRule="atLeast"/>
        <w:ind w:left="760" w:right="0" w:hanging="400"/>
        <w:jc w:val="both"/>
        <w:rPr>
          <w:rFonts w:ascii="arial" w:eastAsia="arial" w:hAnsi="arial" w:cs="arial"/>
          <w:sz w:val="20"/>
          <w:lang w:val="en-US" w:eastAsia="en-US" w:bidi="ar-SA"/>
        </w:rPr>
      </w:pPr>
      <w:hyperlink r:id="rId674" w:history="1">
        <w:r>
          <w:rPr>
            <w:rFonts w:ascii="arial" w:eastAsia="arial" w:hAnsi="arial" w:cs="arial"/>
            <w:i/>
            <w:color w:val="0077CC"/>
            <w:sz w:val="20"/>
            <w:u w:val="single"/>
            <w:shd w:val="clear" w:color="auto" w:fill="FFFFFF"/>
            <w:lang w:val="en-US" w:eastAsia="en-US" w:bidi="ar-SA"/>
          </w:rPr>
          <w:t>Officer Guilty in Killing That Inflamed Oakland</w:t>
        </w:r>
      </w:hyperlink>
    </w:p>
    <w:p>
      <w:pPr>
        <w:keepNext w:val="0"/>
        <w:spacing w:before="240" w:after="0" w:line="26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 2018</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92" style="position:absolute;z-index:2517760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78"/>
          <w:headerReference w:type="default" r:id="rId679"/>
          <w:footerReference w:type="even" r:id="rId680"/>
          <w:footerReference w:type="default" r:id="rId681"/>
          <w:headerReference w:type="first" r:id="rId682"/>
          <w:footerReference w:type="first" r:id="rId683"/>
          <w:type w:val="nextPage"/>
          <w:pgSz w:w="12240" w:h="15840"/>
          <w:pgMar w:top="840" w:right="1000" w:bottom="840" w:left="1000" w:header="400" w:footer="400"/>
          <w:pgNumType w:fmt="decimal"/>
          <w:cols w:space="720"/>
          <w:titlePg/>
        </w:sectPr>
      </w:pPr>
    </w:p>
    <w:p>
      <w:pPr>
        <w:rPr>
          <w:lang w:val="en-US" w:eastAsia="en-US" w:bidi="ar-SA"/>
        </w:rPr>
      </w:pPr>
      <w:bookmarkStart w:id="102" w:name="Bookmark_52"/>
      <w:bookmarkEnd w:id="102"/>
    </w:p>
    <w:p>
      <w:pPr>
        <w:rPr>
          <w:lang w:val="en-US" w:eastAsia="en-US" w:bidi="ar-SA"/>
        </w:rPr>
      </w:pPr>
      <w:r>
        <w:pict>
          <v:shape id="_x0000_i119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84" w:history="1">
        <w:r>
          <w:rPr>
            <w:rFonts w:ascii="arial" w:eastAsia="arial" w:hAnsi="arial" w:cs="arial"/>
            <w:b/>
            <w:bCs/>
            <w:i/>
            <w:color w:val="0077CC"/>
            <w:kern w:val="32"/>
            <w:sz w:val="28"/>
            <w:szCs w:val="32"/>
            <w:u w:val="single"/>
            <w:shd w:val="clear" w:color="auto" w:fill="FFFFFF"/>
            <w:lang w:val="en-US" w:eastAsia="en-US" w:bidi="ar-SA"/>
          </w:rPr>
          <w:t>Officer Is Charged With Murder in Killing of a Handcuffed Suspect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29, 2020 Wednesday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A; Column 0; National Desk; Pg. 15</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696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Neil Vigdor, Mariel Padilla and Sandra E. Garcia</w:t>
      </w:r>
    </w:p>
    <w:p>
      <w:pPr>
        <w:keepNext/>
        <w:spacing w:before="240" w:after="0" w:line="340" w:lineRule="atLeast"/>
        <w:ind w:left="0" w:right="0" w:firstLine="0"/>
        <w:jc w:val="left"/>
        <w:rPr>
          <w:lang w:val="en-US" w:eastAsia="en-US" w:bidi="ar-SA"/>
        </w:rPr>
      </w:pPr>
      <w:bookmarkStart w:id="103" w:name="Body_50"/>
      <w:bookmarkEnd w:id="103"/>
      <w:r>
        <w:rPr>
          <w:rFonts w:ascii="arial" w:eastAsia="arial" w:hAnsi="arial" w:cs="arial"/>
          <w:b/>
          <w:color w:val="000000"/>
          <w:sz w:val="28"/>
          <w:lang w:val="en-US" w:eastAsia="en-US" w:bidi="ar-SA"/>
        </w:rPr>
        <w:t>Body</w:t>
      </w:r>
    </w:p>
    <w:p>
      <w:pPr>
        <w:spacing w:line="60" w:lineRule="exact"/>
        <w:rPr>
          <w:lang w:val="en-US" w:eastAsia="en-US" w:bidi="ar-SA"/>
        </w:rPr>
      </w:pPr>
      <w:r>
        <w:pict>
          <v:line id="_x0000_s1194" style="position:absolute;z-index:2517770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Michael Owen, a Prince George's County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corporal, shot William H. Green seven times while he was handcuffed in a patrol car, the authorities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corporal in Maryland was charged with second-degree murder on Tuesday in the fatal shooting of a suspect who had been handcuffed in the front passenger seat of his patrol car the previous night, the authorities said.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corporal, Michael Owen Jr., a 10-year veteran of the Prince George's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shot William H. Green seven times after a traffic stop on Monday night in Temple Hills, Md., on the outskirts of Washington, Henry P. Stawinski III, the county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said Tuesday evening at a news conference.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Corporal Owen and another officer had been responding to a series of motor vehicle accidents in which Mr. Green, 43, had hit several cars and was suspected of being under the influence of an unknown substance, the chief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officers had been waiting for another officer to arrive to evaluate Mr. Green for drugs when Corporal Owen opened fire, according to the chief, who said Mr. Green's hands were cuffed behind his back at the time.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 have concluded that what happened last night is a crime,'' Chief Stawinski said. ''There are no circumstances under which this outcome is acceptable.''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Corporal Owen was also charged with voluntary and involuntary manslaughter, first-degree assault and use of a firearm to commit a violent crime, said the authorities, who on Tuesday walked back an initial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account that witnesses told them a struggle had preceded the shooting.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''That was not corroborated,'' Chief Stawinski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shooting of Mr. Green, a father of two who lived in Southeast Washington and whose family said he worked for Megabus, drew condemnation from the American Civil Liberties Union. It also recalled previous fatal shootings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Prince George's County, where the majority of residents are black.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''There is no reason why a handcuffed person should ever be shot multiple times by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let alone shot multiple times inside a patrol car,'' Deborah Jeon, the legal director for the A.C.L.U. of Maryland, said in a statement on Tuesday.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Green's family said he was not a violent person.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''Since the day he was born he was the most gentle, sweetest, kindest,'' Mr. Green's cousin Juanita Sharma said in an interview on Tuesday. ''He loved his mother and he loved his family,'' she said. ''He showed love to his family.''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Corporal Owen, who was placed on administrative leave, was taken into custody on Tuesday and is expected to appear in court for a bond hearing in the next few days. It was not immediately clear if he had a lawyer.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president of Lodge 89 of the Fraternal Order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which represents Prince George's County officers, did not immediately respond to requests for comment on Tuesday night.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Prince George's County officials said they were in the process of getting body cameras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Corporal Owen was not wearing one at the time of the shooting.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2011, the department placed Corporal Owen, an officer at the time, on administrative leave after he shot and killed a Landover, Md., man who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had pointed a gun at him. Corporal Owen had pulled over to the side of the road to check on the man, who was lying in the grass,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the early 2000s,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Department of Justice investigated the Prince George's County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over a spate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xml:space="preserve"> complaints and the department's canine unit procedures.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parallel investigations led to a memorandum of understanding between the Justice Department and the county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which agreed to create a review board for firearm discharge cases and a risk management system for officers' performance.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also agreed to investigate and review misconduct allegations.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During the news conference on Tuesday, a local resident confronted county officials about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shootings.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 understand you're upset,'' Angela D. Alsobrooks, the Prince George's County executive, said. ''We get it. I promise you we will not minimize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Sheelagh McNeill contributed research.</w:t>
      </w:r>
    </w:p>
    <w:p>
      <w:pPr>
        <w:keepNext w:val="0"/>
        <w:spacing w:before="240" w:after="0" w:line="260" w:lineRule="atLeast"/>
        <w:ind w:left="0" w:right="0" w:firstLine="0"/>
        <w:jc w:val="left"/>
        <w:rPr>
          <w:lang w:val="en-US" w:eastAsia="en-US" w:bidi="ar-SA"/>
        </w:rPr>
      </w:pPr>
      <w:r>
        <w:rPr>
          <w:lang w:val="en-US" w:eastAsia="en-US" w:bidi="ar-SA"/>
        </w:rPr>
        <w:br/>
      </w:r>
      <w:hyperlink r:id="rId685" w:history="1">
        <w:r>
          <w:rPr>
            <w:rFonts w:ascii="arial" w:eastAsia="arial" w:hAnsi="arial" w:cs="arial"/>
            <w:i/>
            <w:color w:val="0077CC"/>
            <w:sz w:val="20"/>
            <w:u w:val="single"/>
            <w:shd w:val="clear" w:color="auto" w:fill="FFFFFF"/>
            <w:lang w:val="en-US" w:eastAsia="en-US" w:bidi="ar-SA"/>
          </w:rPr>
          <w:t>https://www.nytimes.com/2020/01/28/us/prince-georges-maryland-</w:t>
        </w:r>
      </w:hyperlink>
      <w:hyperlink r:id="rId685" w:history="1">
        <w:r>
          <w:rPr>
            <w:rFonts w:ascii="arial" w:eastAsia="arial" w:hAnsi="arial" w:cs="arial"/>
            <w:b/>
            <w:i/>
            <w:color w:val="0077CC"/>
            <w:sz w:val="20"/>
            <w:u w:val="single"/>
            <w:shd w:val="clear" w:color="auto" w:fill="FFFFFF"/>
            <w:lang w:val="en-US" w:eastAsia="en-US" w:bidi="ar-SA"/>
          </w:rPr>
          <w:t>police</w:t>
        </w:r>
      </w:hyperlink>
      <w:hyperlink r:id="rId685" w:history="1">
        <w:r>
          <w:rPr>
            <w:rFonts w:ascii="arial" w:eastAsia="arial" w:hAnsi="arial" w:cs="arial"/>
            <w:i/>
            <w:color w:val="0077CC"/>
            <w:sz w:val="20"/>
            <w:u w:val="single"/>
            <w:shd w:val="clear" w:color="auto" w:fill="FFFFFF"/>
            <w:lang w:val="en-US" w:eastAsia="en-US" w:bidi="ar-SA"/>
          </w:rPr>
          <w:t>-shooting.html</w:t>
        </w:r>
      </w:hyperlink>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95" style="position:absolute;z-index:251778048"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PHOTO: A Prince George's County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fatally shot a handcuffed suspect in a patrol car on Monday night, the authorities said. (PHOTOGRAPH BY Matt McClain/The Washington Post, via Getty Images FOR THE NEW YORK TIMES)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6" style="position:absolute;z-index:2517790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86"/>
          <w:headerReference w:type="default" r:id="rId687"/>
          <w:footerReference w:type="even" r:id="rId688"/>
          <w:footerReference w:type="default" r:id="rId689"/>
          <w:headerReference w:type="first" r:id="rId690"/>
          <w:footerReference w:type="first" r:id="rId691"/>
          <w:type w:val="nextPage"/>
          <w:pgSz w:w="12240" w:h="15840"/>
          <w:pgMar w:top="840" w:right="1000" w:bottom="840" w:left="1000" w:header="400" w:footer="400"/>
          <w:pgNumType w:fmt="decimal"/>
          <w:cols w:space="720"/>
          <w:titlePg/>
        </w:sectPr>
      </w:pPr>
    </w:p>
    <w:p>
      <w:pPr>
        <w:rPr>
          <w:lang w:val="en-US" w:eastAsia="en-US" w:bidi="ar-SA"/>
        </w:rPr>
      </w:pPr>
      <w:bookmarkStart w:id="104" w:name="Bookmark_53"/>
      <w:bookmarkEnd w:id="104"/>
    </w:p>
    <w:p>
      <w:pPr>
        <w:rPr>
          <w:lang w:val="en-US" w:eastAsia="en-US" w:bidi="ar-SA"/>
        </w:rPr>
      </w:pPr>
      <w:r>
        <w:pict>
          <v:shape id="_x0000_i119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92" w:history="1">
        <w:r>
          <w:rPr>
            <w:rFonts w:ascii="arial" w:eastAsia="arial" w:hAnsi="arial" w:cs="arial"/>
            <w:b/>
            <w:bCs/>
            <w:i/>
            <w:color w:val="0077CC"/>
            <w:kern w:val="32"/>
            <w:sz w:val="28"/>
            <w:szCs w:val="32"/>
            <w:u w:val="single"/>
            <w:shd w:val="clear" w:color="auto" w:fill="FFFFFF"/>
            <w:lang w:val="en-US" w:eastAsia="en-US" w:bidi="ar-SA"/>
          </w:rPr>
          <w:t xml:space="preserve">Could This City Hold the Key to the Future of </w:t>
        </w:r>
      </w:hyperlink>
      <w:hyperlink r:id="rId692" w:history="1">
        <w:r>
          <w:rPr>
            <w:rFonts w:ascii="arial" w:eastAsia="arial" w:hAnsi="arial" w:cs="arial"/>
            <w:b/>
            <w:bCs/>
            <w:i/>
            <w:color w:val="0077CC"/>
            <w:kern w:val="32"/>
            <w:sz w:val="28"/>
            <w:szCs w:val="32"/>
            <w:u w:val="single"/>
            <w:shd w:val="clear" w:color="auto" w:fill="FFFFFF"/>
            <w:lang w:val="en-US" w:eastAsia="en-US" w:bidi="ar-SA"/>
          </w:rPr>
          <w:t>Policing</w:t>
        </w:r>
      </w:hyperlink>
      <w:hyperlink r:id="rId692" w:history="1">
        <w:r>
          <w:rPr>
            <w:rFonts w:ascii="arial" w:eastAsia="arial" w:hAnsi="arial" w:cs="arial"/>
            <w:b/>
            <w:bCs/>
            <w:i/>
            <w:color w:val="0077CC"/>
            <w:kern w:val="32"/>
            <w:sz w:val="28"/>
            <w:szCs w:val="32"/>
            <w:u w:val="single"/>
            <w:shd w:val="clear" w:color="auto" w:fill="FFFFFF"/>
            <w:lang w:val="en-US" w:eastAsia="en-US" w:bidi="ar-SA"/>
          </w:rPr>
          <w:t xml:space="preserve"> in America?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The New York Times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12, 2020 Sunday 20:33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The New York Times Company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NYREGION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1915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Joseph Goldstein and Kevin Armstrong</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xml:space="preserve"> As protesters across the country call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to be defunded and dismantled, Camden’s experience offers some lessons.</w:t>
      </w:r>
    </w:p>
    <w:p>
      <w:pPr>
        <w:keepNext/>
        <w:spacing w:before="240" w:after="0" w:line="340" w:lineRule="atLeast"/>
        <w:ind w:left="0" w:right="0" w:firstLine="0"/>
        <w:jc w:val="left"/>
        <w:rPr>
          <w:lang w:val="en-US" w:eastAsia="en-US" w:bidi="ar-SA"/>
        </w:rPr>
      </w:pPr>
      <w:bookmarkStart w:id="105" w:name="Body_51"/>
      <w:bookmarkEnd w:id="105"/>
      <w:r>
        <w:rPr>
          <w:rFonts w:ascii="arial" w:eastAsia="arial" w:hAnsi="arial" w:cs="arial"/>
          <w:b/>
          <w:color w:val="000000"/>
          <w:sz w:val="28"/>
          <w:lang w:val="en-US" w:eastAsia="en-US" w:bidi="ar-SA"/>
        </w:rPr>
        <w:t>Body</w:t>
      </w:r>
    </w:p>
    <w:p>
      <w:pPr>
        <w:spacing w:line="60" w:lineRule="exact"/>
        <w:rPr>
          <w:lang w:val="en-US" w:eastAsia="en-US" w:bidi="ar-SA"/>
        </w:rPr>
      </w:pPr>
      <w:r>
        <w:pict>
          <v:line id="_x0000_s1198" style="position:absolute;z-index:2517800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protesters across the country call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to be defunded and dismantled, Camden’s experience offers some lessons.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CAMDEN, N.J. — As officials across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face demands to transform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many have turned to a small New Jersey city that did what some activists are calling for elsewhere: dismantled its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and built a new one that stresses a less confrontational approach toward residents who are mostly Black and Latino.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Camden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efforts to reduce its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xml:space="preserve"> have made it one of the most compelling turnaround stories in U.S. law enforcement. The changes have led to a stark reduction in the number of </w:t>
      </w:r>
      <w:r>
        <w:rPr>
          <w:rFonts w:ascii="arial" w:eastAsia="arial" w:hAnsi="arial" w:cs="arial"/>
          <w:b/>
          <w:i/>
          <w:color w:val="000000"/>
          <w:sz w:val="20"/>
          <w:u w:val="single"/>
          <w:lang w:val="en-US" w:eastAsia="en-US" w:bidi="ar-SA"/>
        </w:rPr>
        <w:t>excessive-force</w:t>
      </w:r>
      <w:r>
        <w:rPr>
          <w:rFonts w:ascii="arial" w:eastAsia="arial" w:hAnsi="arial" w:cs="arial"/>
          <w:color w:val="000000"/>
          <w:sz w:val="20"/>
          <w:lang w:val="en-US" w:eastAsia="en-US" w:bidi="ar-SA"/>
        </w:rPr>
        <w:t xml:space="preserve"> complaints against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have helped drive down the murder rate in what was once one of America’s most dangerous cities.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you’re looking to be a high-speed operator, we’re probably not the right department,” said the current chief, Joseph Wysocki, referring to the type of officer he does not want to attract. “If you’re looking to be a guardian figure in your neighborhood, this is for you.”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Still, even as many other communities look to Camden as a template for reform, it is far from a neat model.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disbanding of its old force seven years ago was prompted not by a desire to rethink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but by dire finances, a public safety crisis and a political power play meant to break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union. It took the drastic steps of firing all of the officers to allow the city to start fresh and overcome resistance.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At the start, and even today, the Camden department has followed many traditional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practices. For example, it has </w:t>
      </w:r>
      <w:hyperlink r:id="rId693" w:history="1">
        <w:r>
          <w:rPr>
            <w:rFonts w:ascii="arial" w:eastAsia="arial" w:hAnsi="arial" w:cs="arial"/>
            <w:i/>
            <w:color w:val="0077CC"/>
            <w:sz w:val="20"/>
            <w:u w:val="single"/>
            <w:shd w:val="clear" w:color="auto" w:fill="FFFFFF"/>
            <w:lang w:val="en-US" w:eastAsia="en-US" w:bidi="ar-SA"/>
          </w:rPr>
          <w:t>embraced surveillance technology</w:t>
        </w:r>
      </w:hyperlink>
      <w:r>
        <w:rPr>
          <w:rFonts w:ascii="arial" w:eastAsia="arial" w:hAnsi="arial" w:cs="arial"/>
          <w:color w:val="000000"/>
          <w:sz w:val="20"/>
          <w:lang w:val="en-US" w:eastAsia="en-US" w:bidi="ar-SA"/>
        </w:rPr>
        <w:t xml:space="preserve">, including so-called predictive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that relies on algorithms that can help develop patrol patterns. The technology is based on information like friendships, social media activity and past reports of crime that critics contend can reinforce racial biases.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With parts of the city awash in drugs, the reconstituted force conducted a crackdown, which helped reduce violent crime. But it also issued many tickets for small infractions, the very approach that opponents of aggressive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call unnecessarily punitive.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That seemed to alienate residents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trying to win over. But as the Black Lives Matter movement gained momentum several years ago, the department came to embrace a softer strategy that activists would like to see adopted elsewhere.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department also revamped the way it trains officers. It emphasizes defusing tense encounters, handing out fewer tickets for minor offenses and requiring officers to intervene if they see colleagues mistreating people.</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officials talk about the “sanctity of life” as the overarching thread connecting many of the changes.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Many people in Camden — a poor city of about 74,000 residents across the Delaware River from Philadelphia — said that overall, the changes had significantly improved their interactions with officers. They viewed the force as fairer, less menacing and more effective than in the past.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the most part, it did work out,” said Lary Steele, 41, a lifelong resident who works at Camden Tool, a supplier of industrial equipment. “The old cops used to grab us and whip our butt. A lot of the new guys are really nice.”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Zaire Harris, 18, a recent graduate of Camden High School, said that officers were “respectful and just want us to be peaceful with each other.”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Still, there is tension. Some residents described encounters that felt arbitrary and like harassment, echoing the concerns of residents in cities across the country: a jaywalking stop that escalated into a physical confrontation; a young woman who felt demeaned when an officer asked if she was a prostitute.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have issues engaging with the community,” said the Rev. Levi Combs III, 34, the pastor at First Refuge Progressive Baptist Church. “They’re unable to see things other than black and white.”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a city where more than 90 percent of the residents are Black or Latino, slightly more than half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400 officers are people of color. And, as is true in other cities, many Camden officers live in suburbs beyond the poor and working-class neighborhoods they patrol.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don’t know how to approach African-Americans or Hispanics because they don’t come from that culture,” Mr. Combs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killing of George Floyd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custody in Minneapolis has touched off a searing national conversation about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and racism and has inspired protests calling for the abolishment or shrinking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New York City,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commissioner </w:t>
      </w:r>
      <w:hyperlink r:id="rId693" w:history="1">
        <w:r>
          <w:rPr>
            <w:rFonts w:ascii="arial" w:eastAsia="arial" w:hAnsi="arial" w:cs="arial"/>
            <w:i/>
            <w:color w:val="0077CC"/>
            <w:sz w:val="20"/>
            <w:u w:val="single"/>
            <w:shd w:val="clear" w:color="auto" w:fill="FFFFFF"/>
            <w:lang w:val="en-US" w:eastAsia="en-US" w:bidi="ar-SA"/>
          </w:rPr>
          <w:t>disbanded dozens</w:t>
        </w:r>
      </w:hyperlink>
      <w:r>
        <w:rPr>
          <w:rFonts w:ascii="arial" w:eastAsia="arial" w:hAnsi="arial" w:cs="arial"/>
          <w:color w:val="000000"/>
          <w:sz w:val="20"/>
          <w:lang w:val="en-US" w:eastAsia="en-US" w:bidi="ar-SA"/>
        </w:rPr>
        <w:t xml:space="preserve"> of plainclothes teams known for their aggressive tactics, and the city adopted a budget that reduced funding for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Albuquerque, N.M. a </w:t>
      </w:r>
      <w:hyperlink r:id="rId693" w:history="1">
        <w:r>
          <w:rPr>
            <w:rFonts w:ascii="arial" w:eastAsia="arial" w:hAnsi="arial" w:cs="arial"/>
            <w:i/>
            <w:color w:val="0077CC"/>
            <w:sz w:val="20"/>
            <w:u w:val="single"/>
            <w:shd w:val="clear" w:color="auto" w:fill="FFFFFF"/>
            <w:lang w:val="en-US" w:eastAsia="en-US" w:bidi="ar-SA"/>
          </w:rPr>
          <w:t>plan is</w:t>
        </w:r>
      </w:hyperlink>
      <w:r>
        <w:rPr>
          <w:rFonts w:ascii="arial" w:eastAsia="arial" w:hAnsi="arial" w:cs="arial"/>
          <w:color w:val="000000"/>
          <w:sz w:val="20"/>
          <w:lang w:val="en-US" w:eastAsia="en-US" w:bidi="ar-SA"/>
        </w:rPr>
        <w:t xml:space="preserve">underway to reduce the role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calls involving homelessness, addiction and mental health problems. In Minneapolis, the City Council </w:t>
      </w:r>
      <w:hyperlink r:id="rId693" w:history="1">
        <w:r>
          <w:rPr>
            <w:rFonts w:ascii="arial" w:eastAsia="arial" w:hAnsi="arial" w:cs="arial"/>
            <w:i/>
            <w:color w:val="0077CC"/>
            <w:sz w:val="20"/>
            <w:u w:val="single"/>
            <w:shd w:val="clear" w:color="auto" w:fill="FFFFFF"/>
            <w:lang w:val="en-US" w:eastAsia="en-US" w:bidi="ar-SA"/>
          </w:rPr>
          <w:t>has pledged to dismantle</w:t>
        </w:r>
      </w:hyperlink>
      <w:r>
        <w:rPr>
          <w:rFonts w:ascii="arial" w:eastAsia="arial" w:hAnsi="arial" w:cs="arial"/>
          <w:color w:val="000000"/>
          <w:sz w:val="20"/>
          <w:lang w:val="en-US" w:eastAsia="en-US" w:bidi="ar-SA"/>
        </w:rPr>
        <w:t xml:space="preserv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and to seek “</w:t>
      </w:r>
      <w:hyperlink r:id="rId693" w:history="1">
        <w:r>
          <w:rPr>
            <w:rFonts w:ascii="arial" w:eastAsia="arial" w:hAnsi="arial" w:cs="arial"/>
            <w:i/>
            <w:color w:val="0077CC"/>
            <w:sz w:val="20"/>
            <w:u w:val="single"/>
            <w:shd w:val="clear" w:color="auto" w:fill="FFFFFF"/>
            <w:lang w:val="en-US" w:eastAsia="en-US" w:bidi="ar-SA"/>
          </w:rPr>
          <w:t>a transformative new model</w:t>
        </w:r>
      </w:hyperlink>
      <w:r>
        <w:rPr>
          <w:rFonts w:ascii="arial" w:eastAsia="arial" w:hAnsi="arial" w:cs="arial"/>
          <w:color w:val="000000"/>
          <w:sz w:val="20"/>
          <w:lang w:val="en-US" w:eastAsia="en-US" w:bidi="ar-SA"/>
        </w:rPr>
        <w:t>” for public safety.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spokesman for the Camden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Dan Keashen, said he had fielded more than 100 inquiries from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agencies and politicians across the country in recent weeks.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lot of it has been about our </w:t>
      </w:r>
      <w:r>
        <w:rPr>
          <w:rFonts w:ascii="arial" w:eastAsia="arial" w:hAnsi="arial" w:cs="arial"/>
          <w:b/>
          <w:i/>
          <w:color w:val="000000"/>
          <w:sz w:val="20"/>
          <w:u w:val="single"/>
          <w:lang w:val="en-US" w:eastAsia="en-US" w:bidi="ar-SA"/>
        </w:rPr>
        <w:t>use-of-force</w:t>
      </w:r>
      <w:r>
        <w:rPr>
          <w:rFonts w:ascii="arial" w:eastAsia="arial" w:hAnsi="arial" w:cs="arial"/>
          <w:color w:val="000000"/>
          <w:sz w:val="20"/>
          <w:lang w:val="en-US" w:eastAsia="en-US" w:bidi="ar-SA"/>
        </w:rPr>
        <w:t xml:space="preserve"> policy,” he said. “And we’ve also gotten inquiries with regards to how do you go about standing down one department and building a new 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Camden, it took a financial emergency.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city, a former industrial powerhouse long known as the headquarters of the Campbell Soup Company, had endured decades of steady decline and could not afford its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2011, around the time Camden was declared America’s poorest city, half the force was laid off.  The number of murders soared. A political deal was eventually cut with the support of Chris Christie, the Republican governor at the time: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would disband and the county would create a new municipal force.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Camden ceded significant control over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to the county government in an area where most residents are white.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at the time, J. Scott Thomson, a longtime Camden officer, would remain in charge.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deal was intended to break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union, and the new force, known as the Camden County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paid officers less and hired more of them. In the end, about two-thirds of the  officers who had been laid off were rehired.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department embraced community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instructing officers to talk with residents at every opportunity. But aggressive foot patrols led to a surge in</w:t>
      </w:r>
      <w:hyperlink r:id="rId693" w:history="1">
        <w:r>
          <w:rPr>
            <w:rFonts w:ascii="arial" w:eastAsia="arial" w:hAnsi="arial" w:cs="arial"/>
            <w:i/>
            <w:color w:val="0077CC"/>
            <w:sz w:val="20"/>
            <w:u w:val="single"/>
            <w:shd w:val="clear" w:color="auto" w:fill="FFFFFF"/>
            <w:lang w:val="en-US" w:eastAsia="en-US" w:bidi="ar-SA"/>
          </w:rPr>
          <w:t>the enforcement of the lowest-level offenses</w:t>
        </w:r>
      </w:hyperlink>
      <w:r>
        <w:rPr>
          <w:rFonts w:ascii="arial" w:eastAsia="arial" w:hAnsi="arial" w:cs="arial"/>
          <w:color w:val="000000"/>
          <w:sz w:val="20"/>
          <w:lang w:val="en-US" w:eastAsia="en-US" w:bidi="ar-SA"/>
        </w:rPr>
        <w:t>, like riding a bike without a light.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Some residents complained about heavy-handed treatment, but others supported the new strategy. The number of murders eventually started to fall, and children who had been kept indoors ventured outside.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Still, after the high-profile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killings of Michael Brown in Ferguson, Mo., and Eric Garner in New York,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adopted a softer approach.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officers in many jurisdictions have generally been encouraged to write plenty of tickets, in Camden they risk being reprimanded for imposing hardships on people who are too poor to pay fines.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Camden officers are also taught how to defuse charged situations that can arise when a person is having a mental health crisis.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“Before we would draw our line in the sand, hold our ground, and if you crossed that line that was it,” said Capt. Zsakheim James.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Now, Captain James said, officers are trained to do the “tactical mambo — they take a step forward, you take a step back.”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department’s emphasis on saving lives is reflected in a “scoop and go” policy that requires officers to drive gunshot victims to a hospital in their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cruiser if waiting for an ambulance would cause a delay.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Supervisors review body camera footage not only when things go wrong, but to help officers improve their behavior.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look at it like a professional athlete watches game tape so they can get better,” said Capt. Kevin Lutz, who oversees training.</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Excessive-force</w:t>
      </w:r>
      <w:r>
        <w:rPr>
          <w:rFonts w:ascii="arial" w:eastAsia="arial" w:hAnsi="arial" w:cs="arial"/>
          <w:color w:val="000000"/>
          <w:sz w:val="20"/>
          <w:lang w:val="en-US" w:eastAsia="en-US" w:bidi="ar-SA"/>
        </w:rPr>
        <w:t xml:space="preserve"> complaints have plummeted, from 65 in 2014, to three in 2019.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the city has grown safer: The number of homicides committed with firearms fell to 18 last year, from 52 in 2013.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Thomson, the former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said the changes were possible because he was effectively handed a blank canvas.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no longer had the challenge of changing culture,” he said, “but I had the opportunity of building 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a recent evening, while their counterparts in other cities were deployed to protests, two Camden officers — a rookie and a 10-year veteran, both of them raised in Camden — walked a street in the city’s north end.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they neared a playground that was closed because of the coronavirus pandemic, the officers heard children’s voices and a basketball bouncing. One of them, Saladin Webb, encouraged a boy to take a shot.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child did, and missed. Then he asked Officer Webb if he could keep playing. “I know we’re not allowed to be here, but can we stay?” the boy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“Just stay safe,” Officer Webb replied.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“Black Lives Matter!” one of the children called out as the officers turned to leave.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 doubt,” Officer Webb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interviews, many Camden officers credited better relations with city residents to efforts to interact with them day in and day out. Officers are often seen at neighborhood barbecues, working the grill. The department will send out a “game truck,” essentially a video arcade on wheels, as well as ice-cream trucks.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“We’re employing barbecues in troubled areas and stopping to throw that football with these kids,” said Officer Vidal Rivera, who also grew up in Camden. “It’s about establishing that rapport.”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Still, Preston Brown, who coaches football and basketball at Woodrow Wilson High School, said that some of his players regarded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with suspicion and had complained about being racially profiled.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lot of young people don’t trust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Mr. Brown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Shortly after Mr. Floyd’s killing, the owner of a Camden beauty salon, Yolanda Deaver, decided to hold a march. She promoted it on Instagram by writing that “the racist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killing our Black men.”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contacted her, asking if officers could take part.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Just before the march was to begin, two black S.U.V.s pulled up.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Chief Wysocki got out, along with the mayor and a congressman. The chief wound up </w:t>
      </w:r>
      <w:hyperlink r:id="rId693" w:history="1">
        <w:r>
          <w:rPr>
            <w:rFonts w:ascii="arial" w:eastAsia="arial" w:hAnsi="arial" w:cs="arial"/>
            <w:i/>
            <w:color w:val="0077CC"/>
            <w:sz w:val="20"/>
            <w:u w:val="single"/>
            <w:shd w:val="clear" w:color="auto" w:fill="FFFFFF"/>
            <w:lang w:val="en-US" w:eastAsia="en-US" w:bidi="ar-SA"/>
          </w:rPr>
          <w:t>holding a banner</w:t>
        </w:r>
      </w:hyperlink>
      <w:r>
        <w:rPr>
          <w:rFonts w:ascii="arial" w:eastAsia="arial" w:hAnsi="arial" w:cs="arial"/>
          <w:color w:val="000000"/>
          <w:sz w:val="20"/>
          <w:lang w:val="en-US" w:eastAsia="en-US" w:bidi="ar-SA"/>
        </w:rPr>
        <w:t xml:space="preserve"> that said “STANDING IN SOLIDARITY’’ as he marched.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 some residents, it appeared that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had organized the march. But Ms. Deaver said she appreciated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chief’s support.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image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joining protesters ricocheted across the internet and contrasted with</w:t>
      </w:r>
      <w:hyperlink r:id="rId693" w:history="1">
        <w:r>
          <w:rPr>
            <w:rFonts w:ascii="arial" w:eastAsia="arial" w:hAnsi="arial" w:cs="arial"/>
            <w:i/>
            <w:color w:val="0077CC"/>
            <w:sz w:val="20"/>
            <w:u w:val="single"/>
            <w:shd w:val="clear" w:color="auto" w:fill="FFFFFF"/>
            <w:lang w:val="en-US" w:eastAsia="en-US" w:bidi="ar-SA"/>
          </w:rPr>
          <w:t>clashes</w:t>
        </w:r>
      </w:hyperlink>
      <w:r>
        <w:rPr>
          <w:rFonts w:ascii="arial" w:eastAsia="arial" w:hAnsi="arial" w:cs="arial"/>
          <w:color w:val="000000"/>
          <w:sz w:val="20"/>
          <w:lang w:val="en-US" w:eastAsia="en-US" w:bidi="ar-SA"/>
        </w:rPr>
        <w:t xml:space="preserve"> between officers and protesters </w:t>
      </w:r>
      <w:hyperlink r:id="rId693" w:history="1">
        <w:r>
          <w:rPr>
            <w:rFonts w:ascii="arial" w:eastAsia="arial" w:hAnsi="arial" w:cs="arial"/>
            <w:i/>
            <w:color w:val="0077CC"/>
            <w:sz w:val="20"/>
            <w:u w:val="single"/>
            <w:shd w:val="clear" w:color="auto" w:fill="FFFFFF"/>
            <w:lang w:val="en-US" w:eastAsia="en-US" w:bidi="ar-SA"/>
          </w:rPr>
          <w:t>the same day</w:t>
        </w:r>
      </w:hyperlink>
      <w:r>
        <w:rPr>
          <w:rFonts w:ascii="arial" w:eastAsia="arial" w:hAnsi="arial" w:cs="arial"/>
          <w:color w:val="000000"/>
          <w:sz w:val="20"/>
          <w:lang w:val="en-US" w:eastAsia="en-US" w:bidi="ar-SA"/>
        </w:rPr>
        <w:t xml:space="preserve"> across the river in Philadelphia.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PHOTOS: Camden, N.J., was one of the country’s riskiest cities until it disbanded and rebuilt its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(A1); Clockwise from top left: Sharim Anaya, 34, with her 10-year-old daughter, says she does not think the Camden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changed much despite the reforms. Lt. Gabriel Rodriguez, 37, a Camden native, says officers have followed him when he is in civilian clothes. Edwin Ramos, 30, with his wife, Katrina Ramos, 28, believes that officers who don’t live in Camden treat it as a “war zone.” Sgt. Dekel Levy, left, and Sgt. Kevin Wilkes on a neighborhood patrol.; Officers Joshua Nieves, left, and Saladin Webb let boys continue playing at a closed playground. “Just stay safe,” Officer Webb said. (PHOTOGRAPHS BY HANNAH YOON FOR THE NEW YORK TIMES) (A20)</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9" style="position:absolute;z-index:2517811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94"/>
          <w:headerReference w:type="default" r:id="rId695"/>
          <w:footerReference w:type="even" r:id="rId696"/>
          <w:footerReference w:type="default" r:id="rId697"/>
          <w:headerReference w:type="first" r:id="rId698"/>
          <w:footerReference w:type="first" r:id="rId699"/>
          <w:type w:val="nextPage"/>
          <w:pgSz w:w="12240" w:h="15840"/>
          <w:pgMar w:top="840" w:right="1000" w:bottom="840" w:left="1000" w:header="400" w:footer="400"/>
          <w:pgNumType w:fmt="decimal"/>
          <w:cols w:space="720"/>
          <w:titlePg/>
        </w:sectPr>
      </w:pPr>
    </w:p>
    <w:p>
      <w:pPr>
        <w:rPr>
          <w:lang w:val="en-US" w:eastAsia="en-US" w:bidi="ar-SA"/>
        </w:rPr>
      </w:pPr>
      <w:bookmarkStart w:id="106" w:name="Bookmark_54"/>
      <w:bookmarkEnd w:id="106"/>
    </w:p>
    <w:p>
      <w:pPr>
        <w:rPr>
          <w:lang w:val="en-US" w:eastAsia="en-US" w:bidi="ar-SA"/>
        </w:rPr>
      </w:pPr>
      <w:r>
        <w:pict>
          <v:shape id="_x0000_i120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00" w:history="1">
        <w:r>
          <w:rPr>
            <w:rFonts w:ascii="arial" w:eastAsia="arial" w:hAnsi="arial" w:cs="arial"/>
            <w:b/>
            <w:bCs/>
            <w:i/>
            <w:color w:val="0077CC"/>
            <w:kern w:val="32"/>
            <w:sz w:val="28"/>
            <w:szCs w:val="32"/>
            <w:u w:val="single"/>
            <w:shd w:val="clear" w:color="auto" w:fill="FFFFFF"/>
            <w:lang w:val="en-US" w:eastAsia="en-US" w:bidi="ar-SA"/>
          </w:rPr>
          <w:t xml:space="preserve">Lessons From Horrific Past Shape, and Restrain, Germany's </w:t>
        </w:r>
      </w:hyperlink>
      <w:hyperlink r:id="rId700" w:history="1">
        <w:r>
          <w:rPr>
            <w:rFonts w:ascii="arial" w:eastAsia="arial" w:hAnsi="arial" w:cs="arial"/>
            <w:b/>
            <w:bCs/>
            <w:i/>
            <w:color w:val="0077CC"/>
            <w:kern w:val="32"/>
            <w:sz w:val="28"/>
            <w:szCs w:val="32"/>
            <w:u w:val="single"/>
            <w:shd w:val="clear" w:color="auto" w:fill="FFFFFF"/>
            <w:lang w:val="en-US" w:eastAsia="en-US" w:bidi="ar-SA"/>
          </w:rPr>
          <w:t>Police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26, 2020 Friday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A; Column 0; Foreign Desk; Pg. 15</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1629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Katrin Bennhold and Melissa Eddy</w:t>
      </w:r>
    </w:p>
    <w:p>
      <w:pPr>
        <w:keepNext/>
        <w:spacing w:before="240" w:after="0" w:line="340" w:lineRule="atLeast"/>
        <w:ind w:left="0" w:right="0" w:firstLine="0"/>
        <w:jc w:val="left"/>
        <w:rPr>
          <w:lang w:val="en-US" w:eastAsia="en-US" w:bidi="ar-SA"/>
        </w:rPr>
      </w:pPr>
      <w:bookmarkStart w:id="107" w:name="Body_52"/>
      <w:bookmarkEnd w:id="107"/>
      <w:r>
        <w:rPr>
          <w:rFonts w:ascii="arial" w:eastAsia="arial" w:hAnsi="arial" w:cs="arial"/>
          <w:b/>
          <w:color w:val="000000"/>
          <w:sz w:val="28"/>
          <w:lang w:val="en-US" w:eastAsia="en-US" w:bidi="ar-SA"/>
        </w:rPr>
        <w:t>Body</w:t>
      </w:r>
    </w:p>
    <w:p>
      <w:pPr>
        <w:spacing w:line="60" w:lineRule="exact"/>
        <w:rPr>
          <w:lang w:val="en-US" w:eastAsia="en-US" w:bidi="ar-SA"/>
        </w:rPr>
      </w:pPr>
      <w:r>
        <w:pict>
          <v:line id="_x0000_s1201" style="position:absolute;z-index:2517821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postwar era, Germany fundamentally redesigned law enforcement to prevent past atrocities from ever repeating. Its approach may hold lessons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reform everywhere.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BERLIN -- When Inspector Martin Halweg was a young cadet, his class met a Holocaust survivor who had spent almost four years in a Berlin attic hiding from the Nazis -- and from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like him.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 described what it felt like running from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his fear, his absolute terror,'' said Mr. Halweg, who was only 16 when he started training in 1992.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Hearing this firsthand, he said, ''changes you as a person and changes you as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Visiting a former concentration camp is mandatory for every future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in Berlin. It is one of the ways in which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was fundamentally overhauled in Germany after World War II. Cadets are taught in unsparing detail about the shameful legacy of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under the Nazis -- and how it informs the mission and institution of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today.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''After the war, we had to start from scratch,'' said Klaus Weinhauer, a historian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expert at Bielefeld University. ''The country had to break with its history -- and so did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Germans have applied the lessons of their unique and horrid history to every aspect of their postwar democracy, not least to how they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their country. Those changes were partly imposed on Germany after the war and took decades to work their way through attitudes and institutions. But over time they have become pillars of German identity.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''You cannot compare the history of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in America to the history of German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under the Nazis,'' said Mr. Weinhauer, the historian.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as Americans debate the need to rethink their own law enforcement in the wake of George Floyd's death under a white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knee, Germany's experience may offer insight into what it takes to redesign institutions to prevent a painful past from repeating itself.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Germany's case, the greatest preoccupation among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its Allies and Germans themselves was that the country's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never again be militarized, politicized and used as a cudgel by an authoritarian state.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So they set out to fashion a postwar force with decentralized responsibility to avoid letting a single agency become too powerful. The privacy of citizens was rigorously protected, and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military were strictly separated.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Even today, law enforcement in Germany is in the hands of the 16 states, not the national government, a system that can be cumbersome and imperfect, especially when dealing with modern-day challenges like terrorism.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its safeguards have earned the respect of Germans.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are required to pass a rigorous multiyear curriculum with history and Germany's liberal democratic constitution at its core. The bedrock of public safety in Germany is a strategy of communication and de-escalation.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There is no 'German F.B.I.'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Under the Nazis,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a central tool of an all-powerful state.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rounded up political enemies, deported Jews, guarded ghettos -- and murdered. Some 30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battalions helped kill more than a million people on the eastern front.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After World War II, the Western Allies had three priorities in West Germany, said Mr. Weinhauer, the historian: democratize, denazify and demilitarize.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most notorious branch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under the Nazis was the Gestapo, the secret state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which spied on citizens and also had the power to arrest. In the Communist East, the Stasi later also combined both powers into a terrifying instrument of oppression by the state.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Germany's democratic postwar constitution includes a strict separation of powers: The Office for the Protection of the Constitution, the country's domestic intelligence agency, cannot make arrests while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limited surveillance powers. The two are barred from exchanging information outside a dedicated counterterrorism forum.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''There is no such thing as an F.B.I. in Germany,'' Mr. Weinhauer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he added, ''It took many years until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had learned to critically reflect on their own involvement in the Holocaust.''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 wasn't until student protests in the 1960s and 1970s that German society began talking more openly about its Nazi past. In institutions like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the military, it took at least a decade longer.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1984, the Berlin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made a visit to the former Sachsenhausen concentration camp north of the German capital mandatory for cadets. By the time Inspector Halweg took his oath a decade later,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rented out an entire movie theater to show his graduating class ''Schindler's List.''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 made me very conscious of the oath that I swore on our constitution, to know what I stand for,'' Inspector Halweg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Opportunities to learn continue throughout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career. The union for Germany's federal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organizes two annual trips to Israel and its Holocaust memorial, Yad Vashem.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'Demilitarize and civilize'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Georgia, becoming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takes as little as 11 weeks.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''That's completely unthinkable in Germany,'' Inspector Halweg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Most U.S.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academies require only a high school diploma or associate degree and courses rarely run longer than the six months required in New York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Even the more elaborate training courses fall far short of Germany's minimum standards in terms of entry requirements, length and intensity.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''Before they even start, applicants have to pass personality and intelligence tests,'' said Margarete Koppers, Berlin's attorney general, who previously ran the Berlin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Once accepted, training in Germany takes at least two-and-a-half years at an academy. Cadets are not just taught how to handle a gun but obliged to take classes in law, ethics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history. When they graduate they are rewarded with high trust levels in society and civil servant status that guarantees decent pay and job security.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another postwar innovation, German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do not handle minor infractions like parking tickets and noise ordinances, which are handled by uniformed but unarmed city employees.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''This was an idea of the Allies, they wanted to demilitarize and civilize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matters,'' said Ralf Poscher, director for the department of public law at the Max Planck Institute for the Study of Crime, Security and Law.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More than seven decades later, that early ambition of demilitarization has morphed into a broad-based strategy of de-escalation that has become the bedrock of modern German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'monopoly of force'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When Ms. Koppers, Berlin's attorney general, ran the Berlin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she recalled the number of officers who were left traumatized simply for having to draw their gun.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Gun ownership in Germany is low and shootings are rare.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''Violence is frowned upon in Germany,'' she said. ''Even drawing a gun can lead to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requesting psychological support.''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here have what Germans call ''a monopoly of force.'' Fewer guns on the streets translate to a lower threat faced by officers, and a lower number of people killed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German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fatally shot 11 people and injured 34 while on duty in 2018, according to statistics compiled by the German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Academy in Münster.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with a population four times that of Germany, 1,098 people were killed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2019, according to Mapping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 In Minnesota alone, where Mr. Floyd was killed,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fatally shot 13 people.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'Work in progress'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Despite the in-depth training, things can still go wrong. In July 2017,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used pepper spray and billy clubs against demonstrators who had targeted them with stones and bottles. More than 150 complaints were filed against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 excessive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although the majority of them were later dropped.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 is a work in progress,'' said Mr. Poscher of the Max Planck Institute for the Study of Crime, Security and Law.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And sometimes the very remedies to past problems breed new ones.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By creating a system of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that aims to protect privacy and prevent the institutional abuses of the Gestapo and the Stasi, German law enforcement agencies have found that some of the safeguards have undermined their ability to address challenges like terrorism -- including far-right terrorism.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When a far-right terrorist network known as the National Socialist Underground killed nine immigrants over seven years in the early 2000s,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assumed that it was other immigrants who had committed the murders even as the intelligence agency had infiltrated the group.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 is a challenge,'' said Ms. Koppers, Berlin's attorney general. ''How can we ensure that agencies communicate effectively despite the deliberate decentralization of powers?''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And despite the active culture of remembrance, the German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themselves not immune to racism. Dozens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have been suspended on suspicion of links to neo-Nazi groups.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number of migrants have died from excessive violence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custody in recent decades. In the wake of mass protests against racism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 in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German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also come under increased criticism for racial profiling.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Burak Yilmaz,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academy educator and social worker, said that since 2015, when hundreds of thousands of mostly Muslim migrants arrived in Germany, racism had become far more prevalent.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One lesson from German history, Mr. Yilmaz said, is that before institutions like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can change a society's values must 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a mirror of society,'' he said. ''You cannot turn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upside down and leave society as it 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Christopher F. Schuetze contributed reporting.</w:t>
      </w:r>
    </w:p>
    <w:p>
      <w:pPr>
        <w:keepNext w:val="0"/>
        <w:spacing w:before="240" w:after="0" w:line="260" w:lineRule="atLeast"/>
        <w:ind w:left="0" w:right="0" w:firstLine="0"/>
        <w:jc w:val="left"/>
        <w:rPr>
          <w:lang w:val="en-US" w:eastAsia="en-US" w:bidi="ar-SA"/>
        </w:rPr>
      </w:pPr>
      <w:r>
        <w:rPr>
          <w:lang w:val="en-US" w:eastAsia="en-US" w:bidi="ar-SA"/>
        </w:rPr>
        <w:br/>
      </w:r>
      <w:hyperlink r:id="rId701" w:history="1">
        <w:r>
          <w:rPr>
            <w:rFonts w:ascii="arial" w:eastAsia="arial" w:hAnsi="arial" w:cs="arial"/>
            <w:i/>
            <w:color w:val="0077CC"/>
            <w:sz w:val="20"/>
            <w:u w:val="single"/>
            <w:shd w:val="clear" w:color="auto" w:fill="FFFFFF"/>
            <w:lang w:val="en-US" w:eastAsia="en-US" w:bidi="ar-SA"/>
          </w:rPr>
          <w:t>https://www.nytimes.com/2020/06/23/world/europe/germany-</w:t>
        </w:r>
      </w:hyperlink>
      <w:hyperlink r:id="rId701" w:history="1">
        <w:r>
          <w:rPr>
            <w:rFonts w:ascii="arial" w:eastAsia="arial" w:hAnsi="arial" w:cs="arial"/>
            <w:b/>
            <w:i/>
            <w:color w:val="0077CC"/>
            <w:sz w:val="20"/>
            <w:u w:val="single"/>
            <w:shd w:val="clear" w:color="auto" w:fill="FFFFFF"/>
            <w:lang w:val="en-US" w:eastAsia="en-US" w:bidi="ar-SA"/>
          </w:rPr>
          <w:t>police</w:t>
        </w:r>
      </w:hyperlink>
      <w:hyperlink r:id="rId701" w:history="1">
        <w:r>
          <w:rPr>
            <w:rFonts w:ascii="arial" w:eastAsia="arial" w:hAnsi="arial" w:cs="arial"/>
            <w:i/>
            <w:color w:val="0077CC"/>
            <w:sz w:val="20"/>
            <w:u w:val="single"/>
            <w:shd w:val="clear" w:color="auto" w:fill="FFFFFF"/>
            <w:lang w:val="en-US" w:eastAsia="en-US" w:bidi="ar-SA"/>
          </w:rPr>
          <w:t>.html</w:t>
        </w:r>
      </w:hyperlink>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02" style="position:absolute;z-index:251783168"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PHOTOS: Clockwise from top,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patrolling a park in Munich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a training exercise in Berlin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taking their oath of allegiance to the state Constitution in Cologne. Officers pass a rigorous multiyear curriculum with history and Germany's Constitution at its core. (PHOTOGRAPHS BY LAETITIA VANCON FOR THE NEW YORK TIMES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ODD ANDERSEN/AGENCE FRANCE-PRESSE -- GETTY IMAGES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SASCHA STEINBACH/EPA, VIA SHUTTERSTOCK)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3" style="position:absolute;z-index:2517841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02"/>
          <w:headerReference w:type="default" r:id="rId703"/>
          <w:footerReference w:type="even" r:id="rId704"/>
          <w:footerReference w:type="default" r:id="rId705"/>
          <w:headerReference w:type="first" r:id="rId706"/>
          <w:footerReference w:type="first" r:id="rId707"/>
          <w:type w:val="nextPage"/>
          <w:pgSz w:w="12240" w:h="15840"/>
          <w:pgMar w:top="840" w:right="1000" w:bottom="840" w:left="1000" w:header="400" w:footer="400"/>
          <w:pgNumType w:fmt="decimal"/>
          <w:cols w:space="720"/>
          <w:titlePg/>
        </w:sectPr>
      </w:pPr>
    </w:p>
    <w:p>
      <w:pPr>
        <w:rPr>
          <w:lang w:val="en-US" w:eastAsia="en-US" w:bidi="ar-SA"/>
        </w:rPr>
      </w:pPr>
      <w:bookmarkStart w:id="108" w:name="Bookmark_55"/>
      <w:bookmarkEnd w:id="108"/>
    </w:p>
    <w:p>
      <w:pPr>
        <w:rPr>
          <w:lang w:val="en-US" w:eastAsia="en-US" w:bidi="ar-SA"/>
        </w:rPr>
      </w:pPr>
      <w:r>
        <w:pict>
          <v:shape id="_x0000_i120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08" w:history="1">
        <w:r>
          <w:rPr>
            <w:rFonts w:ascii="arial" w:eastAsia="arial" w:hAnsi="arial" w:cs="arial"/>
            <w:b/>
            <w:bCs/>
            <w:i/>
            <w:color w:val="0077CC"/>
            <w:kern w:val="32"/>
            <w:sz w:val="28"/>
            <w:szCs w:val="32"/>
            <w:u w:val="single"/>
            <w:shd w:val="clear" w:color="auto" w:fill="FFFFFF"/>
            <w:lang w:val="en-US" w:eastAsia="en-US" w:bidi="ar-SA"/>
          </w:rPr>
          <w:t xml:space="preserve">In Germany, Confronting Shameful Legacy Is Essential Part of </w:t>
        </w:r>
      </w:hyperlink>
      <w:hyperlink r:id="rId708"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08" w:history="1">
        <w:r>
          <w:rPr>
            <w:rFonts w:ascii="arial" w:eastAsia="arial" w:hAnsi="arial" w:cs="arial"/>
            <w:b/>
            <w:bCs/>
            <w:i/>
            <w:color w:val="0077CC"/>
            <w:kern w:val="32"/>
            <w:sz w:val="28"/>
            <w:szCs w:val="32"/>
            <w:u w:val="single"/>
            <w:shd w:val="clear" w:color="auto" w:fill="FFFFFF"/>
            <w:lang w:val="en-US" w:eastAsia="en-US" w:bidi="ar-SA"/>
          </w:rPr>
          <w:t xml:space="preserve"> Training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The New York Times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23, 2020 Tuesday 19:58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The New York Times Company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WORLD; europe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1626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Katrin Bennhold and Melissa Eddy</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xml:space="preserve"> In the postwar era, Germany fundamentally redesigned law enforcement to prevent past atrocities from ever repeating. Its approach may hold lessons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reform everywhere.</w:t>
      </w:r>
    </w:p>
    <w:p>
      <w:pPr>
        <w:keepNext/>
        <w:spacing w:before="240" w:after="0" w:line="340" w:lineRule="atLeast"/>
        <w:ind w:left="0" w:right="0" w:firstLine="0"/>
        <w:jc w:val="left"/>
        <w:rPr>
          <w:lang w:val="en-US" w:eastAsia="en-US" w:bidi="ar-SA"/>
        </w:rPr>
      </w:pPr>
      <w:bookmarkStart w:id="109" w:name="Body_53"/>
      <w:bookmarkEnd w:id="109"/>
      <w:r>
        <w:rPr>
          <w:rFonts w:ascii="arial" w:eastAsia="arial" w:hAnsi="arial" w:cs="arial"/>
          <w:b/>
          <w:color w:val="000000"/>
          <w:sz w:val="28"/>
          <w:lang w:val="en-US" w:eastAsia="en-US" w:bidi="ar-SA"/>
        </w:rPr>
        <w:t>Body</w:t>
      </w:r>
    </w:p>
    <w:p>
      <w:pPr>
        <w:spacing w:line="60" w:lineRule="exact"/>
        <w:rPr>
          <w:lang w:val="en-US" w:eastAsia="en-US" w:bidi="ar-SA"/>
        </w:rPr>
      </w:pPr>
      <w:r>
        <w:pict>
          <v:line id="_x0000_s1205" style="position:absolute;z-index:2517852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postwar era, Germany fundamentally redesigned law enforcement to prevent past atrocities from ever repeating. Its approach may hold lessons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reform everywhere.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BERLIN — When Inspector Martin Halweg was a young cadet, his class met a Holocaust survivor who had spent almost four years in a Berlin attic hiding from the Nazis — and from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like him.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described what it felt like running from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his fear, his absolute terror,” said Mr. Halweg, who was only 16 when he started training in 1992.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Hearing this firsthand, he said, “changes you as a person and changes you as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Visiting a former concentration camp is mandatory for every future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in Berlin. It is one of the ways in which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was fundamentally overhauled in Germany after World War II. Cadets are taught in unsparing detail about the shameful legacy of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under the Nazis — and how it informs the mission and institution of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today.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“After the war, we had to start from scratch,” said Klaus Weinhauer, a historian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expert at Bielefeld University. “The country had to break with its history — and so did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Germans have applied the lessons of their unique and horrid history to every aspect of their postwar democracy, not least to how they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their country. Those changes were partly imposed on Germany after the war and took decades to work their way through attitudes and institutions. But over time they have become pillars of German identity.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“You cannot compare the history of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in America to the history of German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under the Nazis,” said Mr. Weinhauer, the historian.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as Americans debate the need to rethink their own law enforcement in the wake of George Floyd’s death under a white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knee, Germany’s experience may offer insight into what it takes to redesign institutions to prevent a painful past from repeating itself.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Germany’s case, the greatest preoccupation among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its Allies and Germans themselves was that the country’s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never again be militarized, politicized and used as a cudgel by an authoritarian state.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 they set out to fashion a postwar force with decentralized responsibility to avoid letting a single agency become too powerful. The privacy of citizens was rigorously protected, and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military were strictly separated.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Even today, law enforcement in Germany is in the hands of the 16 states, not the national government, a system that can be cumbersome and imperfect, especially when dealing with modern-day challenges like terrorism.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its safeguards have earned the respect of Germans.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are required to pass a rigorous multiyear curriculum with history and Germany’s liberal democratic constitution at its core. The bedrock of public safety in Germany is a strategy of communication and de-escalation.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is no ‘German F.B.I.’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Under the Nazis,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a central tool of an all-powerful state.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rounded up political enemies, deported Jews, guarded ghettos — and murdered. Some 30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battalions helped kill more than a million people on the eastern front.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After World War II, the Western Allies had three priorities in West Germany, said Mr. Weinhauer, the historian: democratize, denazify and demilitarize.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most notorious branch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under the Nazis was the Gestapo, the secret state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which spied on citizens and also had the power to arrest. In the Communist East, the Stasi later also combined both powers into a terrifying instrument of oppression by the state.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Germany’s democratic postwar constitution includes a strict separation of powers: The Office for the Protection of the Constitution, the country’s domestic intelligence agency, cannot make arrests while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limited surveillance powers. The two are barred from exchanging information outside a dedicated counterterrorism forum.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is no such thing as an F.B.I. in Germany,” Mr. Weinhauer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he added, “It took many years until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had learned to critically reflect on their own involvement in the Holocaust.”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wasn’t until student protests in the 1960s and 1970s that German society began talking more openly about its Nazi past. In institutions like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the military, it took at least a decade longer.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1984, the Berlin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made a visit to the former Sachsenhausen concentration camp north of the German capital mandatory for cadets. By the time Inspector Halweg took his oath a decade later,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rented out an entire movie theater to show his graduating class “Schindler’s List.”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made me very conscious of the oath that I swore on our constitution, to know what I stand for,” Inspector Halweg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Opportunities to learn continue throughout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career. The union for Germany’s federal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organizes two annual trips to Israel and its Holocaust memorial, Yad Vashem.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‘Demilitarize and civilize’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Georgia, becoming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takes as little as 11 weeks.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“That’s completely unthinkable in Germany,” Inspector Halweg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Most U.S.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academies require only a high school diploma or associate degree and courses rarely run longer than the six months required in New York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Even the more elaborate training courses fall far short of Germany’s minimum standards in terms of entry requirements, length and intensity.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“Before they even start, applicants have to pass personality and intelligence tests,” said Margarete Koppers, Berlin’s attorney general, who previously ran the Berlin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Once accepted, training in Germany takes at least two-and-a-half years at an academy. Cadets are not just taught how to handle a gun but obliged to take classes in law, ethics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history. When they graduate they are rewarded with high trust levels in society and civil servant status that guarantees decent pay and job security.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another postwar innovation, German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do not handle minor infractions like parking tickets and noise ordinances, which are handled by uniformed but unarmed city employees.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was an idea of the Allies, they wanted to demilitarize and civilize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matters,” said Ralf Poscher, director for the department of public law at the Max Planck Institute for the Study of Crime, Security and Law.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More than seven decades later, that early ambition of demilitarization has morphed into a broad-based strategy of de-escalation that has become the bedrock of modern German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‘monopoly of force’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When Ms. Koppers, Berlin’s attorney general, ran the Berlin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she recalled the number of officers who were left traumatized simply for having to draw their gun.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Gun ownership in Germany is low and shootings are rare.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“Violence is frowned upon in Germany,” she said. “Even drawing a gun can lead to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requesting psychological support.”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here have what Germans call “a monopoly of force.” Fewer guns on the streets translate to a lower threat faced by officers, and a lower number of people killed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German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fatally shot 11 people and injured 34 while on duty in 2018, according to statistics compiled by the German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Academy in Münster.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with a population four times that of Germany, 1,098 people were killed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2019, according to </w:t>
      </w:r>
      <w:hyperlink r:id="rId709" w:history="1">
        <w:r>
          <w:rPr>
            <w:rFonts w:ascii="arial" w:eastAsia="arial" w:hAnsi="arial" w:cs="arial"/>
            <w:i/>
            <w:color w:val="0077CC"/>
            <w:sz w:val="20"/>
            <w:u w:val="single"/>
            <w:shd w:val="clear" w:color="auto" w:fill="FFFFFF"/>
            <w:lang w:val="en-US" w:eastAsia="en-US" w:bidi="ar-SA"/>
          </w:rPr>
          <w:t xml:space="preserve">Mapping </w:t>
        </w:r>
      </w:hyperlink>
      <w:hyperlink r:id="rId709" w:history="1">
        <w:r>
          <w:rPr>
            <w:rFonts w:ascii="arial" w:eastAsia="arial" w:hAnsi="arial" w:cs="arial"/>
            <w:b/>
            <w:i/>
            <w:color w:val="0077CC"/>
            <w:sz w:val="20"/>
            <w:u w:val="single"/>
            <w:shd w:val="clear" w:color="auto" w:fill="FFFFFF"/>
            <w:lang w:val="en-US" w:eastAsia="en-US" w:bidi="ar-SA"/>
          </w:rPr>
          <w:t>Police</w:t>
        </w:r>
      </w:hyperlink>
      <w:hyperlink r:id="rId709" w:history="1">
        <w:r>
          <w:rPr>
            <w:rFonts w:ascii="arial" w:eastAsia="arial" w:hAnsi="arial" w:cs="arial"/>
            <w:i/>
            <w:color w:val="0077CC"/>
            <w:sz w:val="20"/>
            <w:u w:val="single"/>
            <w:shd w:val="clear" w:color="auto" w:fill="FFFFFF"/>
            <w:lang w:val="en-US" w:eastAsia="en-US" w:bidi="ar-SA"/>
          </w:rPr>
          <w:t xml:space="preserve"> Violence</w:t>
        </w:r>
      </w:hyperlink>
      <w:r>
        <w:rPr>
          <w:rFonts w:ascii="arial" w:eastAsia="arial" w:hAnsi="arial" w:cs="arial"/>
          <w:color w:val="000000"/>
          <w:sz w:val="20"/>
          <w:lang w:val="en-US" w:eastAsia="en-US" w:bidi="ar-SA"/>
        </w:rPr>
        <w:t xml:space="preserve">. In Minnesota alone, where Mr. Floyd was killed,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fatally shot 13 people.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‘Work in progress’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Despite the in-depth training, things can still go wrong. In July 2017,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used pepper spray and billy clubs against demonstrators who had targeted them with stones and bottles. More than 150 complaints were filed against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 excessive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although the majority of them were later dropped.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a work in progress,” said Mr. Poscher of the Max Planck Institute for the Study of Crime, Security and Law.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sometimes the very remedies to past problems breed new ones.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By creating a system of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that aims to protect privacy and prevent the institutional abuses of the Gestapo and the Stasi, German law enforcement agencies have found that some of the safeguards have undermined their ability to address challenges like terrorism — including far-right terrorism.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When a far-right terrorist network known as the National Socialist Underground killed nine immigrants over seven years in the early 2000s,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assumed that it was other immigrants who had committed the murders even as the intelligence agency had infiltrated the group.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a challenge,” said Ms. Koppers, Berlin’s attorney general. “How can we ensure that agencies communicate effectively despite the deliberate decentralization of powers?”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despite the active culture of remembrance, the German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themselves not immune to racism. Dozens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have been suspended on suspicion of links to neo-Nazi groups.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number of migrants have died from excessive violence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custody in recent decades. In the wake of mass </w:t>
      </w:r>
      <w:hyperlink r:id="rId709" w:history="1">
        <w:r>
          <w:rPr>
            <w:rFonts w:ascii="arial" w:eastAsia="arial" w:hAnsi="arial" w:cs="arial"/>
            <w:i/>
            <w:color w:val="0077CC"/>
            <w:sz w:val="20"/>
            <w:u w:val="single"/>
            <w:shd w:val="clear" w:color="auto" w:fill="FFFFFF"/>
            <w:lang w:val="en-US" w:eastAsia="en-US" w:bidi="ar-SA"/>
          </w:rPr>
          <w:t xml:space="preserve">protests against racism and </w:t>
        </w:r>
      </w:hyperlink>
      <w:hyperlink r:id="rId709" w:history="1">
        <w:r>
          <w:rPr>
            <w:rFonts w:ascii="arial" w:eastAsia="arial" w:hAnsi="arial" w:cs="arial"/>
            <w:b/>
            <w:i/>
            <w:color w:val="0077CC"/>
            <w:sz w:val="20"/>
            <w:u w:val="single"/>
            <w:shd w:val="clear" w:color="auto" w:fill="FFFFFF"/>
            <w:lang w:val="en-US" w:eastAsia="en-US" w:bidi="ar-SA"/>
          </w:rPr>
          <w:t>police</w:t>
        </w:r>
      </w:hyperlink>
      <w:hyperlink r:id="rId709" w:history="1">
        <w:r>
          <w:rPr>
            <w:rFonts w:ascii="arial" w:eastAsia="arial" w:hAnsi="arial" w:cs="arial"/>
            <w:i/>
            <w:color w:val="0077CC"/>
            <w:sz w:val="20"/>
            <w:u w:val="single"/>
            <w:shd w:val="clear" w:color="auto" w:fill="FFFFFF"/>
            <w:lang w:val="en-US" w:eastAsia="en-US" w:bidi="ar-SA"/>
          </w:rPr>
          <w:t xml:space="preserve"> violence</w:t>
        </w:r>
      </w:hyperlink>
      <w:r>
        <w:rPr>
          <w:rFonts w:ascii="arial" w:eastAsia="arial" w:hAnsi="arial" w:cs="arial"/>
          <w:color w:val="000000"/>
          <w:sz w:val="20"/>
          <w:lang w:val="en-US" w:eastAsia="en-US" w:bidi="ar-SA"/>
        </w:rPr>
        <w:t xml:space="preserve"> in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German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also come under increased criticism for racial profiling.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Burak Yilmaz,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academy educator and social worker, said that since 2015, when hundreds of thousands of mostly Muslim migrants arrived in Germany, racism had become far more prevalent.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One lesson from German history, Mr. Yilmaz said, is that before institutions like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can change a society’s values must 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a mirror of society,” he said. “You cannot turn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upside down and leave society as it 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Christopher F. Schuetze contributed reporting.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PHOTO: German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patrolling a park in Munich in March. (PHOTOGRAPH BY Laetitia Vancon for The New York Times FOR THE NEW YORK TIMES)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6" style="position:absolute;z-index:2517862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10"/>
          <w:headerReference w:type="default" r:id="rId711"/>
          <w:footerReference w:type="even" r:id="rId712"/>
          <w:footerReference w:type="default" r:id="rId713"/>
          <w:headerReference w:type="first" r:id="rId714"/>
          <w:footerReference w:type="first" r:id="rId715"/>
          <w:type w:val="nextPage"/>
          <w:pgSz w:w="12240" w:h="15840"/>
          <w:pgMar w:top="840" w:right="1000" w:bottom="840" w:left="1000" w:header="400" w:footer="400"/>
          <w:pgNumType w:fmt="decimal"/>
          <w:cols w:space="720"/>
          <w:titlePg/>
        </w:sectPr>
      </w:pPr>
    </w:p>
    <w:p>
      <w:pPr>
        <w:rPr>
          <w:lang w:val="en-US" w:eastAsia="en-US" w:bidi="ar-SA"/>
        </w:rPr>
      </w:pPr>
      <w:bookmarkStart w:id="110" w:name="Bookmark_56"/>
      <w:bookmarkEnd w:id="110"/>
    </w:p>
    <w:p>
      <w:pPr>
        <w:rPr>
          <w:lang w:val="en-US" w:eastAsia="en-US" w:bidi="ar-SA"/>
        </w:rPr>
      </w:pPr>
      <w:r>
        <w:pict>
          <v:shape id="_x0000_i120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16" w:history="1">
        <w:r>
          <w:rPr>
            <w:rFonts w:ascii="arial" w:eastAsia="arial" w:hAnsi="arial" w:cs="arial"/>
            <w:b/>
            <w:bCs/>
            <w:i/>
            <w:color w:val="0077CC"/>
            <w:kern w:val="32"/>
            <w:sz w:val="28"/>
            <w:szCs w:val="32"/>
            <w:u w:val="single"/>
            <w:shd w:val="clear" w:color="auto" w:fill="FFFFFF"/>
            <w:lang w:val="en-US" w:eastAsia="en-US" w:bidi="ar-SA"/>
          </w:rPr>
          <w:t xml:space="preserve">The City That Fired Its Whole </w:t>
        </w:r>
      </w:hyperlink>
      <w:hyperlink r:id="rId716"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16" w:history="1">
        <w:r>
          <w:rPr>
            <w:rFonts w:ascii="arial" w:eastAsia="arial" w:hAnsi="arial" w:cs="arial"/>
            <w:b/>
            <w:bCs/>
            <w:i/>
            <w:color w:val="0077CC"/>
            <w:kern w:val="32"/>
            <w:sz w:val="28"/>
            <w:szCs w:val="32"/>
            <w:u w:val="single"/>
            <w:shd w:val="clear" w:color="auto" w:fill="FFFFFF"/>
            <w:lang w:val="en-US" w:eastAsia="en-US" w:bidi="ar-SA"/>
          </w:rPr>
          <w:t xml:space="preserve"> Department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12, 2020 Sunday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A; Column 0; National Desk; Pg. 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1817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Joseph Goldstein and Kevin Armstrong</w:t>
      </w:r>
    </w:p>
    <w:p>
      <w:pPr>
        <w:keepNext/>
        <w:spacing w:before="240" w:after="0" w:line="340" w:lineRule="atLeast"/>
        <w:ind w:left="0" w:right="0" w:firstLine="0"/>
        <w:jc w:val="left"/>
        <w:rPr>
          <w:lang w:val="en-US" w:eastAsia="en-US" w:bidi="ar-SA"/>
        </w:rPr>
      </w:pPr>
      <w:bookmarkStart w:id="111" w:name="Body_54"/>
      <w:bookmarkEnd w:id="111"/>
      <w:r>
        <w:rPr>
          <w:rFonts w:ascii="arial" w:eastAsia="arial" w:hAnsi="arial" w:cs="arial"/>
          <w:b/>
          <w:color w:val="000000"/>
          <w:sz w:val="28"/>
          <w:lang w:val="en-US" w:eastAsia="en-US" w:bidi="ar-SA"/>
        </w:rPr>
        <w:t>Body</w:t>
      </w:r>
    </w:p>
    <w:p>
      <w:pPr>
        <w:spacing w:line="60" w:lineRule="exact"/>
        <w:rPr>
          <w:lang w:val="en-US" w:eastAsia="en-US" w:bidi="ar-SA"/>
        </w:rPr>
      </w:pPr>
      <w:r>
        <w:pict>
          <v:line id="_x0000_s1208" style="position:absolute;z-index:2517872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protesters across the country call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to be defunded and dismantled, Camden's experience offers some lessons.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CAMDEN, N.J. -- As officials across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face demands to transform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many have turned to a small New Jersey city that did what some activists are calling for elsewhere: dismantled its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and built a new one that stresses a less confrontational approach toward residents who are mostly Black and Latino.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Camden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efforts to reduce its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xml:space="preserve"> have made it one of the most compelling turnaround stories in U.S. law enforcement. The changes have led to a stark reduction in the number of </w:t>
      </w:r>
      <w:r>
        <w:rPr>
          <w:rFonts w:ascii="arial" w:eastAsia="arial" w:hAnsi="arial" w:cs="arial"/>
          <w:b/>
          <w:i/>
          <w:color w:val="000000"/>
          <w:sz w:val="20"/>
          <w:u w:val="single"/>
          <w:lang w:val="en-US" w:eastAsia="en-US" w:bidi="ar-SA"/>
        </w:rPr>
        <w:t>excessive-force</w:t>
      </w:r>
      <w:r>
        <w:rPr>
          <w:rFonts w:ascii="arial" w:eastAsia="arial" w:hAnsi="arial" w:cs="arial"/>
          <w:color w:val="000000"/>
          <w:sz w:val="20"/>
          <w:lang w:val="en-US" w:eastAsia="en-US" w:bidi="ar-SA"/>
        </w:rPr>
        <w:t xml:space="preserve"> complaints against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have helped drive down the murder rate in what was once one of America's most dangerous cities.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''If you're looking to be a high-speed operator, we're probably not the right department,'' said the current chief, Joseph Wysocki, referring to the type of officer he does not want to attract. ''If you're looking to be a guardian figure in your neighborhood, this is for you.''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Still, even as many other communities look to Camden as a template for reform, it is far from a neat model.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disbanding of its old force seven years ago was prompted not by a desire to rethink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but by dire finances, a public safety crisis and a political power play meant to break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union. It took the drastic steps of firing all of the officers to allow the city to start fresh and overcome resistance.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At the start, and even today, the Camden department has followed many traditional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practices. For example, it has embraced surveillance technology, including so-called predictive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that relies on algorithms that can help develop patrol patterns. The technology is based on information like friendships, social media activity and past reports of crime that critics contend can reinforce racial biases.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With parts of the city awash in drugs, the reconstituted force conducted a crackdown, which helped reduce violent crime. But it also issued many tickets for small infractions, the very approach that opponents of aggressive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call unnecessarily punitive.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That seemed to alienate residents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trying to win over. But as the Black Lives Matter movement gained momentum several years ago, the department came to embrace a softer strategy that activists would like to see adopted elsewhere.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department also revamped the way it trains officers. It emphasizes defusing tense encounters, handing out fewer tickets for minor offenses and requiring officers to intervene if they see colleagues mistreating people.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officials talk about the ''sanctity of life'' as the overarching thread connecting many of the changes.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Many people in Camden -- a poor city of about 74,000 residents across the Delaware River from Philadelphia -- said that overall, the changes had significantly improved their interactions with officers. They viewed the force as fairer, less menacing and more effective than in the past.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''For the most part, it did work out,'' said Lary Steele, 41, a lifelong resident who works at Camden Tool, a supplier of industrial equipment. ''The old cops used to grab us and whip our butt. A lot of the new guys are really nice.''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Zaire Harris, 18, a recent graduate of Camden High School, said that officers were ''respectful and just want us to be peaceful with each other.''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Still, there is tension. Some residents described encounters that felt arbitrary and like harassment, echoing the concerns of residents in cities across the country: a jaywalking stop that escalated into a physical confrontation; a young woman who felt demeaned when an officer asked if she was a prostitute.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''They have issues engaging with the community,'' said the Rev. Levi Combs III, 34, the pastor at First Refuge Progressive Baptist Church. ''They're unable to see things other than black and white.''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a city where more than 90 percent of the residents are Black or Latino, slightly more than half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400 officers are people of color. And, as is true in other cities, many Camden officers live in suburbs beyond the poor and working-class neighborhoods they patrol.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''They don't know how to approach African-Americans or Hispanics because they don't come from that culture,'' Mr. Combs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killing of George Floyd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custody in Minneapolis has touched off a searing national conversation about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and racism and has inspired protests calling for the abolishment or shrinking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New York City,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commissioner disbanded dozens of plainclothes teams known for their aggressive tactics, and the city adopted a budget that reduced funding for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Albuquerque, N.M. a plan is underway to reduce the role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calls involving homelessness, addiction and mental health problems. In Minneapolis, the City Council has pledged to dismantle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and to seek ''a transformative new model'' for public safety.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spokesman for the Camden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Dan Keashen, said he had fielded more than 100 inquiries from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agencies and politicians across the country in recent weeks.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lot of it has been about our </w:t>
      </w:r>
      <w:r>
        <w:rPr>
          <w:rFonts w:ascii="arial" w:eastAsia="arial" w:hAnsi="arial" w:cs="arial"/>
          <w:b/>
          <w:i/>
          <w:color w:val="000000"/>
          <w:sz w:val="20"/>
          <w:u w:val="single"/>
          <w:lang w:val="en-US" w:eastAsia="en-US" w:bidi="ar-SA"/>
        </w:rPr>
        <w:t>use-of-force</w:t>
      </w:r>
      <w:r>
        <w:rPr>
          <w:rFonts w:ascii="arial" w:eastAsia="arial" w:hAnsi="arial" w:cs="arial"/>
          <w:color w:val="000000"/>
          <w:sz w:val="20"/>
          <w:lang w:val="en-US" w:eastAsia="en-US" w:bidi="ar-SA"/>
        </w:rPr>
        <w:t xml:space="preserve"> policy,'' he said. ''And we've also gotten inquiries with regards to how do you go about standing down one department and building a new 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For Camden, it took a financial emergency.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city, a former industrial powerhouse long known as the headquarters of the Campbell Soup Company, had endured decades of steady decline and could not afford its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2011, around the time Camden was declared America's poorest city, half the force was laid off.  The number of murders soared. A political deal was eventually cut with the support of Chris Christie, the Republican governor at the time: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would disband and the county would create a new municipal force.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Camden ceded significant control over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to the county government in an area where most residents are white.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at the time, J. Scott Thomson, a longtime Camden officer, would remain in charge.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deal was intended to break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union, and the new force, known as the Camden County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paid officers less and hired more of them. In the end, about two-thirds of the  officers who had been laid off were rehired.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department embraced community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instructing officers to talk with residents at every opportunity. But aggressive foot patrols led to a surge in the enforcement of the lowest-level offenses, like riding a bike without a light.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Some residents complained about heavy-handed treatment, but others supported the new strategy. The number of murders eventually started to fall, and children who had been kept indoors ventured outside.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Still, after the high-profile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killings of Michael Brown in Ferguson, Mo., and Eric Garner in New York,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adopted a softer approach.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While officers in many jurisdictions have generally been encouraged to write plenty of tickets, in Camden they risk being reprimanded for imposing hardships on people who are too poor to pay fines.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Camden officers are also taught how to defuse charged situations that can arise when a person is having a mental health crisis.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''Before we would draw our line in the sand, hold our ground, and if you crossed that line that was it,'' said Capt. Zsakheim James.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Now, Captain James said, officers are trained to do the ''tactical mambo -- they take a step forward, you take a step back.''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department's emphasis on saving lives is reflected in a ''scoop and go'' policy that requires officers to drive gunshot victims to a hospital in their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cruiser if waiting for an ambulance would cause a delay.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Supervisors review body camera footage not only when things go wrong, but to help officers improve their behavior.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 look at it like a professional athlete watches game tape so they can get better,'' said Capt. Kevin Lutz, who oversees training.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Excessive-force</w:t>
      </w:r>
      <w:r>
        <w:rPr>
          <w:rFonts w:ascii="arial" w:eastAsia="arial" w:hAnsi="arial" w:cs="arial"/>
          <w:color w:val="000000"/>
          <w:sz w:val="20"/>
          <w:lang w:val="en-US" w:eastAsia="en-US" w:bidi="ar-SA"/>
        </w:rPr>
        <w:t xml:space="preserve"> complaints have plummeted, from 65 in 2014, to three in 2019.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And the city has grown safer: The number of homicides committed with firearms fell to 18 last year, from 52 in 2013.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Thomson, the former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said the changes were possible because he was effectively handed a blank canvas.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 no longer had the challenge of changing culture,'' he said, ''but I had the opportunity of building 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On a recent evening, while their counterparts in other cities were deployed to protests, two Camden officers -- a rookie and a 10-year veteran, both of them raised in Camden -- walked a street in the city's north end.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As they neared a playground that was closed because of the coronavirus pandemic, the officers heard children's voices and a basketball bouncing. One of them, Saladin Webb, encouraged a boy to take a shot.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child did, and missed. Then he asked Officer Webb if he could keep playing. ''I know we're not allowed to be here, but can we stay?'' the boy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''Just stay safe,'' Officer Webb replied.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''Black Lives Matter!'' one of the children called out as the officers turned to leave.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''No doubt,'' Officer Webb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interviews, many Camden officers credited better relations with city residents to efforts to interact with them day in and day out. Officers are often seen at neighborhood barbecues, working the grill. The department will send out a ''game truck,'' essentially a video arcade on wheels, as well as ice-cream trucks.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''We're employing barbecues in troubled areas and stopping to throw that football with these kids,'' said Officer Vidal Rivera, who also grew up in Camden. ''It's about establishing that rapport.''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Still, Preston Brown, who coaches football and basketball at Woodrow Wilson High School, said that some of his players regarded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with suspicion and had complained about being racially profiled.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lot of young people don't trust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Mr. Brown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Shortly after Mr. Floyd's killing, the owner of a Camden beauty salon, Yolanda Deaver, decided to hold a march. She promoted it on Instagram by writing that ''the racist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killing our Black men.''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contacted her, asking if officers could take part.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Just before the march was to begin, two black S.U.V.s pulled up.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Chief Wysocki got out, along with the mayor and a congressman. The chief wound up holding a banner that said ''STANDING IN SOLIDARITY'' as he marched.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To some residents, it appeared that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had organized the march. But Ms. Deaver said she appreciated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chief's support.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image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joining protesters ricocheted across the internet and contrasted with clashes between officers and protesters the same day across the river in Philadelphia.</w:t>
      </w:r>
    </w:p>
    <w:p>
      <w:pPr>
        <w:keepNext w:val="0"/>
        <w:spacing w:before="240" w:after="0" w:line="260" w:lineRule="atLeast"/>
        <w:ind w:left="0" w:right="0" w:firstLine="0"/>
        <w:jc w:val="left"/>
        <w:rPr>
          <w:lang w:val="en-US" w:eastAsia="en-US" w:bidi="ar-SA"/>
        </w:rPr>
      </w:pPr>
      <w:r>
        <w:rPr>
          <w:lang w:val="en-US" w:eastAsia="en-US" w:bidi="ar-SA"/>
        </w:rPr>
        <w:br/>
      </w:r>
      <w:hyperlink r:id="rId717" w:history="1">
        <w:r>
          <w:rPr>
            <w:rFonts w:ascii="arial" w:eastAsia="arial" w:hAnsi="arial" w:cs="arial"/>
            <w:i/>
            <w:color w:val="0077CC"/>
            <w:sz w:val="20"/>
            <w:u w:val="single"/>
            <w:shd w:val="clear" w:color="auto" w:fill="FFFFFF"/>
            <w:lang w:val="en-US" w:eastAsia="en-US" w:bidi="ar-SA"/>
          </w:rPr>
          <w:t>https://www.nytimes.com/2020/07/12/nyregion/camden-</w:t>
        </w:r>
      </w:hyperlink>
      <w:hyperlink r:id="rId717" w:history="1">
        <w:r>
          <w:rPr>
            <w:rFonts w:ascii="arial" w:eastAsia="arial" w:hAnsi="arial" w:cs="arial"/>
            <w:b/>
            <w:i/>
            <w:color w:val="0077CC"/>
            <w:sz w:val="20"/>
            <w:u w:val="single"/>
            <w:shd w:val="clear" w:color="auto" w:fill="FFFFFF"/>
            <w:lang w:val="en-US" w:eastAsia="en-US" w:bidi="ar-SA"/>
          </w:rPr>
          <w:t>police</w:t>
        </w:r>
      </w:hyperlink>
      <w:hyperlink r:id="rId717" w:history="1">
        <w:r>
          <w:rPr>
            <w:rFonts w:ascii="arial" w:eastAsia="arial" w:hAnsi="arial" w:cs="arial"/>
            <w:i/>
            <w:color w:val="0077CC"/>
            <w:sz w:val="20"/>
            <w:u w:val="single"/>
            <w:shd w:val="clear" w:color="auto" w:fill="FFFFFF"/>
            <w:lang w:val="en-US" w:eastAsia="en-US" w:bidi="ar-SA"/>
          </w:rPr>
          <w:t>.html</w:t>
        </w:r>
      </w:hyperlink>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09" style="position:absolute;z-index:251788288"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PHOTOS: Camden, N.J., was one of the country's riskiest cities until it disbanded and rebuilt its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(A1)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Clockwise from top left: Sharim Anaya, 34, with her 10-year-old daughter, says she does not think the Camden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changed much despite the reforms. Lt. Gabriel Rodriguez, 37, a Camden native, says officers have followed him when he is in civilian clothes. Edwin Ramos, 30, with his wife, Katrina Ramos, 28, believes that officers who don't live in Camden treat it as a ''war zone.'' Sgt. Dekel Levy, left, and Sgt. Kevin Wilkes on a neighborhood patrol.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Officers Joshua Nieves, left, and Saladin Webb let boys continue playing at a closed playground. ''Just stay safe,'' Officer Webb said. (PHOTOGRAPHS BY HANNAH YOON FOR THE NEW YORK TIMES) (A20)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0" style="position:absolute;z-index:2517893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18"/>
          <w:headerReference w:type="default" r:id="rId719"/>
          <w:footerReference w:type="even" r:id="rId720"/>
          <w:footerReference w:type="default" r:id="rId721"/>
          <w:headerReference w:type="first" r:id="rId722"/>
          <w:footerReference w:type="first" r:id="rId723"/>
          <w:type w:val="nextPage"/>
          <w:pgSz w:w="12240" w:h="15840"/>
          <w:pgMar w:top="840" w:right="1000" w:bottom="840" w:left="1000" w:header="400" w:footer="400"/>
          <w:pgNumType w:fmt="decimal"/>
          <w:cols w:space="720"/>
          <w:titlePg/>
        </w:sectPr>
      </w:pPr>
    </w:p>
    <w:p>
      <w:pPr>
        <w:rPr>
          <w:lang w:val="en-US" w:eastAsia="en-US" w:bidi="ar-SA"/>
        </w:rPr>
      </w:pPr>
      <w:bookmarkStart w:id="112" w:name="Bookmark_57"/>
      <w:bookmarkEnd w:id="112"/>
    </w:p>
    <w:p>
      <w:pPr>
        <w:rPr>
          <w:lang w:val="en-US" w:eastAsia="en-US" w:bidi="ar-SA"/>
        </w:rPr>
      </w:pPr>
      <w:r>
        <w:pict>
          <v:shape id="_x0000_i121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24" w:history="1">
        <w:r>
          <w:rPr>
            <w:rFonts w:ascii="arial" w:eastAsia="arial" w:hAnsi="arial" w:cs="arial"/>
            <w:b/>
            <w:bCs/>
            <w:i/>
            <w:color w:val="0077CC"/>
            <w:kern w:val="32"/>
            <w:sz w:val="28"/>
            <w:szCs w:val="32"/>
            <w:u w:val="single"/>
            <w:shd w:val="clear" w:color="auto" w:fill="FFFFFF"/>
            <w:lang w:val="en-US" w:eastAsia="en-US" w:bidi="ar-SA"/>
          </w:rPr>
          <w:t>Officer Quits After Video Shows Man Being Struck</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14, 2018 Tuesday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A; Column 0; National Desk; Pg. 20</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610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CHRISTINE HAUSER</w:t>
      </w:r>
    </w:p>
    <w:p>
      <w:pPr>
        <w:keepNext/>
        <w:spacing w:before="240" w:after="0" w:line="340" w:lineRule="atLeast"/>
        <w:ind w:left="0" w:right="0" w:firstLine="0"/>
        <w:jc w:val="left"/>
        <w:rPr>
          <w:lang w:val="en-US" w:eastAsia="en-US" w:bidi="ar-SA"/>
        </w:rPr>
      </w:pPr>
      <w:bookmarkStart w:id="113" w:name="Body_55"/>
      <w:bookmarkEnd w:id="113"/>
      <w:r>
        <w:rPr>
          <w:rFonts w:ascii="arial" w:eastAsia="arial" w:hAnsi="arial" w:cs="arial"/>
          <w:b/>
          <w:color w:val="000000"/>
          <w:sz w:val="28"/>
          <w:lang w:val="en-US" w:eastAsia="en-US" w:bidi="ar-SA"/>
        </w:rPr>
        <w:t>Body</w:t>
      </w:r>
    </w:p>
    <w:p>
      <w:pPr>
        <w:spacing w:line="60" w:lineRule="exact"/>
        <w:rPr>
          <w:lang w:val="en-US" w:eastAsia="en-US" w:bidi="ar-SA"/>
        </w:rPr>
      </w:pPr>
      <w:r>
        <w:pict>
          <v:line id="_x0000_s1212" style="position:absolute;z-index:2517903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in Baltimore has resigned after a video emerged showing him repeatedly punching a man and pinning him on the sidewalk,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department said in a message on Twitter late on Sunday that the interim commissioner, Gary Tuggle, had accepted the officer's resignation. It said the officer's partner during the episode had been assigned to administrative duties.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On Monday, Commissioner Tuggle said at a news conference that the department and state attorney's office had opened a criminal investigation into the officer's actions. The video, which was taken by bystanders and lasts about 30 seconds, shows the officer pushing the man, who is against a wall, in the chest, and then punching him repeatedly in the head before pinning him on the sidewalk.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commissioner described it as ''extremely disappointing.''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 don't think there was any room for the activity that I saw,''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episode prompted an outcry in a city that has been dogged with a history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corruption,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xml:space="preserve"> and public mistrust.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2017, about two years after Freddie Gray, a black man, died from injuries sustained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custody,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Justice Department and Baltimore leaders announced an agreement to impose greater oversight and improve training for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found to have routinely harassed minorities.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On the department's social media pages, readers pushed for criminal charges to be filed against the officer, who had previously arrested the man in June related to an assault charge.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commissioner declined to name the officer, who had been hired in May 2017, saying he was no longer an employee. The Baltimore Sun identified him as Arthur Williams. The department did not respond to an email on Monday.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Just before noon on Saturday, the officer and his partner, whom it did not name, were on patrol when they encountered the man, the department said in a statement. It said the ''situation escalated'' when the man refused to provide identification. Both the officer and the man are black.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then struck the man several times,'' the department said. ''He ultimately was taken into custody.'' But the department said Commissioner Tuggle suspended the officer after it received a video of the confrontation.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 have zero tolerance for behavior like I witnessed on the video today,'' the commissioner said in the statement. ''Officers have a responsibility and duty to control their emotions in the most stressful of situations.''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 said on Monday that body cam video was being reviewed that was ''relatively consistent'' with the cellphone video taken by bystanders. The commissioner said the second officer had a responsibility to keep himself safe because people were approaching ''with sticks in their hand'' and also to stop the other officer.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Sun identified the man as Dashawn McGrier, 26. His lawyer, Warren A. Brown, said his client was used as a ''punching bag'' and treated at a hospital for injuries. Mr. McGrier was released without being charged, the department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Brown, Mr. McGrier and Mr. Williams could not be reached for comment on Monday.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episode took place on the same day that the department held a graduation ceremony for new officers. The mayor, Catherine Pugh, who had attended the ceremony, said in a statement that the video was ''very disturbing.''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 are working day and night to bring about a new era of community-based, constitutional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and will not be deterred by this or any other instance that threatens our efforts to re-establish the trust of all citizens in the Baltimore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she said.</w:t>
      </w:r>
    </w:p>
    <w:p>
      <w:pPr>
        <w:keepNext w:val="0"/>
        <w:spacing w:before="240" w:after="0" w:line="260" w:lineRule="atLeast"/>
        <w:ind w:left="0" w:right="0" w:firstLine="0"/>
        <w:jc w:val="left"/>
        <w:rPr>
          <w:lang w:val="en-US" w:eastAsia="en-US" w:bidi="ar-SA"/>
        </w:rPr>
      </w:pPr>
      <w:r>
        <w:rPr>
          <w:lang w:val="en-US" w:eastAsia="en-US" w:bidi="ar-SA"/>
        </w:rPr>
        <w:br/>
      </w:r>
      <w:hyperlink r:id="rId725" w:history="1">
        <w:r>
          <w:rPr>
            <w:rFonts w:ascii="arial" w:eastAsia="arial" w:hAnsi="arial" w:cs="arial"/>
            <w:i/>
            <w:color w:val="0077CC"/>
            <w:sz w:val="20"/>
            <w:u w:val="single"/>
            <w:shd w:val="clear" w:color="auto" w:fill="FFFFFF"/>
            <w:lang w:val="en-US" w:eastAsia="en-US" w:bidi="ar-SA"/>
          </w:rPr>
          <w:t>https://www.nytimes.com/2018/08/13/us/baltimore-cop-beats-man-video-suspension.html</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14,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3" style="position:absolute;z-index:2517913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26"/>
          <w:headerReference w:type="default" r:id="rId727"/>
          <w:footerReference w:type="even" r:id="rId728"/>
          <w:footerReference w:type="default" r:id="rId729"/>
          <w:headerReference w:type="first" r:id="rId730"/>
          <w:footerReference w:type="first" r:id="rId731"/>
          <w:type w:val="nextPage"/>
          <w:pgSz w:w="12240" w:h="15840"/>
          <w:pgMar w:top="840" w:right="1000" w:bottom="840" w:left="1000" w:header="400" w:footer="400"/>
          <w:pgNumType w:fmt="decimal"/>
          <w:cols w:space="720"/>
          <w:titlePg/>
        </w:sectPr>
      </w:pPr>
    </w:p>
    <w:p>
      <w:pPr>
        <w:rPr>
          <w:lang w:val="en-US" w:eastAsia="en-US" w:bidi="ar-SA"/>
        </w:rPr>
      </w:pPr>
      <w:bookmarkStart w:id="114" w:name="Bookmark_58"/>
      <w:bookmarkEnd w:id="114"/>
    </w:p>
    <w:p>
      <w:pPr>
        <w:rPr>
          <w:lang w:val="en-US" w:eastAsia="en-US" w:bidi="ar-SA"/>
        </w:rPr>
      </w:pPr>
      <w:r>
        <w:pict>
          <v:shape id="_x0000_i121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32" w:history="1">
        <w:r>
          <w:rPr>
            <w:rFonts w:ascii="arial" w:eastAsia="arial" w:hAnsi="arial" w:cs="arial"/>
            <w:b/>
            <w:bCs/>
            <w:i/>
            <w:color w:val="0077CC"/>
            <w:kern w:val="32"/>
            <w:sz w:val="28"/>
            <w:szCs w:val="32"/>
            <w:u w:val="single"/>
            <w:shd w:val="clear" w:color="auto" w:fill="FFFFFF"/>
            <w:lang w:val="en-US" w:eastAsia="en-US" w:bidi="ar-SA"/>
          </w:rPr>
          <w:t>'They Are Slaughtering Us Like Animals'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24, 2018 Friday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F; Column 0; SpecialSections; Pg. 5</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471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DANIEL BEREHULAK</w:t>
      </w:r>
    </w:p>
    <w:p>
      <w:pPr>
        <w:keepNext/>
        <w:spacing w:before="240" w:after="0" w:line="340" w:lineRule="atLeast"/>
        <w:ind w:left="0" w:right="0" w:firstLine="0"/>
        <w:jc w:val="left"/>
        <w:rPr>
          <w:lang w:val="en-US" w:eastAsia="en-US" w:bidi="ar-SA"/>
        </w:rPr>
      </w:pPr>
      <w:bookmarkStart w:id="115" w:name="Body_56"/>
      <w:bookmarkEnd w:id="115"/>
      <w:r>
        <w:rPr>
          <w:rFonts w:ascii="arial" w:eastAsia="arial" w:hAnsi="arial" w:cs="arial"/>
          <w:b/>
          <w:color w:val="000000"/>
          <w:sz w:val="28"/>
          <w:lang w:val="en-US" w:eastAsia="en-US" w:bidi="ar-SA"/>
        </w:rPr>
        <w:t>Body</w:t>
      </w:r>
    </w:p>
    <w:p>
      <w:pPr>
        <w:spacing w:line="60" w:lineRule="exact"/>
        <w:rPr>
          <w:lang w:val="en-US" w:eastAsia="en-US" w:bidi="ar-SA"/>
        </w:rPr>
      </w:pPr>
      <w:r>
        <w:pict>
          <v:line id="_x0000_s1215" style="position:absolute;z-index:2517923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is a Latin proverb that says, ''Let justice be done, though heavens may fall.''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thought of it often during my 35 days in the Philippines in fall 2016, documenting President Rodrigo Duterte's brutal antidrug campaign. There was a T-shirt one family had made to honor one young man among the legions killed: It showed his face, covered by loving hands, over a cross and under the word JUSTICE in capital letters.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those 35 days, I photographed 57 murder victims at 41 sites. I also witnessed the profound changes the society was undergoing after Mr. Duterte's landslide victory on the promise to cleanse the country from the scourge of drugs.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 came to see how the lines between murder and justice could become blurred. More than 2,000 people were gunned down in official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operations alone between July and November that year; many others were slain by vigilantes or officers disguised as common thugs. (The killings have continued, reaching 12,000 by March 2018, according to local news accounts.)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My photographs and accompanying investigative article were published in December 2016, viewed more than three million times in a few weeks, and awarded the Pulitzer Prize the next spring. Many experts believe our work contributed to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government's decision to defer financial aid to the Philippines out of concern for the rule of law.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 had decided to go to Manila after reading about President Duterte's crackdown because it seemed like such a one-sided battle, with people being hunted down and killed. It seemed it was being underreported.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 started most nights around 9 at Manila's main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with a horde of local journalists, racing to the killing fields as the violence erupted. But I would stay behind when the others left, talking to family members and neighbors, sometimes returning days or weeks later to get the fuller stories.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 witnessed bloody scenes just about everywhere imaginable -- on the sidewalk, on train tracks, in front of a girls' school, outside 7-Eleven stores and a McDonald's restaurant, across bedroom mattresses and living-room sofas. I watched as a woman peeked through fingers held over her eyes, at once trying to protect herself and allow herself one last glance at a man killed in the middle of a busy road.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killers were often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in plain clothes, and they frequently did not give victims or their relatives a chance to explain themselves or tell their stories. Many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reports cited 'nanlaban' -- a term that denotes resisting arrest, or just fighting back -- as a cause for the use of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reality is that many Filipinos are getting used to homicide as a common cause for death.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Violence has become institutionalized. People no longer seem like individuals, but addicts or criminals, victims or killers.</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16" style="position:absolute;z-index:251793408"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PHOTOS: Crime scene investigators hunched over the body of Romeo Torres Fontanilla, known as Tigas. His killers: two men on a motorbike. (F5)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 Romeo Torres Fontanilla lying face down in the street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downpour had washed his blood into the gutter. The rain-soaked alley in the Pasay district of Manila was the photojournalist Daniel Berehulak's 17th crime scene, on his 11th day in the Philippines capital. He had come to document President Rodrigo Duterte's bloody and chaotic antidrug campaign.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 Jimji, 6, cried out in anguish, saying ''Papa'' as workers moved the body of her father, Jimboy Bolasa, 25, for burial.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 The basketball court at the Quezon City Jail became a sleeping area.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4. Erika Angel Fernandez was one of three D women among the 57 victims Berehulak photographed. She was killed alongside her boyfriend, Jericho Camitan. (F6)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24,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7" style="position:absolute;z-index:2517944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33"/>
          <w:headerReference w:type="default" r:id="rId734"/>
          <w:footerReference w:type="even" r:id="rId735"/>
          <w:footerReference w:type="default" r:id="rId736"/>
          <w:headerReference w:type="first" r:id="rId737"/>
          <w:footerReference w:type="first" r:id="rId738"/>
          <w:type w:val="nextPage"/>
          <w:pgSz w:w="12240" w:h="15840"/>
          <w:pgMar w:top="840" w:right="1000" w:bottom="840" w:left="1000" w:header="400" w:footer="400"/>
          <w:pgNumType w:fmt="decimal"/>
          <w:cols w:space="720"/>
          <w:titlePg/>
        </w:sectPr>
      </w:pPr>
    </w:p>
    <w:p>
      <w:pPr>
        <w:rPr>
          <w:lang w:val="en-US" w:eastAsia="en-US" w:bidi="ar-SA"/>
        </w:rPr>
      </w:pPr>
      <w:bookmarkStart w:id="116" w:name="Bookmark_59"/>
      <w:bookmarkEnd w:id="116"/>
    </w:p>
    <w:p>
      <w:pPr>
        <w:rPr>
          <w:lang w:val="en-US" w:eastAsia="en-US" w:bidi="ar-SA"/>
        </w:rPr>
      </w:pPr>
      <w:r>
        <w:pict>
          <v:shape id="_x0000_i121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39" w:history="1">
        <w:r>
          <w:rPr>
            <w:rFonts w:ascii="arial" w:eastAsia="arial" w:hAnsi="arial" w:cs="arial"/>
            <w:b/>
            <w:bCs/>
            <w:i/>
            <w:color w:val="0077CC"/>
            <w:kern w:val="32"/>
            <w:sz w:val="28"/>
            <w:szCs w:val="32"/>
            <w:u w:val="single"/>
            <w:shd w:val="clear" w:color="auto" w:fill="FFFFFF"/>
            <w:lang w:val="en-US" w:eastAsia="en-US" w:bidi="ar-SA"/>
          </w:rPr>
          <w:t xml:space="preserve">New </w:t>
        </w:r>
      </w:hyperlink>
      <w:hyperlink r:id="rId739"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39" w:history="1">
        <w:r>
          <w:rPr>
            <w:rFonts w:ascii="arial" w:eastAsia="arial" w:hAnsi="arial" w:cs="arial"/>
            <w:b/>
            <w:bCs/>
            <w:i/>
            <w:color w:val="0077CC"/>
            <w:kern w:val="32"/>
            <w:sz w:val="28"/>
            <w:szCs w:val="32"/>
            <w:u w:val="single"/>
            <w:shd w:val="clear" w:color="auto" w:fill="FFFFFF"/>
            <w:lang w:val="en-US" w:eastAsia="en-US" w:bidi="ar-SA"/>
          </w:rPr>
          <w:t xml:space="preserve"> Reform Laws Seize on Calls for Change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19, 2021 Monday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A; Column 0; National Desk; Pg. 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2382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Steve Eder, Michael H. Keller and Blacki Migliozzi</w:t>
      </w:r>
    </w:p>
    <w:p>
      <w:pPr>
        <w:keepNext/>
        <w:spacing w:before="240" w:after="0" w:line="340" w:lineRule="atLeast"/>
        <w:ind w:left="0" w:right="0" w:firstLine="0"/>
        <w:jc w:val="left"/>
        <w:rPr>
          <w:lang w:val="en-US" w:eastAsia="en-US" w:bidi="ar-SA"/>
        </w:rPr>
      </w:pPr>
      <w:bookmarkStart w:id="117" w:name="Body_57"/>
      <w:bookmarkEnd w:id="117"/>
      <w:r>
        <w:rPr>
          <w:rFonts w:ascii="arial" w:eastAsia="arial" w:hAnsi="arial" w:cs="arial"/>
          <w:b/>
          <w:color w:val="000000"/>
          <w:sz w:val="28"/>
          <w:lang w:val="en-US" w:eastAsia="en-US" w:bidi="ar-SA"/>
        </w:rPr>
        <w:t>Body</w:t>
      </w:r>
    </w:p>
    <w:p>
      <w:pPr>
        <w:spacing w:line="60" w:lineRule="exact"/>
        <w:rPr>
          <w:lang w:val="en-US" w:eastAsia="en-US" w:bidi="ar-SA"/>
        </w:rPr>
      </w:pPr>
      <w:r>
        <w:pict>
          <v:line id="_x0000_s1219" style="position:absolute;z-index:2517954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February, Illinois enacted a law that rewrote many of the state's rules of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and mandated that officers wear body cameras. In March, New York City moved to make it easier for citizens to sue officers. This month, the Maryland legislature -- which decades ago became the first to adopt a Law Enforcement Officers' Bill of Rights -- became the first to do away with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recent months, state and city lawmakers across the country have seized on a push for reform prompted by outrage at the killing of George Floyd last May, passing legislation that has stripped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 some hard-fought protections won over the past half-century.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unions in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are pretty much playing defense at the moment,'' said Brian Marvel, a San Diego officer and the president of California's largest law enforcement labor organization. ''You have groups of people that are looking for change -- and some groups are looking for radical 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Over 30 states have passed more than 140 new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oversight and reform laws, according to a New York Times analysis of data from the National Conference of State Legislatures.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Amber Widgery, a policy expert at the organization, said many of the laws -- restricting the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xml:space="preserve">, overhauling disciplinary systems, installing more civilian oversight and requiring transparency around misconduct cases -- give states far more influence over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practices that have typically been left to local jurisdictions.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''We're seeing the creation of really strong, centralized state guidance that sets a baseline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accountability, behavior and standards'' for all departments,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It's a remarkable, nationwide and in some places bipartisan movement that flies directly counter to years of deference to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their powerful unions. But the laws, and new rules adopted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across the country, are not enough to satisfy demands by Black Lives Matter and other activists who are pushing for wholesale reforms, cultural shifts and cutbacks at law enforcement agencies.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focus has been so heavily on what do we do after harm has already been committed -- after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already engaged in misconduct -- and far less focused on how do we stop this from the beginning,'' said Paige Fernandez, an advocate at the American Civil Liberties Union.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While Derek Chauvin, the Minneapolis officer accused of murdering Mr. Floyd, was on trial last week, episodes in Virginia, Minnesota and Illinois -- which have all enacted reforms -- underscored how the new laws would not always prevent traumatic outcomes.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in Virginia was seen on video pointing a gun at a Black Army lieutenant and pepper-spraying him during a traffic stop. A veteran officer in Minnesota fatally shot 20-year-old Daunte Wright, a Black man, after pulling him over. And video recordings showed a Chicago officer chasing and fatally firing at 13-year-old Adam Toledo, a Latino, after he appeared to toss aside a gun while obeying commands to raise his hands. The events ignited fresh protests and more questions about why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interventions escalated into deaths of people of color.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''People aren't necessarily happy with the change they're seeing, because the same thing keeps happening,'' said Stevante Clark, whose brother Stephon was killed by the Sacramento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2018. California enacted a law named after his brother that raised the standard for using lethal force, but Mr. Clark sees a need for the federal government to impose national regulations.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House Democrats recently passed a sweeping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bill designed to address racial discrimination and excessive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but it lacks the Republican support needed in the Senate. President Biden has also fallen short on a campaign promise to establish an oversight commission during his first 100 days in office.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Nearly 1,000 people have been shot and killed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annually in recent years, according to data from The Washington Post, which also shows that officers fatally shot Black and Hispanic people at a much higher rate by population than whites.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Some activists have cheered new laws that could curb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mainly in states and cities controlled by Democrats. But they also fear that those changes could be offset in Republican jurisdictions that are proposing to expand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protections or impose harsher penalties for protest-related activities like blocking highways and defacing public property.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unions, along with many Republican lawmakers, have resisted some of the reform efforts, arguing that they will imperil public safety. But there have been some signs of bipartisanship.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Colorado, Republicans joined with Democrats, who control the statehouse, to pass a sweeping bill less than a month after Mr. Floyd's death. The law banned chokeholds, required officers to intervene if they witnessed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xml:space="preserve"> and mandated body cameras statewide within three years, among other provisions. The Colorado legislature became the first to eliminate immunity from civil rights accusations, allowing officers to face claims in state court.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John Cooke, a Republican state senator and former Colorado county sheriff, worked with Democrats to revise their proposals. Officials, he said, realized that ''we need to do something and we need to do it now.''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Republican-led states including Iowa and Utah have implemented changes, too, banning or restricting chokeholds, among other measures. But Iowa's Republican-controlled House recently passed a ''Back the Blue'' bill that Black lawmakers said could unfairly affect peaceful protesters and amounted to ''retaliation'' against Democrats.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Maryland, the Democratic-controlled legislature overrode a veto by the state's Republican governor to pass a sweeping reform package. Outlining his objections, Gov. Larry Hogan said the laws would be damaging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recruitment and retention, posing significant risks to public safety.''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Importantly, the package erases the Law Enforcement Officers' Bill of Rights in the state, a landmark achievement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unions in the 1970s. Decades ago, similar protections spread across the country in union contracts and local laws, but its passage in Maryland gave broad protections to every department at once.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Critics said the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bill of rights reduced accountability: Officers could wait days before being questioned about an allegation; only fellow officers could conduct interrogations; some complaints could be expunged from an officer's file after a few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 is fitting that Maryland is the first state to repeal it as they opened this Pandora's box in the first place,'' said Caylin Young, public policy director at the A.C.L.U. of Maryland.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Maryland's new laws contain a range of provisions to rein in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a body-camera requirement for officers regularly interacting with the public, prison sentences of up to 10 years for violations of the state's </w:t>
      </w:r>
      <w:r>
        <w:rPr>
          <w:rFonts w:ascii="arial" w:eastAsia="arial" w:hAnsi="arial" w:cs="arial"/>
          <w:b/>
          <w:i/>
          <w:color w:val="000000"/>
          <w:sz w:val="20"/>
          <w:u w:val="single"/>
          <w:lang w:val="en-US" w:eastAsia="en-US" w:bidi="ar-SA"/>
        </w:rPr>
        <w:t>use-of-force</w:t>
      </w:r>
      <w:r>
        <w:rPr>
          <w:rFonts w:ascii="arial" w:eastAsia="arial" w:hAnsi="arial" w:cs="arial"/>
          <w:color w:val="000000"/>
          <w:sz w:val="20"/>
          <w:lang w:val="en-US" w:eastAsia="en-US" w:bidi="ar-SA"/>
        </w:rPr>
        <w:t xml:space="preserve"> policy, and restrictions on so-called no-knock warrants. (Those warrants drew national attention last year when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Louisville, Ky., fatally shot Breonna Taylor, an unarmed emergency medical technician, after smashing through her apartment door during a botched drug raid. Louisville banned the warrants last summer, and state lawmakers limited their use this month).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Another Maryland law, named after Anton Black, requires disclosure of information about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investigations. The 19-year-old died in 2018 after officers pinned him to the ground following a struggle. (Prosecutors did not pursue charges, but his family has sued in federal court.) La Toya Holley, Mr. Black's sister, said that the new laws would help but that a broader shift in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was needed.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''That culture -- that mentality -- has to do a complete 180 if we want to enact change,'' she said. ''And it has to start in-house with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the captains, the chiefs and also the boards that are actually certifying these officers.''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Maryland's new standards follow a decision by the Baltimore state's attorney, Marilyn Mosby, to stop prosecuting minor crimes like prostitution and drug possession. ''When we criminalize these minor offenses that have nothing to do with public safety, we expose people to needless interaction with law enforcement that, for Black people in this country, can often lead to a death sentence,'' Ms. Mosby told the Baltimore City Council last week.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Other proposals to reduce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interventions have caught on elsewhere. In February, Berkeley, Calif., barred officers from pulling over motorists for not wearing a seatbelt, misuse of high-beam headlights or expired registrations. The moves were in part based on research showing that Black motorists in the city were about six times more likely to be pulled over than white motorists were, although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union raised concerns that the reforms created ''significant safety consequences for citizens and officers.''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Virginia, a law went into effect last month limiting the minor traffic violations for which officers should stop vehicles. It also prohibits officers from conducting searches solely based on smelling marijuana.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''As a Black woman who understands there's been a disproportionate abuse of Black and brown people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we had to do something to prevent these injuries and killings of people of color,'' said L. Louise Lucas, a Democratic state senator from Virginia, who proposed the bill and spoke of her own mistreatment by law enforcement. ''This is an age-old story for Black people,'' she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Many of the new rules adopted by states and cities have similarities, focusing on the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xml:space="preserve"> or accountability after the fact. Two of the country's largest states, California and New York, have been at the forefront of that push -- and some cities have taken more dramatic steps.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Los Angeles, Oakland and San Francisco, for example, last year proposed cuts to their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budgets. Activists have called for reducing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funding and diverting some of that money to mental health initiatives and social services. But those demands have often met with resistance, not only from law enforcement but also from Black residents and officials who fear that crime would surge.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fact, in Oakland, some of those cuts, which were enacted because of a budget deficit, were reversed after a spike in murders and attacks on Asian-Americans.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 understand the conversation about defunding and reimagining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but these are real people dying,'' said Sgt. Barry Donelan, the head of the Oakland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union. The city has had over 40 homicides so far this year compared with 13 at the same time last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Immediately after Mr. Floyd's death, the Minneapolis City Council voted to disband its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only to be overruled by a city charter commission.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Last year, Gov. Andrew M. Cuomo of New York ordered nearly 500 local jurisdictions, including New York City, to devise plans to ''reinvent and modernize''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in their communities, threatening to withhold funding if they failed to do so.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governor has spoken of the need to ''resolve the tension'' between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communities. ''You don't have the option of ending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you don't have the option of continuing with distrust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he said on Wednesday to reporters. ''So the relationship has to be repaired.''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DeRay Mckesson, an activist and podcast host who helped found Campaign Zero, an initiative to end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 said that he saw progress on state and local legislation, especially around the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xml:space="preserve">, but that there was plenty of unfinished business around accountability and how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operate. ''These issues will have to be things that we work on every year until we finish,''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Mckesson, whose organization tracks legislative activity and works with local leaders on policy, said that unions had maintained their robust lobbying presence but that key lawmakers had become less deferential to them in places like Maryland.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''They were like, 'We know what's right and we won't be swayed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just saying it's going to cause fear,'''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remain eager to be heard. ''Most of our members across the country are finding that you have state legislatures that are including law enforcement in on the discussion,'' said Patrick Yoes, the national president of the Fraternal Order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which represents hundreds of thousands of officers. ''Then you have those that are pretty much freezing them out and have already made up their mind about the direction they're going -- because they believe that this reform somehow is going to save the 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advocates point to statistics showing increases in violent crimes as evidence that early reforms are backfiring. Nationally, murder rates increased significantly last year, according to preliminary F.B.I. data released last month, though experts have cited a number of possible factors that could be at work, including the pandemic. Excluding law enforcement from the discussions is leading to bad policy, the advocates say.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''They've been largely shut out of this conversation, which I don't think is a good thing because they have experience and knowledge,'' said Rafael A. Mangual, a senior fellow at the conservative-leaning Manhattan Institute. ''And I think part of that is just a reflection of the moment that we're 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For Carmen Best, who recently retired as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in Seattle, cultural changes in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will come with clear standards and consequences for misconduct. ''People will think twice because they know there are repercussions,''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To get there, she said, there needs to be frank discussion about why ''horrific things'' sometimes happen to minorities when they interact with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including Adam Toledo, whose killing by a Chicago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is under investigation.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''At the end of the day, we all watched a 13-year-old die,'' she said. ''That's hard on everybody.''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Reporting was contributed by Luis Ferré-Sadurní, Thomas Fuller, Jesus Jiménez, Christina Morales and Katie Rogers.Reporting was contributed by Luis Ferré-Sadurní, Thomas Fuller, Jesus Jiménez, Christina Morales and Katie Rogers.</w:t>
      </w:r>
    </w:p>
    <w:p>
      <w:pPr>
        <w:keepNext w:val="0"/>
        <w:spacing w:before="240" w:after="0" w:line="260" w:lineRule="atLeast"/>
        <w:ind w:left="0" w:right="0" w:firstLine="0"/>
        <w:jc w:val="left"/>
        <w:rPr>
          <w:lang w:val="en-US" w:eastAsia="en-US" w:bidi="ar-SA"/>
        </w:rPr>
      </w:pPr>
      <w:r>
        <w:rPr>
          <w:lang w:val="en-US" w:eastAsia="en-US" w:bidi="ar-SA"/>
        </w:rPr>
        <w:br/>
      </w:r>
      <w:hyperlink r:id="rId740" w:history="1">
        <w:r>
          <w:rPr>
            <w:rFonts w:ascii="arial" w:eastAsia="arial" w:hAnsi="arial" w:cs="arial"/>
            <w:i/>
            <w:color w:val="0077CC"/>
            <w:sz w:val="20"/>
            <w:u w:val="single"/>
            <w:shd w:val="clear" w:color="auto" w:fill="FFFFFF"/>
            <w:lang w:val="en-US" w:eastAsia="en-US" w:bidi="ar-SA"/>
          </w:rPr>
          <w:t>https://www.nytimes.com/2021/04/18/us/</w:t>
        </w:r>
      </w:hyperlink>
      <w:hyperlink r:id="rId740" w:history="1">
        <w:r>
          <w:rPr>
            <w:rFonts w:ascii="arial" w:eastAsia="arial" w:hAnsi="arial" w:cs="arial"/>
            <w:b/>
            <w:i/>
            <w:color w:val="0077CC"/>
            <w:sz w:val="20"/>
            <w:u w:val="single"/>
            <w:shd w:val="clear" w:color="auto" w:fill="FFFFFF"/>
            <w:lang w:val="en-US" w:eastAsia="en-US" w:bidi="ar-SA"/>
          </w:rPr>
          <w:t>police</w:t>
        </w:r>
      </w:hyperlink>
      <w:hyperlink r:id="rId740" w:history="1">
        <w:r>
          <w:rPr>
            <w:rFonts w:ascii="arial" w:eastAsia="arial" w:hAnsi="arial" w:cs="arial"/>
            <w:i/>
            <w:color w:val="0077CC"/>
            <w:sz w:val="20"/>
            <w:u w:val="single"/>
            <w:shd w:val="clear" w:color="auto" w:fill="FFFFFF"/>
            <w:lang w:val="en-US" w:eastAsia="en-US" w:bidi="ar-SA"/>
          </w:rPr>
          <w:t>-reform-bills.html</w:t>
        </w:r>
      </w:hyperlink>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20" style="position:absolute;z-index:251796480"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PHOTOS: A protest last week after the death of Daunte Wright, a 20-year-old Black man who was shot and killed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during a traffic stop in Brooklyn Center, Minn.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Above, protesting in Brooklyn Center last week after Mr. Wright's death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left, a memorial. (PHOTOGRAPHS BY VICTOR J. BLUE FOR THE NEW YORK TIMES)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La Toya Holley's brother Anton Black died in a struggle with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Greensboro, Md. (PHOTOGRAPH BY KRISTON JAE BETHEL FOR THE NEW YORK TIMES) (A16)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19,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1" style="position:absolute;z-index:2517975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41"/>
          <w:headerReference w:type="default" r:id="rId742"/>
          <w:footerReference w:type="even" r:id="rId743"/>
          <w:footerReference w:type="default" r:id="rId744"/>
          <w:headerReference w:type="first" r:id="rId745"/>
          <w:footerReference w:type="first" r:id="rId746"/>
          <w:type w:val="nextPage"/>
          <w:pgSz w:w="12240" w:h="15840"/>
          <w:pgMar w:top="840" w:right="1000" w:bottom="840" w:left="1000" w:header="400" w:footer="400"/>
          <w:pgNumType w:fmt="decimal"/>
          <w:cols w:space="720"/>
          <w:titlePg/>
        </w:sectPr>
      </w:pPr>
    </w:p>
    <w:p>
      <w:pPr>
        <w:rPr>
          <w:lang w:val="en-US" w:eastAsia="en-US" w:bidi="ar-SA"/>
        </w:rPr>
      </w:pPr>
      <w:bookmarkStart w:id="118" w:name="Bookmark_60"/>
      <w:bookmarkEnd w:id="118"/>
    </w:p>
    <w:p>
      <w:pPr>
        <w:rPr>
          <w:lang w:val="en-US" w:eastAsia="en-US" w:bidi="ar-SA"/>
        </w:rPr>
      </w:pPr>
      <w:r>
        <w:pict>
          <v:shape id="_x0000_i122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47" w:history="1">
        <w:r>
          <w:rPr>
            <w:rFonts w:ascii="arial" w:eastAsia="arial" w:hAnsi="arial" w:cs="arial"/>
            <w:b/>
            <w:bCs/>
            <w:i/>
            <w:color w:val="0077CC"/>
            <w:kern w:val="32"/>
            <w:sz w:val="28"/>
            <w:szCs w:val="32"/>
            <w:u w:val="single"/>
            <w:shd w:val="clear" w:color="auto" w:fill="FFFFFF"/>
            <w:lang w:val="en-US" w:eastAsia="en-US" w:bidi="ar-SA"/>
          </w:rPr>
          <w:t>Missouri: Suit Against White Officers Can Proceed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29, 2015 Wednesday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A; Column 0; National Desk; Pg. 12; NATIONAL BRIEFING | MIDWEST</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208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REUTERS</w:t>
      </w:r>
    </w:p>
    <w:p>
      <w:pPr>
        <w:keepNext/>
        <w:spacing w:before="240" w:after="0" w:line="340" w:lineRule="atLeast"/>
        <w:ind w:left="0" w:right="0" w:firstLine="0"/>
        <w:jc w:val="left"/>
        <w:rPr>
          <w:lang w:val="en-US" w:eastAsia="en-US" w:bidi="ar-SA"/>
        </w:rPr>
      </w:pPr>
      <w:bookmarkStart w:id="119" w:name="Body_58"/>
      <w:bookmarkEnd w:id="119"/>
      <w:r>
        <w:rPr>
          <w:rFonts w:ascii="arial" w:eastAsia="arial" w:hAnsi="arial" w:cs="arial"/>
          <w:b/>
          <w:color w:val="000000"/>
          <w:sz w:val="28"/>
          <w:lang w:val="en-US" w:eastAsia="en-US" w:bidi="ar-SA"/>
        </w:rPr>
        <w:t>Body</w:t>
      </w:r>
    </w:p>
    <w:p>
      <w:pPr>
        <w:spacing w:line="60" w:lineRule="exact"/>
        <w:rPr>
          <w:lang w:val="en-US" w:eastAsia="en-US" w:bidi="ar-SA"/>
        </w:rPr>
      </w:pPr>
      <w:r>
        <w:pict>
          <v:line id="_x0000_s1223" style="position:absolute;z-index:2517985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federal lawsuit against three white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in Ferguson, Mo., who were accused of using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xml:space="preserve"> in the arrest of a handcuffed black man in 2009 can go forward, a federal appeals court ruled Tuesday.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Court of Appeals for the Eighth Circuit, said that the district court in St. Louis erred in dismissing the claims of the man, Henry Davis, who said that the officers had beaten him and kicked him even though he was subdued and handcuffed after his arrest on charges of speeding and driving while intoxicated, according to court records. When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transferred Mr. Davis to a jail cell, court papers say, he resisted and a fight ensued. One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sustained a broken nose, and Mr. Davis sustained a concussion and a scalp laceration. His lawsuit, filed in 2010, claimed, among other things, that the officers had used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xml:space="preserve">. A lower court dismissed his claims, but the appeals court reinstated claims of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xml:space="preserve"> and assault and battery. It let stand the dismissal of Mr. Davis's complaints that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erred in charging him with property damage for the blood on their uniforms.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This is a more complete version of the story than the one that appeared in print.         </w:t>
      </w:r>
    </w:p>
    <w:p>
      <w:pPr>
        <w:keepNext w:val="0"/>
        <w:spacing w:before="240" w:after="0" w:line="260" w:lineRule="atLeast"/>
        <w:ind w:left="0" w:right="0" w:firstLine="0"/>
        <w:jc w:val="left"/>
        <w:rPr>
          <w:lang w:val="en-US" w:eastAsia="en-US" w:bidi="ar-SA"/>
        </w:rPr>
      </w:pPr>
      <w:r>
        <w:rPr>
          <w:lang w:val="en-US" w:eastAsia="en-US" w:bidi="ar-SA"/>
        </w:rPr>
        <w:br/>
      </w:r>
      <w:hyperlink r:id="rId748" w:history="1">
        <w:r>
          <w:rPr>
            <w:rFonts w:ascii="arial" w:eastAsia="arial" w:hAnsi="arial" w:cs="arial"/>
            <w:i/>
            <w:color w:val="0077CC"/>
            <w:sz w:val="20"/>
            <w:u w:val="single"/>
            <w:shd w:val="clear" w:color="auto" w:fill="FFFFFF"/>
            <w:lang w:val="en-US" w:eastAsia="en-US" w:bidi="ar-SA"/>
          </w:rPr>
          <w:t>http://www.nytimes.com/2015/07/29/us/missouri-suit-against-white-officers-can-proceed.html</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29,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4" style="position:absolute;z-index:2517995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49"/>
          <w:headerReference w:type="default" r:id="rId750"/>
          <w:footerReference w:type="even" r:id="rId751"/>
          <w:footerReference w:type="default" r:id="rId752"/>
          <w:headerReference w:type="first" r:id="rId753"/>
          <w:footerReference w:type="first" r:id="rId754"/>
          <w:type w:val="nextPage"/>
          <w:pgSz w:w="12240" w:h="15840"/>
          <w:pgMar w:top="840" w:right="1000" w:bottom="840" w:left="1000" w:header="400" w:footer="400"/>
          <w:pgNumType w:fmt="decimal"/>
          <w:cols w:space="720"/>
          <w:titlePg/>
        </w:sectPr>
      </w:pPr>
    </w:p>
    <w:p>
      <w:pPr>
        <w:rPr>
          <w:lang w:val="en-US" w:eastAsia="en-US" w:bidi="ar-SA"/>
        </w:rPr>
      </w:pPr>
      <w:bookmarkStart w:id="120" w:name="Bookmark_61"/>
      <w:bookmarkEnd w:id="120"/>
    </w:p>
    <w:p>
      <w:pPr>
        <w:rPr>
          <w:lang w:val="en-US" w:eastAsia="en-US" w:bidi="ar-SA"/>
        </w:rPr>
      </w:pPr>
      <w:r>
        <w:pict>
          <v:shape id="_x0000_i122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55" w:history="1">
        <w:r>
          <w:rPr>
            <w:rFonts w:ascii="arial" w:eastAsia="arial" w:hAnsi="arial" w:cs="arial"/>
            <w:b/>
            <w:bCs/>
            <w:i/>
            <w:color w:val="0077CC"/>
            <w:kern w:val="32"/>
            <w:sz w:val="28"/>
            <w:szCs w:val="32"/>
            <w:u w:val="single"/>
            <w:shd w:val="clear" w:color="auto" w:fill="FFFFFF"/>
            <w:lang w:val="en-US" w:eastAsia="en-US" w:bidi="ar-SA"/>
          </w:rPr>
          <w:t xml:space="preserve">4 Louisiana Troopers Arrested on Charges of Using </w:t>
        </w:r>
      </w:hyperlink>
      <w:hyperlink r:id="rId755" w:history="1">
        <w:r>
          <w:rPr>
            <w:rFonts w:ascii="arial" w:eastAsia="arial" w:hAnsi="arial" w:cs="arial"/>
            <w:b/>
            <w:bCs/>
            <w:i/>
            <w:color w:val="0077CC"/>
            <w:kern w:val="32"/>
            <w:sz w:val="28"/>
            <w:szCs w:val="32"/>
            <w:u w:val="single"/>
            <w:shd w:val="clear" w:color="auto" w:fill="FFFFFF"/>
            <w:lang w:val="en-US" w:eastAsia="en-US" w:bidi="ar-SA"/>
          </w:rPr>
          <w:t>Excessive Force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The New York Times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9, 2021 Tuesday 10:57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The New York Times Company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US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731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Christine Hauser</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xml:space="preserve"> The state troopers, who are also accused of deactivating their body cameras during arrests in 2019 and 2020, will remain on administrative leave, according to the Louisiana State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keepNext/>
        <w:spacing w:before="240" w:after="0" w:line="340" w:lineRule="atLeast"/>
        <w:ind w:left="0" w:right="0" w:firstLine="0"/>
        <w:jc w:val="left"/>
        <w:rPr>
          <w:lang w:val="en-US" w:eastAsia="en-US" w:bidi="ar-SA"/>
        </w:rPr>
      </w:pPr>
      <w:bookmarkStart w:id="121" w:name="Body_59"/>
      <w:bookmarkEnd w:id="121"/>
      <w:r>
        <w:rPr>
          <w:rFonts w:ascii="arial" w:eastAsia="arial" w:hAnsi="arial" w:cs="arial"/>
          <w:b/>
          <w:color w:val="000000"/>
          <w:sz w:val="28"/>
          <w:lang w:val="en-US" w:eastAsia="en-US" w:bidi="ar-SA"/>
        </w:rPr>
        <w:t>Body</w:t>
      </w:r>
    </w:p>
    <w:p>
      <w:pPr>
        <w:spacing w:line="60" w:lineRule="exact"/>
        <w:rPr>
          <w:lang w:val="en-US" w:eastAsia="en-US" w:bidi="ar-SA"/>
        </w:rPr>
      </w:pPr>
      <w:r>
        <w:pict>
          <v:line id="_x0000_s1226" style="position:absolute;z-index:2518005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state troopers, who are also accused of deactivating their body cameras during arrests in 2019 and 2020, will remain on administrative leave, according to the Louisiana State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Four Louisiana state troopers were arrested on Monday on charges that they used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xml:space="preserve"> and deactivated their body cameras during arrests, the authorities said.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Louisiana State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investigators filed the charges on Monday against the troopers, who patrol Monroe, a city in the northern part of the state, as well as surrounding parishes. The troopers — identified as Dakota DeMoss, 28; George Harper, 26; Randall Dickerson, 34; and </w:t>
      </w:r>
      <w:hyperlink r:id="rId756" w:history="1">
        <w:r>
          <w:rPr>
            <w:rFonts w:ascii="arial" w:eastAsia="arial" w:hAnsi="arial" w:cs="arial"/>
            <w:i/>
            <w:color w:val="0077CC"/>
            <w:sz w:val="20"/>
            <w:u w:val="single"/>
            <w:shd w:val="clear" w:color="auto" w:fill="FFFFFF"/>
            <w:lang w:val="en-US" w:eastAsia="en-US" w:bidi="ar-SA"/>
          </w:rPr>
          <w:t>Jacob Brown</w:t>
        </w:r>
      </w:hyperlink>
      <w:r>
        <w:rPr>
          <w:rFonts w:ascii="arial" w:eastAsia="arial" w:hAnsi="arial" w:cs="arial"/>
          <w:color w:val="000000"/>
          <w:sz w:val="20"/>
          <w:lang w:val="en-US" w:eastAsia="en-US" w:bidi="ar-SA"/>
        </w:rPr>
        <w:t xml:space="preserve">, 30 — will remain on administrative leave, the agency </w:t>
      </w:r>
      <w:hyperlink r:id="rId757" w:history="1">
        <w:r>
          <w:rPr>
            <w:rFonts w:ascii="arial" w:eastAsia="arial" w:hAnsi="arial" w:cs="arial"/>
            <w:i/>
            <w:color w:val="0077CC"/>
            <w:sz w:val="20"/>
            <w:u w:val="single"/>
            <w:shd w:val="clear" w:color="auto" w:fill="FFFFFF"/>
            <w:lang w:val="en-US" w:eastAsia="en-US" w:bidi="ar-SA"/>
          </w:rPr>
          <w:t>said in a statement</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charges arose from encounters in July 2019 and May 2020, the statement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2019, during a traffic stop in Ouachita Parish, two of the troopers found “suspected narcotics” and placed the driver into custody, the State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Troopers Brown and Dickerson “utilized excessive and unjustifiable force on the handcuffed driver, deactivated body-worn cameras and reported untruthful statements” about the driver’s alleged resistance, the statement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two troopers were charged with simple battery and malfeasance in office, the statement continued.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Trooper Brown was also charged in the 2020 encounter, along with Troopers DeMoss and Harper. In May, after a pursuit, the driver got out of his vehicle in Franklin Parish and lay down on the ground “in a compliant position,” the statement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During the arrest, the three troopers used “excessive and unjustifiable force” while handcuffing the man and deactivated their body cameras. All three were charged with simple battery and malfeasance in office, while Trooper Brown, who the State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falsified reports and failed to provide evidence, was additionally charged with obstruction of justice, according to the statement.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Col. Lamar Davis, the superintendent of the Louisiana State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 “unjustifiable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xml:space="preserve"> by our personnel is inexcusable.”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men could not be reached by telephone on Tuesday, and it was not immediately clear whether they had lawyers.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four men belonged to Troop F, which has had some of its members placed under scrutiny in a separate federal civil rights investigation involving the death of </w:t>
      </w:r>
      <w:hyperlink r:id="rId637" w:history="1">
        <w:r>
          <w:rPr>
            <w:rFonts w:ascii="arial" w:eastAsia="arial" w:hAnsi="arial" w:cs="arial"/>
            <w:i/>
            <w:color w:val="0077CC"/>
            <w:sz w:val="20"/>
            <w:u w:val="single"/>
            <w:shd w:val="clear" w:color="auto" w:fill="FFFFFF"/>
            <w:lang w:val="en-US" w:eastAsia="en-US" w:bidi="ar-SA"/>
          </w:rPr>
          <w:t>Ronald Greene</w:t>
        </w:r>
      </w:hyperlink>
      <w:r>
        <w:rPr>
          <w:rFonts w:ascii="arial" w:eastAsia="arial" w:hAnsi="arial" w:cs="arial"/>
          <w:color w:val="000000"/>
          <w:sz w:val="20"/>
          <w:lang w:val="en-US" w:eastAsia="en-US" w:bidi="ar-SA"/>
        </w:rPr>
        <w:t xml:space="preserve">, a 49-year-old Black man, after a high-speed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chase on May 10, 2019.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arrests of the four troopers on Monday were not related to the </w:t>
      </w:r>
      <w:hyperlink r:id="rId758" w:history="1">
        <w:r>
          <w:rPr>
            <w:rFonts w:ascii="arial" w:eastAsia="arial" w:hAnsi="arial" w:cs="arial"/>
            <w:i/>
            <w:color w:val="0077CC"/>
            <w:sz w:val="20"/>
            <w:u w:val="single"/>
            <w:shd w:val="clear" w:color="auto" w:fill="FFFFFF"/>
            <w:lang w:val="en-US" w:eastAsia="en-US" w:bidi="ar-SA"/>
          </w:rPr>
          <w:t>Greene investigation</w:t>
        </w:r>
      </w:hyperlink>
      <w:r>
        <w:rPr>
          <w:rFonts w:ascii="arial" w:eastAsia="arial" w:hAnsi="arial" w:cs="arial"/>
          <w:color w:val="000000"/>
          <w:sz w:val="20"/>
          <w:lang w:val="en-US" w:eastAsia="en-US" w:bidi="ar-SA"/>
        </w:rPr>
        <w:t xml:space="preserve">, Lt. Nick Manale, a spokesman for the State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said on Tuesday.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Relatives of Mr. Greene were initially told that he had died from injuries he sustained in a crash after he failed to stop for a traffic violation, </w:t>
      </w:r>
      <w:hyperlink r:id="rId759" w:history="1">
        <w:r>
          <w:rPr>
            <w:rFonts w:ascii="arial" w:eastAsia="arial" w:hAnsi="arial" w:cs="arial"/>
            <w:i/>
            <w:color w:val="0077CC"/>
            <w:sz w:val="20"/>
            <w:u w:val="single"/>
            <w:shd w:val="clear" w:color="auto" w:fill="FFFFFF"/>
            <w:lang w:val="en-US" w:eastAsia="en-US" w:bidi="ar-SA"/>
          </w:rPr>
          <w:t>a lawyer for his family said last year</w:t>
        </w:r>
      </w:hyperlink>
      <w:r>
        <w:rPr>
          <w:rFonts w:ascii="arial" w:eastAsia="arial" w:hAnsi="arial" w:cs="arial"/>
          <w:color w:val="000000"/>
          <w:sz w:val="20"/>
          <w:lang w:val="en-US" w:eastAsia="en-US" w:bidi="ar-SA"/>
        </w:rPr>
        <w:t>. But photos shared on social media by the N.A.A.C.P. in Baton Rouge appeared to show injuries to his face and damage to his car that were inconsistent with a fatal car crash, raising questions about what had happened.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Louisiana State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it began investigating Mr. Greene’s death “immediately.” The agency submitted its findings to the Union Parish district attorney’s office and started cooperating with the federal investigation, Capt. Chavez Cammon, a State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spokesman, has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Alicia T. Irmscher, a spokeswoman for the F.B.I.’s New Orleans field office, said that the investigation by the F.B.I., the civil rights division of the Justice Department, and the U.S. attorney for the Western District of Louisiana into Mr. Greene’s death was continuing.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John F.K. Belton, the district attorney for the Third Judicial District in Louisiana, which covers Lincoln and Union Parishes, said in an interview on Tuesday that Trooper DeMoss was one of the officers involved in the Greene case, but that he could not specify to what extent. “There were two involved, and several on the scene thereafter,” he said.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 Monday, after the announcement that the four members of Troop F had been arrested, the </w:t>
      </w:r>
      <w:hyperlink r:id="rId760" w:history="1">
        <w:r>
          <w:rPr>
            <w:rFonts w:ascii="arial" w:eastAsia="arial" w:hAnsi="arial" w:cs="arial"/>
            <w:i/>
            <w:color w:val="0077CC"/>
            <w:sz w:val="20"/>
            <w:u w:val="single"/>
            <w:shd w:val="clear" w:color="auto" w:fill="FFFFFF"/>
            <w:lang w:val="en-US" w:eastAsia="en-US" w:bidi="ar-SA"/>
          </w:rPr>
          <w:t>N.A.A.C.P. said</w:t>
        </w:r>
      </w:hyperlink>
      <w:r>
        <w:rPr>
          <w:rFonts w:ascii="arial" w:eastAsia="arial" w:hAnsi="arial" w:cs="arial"/>
          <w:color w:val="000000"/>
          <w:sz w:val="20"/>
          <w:lang w:val="en-US" w:eastAsia="en-US" w:bidi="ar-SA"/>
        </w:rPr>
        <w:t xml:space="preserve"> that leaked body-camera audio from the Greene encounter captured one of the troopers from Troop F saying he beat and choked Mr. Greene after the pursuit.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PHOTO: The officers arrested on Monday belong to a troop that has been under federal scrutiny in a separate case from 2019 in which a Black man died after a late-night vehicle pursuit. (PHOTOGRAPH BY Rogelio V. Solis/Associated Press FOR THE NEW YORK TIMES)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24,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7" style="position:absolute;z-index:2518016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61"/>
          <w:headerReference w:type="default" r:id="rId762"/>
          <w:footerReference w:type="even" r:id="rId763"/>
          <w:footerReference w:type="default" r:id="rId764"/>
          <w:headerReference w:type="first" r:id="rId765"/>
          <w:footerReference w:type="first" r:id="rId766"/>
          <w:type w:val="nextPage"/>
          <w:pgSz w:w="12240" w:h="15840"/>
          <w:pgMar w:top="840" w:right="1000" w:bottom="840" w:left="1000" w:header="400" w:footer="400"/>
          <w:pgNumType w:fmt="decimal"/>
          <w:cols w:space="720"/>
          <w:titlePg/>
        </w:sectPr>
      </w:pPr>
    </w:p>
    <w:p>
      <w:pPr>
        <w:rPr>
          <w:lang w:val="en-US" w:eastAsia="en-US" w:bidi="ar-SA"/>
        </w:rPr>
      </w:pPr>
      <w:bookmarkStart w:id="122" w:name="Bookmark_62"/>
      <w:bookmarkEnd w:id="122"/>
    </w:p>
    <w:p>
      <w:pPr>
        <w:rPr>
          <w:lang w:val="en-US" w:eastAsia="en-US" w:bidi="ar-SA"/>
        </w:rPr>
      </w:pPr>
      <w:r>
        <w:pict>
          <v:shape id="_x0000_i122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67" w:history="1">
        <w:r>
          <w:rPr>
            <w:rFonts w:ascii="arial" w:eastAsia="arial" w:hAnsi="arial" w:cs="arial"/>
            <w:b/>
            <w:bCs/>
            <w:i/>
            <w:color w:val="0077CC"/>
            <w:kern w:val="32"/>
            <w:sz w:val="28"/>
            <w:szCs w:val="32"/>
            <w:u w:val="single"/>
            <w:shd w:val="clear" w:color="auto" w:fill="FFFFFF"/>
            <w:lang w:val="en-US" w:eastAsia="en-US" w:bidi="ar-SA"/>
          </w:rPr>
          <w:t>'They Are Slaughtering Us Like Animals'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14, 2018 Wednesday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F; Column 0; SpecialSections; Pg. 5</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471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DANIEL BEREHULAK</w:t>
      </w:r>
    </w:p>
    <w:p>
      <w:pPr>
        <w:keepNext/>
        <w:spacing w:before="240" w:after="0" w:line="340" w:lineRule="atLeast"/>
        <w:ind w:left="0" w:right="0" w:firstLine="0"/>
        <w:jc w:val="left"/>
        <w:rPr>
          <w:lang w:val="en-US" w:eastAsia="en-US" w:bidi="ar-SA"/>
        </w:rPr>
      </w:pPr>
      <w:bookmarkStart w:id="123" w:name="Body_60"/>
      <w:bookmarkEnd w:id="123"/>
      <w:r>
        <w:rPr>
          <w:rFonts w:ascii="arial" w:eastAsia="arial" w:hAnsi="arial" w:cs="arial"/>
          <w:b/>
          <w:color w:val="000000"/>
          <w:sz w:val="28"/>
          <w:lang w:val="en-US" w:eastAsia="en-US" w:bidi="ar-SA"/>
        </w:rPr>
        <w:t>Body</w:t>
      </w:r>
    </w:p>
    <w:p>
      <w:pPr>
        <w:spacing w:line="60" w:lineRule="exact"/>
        <w:rPr>
          <w:lang w:val="en-US" w:eastAsia="en-US" w:bidi="ar-SA"/>
        </w:rPr>
      </w:pPr>
      <w:r>
        <w:pict>
          <v:line id="_x0000_s1229" style="position:absolute;z-index:2518026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is a Latin proverb that says, ''Let justice be done, though heavens may fall.''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thought of it often during my 35 days in the Philippines in fall 2016, documenting President Rodrigo Duterte's brutal antidrug campaign. There was a T-shirt one family had made to honor one young man among the legions killed: It showed his face, covered by loving hands, over a cross and under the word JUSTICE in capital letters.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those 35 days, I photographed 57 murder victims at 41 sites. I also witnessed the profound changes the society was undergoing after Mr. Duterte's landslide victory on the promise to cleanse the country from the scourge of drugs.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 came to see how the lines between murder and justice could become blurred. More than 2,000 people were gunned down in official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operations alone between July and November that year; many others were slain by vigilantes or officers disguised as common thugs. (The killings have continued, reaching 12,000 by March 2018, according to local news accounts.)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My photographs and accompanying investigative article were published in December 2016, viewed more than three million times in a few weeks, and awarded the Pulitzer Prize the next spring. Many experts believe our work contributed to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government's decision to defer financial aid to the Philippines out of concern for the rule of law.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 had decided to go to Manila after reading about President Duterte's crackdown because it seemed like such a one-sided battle, with people being hunted down and killed. It seemed it was being underreported.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 started most nights around 9 at Manila's main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with a horde of local journalists, racing to the killing fields as the violence erupted. But I would stay behind when the others left, talking to family members and neighbors, sometimes returning days or weeks later to get the fuller stories.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 witnessed bloody scenes just about everywhere imaginable -- on the sidewalk, on train tracks, in front of a girls' school, outside 7-Eleven stores and a McDonald's restaurant, across bedroom mattresses and living-room sofas. I watched as a woman peeked through fingers held over her eyes, at once trying to protect herself and allow herself one last glance at a man killed in the middle of a busy road.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killers were often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in plain clothes, and they frequently did not give victims or their relatives a chance to explain themselves or tell their stories. Many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reports cited 'nanlaban' -- a term that denotes resisting arrest, or just fighting back -- as a cause for the use of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reality is that many Filipinos are getting used to homicide as a common cause for death.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Violence has become institutionalized. People no longer seem like individuals, but addicts or criminals, victims or killers.</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30" style="position:absolute;z-index:251803648"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PHOTOS: Crime scene investigators hunched over the body of Romeo Torres Fontanilla, known as Tigas. His killers: two men on a motorbike. (F5)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1. Romeo Torres Fontanilla lying face down in the street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downpour had washed his blood into the gutter. The rain-soaked alley in the Pasay district of Manila was the photojournalist Daniel Berehulak's 17th crime scene, on his 11th day in the Philippines capital. He had come to document President Rodrigo Duterte's bloody and chaotic antidrug campaign.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 Jimji, 6, cried out in anguish, saying ''Papa'' as workers moved the body of her father, Jimboy Bolasa, 25, for burial.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 The basketball court at the Quezon City Jail became a sleeping area.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4. Erika Angel Fernandez was one of three women among the 57 victims Berehulak photographed. She was killed alongside her boyfriend, Jericho Camitan. (F6)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14,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1" style="position:absolute;z-index:2518046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68"/>
          <w:headerReference w:type="default" r:id="rId769"/>
          <w:footerReference w:type="even" r:id="rId770"/>
          <w:footerReference w:type="default" r:id="rId771"/>
          <w:headerReference w:type="first" r:id="rId772"/>
          <w:footerReference w:type="first" r:id="rId773"/>
          <w:type w:val="nextPage"/>
          <w:pgSz w:w="12240" w:h="15840"/>
          <w:pgMar w:top="840" w:right="1000" w:bottom="840" w:left="1000" w:header="400" w:footer="400"/>
          <w:pgNumType w:fmt="decimal"/>
          <w:cols w:space="720"/>
          <w:titlePg/>
        </w:sectPr>
      </w:pPr>
    </w:p>
    <w:p>
      <w:pPr>
        <w:rPr>
          <w:lang w:val="en-US" w:eastAsia="en-US" w:bidi="ar-SA"/>
        </w:rPr>
      </w:pPr>
      <w:bookmarkStart w:id="124" w:name="Bookmark_63"/>
      <w:bookmarkEnd w:id="124"/>
    </w:p>
    <w:p>
      <w:pPr>
        <w:rPr>
          <w:lang w:val="en-US" w:eastAsia="en-US" w:bidi="ar-SA"/>
        </w:rPr>
      </w:pPr>
      <w:r>
        <w:pict>
          <v:shape id="_x0000_i123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74" w:history="1">
        <w:r>
          <w:rPr>
            <w:rFonts w:ascii="arial" w:eastAsia="arial" w:hAnsi="arial" w:cs="arial"/>
            <w:b/>
            <w:bCs/>
            <w:i/>
            <w:color w:val="0077CC"/>
            <w:kern w:val="32"/>
            <w:sz w:val="28"/>
            <w:szCs w:val="32"/>
            <w:u w:val="single"/>
            <w:shd w:val="clear" w:color="auto" w:fill="FFFFFF"/>
            <w:lang w:val="en-US" w:eastAsia="en-US" w:bidi="ar-SA"/>
          </w:rPr>
          <w:t>As Body Cameras Become Commonplace, a Debate Over When to Release the Footage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The New York Times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 2021 Sunday 11:26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The New York Times Company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US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1772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Richard Fausset and Giulia McDonnell Nieto del Rio</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xml:space="preserve"> The question of timing has become an unsettled new frontier of policymaking as the use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body cameras is more the rule rather than the exception.</w:t>
      </w:r>
    </w:p>
    <w:p>
      <w:pPr>
        <w:keepNext/>
        <w:spacing w:before="240" w:after="0" w:line="340" w:lineRule="atLeast"/>
        <w:ind w:left="0" w:right="0" w:firstLine="0"/>
        <w:jc w:val="left"/>
        <w:rPr>
          <w:lang w:val="en-US" w:eastAsia="en-US" w:bidi="ar-SA"/>
        </w:rPr>
      </w:pPr>
      <w:bookmarkStart w:id="125" w:name="Body_61"/>
      <w:bookmarkEnd w:id="125"/>
      <w:r>
        <w:rPr>
          <w:rFonts w:ascii="arial" w:eastAsia="arial" w:hAnsi="arial" w:cs="arial"/>
          <w:b/>
          <w:color w:val="000000"/>
          <w:sz w:val="28"/>
          <w:lang w:val="en-US" w:eastAsia="en-US" w:bidi="ar-SA"/>
        </w:rPr>
        <w:t>Body</w:t>
      </w:r>
    </w:p>
    <w:p>
      <w:pPr>
        <w:spacing w:line="60" w:lineRule="exact"/>
        <w:rPr>
          <w:lang w:val="en-US" w:eastAsia="en-US" w:bidi="ar-SA"/>
        </w:rPr>
      </w:pPr>
      <w:r>
        <w:pict>
          <v:line id="_x0000_s1233" style="position:absolute;z-index:2518056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question of timing has become an unsettled new frontier of policymaking as the use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body cameras is more the rule rather than the exception.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ELIZABETH CITY, N.C. — Ma’Khia Bryant had been dead only a few hours when the authorities in Columbus, Ohio, released body camera footage from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who had shot and killed her.</w:t>
      </w:r>
    </w:p>
    <w:p>
      <w:pPr>
        <w:keepNext w:val="0"/>
        <w:spacing w:before="240" w:after="0" w:line="260" w:lineRule="atLeast"/>
        <w:ind w:left="0" w:right="0" w:firstLine="0"/>
        <w:jc w:val="both"/>
        <w:rPr>
          <w:lang w:val="en-US" w:eastAsia="en-US" w:bidi="ar-SA"/>
        </w:rPr>
      </w:pPr>
      <w:hyperlink r:id="rId775" w:history="1">
        <w:r>
          <w:rPr>
            <w:rFonts w:ascii="arial" w:eastAsia="arial" w:hAnsi="arial" w:cs="arial"/>
            <w:i/>
            <w:color w:val="0077CC"/>
            <w:sz w:val="20"/>
            <w:u w:val="single"/>
            <w:shd w:val="clear" w:color="auto" w:fill="FFFFFF"/>
            <w:lang w:val="en-US" w:eastAsia="en-US" w:bidi="ar-SA"/>
          </w:rPr>
          <w:t>Andrew Brown Jr.</w:t>
        </w:r>
      </w:hyperlink>
      <w:r>
        <w:rPr>
          <w:rFonts w:ascii="arial" w:eastAsia="arial" w:hAnsi="arial" w:cs="arial"/>
          <w:color w:val="000000"/>
          <w:sz w:val="20"/>
          <w:lang w:val="en-US" w:eastAsia="en-US" w:bidi="ar-SA"/>
        </w:rPr>
        <w:t xml:space="preserve"> was killed by sheriff’s deputies in Elizabeth City, N.C., nearly two weeks ago, and it could be many more weeks — or even months — before video of his death is publicly shown.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body-worn cameras have become more commonplace, and public pressure on officials to take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accountability more seriously has mounted, so too have demands to quickly release the footage of violent or fatal encounters between law enforcement officers and citizens. A video can mean the difference between drawing attention or dying in obscurity.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it is not always that easy. While more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chiefs and mayors have recently made ad hoc decisions to quickly release videos of high-profile incidents, activists and lawmakers in some states are pushing for faster public access. That has made the question of timing an important and unsettled new frontier of policymaking as the use of body cameras among law enforcement in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becomes the rule rather than the exception.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of 2018, at least 23 states and the District of Columbia had passed laws related to the public disclosure of body-worn camera footage, </w:t>
      </w:r>
      <w:hyperlink r:id="rId776" w:history="1">
        <w:r>
          <w:rPr>
            <w:rFonts w:ascii="arial" w:eastAsia="arial" w:hAnsi="arial" w:cs="arial"/>
            <w:i/>
            <w:color w:val="0077CC"/>
            <w:sz w:val="20"/>
            <w:u w:val="single"/>
            <w:shd w:val="clear" w:color="auto" w:fill="FFFFFF"/>
            <w:lang w:val="en-US" w:eastAsia="en-US" w:bidi="ar-SA"/>
          </w:rPr>
          <w:t>according to the National Conference of State Legislatures</w:t>
        </w:r>
      </w:hyperlink>
      <w:r>
        <w:rPr>
          <w:rFonts w:ascii="arial" w:eastAsia="arial" w:hAnsi="arial" w:cs="arial"/>
          <w:color w:val="000000"/>
          <w:sz w:val="20"/>
          <w:lang w:val="en-US" w:eastAsia="en-US" w:bidi="ar-SA"/>
        </w:rPr>
        <w:t>, and many states are considering measures this year. Few states consider body-worn camera footage exempt from public records requests, although most states have passed various exemptions associated with the disclosure — from who is allowed to view the video to the time frame in which it must be released.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Ohio, body-worn camera footage is generally subject to public disclosure, and any authority figure can choose to release it at any time. In North Carolina, a court order is required, even if the person requesting the footage is the head of a law enforcement agency.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By first requiring a judge’s approval to release body camera footage through blanketed, statewide legislation, North Carolina is an outlier, said Daniel Lawrence, a researcher at the Urban Institute’s Justice Policy Center in Washington, D.C. But it is not the only state where recordings are not considered open records under the law. South Carolina and Kansas treat such videos similarly — a troubling fact for civil libertarians and proponents of open government.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beneficiary of the body camera video is intended to be the public at large,” said Chad A. Marlow, senior policy counsel at the American Civil Liberties Union. “From that philosophical position, the idea then is that to promote transparency the public should have a right to view the footage.”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even in states that require public disclosure, it is often up to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or elected officials to decide how quickly that happens.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day after </w:t>
      </w:r>
      <w:hyperlink r:id="rId777" w:history="1">
        <w:r>
          <w:rPr>
            <w:rFonts w:ascii="arial" w:eastAsia="arial" w:hAnsi="arial" w:cs="arial"/>
            <w:i/>
            <w:color w:val="0077CC"/>
            <w:sz w:val="20"/>
            <w:u w:val="single"/>
            <w:shd w:val="clear" w:color="auto" w:fill="FFFFFF"/>
            <w:lang w:val="en-US" w:eastAsia="en-US" w:bidi="ar-SA"/>
          </w:rPr>
          <w:t>Daunte Wright</w:t>
        </w:r>
      </w:hyperlink>
      <w:r>
        <w:rPr>
          <w:rFonts w:ascii="arial" w:eastAsia="arial" w:hAnsi="arial" w:cs="arial"/>
          <w:color w:val="000000"/>
          <w:sz w:val="20"/>
          <w:lang w:val="en-US" w:eastAsia="en-US" w:bidi="ar-SA"/>
        </w:rPr>
        <w:t xml:space="preserve"> was fatally shot by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at a traffic stop in Brooklyn Center, Minn., on April 11, in the midst of the murder trial against the former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who killed George Floyd, officials opted to quickly release some of the body camera footage. The video shows the officer, who has since resigned and has been </w:t>
      </w:r>
      <w:hyperlink r:id="rId581" w:history="1">
        <w:r>
          <w:rPr>
            <w:rFonts w:ascii="arial" w:eastAsia="arial" w:hAnsi="arial" w:cs="arial"/>
            <w:i/>
            <w:color w:val="0077CC"/>
            <w:sz w:val="20"/>
            <w:u w:val="single"/>
            <w:shd w:val="clear" w:color="auto" w:fill="FFFFFF"/>
            <w:lang w:val="en-US" w:eastAsia="en-US" w:bidi="ar-SA"/>
          </w:rPr>
          <w:t>charged with second-degree manslaughter</w:t>
        </w:r>
      </w:hyperlink>
      <w:r>
        <w:rPr>
          <w:rFonts w:ascii="arial" w:eastAsia="arial" w:hAnsi="arial" w:cs="arial"/>
          <w:color w:val="000000"/>
          <w:sz w:val="20"/>
          <w:lang w:val="en-US" w:eastAsia="en-US" w:bidi="ar-SA"/>
        </w:rPr>
        <w:t xml:space="preserve">, shouting, “Taser,” suggesting she mistook one weapon for another. The </w:t>
      </w:r>
      <w:hyperlink r:id="rId778" w:history="1">
        <w:r>
          <w:rPr>
            <w:rFonts w:ascii="arial" w:eastAsia="arial" w:hAnsi="arial" w:cs="arial"/>
            <w:i/>
            <w:color w:val="0077CC"/>
            <w:sz w:val="20"/>
            <w:u w:val="single"/>
            <w:shd w:val="clear" w:color="auto" w:fill="FFFFFF"/>
            <w:lang w:val="en-US" w:eastAsia="en-US" w:bidi="ar-SA"/>
          </w:rPr>
          <w:t>swift release</w:t>
        </w:r>
      </w:hyperlink>
      <w:r>
        <w:rPr>
          <w:rFonts w:ascii="arial" w:eastAsia="arial" w:hAnsi="arial" w:cs="arial"/>
          <w:color w:val="000000"/>
          <w:sz w:val="20"/>
          <w:lang w:val="en-US" w:eastAsia="en-US" w:bidi="ar-SA"/>
        </w:rPr>
        <w:t xml:space="preserve">, which was not required by law, came after a night of particularly intense demonstrations, in which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fired tear gas and rubber bullets.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When Ms. Bryant, 16, who according to the </w:t>
      </w:r>
      <w:hyperlink r:id="rId779" w:history="1">
        <w:r>
          <w:rPr>
            <w:rFonts w:ascii="arial" w:eastAsia="arial" w:hAnsi="arial" w:cs="arial"/>
            <w:i/>
            <w:color w:val="0077CC"/>
            <w:sz w:val="20"/>
            <w:u w:val="single"/>
            <w:shd w:val="clear" w:color="auto" w:fill="FFFFFF"/>
            <w:lang w:val="en-US" w:eastAsia="en-US" w:bidi="ar-SA"/>
          </w:rPr>
          <w:t>body-camera video</w:t>
        </w:r>
      </w:hyperlink>
      <w:r>
        <w:rPr>
          <w:rFonts w:ascii="arial" w:eastAsia="arial" w:hAnsi="arial" w:cs="arial"/>
          <w:color w:val="000000"/>
          <w:sz w:val="20"/>
          <w:lang w:val="en-US" w:eastAsia="en-US" w:bidi="ar-SA"/>
        </w:rPr>
        <w:t xml:space="preserve"> was wielding a knife and had threatened two girls, was fatally </w:t>
      </w:r>
      <w:hyperlink r:id="rId780" w:history="1">
        <w:r>
          <w:rPr>
            <w:rFonts w:ascii="arial" w:eastAsia="arial" w:hAnsi="arial" w:cs="arial"/>
            <w:i/>
            <w:color w:val="0077CC"/>
            <w:sz w:val="20"/>
            <w:u w:val="single"/>
            <w:shd w:val="clear" w:color="auto" w:fill="FFFFFF"/>
            <w:lang w:val="en-US" w:eastAsia="en-US" w:bidi="ar-SA"/>
          </w:rPr>
          <w:t>shot by an officer in Columbus</w:t>
        </w:r>
      </w:hyperlink>
      <w:r>
        <w:rPr>
          <w:rFonts w:ascii="arial" w:eastAsia="arial" w:hAnsi="arial" w:cs="arial"/>
          <w:color w:val="000000"/>
          <w:sz w:val="20"/>
          <w:lang w:val="en-US" w:eastAsia="en-US" w:bidi="ar-SA"/>
        </w:rPr>
        <w:t xml:space="preserve"> on April 20, the Columbus Division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released video about five hours later, as protesters gathered at the scene.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wanted to get that out as soon as possible,” said Michael Woods, the interim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of Columbus, even though he was not required by law to quickly do so.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Before North Carolina passed its body-camera law in 2016, law enforcement agencies in the state operated by their own rules. But the killing of Mr. Brown, who like Ms. Bryant and Mr. Wright was Black, has renewed calls to change the law.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think it should be a public record,” said Attorney General Josh Stein, a Democrat of North Carolina, referring to the body camera footage. “And there should be a date certain by when the public knows that they will have access to it. And the burden should be on law enforcement to go to the court to seek a temporary stay for investigative purposes.”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week, State Representative Amos Quick, a Democrat, filed a bill in the state House that would force law enforcement agencies to release body camera recordings within 48 hours, and give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a chance to go before a judge to argue that the release would, among other things, jeopardize someone’s safety or hinder an investigation. (A similar bill is pending in the State Senate.)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of 2016, about 80 percent of all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with more than 500 officers had implemented body cameras, according to </w:t>
      </w:r>
      <w:hyperlink r:id="rId781" w:history="1">
        <w:r>
          <w:rPr>
            <w:rFonts w:ascii="arial" w:eastAsia="arial" w:hAnsi="arial" w:cs="arial"/>
            <w:i/>
            <w:color w:val="0077CC"/>
            <w:sz w:val="20"/>
            <w:u w:val="single"/>
            <w:shd w:val="clear" w:color="auto" w:fill="FFFFFF"/>
            <w:lang w:val="en-US" w:eastAsia="en-US" w:bidi="ar-SA"/>
          </w:rPr>
          <w:t>Justice Department data</w:t>
        </w:r>
      </w:hyperlink>
      <w:r>
        <w:rPr>
          <w:rFonts w:ascii="arial" w:eastAsia="arial" w:hAnsi="arial" w:cs="arial"/>
          <w:color w:val="000000"/>
          <w:sz w:val="20"/>
          <w:lang w:val="en-US" w:eastAsia="en-US" w:bidi="ar-SA"/>
        </w:rPr>
        <w:t xml:space="preserve">, most after a spate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killings and in-custody deaths of Black people.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When agencies first began using body cameras, there was not a big push for transparency so it was easier to keep the footage “under wraps,” said Geoffrey P. Alpert, a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expert and professor of criminology at the University of South Carolina.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Research on the effects of body cameras so far has come to varied conclusions.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a </w:t>
      </w:r>
      <w:hyperlink r:id="rId782" w:history="1">
        <w:r>
          <w:rPr>
            <w:rFonts w:ascii="arial" w:eastAsia="arial" w:hAnsi="arial" w:cs="arial"/>
            <w:i/>
            <w:color w:val="0077CC"/>
            <w:sz w:val="20"/>
            <w:u w:val="single"/>
            <w:shd w:val="clear" w:color="auto" w:fill="FFFFFF"/>
            <w:lang w:val="en-US" w:eastAsia="en-US" w:bidi="ar-SA"/>
          </w:rPr>
          <w:t>yearlong study in New York</w:t>
        </w:r>
      </w:hyperlink>
      <w:r>
        <w:rPr>
          <w:rFonts w:ascii="arial" w:eastAsia="arial" w:hAnsi="arial" w:cs="arial"/>
          <w:color w:val="000000"/>
          <w:sz w:val="20"/>
          <w:lang w:val="en-US" w:eastAsia="en-US" w:bidi="ar-SA"/>
        </w:rPr>
        <w:t xml:space="preserve">, research found that body-worn cameras led to a higher reporting of questionable stops that have fueled accusations of racial bias and harassment against the New York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enabling more transparency into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activity. The research also found that the body cameras had no significant effect on arrests or officers’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hyperlink r:id="rId783" w:history="1">
        <w:r>
          <w:rPr>
            <w:rFonts w:ascii="arial" w:eastAsia="arial" w:hAnsi="arial" w:cs="arial"/>
            <w:i/>
            <w:color w:val="0077CC"/>
            <w:sz w:val="20"/>
            <w:u w:val="single"/>
            <w:shd w:val="clear" w:color="auto" w:fill="FFFFFF"/>
            <w:lang w:val="en-US" w:eastAsia="en-US" w:bidi="ar-SA"/>
          </w:rPr>
          <w:t>Another study</w:t>
        </w:r>
      </w:hyperlink>
      <w:r>
        <w:rPr>
          <w:rFonts w:ascii="arial" w:eastAsia="arial" w:hAnsi="arial" w:cs="arial"/>
          <w:color w:val="000000"/>
          <w:sz w:val="20"/>
          <w:lang w:val="en-US" w:eastAsia="en-US" w:bidi="ar-SA"/>
        </w:rPr>
        <w:t xml:space="preserve"> of more than 2,000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in Washington said that body-worn cameras had little effect 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behavior.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fate of the pending measure in North Carolina is uncertain in the Republican-controlled state legislature. But a number of other states, among them California, Colorado, Utah and Wisconsin, changed their laws to favor greater disclosure after 2014, when a Ferguson, Mo.,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shot and killed Michael Brown, an 18-year-old African-American, unleashing waves of protest.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episode was not captured by a body camera, because the officer, Darren Wilson, did not have one. Mr. Wilson was investigated for the slaying, but not charged.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Mary Fan, a law professor at the University of Washington who has studied body-camera policies, said that a number of states still had problematic laws on the books that overextend exceptions to public disclosure. Louisiana, for example, gives too much power to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withhold footage for privacy reasons, she said. And Oregon exempts footage from public disclosure unless it is in the “public interest” — a “squishy, amorphous” standard, Ms. Fan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the same time, some big cities have been moving to set new standards on the release of body-camera videos.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Since 2018, Los Angeles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have been required, with some exceptions, to release within 45 days footage of “critical incidents,” including those in which the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xml:space="preserve"> resulted in death. A</w:t>
      </w:r>
      <w:hyperlink r:id="rId784" w:history="1">
        <w:r>
          <w:rPr>
            <w:rFonts w:ascii="arial" w:eastAsia="arial" w:hAnsi="arial" w:cs="arial"/>
            <w:i/>
            <w:color w:val="0077CC"/>
            <w:sz w:val="20"/>
            <w:u w:val="single"/>
            <w:shd w:val="clear" w:color="auto" w:fill="FFFFFF"/>
            <w:lang w:val="en-US" w:eastAsia="en-US" w:bidi="ar-SA"/>
          </w:rPr>
          <w:t>state law that went into effect the following year required</w:t>
        </w:r>
      </w:hyperlink>
      <w:r>
        <w:rPr>
          <w:rFonts w:ascii="arial" w:eastAsia="arial" w:hAnsi="arial" w:cs="arial"/>
          <w:color w:val="000000"/>
          <w:sz w:val="20"/>
          <w:lang w:val="en-US" w:eastAsia="en-US" w:bidi="ar-SA"/>
        </w:rPr>
        <w:t xml:space="preserve"> all California departments to release such footage within the same required time frame.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Last summer, in the aftermath of the killing of Mr. Floyd in Minneapolis, New York City began requiring similar disclosure of videos within 30 days; and Washington, D.C., set the deadline at five days.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Philadelphia, officials publicly released body-camera footage in October — the first time the city’s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had ever done so — nine days after two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fatally shot a Black man, </w:t>
      </w:r>
      <w:hyperlink r:id="rId785" w:history="1">
        <w:r>
          <w:rPr>
            <w:rFonts w:ascii="arial" w:eastAsia="arial" w:hAnsi="arial" w:cs="arial"/>
            <w:i/>
            <w:color w:val="0077CC"/>
            <w:sz w:val="20"/>
            <w:u w:val="single"/>
            <w:shd w:val="clear" w:color="auto" w:fill="FFFFFF"/>
            <w:lang w:val="en-US" w:eastAsia="en-US" w:bidi="ar-SA"/>
          </w:rPr>
          <w:t>Walter Wallace Jr.</w:t>
        </w:r>
      </w:hyperlink>
      <w:r>
        <w:rPr>
          <w:rFonts w:ascii="arial" w:eastAsia="arial" w:hAnsi="arial" w:cs="arial"/>
          <w:color w:val="000000"/>
          <w:sz w:val="20"/>
          <w:lang w:val="en-US" w:eastAsia="en-US" w:bidi="ar-SA"/>
        </w:rPr>
        <w:t>, who officials said was holding a knife and had a history of mental illness.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Chicago, too, has had a significant change in the way it manages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video since its handling of the case of Laquan McDonald, a Black teenager who was shot by a white officer 16 times in October 2014. It took more than a year for the dashboard camera video of that shooting to be released, a delay caused by city officials who insisted that the video was part of an ongoing criminal investigation. The officer became the city’s first patrolman in almost 50 years to be convicted of murder and was sentenced to just shy of seven years in prison.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These days in Chicago, the footage comes faster. When Adam Toledo, a 13-year-old from the West Side, was fatally shot by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in March, an independent city agency that investigates shootings initially resisted the release of the video, citing his age. But the agency eventually released the footage 17 days after his death. And it took about four weeks for the city to make public video of the March 31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shooting of Anthony Alvarez, a 22-year-old who was fleeing officers while holding a gun.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Concerns that an immediate release of footage might hinder an investigation or threaten the safety or privacy rights of officers or others remain. In North Carolina, Judge Jeff Foster cited these concerns in delaying the release of footage of Mr. Brown&amp;#39;s death. And in Washington, D.C., the Metropolitan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union tried, unsuccessfully, to block part of an emergency legislation on the grounds that it put officers at risk.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have other things to worry about these days as well, said Donald M. Craven, a media lawyer in Springfield, Ill. Body-camera footage is not always the only video evidence of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xml:space="preserve"> or killings.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“If Minnesota taught us anything, it’s not just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who have cameras,” he said, referring to the video taken by a teenage girl of Mr. Floyd beneath the knee of a white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pleading for his life. “To some extent, there’s additional pressure 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to release the video that they have before they get hit with the video they don’t have.”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Julie Bosman, Nicholas Bogel-Burroughs and Will Wright contributed reporting.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Julie Bosman, Nicholas Bogel-Burroughs and Will Wright contributed reporting.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PHOTOS: Protesters demanding the video of the killing of Andrew Brown Jr. in North Carolina. (A1); Andrew Brown Jr. was killed by sheriff’s deputies in Elizabeth City, N.C., nearly two weeks ago, and it could be weeks before the video of his death is shown. (PHOTOGRAPHS BY AMR ALFIKY/THE NEW YORK TIMES) (A20)</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29,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4" style="position:absolute;z-index:2518067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86"/>
          <w:headerReference w:type="default" r:id="rId787"/>
          <w:footerReference w:type="even" r:id="rId788"/>
          <w:footerReference w:type="default" r:id="rId789"/>
          <w:headerReference w:type="first" r:id="rId790"/>
          <w:footerReference w:type="first" r:id="rId791"/>
          <w:type w:val="nextPage"/>
          <w:pgSz w:w="12240" w:h="15840"/>
          <w:pgMar w:top="840" w:right="1000" w:bottom="840" w:left="1000" w:header="400" w:footer="400"/>
          <w:pgNumType w:fmt="decimal"/>
          <w:cols w:space="720"/>
          <w:titlePg/>
        </w:sectPr>
      </w:pPr>
    </w:p>
    <w:p>
      <w:pPr>
        <w:rPr>
          <w:lang w:val="en-US" w:eastAsia="en-US" w:bidi="ar-SA"/>
        </w:rPr>
      </w:pPr>
      <w:bookmarkStart w:id="126" w:name="Bookmark_64"/>
      <w:bookmarkEnd w:id="126"/>
    </w:p>
    <w:p>
      <w:pPr>
        <w:rPr>
          <w:lang w:val="en-US" w:eastAsia="en-US" w:bidi="ar-SA"/>
        </w:rPr>
      </w:pPr>
      <w:r>
        <w:pict>
          <v:shape id="_x0000_i123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92" w:history="1">
        <w:r>
          <w:rPr>
            <w:rFonts w:ascii="arial" w:eastAsia="arial" w:hAnsi="arial" w:cs="arial"/>
            <w:b/>
            <w:bCs/>
            <w:i/>
            <w:color w:val="0077CC"/>
            <w:kern w:val="32"/>
            <w:sz w:val="28"/>
            <w:szCs w:val="32"/>
            <w:u w:val="single"/>
            <w:shd w:val="clear" w:color="auto" w:fill="FFFFFF"/>
            <w:lang w:val="en-US" w:eastAsia="en-US" w:bidi="ar-SA"/>
          </w:rPr>
          <w:t>Clamor Grows To Get Footage Off Body Cams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3, 2021 Monday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A; Column 0; National Desk; Pg. 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1736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Richard Fausset and Giulia McDonnell Nieto del Rio</w:t>
      </w:r>
    </w:p>
    <w:p>
      <w:pPr>
        <w:keepNext/>
        <w:spacing w:before="240" w:after="0" w:line="340" w:lineRule="atLeast"/>
        <w:ind w:left="0" w:right="0" w:firstLine="0"/>
        <w:jc w:val="left"/>
        <w:rPr>
          <w:lang w:val="en-US" w:eastAsia="en-US" w:bidi="ar-SA"/>
        </w:rPr>
      </w:pPr>
      <w:bookmarkStart w:id="127" w:name="Body_62"/>
      <w:bookmarkEnd w:id="127"/>
      <w:r>
        <w:rPr>
          <w:rFonts w:ascii="arial" w:eastAsia="arial" w:hAnsi="arial" w:cs="arial"/>
          <w:b/>
          <w:color w:val="000000"/>
          <w:sz w:val="28"/>
          <w:lang w:val="en-US" w:eastAsia="en-US" w:bidi="ar-SA"/>
        </w:rPr>
        <w:t>Body</w:t>
      </w:r>
    </w:p>
    <w:p>
      <w:pPr>
        <w:spacing w:line="60" w:lineRule="exact"/>
        <w:rPr>
          <w:lang w:val="en-US" w:eastAsia="en-US" w:bidi="ar-SA"/>
        </w:rPr>
      </w:pPr>
      <w:r>
        <w:pict>
          <v:line id="_x0000_s1236" style="position:absolute;z-index:2518077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question of timing has become an unsettled new frontier of policymaking as the use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body cameras is more the rule rather than the exception.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ELIZABETH CITY, N.C. -- Ma'Khia Bryant had been dead only a few hours when the authorities in Columbus, Ohio, released body camera footage from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who had shot and killed her.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Andrew Brown Jr. was killed by sheriff's deputies in Elizabeth City, N.C., nearly two weeks ago, and it could be many more weeks -- or even months -- before video of his death is publicly shown.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As body-worn cameras have become more commonplace, and public pressure on officials to take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accountability more seriously has mounted, so too have demands to quickly release the footage of violent or fatal encounters between law enforcement officers and citizens. A video can mean the difference between drawing attention or dying in obscurity.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it is not always that easy. While more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chiefs and mayors have recently made ad hoc decisions to quickly release videos of high-profile incidents, activists and lawmakers in some states are pushing for faster public access. That has made the question of timing an important and unsettled new frontier of policymaking as the use of body cameras among law enforcement in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becomes the rule rather than the exception.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As of 2018, at least 23 states and the District of Columbia had passed laws related to the public disclosure of body-worn camera footage, according to the National Conference of State Legislatures, and many states are considering measures this year. Few states consider body-worn camera footage exempt from public records requests, although most states have passed various exemptions associated with the disclosure -- from who is allowed to view the video to the time frame in which it must be released.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Ohio, body-worn camera footage is generally subject to public disclosure, and any authority figure can choose to release it at any time. In North Carolina, a court order is required, even if the person requesting the footage is the head of a law enforcement agency.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By first requiring a judge's approval to release body camera footage through blanketed, statewide legislation, North Carolina is an outlier, said Daniel Lawrence, a researcher at the Urban Institute's Justice Policy Center in Washington, D.C. But it is not the only state where recordings are not considered open records under the law. South Carolina and Kansas treat such videos similarly -- a troubling fact for civil libertarians and proponents of open government.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beneficiary of the body camera video is intended to be the public at large,'' said Chad A. Marlow, senior policy counsel at the American Civil Liberties Union. ''From that philosophical position, the idea then is that to promote transparency the public should have a right to view the footage.''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even in states that require public disclosure, it is often up to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or elected officials to decide how quickly that happens.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day after Daunte Wright was fatally shot by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at a traffic stop in Brooklyn Center, Minn., on April 11, in the midst of the murder trial against the former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who killed George Floyd, officials opted to quickly release some of the body camera footage. The video shows the officer, who has since resigned and has been charged with second-degree manslaughter, shouting, ''Taser,'' suggesting she mistook one weapon for another. The swift release, which was not required by law, came after a night of particularly intense demonstrations, in which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fired tear gas and rubber bullets.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When Ms. Bryant, 16, who according to the body-camera video was wielding a knife and had threatened two girls, was fatally shot by an officer in Columbus on April 20, the Columbus Division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released video about five hours later, as protesters gathered at the scene.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 wanted to get that out as soon as possible,'' said Michael Woods, the interim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of Columbus, even though he was not required by law to quickly do so.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Before North Carolina passed its body-camera law in 2016, law enforcement agencies in the state operated by their own rules. But the killing of Mr. Brown, who like Ms. Bryant and Mr. Wright was Black, has renewed calls to change the law.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 think it should be a public record,'' said Attorney General Josh Stein, a Democrat of North Carolina, referring to the body camera footage. ''And there should be a date certain by when the public knows that they will have access to it. And the burden should be on law enforcement to go to the court to seek a temporary stay for investigative purposes.''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This week, State Representative Amos Quick, a Democrat, filed a bill in the state House that would force law enforcement agencies to release body camera recordings within 48 hours, and give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a chance to go before a judge to argue that the release would, among other things, jeopardize someone's safety or hinder an investigation. (A similar bill is pending in the State Senate).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As of 2016, about 80 percent of all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with more than 500 officers had implemented body cameras, according to Justice Department data, most after a spate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killings and in-custody deaths of Black people.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When agencies first began using body cameras, there was not a big push for transparency so it was easier to keep the footage ''under wraps,'' said Geoffrey P. Alpert, a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expert and professor of criminology at the University of South Carolina.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Research on the effects of body cameras so far have come to varied conclusions.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a yearlong study in New York, research found that body-worn cameras led to a higher reporting of questionable stops that have fueled accusations of racial bias and harassment against the New York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enabling more transparency into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activity. The research also found that the body cameras had no significant effect on arrests or officers'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Another study of more than 2,000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in Washington said that body-worn cameras had little effect 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behavior.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fate of the pending measure in North Carolina is uncertain in the Republican-controlled state legislature. But a number of other states, among them California, Colorado, Utah and Wisconsin, changed their laws to favor greater disclosure after 2014, when a Ferguson, Mo.,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shot and killed Michael Brown, an 18-year-old African-American, unleashing waves of protest.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episode was not captured by a body camera, because the officer, Darren Wilson, did not have one. Mr. Wilson was investigated for the slaying, but not charged.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Mary Fan, a law professor at the University of Washington who has studied body-camera policies, said that a number of states still had problematic laws on the books that overextend exceptions to public disclosure. Louisiana, for example, gives too much power to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withhold footage for privacy reasons, she said. And Oregon exempts footage from public disclosure unless it is in the ''public interest'' -- a ''squishy, amorphous'' standard, Ms. Fan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At the same time, some big cities have been moving to set new standards on the release of body-camera videos.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Since 2018, Los Angeles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have been required, with some exceptions, to release within 45 days footage of ''critical incidents,'' including those in which the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xml:space="preserve"> resulted in death. A state law that went into effect the following year required all California departments to release such footage within the same required time frame.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Last summer, in the aftermath of the killing of Mr. Floyd in Minneapolis, New York City began requiring similar disclosure of videos within 30 days; and Washington, D.C., set the deadline at five days.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Philadelphia, officials publicly released body-camera footage in October -- the first time the city's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had ever done so -- nine days after two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fatally shot a Black man, Walter Wallace Jr., who officials said was holding a knife and had a history of mental illness.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Chicago, too, has had a significant change in the way it manages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video since its handling of the case of Laquan McDonald, a Black teenager who was shot by a white officer 16 times in October 2014. It took more than a year for the dashboard camera video of that shooting to be released, a delay caused by city officials who insisted that the video was part of an ongoing criminal investigation. The officer became the city's first patrolman in almost 50 years to be convicted of murder and was sentenced to just shy of seven years in prison.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These days in Chicago, the footage comes faster. When Adam Toledo, a 13-year-old from the West Side, was fatally shot by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in March, an independent city agency that investigates shootings initially resisted the release of the video, citing his age. But the agency eventually released the footage 17 days after his death. And it took about four weeks for the city to make public video of the March 31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shooting of Anthony Alvarez, a 22-year-old who was fleeing officers while holding a gun.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Concerns that an immediate release of footage might hinder an investigation or threaten the safety or privacy rights of officers or others remain. In North Carolina, Judge Jeff Foster cited these concerns in delaying the release of footage of Mr. Brown's death. And in Washington, D.C., the Metropolitan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union tried, unsuccessfully, to block part of an emergency legislation on the grounds that it put officers at risk.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have other things to worry about these days as well, said Donald M. Craven, a media lawyer in Springfield, Ill. Body-camera footage is not always the only video evidence of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xml:space="preserve"> or killings.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''If Minnesota taught us anything, it's not just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who have cameras,'' he said, referring to the video taken by a teenage girl of Mr. Floyd beneath the knee of a white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pleading for his life. ''To some extent, there's additional pressure 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to release the video that they have before they get hit with the video they don't have.''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Julie Bosman, Nicholas Bogel-Burroughs and Will Wright contributed reporting.Julie Bosman, Nicholas Bogel-Burroughs and Will Wright contributed reporting.</w:t>
      </w:r>
    </w:p>
    <w:p>
      <w:pPr>
        <w:keepNext w:val="0"/>
        <w:spacing w:before="240" w:after="0" w:line="260" w:lineRule="atLeast"/>
        <w:ind w:left="0" w:right="0" w:firstLine="0"/>
        <w:jc w:val="left"/>
        <w:rPr>
          <w:lang w:val="en-US" w:eastAsia="en-US" w:bidi="ar-SA"/>
        </w:rPr>
      </w:pPr>
      <w:r>
        <w:rPr>
          <w:lang w:val="en-US" w:eastAsia="en-US" w:bidi="ar-SA"/>
        </w:rPr>
        <w:br/>
      </w:r>
      <w:hyperlink r:id="rId793" w:history="1">
        <w:r>
          <w:rPr>
            <w:rFonts w:ascii="arial" w:eastAsia="arial" w:hAnsi="arial" w:cs="arial"/>
            <w:i/>
            <w:color w:val="0077CC"/>
            <w:sz w:val="20"/>
            <w:u w:val="single"/>
            <w:shd w:val="clear" w:color="auto" w:fill="FFFFFF"/>
            <w:lang w:val="en-US" w:eastAsia="en-US" w:bidi="ar-SA"/>
          </w:rPr>
          <w:t>https://www.nytimes.com/2021/05/02/us/</w:t>
        </w:r>
      </w:hyperlink>
      <w:hyperlink r:id="rId793" w:history="1">
        <w:r>
          <w:rPr>
            <w:rFonts w:ascii="arial" w:eastAsia="arial" w:hAnsi="arial" w:cs="arial"/>
            <w:b/>
            <w:i/>
            <w:color w:val="0077CC"/>
            <w:sz w:val="20"/>
            <w:u w:val="single"/>
            <w:shd w:val="clear" w:color="auto" w:fill="FFFFFF"/>
            <w:lang w:val="en-US" w:eastAsia="en-US" w:bidi="ar-SA"/>
          </w:rPr>
          <w:t>police</w:t>
        </w:r>
      </w:hyperlink>
      <w:hyperlink r:id="rId793" w:history="1">
        <w:r>
          <w:rPr>
            <w:rFonts w:ascii="arial" w:eastAsia="arial" w:hAnsi="arial" w:cs="arial"/>
            <w:i/>
            <w:color w:val="0077CC"/>
            <w:sz w:val="20"/>
            <w:u w:val="single"/>
            <w:shd w:val="clear" w:color="auto" w:fill="FFFFFF"/>
            <w:lang w:val="en-US" w:eastAsia="en-US" w:bidi="ar-SA"/>
          </w:rPr>
          <w:t>-body-cameras-andrew-brown-north-carolina.html</w:t>
        </w:r>
      </w:hyperlink>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37" style="position:absolute;z-index:251808768"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PHOTOS: Protesters demanding the video of the killing of Andrew Brown Jr. in North Carolina. (A1)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Andrew Brown Jr. was killed by sheriff's deputies in Elizabeth City, N.C., nearly two weeks ago, and it could be weeks before the video of his death is shown. (PHOTOGRAPHS BY AMR ALFIKY/THE NEW YORK TIMES) (A20)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3,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8" style="position:absolute;z-index:2518097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94"/>
          <w:headerReference w:type="default" r:id="rId795"/>
          <w:footerReference w:type="even" r:id="rId796"/>
          <w:footerReference w:type="default" r:id="rId797"/>
          <w:headerReference w:type="first" r:id="rId798"/>
          <w:footerReference w:type="first" r:id="rId799"/>
          <w:type w:val="nextPage"/>
          <w:pgSz w:w="12240" w:h="15840"/>
          <w:pgMar w:top="840" w:right="1000" w:bottom="840" w:left="1000" w:header="400" w:footer="400"/>
          <w:pgNumType w:fmt="decimal"/>
          <w:cols w:space="720"/>
          <w:titlePg/>
        </w:sectPr>
      </w:pPr>
    </w:p>
    <w:p>
      <w:pPr>
        <w:rPr>
          <w:lang w:val="en-US" w:eastAsia="en-US" w:bidi="ar-SA"/>
        </w:rPr>
      </w:pPr>
      <w:bookmarkStart w:id="128" w:name="Bookmark_65"/>
      <w:bookmarkEnd w:id="128"/>
    </w:p>
    <w:p>
      <w:pPr>
        <w:rPr>
          <w:lang w:val="en-US" w:eastAsia="en-US" w:bidi="ar-SA"/>
        </w:rPr>
      </w:pPr>
      <w:r>
        <w:pict>
          <v:shape id="_x0000_i123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00" w:history="1">
        <w:r>
          <w:rPr>
            <w:rFonts w:ascii="arial" w:eastAsia="arial" w:hAnsi="arial" w:cs="arial"/>
            <w:b/>
            <w:bCs/>
            <w:i/>
            <w:color w:val="0077CC"/>
            <w:kern w:val="32"/>
            <w:sz w:val="28"/>
            <w:szCs w:val="32"/>
            <w:u w:val="single"/>
            <w:shd w:val="clear" w:color="auto" w:fill="FFFFFF"/>
            <w:lang w:val="en-US" w:eastAsia="en-US" w:bidi="ar-SA"/>
          </w:rPr>
          <w:t>14 Officers Indicted on Assault or Cover-Up Charges in Beating of Black Men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The New York Times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28, 2019 Thursday 17:59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The New York Times Company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US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698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Adeel Hassan</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Twelve current and two former officers are accused of beating four black men after a barroom dispute in Springfield, Mass., or participating in a cover-up of the assault.</w:t>
      </w:r>
    </w:p>
    <w:p>
      <w:pPr>
        <w:keepNext/>
        <w:spacing w:before="240" w:after="0" w:line="340" w:lineRule="atLeast"/>
        <w:ind w:left="0" w:right="0" w:firstLine="0"/>
        <w:jc w:val="left"/>
        <w:rPr>
          <w:lang w:val="en-US" w:eastAsia="en-US" w:bidi="ar-SA"/>
        </w:rPr>
      </w:pPr>
      <w:bookmarkStart w:id="129" w:name="Body_63"/>
      <w:bookmarkEnd w:id="129"/>
      <w:r>
        <w:rPr>
          <w:rFonts w:ascii="arial" w:eastAsia="arial" w:hAnsi="arial" w:cs="arial"/>
          <w:b/>
          <w:color w:val="000000"/>
          <w:sz w:val="28"/>
          <w:lang w:val="en-US" w:eastAsia="en-US" w:bidi="ar-SA"/>
        </w:rPr>
        <w:t>Body</w:t>
      </w:r>
    </w:p>
    <w:p>
      <w:pPr>
        <w:spacing w:line="60" w:lineRule="exact"/>
        <w:rPr>
          <w:lang w:val="en-US" w:eastAsia="en-US" w:bidi="ar-SA"/>
        </w:rPr>
      </w:pPr>
      <w:r>
        <w:pict>
          <v:line id="_x0000_s1240" style="position:absolute;z-index:2518108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Massachusetts grand jury has indicted 12 current and two former officers of the Springfield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who are accused of beating a group of four black men after a barroom dispute or participating in a cover-up of the assault.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announcement by the state attorney general’s office and the F.B.I. on Wednesday is the latest blow to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in Springfield, the state’s third-largest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Last fall, two other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in the city </w:t>
      </w:r>
      <w:hyperlink r:id="rId801" w:history="1">
        <w:r>
          <w:rPr>
            <w:rFonts w:ascii="arial" w:eastAsia="arial" w:hAnsi="arial" w:cs="arial"/>
            <w:i/>
            <w:color w:val="0077CC"/>
            <w:sz w:val="20"/>
            <w:u w:val="single"/>
            <w:shd w:val="clear" w:color="auto" w:fill="FFFFFF"/>
            <w:lang w:val="en-US" w:eastAsia="en-US" w:bidi="ar-SA"/>
          </w:rPr>
          <w:t>were indicted</w:t>
        </w:r>
      </w:hyperlink>
      <w:r>
        <w:rPr>
          <w:rFonts w:ascii="arial" w:eastAsia="arial" w:hAnsi="arial" w:cs="arial"/>
          <w:color w:val="000000"/>
          <w:sz w:val="20"/>
          <w:lang w:val="en-US" w:eastAsia="en-US" w:bidi="ar-SA"/>
        </w:rPr>
        <w:t xml:space="preserve"> on charges of using unreasonable force while arresting two Hispanic boys. They have pleaded not guilty. Additionally, the Justice Department            </w:t>
      </w:r>
      <w:hyperlink r:id="rId802" w:history="1">
        <w:r>
          <w:rPr>
            <w:rFonts w:ascii="arial" w:eastAsia="arial" w:hAnsi="arial" w:cs="arial"/>
            <w:i/>
            <w:color w:val="0077CC"/>
            <w:sz w:val="20"/>
            <w:u w:val="single"/>
            <w:shd w:val="clear" w:color="auto" w:fill="FFFFFF"/>
            <w:lang w:val="en-US" w:eastAsia="en-US" w:bidi="ar-SA"/>
          </w:rPr>
          <w:t>is investigating</w:t>
        </w:r>
      </w:hyperlink>
      <w:r>
        <w:rPr>
          <w:rFonts w:ascii="arial" w:eastAsia="arial" w:hAnsi="arial" w:cs="arial"/>
          <w:color w:val="000000"/>
          <w:sz w:val="20"/>
          <w:lang w:val="en-US" w:eastAsia="en-US" w:bidi="ar-SA"/>
        </w:rPr>
        <w:t xml:space="preserve"> whether the Springfield narcotics unit routinely used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xml:space="preserve"> and violated residents’ civil rights.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Wednesday’s indictments stem from an April 2015 confrontation that began inside Nathan Bills Bar &amp; Restaurant, when one of the black men whistled at a bartender to get her attention. One off-duty officer thought the man was whistling at his girlfriend, an officer who was also off duty at the time, according to a federal civil rights lawsuit brought by the four black men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clarify the misunderstanding, the lawsuit said, one of the men offered to buy the male officer a drink but was rebuffed.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four African-American patrons said they were later attacked by a group of white men down the street from the bar. They were “beaten and kicked and sustained significant injuries as a result of the assault” by six off-duty officers and one of the bar’s co-owners, the attorney general’s office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Shawn Allyn, a lawyer for one of the six officers charged with assault, said Thursday that his client would be vindicated.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my 20 years of representing criminal defendants in federal and state courts, I have never seen a case where an attorney general office has gotten the facts so wrong,”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“After the local district attorney and the Massachusetts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attorney declined prosecutions in these cases, Attorney General Maura Healy interjected her office into a barroom brawl for which my client sustained serious bodily injuries and is the victim.”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Nine officers as well as two co-owners of the bar are accused of taking part in a cover-up of the assault, the attorney general’s statement said. The co-owners were indicted Wednesday for misleading investigators.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attorney general said that one bar owner misled the F.B.I. during the investigation, and that many of the officers filed false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reports while the investigation was ongoing. They then lied in their testimony to the state grand jury, the attorney general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September, the City of Springfield </w:t>
      </w:r>
      <w:hyperlink r:id="rId803" w:history="1">
        <w:r>
          <w:rPr>
            <w:rFonts w:ascii="arial" w:eastAsia="arial" w:hAnsi="arial" w:cs="arial"/>
            <w:i/>
            <w:color w:val="0077CC"/>
            <w:sz w:val="20"/>
            <w:u w:val="single"/>
            <w:shd w:val="clear" w:color="auto" w:fill="FFFFFF"/>
            <w:lang w:val="en-US" w:eastAsia="en-US" w:bidi="ar-SA"/>
          </w:rPr>
          <w:t>agreed to pay</w:t>
        </w:r>
      </w:hyperlink>
      <w:r>
        <w:rPr>
          <w:rFonts w:ascii="arial" w:eastAsia="arial" w:hAnsi="arial" w:cs="arial"/>
          <w:color w:val="000000"/>
          <w:sz w:val="20"/>
          <w:lang w:val="en-US" w:eastAsia="en-US" w:bidi="ar-SA"/>
        </w:rPr>
        <w:t xml:space="preserve"> $885,000 to settle the federal civil rights lawsuits brought by the four black men. The city of 155,000 people has about 480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dozen officers indicted Wednesday will be suspended without pay, the acting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commissioner, Cheryl Clapprood, said. She said that she would weigh further disciplinary action once she learned more details from the grand jury proceedings.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Six officers and one of the co-owners are each charged with four counts of assault and battery with a dangerous weapon; assault and battery causing serious bodily injury; three counts of assault and battery; and conspiracy. The rest are charged in connection with the alleged cover-up.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Springfield Patrolman’s Union did not immediately respond to a request for comment.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Of the two former officers, one is retired and the other is now a state trooper. The Massachusetts State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that it would have a hearing on Friday to determine the status of the former Springfield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on its force, though he has been relieved of duty.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am very disappointed and angry — these are very serious charges,” said Mayor Domenic J. Sarno.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are held to a higher standard and as I have stated before, must wear their badges, not only bravely, but with honor, integrity and professionalism.”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PHOTO: Nathan Bill’s Bar &amp;amp; Restaurant in Springfield, Mass. Six off-duty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and the bar’s owner are accused of assaulting four African-American patrons down the street from the bar. (PHOTOGRAPH BY Charles Krupa/Associated Press FOR THE NEW YORK TIMES)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29,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1" style="position:absolute;z-index:2518118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04"/>
          <w:headerReference w:type="default" r:id="rId805"/>
          <w:footerReference w:type="even" r:id="rId806"/>
          <w:footerReference w:type="default" r:id="rId807"/>
          <w:headerReference w:type="first" r:id="rId808"/>
          <w:footerReference w:type="first" r:id="rId809"/>
          <w:type w:val="nextPage"/>
          <w:pgSz w:w="12240" w:h="15840"/>
          <w:pgMar w:top="840" w:right="1000" w:bottom="840" w:left="1000" w:header="400" w:footer="400"/>
          <w:pgNumType w:fmt="decimal"/>
          <w:cols w:space="720"/>
          <w:titlePg/>
        </w:sectPr>
      </w:pPr>
    </w:p>
    <w:p>
      <w:pPr>
        <w:rPr>
          <w:lang w:val="en-US" w:eastAsia="en-US" w:bidi="ar-SA"/>
        </w:rPr>
      </w:pPr>
      <w:bookmarkStart w:id="130" w:name="Bookmark_66"/>
      <w:bookmarkEnd w:id="130"/>
    </w:p>
    <w:p>
      <w:pPr>
        <w:rPr>
          <w:lang w:val="en-US" w:eastAsia="en-US" w:bidi="ar-SA"/>
        </w:rPr>
      </w:pPr>
      <w:r>
        <w:pict>
          <v:shape id="_x0000_i124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10" w:history="1">
        <w:r>
          <w:rPr>
            <w:rFonts w:ascii="arial" w:eastAsia="arial" w:hAnsi="arial" w:cs="arial"/>
            <w:b/>
            <w:bCs/>
            <w:i/>
            <w:color w:val="0077CC"/>
            <w:kern w:val="32"/>
            <w:sz w:val="28"/>
            <w:szCs w:val="32"/>
            <w:u w:val="single"/>
            <w:shd w:val="clear" w:color="auto" w:fill="FFFFFF"/>
            <w:lang w:val="en-US" w:eastAsia="en-US" w:bidi="ar-SA"/>
          </w:rPr>
          <w:t xml:space="preserve">Court Limits Use of Tasers By the </w:t>
        </w:r>
      </w:hyperlink>
      <w:hyperlink r:id="rId810" w:history="1">
        <w:r>
          <w:rPr>
            <w:rFonts w:ascii="arial" w:eastAsia="arial" w:hAnsi="arial" w:cs="arial"/>
            <w:b/>
            <w:bCs/>
            <w:i/>
            <w:color w:val="0077CC"/>
            <w:kern w:val="32"/>
            <w:sz w:val="28"/>
            <w:szCs w:val="32"/>
            <w:u w:val="single"/>
            <w:shd w:val="clear" w:color="auto" w:fill="FFFFFF"/>
            <w:lang w:val="en-US" w:eastAsia="en-US" w:bidi="ar-SA"/>
          </w:rPr>
          <w:t>Police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1, 2010 Friday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A; Column 0; National Desk; Pg. 18</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484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JOHN SCHWARTZ</w:t>
      </w:r>
    </w:p>
    <w:p>
      <w:pPr>
        <w:keepNext/>
        <w:spacing w:before="240" w:after="0" w:line="340" w:lineRule="atLeast"/>
        <w:ind w:left="0" w:right="0" w:firstLine="0"/>
        <w:jc w:val="left"/>
        <w:rPr>
          <w:lang w:val="en-US" w:eastAsia="en-US" w:bidi="ar-SA"/>
        </w:rPr>
      </w:pPr>
      <w:bookmarkStart w:id="131" w:name="Body_64"/>
      <w:bookmarkEnd w:id="131"/>
      <w:r>
        <w:rPr>
          <w:rFonts w:ascii="arial" w:eastAsia="arial" w:hAnsi="arial" w:cs="arial"/>
          <w:b/>
          <w:color w:val="000000"/>
          <w:sz w:val="28"/>
          <w:lang w:val="en-US" w:eastAsia="en-US" w:bidi="ar-SA"/>
        </w:rPr>
        <w:t>Body</w:t>
      </w:r>
    </w:p>
    <w:p>
      <w:pPr>
        <w:spacing w:line="60" w:lineRule="exact"/>
        <w:rPr>
          <w:lang w:val="en-US" w:eastAsia="en-US" w:bidi="ar-SA"/>
        </w:rPr>
      </w:pPr>
      <w:r>
        <w:pict>
          <v:line id="_x0000_s1243" style="position:absolute;z-index:2518128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a case that could set the first broad judicial standards for the use of Tasers, a federal appeals court in California has ruled that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can be held liable for using one of the devices against an unarmed person during a traffic stop.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Court of Appeals for the Ninth Circuit, based in San Francisco, said the electrically disabling device constituted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xml:space="preserve"> when used against an unarmed man who did not pose a threat, and it refused to allow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immunity for its use.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a vividly worded opinion issued by the court this week, Judge Kim McLane Wardlaw described a ''bad morning'' for Carl Bryan, a 21-year-old Californian who drove over large stretches of Southern California to retrieve car keys mistakenly taken by a friend and ended up being Tasered by a Coronado, Calif., policeman and breaking four teeth when he fell to the ground.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Bryan was stopped twice on his driving odyssey, once for speeding and once for not wearing his seat belt. After the second stop, he was ''agitated, standing outside his car, yelling gibberish and hitting his thighs, clad only in his boxer shorts and tennis shoes,'' the court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judge noted, however, that Mr. Bryan did not threaten the officer, Brian McPherson, and was not trying to flee -- all elements of a three-part test that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Supreme Court has used to determine when significant force is justified. As for the third factor in the court's test, the severity of the offense at issue, the Ninth Circuit judges observed that ''traffic violations generally will not support the use of a significant level of force.''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court found that the policeman's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xml:space="preserve"> so exceeded the threat posed by Mr. Bryan that it denied his request for immunity for his actions and for a quick dismissal of the case against him. Instead, the judges will allow the case to go forward.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Eugene G. Iredale, a lawyer for Mr. Bryan, hailed what he called a ''landmark decision.''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lawyer for Officer McPherson, Steven E. Boehmer, did not return calls seeking comment.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Orin S. Kerr, a former federal prosecutor and a professor at George Washington University Law School, called it ''an important case'' that was unusual in the way it set a broad rule without giving deference to the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xml:space="preserve">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Geoffrey P. Alpert, a professor of criminal justice at the University of South Carolina who recently completed a four-year study of Tasers for the Department of Justice, said that Tasers and other ''conducted electrical devices'' were used by more than 17,000 law enforcement agencies and that some departments had already upgraded their rules to allow their use only in the case of an ''active or immediate threat.''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If the Ninth Circuit ruling is not overturned, Professor Alpert said, the Bryan case ''is going to impact a lot of departments that have not changed their standards.'' </w:t>
      </w:r>
    </w:p>
    <w:p>
      <w:pPr>
        <w:keepNext w:val="0"/>
        <w:spacing w:before="240" w:after="0" w:line="260" w:lineRule="atLeast"/>
        <w:ind w:left="0" w:right="0" w:firstLine="0"/>
        <w:jc w:val="left"/>
        <w:rPr>
          <w:lang w:val="en-US" w:eastAsia="en-US" w:bidi="ar-SA"/>
        </w:rPr>
      </w:pPr>
      <w:r>
        <w:rPr>
          <w:lang w:val="en-US" w:eastAsia="en-US" w:bidi="ar-SA"/>
        </w:rPr>
        <w:br/>
      </w:r>
      <w:hyperlink r:id="rId811" w:history="1">
        <w:r>
          <w:rPr>
            <w:rFonts w:ascii="arial" w:eastAsia="arial" w:hAnsi="arial" w:cs="arial"/>
            <w:i/>
            <w:color w:val="0077CC"/>
            <w:sz w:val="20"/>
            <w:u w:val="single"/>
            <w:shd w:val="clear" w:color="auto" w:fill="FFFFFF"/>
            <w:lang w:val="en-US" w:eastAsia="en-US" w:bidi="ar-SA"/>
          </w:rPr>
          <w:t>http://www.nytimes.com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4" style="position:absolute;z-index:2518138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12"/>
          <w:headerReference w:type="default" r:id="rId813"/>
          <w:footerReference w:type="even" r:id="rId814"/>
          <w:footerReference w:type="default" r:id="rId815"/>
          <w:headerReference w:type="first" r:id="rId816"/>
          <w:footerReference w:type="first" r:id="rId817"/>
          <w:type w:val="nextPage"/>
          <w:pgSz w:w="12240" w:h="15840"/>
          <w:pgMar w:top="840" w:right="1000" w:bottom="840" w:left="1000" w:header="400" w:footer="400"/>
          <w:pgNumType w:fmt="decimal"/>
          <w:cols w:space="720"/>
          <w:titlePg/>
        </w:sectPr>
      </w:pPr>
    </w:p>
    <w:p>
      <w:pPr>
        <w:rPr>
          <w:lang w:val="en-US" w:eastAsia="en-US" w:bidi="ar-SA"/>
        </w:rPr>
      </w:pPr>
      <w:bookmarkStart w:id="132" w:name="Bookmark_67"/>
      <w:bookmarkEnd w:id="132"/>
    </w:p>
    <w:p>
      <w:pPr>
        <w:rPr>
          <w:lang w:val="en-US" w:eastAsia="en-US" w:bidi="ar-SA"/>
        </w:rPr>
      </w:pPr>
      <w:r>
        <w:pict>
          <v:shape id="_x0000_i124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18" w:history="1">
        <w:r>
          <w:rPr>
            <w:rFonts w:ascii="arial" w:eastAsia="arial" w:hAnsi="arial" w:cs="arial"/>
            <w:b/>
            <w:bCs/>
            <w:i/>
            <w:color w:val="0077CC"/>
            <w:kern w:val="32"/>
            <w:sz w:val="28"/>
            <w:szCs w:val="32"/>
            <w:u w:val="single"/>
            <w:shd w:val="clear" w:color="auto" w:fill="FFFFFF"/>
            <w:lang w:val="en-US" w:eastAsia="en-US" w:bidi="ar-SA"/>
          </w:rPr>
          <w:t>Police</w:t>
        </w:r>
      </w:hyperlink>
      <w:hyperlink r:id="rId818" w:history="1">
        <w:r>
          <w:rPr>
            <w:rFonts w:ascii="arial" w:eastAsia="arial" w:hAnsi="arial" w:cs="arial"/>
            <w:b/>
            <w:bCs/>
            <w:i/>
            <w:color w:val="0077CC"/>
            <w:kern w:val="32"/>
            <w:sz w:val="28"/>
            <w:szCs w:val="32"/>
            <w:u w:val="single"/>
            <w:shd w:val="clear" w:color="auto" w:fill="FFFFFF"/>
            <w:lang w:val="en-US" w:eastAsia="en-US" w:bidi="ar-SA"/>
          </w:rPr>
          <w:t xml:space="preserve"> Officer Charged With Murder in Killing of Handcuffed Suspect in Maryland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The New York Times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28, 2020 Tuesday 18:22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The New York Times Company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US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724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Neil Vigdor, Mariel Padilla and Sandra E. Garcia</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xml:space="preserve"> Michael Owen, a Prince George’s County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corporal, shot William H. Green seven times while he was handcuffed in a patrol car, the authorities said.</w:t>
      </w:r>
    </w:p>
    <w:p>
      <w:pPr>
        <w:keepNext/>
        <w:spacing w:before="240" w:after="0" w:line="340" w:lineRule="atLeast"/>
        <w:ind w:left="0" w:right="0" w:firstLine="0"/>
        <w:jc w:val="left"/>
        <w:rPr>
          <w:lang w:val="en-US" w:eastAsia="en-US" w:bidi="ar-SA"/>
        </w:rPr>
      </w:pPr>
      <w:bookmarkStart w:id="133" w:name="Body_65"/>
      <w:bookmarkEnd w:id="133"/>
      <w:r>
        <w:rPr>
          <w:rFonts w:ascii="arial" w:eastAsia="arial" w:hAnsi="arial" w:cs="arial"/>
          <w:b/>
          <w:color w:val="000000"/>
          <w:sz w:val="28"/>
          <w:lang w:val="en-US" w:eastAsia="en-US" w:bidi="ar-SA"/>
        </w:rPr>
        <w:t>Body</w:t>
      </w:r>
    </w:p>
    <w:p>
      <w:pPr>
        <w:spacing w:line="60" w:lineRule="exact"/>
        <w:rPr>
          <w:lang w:val="en-US" w:eastAsia="en-US" w:bidi="ar-SA"/>
        </w:rPr>
      </w:pPr>
      <w:r>
        <w:pict>
          <v:line id="_x0000_s1246" style="position:absolute;z-index:2518149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Michael Owen, a Prince George’s County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corporal, shot William H. Green seven times while he was handcuffed in a patrol car, the authorities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corporal in Maryland was charged with second-degree murder on Tuesday in the fatal shooting of a suspect who had been handcuffed in the front passenger seat of his patrol car the previous night, the authorities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corporal, Michael Owen Jr., a 10-year veteran of the Prince George’s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shot </w:t>
      </w:r>
      <w:hyperlink r:id="rId819" w:history="1">
        <w:r>
          <w:rPr>
            <w:rFonts w:ascii="arial" w:eastAsia="arial" w:hAnsi="arial" w:cs="arial"/>
            <w:i/>
            <w:color w:val="0077CC"/>
            <w:sz w:val="20"/>
            <w:u w:val="single"/>
            <w:shd w:val="clear" w:color="auto" w:fill="FFFFFF"/>
            <w:lang w:val="en-US" w:eastAsia="en-US" w:bidi="ar-SA"/>
          </w:rPr>
          <w:t>William H. Green</w:t>
        </w:r>
      </w:hyperlink>
      <w:r>
        <w:rPr>
          <w:rFonts w:ascii="arial" w:eastAsia="arial" w:hAnsi="arial" w:cs="arial"/>
          <w:color w:val="000000"/>
          <w:sz w:val="20"/>
          <w:lang w:val="en-US" w:eastAsia="en-US" w:bidi="ar-SA"/>
        </w:rPr>
        <w:t xml:space="preserve"> seven times after a traffic stop on Monday night in Temple Hills, Md., on the outskirts of Washington, Henry P. Stawinski III, the county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said Tuesday evening at a news conference.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Corporal Owen and another officer had been responding to a series of motor vehicle accidents in which Mr. Green, 43, had hit several cars and was suspected of being under the influence of an unknown substance, the chief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officers had been waiting for another officer to arrive to evaluate Mr. Green for drugs when Corporal Owen opened fire, according to the chief, who said Mr. Green’s hands were cuffed behind his back at the time.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have concluded that what happened last night is a crime,” Chief Stawinski said. “There are no circumstances under which this outcome is acceptable.”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Corporal Owen was also charged with voluntary and involuntary manslaughter, first-degree assault and use of a firearm to commit a violent crime, said the authorities, who on Tuesday walked back an initial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account that witnesses told them a struggle had preceded the shooting.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“That was not corroborated,” Chief Stawinski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shooting of Mr. Green, a father of two who lived in Southeast Washington and whose family said he worked for Megabus, drew condemnation from the American Civil Liberties Union. It also recalled previous fatal shootings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Prince George’s County, where the majority of residents are black.</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is no reason why a handcuffed person should ever be shot multiple times by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let alone shot multiple times inside a patrol car,” Deborah Jeon, the legal director for the A.C.L.U. of Maryland, </w:t>
      </w:r>
      <w:hyperlink r:id="rId819" w:history="1">
        <w:r>
          <w:rPr>
            <w:rFonts w:ascii="arial" w:eastAsia="arial" w:hAnsi="arial" w:cs="arial"/>
            <w:i/>
            <w:color w:val="0077CC"/>
            <w:sz w:val="20"/>
            <w:u w:val="single"/>
            <w:shd w:val="clear" w:color="auto" w:fill="FFFFFF"/>
            <w:lang w:val="en-US" w:eastAsia="en-US" w:bidi="ar-SA"/>
          </w:rPr>
          <w:t>said in a statement</w:t>
        </w:r>
      </w:hyperlink>
      <w:r>
        <w:rPr>
          <w:rFonts w:ascii="arial" w:eastAsia="arial" w:hAnsi="arial" w:cs="arial"/>
          <w:color w:val="000000"/>
          <w:sz w:val="20"/>
          <w:lang w:val="en-US" w:eastAsia="en-US" w:bidi="ar-SA"/>
        </w:rPr>
        <w:t xml:space="preserve"> on Tuesday.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Green’s family said he was not a violent person.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“Since the day he was born he was the most gentle, sweetest, kindest,” Mr. Green’s cousin Juanita Sharma said in an interview on Tuesday. “He loved his mother and he loved his family,” she said. “He showed love to his family.”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Corporal Owen, who was placed on administrative leave, was taken into custody on Tuesday and is expected to appear in court for a bond hearing in the next few days. It was not immediately clear if he had a lawyer.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president of Lodge 89 of the Fraternal Order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which represents Prince George’s County officers, did not immediately respond to requests for comment on Tuesday night.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Prince George’s County officials said they were in the process of getting body cameras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Corporal Owen was not wearing one at the time of the shooting.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2011, the department placed Corporal Owen, an officer at the time, on administrative leave after he shot and killed a Landover, Md., man who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had pointed a gun at him. Corporal Owen had pulled over to the side of the road to check on the man, who was lying in the grass,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early 2000s,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Department of Justice investigated the Prince George’s County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over a spate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xml:space="preserve"> complaints and the department’s canine unit procedures.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parallel investigations led to a memorandum of understanding between the Justice Department and the county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which agreed to create a review board for firearm discharge cases and a risk management system for officers’ performance.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also agreed to investigate and review misconduct allegations.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During the news conference on Tuesday, a local resident confronted county officials about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shootings.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understand you’re upset,” Angela D. Alsobrooks, the Prince George’s County executive, said. “We get it. I promise you we will not minimize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Sheelagh McNeill contributed research.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PHOTO: A Prince George&amp;#39;s County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fatally shot a handcuffed suspect in a patrol car on Monday night, the authorities said. (PHOTOGRAPH BY Matt McClain/The Washington Post, via Getty Images FOR THE NEW YORK TIMES)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7" style="position:absolute;z-index:2518159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20"/>
          <w:headerReference w:type="default" r:id="rId821"/>
          <w:footerReference w:type="even" r:id="rId822"/>
          <w:footerReference w:type="default" r:id="rId823"/>
          <w:headerReference w:type="first" r:id="rId824"/>
          <w:footerReference w:type="first" r:id="rId825"/>
          <w:type w:val="nextPage"/>
          <w:pgSz w:w="12240" w:h="15840"/>
          <w:pgMar w:top="840" w:right="1000" w:bottom="840" w:left="1000" w:header="400" w:footer="400"/>
          <w:pgNumType w:fmt="decimal"/>
          <w:cols w:space="720"/>
          <w:titlePg/>
        </w:sectPr>
      </w:pPr>
    </w:p>
    <w:p>
      <w:pPr>
        <w:rPr>
          <w:lang w:val="en-US" w:eastAsia="en-US" w:bidi="ar-SA"/>
        </w:rPr>
      </w:pPr>
      <w:bookmarkStart w:id="134" w:name="Bookmark_68"/>
      <w:bookmarkEnd w:id="134"/>
    </w:p>
    <w:p>
      <w:pPr>
        <w:rPr>
          <w:lang w:val="en-US" w:eastAsia="en-US" w:bidi="ar-SA"/>
        </w:rPr>
      </w:pPr>
      <w:r>
        <w:pict>
          <v:shape id="_x0000_i124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26" w:history="1">
        <w:r>
          <w:rPr>
            <w:rFonts w:ascii="arial" w:eastAsia="arial" w:hAnsi="arial" w:cs="arial"/>
            <w:b/>
            <w:bCs/>
            <w:i/>
            <w:color w:val="0077CC"/>
            <w:kern w:val="32"/>
            <w:sz w:val="28"/>
            <w:szCs w:val="32"/>
            <w:u w:val="single"/>
            <w:shd w:val="clear" w:color="auto" w:fill="FFFFFF"/>
            <w:lang w:val="en-US" w:eastAsia="en-US" w:bidi="ar-SA"/>
          </w:rPr>
          <w:t xml:space="preserve">Civil Rights Groups Sue Chicago Over Abuses by </w:t>
        </w:r>
      </w:hyperlink>
      <w:hyperlink r:id="rId826" w:history="1">
        <w:r>
          <w:rPr>
            <w:rFonts w:ascii="arial" w:eastAsia="arial" w:hAnsi="arial" w:cs="arial"/>
            <w:b/>
            <w:bCs/>
            <w:i/>
            <w:color w:val="0077CC"/>
            <w:kern w:val="32"/>
            <w:sz w:val="28"/>
            <w:szCs w:val="32"/>
            <w:u w:val="single"/>
            <w:shd w:val="clear" w:color="auto" w:fill="FFFFFF"/>
            <w:lang w:val="en-US" w:eastAsia="en-US" w:bidi="ar-SA"/>
          </w:rPr>
          <w:t>Police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The New York Times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14, 2017 Wednesday 00:00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The New York Times Company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US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893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RICHARD A. OPPEL Jr.</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xml:space="preserve"> The lawsuit seeks sweeping changes to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with a well-documented pattern of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xml:space="preserve"> and other misconduct.</w:t>
      </w:r>
    </w:p>
    <w:p>
      <w:pPr>
        <w:keepNext/>
        <w:spacing w:before="240" w:after="0" w:line="340" w:lineRule="atLeast"/>
        <w:ind w:left="0" w:right="0" w:firstLine="0"/>
        <w:jc w:val="left"/>
        <w:rPr>
          <w:lang w:val="en-US" w:eastAsia="en-US" w:bidi="ar-SA"/>
        </w:rPr>
      </w:pPr>
      <w:bookmarkStart w:id="135" w:name="Body_66"/>
      <w:bookmarkEnd w:id="135"/>
      <w:r>
        <w:rPr>
          <w:rFonts w:ascii="arial" w:eastAsia="arial" w:hAnsi="arial" w:cs="arial"/>
          <w:b/>
          <w:color w:val="000000"/>
          <w:sz w:val="28"/>
          <w:lang w:val="en-US" w:eastAsia="en-US" w:bidi="ar-SA"/>
        </w:rPr>
        <w:t>Body</w:t>
      </w:r>
    </w:p>
    <w:p>
      <w:pPr>
        <w:spacing w:line="60" w:lineRule="exact"/>
        <w:rPr>
          <w:lang w:val="en-US" w:eastAsia="en-US" w:bidi="ar-SA"/>
        </w:rPr>
      </w:pPr>
      <w:r>
        <w:pict>
          <v:line id="_x0000_s1249" style="position:absolute;z-index:2518169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Hoping to step into the breach left by the end of the Obama administration’s aggressive approach to civil rights abuses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a coalition of civil rights groups filed a federal lawsuit against the City of Chicago on Wednesday.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lawsuit, which seeks sweeping changes to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with a well-documented pattern of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xml:space="preserve"> and other misconduct, comes five months after Mayor </w:t>
      </w:r>
      <w:hyperlink r:id="rId827" w:history="1">
        <w:r>
          <w:rPr>
            <w:rFonts w:ascii="arial" w:eastAsia="arial" w:hAnsi="arial" w:cs="arial"/>
            <w:i/>
            <w:color w:val="0077CC"/>
            <w:sz w:val="20"/>
            <w:u w:val="single"/>
            <w:shd w:val="clear" w:color="auto" w:fill="FFFFFF"/>
            <w:lang w:val="en-US" w:eastAsia="en-US" w:bidi="ar-SA"/>
          </w:rPr>
          <w:t>Rahm Emanuel</w:t>
        </w:r>
      </w:hyperlink>
      <w:r>
        <w:rPr>
          <w:rFonts w:ascii="arial" w:eastAsia="arial" w:hAnsi="arial" w:cs="arial"/>
          <w:color w:val="000000"/>
          <w:sz w:val="20"/>
          <w:lang w:val="en-US" w:eastAsia="en-US" w:bidi="ar-SA"/>
        </w:rPr>
        <w:t xml:space="preserve"> pledged to cooperate with the Justice Department to implement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reform plan supervised by the federal courts.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the change at the White House cooled the federal appetite to intervene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and critics say Mr. Emanuel has been all too happy to negotiate a less stringent deal.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lawsuit, filed Wednesday, is the latest chapter in the city’s long-running saga over how its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treats the blacks and Hispanics that each comprise about a third of its population. It catalogs episodes of controversial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xml:space="preserve"> dating back to the 1960s.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Without federal court oversight, the plaintiffs contend, little will change in a city that has perennially faced racially tinged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-abuse scandals.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is clear that federal court intervention is essential to end the historical and ongoing pattern and practice of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xml:space="preserve">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in Chicago,” the lawsuit states. “Absent federal court supervision, nothing will improve.”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Superintendent Eddie Johnson said the city was already pursuing meaningful reforms. “We will not waver from this path,”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most of last year it had seemed all but certain that the Justice Department would seek extensive court-ordered reforms through a federal “consent decree,” and that Chicago might have little room to object.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January, the Justice Department issued a blistering report that documented abuses and racial disparities.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city “promotes a culture of rampant brutality, especially against people of color,” the lawsuit said, adding that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14 times more likely to use force against black men between the ages of 20 and 34 than against their white counterparts.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most recent crisis was spurred by the release, a year and a half ago, of a video showing a white officer shooting a black teenager 16 times.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video contradicted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accounts of the death, which claimed the teenager had been moving menacingly toward them with a knife.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mayoral task force formed in the aftermath of that scandal later reported that the city’s own data “gives validity to the widely held belief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no regard for the sanctity of life when it comes to people of color.”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the prospect of a consent decree faded after the election of President Trump, which led to the appointment of Attorney General Jeff Sessions, who has long criticized such arrangements, even calling them “dangerous” because they circumvent the will of voters.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Since he took office, Mr. Sessions has also ordered a sweeping review of federal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interventions, declaring that “the individual misdeeds of bad actors should not impugn” the work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perform “in keeping American communities safe.”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private plaintiffs can also seek a court-enforced settlement. The new lawsuit essentially seeks to persuade a federal judge to order changes similar to what might have occurred under a federal consent decree with the Justice Department.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 independent monitoring team that reflects the diversity of Chicago’s communities” would oversee the department’s compliance and make regular reports to the court.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reforms sought in the lawsuit include using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only when necessary, ending the “code of silence” that has long meant that officers keep quiet about wrongdoing, improving training and supervision, ensuring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accountable to the community, and eliminating severe racial disparities in how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operate.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lawsuit, whose plaintiffs include Black Lives Matter, also seeks monetary damages for individual plaintiffs who say they have suffered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abuse.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Chicago officials say they have taken steps toward reforms, including a revised </w:t>
      </w:r>
      <w:r>
        <w:rPr>
          <w:rFonts w:ascii="arial" w:eastAsia="arial" w:hAnsi="arial" w:cs="arial"/>
          <w:b/>
          <w:i/>
          <w:color w:val="000000"/>
          <w:sz w:val="20"/>
          <w:u w:val="single"/>
          <w:lang w:val="en-US" w:eastAsia="en-US" w:bidi="ar-SA"/>
        </w:rPr>
        <w:t>use-of-force</w:t>
      </w:r>
      <w:r>
        <w:rPr>
          <w:rFonts w:ascii="arial" w:eastAsia="arial" w:hAnsi="arial" w:cs="arial"/>
          <w:color w:val="000000"/>
          <w:sz w:val="20"/>
          <w:lang w:val="en-US" w:eastAsia="en-US" w:bidi="ar-SA"/>
        </w:rPr>
        <w:t xml:space="preserve"> policy. But the plaintiffs say changes have been superficial and “have failed to ameliorate conditions on the ground for those subjected on a daily basis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abuse.”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city recently proposed a deal with the Justice Department for an independent monitor that would not be overseen by the courts. But critics said the agreement would be toothless.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After the lawsuit was filed Wednesday, the city’s corporation counsel, Ed Siskel, said the city agreed that reforms were necessary, and he criticized the Department of Justice for not following through “with their commitment to a consent decree.”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substance of the reforms that we are all trying to achieve is not really in question,” Mr. Siskel said. “It is matters of process that we are discussing.”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added: “What is not in any doubt is that the road we are on and committed to is a road towards real and lasting, sustainable reform in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and we are not getting off that road.”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Craig B. Futterman, a University of Chicago law professor who is one of the lawyers representing the plaintiffs in the lawsuit, said if the city really was willing to follow through on its pledge to negotiate a federal consent decree, the new lawsuit gave them that opportunity.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can do it tomorrow,” he said.</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16,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0" style="position:absolute;z-index:2518179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28"/>
          <w:headerReference w:type="default" r:id="rId829"/>
          <w:footerReference w:type="even" r:id="rId830"/>
          <w:footerReference w:type="default" r:id="rId831"/>
          <w:headerReference w:type="first" r:id="rId832"/>
          <w:footerReference w:type="first" r:id="rId833"/>
          <w:type w:val="nextPage"/>
          <w:pgSz w:w="12240" w:h="15840"/>
          <w:pgMar w:top="840" w:right="1000" w:bottom="840" w:left="1000" w:header="400" w:footer="400"/>
          <w:pgNumType w:fmt="decimal"/>
          <w:cols w:space="720"/>
          <w:titlePg/>
        </w:sectPr>
      </w:pPr>
    </w:p>
    <w:p>
      <w:pPr>
        <w:rPr>
          <w:lang w:val="en-US" w:eastAsia="en-US" w:bidi="ar-SA"/>
        </w:rPr>
      </w:pPr>
      <w:bookmarkStart w:id="136" w:name="Bookmark_69"/>
      <w:bookmarkEnd w:id="136"/>
    </w:p>
    <w:p>
      <w:pPr>
        <w:rPr>
          <w:lang w:val="en-US" w:eastAsia="en-US" w:bidi="ar-SA"/>
        </w:rPr>
      </w:pPr>
      <w:r>
        <w:pict>
          <v:shape id="_x0000_i125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34" w:history="1">
        <w:r>
          <w:rPr>
            <w:rFonts w:ascii="arial" w:eastAsia="arial" w:hAnsi="arial" w:cs="arial"/>
            <w:b/>
            <w:bCs/>
            <w:i/>
            <w:color w:val="0077CC"/>
            <w:kern w:val="32"/>
            <w:sz w:val="28"/>
            <w:szCs w:val="32"/>
            <w:u w:val="single"/>
            <w:shd w:val="clear" w:color="auto" w:fill="FFFFFF"/>
            <w:lang w:val="en-US" w:eastAsia="en-US" w:bidi="ar-SA"/>
          </w:rPr>
          <w:t>Pannell Friends Call for Federal Charges Against Spath</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13, 1992, Thursday, 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1992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Distribution:</w:t>
      </w:r>
      <w:r>
        <w:rPr>
          <w:rFonts w:ascii="arial" w:eastAsia="arial" w:hAnsi="arial" w:cs="arial"/>
          <w:color w:val="000000"/>
          <w:sz w:val="20"/>
          <w:lang w:val="en-US" w:eastAsia="en-US" w:bidi="ar-SA"/>
        </w:rPr>
        <w:t> Metropolitan Desk</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B;; Section B; Page 8; Column 1; Metropolitan Desk; Column 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989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CHARLES STRUM,</w:t>
      </w:r>
    </w:p>
    <w:p>
      <w:pPr>
        <w:keepNext w:val="0"/>
        <w:spacing w:before="120" w:after="0" w:line="260" w:lineRule="atLeast"/>
        <w:ind w:left="0" w:right="0" w:firstLine="0"/>
        <w:jc w:val="left"/>
        <w:rPr>
          <w:lang w:val="en-US" w:eastAsia="en-US" w:bidi="ar-SA"/>
        </w:rPr>
      </w:pPr>
      <w:r>
        <w:rPr>
          <w:lang w:val="en-US" w:eastAsia="en-US" w:bidi="ar-SA"/>
        </w:rPr>
        <w:br/>
      </w:r>
      <w:r>
        <w:rPr>
          <w:rFonts w:ascii="arial" w:eastAsia="arial" w:hAnsi="arial" w:cs="arial"/>
          <w:color w:val="000000"/>
          <w:sz w:val="20"/>
          <w:lang w:val="en-US" w:eastAsia="en-US" w:bidi="ar-SA"/>
        </w:rPr>
        <w:t>By CHARLES STRUM,  Special to The New York Times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NEWARK, Feb. 12</w:t>
      </w:r>
    </w:p>
    <w:p>
      <w:pPr>
        <w:keepNext/>
        <w:spacing w:before="240" w:after="0" w:line="340" w:lineRule="atLeast"/>
        <w:ind w:left="0" w:right="0" w:firstLine="0"/>
        <w:jc w:val="left"/>
        <w:rPr>
          <w:lang w:val="en-US" w:eastAsia="en-US" w:bidi="ar-SA"/>
        </w:rPr>
      </w:pPr>
      <w:bookmarkStart w:id="137" w:name="Body_67"/>
      <w:bookmarkEnd w:id="137"/>
      <w:r>
        <w:rPr>
          <w:rFonts w:ascii="arial" w:eastAsia="arial" w:hAnsi="arial" w:cs="arial"/>
          <w:b/>
          <w:color w:val="000000"/>
          <w:sz w:val="28"/>
          <w:lang w:val="en-US" w:eastAsia="en-US" w:bidi="ar-SA"/>
        </w:rPr>
        <w:t>Body</w:t>
      </w:r>
    </w:p>
    <w:p>
      <w:pPr>
        <w:spacing w:line="60" w:lineRule="exact"/>
        <w:rPr>
          <w:lang w:val="en-US" w:eastAsia="en-US" w:bidi="ar-SA"/>
        </w:rPr>
      </w:pPr>
      <w:r>
        <w:pict>
          <v:line id="_x0000_s1252" style="position:absolute;z-index:2518190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day after his acquittal on a manslaughter charge, Officer Gary Spath of Teaneck faced calls for his prosecution under Federal law today for the shooting of 16-year-old Phillip Pannell almost two years ago.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Speaking outside the Bergen County Courthouse in Hackensack, the Rev. Herbert Daughtry of Teaneck, an adviser to the Pannell family, and the Rev. Stanley Denison of Englewood, head of the local Black Clergy Council, called for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to bring criminal civil rights charges against Officer Spath.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system failed us here in Bergen County; it failed for blacks and whites alike," Mr. Denison said. Officer Spath is white; Phillip Pannell was black.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Theodore Wells Jr., the general counsel of the N.A.A.C.P. in New Jersey, said he would meet on Thursday with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Attorney, Michael Chertoff, whose office confirmed the meeting. Mr. Wells said they would discuss "whether or not a Federal civil rights investigation of the Pannell shooting should be instigated by the Justice Department's Division of Civil Rights."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U.S. Was Monitoring Case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Attorney's office issued a statement today, saying that it had been monitoring the Spath case and would coordinate its review with the Justice Department as it considered whether there was "sufficient basis" to support a Federal prosecution.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five-and-a-half week trial of Officer Spath ended about 8 P.M. Wednesday when the jury returned a verdict of not guilty after less than nine hours of deliberation.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Officer Spath, 31 years old, was accused of reckless disregard in shooting Mr. Pannell, who, according to testimony at the trial, was carrying a loaded pistol in his coat pocket. The prosecution asserted that Officer Spath fired after Mr. Pannell, who was fleeing, raised his arms in surrender.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While the trial in Superior Court in Hackensack never dealt with the issue of race, the shooting, on April 10, 1990, was perceived by the victim's family and many other black residents of Teaneck as the ultimate racial insult from a historically insensitive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The shooting, a one-mile rampage by scores of black youths the next night after a protest, and the many months of tension since then came as a shock to Teaneck, which has long considered itself a model of integration.</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Claim Would Not Be Racial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If there were to be a Federal criminal prosecution by the Civil Rights Division, it would focus not on motives of racial bias, legal experts said, but probably on excessive or improper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xml:space="preserve"> in violation of the 14th Amendment, which guarantees due process and equal protection of the laws.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you shoot someone or beat them, it's punishment without a trial," said Eric Neisser, a professor at Rutgers University Law School here. "If a suspect was effectively under arrest and the officer shot him, he's deprived him of due process by inflicting his own punishment."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Under the equal protection clause, Professor Neisser said, the Government would have to prove that an officer was not evenhanded in his treatment of suspects by citing a pattern, for example, in which all black suspects in his custody were beaten but all white suspects were treated leniently.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Such cases are hard to prove, he said, because the prosecutor would have to show that the officer intended to deprive the suspect of his constitutional rights.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xml:space="preserve"> Is Issue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If the Pannell family were to bring a civil suit in Federal Court, Mr. Neisser said, it could try to establish whether Officer Spath used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xml:space="preserve"> in other instances and argue that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failure to train him properly or dismiss him amounted to deliberate indifference that ultimately caused Phillip Pannell's death.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its statement about the possibility of Federal prosecution today,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Attorney's office said: "It should be emphasized that Federal jurisdiction is limited to instances where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willfully and intentionally use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xml:space="preserve"> in apprehending or detaining individuals."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Justice Department declined to comment, but Professor Neisser and Daniel F. Rinzel, a former deputy assistant attorney general in the Civil Rights Division, said the department relies on a strict set of internal policy guidelines to determine whether to bring a Federal prosecution for acts already judged in state courts. The Supreme Court has held that double jeopardy does not apply in such cases.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example, they said, the Government may decide to act if the jury clearly disregarded important evidence or if significant evidence was suppressed, either under state law or erroneous application of Federal law. The Justice Department may also step in if, as Professor Neisser said, "there is substantial basis to believe that the state was affected by such factors as incompetence, corruption, intimidation or undue influence."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Disruptions by Sheriff's Office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State Attorney General's office repeatedly suggested during the trial that actions by the Bergen County Sheriff's office had seriously disrupted the trial at crucial moments. At one point, a prosecution witness was arrested on a probation violation just as he left the courtroom. And during cross-examination of Officer Spath, deputies admitted Steven McDonald, a New York City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paralyzed by a teen-ager's gunshot, to the courtroom. The Attorney General, Robert J. Del Tufo, accused the sheriff's office of "consorting with others in an attempt to undermine the jury process."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a news conference in Hackensack today, Mr. Spath's lawyer, Robert L. Galantucci, said he doubted the Federal Government would pursue his client.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believe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Attorney will come to the same conclusion the jury did and the first grand jury did," he said, referring to a state grand jury that voted not to indict Officer Spath. A second grand jury indicted him in November 1990.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Officer Spath said today, "I think the only civil rights that have been violated are mine."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13, 1992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3" style="position:absolute;z-index:251820032" from="0,10pt" to="512pt,10pt" strokecolor="black" strokeweight="1pt">
            <v:stroke linestyle="single"/>
          </v:line>
        </w:pict>
      </w:r>
      <w:r>
        <w:rPr>
          <w:rFonts w:ascii="arial" w:eastAsia="arial" w:hAnsi="arial" w:cs="arial"/>
          <w:b/>
          <w:color w:val="767676"/>
          <w:sz w:val="16"/>
          <w:lang w:val="en-US" w:eastAsia="en-US" w:bidi="ar-SA"/>
        </w:rPr>
        <w:t>End of Document</w:t>
      </w:r>
    </w:p>
    <w:p>
      <w:pPr>
        <w:rPr>
          <w:rFonts w:ascii="arial" w:eastAsia="arial" w:hAnsi="arial" w:cs="arial"/>
          <w:sz w:val="20"/>
          <w:lang w:val="en-US" w:eastAsia="en-US" w:bidi="ar-SA"/>
        </w:rPr>
        <w:sectPr>
          <w:headerReference w:type="even" r:id="rId835"/>
          <w:headerReference w:type="default" r:id="rId836"/>
          <w:footerReference w:type="even" r:id="rId837"/>
          <w:footerReference w:type="default" r:id="rId838"/>
          <w:headerReference w:type="first" r:id="rId839"/>
          <w:footerReference w:type="first" r:id="rId840"/>
          <w:type w:val="nextPage"/>
          <w:pgSz w:w="12240" w:h="15840"/>
          <w:pgMar w:top="840" w:right="1000" w:bottom="840" w:left="1000" w:header="400" w:footer="400"/>
          <w:pgNumType w:fmt="decimal"/>
          <w:cols w:space="720"/>
          <w:titlePg/>
        </w:sectPr>
      </w:pPr>
    </w:p>
    <w:p>
      <w:pPr>
        <w:rPr>
          <w:rFonts w:ascii="arial" w:eastAsia="arial" w:hAnsi="arial" w:cs="arial"/>
          <w:sz w:val="20"/>
          <w:lang w:val="en-US" w:eastAsia="en-US" w:bidi="ar-SA"/>
        </w:rPr>
      </w:pPr>
      <w:bookmarkStart w:id="138" w:name="Bookmark_70"/>
      <w:bookmarkEnd w:id="138"/>
    </w:p>
    <w:p>
      <w:pPr>
        <w:rPr>
          <w:rFonts w:ascii="arial" w:eastAsia="arial" w:hAnsi="arial" w:cs="arial"/>
          <w:sz w:val="20"/>
          <w:lang w:val="en-US" w:eastAsia="en-US" w:bidi="ar-SA"/>
        </w:rPr>
      </w:pPr>
      <w:r>
        <w:pict>
          <v:shape id="_x0000_i1254" type="#_x0000_t75" alt="LexisNexis®" style="width:147.75pt;height:30pt">
            <v:imagedata r:id="rId4" o:title=""/>
          </v:shape>
        </w:pict>
      </w:r>
      <w:r>
        <w:rPr>
          <w:rFonts w:ascii="arial" w:eastAsia="arial" w:hAnsi="arial" w:cs="arial"/>
          <w:sz w:val="20"/>
          <w:lang w:val="en-US" w:eastAsia="en-US" w:bidi="ar-SA"/>
        </w:rPr>
        <w:cr/>
      </w:r>
    </w:p>
    <w:p>
      <w:pPr>
        <w:keepNext w:val="0"/>
        <w:spacing w:before="240" w:after="200" w:line="340" w:lineRule="atLeast"/>
        <w:ind w:left="0" w:right="0" w:firstLine="0"/>
        <w:jc w:val="center"/>
        <w:outlineLvl w:val="0"/>
        <w:rPr>
          <w:rFonts w:ascii="Arial" w:eastAsia="arial" w:hAnsi="Arial" w:cs="Arial"/>
          <w:b/>
          <w:bCs/>
          <w:kern w:val="32"/>
          <w:sz w:val="32"/>
          <w:szCs w:val="32"/>
          <w:lang w:val="en-US" w:eastAsia="en-US" w:bidi="ar-SA"/>
        </w:rPr>
      </w:pPr>
      <w:hyperlink r:id="rId841" w:history="1">
        <w:r>
          <w:rPr>
            <w:rFonts w:ascii="arial" w:eastAsia="arial" w:hAnsi="arial" w:cs="arial"/>
            <w:b/>
            <w:bCs/>
            <w:i/>
            <w:color w:val="0077CC"/>
            <w:kern w:val="32"/>
            <w:sz w:val="28"/>
            <w:szCs w:val="32"/>
            <w:u w:val="single"/>
            <w:shd w:val="clear" w:color="auto" w:fill="FFFFFF"/>
            <w:lang w:val="en-US" w:eastAsia="en-US" w:bidi="ar-SA"/>
          </w:rPr>
          <w:t xml:space="preserve">Chicago </w:t>
        </w:r>
      </w:hyperlink>
      <w:hyperlink r:id="rId841" w:history="1">
        <w:r>
          <w:rPr>
            <w:rFonts w:ascii="arial" w:eastAsia="arial" w:hAnsi="arial" w:cs="arial"/>
            <w:b/>
            <w:bCs/>
            <w:i/>
            <w:color w:val="0077CC"/>
            <w:kern w:val="32"/>
            <w:sz w:val="28"/>
            <w:szCs w:val="32"/>
            <w:u w:val="single"/>
            <w:shd w:val="clear" w:color="auto" w:fill="FFFFFF"/>
            <w:lang w:val="en-US" w:eastAsia="en-US" w:bidi="ar-SA"/>
          </w:rPr>
          <w:t>Police</w:t>
        </w:r>
      </w:hyperlink>
      <w:hyperlink r:id="rId841" w:history="1">
        <w:r>
          <w:rPr>
            <w:rFonts w:ascii="arial" w:eastAsia="arial" w:hAnsi="arial" w:cs="arial"/>
            <w:b/>
            <w:bCs/>
            <w:i/>
            <w:color w:val="0077CC"/>
            <w:kern w:val="32"/>
            <w:sz w:val="28"/>
            <w:szCs w:val="32"/>
            <w:u w:val="single"/>
            <w:shd w:val="clear" w:color="auto" w:fill="FFFFFF"/>
            <w:lang w:val="en-US" w:eastAsia="en-US" w:bidi="ar-SA"/>
          </w:rPr>
          <w:t xml:space="preserve"> Routinely Trampled on Civil Rights, Justice Dept. Says</w:t>
        </w:r>
      </w:hyperlink>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New York Times </w:t>
      </w:r>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January 13, 2017 Friday 00:00 EST</w:t>
      </w:r>
    </w:p>
    <w:p>
      <w:pPr>
        <w:keepNext w:val="0"/>
        <w:spacing w:after="0" w:line="240" w:lineRule="atLeast"/>
        <w:ind w:right="0"/>
        <w:jc w:val="both"/>
        <w:rPr>
          <w:rFonts w:ascii="arial" w:eastAsia="arial" w:hAnsi="arial" w:cs="arial"/>
          <w:sz w:val="20"/>
          <w:lang w:val="en-US" w:eastAsia="en-US" w:bidi="ar-SA"/>
        </w:rPr>
      </w:pPr>
    </w:p>
    <w:p>
      <w:pPr>
        <w:keepNext w:val="0"/>
        <w:spacing w:before="120" w:after="0" w:line="22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6"/>
          <w:lang w:val="en-US" w:eastAsia="en-US" w:bidi="ar-SA"/>
        </w:rPr>
        <w:t>Copyright 2017 The New York Times Company All Rights Reserved</w: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US</w: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1615 words</w: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JULIE BOSMAN and MITCH SMITH</w:t>
      </w:r>
    </w:p>
    <w:p>
      <w:pPr>
        <w:keepNext w:val="0"/>
        <w:spacing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xml:space="preserve"> City and federal officials have agreed to a series of reforms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will make to address the problems detailed in a scathing report.</w:t>
      </w:r>
    </w:p>
    <w:p>
      <w:pPr>
        <w:keepNext/>
        <w:spacing w:before="240" w:after="0" w:line="340" w:lineRule="atLeast"/>
        <w:ind w:left="0" w:right="0" w:firstLine="0"/>
        <w:jc w:val="left"/>
        <w:rPr>
          <w:rFonts w:ascii="arial" w:eastAsia="arial" w:hAnsi="arial" w:cs="arial"/>
          <w:sz w:val="20"/>
          <w:lang w:val="en-US" w:eastAsia="en-US" w:bidi="ar-SA"/>
        </w:rPr>
      </w:pPr>
      <w:bookmarkStart w:id="139" w:name="Body_68"/>
      <w:bookmarkEnd w:id="139"/>
      <w:r>
        <w:rPr>
          <w:rFonts w:ascii="arial" w:eastAsia="arial" w:hAnsi="arial" w:cs="arial"/>
          <w:b/>
          <w:color w:val="000000"/>
          <w:sz w:val="28"/>
          <w:lang w:val="en-US" w:eastAsia="en-US" w:bidi="ar-SA"/>
        </w:rPr>
        <w:t>Body</w:t>
      </w:r>
    </w:p>
    <w:p>
      <w:pPr>
        <w:spacing w:line="60" w:lineRule="exact"/>
        <w:rPr>
          <w:rFonts w:ascii="arial" w:eastAsia="arial" w:hAnsi="arial" w:cs="arial"/>
          <w:sz w:val="20"/>
          <w:lang w:val="en-US" w:eastAsia="en-US" w:bidi="ar-SA"/>
        </w:rPr>
      </w:pPr>
      <w:r>
        <w:pict>
          <v:line id="_x0000_s1255" style="position:absolute;z-index:251821056" from="0,2pt" to="512pt,2pt" strokecolor="#009ddb" strokeweight="2pt">
            <v:stroke linestyle="single"/>
            <w10:wrap type="topAndBottom"/>
          </v:line>
        </w:pict>
      </w:r>
    </w:p>
    <w:p>
      <w:pPr>
        <w:rPr>
          <w:rFonts w:ascii="arial" w:eastAsia="arial" w:hAnsi="arial" w:cs="arial"/>
          <w:sz w:val="20"/>
          <w:lang w:val="en-US" w:eastAsia="en-US" w:bidi="ar-SA"/>
        </w:rPr>
      </w:pP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CHICAGO - A blistering report by the Justice Department described far-reaching failures throughout the Chicago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saying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xml:space="preserve"> was rampant, rarely challenged and chiefly aimed at African-Americans and Latinos.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report, unveiled on Friday after a 13-month investigation, forced a public reckoning for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with a legacy of corruption and abuse. It came as the department grapples with skyrocketing violence in Chicago, where murders are at a 20-year high, and a deep lack of trust among the city's residents.</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Over 161 pages, the investigation laid out, in chilling detail, unchecked aggressions: an officer pointing a gun at teenagers on bicycles suspected of trespassing; officers using a </w:t>
      </w:r>
      <w:hyperlink r:id="rId842" w:history="1">
        <w:r>
          <w:rPr>
            <w:rFonts w:ascii="arial" w:eastAsia="arial" w:hAnsi="arial" w:cs="arial"/>
            <w:i/>
            <w:color w:val="0077CC"/>
            <w:sz w:val="20"/>
            <w:u w:val="single"/>
            <w:shd w:val="clear" w:color="auto" w:fill="FFFFFF"/>
            <w:lang w:val="en-US" w:eastAsia="en-US" w:bidi="ar-SA"/>
          </w:rPr>
          <w:t>Taser</w:t>
        </w:r>
      </w:hyperlink>
      <w:r>
        <w:rPr>
          <w:rFonts w:ascii="arial" w:eastAsia="arial" w:hAnsi="arial" w:cs="arial"/>
          <w:color w:val="000000"/>
          <w:sz w:val="20"/>
          <w:lang w:val="en-US" w:eastAsia="en-US" w:bidi="ar-SA"/>
        </w:rPr>
        <w:t xml:space="preserve"> on an unarmed, naked 65-year-old woman with mental illness; officers purposely dropping off young gang members in rival territory.</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department's missteps go well beyond the officers on patrol, the report said. After officers used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xml:space="preserve">, their actions were practically condoned by supervisors, who rarely questioned their behavior. One commander interviewed by the Justice Department said that he could not recall ever suggesting that officers'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xml:space="preserve"> be investigated further.</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investigation is the latest of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by the Justice Department, which had rushed to complete its findings in both Chicago and </w:t>
      </w:r>
      <w:hyperlink r:id="rId165" w:history="1">
        <w:r>
          <w:rPr>
            <w:rFonts w:ascii="arial" w:eastAsia="arial" w:hAnsi="arial" w:cs="arial"/>
            <w:i/>
            <w:color w:val="0077CC"/>
            <w:sz w:val="20"/>
            <w:u w:val="single"/>
            <w:shd w:val="clear" w:color="auto" w:fill="FFFFFF"/>
            <w:lang w:val="en-US" w:eastAsia="en-US" w:bidi="ar-SA"/>
          </w:rPr>
          <w:t>Baltimore</w:t>
        </w:r>
      </w:hyperlink>
      <w:r>
        <w:rPr>
          <w:rFonts w:ascii="arial" w:eastAsia="arial" w:hAnsi="arial" w:cs="arial"/>
          <w:color w:val="000000"/>
          <w:sz w:val="20"/>
          <w:lang w:val="en-US" w:eastAsia="en-US" w:bidi="ar-SA"/>
        </w:rPr>
        <w:t xml:space="preserve">before the expiration of President Obama's term. The administration has            </w:t>
      </w:r>
      <w:hyperlink r:id="rId157" w:history="1">
        <w:r>
          <w:rPr>
            <w:rFonts w:ascii="arial" w:eastAsia="arial" w:hAnsi="arial" w:cs="arial"/>
            <w:i/>
            <w:color w:val="0077CC"/>
            <w:sz w:val="20"/>
            <w:u w:val="single"/>
            <w:shd w:val="clear" w:color="auto" w:fill="FFFFFF"/>
            <w:lang w:val="en-US" w:eastAsia="en-US" w:bidi="ar-SA"/>
          </w:rPr>
          <w:t>made expansive use</w:t>
        </w:r>
      </w:hyperlink>
      <w:r>
        <w:rPr>
          <w:rFonts w:ascii="arial" w:eastAsia="arial" w:hAnsi="arial" w:cs="arial"/>
          <w:color w:val="000000"/>
          <w:sz w:val="20"/>
          <w:lang w:val="en-US" w:eastAsia="en-US" w:bidi="ar-SA"/>
        </w:rPr>
        <w:t xml:space="preserve"> of investigations amid a wrenching national debate over race and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Chicago is among nearly two dozen cities - including            </w:t>
      </w:r>
      <w:hyperlink r:id="rId843" w:history="1">
        <w:r>
          <w:rPr>
            <w:rFonts w:ascii="arial" w:eastAsia="arial" w:hAnsi="arial" w:cs="arial"/>
            <w:i/>
            <w:color w:val="0077CC"/>
            <w:sz w:val="20"/>
            <w:u w:val="single"/>
            <w:shd w:val="clear" w:color="auto" w:fill="FFFFFF"/>
            <w:lang w:val="en-US" w:eastAsia="en-US" w:bidi="ar-SA"/>
          </w:rPr>
          <w:t>Cleveland</w:t>
        </w:r>
      </w:hyperlink>
      <w:r>
        <w:rPr>
          <w:rFonts w:ascii="arial" w:eastAsia="arial" w:hAnsi="arial" w:cs="arial"/>
          <w:color w:val="000000"/>
          <w:sz w:val="20"/>
          <w:lang w:val="en-US" w:eastAsia="en-US" w:bidi="ar-SA"/>
        </w:rPr>
        <w:t xml:space="preserve">; Ferguson, Mo.; and Seattle - where the Justice Department has pushed for wholesale changes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practices.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But under the administration of President-elect Donald J. Trump, the enforcement of the Justice Department's agreement with Chicago officials is uncertain. Mr. Trump's attorney general nominee, Senator Jeff Sessions of Alabama, has said he believes the Obama administration's tactics have gone too far and unfairly maligned officers. He has also spoken against the court-enforced settlements, known as consent decrees, that usually result from investigations like the one in Chicago.</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With its report, the Justice Department put the city's problems on the record and set in motion negotiations on a consent decree, a process that the new administration could embrace or abandon.</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Mayor Rahm Emanuel said that city officials were committed to correcting the faults found by investigators and would pursue a consent decree regardless of who is leading the Justice Department.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"We're going to negotiate," Mr. Emanuel said. "I can't negotiate, assuming Jeff Sessions gets confirmed, I can't negotiate for him. But we're going to be at the table."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Attorney General Loretta E. Lynch presented the report at the federal courthouse in downtown Chicago, alongside Mr. Emanuel, who laid out the steps the city had committed to take to remedy the problems, and Zachary T. Fardon,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attorney for the Northern District of Illinois.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Ms. Lynch said the Justice Department had reviewed thousands of documents, conducted extensive interviews, and discovered widespread evidence that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was sorely in need of reform. It does not train officers properly, fails to properly collect and analyze data, and has little support from the community, the report said.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systems and policies that fail ordinary citizens also fail the vast majority of Chicago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officers who risk their lives every day to serve and protect the people of Chicago," Ms. Lynch said.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Mr. Emanuel acknowledged there had already been decades of complaints and past pledges for change, but he called the report "a moment of truth for the city."</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"It's right to say, with a slightly skeptical eye, 'What makes us believe you're going to be sincere in following through,' " Mr. Emanuel said, adding that changes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procedures over the last year should reassure residents of his intentions. He promised to act locally and work with federal officials in the months ahead.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"There's a difference between holding people accountable and being cynical," said Mr. Emanuel, who in his second term as mayor has been battered by criticism over Chicago's rising violence and mistrusted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By proceeding with an overhaul of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Mr. Emanuel may buy himself some maneuvering room to argue he is bringing the problem under control.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report described a broad lack of oversight within the department. In some cases, officers reported that they had used force such as punching in order to restrain combative suspects, but video evidence reviewed by investigators frequently showed that officers'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xml:space="preserve"> was unnecessary.</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"We found that officers engage in tactically unsound and unnecessary foot pursuits, and that these foot pursuits too often end with officers unreasonably shooting someone - including unarmed individuals," the report said. "We found that officers shoot at vehicles without justification and in contradiction to C.P.D. policy. We found further that officers exhibit poor discipline when discharging their weapons and engage in tactics that endanger themselves and public safety, including failing to await backup when they safely could and should; using unsound tactics in approaching vehicles; and using their own vehicles in a manner that is dangerous."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Chicago's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superintendent, Eddie Johnson, said that some findings were "difficult to read" and that he wanted to expand training and mentoring for officers. "While I'm optimistic and hopeful about the direction that we're heading in," Mr. Johnson said, "I'm realistic about the fact that there is much, much, much more work that needs to be done."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Leaders of the union that represents rank-and-file officers questioned the timing of the report and the speed with which the investigation was conducted.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"What also remains to be seen is whether or not the report might be considered compromised, or incomplete as a result of rushing to get it out before the presidential inauguration," the union said in a statement.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Several activists said the findings were unsurprising, but welcome. They urged sweeping reforms to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but expressed little confidence that they would take place.</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decision that D.O.J. made today, I said it a long time ago: that the system is corrupt," said Dorothy Holmes, whose </w:t>
      </w:r>
      <w:hyperlink r:id="rId844" w:history="1">
        <w:r>
          <w:rPr>
            <w:rFonts w:ascii="arial" w:eastAsia="arial" w:hAnsi="arial" w:cs="arial"/>
            <w:i/>
            <w:color w:val="0077CC"/>
            <w:sz w:val="20"/>
            <w:u w:val="single"/>
            <w:shd w:val="clear" w:color="auto" w:fill="FFFFFF"/>
            <w:lang w:val="en-US" w:eastAsia="en-US" w:bidi="ar-SA"/>
          </w:rPr>
          <w:t>son was killed by a Chicago officer in 2014</w:t>
        </w:r>
      </w:hyperlink>
      <w:r>
        <w:rPr>
          <w:rFonts w:ascii="arial" w:eastAsia="arial" w:hAnsi="arial" w:cs="arial"/>
          <w:color w:val="000000"/>
          <w:sz w:val="20"/>
          <w:lang w:val="en-US" w:eastAsia="en-US" w:bidi="ar-SA"/>
        </w:rPr>
        <w:t>. "We want accountability. We want these officers charged as criminals, as they would charge one of us with something."</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Chicago officials have been bracing for the findings after more than a year of tense public debate about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and its long, troubled history of community relations, particularly with African-American and Latino residents. Announced in December 2015, the investigation began in a year of cascading violence for the city. In 2016, there were 762 criminal homicides in Chicago, more than in New York City and Los Angeles combined.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inquiry was spurred by the city's reluctant release of a chilling video that showed a white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shooting a young black man, Laquan McDonald, 16 times. For months, the city fought to keep the dashboard camera footage from being made public, but a judge ultimately ordered its release. Residents were outraged by the images, and some marched in protest and demanded that Mr. Emanuel resign.</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Long before the latest findings, the critiques of the Chicago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stark. Two years ago, the city announced reparations and an apology to black men who had said they were tortured and abused in the 1970s and '80s at the hands of a "Midnight Crew" of officers overseen by a notorious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commander. Last year, a task force appointed by Mr. Emanuel issued a scathing report that concluded that racism had contributed to a long pattern of institutional failures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City officials said that they were already making substantive changes - separate from whatever the Justice Department would announce. Mr. Emanuel's aides pointed to changes the mayor has called for in improved officer training and equipment. All Chicago patrol officers are to have body cameras by the end of 2017.</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But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shootings have persisted, and some say changes have not come fast enough.</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Just weeks after the Justice Department began its investigation, an officer shot and killed two people: a teenager said to be wielding a bat, and an elderly neighbor hit by a stray bullet. That officer later sued the estate of the teenager he killed, claiming emotional trauma. Last summer, another officer fatally shot an unarmed teenager in the back as he was running away.</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Lori E. Lightfoot, president of the Chicago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Board, said, "I don't think that the pressure will be off" when Mr. Trump takes office because of local activism 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issues.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Ms. Lightfoot, who was chairwoman of the mayoral task force that released the report last year, said she was encouraged by Mr. Emanuel's remarks on Friday but wanted concrete actions from him in the weeks ahead.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"We are going to demand that the reforms happen," she said.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Matt Apuzzo contributed reporting from Washington, and Alex Burns from New York.</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PHOTO: Mayor Rahm Emanuel, at a news conference in Chicago, called the findings of a Justice Department report "sobering." (PHOTOGRAPH BY SCOTT OLSON/GETTY IMAGES) (A15)</w:t>
      </w:r>
    </w:p>
    <w:p>
      <w:pPr>
        <w:keepNext w:val="0"/>
        <w:spacing w:before="24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Related Articles</w:t>
      </w:r>
    </w:p>
    <w:p>
      <w:pPr>
        <w:keepNext w:val="0"/>
        <w:numPr>
          <w:numId w:val="14"/>
        </w:numPr>
        <w:tabs>
          <w:tab w:val="num" w:pos="760"/>
        </w:tabs>
        <w:spacing w:before="240" w:after="0" w:line="260" w:lineRule="atLeast"/>
        <w:ind w:left="760" w:right="0" w:hanging="400"/>
        <w:jc w:val="both"/>
        <w:rPr>
          <w:rFonts w:ascii="arial" w:eastAsia="arial" w:hAnsi="arial" w:cs="arial"/>
          <w:sz w:val="20"/>
          <w:lang w:val="en-US" w:eastAsia="en-US" w:bidi="ar-SA"/>
        </w:rPr>
      </w:pPr>
      <w:hyperlink r:id="rId845" w:history="1">
        <w:r>
          <w:rPr>
            <w:rFonts w:ascii="arial" w:eastAsia="arial" w:hAnsi="arial" w:cs="arial"/>
            <w:i/>
            <w:color w:val="0077CC"/>
            <w:sz w:val="20"/>
            <w:u w:val="single"/>
            <w:shd w:val="clear" w:color="auto" w:fill="FFFFFF"/>
            <w:lang w:val="en-US" w:eastAsia="en-US" w:bidi="ar-SA"/>
          </w:rPr>
          <w:t>In Chicago, Bodies Pile Up at Intersection of 'Depression and Rage'</w:t>
        </w:r>
      </w:hyperlink>
    </w:p>
    <w:p>
      <w:pPr>
        <w:keepNext w:val="0"/>
        <w:numPr>
          <w:numId w:val="2"/>
        </w:numPr>
        <w:tabs>
          <w:tab w:val="num" w:pos="760"/>
        </w:tabs>
        <w:spacing w:before="240" w:after="0" w:line="260" w:lineRule="atLeast"/>
        <w:ind w:left="760" w:right="0" w:hanging="400"/>
        <w:jc w:val="both"/>
        <w:rPr>
          <w:rFonts w:ascii="arial" w:eastAsia="arial" w:hAnsi="arial" w:cs="arial"/>
          <w:sz w:val="20"/>
          <w:lang w:val="en-US" w:eastAsia="en-US" w:bidi="ar-SA"/>
        </w:rPr>
      </w:pPr>
      <w:hyperlink r:id="rId846" w:history="1">
        <w:r>
          <w:rPr>
            <w:rFonts w:ascii="arial" w:eastAsia="arial" w:hAnsi="arial" w:cs="arial"/>
            <w:i/>
            <w:color w:val="0077CC"/>
            <w:sz w:val="20"/>
            <w:u w:val="single"/>
            <w:shd w:val="clear" w:color="auto" w:fill="FFFFFF"/>
            <w:lang w:val="en-US" w:eastAsia="en-US" w:bidi="ar-SA"/>
          </w:rPr>
          <w:t>Bored, Broke and Armed: Clues to Chicago's Gang Violence</w:t>
        </w:r>
      </w:hyperlink>
    </w:p>
    <w:p>
      <w:pPr>
        <w:keepNext w:val="0"/>
        <w:numPr>
          <w:numId w:val="3"/>
        </w:numPr>
        <w:tabs>
          <w:tab w:val="num" w:pos="760"/>
        </w:tabs>
        <w:spacing w:before="240" w:after="0" w:line="260" w:lineRule="atLeast"/>
        <w:ind w:left="760" w:right="0" w:hanging="400"/>
        <w:jc w:val="both"/>
        <w:rPr>
          <w:rFonts w:ascii="arial" w:eastAsia="arial" w:hAnsi="arial" w:cs="arial"/>
          <w:sz w:val="20"/>
          <w:lang w:val="en-US" w:eastAsia="en-US" w:bidi="ar-SA"/>
        </w:rPr>
      </w:pPr>
      <w:hyperlink r:id="rId847" w:history="1">
        <w:r>
          <w:rPr>
            <w:rFonts w:ascii="arial" w:eastAsia="arial" w:hAnsi="arial" w:cs="arial"/>
            <w:i/>
            <w:color w:val="0077CC"/>
            <w:sz w:val="20"/>
            <w:u w:val="single"/>
            <w:shd w:val="clear" w:color="auto" w:fill="FFFFFF"/>
            <w:lang w:val="en-US" w:eastAsia="en-US" w:bidi="ar-SA"/>
          </w:rPr>
          <w:t>A Chicago Shooting Survivor, but in Need of a Miracle</w:t>
        </w:r>
      </w:hyperlink>
    </w:p>
    <w:p>
      <w:pPr>
        <w:keepNext w:val="0"/>
        <w:numPr>
          <w:numId w:val="4"/>
        </w:numPr>
        <w:tabs>
          <w:tab w:val="num" w:pos="760"/>
        </w:tabs>
        <w:spacing w:before="240" w:after="0" w:line="260" w:lineRule="atLeast"/>
        <w:ind w:left="760" w:right="0" w:hanging="400"/>
        <w:jc w:val="both"/>
        <w:rPr>
          <w:rFonts w:ascii="arial" w:eastAsia="arial" w:hAnsi="arial" w:cs="arial"/>
          <w:sz w:val="20"/>
          <w:lang w:val="en-US" w:eastAsia="en-US" w:bidi="ar-SA"/>
        </w:rPr>
      </w:pPr>
      <w:hyperlink r:id="rId848" w:history="1">
        <w:r>
          <w:rPr>
            <w:rFonts w:ascii="arial" w:eastAsia="arial" w:hAnsi="arial" w:cs="arial"/>
            <w:i/>
            <w:color w:val="0077CC"/>
            <w:sz w:val="20"/>
            <w:u w:val="single"/>
            <w:shd w:val="clear" w:color="auto" w:fill="FFFFFF"/>
            <w:lang w:val="en-US" w:eastAsia="en-US" w:bidi="ar-SA"/>
          </w:rPr>
          <w:t>A Mother Tried to Escape Gangs. Bullets Found Her Daughter.</w:t>
        </w:r>
      </w:hyperlink>
    </w:p>
    <w:p>
      <w:pPr>
        <w:keepNext w:val="0"/>
        <w:numPr>
          <w:numId w:val="5"/>
        </w:numPr>
        <w:tabs>
          <w:tab w:val="num" w:pos="760"/>
        </w:tabs>
        <w:spacing w:before="240" w:after="0" w:line="260" w:lineRule="atLeast"/>
        <w:ind w:left="760" w:right="0" w:hanging="400"/>
        <w:jc w:val="both"/>
        <w:rPr>
          <w:rFonts w:ascii="arial" w:eastAsia="arial" w:hAnsi="arial" w:cs="arial"/>
          <w:sz w:val="20"/>
          <w:lang w:val="en-US" w:eastAsia="en-US" w:bidi="ar-SA"/>
        </w:rPr>
      </w:pPr>
      <w:hyperlink r:id="rId165" w:history="1">
        <w:r>
          <w:rPr>
            <w:rFonts w:ascii="arial" w:eastAsia="arial" w:hAnsi="arial" w:cs="arial"/>
            <w:i/>
            <w:color w:val="0077CC"/>
            <w:sz w:val="20"/>
            <w:u w:val="single"/>
            <w:shd w:val="clear" w:color="auto" w:fill="FFFFFF"/>
            <w:lang w:val="en-US" w:eastAsia="en-US" w:bidi="ar-SA"/>
          </w:rPr>
          <w:t xml:space="preserve">Baltimore Agrees to Broad Change for Troubled </w:t>
        </w:r>
      </w:hyperlink>
      <w:hyperlink r:id="rId165" w:history="1">
        <w:r>
          <w:rPr>
            <w:rFonts w:ascii="arial" w:eastAsia="arial" w:hAnsi="arial" w:cs="arial"/>
            <w:b/>
            <w:i/>
            <w:color w:val="0077CC"/>
            <w:sz w:val="20"/>
            <w:u w:val="single"/>
            <w:shd w:val="clear" w:color="auto" w:fill="FFFFFF"/>
            <w:lang w:val="en-US" w:eastAsia="en-US" w:bidi="ar-SA"/>
          </w:rPr>
          <w:t>Police</w:t>
        </w:r>
      </w:hyperlink>
      <w:hyperlink r:id="rId165" w:history="1">
        <w:r>
          <w:rPr>
            <w:rFonts w:ascii="arial" w:eastAsia="arial" w:hAnsi="arial" w:cs="arial"/>
            <w:i/>
            <w:color w:val="0077CC"/>
            <w:sz w:val="20"/>
            <w:u w:val="single"/>
            <w:shd w:val="clear" w:color="auto" w:fill="FFFFFF"/>
            <w:lang w:val="en-US" w:eastAsia="en-US" w:bidi="ar-SA"/>
          </w:rPr>
          <w:t xml:space="preserve"> Dept.</w:t>
        </w:r>
      </w:hyperlink>
    </w:p>
    <w:p>
      <w:pPr>
        <w:keepNext w:val="0"/>
        <w:spacing w:before="240" w:after="0" w:line="26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20, 2017</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56" style="position:absolute;z-index:2518220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49"/>
          <w:headerReference w:type="default" r:id="rId850"/>
          <w:footerReference w:type="even" r:id="rId851"/>
          <w:footerReference w:type="default" r:id="rId852"/>
          <w:headerReference w:type="first" r:id="rId853"/>
          <w:footerReference w:type="first" r:id="rId854"/>
          <w:type w:val="nextPage"/>
          <w:pgSz w:w="12240" w:h="15840"/>
          <w:pgMar w:top="840" w:right="1000" w:bottom="840" w:left="1000" w:header="400" w:footer="400"/>
          <w:pgNumType w:fmt="decimal"/>
          <w:cols w:space="720"/>
          <w:titlePg/>
        </w:sectPr>
      </w:pPr>
    </w:p>
    <w:p>
      <w:pPr>
        <w:rPr>
          <w:lang w:val="en-US" w:eastAsia="en-US" w:bidi="ar-SA"/>
        </w:rPr>
      </w:pPr>
      <w:bookmarkStart w:id="140" w:name="Bookmark_71"/>
      <w:bookmarkEnd w:id="140"/>
    </w:p>
    <w:p>
      <w:pPr>
        <w:rPr>
          <w:lang w:val="en-US" w:eastAsia="en-US" w:bidi="ar-SA"/>
        </w:rPr>
      </w:pPr>
      <w:r>
        <w:pict>
          <v:shape id="_x0000_i125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55" w:history="1">
        <w:r>
          <w:rPr>
            <w:rFonts w:ascii="arial" w:eastAsia="arial" w:hAnsi="arial" w:cs="arial"/>
            <w:b/>
            <w:bCs/>
            <w:i/>
            <w:color w:val="0077CC"/>
            <w:kern w:val="32"/>
            <w:sz w:val="28"/>
            <w:szCs w:val="32"/>
            <w:u w:val="single"/>
            <w:shd w:val="clear" w:color="auto" w:fill="FFFFFF"/>
            <w:lang w:val="en-US" w:eastAsia="en-US" w:bidi="ar-SA"/>
          </w:rPr>
          <w:t>Bolsonaro Prompts Fears of a Power Grab With Attacks on Brazil’s Voting System</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The New York Times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10, 2021 Tuesday 16:37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The New York Times Company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WORLD; americas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1299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Flávia Milhorance and Ernesto Londoño</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xml:space="preserve"> President Jair Bolsonaro’s attacks on Brazil’s voting system as his standing in the polls slips is drawing comparisons to the messy 2020 election in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w:t>
      </w:r>
    </w:p>
    <w:p>
      <w:pPr>
        <w:keepNext/>
        <w:spacing w:before="240" w:after="0" w:line="340" w:lineRule="atLeast"/>
        <w:ind w:left="0" w:right="0" w:firstLine="0"/>
        <w:jc w:val="left"/>
        <w:rPr>
          <w:lang w:val="en-US" w:eastAsia="en-US" w:bidi="ar-SA"/>
        </w:rPr>
      </w:pPr>
      <w:bookmarkStart w:id="141" w:name="Body_69"/>
      <w:bookmarkEnd w:id="141"/>
      <w:r>
        <w:rPr>
          <w:rFonts w:ascii="arial" w:eastAsia="arial" w:hAnsi="arial" w:cs="arial"/>
          <w:b/>
          <w:color w:val="000000"/>
          <w:sz w:val="28"/>
          <w:lang w:val="en-US" w:eastAsia="en-US" w:bidi="ar-SA"/>
        </w:rPr>
        <w:t>Body</w:t>
      </w:r>
    </w:p>
    <w:p>
      <w:pPr>
        <w:spacing w:line="60" w:lineRule="exact"/>
        <w:rPr>
          <w:lang w:val="en-US" w:eastAsia="en-US" w:bidi="ar-SA"/>
        </w:rPr>
      </w:pPr>
      <w:r>
        <w:pict>
          <v:line id="_x0000_s1258" style="position:absolute;z-index:2518231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President Jair Bolsonaro’s attacks on Brazil’s voting system as his standing in the polls slips is drawing comparisons to the messy 2020 election in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RIO DE JANEIRO — Facing the prospect of a crushing defeat at the polls next year, President </w:t>
      </w:r>
      <w:hyperlink r:id="rId856" w:history="1">
        <w:r>
          <w:rPr>
            <w:rFonts w:ascii="arial" w:eastAsia="arial" w:hAnsi="arial" w:cs="arial"/>
            <w:i/>
            <w:color w:val="0077CC"/>
            <w:sz w:val="20"/>
            <w:u w:val="single"/>
            <w:shd w:val="clear" w:color="auto" w:fill="FFFFFF"/>
            <w:lang w:val="en-US" w:eastAsia="en-US" w:bidi="ar-SA"/>
          </w:rPr>
          <w:t>Jair Bolsonaro</w:t>
        </w:r>
      </w:hyperlink>
      <w:r>
        <w:rPr>
          <w:rFonts w:ascii="arial" w:eastAsia="arial" w:hAnsi="arial" w:cs="arial"/>
          <w:color w:val="000000"/>
          <w:sz w:val="20"/>
          <w:lang w:val="en-US" w:eastAsia="en-US" w:bidi="ar-SA"/>
        </w:rPr>
        <w:t xml:space="preserve"> of Brazil is </w:t>
      </w:r>
      <w:hyperlink r:id="rId857" w:history="1">
        <w:r>
          <w:rPr>
            <w:rFonts w:ascii="arial" w:eastAsia="arial" w:hAnsi="arial" w:cs="arial"/>
            <w:i/>
            <w:color w:val="0077CC"/>
            <w:sz w:val="20"/>
            <w:u w:val="single"/>
            <w:shd w:val="clear" w:color="auto" w:fill="FFFFFF"/>
            <w:lang w:val="en-US" w:eastAsia="en-US" w:bidi="ar-SA"/>
          </w:rPr>
          <w:t>rousing supporters for an existential battle</w:t>
        </w:r>
      </w:hyperlink>
      <w:r>
        <w:rPr>
          <w:rFonts w:ascii="arial" w:eastAsia="arial" w:hAnsi="arial" w:cs="arial"/>
          <w:color w:val="000000"/>
          <w:sz w:val="20"/>
          <w:lang w:val="en-US" w:eastAsia="en-US" w:bidi="ar-SA"/>
        </w:rPr>
        <w:t xml:space="preserve"> — against voting machines.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Beleaguered by the devastating toll of the coronavirus, a sputtering economy and a surging rival, the president has launched a full-throated attack on the </w:t>
      </w:r>
      <w:hyperlink r:id="rId857" w:history="1">
        <w:r>
          <w:rPr>
            <w:rFonts w:ascii="arial" w:eastAsia="arial" w:hAnsi="arial" w:cs="arial"/>
            <w:i/>
            <w:color w:val="0077CC"/>
            <w:sz w:val="20"/>
            <w:u w:val="single"/>
            <w:shd w:val="clear" w:color="auto" w:fill="FFFFFF"/>
            <w:lang w:val="en-US" w:eastAsia="en-US" w:bidi="ar-SA"/>
          </w:rPr>
          <w:t>electronic voting system Brazil</w:t>
        </w:r>
      </w:hyperlink>
      <w:r>
        <w:rPr>
          <w:rFonts w:ascii="arial" w:eastAsia="arial" w:hAnsi="arial" w:cs="arial"/>
          <w:color w:val="000000"/>
          <w:sz w:val="20"/>
          <w:lang w:val="en-US" w:eastAsia="en-US" w:bidi="ar-SA"/>
        </w:rPr>
        <w:t xml:space="preserve"> has relied on for 25 years. Unless voters get to record their choice on paper ballots, which the current system doesn’t allow, Mr. Bolsonaro has warned that the 2022 election could be suspended.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 election outside those parameters is not an election,” Mr. Bolsonaro told supporters during a recent rally in the southern city of Florianópolis, calling on his base to prepare to “fight with all the weapons.”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prospect of a destabilizing showdown next year loomed on Tuesday as Mr. Bolsonaro’s government organized a military parade in which armored tanks rumbled past Congress just hours before legislators were scheduled to debate a bill that would require electronic voting machines to print paper ballots.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lower house of Congress voted late Tuesday to reject the proposal.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the campaign for a return to a paper ballot system — a longtime obsession of Mr. Bolsonaro’s — has alarmed leaders in the judiciary, opposition lawmakers and political scientists, who see in his playbook the makings of a power grab in Latin America’s largest nation. Election officials and independent experts say Brazil’s electronic voting system, which was adopted in 1996, has strong safeguards and a stellar track record.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defile the public debate with disinformation, lies, hatred and conspiracy theories is undemocratic conduct,” Luís Roberto Barroso, a Supreme Court justice and the head of Brazil’s electoral tribunal said in a recent speech.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Citing democratic backsliding in Turkey, Hungary, Nicaragua and Venezuela, Justice Barroso said it has become alarmingly common for leaders who come to power through the ballot box to “deconstruct, brick by brick, the pillars of democracy.”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Critics fear that much like President Donald J. Trump convinced many supporters that he was robbed of a victory in 2020, </w:t>
      </w:r>
      <w:hyperlink r:id="rId857" w:history="1">
        <w:r>
          <w:rPr>
            <w:rFonts w:ascii="arial" w:eastAsia="arial" w:hAnsi="arial" w:cs="arial"/>
            <w:i/>
            <w:color w:val="0077CC"/>
            <w:sz w:val="20"/>
            <w:u w:val="single"/>
            <w:shd w:val="clear" w:color="auto" w:fill="FFFFFF"/>
            <w:lang w:val="en-US" w:eastAsia="en-US" w:bidi="ar-SA"/>
          </w:rPr>
          <w:t>Mr. Bolsonaro is laying the groundwork to dispute an electoral loss in October 2022.</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Fernando Luiz Abrucio, a political scientist at the Getúlio Vargas Foundation, said that such a scenario could lead to far more mayhem in Brazil, where democracy was restored only in the late 1980s, than it did in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“If he loses the election, he can mobilize the military forces,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the militias,” Mr. Abrucio said. “The degree of violence could be much greater than the episode in the U.S. Capitol.”</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military display on Tuesday triggered a cascade of condemnation statements </w:t>
      </w:r>
      <w:hyperlink r:id="rId858" w:history="1">
        <w:r>
          <w:rPr>
            <w:rFonts w:ascii="arial" w:eastAsia="arial" w:hAnsi="arial" w:cs="arial"/>
            <w:i/>
            <w:color w:val="0077CC"/>
            <w:sz w:val="20"/>
            <w:u w:val="single"/>
            <w:shd w:val="clear" w:color="auto" w:fill="FFFFFF"/>
            <w:lang w:val="en-US" w:eastAsia="en-US" w:bidi="ar-SA"/>
          </w:rPr>
          <w:t>and memes</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“It’s unacceptable that the armed forces have allowed their image to be used in this manner, to raise the possibility of the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xml:space="preserve"> in support of a coup-minded antidemocratic measure defended by the president,” nine </w:t>
      </w:r>
      <w:hyperlink r:id="rId859" w:history="1">
        <w:r>
          <w:rPr>
            <w:rFonts w:ascii="arial" w:eastAsia="arial" w:hAnsi="arial" w:cs="arial"/>
            <w:i/>
            <w:color w:val="0077CC"/>
            <w:sz w:val="20"/>
            <w:u w:val="single"/>
            <w:shd w:val="clear" w:color="auto" w:fill="FFFFFF"/>
            <w:lang w:val="en-US" w:eastAsia="en-US" w:bidi="ar-SA"/>
          </w:rPr>
          <w:t>opposition parties said in a statement.</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Bolsonaro began railing against the voting system several years ago, when he was a fringe, ultraconservative member of Congress with little power or visibility in the capital.</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2015, he proposed a constitutional amendment requiring that electronic machines print a record of each vote, which would be deposited in a ballot box. </w:t>
      </w:r>
      <w:hyperlink r:id="rId860" w:history="1">
        <w:r>
          <w:rPr>
            <w:rFonts w:ascii="arial" w:eastAsia="arial" w:hAnsi="arial" w:cs="arial"/>
            <w:i/>
            <w:color w:val="0077CC"/>
            <w:sz w:val="20"/>
            <w:u w:val="single"/>
            <w:shd w:val="clear" w:color="auto" w:fill="FFFFFF"/>
            <w:lang w:val="en-US" w:eastAsia="en-US" w:bidi="ar-SA"/>
          </w:rPr>
          <w:t>Mr. Bolsonaro argued at the time</w:t>
        </w:r>
      </w:hyperlink>
      <w:r>
        <w:rPr>
          <w:rFonts w:ascii="arial" w:eastAsia="arial" w:hAnsi="arial" w:cs="arial"/>
          <w:color w:val="000000"/>
          <w:sz w:val="20"/>
          <w:lang w:val="en-US" w:eastAsia="en-US" w:bidi="ar-SA"/>
        </w:rPr>
        <w:t xml:space="preserve"> that the redundancy would reduce the “chance of fraud to zero.”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Congress approved the measure, but the Supreme Court said it violated privacy and ruled it unconstitutional, which meant the voting system remained unchanged.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matter faded from the political radar until Mr. Bolsonaro emerged as the presidential front-runner following the first round of voting in the October 2018 election. Instead of celebrating his triumph, Mr. Bolsonaro stunned the political establishment by claiming that he had been robbed of an outright victory, which would have required winning more than 50 percent of votes.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Even after he won the election in 2018 with a 10 percentage point margin, Mr. Bolsonaro continued to claim, without presenting evidence, that the system was rigged. His quest to discredit the integrity of the election system has become louder and more audacious in recent weeks as Mr. Bolsonaro’s standing in the polls has slipped amid growing exasperation over the government’s handling of the coronavirus pandemic.</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poll conducted in early August by the firm Poder Data shows that one in every five voters who supported Mr. Bolsonaro in 2018 would now vote for his main rival, former President Luis Inácio Lula da Silva. In a two-candidate matchup, Mr. da Silva would trounce the incumbent 52 percent to 32 percent, </w:t>
      </w:r>
      <w:hyperlink r:id="rId861" w:history="1">
        <w:r>
          <w:rPr>
            <w:rFonts w:ascii="arial" w:eastAsia="arial" w:hAnsi="arial" w:cs="arial"/>
            <w:i/>
            <w:color w:val="0077CC"/>
            <w:sz w:val="20"/>
            <w:u w:val="single"/>
            <w:shd w:val="clear" w:color="auto" w:fill="FFFFFF"/>
            <w:lang w:val="en-US" w:eastAsia="en-US" w:bidi="ar-SA"/>
          </w:rPr>
          <w:t>according to the poll.</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da Silva on Tuesday accused the president of using the printed vote debate to divert attention from his track record on unemployment and poverty, which have grown during the pandemic.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“Bolsonaro must be ready to face this fact: He is going to lose the election,” Mr. da Silva said in a statement, raising the prospect that the incumbent will refuse to participate in the traditional transfer of power rituals.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Supreme Court justices have reacted with alarm to Mr. Bolsonaro’s attacks against the voting system, which have played out in lengthy interviews by conservative journalists and in the videos the president broadcasts on social media. Earlier this month, the court opened investigations into the president’s claims about voting machine fraud.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Filipe Barros, a lawmaker who supports Mr. Bolsonaro, said in an interview that electronic machines could be tampered with and that paper ballots would create a mechanism to independently certify the outcome recorded by machines.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a risk to democracy,”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Experts say the voting machines in Brazil, where voting is compulsory, have robust security measures. They are not connected to the internet, which makes them all but impossible to hack. The identity of voters is verified by a biometric scanner that scans a person’s fingerprint.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Last month eight former attorneys general issued a statement calling efforts to create a paper ballot system unconstitutional, arguing that the added step would compromise the right to vote secretly. In Brazil, the attorney general’s office is in charge of investigating electoral crimes.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Before the current system was adopted, experts say, it was common for political power brokers to take people to the polls and verify how they filled out ballots.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no time has the current voting system been called into question, nor has there been any evidence that it has ever been tampered with,” said Raquel Dodge, a former attorney general who was among the signatories of the letter. “Brazil’s electoral system is very advanced, and I believe we need to make this clear and transparent to Brazilian voters and the world.”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President Biden’s administration has also demonstrated its support for the current system, with Jake Sullivan, Mr. Biden’s national security adviser, raising the topic with Mr. Bolsonaro during a recent visit to Brasília.</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American officials conveyed “great confidence in the ability of the Brazilian institutions to carry out a free and fair election with proper safeguards in place against fraud,” Juan González, the senior director for the Western Hemisphere at the National Security Council </w:t>
      </w:r>
      <w:hyperlink r:id="rId862" w:history="1">
        <w:r>
          <w:rPr>
            <w:rFonts w:ascii="arial" w:eastAsia="arial" w:hAnsi="arial" w:cs="arial"/>
            <w:i/>
            <w:color w:val="0077CC"/>
            <w:sz w:val="20"/>
            <w:u w:val="single"/>
            <w:shd w:val="clear" w:color="auto" w:fill="FFFFFF"/>
            <w:lang w:val="en-US" w:eastAsia="en-US" w:bidi="ar-SA"/>
          </w:rPr>
          <w:t>told reporters on Monday</w:t>
        </w:r>
      </w:hyperlink>
      <w:r>
        <w:rPr>
          <w:rFonts w:ascii="arial" w:eastAsia="arial" w:hAnsi="arial" w:cs="arial"/>
          <w:color w:val="000000"/>
          <w:sz w:val="20"/>
          <w:lang w:val="en-US" w:eastAsia="en-US" w:bidi="ar-SA"/>
        </w:rPr>
        <w:t>. “We stressed the importance of not undermining confidence in that process.”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PHOTO: A military parade in Brasília on Tuesday was ordered by the president before a congressional vote over next year’s election. (PHOTOGRAPH BY VICTOR MORIYAMA FOR THE NEW YORK TIMES)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11,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9" style="position:absolute;z-index:2518241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63"/>
          <w:headerReference w:type="default" r:id="rId864"/>
          <w:footerReference w:type="even" r:id="rId865"/>
          <w:footerReference w:type="default" r:id="rId866"/>
          <w:headerReference w:type="first" r:id="rId867"/>
          <w:footerReference w:type="first" r:id="rId868"/>
          <w:type w:val="nextPage"/>
          <w:pgSz w:w="12240" w:h="15840"/>
          <w:pgMar w:top="840" w:right="1000" w:bottom="840" w:left="1000" w:header="400" w:footer="400"/>
          <w:pgNumType w:fmt="decimal"/>
          <w:cols w:space="720"/>
          <w:titlePg/>
        </w:sectPr>
      </w:pPr>
    </w:p>
    <w:p>
      <w:pPr>
        <w:rPr>
          <w:lang w:val="en-US" w:eastAsia="en-US" w:bidi="ar-SA"/>
        </w:rPr>
      </w:pPr>
      <w:bookmarkStart w:id="142" w:name="Bookmark_72"/>
      <w:bookmarkEnd w:id="142"/>
    </w:p>
    <w:p>
      <w:pPr>
        <w:rPr>
          <w:lang w:val="en-US" w:eastAsia="en-US" w:bidi="ar-SA"/>
        </w:rPr>
      </w:pPr>
      <w:r>
        <w:pict>
          <v:shape id="_x0000_i126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69" w:history="1">
        <w:r>
          <w:rPr>
            <w:rFonts w:ascii="arial" w:eastAsia="arial" w:hAnsi="arial" w:cs="arial"/>
            <w:b/>
            <w:bCs/>
            <w:i/>
            <w:color w:val="0077CC"/>
            <w:kern w:val="32"/>
            <w:sz w:val="28"/>
            <w:szCs w:val="32"/>
            <w:u w:val="single"/>
            <w:shd w:val="clear" w:color="auto" w:fill="FFFFFF"/>
            <w:lang w:val="en-US" w:eastAsia="en-US" w:bidi="ar-SA"/>
          </w:rPr>
          <w:t xml:space="preserve">A Reversal On Oversight Of the </w:t>
        </w:r>
      </w:hyperlink>
      <w:hyperlink r:id="rId869" w:history="1">
        <w:r>
          <w:rPr>
            <w:rFonts w:ascii="arial" w:eastAsia="arial" w:hAnsi="arial" w:cs="arial"/>
            <w:b/>
            <w:bCs/>
            <w:i/>
            <w:color w:val="0077CC"/>
            <w:kern w:val="32"/>
            <w:sz w:val="28"/>
            <w:szCs w:val="32"/>
            <w:u w:val="single"/>
            <w:shd w:val="clear" w:color="auto" w:fill="FFFFFF"/>
            <w:lang w:val="en-US" w:eastAsia="en-US" w:bidi="ar-SA"/>
          </w:rPr>
          <w:t>Police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7, 2000, Friday, 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2000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Distribution:</w:t>
      </w:r>
      <w:r>
        <w:rPr>
          <w:rFonts w:ascii="arial" w:eastAsia="arial" w:hAnsi="arial" w:cs="arial"/>
          <w:color w:val="000000"/>
          <w:sz w:val="20"/>
          <w:lang w:val="en-US" w:eastAsia="en-US" w:bidi="ar-SA"/>
        </w:rPr>
        <w:t> Metropolitan Desk </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B; ; Section B; Page 1; Column 5; Metropolitan Desk ; Column 5; </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823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WILLIAM K. RASHBAUM </w:t>
      </w:r>
    </w:p>
    <w:p>
      <w:pPr>
        <w:keepNext w:val="0"/>
        <w:spacing w:before="120" w:after="0" w:line="260" w:lineRule="atLeast"/>
        <w:ind w:left="0" w:right="0" w:firstLine="0"/>
        <w:jc w:val="left"/>
        <w:rPr>
          <w:lang w:val="en-US" w:eastAsia="en-US" w:bidi="ar-SA"/>
        </w:rPr>
      </w:pPr>
      <w:r>
        <w:rPr>
          <w:lang w:val="en-US" w:eastAsia="en-US" w:bidi="ar-SA"/>
        </w:rPr>
        <w:br/>
      </w:r>
      <w:r>
        <w:rPr>
          <w:rFonts w:ascii="arial" w:eastAsia="arial" w:hAnsi="arial" w:cs="arial"/>
          <w:color w:val="000000"/>
          <w:sz w:val="20"/>
          <w:lang w:val="en-US" w:eastAsia="en-US" w:bidi="ar-SA"/>
        </w:rPr>
        <w:t>By WILLIAM K. RASHBAUM </w:t>
      </w:r>
    </w:p>
    <w:p>
      <w:pPr>
        <w:keepNext/>
        <w:spacing w:before="240" w:after="0" w:line="340" w:lineRule="atLeast"/>
        <w:ind w:left="0" w:right="0" w:firstLine="0"/>
        <w:jc w:val="left"/>
        <w:rPr>
          <w:lang w:val="en-US" w:eastAsia="en-US" w:bidi="ar-SA"/>
        </w:rPr>
      </w:pPr>
      <w:bookmarkStart w:id="143" w:name="Body_70"/>
      <w:bookmarkEnd w:id="143"/>
      <w:r>
        <w:rPr>
          <w:rFonts w:ascii="arial" w:eastAsia="arial" w:hAnsi="arial" w:cs="arial"/>
          <w:b/>
          <w:color w:val="000000"/>
          <w:sz w:val="28"/>
          <w:lang w:val="en-US" w:eastAsia="en-US" w:bidi="ar-SA"/>
        </w:rPr>
        <w:t>Body</w:t>
      </w:r>
    </w:p>
    <w:p>
      <w:pPr>
        <w:spacing w:line="60" w:lineRule="exact"/>
        <w:rPr>
          <w:lang w:val="en-US" w:eastAsia="en-US" w:bidi="ar-SA"/>
        </w:rPr>
      </w:pPr>
      <w:r>
        <w:pict>
          <v:line id="_x0000_s1261" style="position:absolute;z-index:2518251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a significant turnaround, the Giuliani administration has abandoned its resistance to federal oversight of how the New York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handles brutality cases against officers, officials said yesterday.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change in the administration's position, first reported yesterday in The Daily News, came during negotiations with federal prosecutors in Brooklyn, who have said they will bring a civil rights lawsuit against the city in an effort to force changes in the way officers accused of abuses are investigated and disciplined.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officials cautioned that despite the administration's willingness to consider federal oversight, significant obstacles remain to an agreement between the city and the prosecutors, who began their inquiry in August 1997 after the torture of Abner Louima by officers in a Brooklyn station house.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City lawyers and the prosecutors have been negotiating for about a year in an effort to forestall the lawsuit, which would be brought under a federal civil rights law enacted in 1994 after the videotaped beating of Rodney King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in Los Angeles.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Under the law, federal prosecutors can sue municipalities to force court-ordered structural changes in how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operates if they can prove it engages in "a pattern or practice" of civil rights violations.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city's willingness to accept federal oversight is significant because Mayor Rudolph W. Giuliani has long insisted that the New York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did not need such oversight and that the department was one of the most closely monitored in the nation. The change removes one of the major obstacles to an agreement, which would make a lawsuit unnecessary. Such litigation would be lengthy and costly, both for the city and the federal government.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Yesterday, Mr. Giuliani would not discuss the city's talks with the prosecutors from the office of Loretta E. Lynch,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attorney for the Eastern District of New York, saying no decisions have been made. "I never discuss settlements, discussions of settlement, possible discussions of settlements, and I never discuss what I'm thinking about them because they're all confidential," the mayor told reporters.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he would not answer questions about whether he had changed his stand on the question of a federal monitor, simply repeating that there were several hundred other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in the nation that he believed were more deserving of federal oversight. "Its record for restraint, its record for discipline, its record for performance, is better than the records of most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in the country," he said. "That all remains true, and those are just facts."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Ms. Lynch also would not answer questions about the matter.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several officials who are knowledgeable about the negotiations said that oversight of the department by federal authorities ceased to be an issue several months ago, and that the talks had since focused on the nature of the oversight and how it would be carried out. Among the matters yet to be resolved, the officials said, is how the oversight would be structured.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One official said a key issue that remained in dispute was how any agreement would be enforced. The city has been extremely reluctant to enter into consent decrees in which a federal judge would have the final say over disputes that might arise.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Under the 1994 law, the Justice Department has negotiated such consent decrees in Pittsburgh and in the cities of Steubenville and Columbus in Ohio, where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operate under a federal monitor. The law requires that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attorney's office seek a negotiated settlement before bringing a lawsuit.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negotiations between the city and Ms. Lynch's office are based on an exhaustive investigation.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provided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attorney's office with documents on hundreds of cases in which officers were accused of using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In many cases, federal prosecutors and investigators working under their supervision reinvestigated cases and explored the discipline that was meted out.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They also conducted extensive interviews with senior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officials,focusing on high-crime precincts where there were significant reductions in reported crime and at the same time reductions in the number of complaints of civilian abuse against the officers they oversaw.  And they examined the department's management practices and how officers are disciplined, finding lapses in how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xml:space="preserve"> cases were investigated, how the officers were disciplined and how officers with troubled histories were monitored, according to officials involved in the inquiry.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yesterday would not comment on the Eastern District's investigation or its negotiations with the city, but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Commissioner Howard Safir has maintained that the department is a model of restraint, citing recent figures that show a decline in citizen complaints about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w:t>
      </w:r>
    </w:p>
    <w:p>
      <w:pPr>
        <w:keepNext w:val="0"/>
        <w:spacing w:before="240" w:after="0" w:line="260" w:lineRule="atLeast"/>
        <w:ind w:left="0" w:right="0" w:firstLine="0"/>
        <w:jc w:val="left"/>
        <w:rPr>
          <w:lang w:val="en-US" w:eastAsia="en-US" w:bidi="ar-SA"/>
        </w:rPr>
      </w:pPr>
      <w:r>
        <w:rPr>
          <w:lang w:val="en-US" w:eastAsia="en-US" w:bidi="ar-SA"/>
        </w:rPr>
        <w:br/>
      </w:r>
      <w:hyperlink r:id="rId811" w:history="1">
        <w:r>
          <w:rPr>
            <w:rFonts w:ascii="arial" w:eastAsia="arial" w:hAnsi="arial" w:cs="arial"/>
            <w:i/>
            <w:color w:val="0077CC"/>
            <w:sz w:val="20"/>
            <w:u w:val="single"/>
            <w:shd w:val="clear" w:color="auto" w:fill="FFFFFF"/>
            <w:lang w:val="en-US" w:eastAsia="en-US" w:bidi="ar-SA"/>
          </w:rPr>
          <w:t>http://www.nytimes.com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7, 2000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2" style="position:absolute;z-index:2518261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70"/>
          <w:headerReference w:type="default" r:id="rId871"/>
          <w:footerReference w:type="even" r:id="rId872"/>
          <w:footerReference w:type="default" r:id="rId873"/>
          <w:headerReference w:type="first" r:id="rId874"/>
          <w:footerReference w:type="first" r:id="rId875"/>
          <w:type w:val="nextPage"/>
          <w:pgSz w:w="12240" w:h="15840"/>
          <w:pgMar w:top="840" w:right="1000" w:bottom="840" w:left="1000" w:header="400" w:footer="400"/>
          <w:pgNumType w:fmt="decimal"/>
          <w:cols w:space="720"/>
          <w:titlePg/>
        </w:sectPr>
      </w:pPr>
    </w:p>
    <w:p>
      <w:pPr>
        <w:rPr>
          <w:lang w:val="en-US" w:eastAsia="en-US" w:bidi="ar-SA"/>
        </w:rPr>
      </w:pPr>
      <w:bookmarkStart w:id="144" w:name="Bookmark_73"/>
      <w:bookmarkEnd w:id="144"/>
    </w:p>
    <w:p>
      <w:pPr>
        <w:rPr>
          <w:lang w:val="en-US" w:eastAsia="en-US" w:bidi="ar-SA"/>
        </w:rPr>
      </w:pPr>
      <w:r>
        <w:pict>
          <v:shape id="_x0000_i126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76" w:history="1">
        <w:r>
          <w:rPr>
            <w:rFonts w:ascii="arial" w:eastAsia="arial" w:hAnsi="arial" w:cs="arial"/>
            <w:b/>
            <w:bCs/>
            <w:i/>
            <w:color w:val="0077CC"/>
            <w:kern w:val="32"/>
            <w:sz w:val="28"/>
            <w:szCs w:val="32"/>
            <w:u w:val="single"/>
            <w:shd w:val="clear" w:color="auto" w:fill="FFFFFF"/>
            <w:lang w:val="en-US" w:eastAsia="en-US" w:bidi="ar-SA"/>
          </w:rPr>
          <w:t xml:space="preserve">Barr Issues Warning to Critics of </w:t>
        </w:r>
      </w:hyperlink>
      <w:hyperlink r:id="rId876" w:history="1">
        <w:r>
          <w:rPr>
            <w:rFonts w:ascii="arial" w:eastAsia="arial" w:hAnsi="arial" w:cs="arial"/>
            <w:b/>
            <w:bCs/>
            <w:i/>
            <w:color w:val="0077CC"/>
            <w:kern w:val="32"/>
            <w:sz w:val="28"/>
            <w:szCs w:val="32"/>
            <w:u w:val="single"/>
            <w:shd w:val="clear" w:color="auto" w:fill="FFFFFF"/>
            <w:lang w:val="en-US" w:eastAsia="en-US" w:bidi="ar-SA"/>
          </w:rPr>
          <w:t>Policing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5, 2019 Thursday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A; Column 0; National Desk; Pg. 19</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697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Katie Benner</w:t>
      </w:r>
    </w:p>
    <w:p>
      <w:pPr>
        <w:keepNext/>
        <w:spacing w:before="240" w:after="0" w:line="340" w:lineRule="atLeast"/>
        <w:ind w:left="0" w:right="0" w:firstLine="0"/>
        <w:jc w:val="left"/>
        <w:rPr>
          <w:lang w:val="en-US" w:eastAsia="en-US" w:bidi="ar-SA"/>
        </w:rPr>
      </w:pPr>
      <w:bookmarkStart w:id="145" w:name="Body_71"/>
      <w:bookmarkEnd w:id="145"/>
      <w:r>
        <w:rPr>
          <w:rFonts w:ascii="arial" w:eastAsia="arial" w:hAnsi="arial" w:cs="arial"/>
          <w:b/>
          <w:color w:val="000000"/>
          <w:sz w:val="28"/>
          <w:lang w:val="en-US" w:eastAsia="en-US" w:bidi="ar-SA"/>
        </w:rPr>
        <w:t>Body</w:t>
      </w:r>
    </w:p>
    <w:p>
      <w:pPr>
        <w:spacing w:line="60" w:lineRule="exact"/>
        <w:rPr>
          <w:lang w:val="en-US" w:eastAsia="en-US" w:bidi="ar-SA"/>
        </w:rPr>
      </w:pPr>
      <w:r>
        <w:pict>
          <v:line id="_x0000_s1264" style="position:absolute;z-index:2518272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attorney general's comments drew criticism that he was conflating objections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with a disrespect for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WASHINGTON -- Attorney General William P. Barr warned that communities and critics of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must display more deference or risk losing protection, a stark admonition that underscored the Trump administration's support for law enforcement amid an ongoing national conversation about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against minorities.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''They have to start showing, more than they do, the respect and support that law enforcement deserves,'' Mr. Barr said on Tuesday afternoon in comments at an awards ceremony for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''And if communities don't give that support and respect, they may find themselves without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protection they need.''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speech immediately sparked criticisms that Mr. Barr was conflating protests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with a disrespect for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that he was advocating lawlessness as a potential reprisal.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idea that the attorney general of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the nation's chief law enforcement officer, is recommending abandoning communities as retribution for pushing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reform or criticizing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practices, is profoundly dangerous and irresponsible,'' said Vanita Gupta, the president and chief executive of the Leadership Conference on Civil and Human Rights and the former head of the Justice Department's civil rights division.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Barr's stance amounted to a call to support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even when they abuse their power, another critic said. Mr. Barr ''fails to understand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not a protection racket,'' Andrew Stroehlein of Human Rights Watch said on Twitter.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At the ceremony, Mr. Barr likened criticisms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the abuse that Vietnam War veterans -- many of whom were drafted and had to fight -- endured when they returned home. Those troops sometimes ''bore the brunt of people who were opposed to the war,'' Mr. Barr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respect and gratitude owed them was not given,'' he said. ''It took decades for the American people to finally realize that.''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Barr lauded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for their ''special kind of bravery'' and noted that beyond protecting communities and fighting crime, they often do the work of mental health professionals and drug addiction specialists.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 lamented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did not receive the kind of cheers and support that the public had afforded returning war veterans. ''When officers roll out of their precincts, no crowds cheer them on,'' he said. ''When you go home at the end of every day, there is no ticker-tape parade.''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Barr also echoed President Trump's attacks on critics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abuse and the use of deadly force. Mr. Trump has said that the N.F.L. should ''fire or suspend'' players who knelt during the national anthem to protest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and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should not be ''too nice'' while transporting suspects.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Some law enforcement officials denounced the president's comments as potentially encouraging the inappropriate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Barr's remarks reflected his calls earlier this year for zero tolerance for resisting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served as a reminder of his history as an ardent backer of aggressive law enforcement.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During his first stint as attorney general, in the early 1990s during the George Bush administration, Mr. Barr supported tough-on-crime policies that furthered the incarceration of millions of Americans. Under his watch, the Justice Department issued a memo titled ''The Case for More Incarceration.''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Barr has defended his work as partly responsible for an ensuing drop in violent crime. During his confirmation this year, Mr. Barr said that his push for more incarceration was in response to the burgeoning crack epidemic and noted that today's world may call for a different approach to drug addiction and violent crime.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Mr. Barr has remained firm in his support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and the need for them to be tough on crime. Earlier this year, he said, ''In the final analysis, what stands between chaos and carnage on the one hand, and the civilized and tranquil society we all yearn for, is the thin blue line of law enforcement.''</w:t>
      </w:r>
    </w:p>
    <w:p>
      <w:pPr>
        <w:keepNext w:val="0"/>
        <w:spacing w:before="240" w:after="0" w:line="260" w:lineRule="atLeast"/>
        <w:ind w:left="0" w:right="0" w:firstLine="0"/>
        <w:jc w:val="left"/>
        <w:rPr>
          <w:lang w:val="en-US" w:eastAsia="en-US" w:bidi="ar-SA"/>
        </w:rPr>
      </w:pPr>
      <w:r>
        <w:rPr>
          <w:lang w:val="en-US" w:eastAsia="en-US" w:bidi="ar-SA"/>
        </w:rPr>
        <w:br/>
      </w:r>
      <w:hyperlink r:id="rId877" w:history="1">
        <w:r>
          <w:rPr>
            <w:rFonts w:ascii="arial" w:eastAsia="arial" w:hAnsi="arial" w:cs="arial"/>
            <w:i/>
            <w:color w:val="0077CC"/>
            <w:sz w:val="20"/>
            <w:u w:val="single"/>
            <w:shd w:val="clear" w:color="auto" w:fill="FFFFFF"/>
            <w:lang w:val="en-US" w:eastAsia="en-US" w:bidi="ar-SA"/>
          </w:rPr>
          <w:t>https://www.nytimes.com/2019/12/04/us/politics/barr-</w:t>
        </w:r>
      </w:hyperlink>
      <w:hyperlink r:id="rId877" w:history="1">
        <w:r>
          <w:rPr>
            <w:rFonts w:ascii="arial" w:eastAsia="arial" w:hAnsi="arial" w:cs="arial"/>
            <w:b/>
            <w:i/>
            <w:color w:val="0077CC"/>
            <w:sz w:val="20"/>
            <w:u w:val="single"/>
            <w:shd w:val="clear" w:color="auto" w:fill="FFFFFF"/>
            <w:lang w:val="en-US" w:eastAsia="en-US" w:bidi="ar-SA"/>
          </w:rPr>
          <w:t>police</w:t>
        </w:r>
      </w:hyperlink>
      <w:hyperlink r:id="rId877" w:history="1">
        <w:r>
          <w:rPr>
            <w:rFonts w:ascii="arial" w:eastAsia="arial" w:hAnsi="arial" w:cs="arial"/>
            <w:i/>
            <w:color w:val="0077CC"/>
            <w:sz w:val="20"/>
            <w:u w:val="single"/>
            <w:shd w:val="clear" w:color="auto" w:fill="FFFFFF"/>
            <w:lang w:val="en-US" w:eastAsia="en-US" w:bidi="ar-SA"/>
          </w:rPr>
          <w:t>.html</w:t>
        </w:r>
      </w:hyperlink>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65" style="position:absolute;z-index:251828224"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PHOTO: Attorney General William P. Barr at a law enforcement event Tuesday repeated his call for zero tolerance for resisting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(PHOTOGRAPH BY DOUG MILLS/THE NEW YORK TIMES)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8,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6" style="position:absolute;z-index:2518292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78"/>
          <w:headerReference w:type="default" r:id="rId879"/>
          <w:footerReference w:type="even" r:id="rId880"/>
          <w:footerReference w:type="default" r:id="rId881"/>
          <w:headerReference w:type="first" r:id="rId882"/>
          <w:footerReference w:type="first" r:id="rId883"/>
          <w:type w:val="nextPage"/>
          <w:pgSz w:w="12240" w:h="15840"/>
          <w:pgMar w:top="840" w:right="1000" w:bottom="840" w:left="1000" w:header="400" w:footer="400"/>
          <w:pgNumType w:fmt="decimal"/>
          <w:cols w:space="720"/>
          <w:titlePg/>
        </w:sectPr>
      </w:pPr>
    </w:p>
    <w:p>
      <w:pPr>
        <w:rPr>
          <w:lang w:val="en-US" w:eastAsia="en-US" w:bidi="ar-SA"/>
        </w:rPr>
      </w:pPr>
      <w:bookmarkStart w:id="146" w:name="Bookmark_74"/>
      <w:bookmarkEnd w:id="146"/>
    </w:p>
    <w:p>
      <w:pPr>
        <w:rPr>
          <w:lang w:val="en-US" w:eastAsia="en-US" w:bidi="ar-SA"/>
        </w:rPr>
      </w:pPr>
      <w:r>
        <w:pict>
          <v:shape id="_x0000_i126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84" w:history="1">
        <w:r>
          <w:rPr>
            <w:rFonts w:ascii="arial" w:eastAsia="arial" w:hAnsi="arial" w:cs="arial"/>
            <w:b/>
            <w:bCs/>
            <w:i/>
            <w:color w:val="0077CC"/>
            <w:kern w:val="32"/>
            <w:sz w:val="28"/>
            <w:szCs w:val="32"/>
            <w:u w:val="single"/>
            <w:shd w:val="clear" w:color="auto" w:fill="FFFFFF"/>
            <w:lang w:val="en-US" w:eastAsia="en-US" w:bidi="ar-SA"/>
          </w:rPr>
          <w:t>16 Die in Uganda Protests After 2 Presidential Candidates Are Arrested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20, 2020 Friday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A; Column 0; Foreign Desk; Pg. 10</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934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Abdi Latif Dahir</w:t>
      </w:r>
    </w:p>
    <w:p>
      <w:pPr>
        <w:keepNext/>
        <w:spacing w:before="240" w:after="0" w:line="340" w:lineRule="atLeast"/>
        <w:ind w:left="0" w:right="0" w:firstLine="0"/>
        <w:jc w:val="left"/>
        <w:rPr>
          <w:lang w:val="en-US" w:eastAsia="en-US" w:bidi="ar-SA"/>
        </w:rPr>
      </w:pPr>
      <w:bookmarkStart w:id="147" w:name="Body_72"/>
      <w:bookmarkEnd w:id="147"/>
      <w:r>
        <w:rPr>
          <w:rFonts w:ascii="arial" w:eastAsia="arial" w:hAnsi="arial" w:cs="arial"/>
          <w:b/>
          <w:color w:val="000000"/>
          <w:sz w:val="28"/>
          <w:lang w:val="en-US" w:eastAsia="en-US" w:bidi="ar-SA"/>
        </w:rPr>
        <w:t>Body</w:t>
      </w:r>
    </w:p>
    <w:p>
      <w:pPr>
        <w:spacing w:line="60" w:lineRule="exact"/>
        <w:rPr>
          <w:lang w:val="en-US" w:eastAsia="en-US" w:bidi="ar-SA"/>
        </w:rPr>
      </w:pPr>
      <w:r>
        <w:pict>
          <v:line id="_x0000_s1268" style="position:absolute;z-index:2518302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least 16 people were killed in protests over the arrests. One of the detained presidential candidates, the popular musician-turned-lawmaker Bobi Wine, was accused of breaking coronavirus restrictions at campaign rallies.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NAIROBI, Kenya -- The national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Uganda said Thursday that at least 16 people had been killed and hundreds arrested in protests that erupted across the country after two presidential candidates were arrested while campaigning ahead of a highly anticipated January election.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violence began Wednesday as word of the arrests spread in the East African nation, where President Yoweri Museveni is vying for a record sixth term in office.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deputy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spokesman, Patrick Onyango, said in a statement broadcast on a Ugandan news station on Thursday that the death toll stood at 16, more than double the figure late Wednesday, and that rioting was continuing around the capital Kampala and elsewhere in the country. At least 300 people were arrested,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unrest in Uganda echoes recent election-related violence in other African countries, including Guinea, Tanzania and Ivory Coast, where opposition figures accused entrenched leaders of having manipulated the rules and rigged the polls in order to extend their stay in power.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Uganda, the arrest of Bobi Wine, one of the presidential candidates and a popular musician-turned-lawmaker, was based on accusations that his rallies had breached coronavirus rules. ''The majority of the participants had no safeguards of face masks, physical distancing and proper hygiene,''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statement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Another presidential contender, Patrick Amuriat, was arrested in the northwestern town of Gulu, accused of planning to hold an unauthorized assembly. He was later released.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 was the second time this month that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had detained these same two candidates. The authorities had also previously arrested Mr. Wine, whose real name is Robert Kyagulanyi, on several occasions, severely beat him in custody and even killed his driver. They had also raided his party offices and confiscated election materials.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arrests on Wednesday fueled protests in major cities like Jinja and Masaka, and in the capital, Kampala, and its suburbs. Video and social media posts showed demonstrators burning tires, and there were reports of looting and vandalism as officers used tear gas to disperse the crowds.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they had arrested several people in connection with the violence. A leading television station, NTV Uganda, said officers had confiscated equipment as one of its reporters covered the protests.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demonstrations come barely two months before a general election in which Mr. Museveni will face off with 10 other candidates. Mr. Museveni, 76, is one of Africa's longest-serving rulers and has presided over the East African nation since 1986, after the ouster of the dictator Idi Amin.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Although Mr. Museveni is credited with bringing peace, promoting economic growth and reducing rates of AIDS, his government has faced criticism over growing corruption, widespread surveillance tactics and intolerance of dissent. In 2017, he approved a measure that scrapped the presidential age limit of 75, allowing him to run for another term.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Wine, 38, is running on a platform of change and a promise to oversee a ''people-centered'' government that would ensure equal access to education, health care and economic development.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His rise exemplifies a standoff in recent years between aging despots and young voters in Africa, a trend also playing out in countries like Algeria, Cameroon, Sudan and Zimbabwe.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Wine has repeatedly said that he could be killed over his political efforts.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On Tuesday, in a video posted to his Facebook page, dozens of security officers could be seen surrounding his vehicle in Luuka before taking him to a detention van. In other footage posted by his political party, the National Unity Platform, Mr. Wine, with a red face mask dangling from his chin, urged officers to ''be nonviolent.''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 was then transported to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where the authorities said he was ''interrogated on charges of negligent conduct likely to spread an infectious disease, obstruction, incitement to violence and holding unauthorized assemblies.''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National Unity Platform tweeted out a charge sheet that said Mr. Wine was being detained for holding a rally of more than 200 people. Joel Ssenyonyi, a party spokesman, also said that Mr. Wine had been denied access to his lawyers, doctors, family and fellow party members.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 are worried they could have tortured him and they don't want the world to see the state in which he is,'' Mr. Ssenyonyi said in an interview.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authorities in Uganda have introduced strict measures to thwart the coronavirus, and rights organizations have accused them of using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to ensure compliance. The country has reported 16,905 infections and 157 deaths from the virus.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Wine's arrest drew condemnation from activists and opposition parties both in Uganda and across the continent who called for his release. Mugisha Muntu, the presidential candidate for the Alliance for National Transformation, said he would suspend his campaign until both detained candidates were released from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custody.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Several foreign diplomatic missions in Uganda, along with European Union officials, also voiced concerns about Wednesday's violence.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Embassy said in a statement, ''We urge all parties to renounce violence, undertake good-faith measures to reduce tensions and respect fundamental freedoms.''</w:t>
      </w:r>
    </w:p>
    <w:p>
      <w:pPr>
        <w:keepNext w:val="0"/>
        <w:spacing w:before="240" w:after="0" w:line="260" w:lineRule="atLeast"/>
        <w:ind w:left="0" w:right="0" w:firstLine="0"/>
        <w:jc w:val="left"/>
        <w:rPr>
          <w:lang w:val="en-US" w:eastAsia="en-US" w:bidi="ar-SA"/>
        </w:rPr>
      </w:pPr>
      <w:r>
        <w:rPr>
          <w:lang w:val="en-US" w:eastAsia="en-US" w:bidi="ar-SA"/>
        </w:rPr>
        <w:br/>
      </w:r>
      <w:hyperlink r:id="rId885" w:history="1">
        <w:r>
          <w:rPr>
            <w:rFonts w:ascii="arial" w:eastAsia="arial" w:hAnsi="arial" w:cs="arial"/>
            <w:i/>
            <w:color w:val="0077CC"/>
            <w:sz w:val="20"/>
            <w:u w:val="single"/>
            <w:shd w:val="clear" w:color="auto" w:fill="FFFFFF"/>
            <w:lang w:val="en-US" w:eastAsia="en-US" w:bidi="ar-SA"/>
          </w:rPr>
          <w:t>https://www.nytimes.com/2020/11/19/world/africa/uganda-bobi-wine-arrest.html</w:t>
        </w:r>
      </w:hyperlink>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69" style="position:absolute;z-index:251831296"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PHOTOS: Hundreds of Ugandans were detained at protests this week after two candidates were arrested. A supporter of one of the candidates, Robert Kyagulanyi, also known as Bobi Wine, carried a poster of him, left. Mr. Wine was arrested because of violations of pandemic restrictions at his rallies,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(PHOTOGRAPHS BY ABUBAKER LUBOWA/REUTERS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BADRU KATUMBA/AGENCE FRANCE-PRESSE -- GETTY IMAGES)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0" style="position:absolute;z-index:2518323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86"/>
          <w:headerReference w:type="default" r:id="rId887"/>
          <w:footerReference w:type="even" r:id="rId888"/>
          <w:footerReference w:type="default" r:id="rId889"/>
          <w:headerReference w:type="first" r:id="rId890"/>
          <w:footerReference w:type="first" r:id="rId891"/>
          <w:type w:val="nextPage"/>
          <w:pgSz w:w="12240" w:h="15840"/>
          <w:pgMar w:top="840" w:right="1000" w:bottom="840" w:left="1000" w:header="400" w:footer="400"/>
          <w:pgNumType w:fmt="decimal"/>
          <w:cols w:space="720"/>
          <w:titlePg/>
        </w:sectPr>
      </w:pPr>
    </w:p>
    <w:p>
      <w:pPr>
        <w:rPr>
          <w:lang w:val="en-US" w:eastAsia="en-US" w:bidi="ar-SA"/>
        </w:rPr>
      </w:pPr>
      <w:bookmarkStart w:id="148" w:name="Bookmark_75"/>
      <w:bookmarkEnd w:id="148"/>
    </w:p>
    <w:p>
      <w:pPr>
        <w:rPr>
          <w:lang w:val="en-US" w:eastAsia="en-US" w:bidi="ar-SA"/>
        </w:rPr>
      </w:pPr>
      <w:r>
        <w:pict>
          <v:shape id="_x0000_i127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92" w:history="1">
        <w:r>
          <w:rPr>
            <w:rFonts w:ascii="arial" w:eastAsia="arial" w:hAnsi="arial" w:cs="arial"/>
            <w:b/>
            <w:bCs/>
            <w:i/>
            <w:color w:val="0077CC"/>
            <w:kern w:val="32"/>
            <w:sz w:val="28"/>
            <w:szCs w:val="32"/>
            <w:u w:val="single"/>
            <w:shd w:val="clear" w:color="auto" w:fill="FFFFFF"/>
            <w:lang w:val="en-US" w:eastAsia="en-US" w:bidi="ar-SA"/>
          </w:rPr>
          <w:t xml:space="preserve">U.S. Finds No Proof of </w:t>
        </w:r>
      </w:hyperlink>
      <w:hyperlink r:id="rId892" w:history="1">
        <w:r>
          <w:rPr>
            <w:rFonts w:ascii="arial" w:eastAsia="arial" w:hAnsi="arial" w:cs="arial"/>
            <w:b/>
            <w:bCs/>
            <w:i/>
            <w:color w:val="0077CC"/>
            <w:kern w:val="32"/>
            <w:sz w:val="28"/>
            <w:szCs w:val="32"/>
            <w:u w:val="single"/>
            <w:shd w:val="clear" w:color="auto" w:fill="FFFFFF"/>
            <w:lang w:val="en-US" w:eastAsia="en-US" w:bidi="ar-SA"/>
          </w:rPr>
          <w:t>Excessive Force</w:t>
        </w:r>
      </w:hyperlink>
      <w:hyperlink r:id="rId892" w:history="1">
        <w:r>
          <w:rPr>
            <w:rFonts w:ascii="arial" w:eastAsia="arial" w:hAnsi="arial" w:cs="arial"/>
            <w:b/>
            <w:bCs/>
            <w:i/>
            <w:color w:val="0077CC"/>
            <w:kern w:val="32"/>
            <w:sz w:val="28"/>
            <w:szCs w:val="32"/>
            <w:u w:val="single"/>
            <w:shd w:val="clear" w:color="auto" w:fill="FFFFFF"/>
            <w:lang w:val="en-US" w:eastAsia="en-US" w:bidi="ar-SA"/>
          </w:rPr>
          <w:t xml:space="preserve"> in Arrests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9, 1991, Saturday, 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1991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Distribution:</w:t>
      </w:r>
      <w:r>
        <w:rPr>
          <w:rFonts w:ascii="arial" w:eastAsia="arial" w:hAnsi="arial" w:cs="arial"/>
          <w:color w:val="000000"/>
          <w:sz w:val="20"/>
          <w:lang w:val="en-US" w:eastAsia="en-US" w:bidi="ar-SA"/>
        </w:rPr>
        <w:t> National Desk</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1;; Section 1; Page 11; Column 4; National Desk; Column 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251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AP</w:t>
      </w:r>
    </w:p>
    <w:p>
      <w:pPr>
        <w:keepNext w:val="0"/>
        <w:spacing w:before="120" w:after="0" w:line="260" w:lineRule="atLeast"/>
        <w:ind w:left="0" w:right="0" w:firstLine="0"/>
        <w:jc w:val="left"/>
        <w:rPr>
          <w:lang w:val="en-US" w:eastAsia="en-US" w:bidi="ar-SA"/>
        </w:rPr>
      </w:pPr>
      <w:r>
        <w:rPr>
          <w:lang w:val="en-US" w:eastAsia="en-US" w:bidi="ar-SA"/>
        </w:rPr>
        <w:br/>
      </w:r>
      <w:r>
        <w:rPr>
          <w:rFonts w:ascii="arial" w:eastAsia="arial" w:hAnsi="arial" w:cs="arial"/>
          <w:color w:val="000000"/>
          <w:sz w:val="20"/>
          <w:lang w:val="en-US" w:eastAsia="en-US" w:bidi="ar-SA"/>
        </w:rPr>
        <w:t>AP</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WASHINGTON, Feb. 8</w:t>
      </w:r>
    </w:p>
    <w:p>
      <w:pPr>
        <w:keepNext/>
        <w:spacing w:before="240" w:after="0" w:line="340" w:lineRule="atLeast"/>
        <w:ind w:left="0" w:right="0" w:firstLine="0"/>
        <w:jc w:val="left"/>
        <w:rPr>
          <w:lang w:val="en-US" w:eastAsia="en-US" w:bidi="ar-SA"/>
        </w:rPr>
      </w:pPr>
      <w:bookmarkStart w:id="149" w:name="Body_73"/>
      <w:bookmarkEnd w:id="149"/>
      <w:r>
        <w:rPr>
          <w:rFonts w:ascii="arial" w:eastAsia="arial" w:hAnsi="arial" w:cs="arial"/>
          <w:b/>
          <w:color w:val="000000"/>
          <w:sz w:val="28"/>
          <w:lang w:val="en-US" w:eastAsia="en-US" w:bidi="ar-SA"/>
        </w:rPr>
        <w:t>Body</w:t>
      </w:r>
    </w:p>
    <w:p>
      <w:pPr>
        <w:spacing w:line="60" w:lineRule="exact"/>
        <w:rPr>
          <w:lang w:val="en-US" w:eastAsia="en-US" w:bidi="ar-SA"/>
        </w:rPr>
      </w:pPr>
      <w:r>
        <w:pict>
          <v:line id="_x0000_s1272" style="position:absolute;z-index:2518333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Justice Department said Thursday that it had decided not to prosecute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on charges of using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xml:space="preserve"> when they arrested abortion protesters in four cities two years ago.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allegations came in the aftermath of a number of demonstrations in 1989 organized by an anti-abortion group, Operation Rescue, in Los Angeles, San Diego, Pittsburgh and West Hartford, Conn.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Members of the group charged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used illegally brutal tactics by applying choke holds, armlocks and other techniques in making arrests.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Officials who reviewed the allegations concluded that they lacked evidence of criminal intent by the officers to use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xml:space="preserve"> when they arrested the protesters, said a Justice Department spokeswoman, Amy Casner.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Videotapes of some arrests were shown at a 1989 hearing of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Commission on Civil Rights. One of the most serious incidents occurred in Los Angeles, when a protester's arm was broken as officers twisted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Some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officials testified that officers were justified in using force because the protesters had resisted arrest by refusing to move.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Ms. Casner said investigators lacked evidence that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intended to use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the standard of proof that must be met to obtain a conviction under Federal civil rights law.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If such evidence were produced, the Justice Department would again look at the allegations, she said, adding that allegations of misconduct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several other cities were still being reviewed.</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9, 1991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3" style="position:absolute;z-index:2518343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93"/>
          <w:headerReference w:type="default" r:id="rId894"/>
          <w:footerReference w:type="even" r:id="rId895"/>
          <w:footerReference w:type="default" r:id="rId896"/>
          <w:headerReference w:type="first" r:id="rId897"/>
          <w:footerReference w:type="first" r:id="rId898"/>
          <w:type w:val="nextPage"/>
          <w:pgSz w:w="12240" w:h="15840"/>
          <w:pgMar w:top="840" w:right="1000" w:bottom="840" w:left="1000" w:header="400" w:footer="400"/>
          <w:pgNumType w:fmt="decimal"/>
          <w:cols w:space="720"/>
          <w:titlePg/>
        </w:sectPr>
      </w:pPr>
    </w:p>
    <w:p>
      <w:pPr>
        <w:rPr>
          <w:lang w:val="en-US" w:eastAsia="en-US" w:bidi="ar-SA"/>
        </w:rPr>
      </w:pPr>
      <w:bookmarkStart w:id="150" w:name="Bookmark_76"/>
      <w:bookmarkEnd w:id="150"/>
    </w:p>
    <w:p>
      <w:pPr>
        <w:rPr>
          <w:lang w:val="en-US" w:eastAsia="en-US" w:bidi="ar-SA"/>
        </w:rPr>
      </w:pPr>
      <w:r>
        <w:pict>
          <v:shape id="_x0000_i127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99" w:history="1">
        <w:r>
          <w:rPr>
            <w:rFonts w:ascii="arial" w:eastAsia="arial" w:hAnsi="arial" w:cs="arial"/>
            <w:b/>
            <w:bCs/>
            <w:i/>
            <w:color w:val="0077CC"/>
            <w:kern w:val="32"/>
            <w:sz w:val="28"/>
            <w:szCs w:val="32"/>
            <w:u w:val="single"/>
            <w:shd w:val="clear" w:color="auto" w:fill="FFFFFF"/>
            <w:lang w:val="en-US" w:eastAsia="en-US" w:bidi="ar-SA"/>
          </w:rPr>
          <w:t xml:space="preserve">Tactic of London </w:t>
        </w:r>
      </w:hyperlink>
      <w:hyperlink r:id="rId899" w:history="1">
        <w:r>
          <w:rPr>
            <w:rFonts w:ascii="arial" w:eastAsia="arial" w:hAnsi="arial" w:cs="arial"/>
            <w:b/>
            <w:bCs/>
            <w:i/>
            <w:color w:val="0077CC"/>
            <w:kern w:val="32"/>
            <w:sz w:val="28"/>
            <w:szCs w:val="32"/>
            <w:u w:val="single"/>
            <w:shd w:val="clear" w:color="auto" w:fill="FFFFFF"/>
            <w:lang w:val="en-US" w:eastAsia="en-US" w:bidi="ar-SA"/>
          </w:rPr>
          <w:t>Police</w:t>
        </w:r>
      </w:hyperlink>
      <w:hyperlink r:id="rId899" w:history="1">
        <w:r>
          <w:rPr>
            <w:rFonts w:ascii="arial" w:eastAsia="arial" w:hAnsi="arial" w:cs="arial"/>
            <w:b/>
            <w:bCs/>
            <w:i/>
            <w:color w:val="0077CC"/>
            <w:kern w:val="32"/>
            <w:sz w:val="28"/>
            <w:szCs w:val="32"/>
            <w:u w:val="single"/>
            <w:shd w:val="clear" w:color="auto" w:fill="FFFFFF"/>
            <w:lang w:val="en-US" w:eastAsia="en-US" w:bidi="ar-SA"/>
          </w:rPr>
          <w:t>: Ram Thieves on Scooters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6, 2018 Thursday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A; Column 0; Foreign Desk; Pg. 11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815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PALKO KARASZ</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Follow Palko Karasz on Twitter: @karaszpalko .</w:t>
      </w:r>
    </w:p>
    <w:p>
      <w:pPr>
        <w:keepNext/>
        <w:spacing w:before="240" w:after="0" w:line="340" w:lineRule="atLeast"/>
        <w:ind w:left="0" w:right="0" w:firstLine="0"/>
        <w:jc w:val="left"/>
        <w:rPr>
          <w:lang w:val="en-US" w:eastAsia="en-US" w:bidi="ar-SA"/>
        </w:rPr>
      </w:pPr>
      <w:bookmarkStart w:id="151" w:name="Body_74"/>
      <w:bookmarkEnd w:id="151"/>
      <w:r>
        <w:rPr>
          <w:rFonts w:ascii="arial" w:eastAsia="arial" w:hAnsi="arial" w:cs="arial"/>
          <w:b/>
          <w:color w:val="000000"/>
          <w:sz w:val="28"/>
          <w:lang w:val="en-US" w:eastAsia="en-US" w:bidi="ar-SA"/>
        </w:rPr>
        <w:t>Body</w:t>
      </w:r>
    </w:p>
    <w:p>
      <w:pPr>
        <w:spacing w:line="60" w:lineRule="exact"/>
        <w:rPr>
          <w:lang w:val="en-US" w:eastAsia="en-US" w:bidi="ar-SA"/>
        </w:rPr>
      </w:pPr>
      <w:r>
        <w:pict>
          <v:line id="_x0000_s1275" style="position:absolute;z-index:2518353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LONDON -- The London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wanted to send a message to thieves on scooters and motorcycles in London: We will catch you however we can.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Metropolitan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published a compilation of videos last month showing officers ramming fleeing motorcycle and scooter riders in the hope that ''offenders will think twice about their actions.''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the release attracted criticism for a tactic seen as unusually aggressive, and a labor group for officers warned it might even be against the law.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video, captured by dashboard cameras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vehicles, shows riders bouncing off the hoods of the cars that hit them, swerving dangerously in traffic and falling to the pavement. Some fall while being chased, without being hit, and one runs into a hedge.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Since 2014, London has faced a surge in crime committed on two wheels -- so-called ride-by theft in particular. Riders often take advantage of people distracted by their cellphones as they walk down busy sidewalks, snatching the devices from their hands, sometimes violently, and grabbing up to 30 an hour, according to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Others snatch women's purses or assault people as they ride by. They target crowded streets and escape through alleyways, sometimes even discarding their helmets in the belief that it will make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more cautious in chasing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call the practice of deliberately running a vehicle into a fleeing motorbike ''tactical contact,'' and they say that only specially trained drivers do it. According to The Guardian, the tactic was deployed 63 times this year, and three incidents have been referred to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watchdog for investigation.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One qualified driver, Sgt. Tony McGovern, told The Guardian last month that tactical contact was one of the hardest to use: ''It's just a slight nudge. It's controlled.'' He said suspects were amazed when, in some cases, they were sent sprawling off their bikes.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''They are shocked,'' he is quoted as saying. ''They say, 'We did not think you were allowed to do that,' especially when they take off their helmet. They are confused.''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Crime committed on motorcycles and scooters has dropped by nearly a third since last year, when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introduced that tactic and others, like using helicopters to track suspects, a statement accompanying the videos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 can, we will and we do target those involved in moped and motorcycle crime at every opportunity,'' it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a country where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's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xml:space="preserve"> is far less common than in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the authorities are hardening their practices, and running into some opposition. In Britain, officers do not routinely carry arms on patrol, but the Metropolitan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recently announced plans for officers to carry guns in plain sight in some high-crime neighborhoods, despite objections from London's mayor and others.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not above the law,'' Diane Abbott, a Labour member of Parliament whose portfolio includes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said on Twitter. ''Knocking people off bikes is potentially very dangerous. It shouldn't be legal for anyone.''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Prime Minister Theresa May's government defended the practice. Mrs. May said last week that the suspects being pursued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acting unlawfully and committing crimes, and I think it's absolutely right that we see a robust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response to that.''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home secretary, Sajid Javid, replied to Ms. Abbott on Twitter: ''Risk-assessed tactical contact is exactly what we need. Criminals are not above the law.''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a major labor group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said that tactical contact appeared to  violate current law, and could get officers in trouble.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''Judged against the common standard, as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are, it is dangerous to drive a car deliberately at another road user,'' Tim Rogers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Federation of England and Wales told The Guardian. ''The law clearly classifies this as dangerous driving, and officers could be prosecuted.''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publicity around the video drew attention to a continuing criminal investigation into one chase last year in which a 17-year-old rider who was fleeing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sustained serious head injuries and fractures. The rider, whose name was not made public, pleaded guilty to five charges, including attempted theft and driving without a license.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''Ultimately, no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tactic can ever be used with impunity in a country where we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by consent,'' the Independent Office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Conduct, Britain's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watchdog, said in an email, ''be that tactical contact, the use of firearms or the use of restraint.''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spokesman for the watchdog referred to a longstanding tradition, known as Robert Peel's 9 Principles of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probably dating back to the establishment of the Metropolitan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London, in 1829. They include favoring prevention over repression, limiting the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xml:space="preserve"> and serving in the interest of and with the consent of the community.</w:t>
      </w:r>
    </w:p>
    <w:p>
      <w:pPr>
        <w:keepNext w:val="0"/>
        <w:spacing w:before="240" w:after="0" w:line="260" w:lineRule="atLeast"/>
        <w:ind w:left="0" w:right="0" w:firstLine="0"/>
        <w:jc w:val="left"/>
        <w:rPr>
          <w:lang w:val="en-US" w:eastAsia="en-US" w:bidi="ar-SA"/>
        </w:rPr>
      </w:pPr>
      <w:r>
        <w:rPr>
          <w:lang w:val="en-US" w:eastAsia="en-US" w:bidi="ar-SA"/>
        </w:rPr>
        <w:br/>
      </w:r>
      <w:hyperlink r:id="rId900" w:history="1">
        <w:r>
          <w:rPr>
            <w:rFonts w:ascii="arial" w:eastAsia="arial" w:hAnsi="arial" w:cs="arial"/>
            <w:i/>
            <w:color w:val="0077CC"/>
            <w:sz w:val="20"/>
            <w:u w:val="single"/>
            <w:shd w:val="clear" w:color="auto" w:fill="FFFFFF"/>
            <w:lang w:val="en-US" w:eastAsia="en-US" w:bidi="ar-SA"/>
          </w:rPr>
          <w:t>https://www.nytimes.com/2018/12/05/world/europe/uk-</w:t>
        </w:r>
      </w:hyperlink>
      <w:hyperlink r:id="rId900" w:history="1">
        <w:r>
          <w:rPr>
            <w:rFonts w:ascii="arial" w:eastAsia="arial" w:hAnsi="arial" w:cs="arial"/>
            <w:b/>
            <w:i/>
            <w:color w:val="0077CC"/>
            <w:sz w:val="20"/>
            <w:u w:val="single"/>
            <w:shd w:val="clear" w:color="auto" w:fill="FFFFFF"/>
            <w:lang w:val="en-US" w:eastAsia="en-US" w:bidi="ar-SA"/>
          </w:rPr>
          <w:t>police</w:t>
        </w:r>
      </w:hyperlink>
      <w:hyperlink r:id="rId900" w:history="1">
        <w:r>
          <w:rPr>
            <w:rFonts w:ascii="arial" w:eastAsia="arial" w:hAnsi="arial" w:cs="arial"/>
            <w:i/>
            <w:color w:val="0077CC"/>
            <w:sz w:val="20"/>
            <w:u w:val="single"/>
            <w:shd w:val="clear" w:color="auto" w:fill="FFFFFF"/>
            <w:lang w:val="en-US" w:eastAsia="en-US" w:bidi="ar-SA"/>
          </w:rPr>
          <w:t>-ramming-moped-video.html</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6,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6" style="position:absolute;z-index:251836416" from="0,10pt" to="512pt,10pt" strokecolor="black" strokeweight="1pt">
            <v:stroke linestyle="single"/>
          </v:line>
        </w:pict>
      </w:r>
      <w:r>
        <w:rPr>
          <w:rFonts w:ascii="arial" w:eastAsia="arial" w:hAnsi="arial" w:cs="arial"/>
          <w:b/>
          <w:color w:val="767676"/>
          <w:sz w:val="16"/>
          <w:lang w:val="en-US" w:eastAsia="en-US" w:bidi="ar-SA"/>
        </w:rPr>
        <w:t>End of Document</w:t>
      </w:r>
    </w:p>
    <w:p>
      <w:pPr>
        <w:rPr>
          <w:rFonts w:ascii="arial" w:eastAsia="arial" w:hAnsi="arial" w:cs="arial"/>
          <w:sz w:val="20"/>
          <w:lang w:val="en-US" w:eastAsia="en-US" w:bidi="ar-SA"/>
        </w:rPr>
        <w:sectPr>
          <w:headerReference w:type="even" r:id="rId901"/>
          <w:headerReference w:type="default" r:id="rId902"/>
          <w:footerReference w:type="even" r:id="rId903"/>
          <w:footerReference w:type="default" r:id="rId904"/>
          <w:headerReference w:type="first" r:id="rId905"/>
          <w:footerReference w:type="first" r:id="rId906"/>
          <w:type w:val="nextPage"/>
          <w:pgSz w:w="12240" w:h="15840"/>
          <w:pgMar w:top="840" w:right="1000" w:bottom="840" w:left="1000" w:header="400" w:footer="400"/>
          <w:pgNumType w:fmt="decimal"/>
          <w:cols w:space="720"/>
          <w:titlePg/>
        </w:sectPr>
      </w:pPr>
    </w:p>
    <w:p>
      <w:pPr>
        <w:rPr>
          <w:rFonts w:ascii="arial" w:eastAsia="arial" w:hAnsi="arial" w:cs="arial"/>
          <w:sz w:val="20"/>
          <w:lang w:val="en-US" w:eastAsia="en-US" w:bidi="ar-SA"/>
        </w:rPr>
      </w:pPr>
      <w:bookmarkStart w:id="152" w:name="Bookmark_77"/>
      <w:bookmarkEnd w:id="152"/>
    </w:p>
    <w:p>
      <w:pPr>
        <w:rPr>
          <w:rFonts w:ascii="arial" w:eastAsia="arial" w:hAnsi="arial" w:cs="arial"/>
          <w:sz w:val="20"/>
          <w:lang w:val="en-US" w:eastAsia="en-US" w:bidi="ar-SA"/>
        </w:rPr>
      </w:pPr>
      <w:r>
        <w:pict>
          <v:shape id="_x0000_i1277" type="#_x0000_t75" alt="LexisNexis®" style="width:147.75pt;height:30pt">
            <v:imagedata r:id="rId4" o:title=""/>
          </v:shape>
        </w:pict>
      </w:r>
      <w:r>
        <w:rPr>
          <w:rFonts w:ascii="arial" w:eastAsia="arial" w:hAnsi="arial" w:cs="arial"/>
          <w:sz w:val="20"/>
          <w:lang w:val="en-US" w:eastAsia="en-US" w:bidi="ar-SA"/>
        </w:rPr>
        <w:cr/>
      </w:r>
    </w:p>
    <w:p>
      <w:pPr>
        <w:keepNext w:val="0"/>
        <w:spacing w:before="240" w:after="200" w:line="340" w:lineRule="atLeast"/>
        <w:ind w:left="0" w:right="0" w:firstLine="0"/>
        <w:jc w:val="center"/>
        <w:outlineLvl w:val="0"/>
        <w:rPr>
          <w:rFonts w:ascii="Arial" w:eastAsia="arial" w:hAnsi="Arial" w:cs="Arial"/>
          <w:b/>
          <w:bCs/>
          <w:kern w:val="32"/>
          <w:sz w:val="32"/>
          <w:szCs w:val="32"/>
          <w:lang w:val="en-US" w:eastAsia="en-US" w:bidi="ar-SA"/>
        </w:rPr>
      </w:pPr>
      <w:hyperlink r:id="rId907" w:history="1">
        <w:r>
          <w:rPr>
            <w:rFonts w:ascii="arial" w:eastAsia="arial" w:hAnsi="arial" w:cs="arial"/>
            <w:b/>
            <w:bCs/>
            <w:i/>
            <w:color w:val="0077CC"/>
            <w:kern w:val="32"/>
            <w:sz w:val="28"/>
            <w:szCs w:val="32"/>
            <w:u w:val="single"/>
            <w:shd w:val="clear" w:color="auto" w:fill="FFFFFF"/>
            <w:lang w:val="en-US" w:eastAsia="en-US" w:bidi="ar-SA"/>
          </w:rPr>
          <w:t>Baltimore Officer Resigns After Video Shows Him Punching a Man</w:t>
        </w:r>
      </w:hyperlink>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New York Times </w:t>
      </w:r>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August 13, 2018 Monday 06:46 EST</w:t>
      </w:r>
    </w:p>
    <w:p>
      <w:pPr>
        <w:keepNext w:val="0"/>
        <w:spacing w:after="0" w:line="240" w:lineRule="atLeast"/>
        <w:ind w:right="0"/>
        <w:jc w:val="both"/>
        <w:rPr>
          <w:rFonts w:ascii="arial" w:eastAsia="arial" w:hAnsi="arial" w:cs="arial"/>
          <w:sz w:val="20"/>
          <w:lang w:val="en-US" w:eastAsia="en-US" w:bidi="ar-SA"/>
        </w:rPr>
      </w:pPr>
    </w:p>
    <w:p>
      <w:pPr>
        <w:keepNext w:val="0"/>
        <w:spacing w:before="120" w:after="0" w:line="22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6"/>
          <w:lang w:val="en-US" w:eastAsia="en-US" w:bidi="ar-SA"/>
        </w:rPr>
        <w:t>Copyright 2018 The New York Times Company All Rights Reserved</w: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US</w: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692 words</w: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Christine Hauser</w:t>
      </w:r>
    </w:p>
    <w:p>
      <w:pPr>
        <w:keepNext w:val="0"/>
        <w:spacing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The officer, who had been with the department just over a year, is seen in the video repeatedly punching the man. The mayor called the footage “very disturbing.”</w:t>
      </w:r>
    </w:p>
    <w:p>
      <w:pPr>
        <w:keepNext/>
        <w:spacing w:before="240" w:after="0" w:line="340" w:lineRule="atLeast"/>
        <w:ind w:left="0" w:right="0" w:firstLine="0"/>
        <w:jc w:val="left"/>
        <w:rPr>
          <w:rFonts w:ascii="arial" w:eastAsia="arial" w:hAnsi="arial" w:cs="arial"/>
          <w:sz w:val="20"/>
          <w:lang w:val="en-US" w:eastAsia="en-US" w:bidi="ar-SA"/>
        </w:rPr>
      </w:pPr>
      <w:bookmarkStart w:id="153" w:name="Body_75"/>
      <w:bookmarkEnd w:id="153"/>
      <w:r>
        <w:rPr>
          <w:rFonts w:ascii="arial" w:eastAsia="arial" w:hAnsi="arial" w:cs="arial"/>
          <w:b/>
          <w:color w:val="000000"/>
          <w:sz w:val="28"/>
          <w:lang w:val="en-US" w:eastAsia="en-US" w:bidi="ar-SA"/>
        </w:rPr>
        <w:t>Body</w:t>
      </w:r>
    </w:p>
    <w:p>
      <w:pPr>
        <w:spacing w:line="60" w:lineRule="exact"/>
        <w:rPr>
          <w:rFonts w:ascii="arial" w:eastAsia="arial" w:hAnsi="arial" w:cs="arial"/>
          <w:sz w:val="20"/>
          <w:lang w:val="en-US" w:eastAsia="en-US" w:bidi="ar-SA"/>
        </w:rPr>
      </w:pPr>
      <w:r>
        <w:pict>
          <v:line id="_x0000_s1278" style="position:absolute;z-index:251837440" from="0,2pt" to="512pt,2pt" strokecolor="#009ddb" strokeweight="2pt">
            <v:stroke linestyle="single"/>
            <w10:wrap type="topAndBottom"/>
          </v:line>
        </w:pict>
      </w:r>
    </w:p>
    <w:p>
      <w:pPr>
        <w:rPr>
          <w:rFonts w:ascii="arial" w:eastAsia="arial" w:hAnsi="arial" w:cs="arial"/>
          <w:sz w:val="20"/>
          <w:lang w:val="en-US" w:eastAsia="en-US" w:bidi="ar-SA"/>
        </w:rPr>
      </w:pP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in Baltimore has resigned after a video emerged showing him repeatedly punching a man and pinning him on the sidewalk,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said.</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department said in </w:t>
      </w:r>
      <w:hyperlink r:id="rId908" w:history="1">
        <w:r>
          <w:rPr>
            <w:rFonts w:ascii="arial" w:eastAsia="arial" w:hAnsi="arial" w:cs="arial"/>
            <w:i/>
            <w:color w:val="0077CC"/>
            <w:sz w:val="20"/>
            <w:u w:val="single"/>
            <w:shd w:val="clear" w:color="auto" w:fill="FFFFFF"/>
            <w:lang w:val="en-US" w:eastAsia="en-US" w:bidi="ar-SA"/>
          </w:rPr>
          <w:t>a message on Twitter</w:t>
        </w:r>
      </w:hyperlink>
      <w:r>
        <w:rPr>
          <w:rFonts w:ascii="arial" w:eastAsia="arial" w:hAnsi="arial" w:cs="arial"/>
          <w:color w:val="000000"/>
          <w:sz w:val="20"/>
          <w:lang w:val="en-US" w:eastAsia="en-US" w:bidi="ar-SA"/>
        </w:rPr>
        <w:t xml:space="preserve"> late on Sunday that the interim commissioner, Gary Tuggle, had accepted the officer’s resignation. It said the officer’s partner during the episode had been assigned to administrative duties.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On Monday, Commissioner Tuggle said at a news conference that the department and state attorney’s office had opened a criminal investigation into the officer’s actions. The video, which was taken by bystanders and lasts about 30 seconds, shows the officer pushing the man, who is against a wall, in the chest, and then punching him repeatedly in the head before pinning him on the sidewalk.</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commissioner described it as “extremely disappointing.”</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 don’t think there was any room for the activity that I saw,” he said.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episode prompted an outcry in a city that has been </w:t>
      </w:r>
      <w:hyperlink r:id="rId909" w:history="1">
        <w:r>
          <w:rPr>
            <w:rFonts w:ascii="arial" w:eastAsia="arial" w:hAnsi="arial" w:cs="arial"/>
            <w:i/>
            <w:color w:val="0077CC"/>
            <w:sz w:val="20"/>
            <w:u w:val="single"/>
            <w:shd w:val="clear" w:color="auto" w:fill="FFFFFF"/>
            <w:lang w:val="en-US" w:eastAsia="en-US" w:bidi="ar-SA"/>
          </w:rPr>
          <w:t>dogged with a history</w:t>
        </w:r>
      </w:hyperlink>
      <w:r>
        <w:rPr>
          <w:rFonts w:ascii="arial" w:eastAsia="arial" w:hAnsi="arial" w:cs="arial"/>
          <w:color w:val="000000"/>
          <w:sz w:val="20"/>
          <w:lang w:val="en-US" w:eastAsia="en-US" w:bidi="ar-SA"/>
        </w:rPr>
        <w:t xml:space="preserve">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corruption,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xml:space="preserve"> and public mistrust.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2017, about two years after Freddie Gray, a black man, died from injuries sustained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custody, </w:t>
      </w:r>
      <w:hyperlink r:id="rId910" w:history="1">
        <w:r>
          <w:rPr>
            <w:rFonts w:ascii="arial" w:eastAsia="arial" w:hAnsi="arial" w:cs="arial"/>
            <w:i/>
            <w:color w:val="0077CC"/>
            <w:sz w:val="20"/>
            <w:u w:val="single"/>
            <w:shd w:val="clear" w:color="auto" w:fill="FFFFFF"/>
            <w:lang w:val="en-US" w:eastAsia="en-US" w:bidi="ar-SA"/>
          </w:rPr>
          <w:t xml:space="preserve">the </w:t>
        </w:r>
      </w:hyperlink>
      <w:hyperlink r:id="rId910" w:history="1">
        <w:r>
          <w:rPr>
            <w:rFonts w:ascii="arial" w:eastAsia="arial" w:hAnsi="arial" w:cs="arial"/>
            <w:b/>
            <w:i/>
            <w:color w:val="0077CC"/>
            <w:sz w:val="20"/>
            <w:u w:val="single"/>
            <w:shd w:val="clear" w:color="auto" w:fill="FFFFFF"/>
            <w:lang w:val="en-US" w:eastAsia="en-US" w:bidi="ar-SA"/>
          </w:rPr>
          <w:t>United States</w:t>
        </w:r>
      </w:hyperlink>
      <w:hyperlink r:id="rId910" w:history="1">
        <w:r>
          <w:rPr>
            <w:rFonts w:ascii="arial" w:eastAsia="arial" w:hAnsi="arial" w:cs="arial"/>
            <w:i/>
            <w:color w:val="0077CC"/>
            <w:sz w:val="20"/>
            <w:u w:val="single"/>
            <w:shd w:val="clear" w:color="auto" w:fill="FFFFFF"/>
            <w:lang w:val="en-US" w:eastAsia="en-US" w:bidi="ar-SA"/>
          </w:rPr>
          <w:t xml:space="preserve"> Justice Department and Baltimore leaders announced an agreement</w:t>
        </w:r>
      </w:hyperlink>
      <w:r>
        <w:rPr>
          <w:rFonts w:ascii="arial" w:eastAsia="arial" w:hAnsi="arial" w:cs="arial"/>
          <w:color w:val="000000"/>
          <w:sz w:val="20"/>
          <w:lang w:val="en-US" w:eastAsia="en-US" w:bidi="ar-SA"/>
        </w:rPr>
        <w:t xml:space="preserve"> to impose greater oversight and improve training for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found to have routinely harassed minorities.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On the department’s social media pages, readers pushed for criminal charges to be filed against the officer, who had previously arrested the man in June related to an assault charge.</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commissioner declined to name the officer, who had been hired in May 2017, saying he was no longer an employee. </w:t>
      </w:r>
      <w:hyperlink r:id="rId911" w:history="1">
        <w:r>
          <w:rPr>
            <w:rFonts w:ascii="arial" w:eastAsia="arial" w:hAnsi="arial" w:cs="arial"/>
            <w:i/>
            <w:color w:val="0077CC"/>
            <w:sz w:val="20"/>
            <w:u w:val="single"/>
            <w:shd w:val="clear" w:color="auto" w:fill="FFFFFF"/>
            <w:lang w:val="en-US" w:eastAsia="en-US" w:bidi="ar-SA"/>
          </w:rPr>
          <w:t>The Baltimore Sun</w:t>
        </w:r>
      </w:hyperlink>
      <w:r>
        <w:rPr>
          <w:rFonts w:ascii="arial" w:eastAsia="arial" w:hAnsi="arial" w:cs="arial"/>
          <w:color w:val="000000"/>
          <w:sz w:val="20"/>
          <w:lang w:val="en-US" w:eastAsia="en-US" w:bidi="ar-SA"/>
        </w:rPr>
        <w:t xml:space="preserve"> identified him as Arthur Williams. The department did not respond to an email on Monday.</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Just before noon on Saturday, the officer and his partner, whom it did not name, were on patrol when they encountered the man, </w:t>
      </w:r>
      <w:hyperlink r:id="rId912" w:history="1">
        <w:r>
          <w:rPr>
            <w:rFonts w:ascii="arial" w:eastAsia="arial" w:hAnsi="arial" w:cs="arial"/>
            <w:i/>
            <w:color w:val="0077CC"/>
            <w:sz w:val="20"/>
            <w:u w:val="single"/>
            <w:shd w:val="clear" w:color="auto" w:fill="FFFFFF"/>
            <w:lang w:val="en-US" w:eastAsia="en-US" w:bidi="ar-SA"/>
          </w:rPr>
          <w:t>the department said in a statement.</w:t>
        </w:r>
      </w:hyperlink>
      <w:r>
        <w:rPr>
          <w:rFonts w:ascii="arial" w:eastAsia="arial" w:hAnsi="arial" w:cs="arial"/>
          <w:color w:val="000000"/>
          <w:sz w:val="20"/>
          <w:lang w:val="en-US" w:eastAsia="en-US" w:bidi="ar-SA"/>
        </w:rPr>
        <w:t xml:space="preserve"> It said the “situation escalated” when the man refused to provide identification. Both the officer and the man are black.</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then struck the man several times,” the department said. “He ultimately was taken into custody.” But the department said Commissioner Tuggle suspended the officer after it received a </w:t>
      </w:r>
      <w:hyperlink r:id="rId913" w:history="1">
        <w:r>
          <w:rPr>
            <w:rFonts w:ascii="arial" w:eastAsia="arial" w:hAnsi="arial" w:cs="arial"/>
            <w:i/>
            <w:color w:val="0077CC"/>
            <w:sz w:val="20"/>
            <w:u w:val="single"/>
            <w:shd w:val="clear" w:color="auto" w:fill="FFFFFF"/>
            <w:lang w:val="en-US" w:eastAsia="en-US" w:bidi="ar-SA"/>
          </w:rPr>
          <w:t>video of the confrontation</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 have zero tolerance for behavior like I witnessed on the video today,” the commissioner said in the statement. “Officers have a responsibility and duty to control their emotions in the most stressful of situations.”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He said on Monday that body cam video was being reviewed that was “relatively consistent” with the cellphone video taken by bystanders. The commissioner said the second officer had a responsibility to keep himself safe because people were approaching “with sticks in their hand” and also to stop the other officer.</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Sun identified the man as Dashawn McGrier, 26. His lawyer, Warren A. Brown, said his client was used as a “punching bag” and treated at a hospital for injuries. Mr. McGrier was released without being charged, the department said.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Mr. Brown, Mr. McGrier and Mr. Williams could not be reached for comment on Monday.</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episode took place on the same day that the department held a graduation ceremony for new officers. The mayor, Catherine Pugh, who </w:t>
      </w:r>
      <w:hyperlink r:id="rId914" w:history="1">
        <w:r>
          <w:rPr>
            <w:rFonts w:ascii="arial" w:eastAsia="arial" w:hAnsi="arial" w:cs="arial"/>
            <w:i/>
            <w:color w:val="0077CC"/>
            <w:sz w:val="20"/>
            <w:u w:val="single"/>
            <w:shd w:val="clear" w:color="auto" w:fill="FFFFFF"/>
            <w:lang w:val="en-US" w:eastAsia="en-US" w:bidi="ar-SA"/>
          </w:rPr>
          <w:t>had attended the ceremony</w:t>
        </w:r>
      </w:hyperlink>
      <w:r>
        <w:rPr>
          <w:rFonts w:ascii="arial" w:eastAsia="arial" w:hAnsi="arial" w:cs="arial"/>
          <w:color w:val="000000"/>
          <w:sz w:val="20"/>
          <w:lang w:val="en-US" w:eastAsia="en-US" w:bidi="ar-SA"/>
        </w:rPr>
        <w:t xml:space="preserve">, said            </w:t>
      </w:r>
      <w:hyperlink r:id="rId915" w:history="1">
        <w:r>
          <w:rPr>
            <w:rFonts w:ascii="arial" w:eastAsia="arial" w:hAnsi="arial" w:cs="arial"/>
            <w:i/>
            <w:color w:val="0077CC"/>
            <w:sz w:val="20"/>
            <w:u w:val="single"/>
            <w:shd w:val="clear" w:color="auto" w:fill="FFFFFF"/>
            <w:lang w:val="en-US" w:eastAsia="en-US" w:bidi="ar-SA"/>
          </w:rPr>
          <w:t>in a statement</w:t>
        </w:r>
      </w:hyperlink>
      <w:r>
        <w:rPr>
          <w:rFonts w:ascii="arial" w:eastAsia="arial" w:hAnsi="arial" w:cs="arial"/>
          <w:color w:val="000000"/>
          <w:sz w:val="20"/>
          <w:lang w:val="en-US" w:eastAsia="en-US" w:bidi="ar-SA"/>
        </w:rPr>
        <w:t xml:space="preserve"> that the video was “very disturbing.”</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“We are working day and night to bring about a new era of community-based, constitutional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and will not be deterred by this or any other instance that threatens our efforts to re-establish the trust of all citizens in the Baltimore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she said.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PHOTO: Gary Tuggle, the interim commissioner of the Baltimore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on Monday discussing the resignation of an officer who was recorded repeatedly punching a man. (PHOTOGRAPH BY Patrick Semansky/Associated Press FOR THE NEW YORK TIMES)</w:t>
      </w:r>
    </w:p>
    <w:p>
      <w:pPr>
        <w:keepNext w:val="0"/>
        <w:spacing w:before="24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Related Articles</w:t>
      </w:r>
    </w:p>
    <w:p>
      <w:pPr>
        <w:keepNext w:val="0"/>
        <w:numPr>
          <w:numId w:val="15"/>
        </w:numPr>
        <w:tabs>
          <w:tab w:val="num" w:pos="760"/>
        </w:tabs>
        <w:spacing w:before="240" w:after="0" w:line="260" w:lineRule="atLeast"/>
        <w:ind w:left="760" w:right="0" w:hanging="400"/>
        <w:jc w:val="both"/>
        <w:rPr>
          <w:rFonts w:ascii="arial" w:eastAsia="arial" w:hAnsi="arial" w:cs="arial"/>
          <w:sz w:val="20"/>
          <w:lang w:val="en-US" w:eastAsia="en-US" w:bidi="ar-SA"/>
        </w:rPr>
      </w:pPr>
      <w:hyperlink r:id="rId916" w:history="1">
        <w:r>
          <w:rPr>
            <w:rFonts w:ascii="arial" w:eastAsia="arial" w:hAnsi="arial" w:cs="arial"/>
            <w:i/>
            <w:color w:val="0077CC"/>
            <w:sz w:val="20"/>
            <w:u w:val="single"/>
            <w:shd w:val="clear" w:color="auto" w:fill="FFFFFF"/>
            <w:lang w:val="en-US" w:eastAsia="en-US" w:bidi="ar-SA"/>
          </w:rPr>
          <w:t>Baltimore Drops Dozens of Cases After Video Casts Doubt on Officers</w:t>
        </w:r>
      </w:hyperlink>
    </w:p>
    <w:p>
      <w:pPr>
        <w:keepNext w:val="0"/>
        <w:numPr>
          <w:numId w:val="2"/>
        </w:numPr>
        <w:tabs>
          <w:tab w:val="num" w:pos="760"/>
        </w:tabs>
        <w:spacing w:before="240" w:after="0" w:line="260" w:lineRule="atLeast"/>
        <w:ind w:left="760" w:right="0" w:hanging="400"/>
        <w:jc w:val="both"/>
        <w:rPr>
          <w:rFonts w:ascii="arial" w:eastAsia="arial" w:hAnsi="arial" w:cs="arial"/>
          <w:sz w:val="20"/>
          <w:lang w:val="en-US" w:eastAsia="en-US" w:bidi="ar-SA"/>
        </w:rPr>
      </w:pPr>
      <w:hyperlink r:id="rId909" w:history="1">
        <w:r>
          <w:rPr>
            <w:rFonts w:ascii="arial" w:eastAsia="arial" w:hAnsi="arial" w:cs="arial"/>
            <w:i/>
            <w:color w:val="0077CC"/>
            <w:sz w:val="20"/>
            <w:u w:val="single"/>
            <w:shd w:val="clear" w:color="auto" w:fill="FFFFFF"/>
            <w:lang w:val="en-US" w:eastAsia="en-US" w:bidi="ar-SA"/>
          </w:rPr>
          <w:t>In Baltimore, Brazen Officers Took Every Chance to Rob and Cheat</w:t>
        </w:r>
      </w:hyperlink>
    </w:p>
    <w:p>
      <w:pPr>
        <w:keepNext w:val="0"/>
        <w:numPr>
          <w:numId w:val="3"/>
        </w:numPr>
        <w:tabs>
          <w:tab w:val="num" w:pos="760"/>
        </w:tabs>
        <w:spacing w:before="240" w:after="0" w:line="260" w:lineRule="atLeast"/>
        <w:ind w:left="760" w:right="0" w:hanging="400"/>
        <w:jc w:val="both"/>
        <w:rPr>
          <w:rFonts w:ascii="arial" w:eastAsia="arial" w:hAnsi="arial" w:cs="arial"/>
          <w:sz w:val="20"/>
          <w:lang w:val="en-US" w:eastAsia="en-US" w:bidi="ar-SA"/>
        </w:rPr>
      </w:pPr>
      <w:hyperlink r:id="rId917" w:history="1">
        <w:r>
          <w:rPr>
            <w:rFonts w:ascii="arial" w:eastAsia="arial" w:hAnsi="arial" w:cs="arial"/>
            <w:i/>
            <w:color w:val="0077CC"/>
            <w:sz w:val="20"/>
            <w:u w:val="single"/>
            <w:shd w:val="clear" w:color="auto" w:fill="FFFFFF"/>
            <w:lang w:val="en-US" w:eastAsia="en-US" w:bidi="ar-SA"/>
          </w:rPr>
          <w:t xml:space="preserve">In Baltimore, Gunfire and Scandals Aplenty. So Where Are </w:t>
        </w:r>
      </w:hyperlink>
      <w:hyperlink r:id="rId917" w:history="1">
        <w:r>
          <w:rPr>
            <w:rFonts w:ascii="arial" w:eastAsia="arial" w:hAnsi="arial" w:cs="arial"/>
            <w:b/>
            <w:i/>
            <w:color w:val="0077CC"/>
            <w:sz w:val="20"/>
            <w:u w:val="single"/>
            <w:shd w:val="clear" w:color="auto" w:fill="FFFFFF"/>
            <w:lang w:val="en-US" w:eastAsia="en-US" w:bidi="ar-SA"/>
          </w:rPr>
          <w:t>Police</w:t>
        </w:r>
      </w:hyperlink>
      <w:hyperlink r:id="rId917" w:history="1">
        <w:r>
          <w:rPr>
            <w:rFonts w:ascii="arial" w:eastAsia="arial" w:hAnsi="arial" w:cs="arial"/>
            <w:i/>
            <w:color w:val="0077CC"/>
            <w:sz w:val="20"/>
            <w:u w:val="single"/>
            <w:shd w:val="clear" w:color="auto" w:fill="FFFFFF"/>
            <w:lang w:val="en-US" w:eastAsia="en-US" w:bidi="ar-SA"/>
          </w:rPr>
          <w:t>?</w:t>
        </w:r>
      </w:hyperlink>
    </w:p>
    <w:p>
      <w:pPr>
        <w:keepNext w:val="0"/>
        <w:numPr>
          <w:numId w:val="4"/>
        </w:numPr>
        <w:tabs>
          <w:tab w:val="num" w:pos="760"/>
        </w:tabs>
        <w:spacing w:before="240" w:after="0" w:line="260" w:lineRule="atLeast"/>
        <w:ind w:left="760" w:right="0" w:hanging="400"/>
        <w:jc w:val="both"/>
        <w:rPr>
          <w:rFonts w:ascii="arial" w:eastAsia="arial" w:hAnsi="arial" w:cs="arial"/>
          <w:sz w:val="20"/>
          <w:lang w:val="en-US" w:eastAsia="en-US" w:bidi="ar-SA"/>
        </w:rPr>
      </w:pPr>
      <w:hyperlink r:id="rId918" w:history="1">
        <w:r>
          <w:rPr>
            <w:rFonts w:ascii="arial" w:eastAsia="arial" w:hAnsi="arial" w:cs="arial"/>
            <w:i/>
            <w:color w:val="0077CC"/>
            <w:sz w:val="20"/>
            <w:u w:val="single"/>
            <w:shd w:val="clear" w:color="auto" w:fill="FFFFFF"/>
            <w:lang w:val="en-US" w:eastAsia="en-US" w:bidi="ar-SA"/>
          </w:rPr>
          <w:t xml:space="preserve">Baltimore Drops More Cases After Third Video Shows ‘Questionable Activity’ by the </w:t>
        </w:r>
      </w:hyperlink>
      <w:hyperlink r:id="rId918" w:history="1">
        <w:r>
          <w:rPr>
            <w:rFonts w:ascii="arial" w:eastAsia="arial" w:hAnsi="arial" w:cs="arial"/>
            <w:b/>
            <w:i/>
            <w:color w:val="0077CC"/>
            <w:sz w:val="20"/>
            <w:u w:val="single"/>
            <w:shd w:val="clear" w:color="auto" w:fill="FFFFFF"/>
            <w:lang w:val="en-US" w:eastAsia="en-US" w:bidi="ar-SA"/>
          </w:rPr>
          <w:t>Police</w:t>
        </w:r>
      </w:hyperlink>
    </w:p>
    <w:p>
      <w:pPr>
        <w:keepNext w:val="0"/>
        <w:spacing w:before="240" w:after="0" w:line="26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15, 2018</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79" style="position:absolute;z-index:2518384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919"/>
          <w:headerReference w:type="default" r:id="rId920"/>
          <w:footerReference w:type="even" r:id="rId921"/>
          <w:footerReference w:type="default" r:id="rId922"/>
          <w:headerReference w:type="first" r:id="rId923"/>
          <w:footerReference w:type="first" r:id="rId924"/>
          <w:type w:val="nextPage"/>
          <w:pgSz w:w="12240" w:h="15840"/>
          <w:pgMar w:top="840" w:right="1000" w:bottom="840" w:left="1000" w:header="400" w:footer="400"/>
          <w:pgNumType w:fmt="decimal"/>
          <w:cols w:space="720"/>
          <w:titlePg/>
        </w:sectPr>
      </w:pPr>
    </w:p>
    <w:p>
      <w:pPr>
        <w:rPr>
          <w:lang w:val="en-US" w:eastAsia="en-US" w:bidi="ar-SA"/>
        </w:rPr>
      </w:pPr>
      <w:bookmarkStart w:id="154" w:name="Bookmark_78"/>
      <w:bookmarkEnd w:id="154"/>
    </w:p>
    <w:p>
      <w:pPr>
        <w:rPr>
          <w:lang w:val="en-US" w:eastAsia="en-US" w:bidi="ar-SA"/>
        </w:rPr>
      </w:pPr>
      <w:r>
        <w:pict>
          <v:shape id="_x0000_i128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925" w:history="1">
        <w:r>
          <w:rPr>
            <w:rFonts w:ascii="arial" w:eastAsia="arial" w:hAnsi="arial" w:cs="arial"/>
            <w:b/>
            <w:bCs/>
            <w:i/>
            <w:color w:val="0077CC"/>
            <w:kern w:val="32"/>
            <w:sz w:val="28"/>
            <w:szCs w:val="32"/>
            <w:u w:val="single"/>
            <w:shd w:val="clear" w:color="auto" w:fill="FFFFFF"/>
            <w:lang w:val="en-US" w:eastAsia="en-US" w:bidi="ar-SA"/>
          </w:rPr>
          <w:t>Police</w:t>
        </w:r>
      </w:hyperlink>
      <w:hyperlink r:id="rId925" w:history="1">
        <w:r>
          <w:rPr>
            <w:rFonts w:ascii="arial" w:eastAsia="arial" w:hAnsi="arial" w:cs="arial"/>
            <w:b/>
            <w:bCs/>
            <w:i/>
            <w:color w:val="0077CC"/>
            <w:kern w:val="32"/>
            <w:sz w:val="28"/>
            <w:szCs w:val="32"/>
            <w:u w:val="single"/>
            <w:shd w:val="clear" w:color="auto" w:fill="FFFFFF"/>
            <w:lang w:val="en-US" w:eastAsia="en-US" w:bidi="ar-SA"/>
          </w:rPr>
          <w:t xml:space="preserve"> Used </w:t>
        </w:r>
      </w:hyperlink>
      <w:hyperlink r:id="rId925" w:history="1">
        <w:r>
          <w:rPr>
            <w:rFonts w:ascii="arial" w:eastAsia="arial" w:hAnsi="arial" w:cs="arial"/>
            <w:b/>
            <w:bCs/>
            <w:i/>
            <w:color w:val="0077CC"/>
            <w:kern w:val="32"/>
            <w:sz w:val="28"/>
            <w:szCs w:val="32"/>
            <w:u w:val="single"/>
            <w:shd w:val="clear" w:color="auto" w:fill="FFFFFF"/>
            <w:lang w:val="en-US" w:eastAsia="en-US" w:bidi="ar-SA"/>
          </w:rPr>
          <w:t>Excessive Force</w:t>
        </w:r>
      </w:hyperlink>
      <w:hyperlink r:id="rId925" w:history="1">
        <w:r>
          <w:rPr>
            <w:rFonts w:ascii="arial" w:eastAsia="arial" w:hAnsi="arial" w:cs="arial"/>
            <w:b/>
            <w:bCs/>
            <w:i/>
            <w:color w:val="0077CC"/>
            <w:kern w:val="32"/>
            <w:sz w:val="28"/>
            <w:szCs w:val="32"/>
            <w:u w:val="single"/>
            <w:shd w:val="clear" w:color="auto" w:fill="FFFFFF"/>
            <w:lang w:val="en-US" w:eastAsia="en-US" w:bidi="ar-SA"/>
          </w:rPr>
          <w:t xml:space="preserve"> on Israeli Arabs, Panel Says </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 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2, 2003 Tuesday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 Late Edition - Final </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2003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A; Column 1; Foreign Desk; Pg. 9</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889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JAMES BENNET</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JERUSALEM, Sept. 1  </w:t>
      </w:r>
    </w:p>
    <w:p>
      <w:pPr>
        <w:keepNext/>
        <w:spacing w:before="240" w:after="0" w:line="340" w:lineRule="atLeast"/>
        <w:ind w:left="0" w:right="0" w:firstLine="0"/>
        <w:jc w:val="left"/>
        <w:rPr>
          <w:lang w:val="en-US" w:eastAsia="en-US" w:bidi="ar-SA"/>
        </w:rPr>
      </w:pPr>
      <w:bookmarkStart w:id="155" w:name="Body_76"/>
      <w:bookmarkEnd w:id="155"/>
      <w:r>
        <w:rPr>
          <w:rFonts w:ascii="arial" w:eastAsia="arial" w:hAnsi="arial" w:cs="arial"/>
          <w:b/>
          <w:color w:val="000000"/>
          <w:sz w:val="28"/>
          <w:lang w:val="en-US" w:eastAsia="en-US" w:bidi="ar-SA"/>
        </w:rPr>
        <w:t>Body</w:t>
      </w:r>
    </w:p>
    <w:p>
      <w:pPr>
        <w:spacing w:line="60" w:lineRule="exact"/>
        <w:rPr>
          <w:lang w:val="en-US" w:eastAsia="en-US" w:bidi="ar-SA"/>
        </w:rPr>
      </w:pPr>
      <w:r>
        <w:pict>
          <v:line id="_x0000_s1281" style="position:absolute;z-index:2518394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Finding a pattern of government "prejudice and neglect" toward Israel's Arab minority, a landmark Israeli commission of inquiry today accused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 using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xml:space="preserve"> three years ago to combat riots that it said had resulted from simmering, overlooked anger.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commission said insensitivity by the Israeli "establishment" permitted widespread discrimination against Israeli Arabs and the buildup of a "combustible atmosphere," as, it said, a politicized Islam began to radicalize the population.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three-member commission was charged with investigating the deaths of 13 people from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fire in October 2000, when thousands of Israeli Arabs choked streets and threw stones in solidarity with Palestinians in the West Bank and Gaza Strip, who just had just begun their uprising against Israel. A Jewish motorist was also killed, by a stone-thrower.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Criticizing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tactics that included the use of sniper fire to disperse crowds, the report concluded that Israel "must educate its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that the Arab public is not the enemy, and should not be treated as such." More than a million of Israel's 6.6 million citizens are Arabs.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Israel identifies itself as a Jewish state, and since its founding in 1948 its Arab minority has held a vexed position in society. While many Israeli Arabs say they enjoy political freedoms and economic opportunities they might not find in Arab countries, they generally also say they feel like second-class citizens. For their part, Israel's Jews increasingly regard Arab compatriots as a potential fifth column, after the convictions of a small number for aiding Palestinian terrorism.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report, which recommended that at least one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commander be dismissed but did not call for severe sanctions against top political officials, seemed unlikely in itself to bridge the deepening divisions between Israel's Arabs and Jews. Prime Minister Ariel Sharon said he would convene his cabinet to consider the findings.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Relatives of those who were killed gathered here today to criticize the commission as not going far enough.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didn't identify or make any attempt to identify the killers," said Jamila Asleh, whose son, Asel, age 17, was killed during one stone-throwing protest.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Asel Asleh, who had many Jewish friends, was a leading member of Seeds of Peace, an American-based group that promotes conflict resolution between Israelis and Arabs. Mrs. Asleh, who wore a picture of her son pinned to her lapel, said the report "shows that the future won't be so good between Arabs and Jews."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Walid Ghanaym, 37, whose brother Emad, 25, was killed, said: "If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killed 13 Jews, what would they do? That's why we're third class."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panel, the fifth such commission of inquiry into any subject in Israel's history, questioned 377 witnesses.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While identifying a number of "deep-seated factors" in leading to the violence, including less government financial support and law enforcement "in the Arab sector," the panel also zeroed in on the roles of particular officials. The committee found that Ehud Barak, then the prime minister, "was not sufficiently aware and attentive" to developments among Arabs that "created the possibility of widespread riots."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commission did not recommend that Mr. Barak be barred from running again for prime minister, should he choose to do so. But it did recommend barring Shlomo Ben-Ami, then the minister of public security, from ever holding that portfolio again.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Both Mr. Barak and Mr. Ben-Ami testified to the commission. Mr. Barak, who had ordered the inquiry, testified that the violence had taken him by surprise, saying that "there was no concrete warning of such an eruption from any intelligence agency." Mr. Ben-Ami, who has since left politics, also said he had no warning. He said that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had failed Israel's Arab citizens.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commission issued several specific recommendations to the Israeli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including that it halt the use of rubber-coated steel bullets for crowd control. "It was determined that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must take this weapon out of its inventory," the report stated. Such bullets are also frequently used by Israeli forces against Palestinians.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report stated that "it should be pointed out in a completely non-ambiguous way that the use of live fire, including live fire by snipers, is not a means of dispersing large crowds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Gil Kleiman,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spokesman, said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had made several changes over the last three years, including investing in more nonlethal crowd control equipment like water cannons.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said that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still permitted the firing of rubber-coated steel bullets, but that 17,000 of Israel's 26,000 officers had now received special training in their proper use.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Azmi Bishara, one of 10 Arab legislators in the Parliament, praised the report for criticizing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as treating Arabs as though they were not citizens. But, he said: "There is a real problem, and it has its roots in the attitude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toward the Arab citizens of the state of Israel. It's getting worse, it's not getting better."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Bishara and another Israeli Arab legislator, Abdulmalik Dehamshe, were accused of making statements before the clashes that conveyed "support for violence as a means to reach the goals of the Arab sector." But the panel recommended no penalties against them.</w:t>
      </w:r>
    </w:p>
    <w:p>
      <w:pPr>
        <w:keepNext w:val="0"/>
        <w:spacing w:before="240" w:after="0" w:line="260" w:lineRule="atLeast"/>
        <w:ind w:left="0" w:right="0" w:firstLine="0"/>
        <w:jc w:val="left"/>
        <w:rPr>
          <w:lang w:val="en-US" w:eastAsia="en-US" w:bidi="ar-SA"/>
        </w:rPr>
      </w:pPr>
      <w:r>
        <w:rPr>
          <w:lang w:val="en-US" w:eastAsia="en-US" w:bidi="ar-SA"/>
        </w:rPr>
        <w:br/>
      </w:r>
      <w:hyperlink r:id="rId811" w:history="1">
        <w:r>
          <w:rPr>
            <w:rFonts w:ascii="arial" w:eastAsia="arial" w:hAnsi="arial" w:cs="arial"/>
            <w:i/>
            <w:color w:val="0077CC"/>
            <w:sz w:val="20"/>
            <w:u w:val="single"/>
            <w:shd w:val="clear" w:color="auto" w:fill="FFFFFF"/>
            <w:lang w:val="en-US" w:eastAsia="en-US" w:bidi="ar-SA"/>
          </w:rPr>
          <w:t>http://www.nytimes.com</w:t>
        </w:r>
      </w:hyperlink>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82" style="position:absolute;z-index:251840512"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Photo: The mother of Muhammad Galeb Khamaisy with a picture of her son, an Israeli Arab who was one of 13 people killed in October 2000. (Photo by Associated Press)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 2003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3" style="position:absolute;z-index:2518415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926"/>
          <w:headerReference w:type="default" r:id="rId927"/>
          <w:footerReference w:type="even" r:id="rId928"/>
          <w:footerReference w:type="default" r:id="rId929"/>
          <w:headerReference w:type="first" r:id="rId930"/>
          <w:footerReference w:type="first" r:id="rId931"/>
          <w:type w:val="nextPage"/>
          <w:pgSz w:w="12240" w:h="15840"/>
          <w:pgMar w:top="840" w:right="1000" w:bottom="840" w:left="1000" w:header="400" w:footer="400"/>
          <w:pgNumType w:fmt="decimal"/>
          <w:cols w:space="720"/>
          <w:titlePg/>
        </w:sectPr>
      </w:pPr>
    </w:p>
    <w:p>
      <w:pPr>
        <w:rPr>
          <w:lang w:val="en-US" w:eastAsia="en-US" w:bidi="ar-SA"/>
        </w:rPr>
      </w:pPr>
      <w:bookmarkStart w:id="156" w:name="Bookmark_79"/>
      <w:bookmarkEnd w:id="156"/>
    </w:p>
    <w:p>
      <w:pPr>
        <w:rPr>
          <w:lang w:val="en-US" w:eastAsia="en-US" w:bidi="ar-SA"/>
        </w:rPr>
      </w:pPr>
      <w:r>
        <w:pict>
          <v:shape id="_x0000_i128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932" w:history="1">
        <w:r>
          <w:rPr>
            <w:rFonts w:ascii="arial" w:eastAsia="arial" w:hAnsi="arial" w:cs="arial"/>
            <w:b/>
            <w:bCs/>
            <w:i/>
            <w:color w:val="0077CC"/>
            <w:kern w:val="32"/>
            <w:sz w:val="28"/>
            <w:szCs w:val="32"/>
            <w:u w:val="single"/>
            <w:shd w:val="clear" w:color="auto" w:fill="FFFFFF"/>
            <w:lang w:val="en-US" w:eastAsia="en-US" w:bidi="ar-SA"/>
          </w:rPr>
          <w:t xml:space="preserve">In Minneapolis, Looking for </w:t>
        </w:r>
      </w:hyperlink>
      <w:hyperlink r:id="rId932" w:history="1">
        <w:r>
          <w:rPr>
            <w:rFonts w:ascii="arial" w:eastAsia="arial" w:hAnsi="arial" w:cs="arial"/>
            <w:b/>
            <w:bCs/>
            <w:i/>
            <w:color w:val="0077CC"/>
            <w:kern w:val="32"/>
            <w:sz w:val="28"/>
            <w:szCs w:val="32"/>
            <w:u w:val="single"/>
            <w:shd w:val="clear" w:color="auto" w:fill="FFFFFF"/>
            <w:lang w:val="en-US" w:eastAsia="en-US" w:bidi="ar-SA"/>
          </w:rPr>
          <w:t>Police</w:t>
        </w:r>
      </w:hyperlink>
      <w:hyperlink r:id="rId932" w:history="1">
        <w:r>
          <w:rPr>
            <w:rFonts w:ascii="arial" w:eastAsia="arial" w:hAnsi="arial" w:cs="arial"/>
            <w:b/>
            <w:bCs/>
            <w:i/>
            <w:color w:val="0077CC"/>
            <w:kern w:val="32"/>
            <w:sz w:val="28"/>
            <w:szCs w:val="32"/>
            <w:u w:val="single"/>
            <w:shd w:val="clear" w:color="auto" w:fill="FFFFFF"/>
            <w:lang w:val="en-US" w:eastAsia="en-US" w:bidi="ar-SA"/>
          </w:rPr>
          <w:t xml:space="preserve"> Recruits Who Can Resist Warrior Culture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The New York Times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19, 2020 Friday 12:25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The New York Times Company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US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1999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John Eligon and Dan Levin</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xml:space="preserve"> There is a significant difference between the community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taught in the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Academy and the ethos of some veteran officers.</w:t>
      </w:r>
    </w:p>
    <w:p>
      <w:pPr>
        <w:keepNext/>
        <w:spacing w:before="240" w:after="0" w:line="340" w:lineRule="atLeast"/>
        <w:ind w:left="0" w:right="0" w:firstLine="0"/>
        <w:jc w:val="left"/>
        <w:rPr>
          <w:lang w:val="en-US" w:eastAsia="en-US" w:bidi="ar-SA"/>
        </w:rPr>
      </w:pPr>
      <w:bookmarkStart w:id="157" w:name="Body_77"/>
      <w:bookmarkEnd w:id="157"/>
      <w:r>
        <w:rPr>
          <w:rFonts w:ascii="arial" w:eastAsia="arial" w:hAnsi="arial" w:cs="arial"/>
          <w:b/>
          <w:color w:val="000000"/>
          <w:sz w:val="28"/>
          <w:lang w:val="en-US" w:eastAsia="en-US" w:bidi="ar-SA"/>
        </w:rPr>
        <w:t>Body</w:t>
      </w:r>
    </w:p>
    <w:p>
      <w:pPr>
        <w:spacing w:line="60" w:lineRule="exact"/>
        <w:rPr>
          <w:lang w:val="en-US" w:eastAsia="en-US" w:bidi="ar-SA"/>
        </w:rPr>
      </w:pPr>
      <w:r>
        <w:pict>
          <v:line id="_x0000_s1285" style="position:absolute;z-index:2518425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is a significant difference between the community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taught in the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Academy and the ethos of some veteran officers.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MINNEAPOLIS — Even as the </w:t>
      </w:r>
      <w:hyperlink r:id="rId933" w:history="1">
        <w:r>
          <w:rPr>
            <w:rFonts w:ascii="arial" w:eastAsia="arial" w:hAnsi="arial" w:cs="arial"/>
            <w:i/>
            <w:color w:val="0077CC"/>
            <w:sz w:val="20"/>
            <w:u w:val="single"/>
            <w:shd w:val="clear" w:color="auto" w:fill="FFFFFF"/>
            <w:lang w:val="en-US" w:eastAsia="en-US" w:bidi="ar-SA"/>
          </w:rPr>
          <w:t xml:space="preserve">Minneapolis </w:t>
        </w:r>
      </w:hyperlink>
      <w:hyperlink r:id="rId933" w:history="1">
        <w:r>
          <w:rPr>
            <w:rFonts w:ascii="arial" w:eastAsia="arial" w:hAnsi="arial" w:cs="arial"/>
            <w:b/>
            <w:i/>
            <w:color w:val="0077CC"/>
            <w:sz w:val="20"/>
            <w:u w:val="single"/>
            <w:shd w:val="clear" w:color="auto" w:fill="FFFFFF"/>
            <w:lang w:val="en-US" w:eastAsia="en-US" w:bidi="ar-SA"/>
          </w:rPr>
          <w:t>Police</w:t>
        </w:r>
      </w:hyperlink>
      <w:hyperlink r:id="rId933" w:history="1">
        <w:r>
          <w:rPr>
            <w:rFonts w:ascii="arial" w:eastAsia="arial" w:hAnsi="arial" w:cs="arial"/>
            <w:i/>
            <w:color w:val="0077CC"/>
            <w:sz w:val="20"/>
            <w:u w:val="single"/>
            <w:shd w:val="clear" w:color="auto" w:fill="FFFFFF"/>
            <w:lang w:val="en-US" w:eastAsia="en-US" w:bidi="ar-SA"/>
          </w:rPr>
          <w:t xml:space="preserve"> Department</w:t>
        </w:r>
      </w:hyperlink>
      <w:r>
        <w:rPr>
          <w:rFonts w:ascii="arial" w:eastAsia="arial" w:hAnsi="arial" w:cs="arial"/>
          <w:color w:val="000000"/>
          <w:sz w:val="20"/>
          <w:lang w:val="en-US" w:eastAsia="en-US" w:bidi="ar-SA"/>
        </w:rPr>
        <w:t xml:space="preserve"> reels in the aftermath of its officers’ involvement in the killing of George Floyd, the department has been recruiting a new crop of trainees who will face the same challenge of every rookie: navigating the dramatic difference between what is preached at the academy and what is practiced on the street.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Academy, cadets are trained to be mindful of their own biases, to treat the public with respect and to use force only when necessary. But then they enter station houses and squad cars with veteran officers who may view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differently — as an us-versus-them profession with a potential threat on every street corner.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Since Mr. Floyd’s death, the process of turning civilians into effective officers on the </w:t>
      </w:r>
      <w:hyperlink r:id="rId933" w:history="1">
        <w:r>
          <w:rPr>
            <w:rFonts w:ascii="arial" w:eastAsia="arial" w:hAnsi="arial" w:cs="arial"/>
            <w:i/>
            <w:color w:val="0077CC"/>
            <w:sz w:val="20"/>
            <w:u w:val="single"/>
            <w:shd w:val="clear" w:color="auto" w:fill="FFFFFF"/>
            <w:lang w:val="en-US" w:eastAsia="en-US" w:bidi="ar-SA"/>
          </w:rPr>
          <w:t>Minneapolis</w:t>
        </w:r>
      </w:hyperlink>
      <w:r>
        <w:rPr>
          <w:rFonts w:ascii="arial" w:eastAsia="arial" w:hAnsi="arial" w:cs="arial"/>
          <w:color w:val="000000"/>
          <w:sz w:val="20"/>
          <w:lang w:val="en-US" w:eastAsia="en-US" w:bidi="ar-SA"/>
        </w:rPr>
        <w:t xml:space="preserve"> force has taken on added urgency, and raised questions in the mind of one senior officer of how to tell who might be capable of abusive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such as pressing a knee into a suspect’s neck, as former Officer Derek Chauvin did on the evening of May 25 as three of his colleagues, two of them rookies, looked 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“We’re just trying to hire some more right now, and I’m just sitting there, ‘How do I know which one of these guys is going to be the next Derek Chauvin?’” said Cmdr. Charles Adams, a 34-year veteran who recruits officers and trains them on the necessity of community engagement. “How do you make that determination when their record is clean as heck? We just got to weed out the ones that don’t want to buy into the program.”</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death of Mr. Floyd has led to a national rethinking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training. Some are urging </w:t>
      </w:r>
      <w:hyperlink r:id="rId933" w:history="1">
        <w:r>
          <w:rPr>
            <w:rFonts w:ascii="arial" w:eastAsia="arial" w:hAnsi="arial" w:cs="arial"/>
            <w:i/>
            <w:color w:val="0077CC"/>
            <w:sz w:val="20"/>
            <w:u w:val="single"/>
            <w:shd w:val="clear" w:color="auto" w:fill="FFFFFF"/>
            <w:lang w:val="en-US" w:eastAsia="en-US" w:bidi="ar-SA"/>
          </w:rPr>
          <w:t>significant reforms</w:t>
        </w:r>
      </w:hyperlink>
      <w:r>
        <w:rPr>
          <w:rFonts w:ascii="arial" w:eastAsia="arial" w:hAnsi="arial" w:cs="arial"/>
          <w:color w:val="000000"/>
          <w:sz w:val="20"/>
          <w:lang w:val="en-US" w:eastAsia="en-US" w:bidi="ar-SA"/>
        </w:rPr>
        <w:t>, while others complain that the current system is irredeemably broken, with a long history of policy changes that have failed to stop officers from resorting to violence too often, especially against black residents such as Mr. Floyd.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His killing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custody made clear the depth of the problem. Mr. Chauvin, who had a string of complaints against him for abusive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was a training officer assigned to showing new officers the basics.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Those pushing for fundamental change in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doubt whether enhanced training alone can overcome an entrenched culture of aggression that they feel is pervasive in the profession. They also question whether the basic requirements for getting a badge and a gun in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are sufficient.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takes more than three years to become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in countries like Finland and Norway, but in some states someone can complete basic training in as little as 11 weeks. Minneapolis is on the higher end of the scale, requiring </w:t>
      </w:r>
      <w:hyperlink r:id="rId933" w:history="1">
        <w:r>
          <w:rPr>
            <w:rFonts w:ascii="arial" w:eastAsia="arial" w:hAnsi="arial" w:cs="arial"/>
            <w:i/>
            <w:color w:val="0077CC"/>
            <w:sz w:val="20"/>
            <w:u w:val="single"/>
            <w:shd w:val="clear" w:color="auto" w:fill="FFFFFF"/>
            <w:lang w:val="en-US" w:eastAsia="en-US" w:bidi="ar-SA"/>
          </w:rPr>
          <w:t>more than a year of training</w:t>
        </w:r>
      </w:hyperlink>
      <w:r>
        <w:rPr>
          <w:rFonts w:ascii="arial" w:eastAsia="arial" w:hAnsi="arial" w:cs="arial"/>
          <w:color w:val="000000"/>
          <w:sz w:val="20"/>
          <w:lang w:val="en-US" w:eastAsia="en-US" w:bidi="ar-SA"/>
        </w:rPr>
        <w:t xml:space="preserve"> before swearing in a new officer.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Most states require fewer minimum training hours to become licensed as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than they do for </w:t>
      </w:r>
      <w:hyperlink r:id="rId933" w:history="1">
        <w:r>
          <w:rPr>
            <w:rFonts w:ascii="arial" w:eastAsia="arial" w:hAnsi="arial" w:cs="arial"/>
            <w:i/>
            <w:color w:val="0077CC"/>
            <w:sz w:val="20"/>
            <w:u w:val="single"/>
            <w:shd w:val="clear" w:color="auto" w:fill="FFFFFF"/>
            <w:lang w:val="en-US" w:eastAsia="en-US" w:bidi="ar-SA"/>
          </w:rPr>
          <w:t>barbers</w:t>
        </w:r>
      </w:hyperlink>
      <w:r>
        <w:rPr>
          <w:rFonts w:ascii="arial" w:eastAsia="arial" w:hAnsi="arial" w:cs="arial"/>
          <w:color w:val="000000"/>
          <w:sz w:val="20"/>
          <w:lang w:val="en-US" w:eastAsia="en-US" w:bidi="ar-SA"/>
        </w:rPr>
        <w:t xml:space="preserve"> or </w:t>
      </w:r>
      <w:hyperlink r:id="rId933" w:history="1">
        <w:r>
          <w:rPr>
            <w:rFonts w:ascii="arial" w:eastAsia="arial" w:hAnsi="arial" w:cs="arial"/>
            <w:i/>
            <w:color w:val="0077CC"/>
            <w:sz w:val="20"/>
            <w:u w:val="single"/>
            <w:shd w:val="clear" w:color="auto" w:fill="FFFFFF"/>
            <w:lang w:val="en-US" w:eastAsia="en-US" w:bidi="ar-SA"/>
          </w:rPr>
          <w:t>cosmetologists</w:t>
        </w:r>
      </w:hyperlink>
      <w:r>
        <w:rPr>
          <w:rFonts w:ascii="arial" w:eastAsia="arial" w:hAnsi="arial" w:cs="arial"/>
          <w:color w:val="000000"/>
          <w:sz w:val="20"/>
          <w:lang w:val="en-US" w:eastAsia="en-US" w:bidi="ar-SA"/>
        </w:rPr>
        <w:t xml:space="preserve">. New York State law mandates </w:t>
      </w:r>
      <w:hyperlink r:id="rId933" w:history="1">
        <w:r>
          <w:rPr>
            <w:rFonts w:ascii="arial" w:eastAsia="arial" w:hAnsi="arial" w:cs="arial"/>
            <w:i/>
            <w:color w:val="0077CC"/>
            <w:sz w:val="20"/>
            <w:u w:val="single"/>
            <w:shd w:val="clear" w:color="auto" w:fill="FFFFFF"/>
            <w:lang w:val="en-US" w:eastAsia="en-US" w:bidi="ar-SA"/>
          </w:rPr>
          <w:t>1,000 hours of training for massage therapists</w:t>
        </w:r>
      </w:hyperlink>
      <w:r>
        <w:rPr>
          <w:rFonts w:ascii="arial" w:eastAsia="arial" w:hAnsi="arial" w:cs="arial"/>
          <w:color w:val="000000"/>
          <w:sz w:val="20"/>
          <w:lang w:val="en-US" w:eastAsia="en-US" w:bidi="ar-SA"/>
        </w:rPr>
        <w:t xml:space="preserve">, compared with </w:t>
      </w:r>
      <w:hyperlink r:id="rId933" w:history="1">
        <w:r>
          <w:rPr>
            <w:rFonts w:ascii="arial" w:eastAsia="arial" w:hAnsi="arial" w:cs="arial"/>
            <w:i/>
            <w:color w:val="0077CC"/>
            <w:sz w:val="20"/>
            <w:u w:val="single"/>
            <w:shd w:val="clear" w:color="auto" w:fill="FFFFFF"/>
            <w:lang w:val="en-US" w:eastAsia="en-US" w:bidi="ar-SA"/>
          </w:rPr>
          <w:t>around 700 for officers</w:t>
        </w:r>
      </w:hyperlink>
      <w:r>
        <w:rPr>
          <w:rFonts w:ascii="arial" w:eastAsia="arial" w:hAnsi="arial" w:cs="arial"/>
          <w:color w:val="000000"/>
          <w:sz w:val="20"/>
          <w:lang w:val="en-US" w:eastAsia="en-US" w:bidi="ar-SA"/>
        </w:rPr>
        <w:t xml:space="preserve">. Hawaii has no minimum requirements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but manicurists must train for 300 hours.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while many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require additional training, 37 states </w:t>
      </w:r>
      <w:hyperlink r:id="rId933" w:history="1">
        <w:r>
          <w:rPr>
            <w:rFonts w:ascii="arial" w:eastAsia="arial" w:hAnsi="arial" w:cs="arial"/>
            <w:i/>
            <w:color w:val="0077CC"/>
            <w:sz w:val="20"/>
            <w:u w:val="single"/>
            <w:shd w:val="clear" w:color="auto" w:fill="FFFFFF"/>
            <w:lang w:val="en-US" w:eastAsia="en-US" w:bidi="ar-SA"/>
          </w:rPr>
          <w:t>permit untrained officers to work with full authority</w:t>
        </w:r>
      </w:hyperlink>
      <w:r>
        <w:rPr>
          <w:rFonts w:ascii="arial" w:eastAsia="arial" w:hAnsi="arial" w:cs="arial"/>
          <w:color w:val="000000"/>
          <w:sz w:val="20"/>
          <w:lang w:val="en-US" w:eastAsia="en-US" w:bidi="ar-SA"/>
        </w:rPr>
        <w:t xml:space="preserve"> for months before attending basic training.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“It’s insane that hairstylists need more training than cops in this country,” said Randy Shrewsberry, executive director of the Institute for Criminal Justice Training Reform. “We need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to be educated like other professionals who are given the authority of life or death or freedom. And that takes far more than increasing training by a couple of hundred hours.”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Lawmakers in Congress and state capitals have proposed </w:t>
      </w:r>
      <w:hyperlink r:id="rId933" w:history="1">
        <w:r>
          <w:rPr>
            <w:rFonts w:ascii="arial" w:eastAsia="arial" w:hAnsi="arial" w:cs="arial"/>
            <w:i/>
            <w:color w:val="0077CC"/>
            <w:sz w:val="20"/>
            <w:u w:val="single"/>
            <w:shd w:val="clear" w:color="auto" w:fill="FFFFFF"/>
            <w:lang w:val="en-US" w:eastAsia="en-US" w:bidi="ar-SA"/>
          </w:rPr>
          <w:t>measures for law enforcement training</w:t>
        </w:r>
      </w:hyperlink>
      <w:r>
        <w:rPr>
          <w:rFonts w:ascii="arial" w:eastAsia="arial" w:hAnsi="arial" w:cs="arial"/>
          <w:color w:val="000000"/>
          <w:sz w:val="20"/>
          <w:lang w:val="en-US" w:eastAsia="en-US" w:bidi="ar-SA"/>
        </w:rPr>
        <w:t xml:space="preserve"> in de-escalation,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xml:space="preserve"> and dealing with mental health crises, among other situations.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Minneapolis, Mr. Chauvin was a 19-year veteran whose job included training other officers in the field. Two of the officers he had supervised were only days into the job when they responded to a 911 call accusing Mr. Floyd of using a fake $20 bill at a corner store, a relatively minor offense.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the two rookies and Mr. Chauvin held Mr. Floyd face down in the street, one of the rookies suggested turning Mr. Floyd on his side, but Mr. Chauvin, the ranking officer at the scene, declined to do so, prosecutors say.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Chauvin, the two rookies and a fourth officer present were all fired and charged with crimes.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saw murder,” Commander Adams said of the video of Mr. Floyd’s arrest, adding that it seemed to be a widespread sentiment within the department, even among officers who usually urge a wait-and-see approach when colleagues are accused of wrongdoing.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One frustration, Commander Adams said, was that Mr. Chauvin’s actions erased strides he believed that the department had made to teach officers to be more accountable to communities like the predominantly black North Side.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Commander Adams leads the department’s procedural justice initiatives, which include training officers on how their interactions with residents can shape public perception and affect public safety.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Implicit bias training, which the department began about eight years ago, includes discussions of the aggressive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tactics of the 1960s that damaged public trust in law enforcement and a simulated video of an officer talking disrespectfully to a black motorist only to learn later that she was the wife of a high-ranking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law enforcement officials and experts say de-escalation training is not enough.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don’t care how many new policies and laws you pass,” said Sue Rahr, a former sheriff who is the executive director of the Washington State Criminal Justice Training Commission, which oversees training of all law enforcement officers in the state. “If we don’t address the culture, that behavior is not going to change. Period. End of story.”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Despite decades of community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efforts, many of the nation’s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academies and 18,000 departments have long emphasized a warrior mentality, with officers trained for battle and equipped with the gear and weapons of modern warfare, she said.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warrior culture often begins during basic training in academies modeled on military boot camp.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academies spend around 168 hours training recruits on firearms, self-defense and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xml:space="preserve">, but only nine hours on conflict management and mediation, according to </w:t>
      </w:r>
      <w:hyperlink r:id="rId933" w:history="1">
        <w:r>
          <w:rPr>
            <w:rFonts w:ascii="arial" w:eastAsia="arial" w:hAnsi="arial" w:cs="arial"/>
            <w:i/>
            <w:color w:val="0077CC"/>
            <w:sz w:val="20"/>
            <w:u w:val="single"/>
            <w:shd w:val="clear" w:color="auto" w:fill="FFFFFF"/>
            <w:lang w:val="en-US" w:eastAsia="en-US" w:bidi="ar-SA"/>
          </w:rPr>
          <w:t>a Justice Department report</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“If you train cops like soldiers, dress them like soldiers and equip them like soldiers, you can’t be surprised that they act like soldiers, and that’s exactly what we’ve done,” said Mr. Shrewsberry, of the Institute for Criminal Justice Training Reform. The training imbalance, he said, reinforces a “thin blue line”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culture perpetuated in many departments by higher-ups and unions. “There’s just this constant reiteration that cops are in constant danger,” he said.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Systemic reform efforts are hindered by a lack of any centralized standards for the nation’s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nearly half of which employ fewer than 10 officers, </w:t>
      </w:r>
      <w:hyperlink r:id="rId933" w:history="1">
        <w:r>
          <w:rPr>
            <w:rFonts w:ascii="arial" w:eastAsia="arial" w:hAnsi="arial" w:cs="arial"/>
            <w:i/>
            <w:color w:val="0077CC"/>
            <w:sz w:val="20"/>
            <w:u w:val="single"/>
            <w:shd w:val="clear" w:color="auto" w:fill="FFFFFF"/>
            <w:lang w:val="en-US" w:eastAsia="en-US" w:bidi="ar-SA"/>
          </w:rPr>
          <w:t>according to the Justice Department</w:t>
        </w:r>
      </w:hyperlink>
      <w:r>
        <w:rPr>
          <w:rFonts w:ascii="arial" w:eastAsia="arial" w:hAnsi="arial" w:cs="arial"/>
          <w:color w:val="000000"/>
          <w:sz w:val="20"/>
          <w:lang w:val="en-US" w:eastAsia="en-US" w:bidi="ar-SA"/>
        </w:rPr>
        <w:t>. Even though many departments provide additional training, those lessons only go so far.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Washington State is widely seen as having some of the country’s highest training standards, but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in its largest city, Seattle, has been under federal oversight since 2012 after an investigation found that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xml:space="preserve"> was routinely used.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“Every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agency has a mission statement, but the culture is what is accepted by leadership on a day-to-day basis,” said Sean Hendrickson, an instructor at Washington State’s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academy. “That gets backed up by other officers and is extremely deep and very difficult to 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Becoming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in Minneapolis requires first getting a peace officer license from the state, which entails as many as 1,050 hours of training.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Once recruits obtain their licenses, they have to go through additional training run by the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that includes 19 weeks in the academy. The department has said it does not employ warrior-style training, and the city </w:t>
      </w:r>
      <w:hyperlink r:id="rId933" w:history="1">
        <w:r>
          <w:rPr>
            <w:rFonts w:ascii="arial" w:eastAsia="arial" w:hAnsi="arial" w:cs="arial"/>
            <w:i/>
            <w:color w:val="0077CC"/>
            <w:sz w:val="20"/>
            <w:u w:val="single"/>
            <w:shd w:val="clear" w:color="auto" w:fill="FFFFFF"/>
            <w:lang w:val="en-US" w:eastAsia="en-US" w:bidi="ar-SA"/>
          </w:rPr>
          <w:t>banned such training</w:t>
        </w:r>
      </w:hyperlink>
      <w:r>
        <w:rPr>
          <w:rFonts w:ascii="arial" w:eastAsia="arial" w:hAnsi="arial" w:cs="arial"/>
          <w:color w:val="000000"/>
          <w:sz w:val="20"/>
          <w:lang w:val="en-US" w:eastAsia="en-US" w:bidi="ar-SA"/>
        </w:rPr>
        <w:t xml:space="preserve"> outright last year, but </w:t>
      </w:r>
      <w:hyperlink r:id="rId933" w:history="1">
        <w:r>
          <w:rPr>
            <w:rFonts w:ascii="arial" w:eastAsia="arial" w:hAnsi="arial" w:cs="arial"/>
            <w:i/>
            <w:color w:val="0077CC"/>
            <w:sz w:val="20"/>
            <w:u w:val="single"/>
            <w:shd w:val="clear" w:color="auto" w:fill="FFFFFF"/>
            <w:lang w:val="en-US" w:eastAsia="en-US" w:bidi="ar-SA"/>
          </w:rPr>
          <w:t>the union has offered to pay for officers to receive it</w:t>
        </w:r>
      </w:hyperlink>
      <w:r>
        <w:rPr>
          <w:rFonts w:ascii="arial" w:eastAsia="arial" w:hAnsi="arial" w:cs="arial"/>
          <w:color w:val="000000"/>
          <w:sz w:val="20"/>
          <w:lang w:val="en-US" w:eastAsia="en-US" w:bidi="ar-SA"/>
        </w:rPr>
        <w:t xml:space="preserve"> from outside vendors.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After completing the academy, new officers spend five months on the streets with a field training officer, who is supposed to teach recruits how to translate what they learned in the academy to real-life situations. But that is not always the case. Current and former officers pointed to one of the first things that field training officers often say to new recruits: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“Forget everything you learned in the academy.”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Chief Medaria Arradondo, who has been on the Minneapolis force since 1989, said he heard it when he was coming out of the academy. That attitude is much less prevalent now, he said, but is still a concern.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have to lay that to rest, that old culture,” he said. “It’s about making sure that there’s ongoing training and the training in the academy just doesn’t become this subculture of a thing that you learn and you disregard.”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former Minneapolis officer, Andrew Arashiba, said in a lawsuit against the city that during his field training in 2016 and 2017, one of his training officers told him not to activate his body camera at times when it was required unless he had notified other officers first.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same training officer also once scolded him for not using force against a drunken older man they had encountered, according to the lawsuit. “You missed a free slap,” he recalled the training officer telling him.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“They have a culture and an unwritten practice of putting down anyone who opposes excessive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said Peter Nickitas, the lawyer for Mr. Arashiba.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Arashiba is Japanese-American and is suing for racial and age discrimination after being terminated from the department in October 2017.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emphasis on officer safety in training can make officers feel as though they will constantly be under attack in the streets, and that can be a barrier to developing meaningful relationships with the communities they serve, said Michael Friestleben, a former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inspector who retired three years ago.</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was very difficult to get many of our officers to realize that the folks outside the building were not our enemies, but actually our friends,” Mr. Friestleben wrote in </w:t>
      </w:r>
      <w:hyperlink r:id="rId933" w:history="1">
        <w:r>
          <w:rPr>
            <w:rFonts w:ascii="arial" w:eastAsia="arial" w:hAnsi="arial" w:cs="arial"/>
            <w:i/>
            <w:color w:val="0077CC"/>
            <w:sz w:val="20"/>
            <w:u w:val="single"/>
            <w:shd w:val="clear" w:color="auto" w:fill="FFFFFF"/>
            <w:lang w:val="en-US" w:eastAsia="en-US" w:bidi="ar-SA"/>
          </w:rPr>
          <w:t>a blunt Facebook post</w:t>
        </w:r>
      </w:hyperlink>
      <w:r>
        <w:rPr>
          <w:rFonts w:ascii="arial" w:eastAsia="arial" w:hAnsi="arial" w:cs="arial"/>
          <w:color w:val="000000"/>
          <w:sz w:val="20"/>
          <w:lang w:val="en-US" w:eastAsia="en-US" w:bidi="ar-SA"/>
        </w:rPr>
        <w:t xml:space="preserve"> last month as the streets of Minneapolis erupted in protest.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he led the Fourth Precinct, on the North Side, Mr. Friestleben said he began requiring officers to attend community events. Many complained. “It’s not our job,” some said. “Everybody hates us here,” others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2015, when demonstrators set up an encampment outside of the Fourth Precinct station for 18 days to protest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killing of Jamar Clark, Mr. Friestleben spent hours each day speaking with demonstrators, he said. That elicited snarls from some of his officers.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“Who are you going to choose,” he recalled officers asking,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or the community?”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department’s inability to rid the force of that attitude has brought the city to this moment of upheaval over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and racism, Mr. Friestleben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“Now today we see the results of not getting to know your community,” he wrote on Facebook, “not really serving your community, not caring about your community.”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John Eligon reported from Minneapolis, and Dan Levin from New York. Kim Barker contributed reporting from Minneapolis, and Conor Dougherty from Oakland, Calif. Susan Beachy contributed research.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PHOTOS: “We’re just trying to hire some more right now, and I’m just sitting there, ‘How do I know which one of these guys is going to be the next Derek Chauvin?’” said Cmdr. Charles Adams, above, a 34-year veteran who recruits for the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left. (PHOTOGRAPHS BY ANDREA ELLEN REED FOR THE NEW YORK TIMES; JENN ACKERMAN FOR THE NEW YORK TIMES) (A16)</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6" style="position:absolute;z-index:2518435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934"/>
          <w:headerReference w:type="default" r:id="rId935"/>
          <w:footerReference w:type="even" r:id="rId936"/>
          <w:footerReference w:type="default" r:id="rId937"/>
          <w:headerReference w:type="first" r:id="rId938"/>
          <w:footerReference w:type="first" r:id="rId939"/>
          <w:type w:val="nextPage"/>
          <w:pgSz w:w="12240" w:h="15840"/>
          <w:pgMar w:top="840" w:right="1000" w:bottom="840" w:left="1000" w:header="400" w:footer="400"/>
          <w:pgNumType w:fmt="decimal"/>
          <w:cols w:space="720"/>
          <w:titlePg/>
        </w:sectPr>
      </w:pPr>
    </w:p>
    <w:p>
      <w:pPr>
        <w:rPr>
          <w:lang w:val="en-US" w:eastAsia="en-US" w:bidi="ar-SA"/>
        </w:rPr>
      </w:pPr>
      <w:bookmarkStart w:id="158" w:name="Bookmark_80"/>
      <w:bookmarkEnd w:id="158"/>
    </w:p>
    <w:p>
      <w:pPr>
        <w:rPr>
          <w:lang w:val="en-US" w:eastAsia="en-US" w:bidi="ar-SA"/>
        </w:rPr>
      </w:pPr>
      <w:r>
        <w:pict>
          <v:shape id="_x0000_i128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940" w:history="1">
        <w:r>
          <w:rPr>
            <w:rFonts w:ascii="arial" w:eastAsia="arial" w:hAnsi="arial" w:cs="arial"/>
            <w:b/>
            <w:bCs/>
            <w:i/>
            <w:color w:val="0077CC"/>
            <w:kern w:val="32"/>
            <w:sz w:val="28"/>
            <w:szCs w:val="32"/>
            <w:u w:val="single"/>
            <w:shd w:val="clear" w:color="auto" w:fill="FFFFFF"/>
            <w:lang w:val="en-US" w:eastAsia="en-US" w:bidi="ar-SA"/>
          </w:rPr>
          <w:t>City's Top Jail Investigator Resigns After Inquiry on Rikers Brutality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23, 2014 Saturday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A; Column 0; Metropolitan Desk; Pg. 18</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1139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MICHAEL WINERIP and MICHAEL SCHWIRTZ</w:t>
      </w:r>
    </w:p>
    <w:p>
      <w:pPr>
        <w:keepNext/>
        <w:spacing w:before="240" w:after="0" w:line="340" w:lineRule="atLeast"/>
        <w:ind w:left="0" w:right="0" w:firstLine="0"/>
        <w:jc w:val="left"/>
        <w:rPr>
          <w:lang w:val="en-US" w:eastAsia="en-US" w:bidi="ar-SA"/>
        </w:rPr>
      </w:pPr>
      <w:bookmarkStart w:id="159" w:name="Body_78"/>
      <w:bookmarkEnd w:id="159"/>
      <w:r>
        <w:rPr>
          <w:rFonts w:ascii="arial" w:eastAsia="arial" w:hAnsi="arial" w:cs="arial"/>
          <w:b/>
          <w:color w:val="000000"/>
          <w:sz w:val="28"/>
          <w:lang w:val="en-US" w:eastAsia="en-US" w:bidi="ar-SA"/>
        </w:rPr>
        <w:t>Body</w:t>
      </w:r>
    </w:p>
    <w:p>
      <w:pPr>
        <w:spacing w:line="60" w:lineRule="exact"/>
        <w:rPr>
          <w:lang w:val="en-US" w:eastAsia="en-US" w:bidi="ar-SA"/>
        </w:rPr>
      </w:pPr>
      <w:r>
        <w:pict>
          <v:line id="_x0000_s1288" style="position:absolute;z-index:2518446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top investigator at the New York Correction Department resigned on Friday under pressure from city leaders who are facing a federal mandate to regain control of the Rikers Island jail complex, where widespread brutality and corruption by guards routinely go unpunished.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investigator, Florence L. Finkle, is leaving less than a month after a damning federal inquiry chronicled assaults on teenage inmates by guards at Rikers, and criticized the division she oversaw as ''ineffectual,'' ''understaffed'' and biased in favor of correction officers.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Her departure is the first among many staffing and structural changes expected in response to the report released by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attorney's office in Manhattan on Aug. 4. The inquiry found a ''deep-seated culture of violence'' at Rikers, saying adolescents were routinely beaten by staff members who rarely faced any consequences.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the inquiry focused only on adolescents, a four-month investigation by The New York Times found that inmates throughout the 10-jail complex -- particularly those with mental illnesses -- regularly suffered severe injuries at the hands of guards, including broken noses, jaws and bloody wounds requiring suturing.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Over the last five years, use of physical force by officers and supervisors on Rikers inmates has increased by 90 percent, according to the Correction Department. It has continued to climb during the first six months of Mayor Bill de Blasio's administration, growing by a third compared with the same period last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spokeswoman for the mayor, Marti Adams, confirmed that Ms. Finkle, a deputy commissioner in the Correction Department, submitted her resignation on Friday.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de Blasio administration is under pressure to make substantial changes at Rikers: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attorney's office, when releasing the inquiry's findings, gave the city 49 days to come up with a plan to reduce violence or face intervention by federal officials.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unclear whether replacing Ms. Finkle will have any significant impact, given a history of extreme violence at Rikers that stretches back decades, as well as a strong correction officers' union that has resisted even minor efforts to toughen oversight.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Recent revelations have uncovered a pattern of brutality, neglect and corruption among officers, who are rarely punished even in cases in which evidence of guilt seems overwhelming and obvious. Several deaths in recent years, including some ruled homicides by the city's medical examiner, have resulted in little or no disciplinary action.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this month, the Bronx district attorney declined to prosecute guards and supervisors involved in a 2012 assault on two inmates who witnesses said were handcuffed to gurneys and beaten until blood splattered the walls around them. The assault was previously reported in The Times, recommended twice for prosecution by the city's Investigation Department and cited in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attorney's report.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After many of the violent episodes, according to the federal inquiry, guards and their supervisors falsified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xml:space="preserve"> reports to cover up brutal behavior.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investigative division under Ms. Finkle was described in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attorney's report as overwhelmed by the number of cases and largely ineffectual. A small staff and paper-based record keeping hinder investigations, which are supposed to take five months but often take over a year, the report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Current and former colleagues said Ms. Finkle had desperately tried to improve conditions at Rikers and weed out troublesome guards, but frequently encountered resistance from both uniformed staff and high-level department officials.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Her efforts often ran up against the powerful correction officers' union, led by Norman Seabrook.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Several times, according to correction officials, Mr. Seabrook personally thwarted attempts by Ms. Finkle to crack down on violence by guards. On more than one occasion he has publicly called for her resignation, describing her efforts to investigate correction officers as a witch hunt. According to two former investigators, Mr. Seabrook once marched into her office unannounced, threatening to get her fired.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an interview, Mr. Seabrook denied he had confronted her, but made it clear he was glad Ms. Finkle stepped down. Contrary to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attorney's report, he said, she was heavy-handed and overly hard on officers.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''She'd use a hammer to kill a fly,'' he said, criticizing her for seeking more severe penalties for officers who were found guilty of using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xml:space="preserve"> than administrative judges had imposed.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Before joining the department in 2010, Ms. Finkle spent 11 years at the Civilian Complaint Review Board, the watchdog agency that investigates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abuse, becoming the executive director in 2002. While there, she clashed as often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leaders as civil rights activists who accused her by turns of being too hard and too soft on officers.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Hector Gonzalez, a lawyer in New York who served as chairman of the review board for part of Ms. Finkle's tenure there, described her as an innovator who modernized the agency by hiring former law enforcement investigators and professional statisticians and writers.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Before that, she was an assistant district attorney in Manhattan, where she specialized in prosecuting corrupt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Gonzalez said she brought that same dedication to fighting corruption to the Correction Department.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''She did not go into this job to just close out her tenure in city government and get her pension,'' he said. ''In the time that I've known her, she's always been a consummate professional and never took on a job if she didn't intend to get it right.''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Pressure to remake Rikers has also come from other corners. On Thursday, the City Council passed a bill requiring the department to disclose detailed information about inmates housed in solitary confinement, where much of the violence at Rikers is concentrated.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bill, which Mr. de Blasio says he supports, would compel the department to publish quarterly reports that include information about the number of inmates in solitary confinement, their length of stay and whether they were injured, sexually or physically assaulted, or subjected to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xml:space="preserve"> by correction officers.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Also on Thursday, a bill was introduced that would increase scrutiny of health care at Rikers.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legislation singled out Corizon Health Inc., the contractor that provides most medical and mental health services to inmates, which was recently issued the highest level of censure by the federal Labor Department for failing to protect employees from violence at the jail complex.</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Councilman Corey Johnson of Manhattan, who introduced the bill, said in a statement that he was ''deeply disturbed by recent reporting regarding the poor and inadequate treatment of inmates.''</w:t>
      </w:r>
    </w:p>
    <w:p>
      <w:pPr>
        <w:keepNext w:val="0"/>
        <w:spacing w:before="240" w:after="0" w:line="260" w:lineRule="atLeast"/>
        <w:ind w:left="0" w:right="0" w:firstLine="0"/>
        <w:jc w:val="left"/>
        <w:rPr>
          <w:lang w:val="en-US" w:eastAsia="en-US" w:bidi="ar-SA"/>
        </w:rPr>
      </w:pPr>
      <w:r>
        <w:rPr>
          <w:lang w:val="en-US" w:eastAsia="en-US" w:bidi="ar-SA"/>
        </w:rPr>
        <w:br/>
      </w:r>
      <w:hyperlink r:id="rId941" w:history="1">
        <w:r>
          <w:rPr>
            <w:rFonts w:ascii="arial" w:eastAsia="arial" w:hAnsi="arial" w:cs="arial"/>
            <w:i/>
            <w:color w:val="0077CC"/>
            <w:sz w:val="20"/>
            <w:u w:val="single"/>
            <w:shd w:val="clear" w:color="auto" w:fill="FFFFFF"/>
            <w:lang w:val="en-US" w:eastAsia="en-US" w:bidi="ar-SA"/>
          </w:rPr>
          <w:t>http://www.nytimes.com/2014/08/23/nyregion/investigations-chief-for-new-york-city-jails-steps-down-amid-rikers-brutality-reports.html</w:t>
        </w:r>
      </w:hyperlink>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89" style="position:absolute;z-index:251845632"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PHOTO: Florence Finkle  in 2003.  She quit under  pressure.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23,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0" style="position:absolute;z-index:2518466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942"/>
          <w:headerReference w:type="default" r:id="rId943"/>
          <w:footerReference w:type="even" r:id="rId944"/>
          <w:footerReference w:type="default" r:id="rId945"/>
          <w:headerReference w:type="first" r:id="rId946"/>
          <w:footerReference w:type="first" r:id="rId947"/>
          <w:type w:val="nextPage"/>
          <w:pgSz w:w="12240" w:h="15840"/>
          <w:pgMar w:top="840" w:right="1000" w:bottom="840" w:left="1000" w:header="400" w:footer="400"/>
          <w:pgNumType w:fmt="decimal"/>
          <w:cols w:space="720"/>
          <w:titlePg/>
        </w:sectPr>
      </w:pPr>
    </w:p>
    <w:p>
      <w:pPr>
        <w:rPr>
          <w:lang w:val="en-US" w:eastAsia="en-US" w:bidi="ar-SA"/>
        </w:rPr>
      </w:pPr>
      <w:bookmarkStart w:id="160" w:name="Bookmark_81"/>
      <w:bookmarkEnd w:id="160"/>
    </w:p>
    <w:p>
      <w:pPr>
        <w:rPr>
          <w:lang w:val="en-US" w:eastAsia="en-US" w:bidi="ar-SA"/>
        </w:rPr>
      </w:pPr>
      <w:r>
        <w:pict>
          <v:shape id="_x0000_i129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948" w:history="1">
        <w:r>
          <w:rPr>
            <w:rFonts w:ascii="arial" w:eastAsia="arial" w:hAnsi="arial" w:cs="arial"/>
            <w:b/>
            <w:bCs/>
            <w:i/>
            <w:color w:val="0077CC"/>
            <w:kern w:val="32"/>
            <w:sz w:val="28"/>
            <w:szCs w:val="32"/>
            <w:u w:val="single"/>
            <w:shd w:val="clear" w:color="auto" w:fill="FFFFFF"/>
            <w:lang w:val="en-US" w:eastAsia="en-US" w:bidi="ar-SA"/>
          </w:rPr>
          <w:t>Police</w:t>
        </w:r>
      </w:hyperlink>
      <w:hyperlink r:id="rId948" w:history="1">
        <w:r>
          <w:rPr>
            <w:rFonts w:ascii="arial" w:eastAsia="arial" w:hAnsi="arial" w:cs="arial"/>
            <w:b/>
            <w:bCs/>
            <w:i/>
            <w:color w:val="0077CC"/>
            <w:kern w:val="32"/>
            <w:sz w:val="28"/>
            <w:szCs w:val="32"/>
            <w:u w:val="single"/>
            <w:shd w:val="clear" w:color="auto" w:fill="FFFFFF"/>
            <w:lang w:val="en-US" w:eastAsia="en-US" w:bidi="ar-SA"/>
          </w:rPr>
          <w:t xml:space="preserve"> Struggle to Recruit Officers, Not Warriors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20, 2020 Saturday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A; Column 0; National Desk; Pg. 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1962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John Eligon and Dan Levin</w:t>
      </w:r>
    </w:p>
    <w:p>
      <w:pPr>
        <w:keepNext/>
        <w:spacing w:before="240" w:after="0" w:line="340" w:lineRule="atLeast"/>
        <w:ind w:left="0" w:right="0" w:firstLine="0"/>
        <w:jc w:val="left"/>
        <w:rPr>
          <w:lang w:val="en-US" w:eastAsia="en-US" w:bidi="ar-SA"/>
        </w:rPr>
      </w:pPr>
      <w:bookmarkStart w:id="161" w:name="Body_79"/>
      <w:bookmarkEnd w:id="161"/>
      <w:r>
        <w:rPr>
          <w:rFonts w:ascii="arial" w:eastAsia="arial" w:hAnsi="arial" w:cs="arial"/>
          <w:b/>
          <w:color w:val="000000"/>
          <w:sz w:val="28"/>
          <w:lang w:val="en-US" w:eastAsia="en-US" w:bidi="ar-SA"/>
        </w:rPr>
        <w:t>Body</w:t>
      </w:r>
    </w:p>
    <w:p>
      <w:pPr>
        <w:spacing w:line="60" w:lineRule="exact"/>
        <w:rPr>
          <w:lang w:val="en-US" w:eastAsia="en-US" w:bidi="ar-SA"/>
        </w:rPr>
      </w:pPr>
      <w:r>
        <w:pict>
          <v:line id="_x0000_s1292" style="position:absolute;z-index:2518476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is a significant difference between the community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taught in the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Academy and the ethos of some veteran officers.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MINNEAPOLIS -- Even as the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reels in the aftermath of its officers' involvement in the killing of George Floyd, the department has been recruiting a new crop of trainees who will face the same challenge of every rookie: navigating the dramatic difference between what is preached at the academy and what is practiced on the street.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the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Academy, cadets are trained to be mindful of their own biases, to treat the public with respect and to use force only when necessary. But then they enter station houses and squad cars with veteran officers who may view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differently -- as an us-versus-them profession with a potential threat on every street corner.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Since Mr. Floyd's death, the process of turning civilians into effective officers on the Minneapolis force has taken on added urgency, and raised questions in the mind of one senior officer of how to tell who might be capable of abusive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such as pressing a knee into a suspect's neck, as former Officer Derek Chauvin did on the evening of May 25 as three of his colleagues, two of them rookies, looked 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''We're just trying to hire some more right now, and I'm just sitting there, 'How do I know which one of these guys is going to be the next Derek Chauvin?''' said Cmdr. Charles Adams, a 34-year veteran who recruits officers and trains them on the necessity of community engagement. ''How do you make that determination when their record is clean as heck? We just got to weed out the ones that don't want to buy into the program.''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death of Mr. Floyd has led to a national rethinking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training. Some are urging significant reforms, while others complain that the current system is irredeemably broken, with a long history of policy changes that have failed to stop officers from resorting to violence too often, especially against black residents such as Mr. Floyd.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His killing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custody made clear the depth of the problem. Mr. Chauvin, who had a string of complaints against him for abusive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was a training officer assigned to showing new officers the basics.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Those pushing for fundamental change in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doubt whether enhanced training alone can overcome an entrenched culture of aggression that they feel is pervasive in the profession. They also question whether the basic requirements for getting a badge and a gun in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are sufficient.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 takes more than three years to become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in countries like Finland and Norway, but in some states someone can complete basic training in as little as 11 weeks. Minneapolis is on the higher end of the scale, requiring more than a year of training before swearing in a new officer.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Most states require fewer minimum training hours to become licensed as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than they do for barbers or cosmetologists. New York State law mandates 1,000 hours of training for massage therapists, compared with around 700 for officers. Hawaii has no minimum requirements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but manicurists must train for 300 hours.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And while many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require additional training, 37 states permit untrained officers to work with full authority for months before attending basic training.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''It's insane that hairstylists need more training than cops in this country,'' said Randy Shrewsberry, executive director of the Institute for Criminal Justice Training Reform. ''We need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to be educated like other professionals who are given the authority of life or death or freedom. And that takes far more than increasing training by a couple of hundred hours.''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Lawmakers in Congress and state capitals have proposed measures for law enforcement training in de-escalation,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xml:space="preserve"> and dealing with mental health crises, among other situations.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Minneapolis, Mr. Chauvin was a 19-year veteran whose job included training other officers in the field. Two of the officers he had supervised were only days into the job when they responded to a 911 call accusing Mr. Floyd of using a fake $20 bill at a corner store, a relatively minor offense.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As the two rookies and Mr. Chauvin held Mr. Floyd face down in the street, one of the rookies suggested turning Mr. Floyd on his side, but Mr. Chauvin, the ranking officer at the scene, declined to do so, prosecutors say.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Chauvin, the two rookies and a fourth officer present were all fired and charged with crimes.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 saw murder,'' Commander Adams said of the video of Mr. Floyd's arrest, adding that it seemed to be a widespread sentiment within the department, even among officers who usually urge a wait-and-see approach when colleagues are accused of wrongdoing.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One frustration, Commander Adams said, was that Mr. Chauvin's actions erased strides he believed that the department had made to teach officers to be more accountable to communities like the predominantly black North Side.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Commander Adams leads the department's procedural justice initiatives, which include training officers on how their interactions with residents can shape public perception and affect public safety.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Implicit bias training, which the department began about eight years ago, includes discussions of the aggressive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tactics of the 1960s that damaged public trust in law enforcement and a simulated video of an officer talking disrespectfully to a black motorist only to learn later that she was the wife of a high-ranking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law enforcement officials and experts say de-escalation training is not enough.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 don't care how many new policies and laws you pass,'' said Sue Rahr, a former sheriff who is the executive director of the Washington State Criminal Justice Training Commission, which oversees training of all law enforcement officers in the state. ''If we don't address the culture, that behavior is not going to change. Period. End of story.''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Despite decades of community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efforts, many of the nation's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academies and 18,000 departments have long emphasized a warrior mentality, with officers trained for battle and equipped with the gear and weapons of modern warfare,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warrior culture often begins during basic training in academies modeled on military boot camp.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academies spend around 168 hours training recruits on firearms, self-defense and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but only nine hours on conflict management and mediation, according to a Justice Department report.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''If you train cops like soldiers, dress them like soldiers and equip them like soldiers, you can't be surprised that they act like soldiers, and that's exactly what we've done,'' said Mr. Shrewsberry, of the Institute for Criminal Justice Training Reform. The training imbalance, he said, reinforces a ''thin blue line''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culture perpetuated in many departments by higher-ups and unions. ''There's just this constant reiteration that cops are in constant danger,''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Systemic reform efforts are hindered by a lack of any centralized standards for the nation's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nearly half of which employ fewer than 10 officers, according to the Justice Department. Even though many departments provide additional training, those lessons only go so far.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Washington State is widely seen as having some of the country's highest training standards, but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in its largest city, Seattle, has been under federal oversight since 2012 after an investigation found that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xml:space="preserve"> was routinely used.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''Every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agency has a mission statement, but the culture is what is accepted by leadership on a day-to-day basis,'' said Sean Hendrickson, an instructor at Washington State's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academy. ''That gets backed up by other officers and is extremely deep and very difficult to 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Becoming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in Minneapolis requires first getting a peace officer license from the state, which entails as many as 1,050 hours of training.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Once recruits obtain their licenses, they have to go through additional training run by the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that includes 19 weeks in the academy. The department has said it does not employ warrior-style training, and the city banned such training outright last year, but the union has offered to pay for officers to receive it from outside vendors.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After completing the academy, new officers spend five months on the streets with a field training officer, who is supposed to teach recruits how to translate what they learned in the academy to real-life situations. But that is not always the case. Current and former officers pointed to one of the first things that field training officers often say to new recruits: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''Forget everything you learned in the academy.''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Chief Medaria Arradondo, who has been on the Minneapolis force since 1989, said he heard it when he was coming out of the academy. That attitude is much less prevalent now, he said, but is still a concern.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 have to lay that to rest, that old culture,'' he said. ''It's about making sure that there's ongoing training and the training in the academy just doesn't become this subculture of a thing that you learn and you disregard.''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former Minneapolis officer, Andrew Arashiba, said in a lawsuit against the city that during his field training in 2016 and 2017, one of his training officers told him not to activate his body camera at times when it was required unless he had notified other officers first.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same training officer also once scolded him for not using force against a drunken older man they had encountered, according to the lawsuit. ''You missed a free slap,'' he recalled the training officer telling him.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''They have a culture and an unwritten practice of putting down anyone who opposes excessive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said Peter Nickitas, the lawyer for Mr. Arashiba.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Arashiba is Japanese-American and is suing for racial and age discrimination after being terminated from the department in October 2017.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emphasis on officer safety in training can make officers feel as though they will constantly be under attack in the streets, and that can be a barrier to developing meaningful relationships with the communities they serve, said Michael Friestleben, a former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inspector who retired three years ago.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 was very difficult to get many of our officers to realize that the folks outside the building were not our enemies, but actually our friends,'' Mr. Friestleben wrote in a blunt Facebook post last month as the streets of Minneapolis erupted in protest.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When he led the Fourth Precinct, on the North Side, Mr. Friestleben said he began requiring officers to attend community events. Many complained. ''It's not our job,'' some said. ''Everybody hates us here,'' others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2015, when demonstrators set up an encampment outside of the Fourth Precinct station for 18 days to protest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killing of Jamar Clark, Mr. Friestleben spent hours each day speaking with demonstrators, he said. That elicited snarls from some of his officers.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''Who are you going to choose,'' he recalled officers asking,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or the community?''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department's inability to rid the force of that attitude has brought the city to this moment of upheaval over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and racism, Mr. Friestleben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''Now today we see the results of not getting to know your community,'' he wrote on Facebook, ''not really serving your community, not caring about your community.''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John Eligon reported from Minneapolis, and Dan Levin from New York. Kim Barker contributed reporting from Minneapolis, and Conor Dougherty from Oakland, Calif. Susan Beachy contributed research.</w:t>
      </w:r>
    </w:p>
    <w:p>
      <w:pPr>
        <w:keepNext w:val="0"/>
        <w:spacing w:before="240" w:after="0" w:line="260" w:lineRule="atLeast"/>
        <w:ind w:left="0" w:right="0" w:firstLine="0"/>
        <w:jc w:val="left"/>
        <w:rPr>
          <w:lang w:val="en-US" w:eastAsia="en-US" w:bidi="ar-SA"/>
        </w:rPr>
      </w:pPr>
      <w:r>
        <w:rPr>
          <w:lang w:val="en-US" w:eastAsia="en-US" w:bidi="ar-SA"/>
        </w:rPr>
        <w:br/>
      </w:r>
      <w:hyperlink r:id="rId949" w:history="1">
        <w:r>
          <w:rPr>
            <w:rFonts w:ascii="arial" w:eastAsia="arial" w:hAnsi="arial" w:cs="arial"/>
            <w:i/>
            <w:color w:val="0077CC"/>
            <w:sz w:val="20"/>
            <w:u w:val="single"/>
            <w:shd w:val="clear" w:color="auto" w:fill="FFFFFF"/>
            <w:lang w:val="en-US" w:eastAsia="en-US" w:bidi="ar-SA"/>
          </w:rPr>
          <w:t>https://www.nytimes.com/2020/06/19/us/</w:t>
        </w:r>
      </w:hyperlink>
      <w:hyperlink r:id="rId949" w:history="1">
        <w:r>
          <w:rPr>
            <w:rFonts w:ascii="arial" w:eastAsia="arial" w:hAnsi="arial" w:cs="arial"/>
            <w:b/>
            <w:i/>
            <w:color w:val="0077CC"/>
            <w:sz w:val="20"/>
            <w:u w:val="single"/>
            <w:shd w:val="clear" w:color="auto" w:fill="FFFFFF"/>
            <w:lang w:val="en-US" w:eastAsia="en-US" w:bidi="ar-SA"/>
          </w:rPr>
          <w:t>police</w:t>
        </w:r>
      </w:hyperlink>
      <w:hyperlink r:id="rId949" w:history="1">
        <w:r>
          <w:rPr>
            <w:rFonts w:ascii="arial" w:eastAsia="arial" w:hAnsi="arial" w:cs="arial"/>
            <w:i/>
            <w:color w:val="0077CC"/>
            <w:sz w:val="20"/>
            <w:u w:val="single"/>
            <w:shd w:val="clear" w:color="auto" w:fill="FFFFFF"/>
            <w:lang w:val="en-US" w:eastAsia="en-US" w:bidi="ar-SA"/>
          </w:rPr>
          <w:t>-training-recruits-tactics.html</w:t>
        </w:r>
      </w:hyperlink>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93" style="position:absolute;z-index:251848704"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PHOTOS: ''We're just trying to hire some more right now, and I'm just sitting there, 'How do I know which one of these guys is going to be the next Derek Chauvin?''' said Cmdr. Charles Adams, above, a 34-year veteran who recruits for the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left. (PHOTOGRAPHS BY ANDREA ELLEN REED FOR THE NEW YORK TIMES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JENN ACKERMAN FOR THE NEW YORK TIMES) (A16)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4" style="position:absolute;z-index:2518497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950"/>
          <w:headerReference w:type="default" r:id="rId951"/>
          <w:footerReference w:type="even" r:id="rId952"/>
          <w:footerReference w:type="default" r:id="rId953"/>
          <w:headerReference w:type="first" r:id="rId954"/>
          <w:footerReference w:type="first" r:id="rId955"/>
          <w:type w:val="nextPage"/>
          <w:pgSz w:w="12240" w:h="15840"/>
          <w:pgMar w:top="840" w:right="1000" w:bottom="840" w:left="1000" w:header="400" w:footer="400"/>
          <w:pgNumType w:fmt="decimal"/>
          <w:cols w:space="720"/>
          <w:titlePg/>
        </w:sectPr>
      </w:pPr>
    </w:p>
    <w:p>
      <w:pPr>
        <w:rPr>
          <w:lang w:val="en-US" w:eastAsia="en-US" w:bidi="ar-SA"/>
        </w:rPr>
      </w:pPr>
      <w:bookmarkStart w:id="162" w:name="Bookmark_82"/>
      <w:bookmarkEnd w:id="162"/>
    </w:p>
    <w:p>
      <w:pPr>
        <w:rPr>
          <w:lang w:val="en-US" w:eastAsia="en-US" w:bidi="ar-SA"/>
        </w:rPr>
      </w:pPr>
      <w:r>
        <w:pict>
          <v:shape id="_x0000_i129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956" w:history="1">
        <w:r>
          <w:rPr>
            <w:rFonts w:ascii="arial" w:eastAsia="arial" w:hAnsi="arial" w:cs="arial"/>
            <w:b/>
            <w:bCs/>
            <w:i/>
            <w:color w:val="0077CC"/>
            <w:kern w:val="32"/>
            <w:sz w:val="28"/>
            <w:szCs w:val="32"/>
            <w:u w:val="single"/>
            <w:shd w:val="clear" w:color="auto" w:fill="FFFFFF"/>
            <w:lang w:val="en-US" w:eastAsia="en-US" w:bidi="ar-SA"/>
          </w:rPr>
          <w:t xml:space="preserve">U.S. Opens Civil Rights Investigation Into </w:t>
        </w:r>
      </w:hyperlink>
      <w:hyperlink r:id="rId956" w:history="1">
        <w:r>
          <w:rPr>
            <w:rFonts w:ascii="arial" w:eastAsia="arial" w:hAnsi="arial" w:cs="arial"/>
            <w:b/>
            <w:bCs/>
            <w:i/>
            <w:color w:val="0077CC"/>
            <w:kern w:val="32"/>
            <w:sz w:val="28"/>
            <w:szCs w:val="32"/>
            <w:u w:val="single"/>
            <w:shd w:val="clear" w:color="auto" w:fill="FFFFFF"/>
            <w:lang w:val="en-US" w:eastAsia="en-US" w:bidi="ar-SA"/>
          </w:rPr>
          <w:t>Police</w:t>
        </w:r>
      </w:hyperlink>
      <w:hyperlink r:id="rId956" w:history="1">
        <w:r>
          <w:rPr>
            <w:rFonts w:ascii="arial" w:eastAsia="arial" w:hAnsi="arial" w:cs="arial"/>
            <w:b/>
            <w:bCs/>
            <w:i/>
            <w:color w:val="0077CC"/>
            <w:kern w:val="32"/>
            <w:sz w:val="28"/>
            <w:szCs w:val="32"/>
            <w:u w:val="single"/>
            <w:shd w:val="clear" w:color="auto" w:fill="FFFFFF"/>
            <w:lang w:val="en-US" w:eastAsia="en-US" w:bidi="ar-SA"/>
          </w:rPr>
          <w:t xml:space="preserve"> in New York Suburb</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The New York Times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3, 2021 Friday 14:22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The New York Times Company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NYREGION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1092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Troy Closson</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xml:space="preserve"> The inquiry will focus on whether the Mount Vernon department engaged in a “pattern or practice of unlawful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officials said.</w:t>
      </w:r>
    </w:p>
    <w:p>
      <w:pPr>
        <w:keepNext/>
        <w:spacing w:before="240" w:after="0" w:line="340" w:lineRule="atLeast"/>
        <w:ind w:left="0" w:right="0" w:firstLine="0"/>
        <w:jc w:val="left"/>
        <w:rPr>
          <w:lang w:val="en-US" w:eastAsia="en-US" w:bidi="ar-SA"/>
        </w:rPr>
      </w:pPr>
      <w:bookmarkStart w:id="163" w:name="Body_80"/>
      <w:bookmarkEnd w:id="163"/>
      <w:r>
        <w:rPr>
          <w:rFonts w:ascii="arial" w:eastAsia="arial" w:hAnsi="arial" w:cs="arial"/>
          <w:b/>
          <w:color w:val="000000"/>
          <w:sz w:val="28"/>
          <w:lang w:val="en-US" w:eastAsia="en-US" w:bidi="ar-SA"/>
        </w:rPr>
        <w:t>Body</w:t>
      </w:r>
    </w:p>
    <w:p>
      <w:pPr>
        <w:spacing w:line="60" w:lineRule="exact"/>
        <w:rPr>
          <w:lang w:val="en-US" w:eastAsia="en-US" w:bidi="ar-SA"/>
        </w:rPr>
      </w:pPr>
      <w:r>
        <w:pict>
          <v:line id="_x0000_s1296" style="position:absolute;z-index:2518507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inquiry will focus on whether the Mount Vernon department engaged in a “pattern or practice of unlawful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officials said.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Federal prosecutors have opened a civil rights investigation into whether the Mount Vernon, N.Y.,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had engaged in a “pattern or practice of unlawful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officials said on Friday.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Investigators will examine reports that Mount Vernon officers regularly use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xml:space="preserve">, conduct unlawful strip and body-cavity searches during arrests and falsify evidence, officials said.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inquiry will also focus on whether officers have targeted Black residents in Mount Vernon — a New York City suburb of about 66,000 people in Westchester County just north of the Bronx  — for mistreatment, officials said. About 60 percent of Mount Vernon residents are Black.</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have tough jobs,” </w:t>
      </w:r>
      <w:hyperlink r:id="rId957" w:history="1">
        <w:r>
          <w:rPr>
            <w:rFonts w:ascii="arial" w:eastAsia="arial" w:hAnsi="arial" w:cs="arial"/>
            <w:i/>
            <w:color w:val="0077CC"/>
            <w:sz w:val="20"/>
            <w:u w:val="single"/>
            <w:shd w:val="clear" w:color="auto" w:fill="FFFFFF"/>
            <w:lang w:val="en-US" w:eastAsia="en-US" w:bidi="ar-SA"/>
          </w:rPr>
          <w:t>Damian Williams</w:t>
        </w:r>
      </w:hyperlink>
      <w:r>
        <w:rPr>
          <w:rFonts w:ascii="arial" w:eastAsia="arial" w:hAnsi="arial" w:cs="arial"/>
          <w:color w:val="000000"/>
          <w:sz w:val="20"/>
          <w:lang w:val="en-US" w:eastAsia="en-US" w:bidi="ar-SA"/>
        </w:rPr>
        <w:t>, the U.S. attorney in Manhattan, said in announcing the investigation. “Most of them do their work honorably, lawfully and with distinction, respecting the rights of the people they have sworn to protect. But when officers break the law they violate their oath and undermine the community’s trust.”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Williams, who took over as the top federal prosecutor for the Southern District of New York last month, urged Mount Vernon residents to report any information they might have about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to his office.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investigation, which will be conducted by Southern District prosecutors and the Justice Department’s Civil Rights Division, is the fourth such inquiry the Biden administration has opened since April. The others involve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in three larger cities: </w:t>
      </w:r>
      <w:hyperlink r:id="rId958" w:history="1">
        <w:r>
          <w:rPr>
            <w:rFonts w:ascii="arial" w:eastAsia="arial" w:hAnsi="arial" w:cs="arial"/>
            <w:i/>
            <w:color w:val="0077CC"/>
            <w:sz w:val="20"/>
            <w:u w:val="single"/>
            <w:shd w:val="clear" w:color="auto" w:fill="FFFFFF"/>
            <w:lang w:val="en-US" w:eastAsia="en-US" w:bidi="ar-SA"/>
          </w:rPr>
          <w:t>Louisville</w:t>
        </w:r>
      </w:hyperlink>
      <w:r>
        <w:rPr>
          <w:rFonts w:ascii="arial" w:eastAsia="arial" w:hAnsi="arial" w:cs="arial"/>
          <w:color w:val="000000"/>
          <w:sz w:val="20"/>
          <w:lang w:val="en-US" w:eastAsia="en-US" w:bidi="ar-SA"/>
        </w:rPr>
        <w:t xml:space="preserve">, </w:t>
      </w:r>
      <w:hyperlink r:id="rId959" w:history="1">
        <w:r>
          <w:rPr>
            <w:rFonts w:ascii="arial" w:eastAsia="arial" w:hAnsi="arial" w:cs="arial"/>
            <w:i/>
            <w:color w:val="0077CC"/>
            <w:sz w:val="20"/>
            <w:u w:val="single"/>
            <w:shd w:val="clear" w:color="auto" w:fill="FFFFFF"/>
            <w:lang w:val="en-US" w:eastAsia="en-US" w:bidi="ar-SA"/>
          </w:rPr>
          <w:t>Minneapolis</w:t>
        </w:r>
      </w:hyperlink>
      <w:r>
        <w:rPr>
          <w:rFonts w:ascii="arial" w:eastAsia="arial" w:hAnsi="arial" w:cs="arial"/>
          <w:color w:val="000000"/>
          <w:sz w:val="20"/>
          <w:lang w:val="en-US" w:eastAsia="en-US" w:bidi="ar-SA"/>
        </w:rPr>
        <w:t xml:space="preserve"> and </w:t>
      </w:r>
      <w:hyperlink r:id="rId960" w:history="1">
        <w:r>
          <w:rPr>
            <w:rFonts w:ascii="arial" w:eastAsia="arial" w:hAnsi="arial" w:cs="arial"/>
            <w:i/>
            <w:color w:val="0077CC"/>
            <w:sz w:val="20"/>
            <w:u w:val="single"/>
            <w:shd w:val="clear" w:color="auto" w:fill="FFFFFF"/>
            <w:lang w:val="en-US" w:eastAsia="en-US" w:bidi="ar-SA"/>
          </w:rPr>
          <w:t>Phoenix</w:t>
        </w:r>
      </w:hyperlink>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Mount Vernon investigation began after an extensive review of publicly available information and will encompass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policies, training practices and internal investigations, officials said.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Mount Vernon’s municipal government will also be scrutinized as part of the investigation, officials said.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the office of Mayor Shawyn Patterson-Howard and the City Council president and did not immediately respond to requests for comment on Friday.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Nicholas Mastrogiorgio, the president of Mount Vernon’s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union, said in a statement that his members would “cooperate in any way necessary” with the investigation, and that he was confident officers treat all residents “fairly and equally.”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am sure that this investigation will prove just that,” he said, adding that he hoped officials “deliver the positive results of this investigation with as much fanfare as they used to announce the start of it.”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announcement on Friday followed a series of articles by the </w:t>
      </w:r>
      <w:hyperlink r:id="rId961" w:history="1">
        <w:r>
          <w:rPr>
            <w:rFonts w:ascii="arial" w:eastAsia="arial" w:hAnsi="arial" w:cs="arial"/>
            <w:i/>
            <w:color w:val="0077CC"/>
            <w:sz w:val="20"/>
            <w:u w:val="single"/>
            <w:shd w:val="clear" w:color="auto" w:fill="FFFFFF"/>
            <w:lang w:val="en-US" w:eastAsia="en-US" w:bidi="ar-SA"/>
          </w:rPr>
          <w:t>local news outlet Gothamist</w:t>
        </w:r>
      </w:hyperlink>
      <w:r>
        <w:rPr>
          <w:rFonts w:ascii="arial" w:eastAsia="arial" w:hAnsi="arial" w:cs="arial"/>
          <w:color w:val="000000"/>
          <w:sz w:val="20"/>
          <w:lang w:val="en-US" w:eastAsia="en-US" w:bidi="ar-SA"/>
        </w:rPr>
        <w:t xml:space="preserve"> investigating allegations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corruption by Mount Vernon officers based on </w:t>
      </w:r>
      <w:hyperlink r:id="rId962" w:history="1">
        <w:r>
          <w:rPr>
            <w:rFonts w:ascii="arial" w:eastAsia="arial" w:hAnsi="arial" w:cs="arial"/>
            <w:i/>
            <w:color w:val="0077CC"/>
            <w:sz w:val="20"/>
            <w:u w:val="single"/>
            <w:shd w:val="clear" w:color="auto" w:fill="FFFFFF"/>
            <w:lang w:val="en-US" w:eastAsia="en-US" w:bidi="ar-SA"/>
          </w:rPr>
          <w:t>hours of secret recordings</w:t>
        </w:r>
      </w:hyperlink>
      <w:r>
        <w:rPr>
          <w:rFonts w:ascii="arial" w:eastAsia="arial" w:hAnsi="arial" w:cs="arial"/>
          <w:color w:val="000000"/>
          <w:sz w:val="20"/>
          <w:lang w:val="en-US" w:eastAsia="en-US" w:bidi="ar-SA"/>
        </w:rPr>
        <w:t xml:space="preserve"> made by a whistle-blower from 2017 to 2020.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recordings capture </w:t>
      </w:r>
      <w:hyperlink r:id="rId963" w:history="1">
        <w:r>
          <w:rPr>
            <w:rFonts w:ascii="arial" w:eastAsia="arial" w:hAnsi="arial" w:cs="arial"/>
            <w:i/>
            <w:color w:val="0077CC"/>
            <w:sz w:val="20"/>
            <w:u w:val="single"/>
            <w:shd w:val="clear" w:color="auto" w:fill="FFFFFF"/>
            <w:lang w:val="en-US" w:eastAsia="en-US" w:bidi="ar-SA"/>
          </w:rPr>
          <w:t>officers from a since-disbanded</w:t>
        </w:r>
      </w:hyperlink>
      <w:r>
        <w:rPr>
          <w:rFonts w:ascii="arial" w:eastAsia="arial" w:hAnsi="arial" w:cs="arial"/>
          <w:color w:val="000000"/>
          <w:sz w:val="20"/>
          <w:lang w:val="en-US" w:eastAsia="en-US" w:bidi="ar-SA"/>
        </w:rPr>
        <w:t xml:space="preserve"> narcotics unit </w:t>
      </w:r>
      <w:hyperlink r:id="rId964" w:history="1">
        <w:r>
          <w:rPr>
            <w:rFonts w:ascii="arial" w:eastAsia="arial" w:hAnsi="arial" w:cs="arial"/>
            <w:i/>
            <w:color w:val="0077CC"/>
            <w:sz w:val="20"/>
            <w:u w:val="single"/>
            <w:shd w:val="clear" w:color="auto" w:fill="FFFFFF"/>
            <w:lang w:val="en-US" w:eastAsia="en-US" w:bidi="ar-SA"/>
          </w:rPr>
          <w:t xml:space="preserve">describing, observing or participating in </w:t>
        </w:r>
      </w:hyperlink>
      <w:hyperlink r:id="rId964" w:history="1">
        <w:r>
          <w:rPr>
            <w:rFonts w:ascii="arial" w:eastAsia="arial" w:hAnsi="arial" w:cs="arial"/>
            <w:b/>
            <w:i/>
            <w:color w:val="0077CC"/>
            <w:sz w:val="20"/>
            <w:u w:val="single"/>
            <w:shd w:val="clear" w:color="auto" w:fill="FFFFFF"/>
            <w:lang w:val="en-US" w:eastAsia="en-US" w:bidi="ar-SA"/>
          </w:rPr>
          <w:t>police</w:t>
        </w:r>
      </w:hyperlink>
      <w:hyperlink r:id="rId964" w:history="1">
        <w:r>
          <w:rPr>
            <w:rFonts w:ascii="arial" w:eastAsia="arial" w:hAnsi="arial" w:cs="arial"/>
            <w:i/>
            <w:color w:val="0077CC"/>
            <w:sz w:val="20"/>
            <w:u w:val="single"/>
            <w:shd w:val="clear" w:color="auto" w:fill="FFFFFF"/>
            <w:lang w:val="en-US" w:eastAsia="en-US" w:bidi="ar-SA"/>
          </w:rPr>
          <w:t xml:space="preserve"> misconduct</w:t>
        </w:r>
      </w:hyperlink>
      <w:r>
        <w:rPr>
          <w:rFonts w:ascii="arial" w:eastAsia="arial" w:hAnsi="arial" w:cs="arial"/>
          <w:color w:val="000000"/>
          <w:sz w:val="20"/>
          <w:lang w:val="en-US" w:eastAsia="en-US" w:bidi="ar-SA"/>
        </w:rPr>
        <w:t xml:space="preserve">, including framing residents for crimes and stealing their belongings. In other instances, officers outlined efforts to conspire with drug dealers, </w:t>
      </w:r>
      <w:hyperlink r:id="rId965" w:history="1">
        <w:r>
          <w:rPr>
            <w:rFonts w:ascii="arial" w:eastAsia="arial" w:hAnsi="arial" w:cs="arial"/>
            <w:i/>
            <w:color w:val="0077CC"/>
            <w:sz w:val="20"/>
            <w:u w:val="single"/>
            <w:shd w:val="clear" w:color="auto" w:fill="FFFFFF"/>
            <w:lang w:val="en-US" w:eastAsia="en-US" w:bidi="ar-SA"/>
          </w:rPr>
          <w:t>helping to hide the crack cocaine of one</w:t>
        </w:r>
      </w:hyperlink>
      <w:r>
        <w:rPr>
          <w:rFonts w:ascii="arial" w:eastAsia="arial" w:hAnsi="arial" w:cs="arial"/>
          <w:color w:val="000000"/>
          <w:sz w:val="20"/>
          <w:lang w:val="en-US" w:eastAsia="en-US" w:bidi="ar-SA"/>
        </w:rPr>
        <w:t xml:space="preserve"> and </w:t>
      </w:r>
      <w:hyperlink r:id="rId962" w:history="1">
        <w:r>
          <w:rPr>
            <w:rFonts w:ascii="arial" w:eastAsia="arial" w:hAnsi="arial" w:cs="arial"/>
            <w:i/>
            <w:color w:val="0077CC"/>
            <w:sz w:val="20"/>
            <w:u w:val="single"/>
            <w:shd w:val="clear" w:color="auto" w:fill="FFFFFF"/>
            <w:lang w:val="en-US" w:eastAsia="en-US" w:bidi="ar-SA"/>
          </w:rPr>
          <w:t>allowing some suspects</w:t>
        </w:r>
      </w:hyperlink>
      <w:r>
        <w:rPr>
          <w:rFonts w:ascii="arial" w:eastAsia="arial" w:hAnsi="arial" w:cs="arial"/>
          <w:color w:val="000000"/>
          <w:sz w:val="20"/>
          <w:lang w:val="en-US" w:eastAsia="en-US" w:bidi="ar-SA"/>
        </w:rPr>
        <w:t xml:space="preserve"> to roam free in exchange for help with low-level cases.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Kristen Clarke, the assistant attorney general who leads the Civil Rights Division, said at a news conference on Friday that an initial review of complaints about the department offered “significant justification” for a more thorough investigation.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complaints, Ms. Clarke said, included reports that Mount Vernon officers had used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xml:space="preserve"> against people who were handcuffed or arrested for nonviolent offenses, including minors, resulting in severe injuries in some instances.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“We’ve also received reports that officers target Black residents for abuse and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she added, “including information suggesting that supervisors teach this targeting to their subordinates.”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Federal investigations like the one involving the Mount Vernon department are often the precursors to court-approved settlements between the Justice Department and local governments to create a plan for operational changes, though some advocates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reform say such agreements often fail to sufficiently address underlying problems.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Justice Department has reached similar agreements in recent years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in two other New York cities: </w:t>
      </w:r>
      <w:hyperlink r:id="rId966" w:history="1">
        <w:r>
          <w:rPr>
            <w:rFonts w:ascii="arial" w:eastAsia="arial" w:hAnsi="arial" w:cs="arial"/>
            <w:i/>
            <w:color w:val="0077CC"/>
            <w:sz w:val="20"/>
            <w:u w:val="single"/>
            <w:shd w:val="clear" w:color="auto" w:fill="FFFFFF"/>
            <w:lang w:val="en-US" w:eastAsia="en-US" w:bidi="ar-SA"/>
          </w:rPr>
          <w:t>Yonkers</w:t>
        </w:r>
      </w:hyperlink>
      <w:r>
        <w:rPr>
          <w:rFonts w:ascii="arial" w:eastAsia="arial" w:hAnsi="arial" w:cs="arial"/>
          <w:color w:val="000000"/>
          <w:sz w:val="20"/>
          <w:lang w:val="en-US" w:eastAsia="en-US" w:bidi="ar-SA"/>
        </w:rPr>
        <w:t xml:space="preserve">, in 2016, and </w:t>
      </w:r>
      <w:hyperlink r:id="rId967" w:history="1">
        <w:r>
          <w:rPr>
            <w:rFonts w:ascii="arial" w:eastAsia="arial" w:hAnsi="arial" w:cs="arial"/>
            <w:i/>
            <w:color w:val="0077CC"/>
            <w:sz w:val="20"/>
            <w:u w:val="single"/>
            <w:shd w:val="clear" w:color="auto" w:fill="FFFFFF"/>
            <w:lang w:val="en-US" w:eastAsia="en-US" w:bidi="ar-SA"/>
          </w:rPr>
          <w:t>Beacon</w:t>
        </w:r>
      </w:hyperlink>
      <w:r>
        <w:rPr>
          <w:rFonts w:ascii="arial" w:eastAsia="arial" w:hAnsi="arial" w:cs="arial"/>
          <w:color w:val="000000"/>
          <w:sz w:val="20"/>
          <w:lang w:val="en-US" w:eastAsia="en-US" w:bidi="ar-SA"/>
        </w:rPr>
        <w:t xml:space="preserve">, in 2010.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public report detailing investigators’ findings from the Mount Vernon inquiry will be issued if they determine that misconduct took place, officials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April, the Westchester County district attorney, Miriam E. Rocah, urged the Justice Department to </w:t>
      </w:r>
      <w:hyperlink r:id="rId968" w:history="1">
        <w:r>
          <w:rPr>
            <w:rFonts w:ascii="arial" w:eastAsia="arial" w:hAnsi="arial" w:cs="arial"/>
            <w:i/>
            <w:color w:val="0077CC"/>
            <w:sz w:val="20"/>
            <w:u w:val="single"/>
            <w:shd w:val="clear" w:color="auto" w:fill="FFFFFF"/>
            <w:lang w:val="en-US" w:eastAsia="en-US" w:bidi="ar-SA"/>
          </w:rPr>
          <w:t>investigate</w:t>
        </w:r>
      </w:hyperlink>
      <w:r>
        <w:rPr>
          <w:rFonts w:ascii="arial" w:eastAsia="arial" w:hAnsi="arial" w:cs="arial"/>
          <w:color w:val="000000"/>
          <w:sz w:val="20"/>
          <w:lang w:val="en-US" w:eastAsia="en-US" w:bidi="ar-SA"/>
        </w:rPr>
        <w:t xml:space="preserve"> into the Mount Vernon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 “pervasive and persistent alleged civil rights violations.”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Ms. Rocah said at the time that her office had begun criminal investigations into individual officers, but that the department’s operations, training practices and policies needed to be examined separately to determine whether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“systematically violating peoples’ civil rights.”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month earlier, Ms. Rocah had </w:t>
      </w:r>
      <w:hyperlink r:id="rId969" w:history="1">
        <w:r>
          <w:rPr>
            <w:rFonts w:ascii="arial" w:eastAsia="arial" w:hAnsi="arial" w:cs="arial"/>
            <w:i/>
            <w:color w:val="0077CC"/>
            <w:sz w:val="20"/>
            <w:u w:val="single"/>
            <w:shd w:val="clear" w:color="auto" w:fill="FFFFFF"/>
            <w:lang w:val="en-US" w:eastAsia="en-US" w:bidi="ar-SA"/>
          </w:rPr>
          <w:t>sent a letter</w:t>
        </w:r>
      </w:hyperlink>
      <w:r>
        <w:rPr>
          <w:rFonts w:ascii="arial" w:eastAsia="arial" w:hAnsi="arial" w:cs="arial"/>
          <w:color w:val="000000"/>
          <w:sz w:val="20"/>
          <w:lang w:val="en-US" w:eastAsia="en-US" w:bidi="ar-SA"/>
        </w:rPr>
        <w:t xml:space="preserve"> to Glenn Scott,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commissioner, expressing “serious concern” that some officers may have been performing illegal searches as a “matter of routine procedure.” She said her office had received a number of complaints from 2012 and 2020 about such behavior.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Ms. Rocah said in a statement on Friday that she commended the federal effort to “vigorously defend the civil rights laws through a comprehensive investigation.”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“Today’s announcement demonstrates that parallel parts of the justice system operate to help create a safe environment for our communities,” she said.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Mount Vernon department, which has roughly 200 officers, has long been the subject of criticism. Decades ago, officers in the city </w:t>
      </w:r>
      <w:hyperlink r:id="rId970" w:history="1">
        <w:r>
          <w:rPr>
            <w:rFonts w:ascii="arial" w:eastAsia="arial" w:hAnsi="arial" w:cs="arial"/>
            <w:i/>
            <w:color w:val="0077CC"/>
            <w:sz w:val="20"/>
            <w:u w:val="single"/>
            <w:shd w:val="clear" w:color="auto" w:fill="FFFFFF"/>
            <w:lang w:val="en-US" w:eastAsia="en-US" w:bidi="ar-SA"/>
          </w:rPr>
          <w:t>faced scrutiny over reports</w:t>
        </w:r>
      </w:hyperlink>
      <w:r>
        <w:rPr>
          <w:rFonts w:ascii="arial" w:eastAsia="arial" w:hAnsi="arial" w:cs="arial"/>
          <w:color w:val="000000"/>
          <w:sz w:val="20"/>
          <w:lang w:val="en-US" w:eastAsia="en-US" w:bidi="ar-SA"/>
        </w:rPr>
        <w:t xml:space="preserve"> of problems similar to those outlined by federal prosecutors on Friday, including arrests made without probable cause and searches conducted illegally.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city government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“were so notoriously corrupt” that some at the F.B.I. “referred to the town as Mount Vermin,” Marc Ruskin, a retired special agent with the bureau, </w:t>
      </w:r>
      <w:hyperlink r:id="rId971" w:history="1">
        <w:r>
          <w:rPr>
            <w:rFonts w:ascii="arial" w:eastAsia="arial" w:hAnsi="arial" w:cs="arial"/>
            <w:i/>
            <w:color w:val="0077CC"/>
            <w:sz w:val="20"/>
            <w:u w:val="single"/>
            <w:shd w:val="clear" w:color="auto" w:fill="FFFFFF"/>
            <w:lang w:val="en-US" w:eastAsia="en-US" w:bidi="ar-SA"/>
          </w:rPr>
          <w:t>wrote in a 2017</w:t>
        </w:r>
      </w:hyperlink>
      <w:r>
        <w:rPr>
          <w:rFonts w:ascii="arial" w:eastAsia="arial" w:hAnsi="arial" w:cs="arial"/>
          <w:color w:val="000000"/>
          <w:sz w:val="20"/>
          <w:lang w:val="en-US" w:eastAsia="en-US" w:bidi="ar-SA"/>
        </w:rPr>
        <w:t xml:space="preserve"> memoir.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PHOTO: “When officers break the law, they violate their oath and undermine the community’s trust,” Damian Williams, the new U.S. attorney in Manhattan, said in announcing the Mount Vernon investigation. (PHOTOGRAPH BY Jose A. Alvarado Jr. for The New York Times FOR THE NEW YORK TIMES)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4,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7" style="position:absolute;z-index:2518517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972"/>
          <w:headerReference w:type="default" r:id="rId973"/>
          <w:footerReference w:type="even" r:id="rId974"/>
          <w:footerReference w:type="default" r:id="rId975"/>
          <w:headerReference w:type="first" r:id="rId976"/>
          <w:footerReference w:type="first" r:id="rId977"/>
          <w:type w:val="nextPage"/>
          <w:pgSz w:w="12240" w:h="15840"/>
          <w:pgMar w:top="840" w:right="1000" w:bottom="840" w:left="1000" w:header="400" w:footer="400"/>
          <w:pgNumType w:fmt="decimal"/>
          <w:cols w:space="720"/>
          <w:titlePg/>
        </w:sectPr>
      </w:pPr>
    </w:p>
    <w:p>
      <w:pPr>
        <w:rPr>
          <w:lang w:val="en-US" w:eastAsia="en-US" w:bidi="ar-SA"/>
        </w:rPr>
      </w:pPr>
      <w:bookmarkStart w:id="164" w:name="Bookmark_83"/>
      <w:bookmarkEnd w:id="164"/>
    </w:p>
    <w:p>
      <w:pPr>
        <w:rPr>
          <w:lang w:val="en-US" w:eastAsia="en-US" w:bidi="ar-SA"/>
        </w:rPr>
      </w:pPr>
      <w:r>
        <w:pict>
          <v:shape id="_x0000_i129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978" w:history="1">
        <w:r>
          <w:rPr>
            <w:rFonts w:ascii="arial" w:eastAsia="arial" w:hAnsi="arial" w:cs="arial"/>
            <w:b/>
            <w:bCs/>
            <w:i/>
            <w:color w:val="0077CC"/>
            <w:kern w:val="32"/>
            <w:sz w:val="28"/>
            <w:szCs w:val="32"/>
            <w:u w:val="single"/>
            <w:shd w:val="clear" w:color="auto" w:fill="FFFFFF"/>
            <w:lang w:val="en-US" w:eastAsia="en-US" w:bidi="ar-SA"/>
          </w:rPr>
          <w:t>For Whom Is Our State 'Livable'?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18, 2021 Sunday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SR; Column 0; Sunday Review Desk; Pg. 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1018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Samuel L. Myers Jr.</w:t>
      </w:r>
    </w:p>
    <w:p>
      <w:pPr>
        <w:keepNext/>
        <w:spacing w:before="240" w:after="0" w:line="340" w:lineRule="atLeast"/>
        <w:ind w:left="0" w:right="0" w:firstLine="0"/>
        <w:jc w:val="left"/>
        <w:rPr>
          <w:lang w:val="en-US" w:eastAsia="en-US" w:bidi="ar-SA"/>
        </w:rPr>
      </w:pPr>
      <w:bookmarkStart w:id="165" w:name="Body_81"/>
      <w:bookmarkEnd w:id="165"/>
      <w:r>
        <w:rPr>
          <w:rFonts w:ascii="arial" w:eastAsia="arial" w:hAnsi="arial" w:cs="arial"/>
          <w:b/>
          <w:color w:val="000000"/>
          <w:sz w:val="28"/>
          <w:lang w:val="en-US" w:eastAsia="en-US" w:bidi="ar-SA"/>
        </w:rPr>
        <w:t>Body</w:t>
      </w:r>
    </w:p>
    <w:p>
      <w:pPr>
        <w:spacing w:line="60" w:lineRule="exact"/>
        <w:rPr>
          <w:lang w:val="en-US" w:eastAsia="en-US" w:bidi="ar-SA"/>
        </w:rPr>
      </w:pPr>
      <w:r>
        <w:pict>
          <v:line id="_x0000_s1299" style="position:absolute;z-index:2518528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MINNEAPOLIS -- Minnesota is one of the best places to live in America. It has good schools, excellent housing and low unemployment. It regularly appears near the top of indexes for livability. But all of that matters much less if you're Black.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Across a whole host of measures -- unemployment rates, wages, incarceration rates, test scores, homeownership rates -- the gaps between white Minnesotans and Black Minnesotans are among the widest in the country. Take automobile ownership, for example. Nationally, 9 percent of households have no vehicle. The rate is 7 percent in Minnesota. Among African-American households nationally, 19 percent have no vehicle. Among African-American households in Minnesota, the rate is an astonishingly high 24 percent.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So while Minnesota is a great place to live for white people, for Black people, it's just like everywhere else -- and sometimes worse. This is what I've termed the Minnesota Paradox: huge racial disparities masked by aggregate outcomes, and it's an issue that I've been studying since moving to Minnesota in the 1990s. The continued existence of this paradox is driven by buried racism. Unlike places where racism was (and is) open and transparent, racism in Minnesota is obscured by progressive policy. Our history and legacy of egalitarianism make it harder for us to see racial disparities as manifestations of racism.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Many policymakers and most community members in Minnesota see racism as individual bigotry and racial animosity. The good public servants who administer the child welfare programs and disproportionately place Black and Native American children into foster care, for instance, are doing them a favor by providing them with publicly financed child protective services. The hardworking law enforcement officers who routinely stop suspicious drivers with expired tags and an air freshener dangling from the rearview mirror are merely trying to reduce crime and catch criminals. For many Americans, this does not amount to racism because the individual decisions are not motivated by racial animus.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What make Minnesota different from many other places in the country, though, are its explicit policies intended to create equity and equality. The state boasts a unique form of property tax equalization designed to equalize funding for local public schools. A regional tax-base sharing system within the seven-county Twin Cities metro area is designed to broadly distribute the benefits of commercial and industrial economic growth.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city of Brooklyn Center -- the site of the recent killing of Daunte Wright and subsequent protests about racial profiling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use of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xml:space="preserve"> -- joins the cities of Minneapolis and St. Paul and a constellation of 182 communities connected by a robust transportation network. Public sector infrastructure investments have produced connected islands of shopping malls, business centers and industrial plants, with residences ranging from multimillion-dollar mansions to small bungalows and townhouses. In this sense, Minnesota is one of the most progressive states in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the structure of many of Minnesota's policies and institutions -- like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policies, housing policies, even regulations about driver's licenses and renewal of tags -- has a disproportionately adverse impact on nonwhites. These effects are not overcome by Minnesota's progressivism.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Minnesota has long been a magnet for African-American residents seeking a better life. When it was illegal in most states in the country to marry a white woman, Minnesota beckoned. When job opportunities for Black chemists and engineers from Howard University and Hampton Institute were limited, Minnesota corporations like 3M and Honeywell were unabashed recruiters of African-American talent.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Unfortunately, the small number of Black people who lived in Minnesota in the early 20th century and through the postwar era faced brutal redlining practices from real estate brokers and lenders and racial covenants limiting where they could purchase homes. Redlining has left a lasting impact of racial disparities in wealth.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policies -- like the CODEFOR policy in Minneapolis -- substituted overt, explicit racial profiling found in other cities with scientifically managed administration of racially disparate arrests.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the 1990s, Minnesota's child welfare and public housing policies simultaneously served as magnets for the dispossessed of other Midwestern cities like Detroit, Chicago and Gary, Ind., while reinforcing white welfare and housing authorities' negative views toward the new migrants. The result was rules governing benefits -- reduction in benefits when out of compliance with work rules, child support rules (even when fathers were incarcerated and thus unable to pay child support) -- that disproportionately affected Black people.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public employees who enforced these policies were not racist, or at least they do not view themselves as racist. After all, this is Minnesota: the liberal and progressive state that opens its doors to the poor and downtrodden. Instead, they were creating and perpetuating racial discrimination that baked disparities into the structure of life in Minnesota. Some of these structurally racist rules have been revised or abandoned -- a good and necessary step -- but their effects linger 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If Minnesotans want to end the paradox, they must continue to acknowledge and change policies, past and present, that have led to such wide racial disparities and that belie our self-image as a progressive and egalitarian state.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Samuel L. Myers, Jr. a professor in the Hubert H. Humphrey School of Public Affairs at the University of Minnesota. He is the co-author, most recently, of ''Race Neutrality: Rationalizing Remedies to Racial Inequality.''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Times is committed to publishing a diversity of letters to the editor. We'd like to hear what you think about this or any of our articles. Here are some tips. And here's our email: </w:t>
      </w:r>
      <w:hyperlink r:id="rId134" w:history="1">
        <w:r>
          <w:rPr>
            <w:rFonts w:ascii="arial" w:eastAsia="arial" w:hAnsi="arial" w:cs="arial"/>
            <w:i/>
            <w:color w:val="0077CC"/>
            <w:sz w:val="20"/>
            <w:u w:val="single"/>
            <w:shd w:val="clear" w:color="auto" w:fill="FFFFFF"/>
            <w:lang w:val="en-US" w:eastAsia="en-US" w:bidi="ar-SA"/>
          </w:rPr>
          <w:t>letters@nytimes.com</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Follow The New York Times Opinion section on Facebook, Twitter (@NYTopinion) and Instagram.</w:t>
      </w:r>
    </w:p>
    <w:p>
      <w:pPr>
        <w:keepNext w:val="0"/>
        <w:spacing w:before="240" w:after="0" w:line="260" w:lineRule="atLeast"/>
        <w:ind w:left="0" w:right="0" w:firstLine="0"/>
        <w:jc w:val="left"/>
        <w:rPr>
          <w:lang w:val="en-US" w:eastAsia="en-US" w:bidi="ar-SA"/>
        </w:rPr>
      </w:pPr>
      <w:r>
        <w:rPr>
          <w:lang w:val="en-US" w:eastAsia="en-US" w:bidi="ar-SA"/>
        </w:rPr>
        <w:br/>
      </w:r>
      <w:hyperlink r:id="rId979" w:history="1">
        <w:r>
          <w:rPr>
            <w:rFonts w:ascii="arial" w:eastAsia="arial" w:hAnsi="arial" w:cs="arial"/>
            <w:i/>
            <w:color w:val="0077CC"/>
            <w:sz w:val="20"/>
            <w:u w:val="single"/>
            <w:shd w:val="clear" w:color="auto" w:fill="FFFFFF"/>
            <w:lang w:val="en-US" w:eastAsia="en-US" w:bidi="ar-SA"/>
          </w:rPr>
          <w:t>https://www.nytimes.com/2021/04/16/opinion/sunday/minnesota-racism-daunte-wright.html</w:t>
        </w:r>
      </w:hyperlink>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00" style="position:absolute;z-index:251853824"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PHOTOS: Clockwise from top left: ''Lorene,'' ''Younger Self,'' ''Being'' and ''Pipe Dream,'' all 2021 by Chase Hall. (SR4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SR5)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18,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1" style="position:absolute;z-index:2518548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980"/>
          <w:headerReference w:type="default" r:id="rId981"/>
          <w:footerReference w:type="even" r:id="rId982"/>
          <w:footerReference w:type="default" r:id="rId983"/>
          <w:headerReference w:type="first" r:id="rId984"/>
          <w:footerReference w:type="first" r:id="rId985"/>
          <w:type w:val="nextPage"/>
          <w:pgSz w:w="12240" w:h="15840"/>
          <w:pgMar w:top="840" w:right="1000" w:bottom="840" w:left="1000" w:header="400" w:footer="400"/>
          <w:pgNumType w:fmt="decimal"/>
          <w:cols w:space="720"/>
          <w:titlePg/>
        </w:sectPr>
      </w:pPr>
    </w:p>
    <w:p>
      <w:pPr>
        <w:rPr>
          <w:lang w:val="en-US" w:eastAsia="en-US" w:bidi="ar-SA"/>
        </w:rPr>
      </w:pPr>
      <w:bookmarkStart w:id="166" w:name="Bookmark_84"/>
      <w:bookmarkEnd w:id="166"/>
    </w:p>
    <w:p>
      <w:pPr>
        <w:rPr>
          <w:lang w:val="en-US" w:eastAsia="en-US" w:bidi="ar-SA"/>
        </w:rPr>
      </w:pPr>
      <w:r>
        <w:pict>
          <v:shape id="_x0000_i130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986" w:history="1">
        <w:r>
          <w:rPr>
            <w:rFonts w:ascii="arial" w:eastAsia="arial" w:hAnsi="arial" w:cs="arial"/>
            <w:b/>
            <w:bCs/>
            <w:i/>
            <w:color w:val="0077CC"/>
            <w:kern w:val="32"/>
            <w:sz w:val="28"/>
            <w:szCs w:val="32"/>
            <w:u w:val="single"/>
            <w:shd w:val="clear" w:color="auto" w:fill="FFFFFF"/>
            <w:lang w:val="en-US" w:eastAsia="en-US" w:bidi="ar-SA"/>
          </w:rPr>
          <w:t>U.S. Civil Rights Inquiry Targets New York Suburb</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4, 2021 Saturday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A; Column 0; National Desk; Pg. 16</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1059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Troy Closson</w:t>
      </w:r>
    </w:p>
    <w:p>
      <w:pPr>
        <w:keepNext/>
        <w:spacing w:before="240" w:after="0" w:line="340" w:lineRule="atLeast"/>
        <w:ind w:left="0" w:right="0" w:firstLine="0"/>
        <w:jc w:val="left"/>
        <w:rPr>
          <w:lang w:val="en-US" w:eastAsia="en-US" w:bidi="ar-SA"/>
        </w:rPr>
      </w:pPr>
      <w:bookmarkStart w:id="167" w:name="Body_82"/>
      <w:bookmarkEnd w:id="167"/>
      <w:r>
        <w:rPr>
          <w:rFonts w:ascii="arial" w:eastAsia="arial" w:hAnsi="arial" w:cs="arial"/>
          <w:b/>
          <w:color w:val="000000"/>
          <w:sz w:val="28"/>
          <w:lang w:val="en-US" w:eastAsia="en-US" w:bidi="ar-SA"/>
        </w:rPr>
        <w:t>Body</w:t>
      </w:r>
    </w:p>
    <w:p>
      <w:pPr>
        <w:spacing w:line="60" w:lineRule="exact"/>
        <w:rPr>
          <w:lang w:val="en-US" w:eastAsia="en-US" w:bidi="ar-SA"/>
        </w:rPr>
      </w:pPr>
      <w:r>
        <w:pict>
          <v:line id="_x0000_s1303" style="position:absolute;z-index:2518558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inquiry will focus on whether the Mount Vernon department engaged in a ''pattern or practice of unlawful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officials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Federal prosecutors have opened a civil rights investigation into whether the Mount Vernon, N.Y.,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had engaged in a ''pattern or practice of unlawful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officials said on Friday.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Investigators will examine reports that Mount Vernon officers regularly use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xml:space="preserve">, conduct unlawful strip and body-cavity searches during arrests and falsify evidence, officials said.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inquiry will also focus on whether officers have targeted Black residents in Mount Vernon -- a New York City suburb of about 66,000 people in Westchester County just north of the Bronx  -- for mistreatment, officials said. About 60 percent of Mount Vernon residents are Black.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have tough jobs,'' Damian Williams, the U.S. attorney in Manhattan, said in announcing the investigation. ''Most of them do their work honorably, lawfully and with distinction, respecting the rights of the people they have sworn to protect. But when officers break the law they violate their oath and undermine the community's trust.''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Williams, who took over as the top federal prosecutor for the Southern District of New York last month, urged Mount Vernon residents to report any information they might have about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to his office.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investigation, which will be conducted by Southern District prosecutors and the Justice Department's Civil Rights Division, is the fourth such inquiry the Biden administration has opened since April. The others involve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in three larger cities: Louisville, Minneapolis and Phoenix.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Mount Vernon investigation began after an extensive review of publicly available information and will encompass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policies, training practices and internal investigations, officials said.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Mount Vernon's municipal government will also be scrutinized as part of the investigation, officials said.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the office of Mayor Shawyn Patterson-Howard and the City Council president and did not immediately respond to requests for comment on Friday.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Nicholas Mastrogiorgio, the president of Mount Vernon's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union, said in a statement that his members would ''cooperate in any way necessary'' with the investigation, and that he was confident officers treat all residents ''fairly and equally.''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 am sure that this investigation will prove just that,'' he said, adding that he hoped officials ''deliver the positive results of this investigation with as much fanfare as they used to announce the start of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announcement on Friday followed a series of articles by the local news outlet Gothamist investigating allegations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corruption by Mount Vernon officers based on hours of secret recordings made by a whistle-blower from 2017 to 2020.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recordings capture officers from a since-disbanded narcotics unit describing, observing or participating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including framing residents for crimes and stealing their belongings. In other instances, officers outlined efforts to conspire with drug dealers, helping to hide the crack cocaine of one and allowing some suspects to roam free in exchange for help with low-level cases.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Kristen Clarke, the assistant attorney general who leads the Civil Rights Division, said at a news conference on Friday that an initial review of complaints about the department offered ''significant justification'' for a more thorough investigation.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complaints, Ms. Clarke said, included reports that Mount Vernon officers had used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xml:space="preserve"> against people who were handcuffed or arrested for nonviolent offenses, including minors, resulting in severe injuries in some instances.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''We've also received reports that officers target Black residents for abuse and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she added, ''including information suggesting that supervisors teach this targeting to their subordinates.''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Federal investigations like the one involving the Mount Vernon department are often the precursors to court-approved settlements between the Justice Department and local governments to create a plan for operational changes, though some advocates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reform say such agreements often fail to sufficiently address underlying problems.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Justice Department has reached similar agreements in recent years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in two other New York cities: Yonkers, in 2016, and Beacon, in 2010.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public report detailing investigators' findings from the Mount Vernon inquiry will be issued if they determine that misconduct took place, officials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April, the Westchester County district attorney, Miriam E. Rocah, urged the Justice Department to investigate into the Mount Vernon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 ''pervasive and persistent alleged civil rights violations.''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Ms. Rocah said at the time that her office had begun criminal investigations into individual officers, but that the department's operations, training practices and policies needed to be examined separately to determine whether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''systematically violating peoples' civil rights.''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month earlier, Ms. Rocah had sent a letter to Glenn Scott,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commissioner, expressing ''serious concern'' that some officers may have been performing illegal searches as a ''matter of routine procedure.'' She said her office had received a number of complaints from 2012 and 2020 about such behavior.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Ms. Rocah said in a statement on Friday that she commended the federal effort to ''vigorously defend the civil rights laws through a comprehensive investigation.''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''Today's announcement demonstrates that parallel parts of the justice system operate to help create a safe environment for our communities,''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Mount Vernon department, which has roughly 200 officers, has long been the subject of criticism. Decades ago, officers in the city faced scrutiny over reports of problems similar to those outlined by federal prosecutors on Friday, including arrests made without probable cause and searches conducted illegally.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city government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''were so notoriously corrupt'' that some at the F.B.I. ''referred to the town as Mount Vermin,'' Marc Ruskin, a retired special agent with the bureau, wrote in a 2017 memoir. </w:t>
      </w:r>
    </w:p>
    <w:p>
      <w:pPr>
        <w:keepNext w:val="0"/>
        <w:spacing w:before="240" w:after="0" w:line="260" w:lineRule="atLeast"/>
        <w:ind w:left="0" w:right="0" w:firstLine="0"/>
        <w:jc w:val="left"/>
        <w:rPr>
          <w:lang w:val="en-US" w:eastAsia="en-US" w:bidi="ar-SA"/>
        </w:rPr>
      </w:pPr>
      <w:r>
        <w:rPr>
          <w:lang w:val="en-US" w:eastAsia="en-US" w:bidi="ar-SA"/>
        </w:rPr>
        <w:br/>
      </w:r>
      <w:hyperlink r:id="rId987" w:history="1">
        <w:r>
          <w:rPr>
            <w:rFonts w:ascii="arial" w:eastAsia="arial" w:hAnsi="arial" w:cs="arial"/>
            <w:i/>
            <w:color w:val="0077CC"/>
            <w:sz w:val="20"/>
            <w:u w:val="single"/>
            <w:shd w:val="clear" w:color="auto" w:fill="FFFFFF"/>
            <w:lang w:val="en-US" w:eastAsia="en-US" w:bidi="ar-SA"/>
          </w:rPr>
          <w:t>https://www.nytimes.com/2021/12/03/nyregion/mount-vernon-</w:t>
        </w:r>
      </w:hyperlink>
      <w:hyperlink r:id="rId987" w:history="1">
        <w:r>
          <w:rPr>
            <w:rFonts w:ascii="arial" w:eastAsia="arial" w:hAnsi="arial" w:cs="arial"/>
            <w:b/>
            <w:i/>
            <w:color w:val="0077CC"/>
            <w:sz w:val="20"/>
            <w:u w:val="single"/>
            <w:shd w:val="clear" w:color="auto" w:fill="FFFFFF"/>
            <w:lang w:val="en-US" w:eastAsia="en-US" w:bidi="ar-SA"/>
          </w:rPr>
          <w:t>police</w:t>
        </w:r>
      </w:hyperlink>
      <w:hyperlink r:id="rId987" w:history="1">
        <w:r>
          <w:rPr>
            <w:rFonts w:ascii="arial" w:eastAsia="arial" w:hAnsi="arial" w:cs="arial"/>
            <w:i/>
            <w:color w:val="0077CC"/>
            <w:sz w:val="20"/>
            <w:u w:val="single"/>
            <w:shd w:val="clear" w:color="auto" w:fill="FFFFFF"/>
            <w:lang w:val="en-US" w:eastAsia="en-US" w:bidi="ar-SA"/>
          </w:rPr>
          <w:t>-abuse-misconduct-investigation.html</w:t>
        </w:r>
      </w:hyperlink>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04" style="position:absolute;z-index:251856896"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PHOTO: ''When officers break the law, they violate their oath and undermine the community's trust,'' Damian Williams, the new U.S. attorney in Manhattan, said in announcing the Mount Vernon investigation. (PHOTOGRAPH BY Jose A. Alvarado Jr. for The New York Times FOR THE NEW YORK TIMES)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4,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5" style="position:absolute;z-index:2518579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988"/>
          <w:headerReference w:type="default" r:id="rId989"/>
          <w:footerReference w:type="even" r:id="rId990"/>
          <w:footerReference w:type="default" r:id="rId991"/>
          <w:headerReference w:type="first" r:id="rId992"/>
          <w:footerReference w:type="first" r:id="rId993"/>
          <w:type w:val="nextPage"/>
          <w:pgSz w:w="12240" w:h="15840"/>
          <w:pgMar w:top="840" w:right="1000" w:bottom="840" w:left="1000" w:header="400" w:footer="400"/>
          <w:pgNumType w:fmt="decimal"/>
          <w:cols w:space="720"/>
          <w:titlePg/>
        </w:sectPr>
      </w:pPr>
    </w:p>
    <w:p>
      <w:pPr>
        <w:rPr>
          <w:lang w:val="en-US" w:eastAsia="en-US" w:bidi="ar-SA"/>
        </w:rPr>
      </w:pPr>
      <w:bookmarkStart w:id="168" w:name="Bookmark_85"/>
      <w:bookmarkEnd w:id="168"/>
    </w:p>
    <w:p>
      <w:pPr>
        <w:rPr>
          <w:lang w:val="en-US" w:eastAsia="en-US" w:bidi="ar-SA"/>
        </w:rPr>
      </w:pPr>
      <w:r>
        <w:pict>
          <v:shape id="_x0000_i130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994" w:history="1">
        <w:r>
          <w:rPr>
            <w:rFonts w:ascii="arial" w:eastAsia="arial" w:hAnsi="arial" w:cs="arial"/>
            <w:b/>
            <w:bCs/>
            <w:i/>
            <w:color w:val="0077CC"/>
            <w:kern w:val="32"/>
            <w:sz w:val="28"/>
            <w:szCs w:val="32"/>
            <w:u w:val="single"/>
            <w:shd w:val="clear" w:color="auto" w:fill="FFFFFF"/>
            <w:lang w:val="en-US" w:eastAsia="en-US" w:bidi="ar-SA"/>
          </w:rPr>
          <w:t xml:space="preserve">Barr Says Communities That Protest the </w:t>
        </w:r>
      </w:hyperlink>
      <w:hyperlink r:id="rId994" w:history="1">
        <w:r>
          <w:rPr>
            <w:rFonts w:ascii="arial" w:eastAsia="arial" w:hAnsi="arial" w:cs="arial"/>
            <w:b/>
            <w:bCs/>
            <w:i/>
            <w:color w:val="0077CC"/>
            <w:kern w:val="32"/>
            <w:sz w:val="28"/>
            <w:szCs w:val="32"/>
            <w:u w:val="single"/>
            <w:shd w:val="clear" w:color="auto" w:fill="FFFFFF"/>
            <w:lang w:val="en-US" w:eastAsia="en-US" w:bidi="ar-SA"/>
          </w:rPr>
          <w:t>Police</w:t>
        </w:r>
      </w:hyperlink>
      <w:hyperlink r:id="rId994" w:history="1">
        <w:r>
          <w:rPr>
            <w:rFonts w:ascii="arial" w:eastAsia="arial" w:hAnsi="arial" w:cs="arial"/>
            <w:b/>
            <w:bCs/>
            <w:i/>
            <w:color w:val="0077CC"/>
            <w:kern w:val="32"/>
            <w:sz w:val="28"/>
            <w:szCs w:val="32"/>
            <w:u w:val="single"/>
            <w:shd w:val="clear" w:color="auto" w:fill="FFFFFF"/>
            <w:lang w:val="en-US" w:eastAsia="en-US" w:bidi="ar-SA"/>
          </w:rPr>
          <w:t xml:space="preserve"> Risk Losing Protection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The New York Times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4, 2019 Wednesday 22:27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The New York Times Company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US; politics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718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Katie Benner</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xml:space="preserve"> The attorney general’s comments drew criticism that he was conflating objections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with a disrespect for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keepNext/>
        <w:spacing w:before="240" w:after="0" w:line="340" w:lineRule="atLeast"/>
        <w:ind w:left="0" w:right="0" w:firstLine="0"/>
        <w:jc w:val="left"/>
        <w:rPr>
          <w:lang w:val="en-US" w:eastAsia="en-US" w:bidi="ar-SA"/>
        </w:rPr>
      </w:pPr>
      <w:bookmarkStart w:id="169" w:name="Body_83"/>
      <w:bookmarkEnd w:id="169"/>
      <w:r>
        <w:rPr>
          <w:rFonts w:ascii="arial" w:eastAsia="arial" w:hAnsi="arial" w:cs="arial"/>
          <w:b/>
          <w:color w:val="000000"/>
          <w:sz w:val="28"/>
          <w:lang w:val="en-US" w:eastAsia="en-US" w:bidi="ar-SA"/>
        </w:rPr>
        <w:t>Body</w:t>
      </w:r>
    </w:p>
    <w:p>
      <w:pPr>
        <w:spacing w:line="60" w:lineRule="exact"/>
        <w:rPr>
          <w:lang w:val="en-US" w:eastAsia="en-US" w:bidi="ar-SA"/>
        </w:rPr>
      </w:pPr>
      <w:r>
        <w:pict>
          <v:line id="_x0000_s1307" style="position:absolute;z-index:2518589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attorney general’s comments drew criticism that he was conflating objections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with a disrespect for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WASHINGTON — Attorney General </w:t>
      </w:r>
      <w:hyperlink r:id="rId995" w:history="1">
        <w:r>
          <w:rPr>
            <w:rFonts w:ascii="arial" w:eastAsia="arial" w:hAnsi="arial" w:cs="arial"/>
            <w:i/>
            <w:color w:val="0077CC"/>
            <w:sz w:val="20"/>
            <w:u w:val="single"/>
            <w:shd w:val="clear" w:color="auto" w:fill="FFFFFF"/>
            <w:lang w:val="en-US" w:eastAsia="en-US" w:bidi="ar-SA"/>
          </w:rPr>
          <w:t>William P. Barr</w:t>
        </w:r>
      </w:hyperlink>
      <w:r>
        <w:rPr>
          <w:rFonts w:ascii="arial" w:eastAsia="arial" w:hAnsi="arial" w:cs="arial"/>
          <w:color w:val="000000"/>
          <w:sz w:val="20"/>
          <w:lang w:val="en-US" w:eastAsia="en-US" w:bidi="ar-SA"/>
        </w:rPr>
        <w:t xml:space="preserve"> warned that communities and critics of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must display more deference or risk losing protection, a stark admonition that underscored the Trump administration’s support for law enforcement amid an ongoing national conversation about </w:t>
      </w:r>
      <w:hyperlink r:id="rId995" w:history="1">
        <w:r>
          <w:rPr>
            <w:rFonts w:ascii="arial" w:eastAsia="arial" w:hAnsi="arial" w:cs="arial"/>
            <w:b/>
            <w:i/>
            <w:color w:val="0077CC"/>
            <w:sz w:val="20"/>
            <w:u w:val="single"/>
            <w:shd w:val="clear" w:color="auto" w:fill="FFFFFF"/>
            <w:lang w:val="en-US" w:eastAsia="en-US" w:bidi="ar-SA"/>
          </w:rPr>
          <w:t>police</w:t>
        </w:r>
      </w:hyperlink>
      <w:hyperlink r:id="rId995" w:history="1">
        <w:r>
          <w:rPr>
            <w:rFonts w:ascii="arial" w:eastAsia="arial" w:hAnsi="arial" w:cs="arial"/>
            <w:i/>
            <w:color w:val="0077CC"/>
            <w:sz w:val="20"/>
            <w:u w:val="single"/>
            <w:shd w:val="clear" w:color="auto" w:fill="FFFFFF"/>
            <w:lang w:val="en-US" w:eastAsia="en-US" w:bidi="ar-SA"/>
          </w:rPr>
          <w:t xml:space="preserve"> brutality</w:t>
        </w:r>
      </w:hyperlink>
      <w:r>
        <w:rPr>
          <w:rFonts w:ascii="arial" w:eastAsia="arial" w:hAnsi="arial" w:cs="arial"/>
          <w:color w:val="000000"/>
          <w:sz w:val="20"/>
          <w:lang w:val="en-US" w:eastAsia="en-US" w:bidi="ar-SA"/>
        </w:rPr>
        <w:t xml:space="preserve"> against minorities.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“They have to start showing, more than they do, the respect and support that law enforcement deserves,” Mr. Barr said on Tuesday afternoon in comments at an awards ceremony for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“And if communities don’t give that support and respect, they may find themselves without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protection they need.”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speech immediately sparked criticisms that Mr. Barr was conflating protests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with a disrespect for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that he was advocating lawlessness as a potential reprisal.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idea that the attorney general of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the nation’s chief law enforcement officer, is recommending abandoning communities as retribution for pushing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reform or criticizing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practices, is profoundly dangerous and irresponsible,” said Vanita Gupta, the president and chief executive of the Leadership Conference on Civil and Human Rights and the former head of the Justice Department’s civil rights division.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Barr’s stance amounted to a call to support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even when they abuse their power, another critic said. Mr. Barr “fails to understand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not a protection racket,” </w:t>
      </w:r>
      <w:hyperlink r:id="rId995" w:history="1">
        <w:r>
          <w:rPr>
            <w:rFonts w:ascii="arial" w:eastAsia="arial" w:hAnsi="arial" w:cs="arial"/>
            <w:i/>
            <w:color w:val="0077CC"/>
            <w:sz w:val="20"/>
            <w:u w:val="single"/>
            <w:shd w:val="clear" w:color="auto" w:fill="FFFFFF"/>
            <w:lang w:val="en-US" w:eastAsia="en-US" w:bidi="ar-SA"/>
          </w:rPr>
          <w:t>Andrew Stroehlein</w:t>
        </w:r>
      </w:hyperlink>
      <w:r>
        <w:rPr>
          <w:rFonts w:ascii="arial" w:eastAsia="arial" w:hAnsi="arial" w:cs="arial"/>
          <w:color w:val="000000"/>
          <w:sz w:val="20"/>
          <w:lang w:val="en-US" w:eastAsia="en-US" w:bidi="ar-SA"/>
        </w:rPr>
        <w:t xml:space="preserve"> of Human Rights Watch </w:t>
      </w:r>
      <w:hyperlink r:id="rId995" w:history="1">
        <w:r>
          <w:rPr>
            <w:rFonts w:ascii="arial" w:eastAsia="arial" w:hAnsi="arial" w:cs="arial"/>
            <w:i/>
            <w:color w:val="0077CC"/>
            <w:sz w:val="20"/>
            <w:u w:val="single"/>
            <w:shd w:val="clear" w:color="auto" w:fill="FFFFFF"/>
            <w:lang w:val="en-US" w:eastAsia="en-US" w:bidi="ar-SA"/>
          </w:rPr>
          <w:t>said on Twitter</w:t>
        </w:r>
      </w:hyperlink>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At the ceremony, Mr. Barr likened criticisms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the abuse that Vietnam War veterans — many of whom were drafted and had to fight — endured when they returned home. Those troops sometimes “bore the brunt of people who were opposed to the war,” Mr. Barr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respect and gratitude owed them was not given,” he said. “It took decades for the American people to finally realize that.”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Barr lauded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for their “special kind of bravery” and noted that beyond protecting communities and fighting crime, they often do the work of mental health professionals and drug addiction specialists.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lamented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did not receive the kind of cheers and support that the public had afforded returning war veterans. “When officers roll out of their precincts, no crowds cheer them on,” he said. “When you go home at the end of every day, there is no ticker-tape parade.”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Barr also echoed President Trump’s attacks on critics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abuse and the use of deadly force. Mr. Trump has said that the N.F.L. should “</w:t>
      </w:r>
      <w:hyperlink r:id="rId995" w:history="1">
        <w:r>
          <w:rPr>
            <w:rFonts w:ascii="arial" w:eastAsia="arial" w:hAnsi="arial" w:cs="arial"/>
            <w:i/>
            <w:color w:val="0077CC"/>
            <w:sz w:val="20"/>
            <w:u w:val="single"/>
            <w:shd w:val="clear" w:color="auto" w:fill="FFFFFF"/>
            <w:lang w:val="en-US" w:eastAsia="en-US" w:bidi="ar-SA"/>
          </w:rPr>
          <w:t>fire or suspend</w:t>
        </w:r>
      </w:hyperlink>
      <w:r>
        <w:rPr>
          <w:rFonts w:ascii="arial" w:eastAsia="arial" w:hAnsi="arial" w:cs="arial"/>
          <w:color w:val="000000"/>
          <w:sz w:val="20"/>
          <w:lang w:val="en-US" w:eastAsia="en-US" w:bidi="ar-SA"/>
        </w:rPr>
        <w:t xml:space="preserve">” players who </w:t>
      </w:r>
      <w:hyperlink r:id="rId995" w:history="1">
        <w:r>
          <w:rPr>
            <w:rFonts w:ascii="arial" w:eastAsia="arial" w:hAnsi="arial" w:cs="arial"/>
            <w:i/>
            <w:color w:val="0077CC"/>
            <w:sz w:val="20"/>
            <w:u w:val="single"/>
            <w:shd w:val="clear" w:color="auto" w:fill="FFFFFF"/>
            <w:lang w:val="en-US" w:eastAsia="en-US" w:bidi="ar-SA"/>
          </w:rPr>
          <w:t>knelt during the national anthem</w:t>
        </w:r>
      </w:hyperlink>
      <w:r>
        <w:rPr>
          <w:rFonts w:ascii="arial" w:eastAsia="arial" w:hAnsi="arial" w:cs="arial"/>
          <w:color w:val="000000"/>
          <w:sz w:val="20"/>
          <w:lang w:val="en-US" w:eastAsia="en-US" w:bidi="ar-SA"/>
        </w:rPr>
        <w:t xml:space="preserve"> to protest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and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should not be “too nice” while transporting suspects.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Some law enforcement officials </w:t>
      </w:r>
      <w:hyperlink r:id="rId995" w:history="1">
        <w:r>
          <w:rPr>
            <w:rFonts w:ascii="arial" w:eastAsia="arial" w:hAnsi="arial" w:cs="arial"/>
            <w:i/>
            <w:color w:val="0077CC"/>
            <w:sz w:val="20"/>
            <w:u w:val="single"/>
            <w:shd w:val="clear" w:color="auto" w:fill="FFFFFF"/>
            <w:lang w:val="en-US" w:eastAsia="en-US" w:bidi="ar-SA"/>
          </w:rPr>
          <w:t>denounced</w:t>
        </w:r>
      </w:hyperlink>
      <w:r>
        <w:rPr>
          <w:rFonts w:ascii="arial" w:eastAsia="arial" w:hAnsi="arial" w:cs="arial"/>
          <w:color w:val="000000"/>
          <w:sz w:val="20"/>
          <w:lang w:val="en-US" w:eastAsia="en-US" w:bidi="ar-SA"/>
        </w:rPr>
        <w:t xml:space="preserve"> the president’s comments as potentially encouraging the inappropriate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Barr’s remarks reflected his calls earlier this year for </w:t>
      </w:r>
      <w:hyperlink r:id="rId995" w:history="1">
        <w:r>
          <w:rPr>
            <w:rFonts w:ascii="arial" w:eastAsia="arial" w:hAnsi="arial" w:cs="arial"/>
            <w:i/>
            <w:color w:val="0077CC"/>
            <w:sz w:val="20"/>
            <w:u w:val="single"/>
            <w:shd w:val="clear" w:color="auto" w:fill="FFFFFF"/>
            <w:lang w:val="en-US" w:eastAsia="en-US" w:bidi="ar-SA"/>
          </w:rPr>
          <w:t xml:space="preserve">zero tolerance for resisting the </w:t>
        </w:r>
      </w:hyperlink>
      <w:hyperlink r:id="rId995" w:history="1">
        <w:r>
          <w:rPr>
            <w:rFonts w:ascii="arial" w:eastAsia="arial" w:hAnsi="arial" w:cs="arial"/>
            <w:b/>
            <w:i/>
            <w:color w:val="0077CC"/>
            <w:sz w:val="20"/>
            <w:u w:val="single"/>
            <w:shd w:val="clear" w:color="auto" w:fill="FFFFFF"/>
            <w:lang w:val="en-US" w:eastAsia="en-US" w:bidi="ar-SA"/>
          </w:rPr>
          <w:t>police</w:t>
        </w:r>
      </w:hyperlink>
      <w:r>
        <w:rPr>
          <w:rFonts w:ascii="arial" w:eastAsia="arial" w:hAnsi="arial" w:cs="arial"/>
          <w:color w:val="000000"/>
          <w:sz w:val="20"/>
          <w:lang w:val="en-US" w:eastAsia="en-US" w:bidi="ar-SA"/>
        </w:rPr>
        <w:t xml:space="preserve"> and served as a reminder of his history as an ardent backer of aggressive law enforcement.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During his first stint as attorney general, in the early 1990s during the George Bush administration, Mr. Barr supported tough-on-crime policies that furthered the incarceration of millions of Americans. Under his watch, the Justice Department issued a </w:t>
      </w:r>
      <w:hyperlink r:id="rId995" w:history="1">
        <w:r>
          <w:rPr>
            <w:rFonts w:ascii="arial" w:eastAsia="arial" w:hAnsi="arial" w:cs="arial"/>
            <w:i/>
            <w:color w:val="0077CC"/>
            <w:sz w:val="20"/>
            <w:u w:val="single"/>
            <w:shd w:val="clear" w:color="auto" w:fill="FFFFFF"/>
            <w:lang w:val="en-US" w:eastAsia="en-US" w:bidi="ar-SA"/>
          </w:rPr>
          <w:t>memo</w:t>
        </w:r>
      </w:hyperlink>
      <w:r>
        <w:rPr>
          <w:rFonts w:ascii="arial" w:eastAsia="arial" w:hAnsi="arial" w:cs="arial"/>
          <w:color w:val="000000"/>
          <w:sz w:val="20"/>
          <w:lang w:val="en-US" w:eastAsia="en-US" w:bidi="ar-SA"/>
        </w:rPr>
        <w:t xml:space="preserve"> titled “The Case for More Incarceration.”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Barr has defended his work as partly responsible for an ensuing drop in violent crime. During his confirmation this year, Mr. Barr said that his push for more incarceration was in response to the burgeoning crack epidemic and noted that today’s world may call for a different approach to drug addiction and violent crime.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Mr. Barr has remained firm in his support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and the need for them to be tough on crime. Earlier this year, he said, “In the final analysis, what stands between chaos and carnage on the one hand, and the civilized and tranquil society we all yearn for, is the thin blue line of law enforcement.”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PHOTO: Attorney General William P. Barr at a law enforcement event Tuesday repeated his call for zero tolerance for resisting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(PHOTOGRAPH BY DOUG MILLS/THE NEW YORK TIMES)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8" style="position:absolute;z-index:2518599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996"/>
          <w:headerReference w:type="default" r:id="rId997"/>
          <w:footerReference w:type="even" r:id="rId998"/>
          <w:footerReference w:type="default" r:id="rId999"/>
          <w:headerReference w:type="first" r:id="rId1000"/>
          <w:footerReference w:type="first" r:id="rId1001"/>
          <w:type w:val="nextPage"/>
          <w:pgSz w:w="12240" w:h="15840"/>
          <w:pgMar w:top="840" w:right="1000" w:bottom="840" w:left="1000" w:header="400" w:footer="400"/>
          <w:pgNumType w:fmt="decimal"/>
          <w:cols w:space="720"/>
          <w:titlePg/>
        </w:sectPr>
      </w:pPr>
    </w:p>
    <w:p>
      <w:pPr>
        <w:rPr>
          <w:lang w:val="en-US" w:eastAsia="en-US" w:bidi="ar-SA"/>
        </w:rPr>
      </w:pPr>
      <w:bookmarkStart w:id="170" w:name="Bookmark_86"/>
      <w:bookmarkEnd w:id="170"/>
    </w:p>
    <w:p>
      <w:pPr>
        <w:rPr>
          <w:lang w:val="en-US" w:eastAsia="en-US" w:bidi="ar-SA"/>
        </w:rPr>
      </w:pPr>
      <w:r>
        <w:pict>
          <v:shape id="_x0000_i130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002" w:history="1">
        <w:r>
          <w:rPr>
            <w:rFonts w:ascii="arial" w:eastAsia="arial" w:hAnsi="arial" w:cs="arial"/>
            <w:b/>
            <w:bCs/>
            <w:i/>
            <w:color w:val="0077CC"/>
            <w:kern w:val="32"/>
            <w:sz w:val="28"/>
            <w:szCs w:val="32"/>
            <w:u w:val="single"/>
            <w:shd w:val="clear" w:color="auto" w:fill="FFFFFF"/>
            <w:lang w:val="en-US" w:eastAsia="en-US" w:bidi="ar-SA"/>
          </w:rPr>
          <w:t>Deadly Protests Erupt in Uganda After Arrest of 2 Opposition Figures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The New York Times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19, 2020 Thursday 09:15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The New York Times Company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WORLD; africa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992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Abdi Latif Dahir</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At least 16 people were killed in protests over the arrests. One of the detained presidential candidates, the popular musician-turned-lawmaker Bobi Wine, was accused of breaking coronavirus restrictions at campaign rallies.</w:t>
      </w:r>
    </w:p>
    <w:p>
      <w:pPr>
        <w:keepNext/>
        <w:spacing w:before="240" w:after="0" w:line="340" w:lineRule="atLeast"/>
        <w:ind w:left="0" w:right="0" w:firstLine="0"/>
        <w:jc w:val="left"/>
        <w:rPr>
          <w:lang w:val="en-US" w:eastAsia="en-US" w:bidi="ar-SA"/>
        </w:rPr>
      </w:pPr>
      <w:bookmarkStart w:id="171" w:name="Body_84"/>
      <w:bookmarkEnd w:id="171"/>
      <w:r>
        <w:rPr>
          <w:rFonts w:ascii="arial" w:eastAsia="arial" w:hAnsi="arial" w:cs="arial"/>
          <w:b/>
          <w:color w:val="000000"/>
          <w:sz w:val="28"/>
          <w:lang w:val="en-US" w:eastAsia="en-US" w:bidi="ar-SA"/>
        </w:rPr>
        <w:t>Body</w:t>
      </w:r>
    </w:p>
    <w:p>
      <w:pPr>
        <w:spacing w:line="60" w:lineRule="exact"/>
        <w:rPr>
          <w:lang w:val="en-US" w:eastAsia="en-US" w:bidi="ar-SA"/>
        </w:rPr>
      </w:pPr>
      <w:r>
        <w:pict>
          <v:line id="_x0000_s1310" style="position:absolute;z-index:2518609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least 16 people were killed in protests over the arrests. One of the detained presidential candidates, the popular musician-turned-lawmaker Bobi Wine, was accused of breaking coronavirus restrictions at campaign rallies.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NAIROBI, Kenya — The national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w:t>
      </w:r>
      <w:hyperlink r:id="rId1003" w:history="1">
        <w:r>
          <w:rPr>
            <w:rFonts w:ascii="arial" w:eastAsia="arial" w:hAnsi="arial" w:cs="arial"/>
            <w:i/>
            <w:color w:val="0077CC"/>
            <w:sz w:val="20"/>
            <w:u w:val="single"/>
            <w:shd w:val="clear" w:color="auto" w:fill="FFFFFF"/>
            <w:lang w:val="en-US" w:eastAsia="en-US" w:bidi="ar-SA"/>
          </w:rPr>
          <w:t>Uganda</w:t>
        </w:r>
      </w:hyperlink>
      <w:r>
        <w:rPr>
          <w:rFonts w:ascii="arial" w:eastAsia="arial" w:hAnsi="arial" w:cs="arial"/>
          <w:color w:val="000000"/>
          <w:sz w:val="20"/>
          <w:lang w:val="en-US" w:eastAsia="en-US" w:bidi="ar-SA"/>
        </w:rPr>
        <w:t xml:space="preserve"> said Thursday that at least 16 people had been killed and hundreds arrested in protests that erupted across the country after two presidential candidates were arrested while campaigning ahead of a highly anticipated </w:t>
      </w:r>
      <w:hyperlink r:id="rId1003" w:history="1">
        <w:r>
          <w:rPr>
            <w:rFonts w:ascii="arial" w:eastAsia="arial" w:hAnsi="arial" w:cs="arial"/>
            <w:i/>
            <w:color w:val="0077CC"/>
            <w:sz w:val="20"/>
            <w:u w:val="single"/>
            <w:shd w:val="clear" w:color="auto" w:fill="FFFFFF"/>
            <w:lang w:val="en-US" w:eastAsia="en-US" w:bidi="ar-SA"/>
          </w:rPr>
          <w:t>January election</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violence began Wednesday as word of the arrests spread in the East African nation, where President Yoweri Museveni is vying for a record sixth term in office.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deputy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spokesman, Patrick Onyango, said in a</w:t>
      </w:r>
      <w:hyperlink r:id="rId1003" w:history="1">
        <w:r>
          <w:rPr>
            <w:rFonts w:ascii="arial" w:eastAsia="arial" w:hAnsi="arial" w:cs="arial"/>
            <w:i/>
            <w:color w:val="0077CC"/>
            <w:sz w:val="20"/>
            <w:u w:val="single"/>
            <w:shd w:val="clear" w:color="auto" w:fill="FFFFFF"/>
            <w:lang w:val="en-US" w:eastAsia="en-US" w:bidi="ar-SA"/>
          </w:rPr>
          <w:t>statement broadcast</w:t>
        </w:r>
      </w:hyperlink>
      <w:r>
        <w:rPr>
          <w:rFonts w:ascii="arial" w:eastAsia="arial" w:hAnsi="arial" w:cs="arial"/>
          <w:color w:val="000000"/>
          <w:sz w:val="20"/>
          <w:lang w:val="en-US" w:eastAsia="en-US" w:bidi="ar-SA"/>
        </w:rPr>
        <w:t xml:space="preserve"> on a Ugandan news station on Thursday that the death toll stood at 16, more than double the figure late Wednesday, and that rioting was continuing around the capital Kampala and elsewhere in the country. At least 300 people were arrested,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unrest in Uganda echoes recent election-related violence in other African countries, including Guinea, </w:t>
      </w:r>
      <w:hyperlink r:id="rId1003" w:history="1">
        <w:r>
          <w:rPr>
            <w:rFonts w:ascii="arial" w:eastAsia="arial" w:hAnsi="arial" w:cs="arial"/>
            <w:i/>
            <w:color w:val="0077CC"/>
            <w:sz w:val="20"/>
            <w:u w:val="single"/>
            <w:shd w:val="clear" w:color="auto" w:fill="FFFFFF"/>
            <w:lang w:val="en-US" w:eastAsia="en-US" w:bidi="ar-SA"/>
          </w:rPr>
          <w:t>Tanzania</w:t>
        </w:r>
      </w:hyperlink>
      <w:r>
        <w:rPr>
          <w:rFonts w:ascii="arial" w:eastAsia="arial" w:hAnsi="arial" w:cs="arial"/>
          <w:color w:val="000000"/>
          <w:sz w:val="20"/>
          <w:lang w:val="en-US" w:eastAsia="en-US" w:bidi="ar-SA"/>
        </w:rPr>
        <w:t xml:space="preserve"> and </w:t>
      </w:r>
      <w:hyperlink r:id="rId1003" w:history="1">
        <w:r>
          <w:rPr>
            <w:rFonts w:ascii="arial" w:eastAsia="arial" w:hAnsi="arial" w:cs="arial"/>
            <w:i/>
            <w:color w:val="0077CC"/>
            <w:sz w:val="20"/>
            <w:u w:val="single"/>
            <w:shd w:val="clear" w:color="auto" w:fill="FFFFFF"/>
            <w:lang w:val="en-US" w:eastAsia="en-US" w:bidi="ar-SA"/>
          </w:rPr>
          <w:t>Ivory Coast</w:t>
        </w:r>
      </w:hyperlink>
      <w:r>
        <w:rPr>
          <w:rFonts w:ascii="arial" w:eastAsia="arial" w:hAnsi="arial" w:cs="arial"/>
          <w:color w:val="000000"/>
          <w:sz w:val="20"/>
          <w:lang w:val="en-US" w:eastAsia="en-US" w:bidi="ar-SA"/>
        </w:rPr>
        <w:t xml:space="preserve">, where opposition figures accused entrenched leaders of having manipulated the rules and rigged the polls in order to </w:t>
      </w:r>
      <w:hyperlink r:id="rId1003" w:history="1">
        <w:r>
          <w:rPr>
            <w:rFonts w:ascii="arial" w:eastAsia="arial" w:hAnsi="arial" w:cs="arial"/>
            <w:i/>
            <w:color w:val="0077CC"/>
            <w:sz w:val="20"/>
            <w:u w:val="single"/>
            <w:shd w:val="clear" w:color="auto" w:fill="FFFFFF"/>
            <w:lang w:val="en-US" w:eastAsia="en-US" w:bidi="ar-SA"/>
          </w:rPr>
          <w:t>extend their stay in power</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Uganda, the arrest of </w:t>
      </w:r>
      <w:hyperlink r:id="rId1003" w:history="1">
        <w:r>
          <w:rPr>
            <w:rFonts w:ascii="arial" w:eastAsia="arial" w:hAnsi="arial" w:cs="arial"/>
            <w:i/>
            <w:color w:val="0077CC"/>
            <w:sz w:val="20"/>
            <w:u w:val="single"/>
            <w:shd w:val="clear" w:color="auto" w:fill="FFFFFF"/>
            <w:lang w:val="en-US" w:eastAsia="en-US" w:bidi="ar-SA"/>
          </w:rPr>
          <w:t>Bobi Wine</w:t>
        </w:r>
      </w:hyperlink>
      <w:r>
        <w:rPr>
          <w:rFonts w:ascii="arial" w:eastAsia="arial" w:hAnsi="arial" w:cs="arial"/>
          <w:color w:val="000000"/>
          <w:sz w:val="20"/>
          <w:lang w:val="en-US" w:eastAsia="en-US" w:bidi="ar-SA"/>
        </w:rPr>
        <w:t xml:space="preserve">, one of the presidential candidates and a popular musician-turned-lawmaker, was based on accusations that his rallies had </w:t>
      </w:r>
      <w:hyperlink r:id="rId1003" w:history="1">
        <w:r>
          <w:rPr>
            <w:rFonts w:ascii="arial" w:eastAsia="arial" w:hAnsi="arial" w:cs="arial"/>
            <w:i/>
            <w:color w:val="0077CC"/>
            <w:sz w:val="20"/>
            <w:u w:val="single"/>
            <w:shd w:val="clear" w:color="auto" w:fill="FFFFFF"/>
            <w:lang w:val="en-US" w:eastAsia="en-US" w:bidi="ar-SA"/>
          </w:rPr>
          <w:t>breached coronavirus rules</w:t>
        </w:r>
      </w:hyperlink>
      <w:r>
        <w:rPr>
          <w:rFonts w:ascii="arial" w:eastAsia="arial" w:hAnsi="arial" w:cs="arial"/>
          <w:color w:val="000000"/>
          <w:sz w:val="20"/>
          <w:lang w:val="en-US" w:eastAsia="en-US" w:bidi="ar-SA"/>
        </w:rPr>
        <w:t xml:space="preserve">. “The majority of the participants had no safeguards of face masks, physical distancing and proper hygiene,”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statement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Another presidential contender, Patrick Amuriat, was arrested in the northwestern town of Gulu, accused of planning to hold an unauthorized assembly. He was later released.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was the second time this month that </w:t>
      </w:r>
      <w:hyperlink r:id="rId1003" w:history="1">
        <w:r>
          <w:rPr>
            <w:rFonts w:ascii="arial" w:eastAsia="arial" w:hAnsi="arial" w:cs="arial"/>
            <w:i/>
            <w:color w:val="0077CC"/>
            <w:sz w:val="20"/>
            <w:u w:val="single"/>
            <w:shd w:val="clear" w:color="auto" w:fill="FFFFFF"/>
            <w:lang w:val="en-US" w:eastAsia="en-US" w:bidi="ar-SA"/>
          </w:rPr>
          <w:t xml:space="preserve">the </w:t>
        </w:r>
      </w:hyperlink>
      <w:hyperlink r:id="rId1003" w:history="1">
        <w:r>
          <w:rPr>
            <w:rFonts w:ascii="arial" w:eastAsia="arial" w:hAnsi="arial" w:cs="arial"/>
            <w:b/>
            <w:i/>
            <w:color w:val="0077CC"/>
            <w:sz w:val="20"/>
            <w:u w:val="single"/>
            <w:shd w:val="clear" w:color="auto" w:fill="FFFFFF"/>
            <w:lang w:val="en-US" w:eastAsia="en-US" w:bidi="ar-SA"/>
          </w:rPr>
          <w:t>police</w:t>
        </w:r>
      </w:hyperlink>
      <w:hyperlink r:id="rId1003" w:history="1">
        <w:r>
          <w:rPr>
            <w:rFonts w:ascii="arial" w:eastAsia="arial" w:hAnsi="arial" w:cs="arial"/>
            <w:i/>
            <w:color w:val="0077CC"/>
            <w:sz w:val="20"/>
            <w:u w:val="single"/>
            <w:shd w:val="clear" w:color="auto" w:fill="FFFFFF"/>
            <w:lang w:val="en-US" w:eastAsia="en-US" w:bidi="ar-SA"/>
          </w:rPr>
          <w:t xml:space="preserve"> had detained these same two candidates</w:t>
        </w:r>
      </w:hyperlink>
      <w:r>
        <w:rPr>
          <w:rFonts w:ascii="arial" w:eastAsia="arial" w:hAnsi="arial" w:cs="arial"/>
          <w:color w:val="000000"/>
          <w:sz w:val="20"/>
          <w:lang w:val="en-US" w:eastAsia="en-US" w:bidi="ar-SA"/>
        </w:rPr>
        <w:t>. The authorities had also previously arrested Mr. Wine, whose real name is Robert Kyagulanyi, on several occasions, severely beat him in custody and even killed his driver. They had also raided his party offices and confiscated election materials.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arrests on Wednesday fueled protests in major cities like Jinja and Masaka, and in the capital, Kampala, and its suburbs. Video and social media posts showed demonstrators burning tires, and there were reports of looting and vandalism as officers used tear gas to disperse the crowds.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they had arrested several people in connection with the violence. A leading television station, NTV Uganda, said officers had confiscated equipment as one of its reporters </w:t>
      </w:r>
      <w:hyperlink r:id="rId1003" w:history="1">
        <w:r>
          <w:rPr>
            <w:rFonts w:ascii="arial" w:eastAsia="arial" w:hAnsi="arial" w:cs="arial"/>
            <w:i/>
            <w:color w:val="0077CC"/>
            <w:sz w:val="20"/>
            <w:u w:val="single"/>
            <w:shd w:val="clear" w:color="auto" w:fill="FFFFFF"/>
            <w:lang w:val="en-US" w:eastAsia="en-US" w:bidi="ar-SA"/>
          </w:rPr>
          <w:t>covered the protests</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demonstrations come barely two months before a general election in which Mr. Museveni will </w:t>
      </w:r>
      <w:hyperlink r:id="rId1003" w:history="1">
        <w:r>
          <w:rPr>
            <w:rFonts w:ascii="arial" w:eastAsia="arial" w:hAnsi="arial" w:cs="arial"/>
            <w:i/>
            <w:color w:val="0077CC"/>
            <w:sz w:val="20"/>
            <w:u w:val="single"/>
            <w:shd w:val="clear" w:color="auto" w:fill="FFFFFF"/>
            <w:lang w:val="en-US" w:eastAsia="en-US" w:bidi="ar-SA"/>
          </w:rPr>
          <w:t>face off with 10 other candidates</w:t>
        </w:r>
      </w:hyperlink>
      <w:r>
        <w:rPr>
          <w:rFonts w:ascii="arial" w:eastAsia="arial" w:hAnsi="arial" w:cs="arial"/>
          <w:color w:val="000000"/>
          <w:sz w:val="20"/>
          <w:lang w:val="en-US" w:eastAsia="en-US" w:bidi="ar-SA"/>
        </w:rPr>
        <w:t xml:space="preserve">. Mr. Museveni, 76, is </w:t>
      </w:r>
      <w:hyperlink r:id="rId1003" w:history="1">
        <w:r>
          <w:rPr>
            <w:rFonts w:ascii="arial" w:eastAsia="arial" w:hAnsi="arial" w:cs="arial"/>
            <w:i/>
            <w:color w:val="0077CC"/>
            <w:sz w:val="20"/>
            <w:u w:val="single"/>
            <w:shd w:val="clear" w:color="auto" w:fill="FFFFFF"/>
            <w:lang w:val="en-US" w:eastAsia="en-US" w:bidi="ar-SA"/>
          </w:rPr>
          <w:t>one of Africa’s longest-serving rulers</w:t>
        </w:r>
      </w:hyperlink>
      <w:r>
        <w:rPr>
          <w:rFonts w:ascii="arial" w:eastAsia="arial" w:hAnsi="arial" w:cs="arial"/>
          <w:color w:val="000000"/>
          <w:sz w:val="20"/>
          <w:lang w:val="en-US" w:eastAsia="en-US" w:bidi="ar-SA"/>
        </w:rPr>
        <w:t xml:space="preserve"> and has presided over the East African nation since 1986, after the ouster of </w:t>
      </w:r>
      <w:hyperlink r:id="rId1003" w:history="1">
        <w:r>
          <w:rPr>
            <w:rFonts w:ascii="arial" w:eastAsia="arial" w:hAnsi="arial" w:cs="arial"/>
            <w:i/>
            <w:color w:val="0077CC"/>
            <w:sz w:val="20"/>
            <w:u w:val="single"/>
            <w:shd w:val="clear" w:color="auto" w:fill="FFFFFF"/>
            <w:lang w:val="en-US" w:eastAsia="en-US" w:bidi="ar-SA"/>
          </w:rPr>
          <w:t>the dictator Idi Amin</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Although Mr. Museveni is credited with bringing peace, promoting economic growth and reducing rates of AIDS, his government has faced criticism over growing corruption, widespread surveillance tactics and intolerance of dissent. In 2017, he approved </w:t>
      </w:r>
      <w:hyperlink r:id="rId1003" w:history="1">
        <w:r>
          <w:rPr>
            <w:rFonts w:ascii="arial" w:eastAsia="arial" w:hAnsi="arial" w:cs="arial"/>
            <w:i/>
            <w:color w:val="0077CC"/>
            <w:sz w:val="20"/>
            <w:u w:val="single"/>
            <w:shd w:val="clear" w:color="auto" w:fill="FFFFFF"/>
            <w:lang w:val="en-US" w:eastAsia="en-US" w:bidi="ar-SA"/>
          </w:rPr>
          <w:t>a measure that scrapped the presidential age limit of 75</w:t>
        </w:r>
      </w:hyperlink>
      <w:r>
        <w:rPr>
          <w:rFonts w:ascii="arial" w:eastAsia="arial" w:hAnsi="arial" w:cs="arial"/>
          <w:color w:val="000000"/>
          <w:sz w:val="20"/>
          <w:lang w:val="en-US" w:eastAsia="en-US" w:bidi="ar-SA"/>
        </w:rPr>
        <w:t>, allowing him to run for another term.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Wine, 38, is running on a platform of change and a promise to oversee a “people-centered” government that would ensure equal access to education, health care and economic development.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His rise exemplifies a standoff in recent years between aging despots and young voters in Africa, a trend also playing out in countries like </w:t>
      </w:r>
      <w:hyperlink r:id="rId1003" w:history="1">
        <w:r>
          <w:rPr>
            <w:rFonts w:ascii="arial" w:eastAsia="arial" w:hAnsi="arial" w:cs="arial"/>
            <w:i/>
            <w:color w:val="0077CC"/>
            <w:sz w:val="20"/>
            <w:u w:val="single"/>
            <w:shd w:val="clear" w:color="auto" w:fill="FFFFFF"/>
            <w:lang w:val="en-US" w:eastAsia="en-US" w:bidi="ar-SA"/>
          </w:rPr>
          <w:t>Algeria</w:t>
        </w:r>
      </w:hyperlink>
      <w:r>
        <w:rPr>
          <w:rFonts w:ascii="arial" w:eastAsia="arial" w:hAnsi="arial" w:cs="arial"/>
          <w:color w:val="000000"/>
          <w:sz w:val="20"/>
          <w:lang w:val="en-US" w:eastAsia="en-US" w:bidi="ar-SA"/>
        </w:rPr>
        <w:t xml:space="preserve">, </w:t>
      </w:r>
      <w:hyperlink r:id="rId1003" w:history="1">
        <w:r>
          <w:rPr>
            <w:rFonts w:ascii="arial" w:eastAsia="arial" w:hAnsi="arial" w:cs="arial"/>
            <w:i/>
            <w:color w:val="0077CC"/>
            <w:sz w:val="20"/>
            <w:u w:val="single"/>
            <w:shd w:val="clear" w:color="auto" w:fill="FFFFFF"/>
            <w:lang w:val="en-US" w:eastAsia="en-US" w:bidi="ar-SA"/>
          </w:rPr>
          <w:t>Cameroon</w:t>
        </w:r>
      </w:hyperlink>
      <w:r>
        <w:rPr>
          <w:rFonts w:ascii="arial" w:eastAsia="arial" w:hAnsi="arial" w:cs="arial"/>
          <w:color w:val="000000"/>
          <w:sz w:val="20"/>
          <w:lang w:val="en-US" w:eastAsia="en-US" w:bidi="ar-SA"/>
        </w:rPr>
        <w:t xml:space="preserve">, </w:t>
      </w:r>
      <w:hyperlink r:id="rId1003" w:history="1">
        <w:r>
          <w:rPr>
            <w:rFonts w:ascii="arial" w:eastAsia="arial" w:hAnsi="arial" w:cs="arial"/>
            <w:i/>
            <w:color w:val="0077CC"/>
            <w:sz w:val="20"/>
            <w:u w:val="single"/>
            <w:shd w:val="clear" w:color="auto" w:fill="FFFFFF"/>
            <w:lang w:val="en-US" w:eastAsia="en-US" w:bidi="ar-SA"/>
          </w:rPr>
          <w:t>Sudan</w:t>
        </w:r>
      </w:hyperlink>
      <w:r>
        <w:rPr>
          <w:rFonts w:ascii="arial" w:eastAsia="arial" w:hAnsi="arial" w:cs="arial"/>
          <w:color w:val="000000"/>
          <w:sz w:val="20"/>
          <w:lang w:val="en-US" w:eastAsia="en-US" w:bidi="ar-SA"/>
        </w:rPr>
        <w:t xml:space="preserve"> and </w:t>
      </w:r>
      <w:hyperlink r:id="rId1003" w:history="1">
        <w:r>
          <w:rPr>
            <w:rFonts w:ascii="arial" w:eastAsia="arial" w:hAnsi="arial" w:cs="arial"/>
            <w:i/>
            <w:color w:val="0077CC"/>
            <w:sz w:val="20"/>
            <w:u w:val="single"/>
            <w:shd w:val="clear" w:color="auto" w:fill="FFFFFF"/>
            <w:lang w:val="en-US" w:eastAsia="en-US" w:bidi="ar-SA"/>
          </w:rPr>
          <w:t>Zimbabwe</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Wine has repeatedly said that he could be killed over his political efforts.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 Tuesday, in a video posted to his Facebook page, dozens of </w:t>
      </w:r>
      <w:hyperlink r:id="rId1003" w:history="1">
        <w:r>
          <w:rPr>
            <w:rFonts w:ascii="arial" w:eastAsia="arial" w:hAnsi="arial" w:cs="arial"/>
            <w:i/>
            <w:color w:val="0077CC"/>
            <w:sz w:val="20"/>
            <w:u w:val="single"/>
            <w:shd w:val="clear" w:color="auto" w:fill="FFFFFF"/>
            <w:lang w:val="en-US" w:eastAsia="en-US" w:bidi="ar-SA"/>
          </w:rPr>
          <w:t>security officers could be seen surrounding his vehicle</w:t>
        </w:r>
      </w:hyperlink>
      <w:r>
        <w:rPr>
          <w:rFonts w:ascii="arial" w:eastAsia="arial" w:hAnsi="arial" w:cs="arial"/>
          <w:color w:val="000000"/>
          <w:sz w:val="20"/>
          <w:lang w:val="en-US" w:eastAsia="en-US" w:bidi="ar-SA"/>
        </w:rPr>
        <w:t xml:space="preserve"> in Luuka before taking him to a detention van. In other footage posted by his political party, the National Unity Platform, Mr. Wine, with a red face mask dangling from his chin, </w:t>
      </w:r>
      <w:hyperlink r:id="rId1003" w:history="1">
        <w:r>
          <w:rPr>
            <w:rFonts w:ascii="arial" w:eastAsia="arial" w:hAnsi="arial" w:cs="arial"/>
            <w:i/>
            <w:color w:val="0077CC"/>
            <w:sz w:val="20"/>
            <w:u w:val="single"/>
            <w:shd w:val="clear" w:color="auto" w:fill="FFFFFF"/>
            <w:lang w:val="en-US" w:eastAsia="en-US" w:bidi="ar-SA"/>
          </w:rPr>
          <w:t>urged officers to “be nonviolent.”</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was then transported to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where the authorities said he was “interrogated on charges of negligent conduct likely to spread an infectious disease, obstruction, incitement to violence and holding unauthorized assemblies.”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National Unity Platform </w:t>
      </w:r>
      <w:hyperlink r:id="rId1003" w:history="1">
        <w:r>
          <w:rPr>
            <w:rFonts w:ascii="arial" w:eastAsia="arial" w:hAnsi="arial" w:cs="arial"/>
            <w:i/>
            <w:color w:val="0077CC"/>
            <w:sz w:val="20"/>
            <w:u w:val="single"/>
            <w:shd w:val="clear" w:color="auto" w:fill="FFFFFF"/>
            <w:lang w:val="en-US" w:eastAsia="en-US" w:bidi="ar-SA"/>
          </w:rPr>
          <w:t>tweeted out a charge sheet</w:t>
        </w:r>
      </w:hyperlink>
      <w:r>
        <w:rPr>
          <w:rFonts w:ascii="arial" w:eastAsia="arial" w:hAnsi="arial" w:cs="arial"/>
          <w:color w:val="000000"/>
          <w:sz w:val="20"/>
          <w:lang w:val="en-US" w:eastAsia="en-US" w:bidi="ar-SA"/>
        </w:rPr>
        <w:t xml:space="preserve"> that said Mr. Wine was being detained for holding a rally of more than 200 people. Joel Ssenyonyi, a party spokesman, also said that Mr. Wine had been denied access to his lawyers, doctors, family and fellow party members.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are worried they could have tortured him and they don’t want the world to see the state in which he is,” Mr. Ssenyonyi said in an interview.</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authorities in Uganda have introduced strict measures to thwart the coronavirus, and rights organizations have </w:t>
      </w:r>
      <w:hyperlink r:id="rId1003" w:history="1">
        <w:r>
          <w:rPr>
            <w:rFonts w:ascii="arial" w:eastAsia="arial" w:hAnsi="arial" w:cs="arial"/>
            <w:i/>
            <w:color w:val="0077CC"/>
            <w:sz w:val="20"/>
            <w:u w:val="single"/>
            <w:shd w:val="clear" w:color="auto" w:fill="FFFFFF"/>
            <w:lang w:val="en-US" w:eastAsia="en-US" w:bidi="ar-SA"/>
          </w:rPr>
          <w:t>accused them of using “</w:t>
        </w:r>
      </w:hyperlink>
      <w:hyperlink r:id="rId1003" w:history="1">
        <w:r>
          <w:rPr>
            <w:rFonts w:ascii="arial" w:eastAsia="arial" w:hAnsi="arial" w:cs="arial"/>
            <w:b/>
            <w:i/>
            <w:color w:val="0077CC"/>
            <w:sz w:val="20"/>
            <w:u w:val="single"/>
            <w:shd w:val="clear" w:color="auto" w:fill="FFFFFF"/>
            <w:lang w:val="en-US" w:eastAsia="en-US" w:bidi="ar-SA"/>
          </w:rPr>
          <w:t>excessive force</w:t>
        </w:r>
      </w:hyperlink>
      <w:hyperlink r:id="rId1003" w:history="1">
        <w:r>
          <w:rPr>
            <w:rFonts w:ascii="arial" w:eastAsia="arial" w:hAnsi="arial" w:cs="arial"/>
            <w:i/>
            <w:color w:val="0077CC"/>
            <w:sz w:val="20"/>
            <w:u w:val="single"/>
            <w:shd w:val="clear" w:color="auto" w:fill="FFFFFF"/>
            <w:lang w:val="en-US" w:eastAsia="en-US" w:bidi="ar-SA"/>
          </w:rPr>
          <w:t>”</w:t>
        </w:r>
      </w:hyperlink>
      <w:r>
        <w:rPr>
          <w:rFonts w:ascii="arial" w:eastAsia="arial" w:hAnsi="arial" w:cs="arial"/>
          <w:color w:val="000000"/>
          <w:sz w:val="20"/>
          <w:lang w:val="en-US" w:eastAsia="en-US" w:bidi="ar-SA"/>
        </w:rPr>
        <w:t xml:space="preserve"> to ensure compliance. The country has reported </w:t>
      </w:r>
      <w:hyperlink r:id="rId1003" w:history="1">
        <w:r>
          <w:rPr>
            <w:rFonts w:ascii="arial" w:eastAsia="arial" w:hAnsi="arial" w:cs="arial"/>
            <w:i/>
            <w:color w:val="0077CC"/>
            <w:sz w:val="20"/>
            <w:u w:val="single"/>
            <w:shd w:val="clear" w:color="auto" w:fill="FFFFFF"/>
            <w:lang w:val="en-US" w:eastAsia="en-US" w:bidi="ar-SA"/>
          </w:rPr>
          <w:t>16,905 infections and 157 deaths from the virus</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Wine’s arrest </w:t>
      </w:r>
      <w:hyperlink r:id="rId1003" w:history="1">
        <w:r>
          <w:rPr>
            <w:rFonts w:ascii="arial" w:eastAsia="arial" w:hAnsi="arial" w:cs="arial"/>
            <w:i/>
            <w:color w:val="0077CC"/>
            <w:sz w:val="20"/>
            <w:u w:val="single"/>
            <w:shd w:val="clear" w:color="auto" w:fill="FFFFFF"/>
            <w:lang w:val="en-US" w:eastAsia="en-US" w:bidi="ar-SA"/>
          </w:rPr>
          <w:t>drew condemnation</w:t>
        </w:r>
      </w:hyperlink>
      <w:r>
        <w:rPr>
          <w:rFonts w:ascii="arial" w:eastAsia="arial" w:hAnsi="arial" w:cs="arial"/>
          <w:color w:val="000000"/>
          <w:sz w:val="20"/>
          <w:lang w:val="en-US" w:eastAsia="en-US" w:bidi="ar-SA"/>
        </w:rPr>
        <w:t xml:space="preserve"> from activists and opposition parties </w:t>
      </w:r>
      <w:hyperlink r:id="rId1003" w:history="1">
        <w:r>
          <w:rPr>
            <w:rFonts w:ascii="arial" w:eastAsia="arial" w:hAnsi="arial" w:cs="arial"/>
            <w:i/>
            <w:color w:val="0077CC"/>
            <w:sz w:val="20"/>
            <w:u w:val="single"/>
            <w:shd w:val="clear" w:color="auto" w:fill="FFFFFF"/>
            <w:lang w:val="en-US" w:eastAsia="en-US" w:bidi="ar-SA"/>
          </w:rPr>
          <w:t>both in Uganda</w:t>
        </w:r>
      </w:hyperlink>
      <w:r>
        <w:rPr>
          <w:rFonts w:ascii="arial" w:eastAsia="arial" w:hAnsi="arial" w:cs="arial"/>
          <w:color w:val="000000"/>
          <w:sz w:val="20"/>
          <w:lang w:val="en-US" w:eastAsia="en-US" w:bidi="ar-SA"/>
        </w:rPr>
        <w:t xml:space="preserve"> and across the continent who </w:t>
      </w:r>
      <w:hyperlink r:id="rId1003" w:history="1">
        <w:r>
          <w:rPr>
            <w:rFonts w:ascii="arial" w:eastAsia="arial" w:hAnsi="arial" w:cs="arial"/>
            <w:i/>
            <w:color w:val="0077CC"/>
            <w:sz w:val="20"/>
            <w:u w:val="single"/>
            <w:shd w:val="clear" w:color="auto" w:fill="FFFFFF"/>
            <w:lang w:val="en-US" w:eastAsia="en-US" w:bidi="ar-SA"/>
          </w:rPr>
          <w:t>called for his release</w:t>
        </w:r>
      </w:hyperlink>
      <w:r>
        <w:rPr>
          <w:rFonts w:ascii="arial" w:eastAsia="arial" w:hAnsi="arial" w:cs="arial"/>
          <w:color w:val="000000"/>
          <w:sz w:val="20"/>
          <w:lang w:val="en-US" w:eastAsia="en-US" w:bidi="ar-SA"/>
        </w:rPr>
        <w:t xml:space="preserve">. Mugisha Muntu, the presidential candidate for the Alliance for National Transformation, said he </w:t>
      </w:r>
      <w:hyperlink r:id="rId1003" w:history="1">
        <w:r>
          <w:rPr>
            <w:rFonts w:ascii="arial" w:eastAsia="arial" w:hAnsi="arial" w:cs="arial"/>
            <w:i/>
            <w:color w:val="0077CC"/>
            <w:sz w:val="20"/>
            <w:u w:val="single"/>
            <w:shd w:val="clear" w:color="auto" w:fill="FFFFFF"/>
            <w:lang w:val="en-US" w:eastAsia="en-US" w:bidi="ar-SA"/>
          </w:rPr>
          <w:t>would suspend his campaign</w:t>
        </w:r>
      </w:hyperlink>
      <w:r>
        <w:rPr>
          <w:rFonts w:ascii="arial" w:eastAsia="arial" w:hAnsi="arial" w:cs="arial"/>
          <w:color w:val="000000"/>
          <w:sz w:val="20"/>
          <w:lang w:val="en-US" w:eastAsia="en-US" w:bidi="ar-SA"/>
        </w:rPr>
        <w:t xml:space="preserve"> until both detained candidates were released from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custody.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Several foreign diplomatic missions in Uganda, along with </w:t>
      </w:r>
      <w:hyperlink r:id="rId1003" w:history="1">
        <w:r>
          <w:rPr>
            <w:rFonts w:ascii="arial" w:eastAsia="arial" w:hAnsi="arial" w:cs="arial"/>
            <w:i/>
            <w:color w:val="0077CC"/>
            <w:sz w:val="20"/>
            <w:u w:val="single"/>
            <w:shd w:val="clear" w:color="auto" w:fill="FFFFFF"/>
            <w:lang w:val="en-US" w:eastAsia="en-US" w:bidi="ar-SA"/>
          </w:rPr>
          <w:t>European Union officials</w:t>
        </w:r>
      </w:hyperlink>
      <w:r>
        <w:rPr>
          <w:rFonts w:ascii="arial" w:eastAsia="arial" w:hAnsi="arial" w:cs="arial"/>
          <w:color w:val="000000"/>
          <w:sz w:val="20"/>
          <w:lang w:val="en-US" w:eastAsia="en-US" w:bidi="ar-SA"/>
        </w:rPr>
        <w:t xml:space="preserve">, also </w:t>
      </w:r>
      <w:hyperlink r:id="rId1003" w:history="1">
        <w:r>
          <w:rPr>
            <w:rFonts w:ascii="arial" w:eastAsia="arial" w:hAnsi="arial" w:cs="arial"/>
            <w:i/>
            <w:color w:val="0077CC"/>
            <w:sz w:val="20"/>
            <w:u w:val="single"/>
            <w:shd w:val="clear" w:color="auto" w:fill="FFFFFF"/>
            <w:lang w:val="en-US" w:eastAsia="en-US" w:bidi="ar-SA"/>
          </w:rPr>
          <w:t>voiced concerns</w:t>
        </w:r>
      </w:hyperlink>
      <w:r>
        <w:rPr>
          <w:rFonts w:ascii="arial" w:eastAsia="arial" w:hAnsi="arial" w:cs="arial"/>
          <w:color w:val="000000"/>
          <w:sz w:val="20"/>
          <w:lang w:val="en-US" w:eastAsia="en-US" w:bidi="ar-SA"/>
        </w:rPr>
        <w:t xml:space="preserve"> about Wednesday’s violence.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Embassy </w:t>
      </w:r>
      <w:hyperlink r:id="rId1003" w:history="1">
        <w:r>
          <w:rPr>
            <w:rFonts w:ascii="arial" w:eastAsia="arial" w:hAnsi="arial" w:cs="arial"/>
            <w:i/>
            <w:color w:val="0077CC"/>
            <w:sz w:val="20"/>
            <w:u w:val="single"/>
            <w:shd w:val="clear" w:color="auto" w:fill="FFFFFF"/>
            <w:lang w:val="en-US" w:eastAsia="en-US" w:bidi="ar-SA"/>
          </w:rPr>
          <w:t>said in a statement</w:t>
        </w:r>
      </w:hyperlink>
      <w:r>
        <w:rPr>
          <w:rFonts w:ascii="arial" w:eastAsia="arial" w:hAnsi="arial" w:cs="arial"/>
          <w:color w:val="000000"/>
          <w:sz w:val="20"/>
          <w:lang w:val="en-US" w:eastAsia="en-US" w:bidi="ar-SA"/>
        </w:rPr>
        <w:t>, “We urge all parties to renounce violence, undertake good-faith measures to reduce tensions and respect fundamental freedoms.”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PHOTOS: Hundreds of Ugandans were detained at protests this week after two candidates were arrested. A supporter of one of the candidates, Robert Kyagulanyi, also known as Bobi Wine, carried a poster of him, left. Mr. Wine was arrested because of violations of pandemic restrictions at his rallies,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(PHOTOGRAPHS BY ABUBAKER LUBOWA/REUTERS; BADRU KATUMBA/AGENCE FRANCE-PRESSE — GETTY IMAGES)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14,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1" style="position:absolute;z-index:25186201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004"/>
          <w:headerReference w:type="default" r:id="rId1005"/>
          <w:footerReference w:type="even" r:id="rId1006"/>
          <w:footerReference w:type="default" r:id="rId1007"/>
          <w:headerReference w:type="first" r:id="rId1008"/>
          <w:footerReference w:type="first" r:id="rId1009"/>
          <w:type w:val="nextPage"/>
          <w:pgSz w:w="12240" w:h="15840"/>
          <w:pgMar w:top="840" w:right="1000" w:bottom="840" w:left="1000" w:header="400" w:footer="400"/>
          <w:pgNumType w:fmt="decimal"/>
          <w:cols w:space="720"/>
          <w:titlePg/>
        </w:sectPr>
      </w:pPr>
    </w:p>
    <w:p>
      <w:pPr>
        <w:rPr>
          <w:lang w:val="en-US" w:eastAsia="en-US" w:bidi="ar-SA"/>
        </w:rPr>
      </w:pPr>
      <w:bookmarkStart w:id="172" w:name="Bookmark_87"/>
      <w:bookmarkEnd w:id="172"/>
    </w:p>
    <w:p>
      <w:pPr>
        <w:rPr>
          <w:lang w:val="en-US" w:eastAsia="en-US" w:bidi="ar-SA"/>
        </w:rPr>
      </w:pPr>
      <w:r>
        <w:pict>
          <v:shape id="_x0000_i131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010" w:history="1">
        <w:r>
          <w:rPr>
            <w:rFonts w:ascii="arial" w:eastAsia="arial" w:hAnsi="arial" w:cs="arial"/>
            <w:b/>
            <w:bCs/>
            <w:i/>
            <w:color w:val="0077CC"/>
            <w:kern w:val="32"/>
            <w:sz w:val="28"/>
            <w:szCs w:val="32"/>
            <w:u w:val="single"/>
            <w:shd w:val="clear" w:color="auto" w:fill="FFFFFF"/>
            <w:lang w:val="en-US" w:eastAsia="en-US" w:bidi="ar-SA"/>
          </w:rPr>
          <w:t xml:space="preserve">Obama Voices Support for George Floyd Protesters and Calls for </w:t>
        </w:r>
      </w:hyperlink>
      <w:hyperlink r:id="rId1010"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010" w:history="1">
        <w:r>
          <w:rPr>
            <w:rFonts w:ascii="arial" w:eastAsia="arial" w:hAnsi="arial" w:cs="arial"/>
            <w:b/>
            <w:bCs/>
            <w:i/>
            <w:color w:val="0077CC"/>
            <w:kern w:val="32"/>
            <w:sz w:val="28"/>
            <w:szCs w:val="32"/>
            <w:u w:val="single"/>
            <w:shd w:val="clear" w:color="auto" w:fill="FFFFFF"/>
            <w:lang w:val="en-US" w:eastAsia="en-US" w:bidi="ar-SA"/>
          </w:rPr>
          <w:t xml:space="preserve"> Reform</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The New York Times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3, 2020 Wednesday 15:28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The New York Times Company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US; politics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1234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Glenn Thrush</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Mr. Obama, offering a starkly more upbeat assessment of peaceful protesters and their motives than President Trump has, urged people to “remember that this country was founded on protest — it is called the American Revolution.”</w:t>
      </w:r>
    </w:p>
    <w:p>
      <w:pPr>
        <w:keepNext/>
        <w:spacing w:before="240" w:after="0" w:line="340" w:lineRule="atLeast"/>
        <w:ind w:left="0" w:right="0" w:firstLine="0"/>
        <w:jc w:val="left"/>
        <w:rPr>
          <w:lang w:val="en-US" w:eastAsia="en-US" w:bidi="ar-SA"/>
        </w:rPr>
      </w:pPr>
      <w:bookmarkStart w:id="173" w:name="Body_85"/>
      <w:bookmarkEnd w:id="173"/>
      <w:r>
        <w:rPr>
          <w:rFonts w:ascii="arial" w:eastAsia="arial" w:hAnsi="arial" w:cs="arial"/>
          <w:b/>
          <w:color w:val="000000"/>
          <w:sz w:val="28"/>
          <w:lang w:val="en-US" w:eastAsia="en-US" w:bidi="ar-SA"/>
        </w:rPr>
        <w:t>Body</w:t>
      </w:r>
    </w:p>
    <w:p>
      <w:pPr>
        <w:spacing w:line="60" w:lineRule="exact"/>
        <w:rPr>
          <w:lang w:val="en-US" w:eastAsia="en-US" w:bidi="ar-SA"/>
        </w:rPr>
      </w:pPr>
      <w:r>
        <w:pict>
          <v:line id="_x0000_s1313" style="position:absolute;z-index:2518630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Obama, offering a starkly more upbeat assessment of peaceful protesters and their motives than President Trump has, urged people to “remember that this country was founded on protest — it is called the American Revolution.”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[Follow our live coverage of the </w:t>
      </w:r>
      <w:hyperlink r:id="rId1011" w:history="1">
        <w:r>
          <w:rPr>
            <w:rFonts w:ascii="arial" w:eastAsia="arial" w:hAnsi="arial" w:cs="arial"/>
            <w:i/>
            <w:color w:val="0077CC"/>
            <w:sz w:val="20"/>
            <w:u w:val="single"/>
            <w:shd w:val="clear" w:color="auto" w:fill="FFFFFF"/>
            <w:lang w:val="en-US" w:eastAsia="en-US" w:bidi="ar-SA"/>
          </w:rPr>
          <w:t>Biden inauguration</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WASHINGTON — Former President Barack Obama threw his support behind the efforts of peaceful </w:t>
      </w:r>
      <w:hyperlink r:id="rId1011" w:history="1">
        <w:r>
          <w:rPr>
            <w:rFonts w:ascii="arial" w:eastAsia="arial" w:hAnsi="arial" w:cs="arial"/>
            <w:i/>
            <w:color w:val="0077CC"/>
            <w:sz w:val="20"/>
            <w:u w:val="single"/>
            <w:shd w:val="clear" w:color="auto" w:fill="FFFFFF"/>
            <w:lang w:val="en-US" w:eastAsia="en-US" w:bidi="ar-SA"/>
          </w:rPr>
          <w:t>protesters</w:t>
        </w:r>
      </w:hyperlink>
      <w:r>
        <w:rPr>
          <w:rFonts w:ascii="arial" w:eastAsia="arial" w:hAnsi="arial" w:cs="arial"/>
          <w:color w:val="000000"/>
          <w:sz w:val="20"/>
          <w:lang w:val="en-US" w:eastAsia="en-US" w:bidi="ar-SA"/>
        </w:rPr>
        <w:t xml:space="preserve"> demanding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reforms during his first on-camera remarks since </w:t>
      </w:r>
      <w:hyperlink r:id="rId1011" w:history="1">
        <w:r>
          <w:rPr>
            <w:rFonts w:ascii="arial" w:eastAsia="arial" w:hAnsi="arial" w:cs="arial"/>
            <w:i/>
            <w:color w:val="0077CC"/>
            <w:sz w:val="20"/>
            <w:u w:val="single"/>
            <w:shd w:val="clear" w:color="auto" w:fill="FFFFFF"/>
            <w:lang w:val="en-US" w:eastAsia="en-US" w:bidi="ar-SA"/>
          </w:rPr>
          <w:t>a wave of protests over the killing of George Floyd</w:t>
        </w:r>
      </w:hyperlink>
      <w:r>
        <w:rPr>
          <w:rFonts w:ascii="arial" w:eastAsia="arial" w:hAnsi="arial" w:cs="arial"/>
          <w:color w:val="000000"/>
          <w:sz w:val="20"/>
          <w:lang w:val="en-US" w:eastAsia="en-US" w:bidi="ar-SA"/>
        </w:rPr>
        <w:t xml:space="preserve"> convulsed the country and upended the 2020 election.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Obama, offering a strikingly more upbeat assessment of the protesters than </w:t>
      </w:r>
      <w:hyperlink r:id="rId1011" w:history="1">
        <w:r>
          <w:rPr>
            <w:rFonts w:ascii="arial" w:eastAsia="arial" w:hAnsi="arial" w:cs="arial"/>
            <w:i/>
            <w:color w:val="0077CC"/>
            <w:sz w:val="20"/>
            <w:u w:val="single"/>
            <w:shd w:val="clear" w:color="auto" w:fill="FFFFFF"/>
            <w:lang w:val="en-US" w:eastAsia="en-US" w:bidi="ar-SA"/>
          </w:rPr>
          <w:t>President Trump</w:t>
        </w:r>
      </w:hyperlink>
      <w:r>
        <w:rPr>
          <w:rFonts w:ascii="arial" w:eastAsia="arial" w:hAnsi="arial" w:cs="arial"/>
          <w:color w:val="000000"/>
          <w:sz w:val="20"/>
          <w:lang w:val="en-US" w:eastAsia="en-US" w:bidi="ar-SA"/>
        </w:rPr>
        <w:t xml:space="preserve"> and White House officials, said he believed only a “tiny” percentage had acted violently.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those who have been talking about protest, just remember that this country was founded on protest — it is called the American Revolution,” Mr. Obama said from his home in Washington. He made the comments during an online round-table event with his former attorney general Eric H. Holder Jr. and activists from Minneapolis sponsored by My Brother’s Keeper Alliance, a nonprofit group Mr. Obama founded.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“Every step of progress in this country, every expansion of freedom, every expression of our deepest ideals have been won through efforts that made the status quo uncomfortable,” said Mr. Obama,  who adopted a conciliatory tone that contrasted sharply with Mr. Trump’s tweets and public remarks. “And we should all be thankful for folks who are willing, in a peaceful, disciplined way, to be out there making a difference.”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Obama called on every mayor in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to review </w:t>
      </w:r>
      <w:r>
        <w:rPr>
          <w:rFonts w:ascii="arial" w:eastAsia="arial" w:hAnsi="arial" w:cs="arial"/>
          <w:b/>
          <w:i/>
          <w:color w:val="000000"/>
          <w:sz w:val="20"/>
          <w:u w:val="single"/>
          <w:lang w:val="en-US" w:eastAsia="en-US" w:bidi="ar-SA"/>
        </w:rPr>
        <w:t>use-of-force</w:t>
      </w:r>
      <w:r>
        <w:rPr>
          <w:rFonts w:ascii="arial" w:eastAsia="arial" w:hAnsi="arial" w:cs="arial"/>
          <w:color w:val="000000"/>
          <w:sz w:val="20"/>
          <w:lang w:val="en-US" w:eastAsia="en-US" w:bidi="ar-SA"/>
        </w:rPr>
        <w:t xml:space="preserve"> policies and to aggressively pursue an eight-point slate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reforms that include mandatory de-escalation of conflicts, a ban on shooting at moving vehicles, timely reporting of violent incidents, and prohibitions on some forms of restraint used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“Chokeholds and strangleholds, that’s not what we do,” Mr. Obama said as he sat, tieless in blue shirt sleeves, in front of a bookcase.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officials in New York City and Chicago had already agreed to adopt the measures. Other localities, including Atlanta, quickly followed suit.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Obama also said that the “vast majority”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in his view, were not violent, and predicted many would ultimately support reforms despite the opposition of some unions.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Reflecting on the larger meaning of the protests, Mr. Obama said the unrest after Mr. Floyd’s death was “unlike anything I have seen in my lifetime” and expressed hope that Americans would be “reawakened” to unite around racial justice.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a lot of ways, what has happened in the last several weeks is that challenges and structural problems here in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have been thrown into high relief,” he said. “They are the outcome of not just an immediate moment in time, but as the result of a long host of things — slavery, Jim Crow, redlining and institutional racism.”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With the exception of his support for protesters, Mr. Obama confined his remarks to the issues of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and racial disparities in health care during the coronavirus pandemic that have led to higher rates of infection and death in nonwhite communities.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Obama, as he often does, tried to avoid a one-on-one battle with his successor, a fight he thinks will energize the president’s conservative base and overshadow his friend </w:t>
      </w:r>
      <w:hyperlink r:id="rId1011" w:history="1">
        <w:r>
          <w:rPr>
            <w:rFonts w:ascii="arial" w:eastAsia="arial" w:hAnsi="arial" w:cs="arial"/>
            <w:i/>
            <w:color w:val="0077CC"/>
            <w:sz w:val="20"/>
            <w:u w:val="single"/>
            <w:shd w:val="clear" w:color="auto" w:fill="FFFFFF"/>
            <w:lang w:val="en-US" w:eastAsia="en-US" w:bidi="ar-SA"/>
          </w:rPr>
          <w:t>Joseph R. Biden Jr.</w:t>
        </w:r>
      </w:hyperlink>
      <w:r>
        <w:rPr>
          <w:rFonts w:ascii="arial" w:eastAsia="arial" w:hAnsi="arial" w:cs="arial"/>
          <w:color w:val="000000"/>
          <w:sz w:val="20"/>
          <w:lang w:val="en-US" w:eastAsia="en-US" w:bidi="ar-SA"/>
        </w:rPr>
        <w:t xml:space="preserve">, the Democrats’ presumptive nominee.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Obama did not directly address Mr. Trump’s bellicose comments or the president’s demand that the authorities “dominate” protesters, although people close to the former president said he was outraged by </w:t>
      </w:r>
      <w:hyperlink r:id="rId1011" w:history="1">
        <w:r>
          <w:rPr>
            <w:rFonts w:ascii="arial" w:eastAsia="arial" w:hAnsi="arial" w:cs="arial"/>
            <w:i/>
            <w:color w:val="0077CC"/>
            <w:sz w:val="20"/>
            <w:u w:val="single"/>
            <w:shd w:val="clear" w:color="auto" w:fill="FFFFFF"/>
            <w:lang w:val="en-US" w:eastAsia="en-US" w:bidi="ar-SA"/>
          </w:rPr>
          <w:t>the use of chemical spray on protesters</w:t>
        </w:r>
      </w:hyperlink>
      <w:r>
        <w:rPr>
          <w:rFonts w:ascii="arial" w:eastAsia="arial" w:hAnsi="arial" w:cs="arial"/>
          <w:color w:val="000000"/>
          <w:sz w:val="20"/>
          <w:lang w:val="en-US" w:eastAsia="en-US" w:bidi="ar-SA"/>
        </w:rPr>
        <w:t xml:space="preserve"> before Mr. Trump walked to a fire-damaged church near the White House and brandished a Bible.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Instead, Mr. Obama expressed optimism that the reform effort could transcend political divisions. He said that he was heartened by polls showing broad support for their grievances, and that this made the current situation more heartening than the protests in the late 1960s.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Obama’s remarks tracked closely with two essays he posted online over the last week in which he implored young protesters to channel their rage into political action by turning out for Mr. Biden in November and to embrace local reforms to hold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accountable for abuses of power.</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should be fighting to make sure that we have a president, a Congress, a U.S. Justice Department, and a federal judiciary that actually recognize the ongoing, corrosive role that racism plays in our society and want to do something about it,” </w:t>
      </w:r>
      <w:hyperlink r:id="rId1011" w:history="1">
        <w:r>
          <w:rPr>
            <w:rFonts w:ascii="arial" w:eastAsia="arial" w:hAnsi="arial" w:cs="arial"/>
            <w:i/>
            <w:color w:val="0077CC"/>
            <w:sz w:val="20"/>
            <w:u w:val="single"/>
            <w:shd w:val="clear" w:color="auto" w:fill="FFFFFF"/>
            <w:lang w:val="en-US" w:eastAsia="en-US" w:bidi="ar-SA"/>
          </w:rPr>
          <w:t>he wrote in a post on Medium on Monday</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recent appearances, Mr. Obama has become more forceful in his criticism of the White House, </w:t>
      </w:r>
      <w:hyperlink r:id="rId1011" w:history="1">
        <w:r>
          <w:rPr>
            <w:rFonts w:ascii="arial" w:eastAsia="arial" w:hAnsi="arial" w:cs="arial"/>
            <w:i/>
            <w:color w:val="0077CC"/>
            <w:sz w:val="20"/>
            <w:u w:val="single"/>
            <w:shd w:val="clear" w:color="auto" w:fill="FFFFFF"/>
            <w:lang w:val="en-US" w:eastAsia="en-US" w:bidi="ar-SA"/>
          </w:rPr>
          <w:t>hammering Mr. Trump’s actions without invoking his successor’s name</w:t>
        </w:r>
      </w:hyperlink>
      <w:r>
        <w:rPr>
          <w:rFonts w:ascii="arial" w:eastAsia="arial" w:hAnsi="arial" w:cs="arial"/>
          <w:color w:val="000000"/>
          <w:sz w:val="20"/>
          <w:lang w:val="en-US" w:eastAsia="en-US" w:bidi="ar-SA"/>
        </w:rPr>
        <w:t>. Mr. Obama rebuked the current administration’s response to the coronavirus pandemic as “chaotic” and questioned Mr. Trump’s commitment to the “rule of law” in a call with former members of his White House team last month.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all his outward calm, Mr. Obama’s passions are running high, and the former president is finding it harder to stay on script, friends said. Over the last few days, he has been working the phones with close associates, including Mr. Holder, and strategizing about the best way to address the issues without inflaming the crisis.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 Tuesday, </w:t>
      </w:r>
      <w:hyperlink r:id="rId1011" w:history="1">
        <w:r>
          <w:rPr>
            <w:rFonts w:ascii="arial" w:eastAsia="arial" w:hAnsi="arial" w:cs="arial"/>
            <w:i/>
            <w:color w:val="0077CC"/>
            <w:sz w:val="20"/>
            <w:u w:val="single"/>
            <w:shd w:val="clear" w:color="auto" w:fill="FFFFFF"/>
            <w:lang w:val="en-US" w:eastAsia="en-US" w:bidi="ar-SA"/>
          </w:rPr>
          <w:t>a Minneapolis radio station reported</w:t>
        </w:r>
      </w:hyperlink>
      <w:r>
        <w:rPr>
          <w:rFonts w:ascii="arial" w:eastAsia="arial" w:hAnsi="arial" w:cs="arial"/>
          <w:color w:val="000000"/>
          <w:sz w:val="20"/>
          <w:lang w:val="en-US" w:eastAsia="en-US" w:bidi="ar-SA"/>
        </w:rPr>
        <w:t xml:space="preserve"> that Secret Service officials were making preliminary preparations for a high-level visitor, perhaps Mr. Obama. But people close to the former president said he had no intention of traveling there this week — although they did not rule out Mr. Obama’s participation in related events in the future.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Shortly before Mr. Obama spoke on Wednesday, former President Jimmy Carter issued a statement calling for peaceful protest and systemic change. “As a white male of the South, I know all too well the impact of segregation and injustice to African-Americans,” the 95-year-old former president </w:t>
      </w:r>
      <w:hyperlink r:id="rId1011" w:history="1">
        <w:r>
          <w:rPr>
            <w:rFonts w:ascii="arial" w:eastAsia="arial" w:hAnsi="arial" w:cs="arial"/>
            <w:i/>
            <w:color w:val="0077CC"/>
            <w:sz w:val="20"/>
            <w:u w:val="single"/>
            <w:shd w:val="clear" w:color="auto" w:fill="FFFFFF"/>
            <w:lang w:val="en-US" w:eastAsia="en-US" w:bidi="ar-SA"/>
          </w:rPr>
          <w:t>wrote</w:t>
        </w:r>
      </w:hyperlink>
      <w:r>
        <w:rPr>
          <w:rFonts w:ascii="arial" w:eastAsia="arial" w:hAnsi="arial" w:cs="arial"/>
          <w:color w:val="000000"/>
          <w:sz w:val="20"/>
          <w:lang w:val="en-US" w:eastAsia="en-US" w:bidi="ar-SA"/>
        </w:rPr>
        <w:t>. “We need a government as good as its people, and we are better than this.”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Those comments came a day after another former president also presented an alternative vision of the protests to Mr. Trump. In a </w:t>
      </w:r>
      <w:hyperlink r:id="rId1011" w:history="1">
        <w:r>
          <w:rPr>
            <w:rFonts w:ascii="arial" w:eastAsia="arial" w:hAnsi="arial" w:cs="arial"/>
            <w:i/>
            <w:color w:val="0077CC"/>
            <w:sz w:val="20"/>
            <w:u w:val="single"/>
            <w:shd w:val="clear" w:color="auto" w:fill="FFFFFF"/>
            <w:lang w:val="en-US" w:eastAsia="en-US" w:bidi="ar-SA"/>
          </w:rPr>
          <w:t>lengthy statement</w:t>
        </w:r>
      </w:hyperlink>
      <w:r>
        <w:rPr>
          <w:rFonts w:ascii="arial" w:eastAsia="arial" w:hAnsi="arial" w:cs="arial"/>
          <w:color w:val="000000"/>
          <w:sz w:val="20"/>
          <w:lang w:val="en-US" w:eastAsia="en-US" w:bidi="ar-SA"/>
        </w:rPr>
        <w:t>, former President George W. Bush expressed solidarity with the demonstrators in the streets and, without naming the incumbent president, warned against trying to suppress the protests.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a strength when protesters, protected by responsible law enforcement, march for a better future,” Mr. Bush said on Tuesday. “This tragedy — in a long series of similar tragedies — raises a long overdue question: How do we end systemic racism in our society? The only way to see ourselves in a true light is to listen to the voices of so many who are hurting and grieving.”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Bush, the only living Republican former president — and one who refused to vote for Mr. Trump in 2016 — made no direct reference to the current president. But Mr. Bush spoke after Mr. Trump’s photo op havoc, and the former president’s comments read like a rebuke.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“Those who set out to silence those voices,” Mr. Bush said, “do not understand the meaning of America — or how it becomes a better place.”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Obama struck a similar tone Wednesday, saying the overall message of the protests was simple, admirable and unifying: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“See me, I’m human,”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Peter Baker contributed reporting.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Peter Baker contributed reporting.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20,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4" style="position:absolute;z-index:2518640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012"/>
          <w:headerReference w:type="default" r:id="rId1013"/>
          <w:footerReference w:type="even" r:id="rId1014"/>
          <w:footerReference w:type="default" r:id="rId1015"/>
          <w:headerReference w:type="first" r:id="rId1016"/>
          <w:footerReference w:type="first" r:id="rId1017"/>
          <w:type w:val="nextPage"/>
          <w:pgSz w:w="12240" w:h="15840"/>
          <w:pgMar w:top="840" w:right="1000" w:bottom="840" w:left="1000" w:header="400" w:footer="400"/>
          <w:pgNumType w:fmt="decimal"/>
          <w:cols w:space="720"/>
          <w:titlePg/>
        </w:sectPr>
      </w:pPr>
    </w:p>
    <w:p>
      <w:pPr>
        <w:rPr>
          <w:lang w:val="en-US" w:eastAsia="en-US" w:bidi="ar-SA"/>
        </w:rPr>
      </w:pPr>
      <w:bookmarkStart w:id="174" w:name="Bookmark_88"/>
      <w:bookmarkEnd w:id="174"/>
    </w:p>
    <w:p>
      <w:pPr>
        <w:rPr>
          <w:lang w:val="en-US" w:eastAsia="en-US" w:bidi="ar-SA"/>
        </w:rPr>
      </w:pPr>
      <w:r>
        <w:pict>
          <v:shape id="_x0000_i131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018" w:history="1">
        <w:r>
          <w:rPr>
            <w:rFonts w:ascii="arial" w:eastAsia="arial" w:hAnsi="arial" w:cs="arial"/>
            <w:b/>
            <w:bCs/>
            <w:i/>
            <w:color w:val="0077CC"/>
            <w:kern w:val="32"/>
            <w:sz w:val="28"/>
            <w:szCs w:val="32"/>
            <w:u w:val="single"/>
            <w:shd w:val="clear" w:color="auto" w:fill="FFFFFF"/>
            <w:lang w:val="en-US" w:eastAsia="en-US" w:bidi="ar-SA"/>
          </w:rPr>
          <w:t xml:space="preserve">'This Country Was Founded on Protest,' Obama Says as He Urges </w:t>
        </w:r>
      </w:hyperlink>
      <w:hyperlink r:id="rId1018"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018" w:history="1">
        <w:r>
          <w:rPr>
            <w:rFonts w:ascii="arial" w:eastAsia="arial" w:hAnsi="arial" w:cs="arial"/>
            <w:b/>
            <w:bCs/>
            <w:i/>
            <w:color w:val="0077CC"/>
            <w:kern w:val="32"/>
            <w:sz w:val="28"/>
            <w:szCs w:val="32"/>
            <w:u w:val="single"/>
            <w:shd w:val="clear" w:color="auto" w:fill="FFFFFF"/>
            <w:lang w:val="en-US" w:eastAsia="en-US" w:bidi="ar-SA"/>
          </w:rPr>
          <w:t xml:space="preserve"> Reform</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4, 2020 Thursday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A; Column 0; National Desk; Pg. 16</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1243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Glenn Thrush</w:t>
      </w:r>
    </w:p>
    <w:p>
      <w:pPr>
        <w:keepNext/>
        <w:spacing w:before="240" w:after="0" w:line="340" w:lineRule="atLeast"/>
        <w:ind w:left="0" w:right="0" w:firstLine="0"/>
        <w:jc w:val="left"/>
        <w:rPr>
          <w:lang w:val="en-US" w:eastAsia="en-US" w:bidi="ar-SA"/>
        </w:rPr>
      </w:pPr>
      <w:bookmarkStart w:id="175" w:name="Body_86"/>
      <w:bookmarkEnd w:id="175"/>
      <w:r>
        <w:rPr>
          <w:rFonts w:ascii="arial" w:eastAsia="arial" w:hAnsi="arial" w:cs="arial"/>
          <w:b/>
          <w:color w:val="000000"/>
          <w:sz w:val="28"/>
          <w:lang w:val="en-US" w:eastAsia="en-US" w:bidi="ar-SA"/>
        </w:rPr>
        <w:t>Body</w:t>
      </w:r>
    </w:p>
    <w:p>
      <w:pPr>
        <w:spacing w:line="60" w:lineRule="exact"/>
        <w:rPr>
          <w:lang w:val="en-US" w:eastAsia="en-US" w:bidi="ar-SA"/>
        </w:rPr>
      </w:pPr>
      <w:r>
        <w:pict>
          <v:line id="_x0000_s1316" style="position:absolute;z-index:2518650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Obama, offering a starkly more upbeat assessment of peaceful protesters and their motives than President Trump has, urged people to ''remember that this country was founded on protest -- it is called the American Revolution.''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WASHINGTON -- Former President Barack Obama threw his support behind the efforts of peaceful protesters demanding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reforms during his first on-camera remarks since a wave of protests over the killing of George Floyd convulsed the country and upended the 2020 election.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Obama, offering a strikingly more upbeat assessment of the protesters than President Trump and White House officials, said he believed only a ''tiny'' percentage had acted violently.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''For those who have been talking about protest, just remember that this country was founded on protest -- it is called the American Revolution,'' Mr. Obama said from his home in Washington. He made the comments during an online round-table event with his former attorney general Eric H. Holder Jr. and activists from Minneapolis sponsored by My Brother's Keeper Alliance, a nonprofit group Mr. Obama founded.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''Every step of progress in this country, every expansion of freedom, every expression of our deepest ideals have been won through efforts that made the status quo uncomfortable,'' said Mr. Obama,  who adopted a conciliatory tone that contrasted sharply with Mr. Trump's tweets and public remarks. ''And we should all be thankful for folks who are willing, in a peaceful, disciplined way, to be out there making a difference.''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Obama called on every mayor in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to review </w:t>
      </w:r>
      <w:r>
        <w:rPr>
          <w:rFonts w:ascii="arial" w:eastAsia="arial" w:hAnsi="arial" w:cs="arial"/>
          <w:b/>
          <w:i/>
          <w:color w:val="000000"/>
          <w:sz w:val="20"/>
          <w:u w:val="single"/>
          <w:lang w:val="en-US" w:eastAsia="en-US" w:bidi="ar-SA"/>
        </w:rPr>
        <w:t>use-of-force</w:t>
      </w:r>
      <w:r>
        <w:rPr>
          <w:rFonts w:ascii="arial" w:eastAsia="arial" w:hAnsi="arial" w:cs="arial"/>
          <w:color w:val="000000"/>
          <w:sz w:val="20"/>
          <w:lang w:val="en-US" w:eastAsia="en-US" w:bidi="ar-SA"/>
        </w:rPr>
        <w:t xml:space="preserve"> policies and to aggressively pursue an eight-point slate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reforms that include mandatory de-escalation of conflicts, a ban on shooting at moving vehicles, timely reporting of violent incidents, and prohibitions on some forms of restraint used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''Chokeholds and strangleholds, that's not what we do,'' Mr. Obama said as he sat, tieless in blue shirt sleeves, in front of a bookcase.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 said officials in New York City and Chicago had already agreed to adopt the measures. Other localities, including Atlanta, quickly followed suit.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Obama also said that the ''vast majority''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in his view, were not violent, and predicted many would ultimately support reforms despite the opposition of some unions.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Reflecting on the larger meaning of the protests, Mr. Obama said the unrest after Mr. Floyd's death was ''unlike anything I have seen in my lifetime'' and expressed hope that Americans would be ''reawakened'' to unite around racial justice.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a lot of ways, what has happened in the last several weeks is that challenges and structural problems here in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have been thrown into high relief,'' he said. ''They are the outcome of not just an immediate moment in time, but as the result of a long host of things -- slavery, Jim Crow, redlining and institutional racism.''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With the exception of his support for protesters, Mr. Obama confined his remarks to the issues of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and racial disparities in health care during the coronavirus pandemic that have led to higher rates of infection and death in nonwhite communities.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Obama, as he often does, tried to avoid a one-on-one battle with his successor, a fight he thinks will energize the president's conservative base and overshadow his friend Joseph R. Biden Jr., the Democrats' presumptive nominee.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Obama did not directly address Mr. Trump's bellicose comments or the president's demand that the authorities ''dominate'' protesters, although people close to the former president said he was outraged by the use of chemical spray on protesters before Mr. Trump walked to a fire-damaged church near the White House and brandished a Bible.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Instead, Mr. Obama expressed optimism that the reform effort could transcend political divisions. He said that he was heartened by polls showing broad support for their grievances, and that this made the current situation more heartening than the protests in the late 1960s.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Obama's remarks tracked closely with two essays he posted online over the last week in which he implored young protesters to channel their rage into political action by turning out for Mr. Biden in November and to embrace local reforms to hold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accountable for abuses of power.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 should be fighting to make sure that we have a president, a Congress, a U.S. Justice Department, and a federal judiciary that actually recognize the ongoing, corrosive role that racism plays in our society and want to do something about it,'' he wrote in a post on Medium on Monday.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recent appearances, Mr. Obama has become more forceful in his criticism of the White House, hammering Mr. Trump's actions without invoking his successor's name. Mr. Obama rebuked the current administration's response to the coronavirus pandemic as ''chaotic'' and questioned Mr. Trump's commitment to the ''rule of law'' in a call with former members of his White House team last month.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For all his outward calm, Mr. Obama's passions are running high, and the former president is finding it harder to stay on script, friends said. Over the last few days, he has been working the phones with close associates, including Mr. Holder, and strategizing about the best way to address the issues without inflaming the crisis.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On Tuesday, a Minneapolis radio station reported that Secret Service officials were making preliminary preparations for a high-level visitor, perhaps Mr. Obama. But people close to the former president said he had no intention of traveling there this week -- although they did not rule out Mr. Obama's participation in related events in the future.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Shortly before Mr. Obama spoke on Wednesday, former President Jimmy Carter issued a statement calling for peaceful protest and systemic change. ''As a white male of the South, I know all too well the impact of segregation and injustice to African-Americans,'' the 95-year-old former president wrote. ''We need a government as good as its people, and we are better than this.''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Those comments came a day after another former president also presented an alternative vision of the protests to Mr. Trump. In a lengthy statement, former President George W. Bush expressed solidarity with the demonstrators in the streets and, without naming the incumbent president, warned against trying to suppress the protests.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 is a strength when protesters, protected by responsible law enforcement, march for a better future,'' Mr. Bush said on Tuesday. ''This tragedy -- in a long series of similar tragedies -- raises a long overdue question: How do we end systemic racism in our society? The only way to see ourselves in a true light is to listen to the voices of so many who are hurting and grieving.''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Bush, the only living Republican former president -- and one who refused to vote for Mr. Trump in 2016 -- made no direct reference to the current president. But Mr. Bush spoke after Mr. Trump's photo op havoc, and the former president's comments read like a rebuke.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''Those who set out to silence those voices,'' Mr. Bush said, ''do not understand the meaning of America -- or how it becomes a better place.''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Obama struck a similar tone Wednesday, saying the overall message of the protests was simple, admirable and unifying: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''See me, I'm human,''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Peter Baker contributed reporting.Peter Baker contributed reporting.</w:t>
      </w:r>
    </w:p>
    <w:p>
      <w:pPr>
        <w:keepNext w:val="0"/>
        <w:spacing w:before="240" w:after="0" w:line="260" w:lineRule="atLeast"/>
        <w:ind w:left="0" w:right="0" w:firstLine="0"/>
        <w:jc w:val="left"/>
        <w:rPr>
          <w:lang w:val="en-US" w:eastAsia="en-US" w:bidi="ar-SA"/>
        </w:rPr>
      </w:pPr>
      <w:r>
        <w:rPr>
          <w:lang w:val="en-US" w:eastAsia="en-US" w:bidi="ar-SA"/>
        </w:rPr>
        <w:br/>
      </w:r>
      <w:hyperlink r:id="rId1019" w:history="1">
        <w:r>
          <w:rPr>
            <w:rFonts w:ascii="arial" w:eastAsia="arial" w:hAnsi="arial" w:cs="arial"/>
            <w:i/>
            <w:color w:val="0077CC"/>
            <w:sz w:val="20"/>
            <w:u w:val="single"/>
            <w:shd w:val="clear" w:color="auto" w:fill="FFFFFF"/>
            <w:lang w:val="en-US" w:eastAsia="en-US" w:bidi="ar-SA"/>
          </w:rPr>
          <w:t>https://www.nytimes.com/2020/06/03/us/politics/obama-speech-town-hall.html</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7" style="position:absolute;z-index:251866112" from="0,10pt" to="512pt,10pt" strokecolor="black" strokeweight="1pt">
            <v:stroke linestyle="single"/>
          </v:line>
        </w:pict>
      </w:r>
      <w:r>
        <w:rPr>
          <w:rFonts w:ascii="arial" w:eastAsia="arial" w:hAnsi="arial" w:cs="arial"/>
          <w:b/>
          <w:color w:val="767676"/>
          <w:sz w:val="16"/>
          <w:lang w:val="en-US" w:eastAsia="en-US" w:bidi="ar-SA"/>
        </w:rPr>
        <w:t>End of Document</w:t>
      </w:r>
    </w:p>
    <w:p>
      <w:pPr>
        <w:rPr>
          <w:rFonts w:ascii="arial" w:eastAsia="arial" w:hAnsi="arial" w:cs="arial"/>
          <w:sz w:val="20"/>
          <w:lang w:val="en-US" w:eastAsia="en-US" w:bidi="ar-SA"/>
        </w:rPr>
        <w:sectPr>
          <w:headerReference w:type="even" r:id="rId1020"/>
          <w:headerReference w:type="default" r:id="rId1021"/>
          <w:footerReference w:type="even" r:id="rId1022"/>
          <w:footerReference w:type="default" r:id="rId1023"/>
          <w:headerReference w:type="first" r:id="rId1024"/>
          <w:footerReference w:type="first" r:id="rId1025"/>
          <w:type w:val="nextPage"/>
          <w:pgSz w:w="12240" w:h="15840"/>
          <w:pgMar w:top="840" w:right="1000" w:bottom="840" w:left="1000" w:header="400" w:footer="400"/>
          <w:pgNumType w:fmt="decimal"/>
          <w:cols w:space="720"/>
          <w:titlePg/>
        </w:sectPr>
      </w:pPr>
    </w:p>
    <w:p>
      <w:pPr>
        <w:rPr>
          <w:rFonts w:ascii="arial" w:eastAsia="arial" w:hAnsi="arial" w:cs="arial"/>
          <w:sz w:val="20"/>
          <w:lang w:val="en-US" w:eastAsia="en-US" w:bidi="ar-SA"/>
        </w:rPr>
      </w:pPr>
      <w:bookmarkStart w:id="176" w:name="Bookmark_89"/>
      <w:bookmarkEnd w:id="176"/>
    </w:p>
    <w:p>
      <w:pPr>
        <w:rPr>
          <w:rFonts w:ascii="arial" w:eastAsia="arial" w:hAnsi="arial" w:cs="arial"/>
          <w:sz w:val="20"/>
          <w:lang w:val="en-US" w:eastAsia="en-US" w:bidi="ar-SA"/>
        </w:rPr>
      </w:pPr>
      <w:r>
        <w:pict>
          <v:shape id="_x0000_i1318" type="#_x0000_t75" alt="LexisNexis®" style="width:147.75pt;height:30pt">
            <v:imagedata r:id="rId4" o:title=""/>
          </v:shape>
        </w:pict>
      </w:r>
      <w:r>
        <w:rPr>
          <w:rFonts w:ascii="arial" w:eastAsia="arial" w:hAnsi="arial" w:cs="arial"/>
          <w:sz w:val="20"/>
          <w:lang w:val="en-US" w:eastAsia="en-US" w:bidi="ar-SA"/>
        </w:rPr>
        <w:cr/>
      </w:r>
    </w:p>
    <w:p>
      <w:pPr>
        <w:keepNext w:val="0"/>
        <w:spacing w:before="240" w:after="200" w:line="340" w:lineRule="atLeast"/>
        <w:ind w:left="0" w:right="0" w:firstLine="0"/>
        <w:jc w:val="center"/>
        <w:outlineLvl w:val="0"/>
        <w:rPr>
          <w:rFonts w:ascii="Arial" w:eastAsia="arial" w:hAnsi="Arial" w:cs="Arial"/>
          <w:b/>
          <w:bCs/>
          <w:kern w:val="32"/>
          <w:sz w:val="32"/>
          <w:szCs w:val="32"/>
          <w:lang w:val="en-US" w:eastAsia="en-US" w:bidi="ar-SA"/>
        </w:rPr>
      </w:pPr>
      <w:hyperlink r:id="rId1026" w:history="1">
        <w:r>
          <w:rPr>
            <w:rFonts w:ascii="arial" w:eastAsia="arial" w:hAnsi="arial" w:cs="arial"/>
            <w:b/>
            <w:bCs/>
            <w:i/>
            <w:color w:val="0077CC"/>
            <w:kern w:val="32"/>
            <w:sz w:val="28"/>
            <w:szCs w:val="32"/>
            <w:u w:val="single"/>
            <w:shd w:val="clear" w:color="auto" w:fill="FFFFFF"/>
            <w:lang w:val="en-US" w:eastAsia="en-US" w:bidi="ar-SA"/>
          </w:rPr>
          <w:t xml:space="preserve">London </w:t>
        </w:r>
      </w:hyperlink>
      <w:hyperlink r:id="rId1026"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026" w:history="1">
        <w:r>
          <w:rPr>
            <w:rFonts w:ascii="arial" w:eastAsia="arial" w:hAnsi="arial" w:cs="arial"/>
            <w:b/>
            <w:bCs/>
            <w:i/>
            <w:color w:val="0077CC"/>
            <w:kern w:val="32"/>
            <w:sz w:val="28"/>
            <w:szCs w:val="32"/>
            <w:u w:val="single"/>
            <w:shd w:val="clear" w:color="auto" w:fill="FFFFFF"/>
            <w:lang w:val="en-US" w:eastAsia="en-US" w:bidi="ar-SA"/>
          </w:rPr>
          <w:t>’s Tactic to Stop Thieves on Scooters: Ram Them</w:t>
        </w:r>
      </w:hyperlink>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New York Times </w:t>
      </w:r>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December 5, 2018 Wednesday 10:00 EST</w:t>
      </w:r>
    </w:p>
    <w:p>
      <w:pPr>
        <w:keepNext w:val="0"/>
        <w:spacing w:after="0" w:line="240" w:lineRule="atLeast"/>
        <w:ind w:right="0"/>
        <w:jc w:val="both"/>
        <w:rPr>
          <w:rFonts w:ascii="arial" w:eastAsia="arial" w:hAnsi="arial" w:cs="arial"/>
          <w:sz w:val="20"/>
          <w:lang w:val="en-US" w:eastAsia="en-US" w:bidi="ar-SA"/>
        </w:rPr>
      </w:pPr>
    </w:p>
    <w:p>
      <w:pPr>
        <w:keepNext w:val="0"/>
        <w:spacing w:before="120" w:after="0" w:line="22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6"/>
          <w:lang w:val="en-US" w:eastAsia="en-US" w:bidi="ar-SA"/>
        </w:rPr>
        <w:t>Copyright 2018 The New York Times Company All Rights Reserved</w: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WORLD; europe</w: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873 words</w: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Palko Karasz</w:t>
      </w:r>
    </w:p>
    <w:p>
      <w:pPr>
        <w:keepNext w:val="0"/>
        <w:spacing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xml:space="preserv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released a video showing officers hitting fleeing suspects on motorcycles and scooters, but though the prime minister backs the tactic, not everyone was pleased.</w:t>
      </w:r>
    </w:p>
    <w:p>
      <w:pPr>
        <w:keepNext/>
        <w:spacing w:before="240" w:after="0" w:line="340" w:lineRule="atLeast"/>
        <w:ind w:left="0" w:right="0" w:firstLine="0"/>
        <w:jc w:val="left"/>
        <w:rPr>
          <w:rFonts w:ascii="arial" w:eastAsia="arial" w:hAnsi="arial" w:cs="arial"/>
          <w:sz w:val="20"/>
          <w:lang w:val="en-US" w:eastAsia="en-US" w:bidi="ar-SA"/>
        </w:rPr>
      </w:pPr>
      <w:bookmarkStart w:id="177" w:name="Body_87"/>
      <w:bookmarkEnd w:id="177"/>
      <w:r>
        <w:rPr>
          <w:rFonts w:ascii="arial" w:eastAsia="arial" w:hAnsi="arial" w:cs="arial"/>
          <w:b/>
          <w:color w:val="000000"/>
          <w:sz w:val="28"/>
          <w:lang w:val="en-US" w:eastAsia="en-US" w:bidi="ar-SA"/>
        </w:rPr>
        <w:t>Body</w:t>
      </w:r>
    </w:p>
    <w:p>
      <w:pPr>
        <w:spacing w:line="60" w:lineRule="exact"/>
        <w:rPr>
          <w:rFonts w:ascii="arial" w:eastAsia="arial" w:hAnsi="arial" w:cs="arial"/>
          <w:sz w:val="20"/>
          <w:lang w:val="en-US" w:eastAsia="en-US" w:bidi="ar-SA"/>
        </w:rPr>
      </w:pPr>
      <w:r>
        <w:pict>
          <v:line id="_x0000_s1319" style="position:absolute;z-index:251867136" from="0,2pt" to="512pt,2pt" strokecolor="#009ddb" strokeweight="2pt">
            <v:stroke linestyle="single"/>
            <w10:wrap type="topAndBottom"/>
          </v:line>
        </w:pict>
      </w:r>
    </w:p>
    <w:p>
      <w:pPr>
        <w:rPr>
          <w:rFonts w:ascii="arial" w:eastAsia="arial" w:hAnsi="arial" w:cs="arial"/>
          <w:sz w:val="20"/>
          <w:lang w:val="en-US" w:eastAsia="en-US" w:bidi="ar-SA"/>
        </w:rPr>
      </w:pP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LONDON — The </w:t>
      </w:r>
      <w:hyperlink r:id="rId1027" w:history="1">
        <w:r>
          <w:rPr>
            <w:rFonts w:ascii="arial" w:eastAsia="arial" w:hAnsi="arial" w:cs="arial"/>
            <w:i/>
            <w:color w:val="0077CC"/>
            <w:sz w:val="20"/>
            <w:u w:val="single"/>
            <w:shd w:val="clear" w:color="auto" w:fill="FFFFFF"/>
            <w:lang w:val="en-US" w:eastAsia="en-US" w:bidi="ar-SA"/>
          </w:rPr>
          <w:t xml:space="preserve">London </w:t>
        </w:r>
      </w:hyperlink>
      <w:hyperlink r:id="rId1027" w:history="1">
        <w:r>
          <w:rPr>
            <w:rFonts w:ascii="arial" w:eastAsia="arial" w:hAnsi="arial" w:cs="arial"/>
            <w:b/>
            <w:i/>
            <w:color w:val="0077CC"/>
            <w:sz w:val="20"/>
            <w:u w:val="single"/>
            <w:shd w:val="clear" w:color="auto" w:fill="FFFFFF"/>
            <w:lang w:val="en-US" w:eastAsia="en-US" w:bidi="ar-SA"/>
          </w:rPr>
          <w:t>police</w:t>
        </w:r>
      </w:hyperlink>
      <w:r>
        <w:rPr>
          <w:rFonts w:ascii="arial" w:eastAsia="arial" w:hAnsi="arial" w:cs="arial"/>
          <w:color w:val="000000"/>
          <w:sz w:val="20"/>
          <w:lang w:val="en-US" w:eastAsia="en-US" w:bidi="ar-SA"/>
        </w:rPr>
        <w:t xml:space="preserve"> wanted to send a message to thieves on scooters and motorcycles in London: We will catch you however we can.</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Metropolitan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published a </w:t>
      </w:r>
      <w:hyperlink r:id="rId1027" w:history="1">
        <w:r>
          <w:rPr>
            <w:rFonts w:ascii="arial" w:eastAsia="arial" w:hAnsi="arial" w:cs="arial"/>
            <w:i/>
            <w:color w:val="0077CC"/>
            <w:sz w:val="20"/>
            <w:u w:val="single"/>
            <w:shd w:val="clear" w:color="auto" w:fill="FFFFFF"/>
            <w:lang w:val="en-US" w:eastAsia="en-US" w:bidi="ar-SA"/>
          </w:rPr>
          <w:t>compilation of videos</w:t>
        </w:r>
      </w:hyperlink>
      <w:r>
        <w:rPr>
          <w:rFonts w:ascii="arial" w:eastAsia="arial" w:hAnsi="arial" w:cs="arial"/>
          <w:color w:val="000000"/>
          <w:sz w:val="20"/>
          <w:lang w:val="en-US" w:eastAsia="en-US" w:bidi="ar-SA"/>
        </w:rPr>
        <w:t xml:space="preserve"> last month showing officers ramming fleeing motorcycle and scooter riders in the hope that “offenders will think twice about their actions.”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But the release attracted criticism for a tactic seen as unusually aggressive, and a labor group for officers warned it might even be against the law.</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video, captured by dashboard cameras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vehicles, shows riders bouncing off the hoods of the cars that hit them, swerving dangerously in traffic and falling to the pavement. Some fall while being chased, without being hit, and one runs into a hedge.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Since 2014, London has faced a </w:t>
      </w:r>
      <w:hyperlink r:id="rId1027" w:history="1">
        <w:r>
          <w:rPr>
            <w:rFonts w:ascii="arial" w:eastAsia="arial" w:hAnsi="arial" w:cs="arial"/>
            <w:i/>
            <w:color w:val="0077CC"/>
            <w:sz w:val="20"/>
            <w:u w:val="single"/>
            <w:shd w:val="clear" w:color="auto" w:fill="FFFFFF"/>
            <w:lang w:val="en-US" w:eastAsia="en-US" w:bidi="ar-SA"/>
          </w:rPr>
          <w:t>surge in crime committed on two wheels</w:t>
        </w:r>
      </w:hyperlink>
      <w:r>
        <w:rPr>
          <w:rFonts w:ascii="arial" w:eastAsia="arial" w:hAnsi="arial" w:cs="arial"/>
          <w:color w:val="000000"/>
          <w:sz w:val="20"/>
          <w:lang w:val="en-US" w:eastAsia="en-US" w:bidi="ar-SA"/>
        </w:rPr>
        <w:t xml:space="preserve"> — so-called ride-by theft in particular. Riders often take advantage of people distracted by their cellphones as they walk down busy sidewalks, snatching the devices from their hands, sometimes violently, and grabbing up to 30 an hour, according to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Others snatch women’s purses or assault people as they ride by. They target crowded streets and escape through alleyways, sometimes even discarding their helmets in the belief that it will make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more cautious in chasing them.</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call the practice of deliberately running a vehicle into a fleeing motorbike “tactical contact,” and they say that only specially trained drivers do it. According to </w:t>
      </w:r>
      <w:hyperlink r:id="rId1027" w:history="1">
        <w:r>
          <w:rPr>
            <w:rFonts w:ascii="arial" w:eastAsia="arial" w:hAnsi="arial" w:cs="arial"/>
            <w:i/>
            <w:color w:val="0077CC"/>
            <w:sz w:val="20"/>
            <w:u w:val="single"/>
            <w:shd w:val="clear" w:color="auto" w:fill="FFFFFF"/>
            <w:lang w:val="en-US" w:eastAsia="en-US" w:bidi="ar-SA"/>
          </w:rPr>
          <w:t>The Guardian</w:t>
        </w:r>
      </w:hyperlink>
      <w:r>
        <w:rPr>
          <w:rFonts w:ascii="arial" w:eastAsia="arial" w:hAnsi="arial" w:cs="arial"/>
          <w:color w:val="000000"/>
          <w:sz w:val="20"/>
          <w:lang w:val="en-US" w:eastAsia="en-US" w:bidi="ar-SA"/>
        </w:rPr>
        <w:t xml:space="preserve">, the tactic was deployed 63 times this year, and three incidents have been referred to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watchdog for investigation.</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One qualified driver, Sgt. Tony McGovern, told The Guardian last month that tactical contact was one of the hardest to use: “It’s just a slight nudge. It’s controlled.” He said suspects were amazed when, in some cases, they were sent sprawling off their bikes.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“They are shocked,” he is quoted as saying. “They say, ‘We did not think you were allowed to do that,’ especially when they take off their helmet. They are confused.”</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Crime committed on motorcycles and scooters has dropped by nearly a third since last year, when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introduced that tactic and others, like using helicopters to track suspects, </w:t>
      </w:r>
      <w:hyperlink r:id="rId1027" w:history="1">
        <w:r>
          <w:rPr>
            <w:rFonts w:ascii="arial" w:eastAsia="arial" w:hAnsi="arial" w:cs="arial"/>
            <w:i/>
            <w:color w:val="0077CC"/>
            <w:sz w:val="20"/>
            <w:u w:val="single"/>
            <w:shd w:val="clear" w:color="auto" w:fill="FFFFFF"/>
            <w:lang w:val="en-US" w:eastAsia="en-US" w:bidi="ar-SA"/>
          </w:rPr>
          <w:t>a statement</w:t>
        </w:r>
      </w:hyperlink>
      <w:r>
        <w:rPr>
          <w:rFonts w:ascii="arial" w:eastAsia="arial" w:hAnsi="arial" w:cs="arial"/>
          <w:color w:val="000000"/>
          <w:sz w:val="20"/>
          <w:lang w:val="en-US" w:eastAsia="en-US" w:bidi="ar-SA"/>
        </w:rPr>
        <w:t xml:space="preserve"> accompanying the videos said.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“We can, we will and we do target those involved in moped and motorcycle crime at every opportunity,” it said.</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a country where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’s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xml:space="preserve"> is far less common than in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the authorities are hardening their practices, and running into some opposition. In Britain, officers do not routinely carry arms on patrol, but the Metropolitan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recently announced plans </w:t>
      </w:r>
      <w:hyperlink r:id="rId1027" w:history="1">
        <w:r>
          <w:rPr>
            <w:rFonts w:ascii="arial" w:eastAsia="arial" w:hAnsi="arial" w:cs="arial"/>
            <w:i/>
            <w:color w:val="0077CC"/>
            <w:sz w:val="20"/>
            <w:u w:val="single"/>
            <w:shd w:val="clear" w:color="auto" w:fill="FFFFFF"/>
            <w:lang w:val="en-US" w:eastAsia="en-US" w:bidi="ar-SA"/>
          </w:rPr>
          <w:t>for officers to carry guns</w:t>
        </w:r>
      </w:hyperlink>
      <w:r>
        <w:rPr>
          <w:rFonts w:ascii="arial" w:eastAsia="arial" w:hAnsi="arial" w:cs="arial"/>
          <w:color w:val="000000"/>
          <w:sz w:val="20"/>
          <w:lang w:val="en-US" w:eastAsia="en-US" w:bidi="ar-SA"/>
        </w:rPr>
        <w:t xml:space="preserve"> in plain sight in some high-crime neighborhoods, despite objections from London’s mayor and others.</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not above the law,” Diane Abbott, a Labour member of Parliament whose portfolio includes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w:t>
      </w:r>
      <w:hyperlink r:id="rId1027" w:history="1">
        <w:r>
          <w:rPr>
            <w:rFonts w:ascii="arial" w:eastAsia="arial" w:hAnsi="arial" w:cs="arial"/>
            <w:i/>
            <w:color w:val="0077CC"/>
            <w:sz w:val="20"/>
            <w:u w:val="single"/>
            <w:shd w:val="clear" w:color="auto" w:fill="FFFFFF"/>
            <w:lang w:val="en-US" w:eastAsia="en-US" w:bidi="ar-SA"/>
          </w:rPr>
          <w:t>said on Twitter</w:t>
        </w:r>
      </w:hyperlink>
      <w:r>
        <w:rPr>
          <w:rFonts w:ascii="arial" w:eastAsia="arial" w:hAnsi="arial" w:cs="arial"/>
          <w:color w:val="000000"/>
          <w:sz w:val="20"/>
          <w:lang w:val="en-US" w:eastAsia="en-US" w:bidi="ar-SA"/>
        </w:rPr>
        <w:t>. “Knocking people off bikes is potentially very dangerous. It shouldn’t be legal for anyone.”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But Prime Minister Theresa May’s government defended the practice. </w:t>
      </w:r>
      <w:hyperlink r:id="rId1027" w:history="1">
        <w:r>
          <w:rPr>
            <w:rFonts w:ascii="arial" w:eastAsia="arial" w:hAnsi="arial" w:cs="arial"/>
            <w:i/>
            <w:color w:val="0077CC"/>
            <w:sz w:val="20"/>
            <w:u w:val="single"/>
            <w:shd w:val="clear" w:color="auto" w:fill="FFFFFF"/>
            <w:lang w:val="en-US" w:eastAsia="en-US" w:bidi="ar-SA"/>
          </w:rPr>
          <w:t>Mrs. May said last week</w:t>
        </w:r>
      </w:hyperlink>
      <w:r>
        <w:rPr>
          <w:rFonts w:ascii="arial" w:eastAsia="arial" w:hAnsi="arial" w:cs="arial"/>
          <w:color w:val="000000"/>
          <w:sz w:val="20"/>
          <w:lang w:val="en-US" w:eastAsia="en-US" w:bidi="ar-SA"/>
        </w:rPr>
        <w:t xml:space="preserve"> that the suspects being pursued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acting unlawfully and committing crimes, and I think it’s absolutely right that we see a robust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response to that.”</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home secretary, </w:t>
      </w:r>
      <w:hyperlink r:id="rId1027" w:history="1">
        <w:r>
          <w:rPr>
            <w:rFonts w:ascii="arial" w:eastAsia="arial" w:hAnsi="arial" w:cs="arial"/>
            <w:i/>
            <w:color w:val="0077CC"/>
            <w:sz w:val="20"/>
            <w:u w:val="single"/>
            <w:shd w:val="clear" w:color="auto" w:fill="FFFFFF"/>
            <w:lang w:val="en-US" w:eastAsia="en-US" w:bidi="ar-SA"/>
          </w:rPr>
          <w:t>Sajid Javid, replied to Ms. Abbott on Twitter</w:t>
        </w:r>
      </w:hyperlink>
      <w:r>
        <w:rPr>
          <w:rFonts w:ascii="arial" w:eastAsia="arial" w:hAnsi="arial" w:cs="arial"/>
          <w:color w:val="000000"/>
          <w:sz w:val="20"/>
          <w:lang w:val="en-US" w:eastAsia="en-US" w:bidi="ar-SA"/>
        </w:rPr>
        <w:t>: “Risk-assessed tactical contact is exactly what we need. Criminals are not above the law.”</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But a major labor group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said that tactical contact appeared to </w:t>
      </w:r>
      <w:hyperlink r:id="rId1027" w:history="1">
        <w:r>
          <w:rPr>
            <w:rFonts w:ascii="arial" w:eastAsia="arial" w:hAnsi="arial" w:cs="arial"/>
            <w:i/>
            <w:color w:val="0077CC"/>
            <w:sz w:val="20"/>
            <w:u w:val="single"/>
            <w:shd w:val="clear" w:color="auto" w:fill="FFFFFF"/>
            <w:lang w:val="en-US" w:eastAsia="en-US" w:bidi="ar-SA"/>
          </w:rPr>
          <w:t>violate current law</w:t>
        </w:r>
      </w:hyperlink>
      <w:r>
        <w:rPr>
          <w:rFonts w:ascii="arial" w:eastAsia="arial" w:hAnsi="arial" w:cs="arial"/>
          <w:color w:val="000000"/>
          <w:sz w:val="20"/>
          <w:lang w:val="en-US" w:eastAsia="en-US" w:bidi="ar-SA"/>
        </w:rPr>
        <w:t>, and could get officers in trouble.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“Judged against the common standard, as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are, it is dangerous to drive a car deliberately at another road user,” Tim Rogers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Federation of England and Wales told The Guardian. “The law clearly classifies this as dangerous driving, and officers could be prosecuted.”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publicity around the video </w:t>
      </w:r>
      <w:hyperlink r:id="rId1027" w:history="1">
        <w:r>
          <w:rPr>
            <w:rFonts w:ascii="arial" w:eastAsia="arial" w:hAnsi="arial" w:cs="arial"/>
            <w:i/>
            <w:color w:val="0077CC"/>
            <w:sz w:val="20"/>
            <w:u w:val="single"/>
            <w:shd w:val="clear" w:color="auto" w:fill="FFFFFF"/>
            <w:lang w:val="en-US" w:eastAsia="en-US" w:bidi="ar-SA"/>
          </w:rPr>
          <w:t>drew attention</w:t>
        </w:r>
      </w:hyperlink>
      <w:r>
        <w:rPr>
          <w:rFonts w:ascii="arial" w:eastAsia="arial" w:hAnsi="arial" w:cs="arial"/>
          <w:color w:val="000000"/>
          <w:sz w:val="20"/>
          <w:lang w:val="en-US" w:eastAsia="en-US" w:bidi="ar-SA"/>
        </w:rPr>
        <w:t xml:space="preserve"> to a continuing </w:t>
      </w:r>
      <w:hyperlink r:id="rId1027" w:history="1">
        <w:r>
          <w:rPr>
            <w:rFonts w:ascii="arial" w:eastAsia="arial" w:hAnsi="arial" w:cs="arial"/>
            <w:i/>
            <w:color w:val="0077CC"/>
            <w:sz w:val="20"/>
            <w:u w:val="single"/>
            <w:shd w:val="clear" w:color="auto" w:fill="FFFFFF"/>
            <w:lang w:val="en-US" w:eastAsia="en-US" w:bidi="ar-SA"/>
          </w:rPr>
          <w:t>criminal investigation</w:t>
        </w:r>
      </w:hyperlink>
      <w:r>
        <w:rPr>
          <w:rFonts w:ascii="arial" w:eastAsia="arial" w:hAnsi="arial" w:cs="arial"/>
          <w:color w:val="000000"/>
          <w:sz w:val="20"/>
          <w:lang w:val="en-US" w:eastAsia="en-US" w:bidi="ar-SA"/>
        </w:rPr>
        <w:t xml:space="preserve"> into one chase last year in which a 17-year-old rider who was fleeing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sustained serious head injuries and fractures. The rider, whose name was not made public, pleaded guilty to five charges, including attempted theft and driving without a license.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“Ultimately, no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tactic can ever be used with impunity in a country where we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by consent,” the Independent Office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Conduct, Britain’s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watchdog, said in an email, “be that tactical contact, the use of firearms or the use of restraint.”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spokesman for the watchdog referred to a longstanding tradition, known as </w:t>
      </w:r>
      <w:hyperlink r:id="rId1027" w:history="1">
        <w:r>
          <w:rPr>
            <w:rFonts w:ascii="arial" w:eastAsia="arial" w:hAnsi="arial" w:cs="arial"/>
            <w:i/>
            <w:color w:val="0077CC"/>
            <w:sz w:val="20"/>
            <w:u w:val="single"/>
            <w:shd w:val="clear" w:color="auto" w:fill="FFFFFF"/>
            <w:lang w:val="en-US" w:eastAsia="en-US" w:bidi="ar-SA"/>
          </w:rPr>
          <w:t xml:space="preserve">Robert Peel’s 9 Principles of </w:t>
        </w:r>
      </w:hyperlink>
      <w:hyperlink r:id="rId1027" w:history="1">
        <w:r>
          <w:rPr>
            <w:rFonts w:ascii="arial" w:eastAsia="arial" w:hAnsi="arial" w:cs="arial"/>
            <w:b/>
            <w:i/>
            <w:color w:val="0077CC"/>
            <w:sz w:val="20"/>
            <w:u w:val="single"/>
            <w:shd w:val="clear" w:color="auto" w:fill="FFFFFF"/>
            <w:lang w:val="en-US" w:eastAsia="en-US" w:bidi="ar-SA"/>
          </w:rPr>
          <w:t>Policing</w:t>
        </w:r>
      </w:hyperlink>
      <w:r>
        <w:rPr>
          <w:rFonts w:ascii="arial" w:eastAsia="arial" w:hAnsi="arial" w:cs="arial"/>
          <w:color w:val="000000"/>
          <w:sz w:val="20"/>
          <w:lang w:val="en-US" w:eastAsia="en-US" w:bidi="ar-SA"/>
        </w:rPr>
        <w:t xml:space="preserve">, probably dating back to the establishment of the Metropolitan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London, in 1829. They include favoring prevention over repression, limiting the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xml:space="preserve"> and serving in the interest of and with the consent of the community.</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Follow Palko Karasz on Twitter: @karaszpalko.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PHOTO:  (PHOTOGRAPH BY London Metropolitan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 THE NEW YORK TIMES)</w:t>
      </w:r>
    </w:p>
    <w:p>
      <w:pPr>
        <w:keepNext w:val="0"/>
        <w:spacing w:before="24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Related Articles</w:t>
      </w:r>
    </w:p>
    <w:p>
      <w:pPr>
        <w:keepNext w:val="0"/>
        <w:numPr>
          <w:numId w:val="16"/>
        </w:numPr>
        <w:tabs>
          <w:tab w:val="num" w:pos="760"/>
        </w:tabs>
        <w:spacing w:before="240" w:after="0" w:line="260" w:lineRule="atLeast"/>
        <w:ind w:left="760" w:right="0" w:hanging="400"/>
        <w:jc w:val="both"/>
        <w:rPr>
          <w:rFonts w:ascii="arial" w:eastAsia="arial" w:hAnsi="arial" w:cs="arial"/>
          <w:sz w:val="20"/>
          <w:lang w:val="en-US" w:eastAsia="en-US" w:bidi="ar-SA"/>
        </w:rPr>
      </w:pPr>
      <w:hyperlink r:id="rId1027" w:history="1">
        <w:r>
          <w:rPr>
            <w:rFonts w:ascii="arial" w:eastAsia="arial" w:hAnsi="arial" w:cs="arial"/>
            <w:i/>
            <w:color w:val="0077CC"/>
            <w:sz w:val="20"/>
            <w:u w:val="single"/>
            <w:shd w:val="clear" w:color="auto" w:fill="FFFFFF"/>
            <w:lang w:val="en-US" w:eastAsia="en-US" w:bidi="ar-SA"/>
          </w:rPr>
          <w:t>London Confronts a Spate of Murders, With Most Victims Killed by Knives</w:t>
        </w:r>
      </w:hyperlink>
    </w:p>
    <w:p>
      <w:pPr>
        <w:keepNext w:val="0"/>
        <w:numPr>
          <w:numId w:val="2"/>
        </w:numPr>
        <w:tabs>
          <w:tab w:val="num" w:pos="760"/>
        </w:tabs>
        <w:spacing w:before="240" w:after="0" w:line="260" w:lineRule="atLeast"/>
        <w:ind w:left="760" w:right="0" w:hanging="400"/>
        <w:jc w:val="both"/>
        <w:rPr>
          <w:rFonts w:ascii="arial" w:eastAsia="arial" w:hAnsi="arial" w:cs="arial"/>
          <w:sz w:val="20"/>
          <w:lang w:val="en-US" w:eastAsia="en-US" w:bidi="ar-SA"/>
        </w:rPr>
      </w:pPr>
      <w:hyperlink r:id="rId1027" w:history="1">
        <w:r>
          <w:rPr>
            <w:rFonts w:ascii="arial" w:eastAsia="arial" w:hAnsi="arial" w:cs="arial"/>
            <w:i/>
            <w:color w:val="0077CC"/>
            <w:sz w:val="20"/>
            <w:u w:val="single"/>
            <w:shd w:val="clear" w:color="auto" w:fill="FFFFFF"/>
            <w:lang w:val="en-US" w:eastAsia="en-US" w:bidi="ar-SA"/>
          </w:rPr>
          <w:t>London Surgeon Says Trump Solution to Knife Crime Is ‘Ridiculous’</w:t>
        </w:r>
      </w:hyperlink>
    </w:p>
    <w:p>
      <w:pPr>
        <w:keepNext w:val="0"/>
        <w:numPr>
          <w:numId w:val="3"/>
        </w:numPr>
        <w:tabs>
          <w:tab w:val="num" w:pos="760"/>
        </w:tabs>
        <w:spacing w:before="240" w:after="0" w:line="260" w:lineRule="atLeast"/>
        <w:ind w:left="760" w:right="0" w:hanging="400"/>
        <w:jc w:val="both"/>
        <w:rPr>
          <w:rFonts w:ascii="arial" w:eastAsia="arial" w:hAnsi="arial" w:cs="arial"/>
          <w:sz w:val="20"/>
          <w:lang w:val="en-US" w:eastAsia="en-US" w:bidi="ar-SA"/>
        </w:rPr>
      </w:pPr>
      <w:hyperlink r:id="rId1027" w:history="1">
        <w:r>
          <w:rPr>
            <w:rFonts w:ascii="arial" w:eastAsia="arial" w:hAnsi="arial" w:cs="arial"/>
            <w:i/>
            <w:color w:val="0077CC"/>
            <w:sz w:val="20"/>
            <w:u w:val="single"/>
            <w:shd w:val="clear" w:color="auto" w:fill="FFFFFF"/>
            <w:lang w:val="en-US" w:eastAsia="en-US" w:bidi="ar-SA"/>
          </w:rPr>
          <w:t>Amid London’s Crime Surge, Authorities Take Aim at ‘Drill,’ a Bleak Style of Rap Music</w:t>
        </w:r>
      </w:hyperlink>
    </w:p>
    <w:p>
      <w:pPr>
        <w:keepNext w:val="0"/>
        <w:numPr>
          <w:numId w:val="4"/>
        </w:numPr>
        <w:tabs>
          <w:tab w:val="num" w:pos="760"/>
        </w:tabs>
        <w:spacing w:before="240" w:after="0" w:line="260" w:lineRule="atLeast"/>
        <w:ind w:left="760" w:right="0" w:hanging="400"/>
        <w:jc w:val="both"/>
        <w:rPr>
          <w:rFonts w:ascii="arial" w:eastAsia="arial" w:hAnsi="arial" w:cs="arial"/>
          <w:sz w:val="20"/>
          <w:lang w:val="en-US" w:eastAsia="en-US" w:bidi="ar-SA"/>
        </w:rPr>
      </w:pPr>
      <w:hyperlink r:id="rId1027" w:history="1">
        <w:r>
          <w:rPr>
            <w:rFonts w:ascii="arial" w:eastAsia="arial" w:hAnsi="arial" w:cs="arial"/>
            <w:i/>
            <w:color w:val="0077CC"/>
            <w:sz w:val="20"/>
            <w:u w:val="single"/>
            <w:shd w:val="clear" w:color="auto" w:fill="FFFFFF"/>
            <w:lang w:val="en-US" w:eastAsia="en-US" w:bidi="ar-SA"/>
          </w:rPr>
          <w:t>Suspect Who Looks Like Ross From ‘Friends’ Is Arrested</w:t>
        </w:r>
      </w:hyperlink>
    </w:p>
    <w:p>
      <w:pPr>
        <w:keepNext w:val="0"/>
        <w:spacing w:before="240" w:after="0" w:line="26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13, 2020</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320" style="position:absolute;z-index:2518681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028"/>
          <w:headerReference w:type="default" r:id="rId1029"/>
          <w:footerReference w:type="even" r:id="rId1030"/>
          <w:footerReference w:type="default" r:id="rId1031"/>
          <w:headerReference w:type="first" r:id="rId1032"/>
          <w:footerReference w:type="first" r:id="rId1033"/>
          <w:type w:val="nextPage"/>
          <w:pgSz w:w="12240" w:h="15840"/>
          <w:pgMar w:top="840" w:right="1000" w:bottom="840" w:left="1000" w:header="400" w:footer="400"/>
          <w:pgNumType w:fmt="decimal"/>
          <w:cols w:space="720"/>
          <w:titlePg/>
        </w:sectPr>
      </w:pPr>
    </w:p>
    <w:p>
      <w:pPr>
        <w:rPr>
          <w:lang w:val="en-US" w:eastAsia="en-US" w:bidi="ar-SA"/>
        </w:rPr>
      </w:pPr>
      <w:bookmarkStart w:id="178" w:name="Bookmark_90"/>
      <w:bookmarkEnd w:id="178"/>
    </w:p>
    <w:p>
      <w:pPr>
        <w:rPr>
          <w:lang w:val="en-US" w:eastAsia="en-US" w:bidi="ar-SA"/>
        </w:rPr>
      </w:pPr>
      <w:r>
        <w:pict>
          <v:shape id="_x0000_i132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034" w:history="1">
        <w:r>
          <w:rPr>
            <w:rFonts w:ascii="arial" w:eastAsia="arial" w:hAnsi="arial" w:cs="arial"/>
            <w:b/>
            <w:bCs/>
            <w:i/>
            <w:color w:val="0077CC"/>
            <w:kern w:val="32"/>
            <w:sz w:val="28"/>
            <w:szCs w:val="32"/>
            <w:u w:val="single"/>
            <w:shd w:val="clear" w:color="auto" w:fill="FFFFFF"/>
            <w:lang w:val="en-US" w:eastAsia="en-US" w:bidi="ar-SA"/>
          </w:rPr>
          <w:t>U.S. Extremists Pose a Threat, Agency Warns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28, 2021 Thursday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A; Column 0; National Desk; Pg. 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1383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Zolan Kanno-Youngs and David E. Sanger</w:t>
      </w:r>
    </w:p>
    <w:p>
      <w:pPr>
        <w:keepNext/>
        <w:spacing w:before="240" w:after="0" w:line="340" w:lineRule="atLeast"/>
        <w:ind w:left="0" w:right="0" w:firstLine="0"/>
        <w:jc w:val="left"/>
        <w:rPr>
          <w:lang w:val="en-US" w:eastAsia="en-US" w:bidi="ar-SA"/>
        </w:rPr>
      </w:pPr>
      <w:bookmarkStart w:id="179" w:name="Body_88"/>
      <w:bookmarkEnd w:id="179"/>
      <w:r>
        <w:rPr>
          <w:rFonts w:ascii="arial" w:eastAsia="arial" w:hAnsi="arial" w:cs="arial"/>
          <w:b/>
          <w:color w:val="000000"/>
          <w:sz w:val="28"/>
          <w:lang w:val="en-US" w:eastAsia="en-US" w:bidi="ar-SA"/>
        </w:rPr>
        <w:t>Body</w:t>
      </w:r>
    </w:p>
    <w:p>
      <w:pPr>
        <w:spacing w:line="60" w:lineRule="exact"/>
        <w:rPr>
          <w:lang w:val="en-US" w:eastAsia="en-US" w:bidi="ar-SA"/>
        </w:rPr>
      </w:pPr>
      <w:r>
        <w:pict>
          <v:line id="_x0000_s1322" style="position:absolute;z-index:2518691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warning was a notable departure for a Department of Homeland Security accused of being reluctant during the Trump administration to publish intelligence reports or public warnings about the dangers posed by extremists and white supremacist groups.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WASHINGTON -- Warning that the deadly rampage of the Capitol this month may not be an isolated episode, the Department of Homeland Security on Wednesday said publicly for the first time that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faced a growing threat from ''violent domestic extremists'' emboldened by the attack.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department's terrorism alert did not name specific groups that might be behind any future attacks, but it made clear that their motivation would include anger over ''the presidential transition, as well as other perceived grievances fueled by false narratives,'' a clear reference to the accusations made by President Donald J. Trump and echoed by right-wing groups that the 2020 election was stolen.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''D.H.S. is concerned these same drivers to violence will remain through early 2021,'' the department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Department of Homeland Security does not have information indicating a ''specific, credible plot,'' according to a statement from the agency. The alert issued was categorized as one warning of developing trends in terrorism, rather than a notice of an imminent attack.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an intelligence official involved in drafting Wednesday's bulletin said the decision to issue the report was driven by the department's conclusion that Mr. Biden's peaceful inauguration last week could create a false sense of security because ''the intent to engage in violence has not gone away'' among extremists angered by the outcome of the presidential election.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warning contained in a ''National Terrorism Advisory System Bulletin'' was a notable departure for a Department of Homeland Security accused of being reluctant during the Trump administration to publish intelligence reports or public warnings about the dangers posed by domestic extremists and white supremacist groups for fear of angering Mr. Trump, according to current and former homeland security officials.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Starting with the deadly extremist protest in Charlottesville, Va., in 2017, when Mr. Trump said there were ''very fine people on both sides,'' he played down any danger posed by extremist groups. And when racial justice protests erupted nationwide last year, his consistent message was that it was the so-called radical left that was to blame for the violence and destruction that had punctuated the demonstrations.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Even after the Department of Homeland Security in September 2019 singled out white supremacists as a leading domestic terrorism threat, analysts and intelligence officials said their warnings were watered down, delayed or both. Former officials in the Trump administration have even said that White House officials sought to suppress the phrase ''domestic terrorism.''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As recently as last September, a former top intelligence official with the department, Brian Murphy, filed a whistle-blower complaint accusing department leaders, including the acting secretary, Chad F. Wolf, and his deputy, Kenneth T. Cuccinelli II, of ordering him to modify intelligence assessments to make the threat of white supremacy ''appear less severe'' and include information on left-wing groups to align with Mr. Trump's messaging.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Wolf and Mr. Cuccinelli denied the accusations, and after a congressional backlash, released an annual threat assessment in October that acknowledged that violent white supremacy was the ''most persistent and lethal threat in the homeland.''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intelligence official involved with the bulletin, who spoke on the condition of anonymity to discuss its findings, added that the public warning should have been issued as early as November, when Mr. Trump was making an escalating series of false accusations about the election, and that far-right groups continued to be galvanized by such false statements.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at the time, Mr. Trump was also seeking to dismiss department officials whom he regarded as disloyal, including Christopher Krebs, the chief of its cybersecurity agency, after a committee overseeing the election declared it had been ''the most secure in American history.'' The agency failed to issue a warning to state and local agencies warning of specific violence aimed at the Capitol before the attack on Jan. 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report listed a broad range of grievances across the political spectrum, including ''anger over Covid-19 restrictions, the 2020 election results,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And left-wing groups have not been silent: After the inauguration of Mr. Biden, some demonstrators in Portland, Ore., shattered windows and targeted a federal building with graffiti.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the bulletin's specific references to the Jan. 6 attack and a mass shooting in El Paso that targeted Hispanics made clear that the most lethal current threat is from the racist extremist groups.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Until now, the closest federal law enforcement had come to that conclusion since the attack at the Capitol was in a joint bulletin issued this month by law enforcement agencies, warning that extremists aiming to start a race war ''may exploit the aftermath of the Capitol breach by conducting attacks to destabilize and force a climactic conflict in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according to a copy of the bulletin obtained by The New York Times.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that warning came in a private channel to law enforcement agencies. Terrorism warnings issued to the public like the bulletin on Wednesday are rare: The most recent came a year ago during a period of tension with Iran after the American military's killing of Maj. Gen. Qassim Suleimani.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bulletins issued by the Department of Homeland Security, which was created after the Sept. 11, 2001, attacks, have typically identified foreign terrorist threats. Federal authorities have for years lagged on warnings about the threat of terrorism from within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borders, perpetrated by American citizens.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''There's value in soliciting the public's assistance in identifying and alerting authorities about suspicious activity,'' said Brian Harrell, a former assistant secretary for homeland security in the Trump administration. ''The watchful public will always be the best 'eyes and ears' for law enforcement.''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Asked during a briefing about the motivation for the new terrorism bulletin, Michael Chertoff, a former secretary of homeland security under President George W. Bush, said, ''In my view, it is domestic terrorism mounted by right-wing extremists and neo-Nazi groups.'' He added, ''We have to be candid and face what the real risk 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Such candor has long been an exception.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When a warning in a 2009 Department of Homeland Security report, early in the Obama administration, that military veterans returning from combat could be vulnerable to recruitment by terrorist groups or extremists prompted a backlash from conservatives, the homeland security secretary at the time, Janet Napolitano, was forced to apologize.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report was retracted and an edited version was eventually reissued.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 was an early lesson in how fraught dealing with these issues can be, but it turns out the report itself and the substance of the report was quite prescient,'' Ms. Napolitano said in an interview. ''What we saw two weeks ago is what I think we were seeing in 2009, but it has only grown and it seems to have exploded in the last four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This week, Mr. Biden ordered a comprehensive assessment of the threat of domestic violent extremism. During his confirmation hearing, the president's pick for homeland security secretary, Alejandro N. Mayorkas, said he would empower the department's intelligence branch, which has long struggled to distinguish its assessments from the F.B.I.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department's Office of Intelligence and Analysis is responsible for gathering information on emerging threats and sharing it with state authorities to bolster coordination among federal and local law enforcement.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truth is what has to come out of D.H.S,'' Mr. Chertoff said. ''Not playing patty cake with political agendas.''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Mike Baker contributed reporting from Seattle, and Katie Benner from Washington.Mike Baker contributed reporting from Seattle, and Katie Benner from Washington.</w:t>
      </w:r>
    </w:p>
    <w:p>
      <w:pPr>
        <w:keepNext w:val="0"/>
        <w:spacing w:before="240" w:after="0" w:line="260" w:lineRule="atLeast"/>
        <w:ind w:left="0" w:right="0" w:firstLine="0"/>
        <w:jc w:val="left"/>
        <w:rPr>
          <w:lang w:val="en-US" w:eastAsia="en-US" w:bidi="ar-SA"/>
        </w:rPr>
      </w:pPr>
      <w:r>
        <w:rPr>
          <w:lang w:val="en-US" w:eastAsia="en-US" w:bidi="ar-SA"/>
        </w:rPr>
        <w:br/>
      </w:r>
      <w:hyperlink r:id="rId1035" w:history="1">
        <w:r>
          <w:rPr>
            <w:rFonts w:ascii="arial" w:eastAsia="arial" w:hAnsi="arial" w:cs="arial"/>
            <w:i/>
            <w:color w:val="0077CC"/>
            <w:sz w:val="20"/>
            <w:u w:val="single"/>
            <w:shd w:val="clear" w:color="auto" w:fill="FFFFFF"/>
            <w:lang w:val="en-US" w:eastAsia="en-US" w:bidi="ar-SA"/>
          </w:rPr>
          <w:t>https://www.nytimes.com/2021/01/27/us/politics/homeland-security-threat.html</w:t>
        </w:r>
      </w:hyperlink>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23" style="position:absolute;z-index:251870208"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PHOTO: White nationalist demonstrators surrounded by counterprotesters in Charlottesville, Va., in 2017. Under the Trump administration, dangers posed by extremist groups were minimized. (PHOTOGRAPH BY STEVE HELBER/ASSOCIATED PRESS) (A18)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28,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4" style="position:absolute;z-index:2518712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036"/>
          <w:headerReference w:type="default" r:id="rId1037"/>
          <w:footerReference w:type="even" r:id="rId1038"/>
          <w:footerReference w:type="default" r:id="rId1039"/>
          <w:headerReference w:type="first" r:id="rId1040"/>
          <w:footerReference w:type="first" r:id="rId1041"/>
          <w:type w:val="nextPage"/>
          <w:pgSz w:w="12240" w:h="15840"/>
          <w:pgMar w:top="840" w:right="1000" w:bottom="840" w:left="1000" w:header="400" w:footer="400"/>
          <w:pgNumType w:fmt="decimal"/>
          <w:cols w:space="720"/>
          <w:titlePg/>
        </w:sectPr>
      </w:pPr>
    </w:p>
    <w:p>
      <w:pPr>
        <w:rPr>
          <w:lang w:val="en-US" w:eastAsia="en-US" w:bidi="ar-SA"/>
        </w:rPr>
      </w:pPr>
      <w:bookmarkStart w:id="180" w:name="Bookmark_91"/>
      <w:bookmarkEnd w:id="180"/>
    </w:p>
    <w:p>
      <w:pPr>
        <w:rPr>
          <w:lang w:val="en-US" w:eastAsia="en-US" w:bidi="ar-SA"/>
        </w:rPr>
      </w:pPr>
      <w:r>
        <w:pict>
          <v:shape id="_x0000_i132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042" w:history="1">
        <w:r>
          <w:rPr>
            <w:rFonts w:ascii="arial" w:eastAsia="arial" w:hAnsi="arial" w:cs="arial"/>
            <w:b/>
            <w:bCs/>
            <w:i/>
            <w:color w:val="0077CC"/>
            <w:kern w:val="32"/>
            <w:sz w:val="28"/>
            <w:szCs w:val="32"/>
            <w:u w:val="single"/>
            <w:shd w:val="clear" w:color="auto" w:fill="FFFFFF"/>
            <w:lang w:val="en-US" w:eastAsia="en-US" w:bidi="ar-SA"/>
          </w:rPr>
          <w:t>Extremists Emboldened by Capitol Attack Pose Rising Threat, Homeland Security Says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The New York Times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27, 2021 Wednesday 18:43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The New York Times Company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US; politics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1407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Zolan Kanno-Youngs and David E. Sanger</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The warning was a notable departure for a Department of Homeland Security accused of being reluctant during the Trump administration to publish intelligence reports or public warnings about the dangers posed by extremists and white supremacist groups.</w:t>
      </w:r>
    </w:p>
    <w:p>
      <w:pPr>
        <w:keepNext/>
        <w:spacing w:before="240" w:after="0" w:line="340" w:lineRule="atLeast"/>
        <w:ind w:left="0" w:right="0" w:firstLine="0"/>
        <w:jc w:val="left"/>
        <w:rPr>
          <w:lang w:val="en-US" w:eastAsia="en-US" w:bidi="ar-SA"/>
        </w:rPr>
      </w:pPr>
      <w:bookmarkStart w:id="181" w:name="Body_89"/>
      <w:bookmarkEnd w:id="181"/>
      <w:r>
        <w:rPr>
          <w:rFonts w:ascii="arial" w:eastAsia="arial" w:hAnsi="arial" w:cs="arial"/>
          <w:b/>
          <w:color w:val="000000"/>
          <w:sz w:val="28"/>
          <w:lang w:val="en-US" w:eastAsia="en-US" w:bidi="ar-SA"/>
        </w:rPr>
        <w:t>Body</w:t>
      </w:r>
    </w:p>
    <w:p>
      <w:pPr>
        <w:spacing w:line="60" w:lineRule="exact"/>
        <w:rPr>
          <w:lang w:val="en-US" w:eastAsia="en-US" w:bidi="ar-SA"/>
        </w:rPr>
      </w:pPr>
      <w:r>
        <w:pict>
          <v:line id="_x0000_s1326" style="position:absolute;z-index:2518722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warning was a notable departure for a Department of Homeland Security accused of being reluctant during the Trump administration to publish intelligence reports or public warnings about the dangers posed by extremists and white supremacist groups.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WASHINGTON — Warning that the deadly rampage of the Capitol this month may not be an isolated episode, the Department of </w:t>
      </w:r>
      <w:hyperlink r:id="rId1043" w:history="1">
        <w:r>
          <w:rPr>
            <w:rFonts w:ascii="arial" w:eastAsia="arial" w:hAnsi="arial" w:cs="arial"/>
            <w:i/>
            <w:color w:val="0077CC"/>
            <w:sz w:val="20"/>
            <w:u w:val="single"/>
            <w:shd w:val="clear" w:color="auto" w:fill="FFFFFF"/>
            <w:lang w:val="en-US" w:eastAsia="en-US" w:bidi="ar-SA"/>
          </w:rPr>
          <w:t>Homeland Security</w:t>
        </w:r>
      </w:hyperlink>
      <w:r>
        <w:rPr>
          <w:rFonts w:ascii="arial" w:eastAsia="arial" w:hAnsi="arial" w:cs="arial"/>
          <w:color w:val="000000"/>
          <w:sz w:val="20"/>
          <w:lang w:val="en-US" w:eastAsia="en-US" w:bidi="ar-SA"/>
        </w:rPr>
        <w:t xml:space="preserve"> on Wednesday said publicly for the first time that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faced a growing threat from “violent domestic extremists” emboldened by the attack.</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department’s terrorism alert did not name specific groups that might be behind any future attacks, but it made clear that their motivation would include anger over “the presidential transition, as well as other perceived grievances fueled by false narratives,” a clear reference to the accusations made by President Donald J. Trump and echoed by </w:t>
      </w:r>
      <w:hyperlink r:id="rId1043" w:history="1">
        <w:r>
          <w:rPr>
            <w:rFonts w:ascii="arial" w:eastAsia="arial" w:hAnsi="arial" w:cs="arial"/>
            <w:i/>
            <w:color w:val="0077CC"/>
            <w:sz w:val="20"/>
            <w:u w:val="single"/>
            <w:shd w:val="clear" w:color="auto" w:fill="FFFFFF"/>
            <w:lang w:val="en-US" w:eastAsia="en-US" w:bidi="ar-SA"/>
          </w:rPr>
          <w:t>right-wing groups</w:t>
        </w:r>
      </w:hyperlink>
      <w:r>
        <w:rPr>
          <w:rFonts w:ascii="arial" w:eastAsia="arial" w:hAnsi="arial" w:cs="arial"/>
          <w:color w:val="000000"/>
          <w:sz w:val="20"/>
          <w:lang w:val="en-US" w:eastAsia="en-US" w:bidi="ar-SA"/>
        </w:rPr>
        <w:t xml:space="preserve"> that the 2020 election was stolen.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“D.H.S. is concerned these same drivers to violence will remain through early 2021,” the department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Department of Homeland Security does not have information indicating a “specific, credible plot,” according to a statement from the agency. The alert issued was categorized as one warning of developing trends in terrorism, rather than a notice of an imminent attack.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an intelligence official involved in drafting Wednesday’s bulletin said the decision to issue the report was driven by the department’s conclusion that Mr. Biden’s peaceful inauguration last week could create a false sense of security because “the intent to engage in violence has not gone away” among extremists angered by the outcome of the presidential election.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warning contained in a </w:t>
      </w:r>
      <w:hyperlink r:id="rId1043" w:history="1">
        <w:r>
          <w:rPr>
            <w:rFonts w:ascii="arial" w:eastAsia="arial" w:hAnsi="arial" w:cs="arial"/>
            <w:i/>
            <w:color w:val="0077CC"/>
            <w:sz w:val="20"/>
            <w:u w:val="single"/>
            <w:shd w:val="clear" w:color="auto" w:fill="FFFFFF"/>
            <w:lang w:val="en-US" w:eastAsia="en-US" w:bidi="ar-SA"/>
          </w:rPr>
          <w:t>“National Terrorism Advisory System Bulletin”</w:t>
        </w:r>
      </w:hyperlink>
      <w:r>
        <w:rPr>
          <w:rFonts w:ascii="arial" w:eastAsia="arial" w:hAnsi="arial" w:cs="arial"/>
          <w:color w:val="000000"/>
          <w:sz w:val="20"/>
          <w:lang w:val="en-US" w:eastAsia="en-US" w:bidi="ar-SA"/>
        </w:rPr>
        <w:t xml:space="preserve"> was a notable departure for a Department of Homeland Security accused of being reluctant during the Trump administration to publish intelligence reports or public warnings about the dangers posed by domestic extremists and white supremacist groups for fear of angering Mr. Trump, according to current and former homeland security officials.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Starting with the deadly extremist protest in Charlottesville, Va., in 2017, when Mr. Trump said there were “very fine people on both sides,” he played down any danger posed by extremist groups. And when racial justice protests erupted nationwide last year, his consistent message was that it was the so-called radical left that was to blame for the violence and destruction that had punctuated the demonstrations.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Even after the Department of Homeland Security in September 2019 singled out white supremacists as a leading domestic terrorism threat, analysts and intelligence officials said their warnings were watered down, delayed or both. Former officials in the Trump administration have even said that </w:t>
      </w:r>
      <w:hyperlink r:id="rId1043" w:history="1">
        <w:r>
          <w:rPr>
            <w:rFonts w:ascii="arial" w:eastAsia="arial" w:hAnsi="arial" w:cs="arial"/>
            <w:i/>
            <w:color w:val="0077CC"/>
            <w:sz w:val="20"/>
            <w:u w:val="single"/>
            <w:shd w:val="clear" w:color="auto" w:fill="FFFFFF"/>
            <w:lang w:val="en-US" w:eastAsia="en-US" w:bidi="ar-SA"/>
          </w:rPr>
          <w:t>White House officials sought to suppress the phrase “domestic terrorism.”</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recently as last September, a former top intelligence official with the department, </w:t>
      </w:r>
      <w:hyperlink r:id="rId1043" w:history="1">
        <w:r>
          <w:rPr>
            <w:rFonts w:ascii="arial" w:eastAsia="arial" w:hAnsi="arial" w:cs="arial"/>
            <w:i/>
            <w:color w:val="0077CC"/>
            <w:sz w:val="20"/>
            <w:u w:val="single"/>
            <w:shd w:val="clear" w:color="auto" w:fill="FFFFFF"/>
            <w:lang w:val="en-US" w:eastAsia="en-US" w:bidi="ar-SA"/>
          </w:rPr>
          <w:t>Brian Murphy</w:t>
        </w:r>
      </w:hyperlink>
      <w:r>
        <w:rPr>
          <w:rFonts w:ascii="arial" w:eastAsia="arial" w:hAnsi="arial" w:cs="arial"/>
          <w:color w:val="000000"/>
          <w:sz w:val="20"/>
          <w:lang w:val="en-US" w:eastAsia="en-US" w:bidi="ar-SA"/>
        </w:rPr>
        <w:t xml:space="preserve">, </w:t>
      </w:r>
      <w:hyperlink r:id="rId1043" w:history="1">
        <w:r>
          <w:rPr>
            <w:rFonts w:ascii="arial" w:eastAsia="arial" w:hAnsi="arial" w:cs="arial"/>
            <w:i/>
            <w:color w:val="0077CC"/>
            <w:sz w:val="20"/>
            <w:u w:val="single"/>
            <w:shd w:val="clear" w:color="auto" w:fill="FFFFFF"/>
            <w:lang w:val="en-US" w:eastAsia="en-US" w:bidi="ar-SA"/>
          </w:rPr>
          <w:t>filed a whistle-blower complaint</w:t>
        </w:r>
      </w:hyperlink>
      <w:r>
        <w:rPr>
          <w:rFonts w:ascii="arial" w:eastAsia="arial" w:hAnsi="arial" w:cs="arial"/>
          <w:color w:val="000000"/>
          <w:sz w:val="20"/>
          <w:lang w:val="en-US" w:eastAsia="en-US" w:bidi="ar-SA"/>
        </w:rPr>
        <w:t xml:space="preserve"> accusing department leaders, including the acting secretary, Chad F. Wolf, and his deputy, Kenneth T. Cuccinelli II, of ordering him to modify intelligence assessments to make the threat of white supremacy “appear less severe” and include information on left-wing groups to align with Mr. Trump’s messaging.</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Wolf and Mr. Cuccinelli </w:t>
      </w:r>
      <w:hyperlink r:id="rId1043" w:history="1">
        <w:r>
          <w:rPr>
            <w:rFonts w:ascii="arial" w:eastAsia="arial" w:hAnsi="arial" w:cs="arial"/>
            <w:i/>
            <w:color w:val="0077CC"/>
            <w:sz w:val="20"/>
            <w:u w:val="single"/>
            <w:shd w:val="clear" w:color="auto" w:fill="FFFFFF"/>
            <w:lang w:val="en-US" w:eastAsia="en-US" w:bidi="ar-SA"/>
          </w:rPr>
          <w:t>denied the accusations</w:t>
        </w:r>
      </w:hyperlink>
      <w:r>
        <w:rPr>
          <w:rFonts w:ascii="arial" w:eastAsia="arial" w:hAnsi="arial" w:cs="arial"/>
          <w:color w:val="000000"/>
          <w:sz w:val="20"/>
          <w:lang w:val="en-US" w:eastAsia="en-US" w:bidi="ar-SA"/>
        </w:rPr>
        <w:t xml:space="preserve">, and after a congressional backlash, released an </w:t>
      </w:r>
      <w:hyperlink r:id="rId1043" w:history="1">
        <w:r>
          <w:rPr>
            <w:rFonts w:ascii="arial" w:eastAsia="arial" w:hAnsi="arial" w:cs="arial"/>
            <w:i/>
            <w:color w:val="0077CC"/>
            <w:sz w:val="20"/>
            <w:u w:val="single"/>
            <w:shd w:val="clear" w:color="auto" w:fill="FFFFFF"/>
            <w:lang w:val="en-US" w:eastAsia="en-US" w:bidi="ar-SA"/>
          </w:rPr>
          <w:t>annual threat assessment</w:t>
        </w:r>
      </w:hyperlink>
      <w:r>
        <w:rPr>
          <w:rFonts w:ascii="arial" w:eastAsia="arial" w:hAnsi="arial" w:cs="arial"/>
          <w:color w:val="000000"/>
          <w:sz w:val="20"/>
          <w:lang w:val="en-US" w:eastAsia="en-US" w:bidi="ar-SA"/>
        </w:rPr>
        <w:t xml:space="preserve"> in October that acknowledged that violent white supremacy was the “most persistent and lethal threat in the homeland.”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intelligence official involved with the bulletin, who spoke on the condition of anonymity to discuss its findings, added that the public warning should have been issued as early as November, when Mr. Trump was making an escalating series of false accusations about the election, and that far-right groups continued to be galvanized by such false statements.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at the time, Mr. Trump was also seeking to dismiss department officials whom he regarded as disloyal, </w:t>
      </w:r>
      <w:hyperlink r:id="rId1043" w:history="1">
        <w:r>
          <w:rPr>
            <w:rFonts w:ascii="arial" w:eastAsia="arial" w:hAnsi="arial" w:cs="arial"/>
            <w:i/>
            <w:color w:val="0077CC"/>
            <w:sz w:val="20"/>
            <w:u w:val="single"/>
            <w:shd w:val="clear" w:color="auto" w:fill="FFFFFF"/>
            <w:lang w:val="en-US" w:eastAsia="en-US" w:bidi="ar-SA"/>
          </w:rPr>
          <w:t>including Christopher Krebs, the chief of its cybersecurity agency,</w:t>
        </w:r>
      </w:hyperlink>
      <w:r>
        <w:rPr>
          <w:rFonts w:ascii="arial" w:eastAsia="arial" w:hAnsi="arial" w:cs="arial"/>
          <w:color w:val="000000"/>
          <w:sz w:val="20"/>
          <w:lang w:val="en-US" w:eastAsia="en-US" w:bidi="ar-SA"/>
        </w:rPr>
        <w:t xml:space="preserve"> after a committee overseeing the election declared it had been “the most secure in American history.” The agency failed to issue a warning to state and local agencies warning of specific violence aimed at the Capitol before the attack on Jan. 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report listed a broad range of grievances across the political spectrum, including “anger over Covid-19 restrictions, the 2020 election results,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And left-wing groups have not been silent: After the inauguration of Mr. Biden, some demonstrators in Portland, Ore., shattered windows and targeted a federal building with graffiti.</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the bulletin’s specific references to the Jan. 6 attack and a </w:t>
      </w:r>
      <w:hyperlink r:id="rId1043" w:history="1">
        <w:r>
          <w:rPr>
            <w:rFonts w:ascii="arial" w:eastAsia="arial" w:hAnsi="arial" w:cs="arial"/>
            <w:i/>
            <w:color w:val="0077CC"/>
            <w:sz w:val="20"/>
            <w:u w:val="single"/>
            <w:shd w:val="clear" w:color="auto" w:fill="FFFFFF"/>
            <w:lang w:val="en-US" w:eastAsia="en-US" w:bidi="ar-SA"/>
          </w:rPr>
          <w:t>mass shooting in El Paso that targeted Hispanics</w:t>
        </w:r>
      </w:hyperlink>
      <w:r>
        <w:rPr>
          <w:rFonts w:ascii="arial" w:eastAsia="arial" w:hAnsi="arial" w:cs="arial"/>
          <w:color w:val="000000"/>
          <w:sz w:val="20"/>
          <w:lang w:val="en-US" w:eastAsia="en-US" w:bidi="ar-SA"/>
        </w:rPr>
        <w:t xml:space="preserve"> made clear that the most lethal current threat is from the racist extremist groups.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Until now, the closest federal law enforcement had come to that conclusion since the attack at the Capitol was in a joint bulletin issued this month by law enforcement agencies, warning that extremists aiming to start a race war “may exploit the aftermath of the Capitol breach by conducting attacks to destabilize and force a climactic conflict in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w:t>
      </w:r>
      <w:hyperlink r:id="rId1043" w:history="1">
        <w:r>
          <w:rPr>
            <w:rFonts w:ascii="arial" w:eastAsia="arial" w:hAnsi="arial" w:cs="arial"/>
            <w:i/>
            <w:color w:val="0077CC"/>
            <w:sz w:val="20"/>
            <w:u w:val="single"/>
            <w:shd w:val="clear" w:color="auto" w:fill="FFFFFF"/>
            <w:lang w:val="en-US" w:eastAsia="en-US" w:bidi="ar-SA"/>
          </w:rPr>
          <w:t>according to a copy of the bulletin obtained by The New York Times.</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that warning came in a private channel to law enforcement agencies. Terrorism warnings issued to the public like the bulletin on Wednesday are rare: The most recent came a year ago during a period of tension with Iran after the American military’s killing of Maj. Gen. Qassim Suleimani.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bulletins issued by the Department of Homeland Security, which was created after the Sept. 11, 2001, attacks, have typically identified foreign terrorist threats. Federal authorities have for years lagged on warnings about the threat of terrorism from within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borders, perpetrated by American citizens.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“There’s value in soliciting the public’s assistance in identifying and alerting authorities about suspicious activity,” said Brian Harrell, a former assistant secretary for homeland security in the Trump administration. “The watchful public will always be the best ‘eyes and ears’ for law enforcement.”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Asked during a briefing about the motivation for the new terrorism bulletin, Michael Chertoff, a former secretary of homeland security under President George W. Bush, said, “In my view, it is domestic terrorism mounted by right-wing extremists and neo-Nazi groups.” He added, “We have to be candid and face what the real risk 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Such candor has long been an exception.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a warning in a 2009 Department of Homeland Security report, early in the Obama administration, that military veterans returning from combat could be vulnerable to recruitment by terrorist groups or extremists prompted a backlash from conservatives, the homeland security secretary at the time, Janet Napolitano, was forced to apologize.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report was retracted and an edited version was eventually reissued.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was an early lesson in how fraught dealing with these issues can be, but it turns out the report itself and the substance of the report was quite prescient,” Ms. Napolitano said in an interview. “What we saw two weeks ago is what I think we were seeing in 2009, but it has only grown and it seems to have exploded in the last four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week, Mr. Biden ordered a comprehensive assessment of the threat of domestic violent extremism. During his confirmation hearing, the president’s pick for homeland security secretary, Alejandro N. Mayorkas, said he would empower the department’s intelligence branch, which has long struggled to distinguish its assessments from the F.B.I.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department’s Office of Intelligence and Analysis is responsible for gathering information on emerging threats and sharing it with state authorities to bolster coordination among federal and local law enforcement.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truth is what has to come out of D.H.S,” Mr. Chertoff said. “Not playing patty cake with political agendas.”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Mike Baker contributed reporting from Seattle, and Katie Benner from Washington.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Mike Baker contributed reporting from Seattle, and Katie Benner from Washington.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PHOTO: White nationalist demonstrators surrounded by counterprotesters in Charlottesville, Va., in 2017. Under the Trump administration, dangers posed by extremist groups were minimized. (PHOTOGRAPH BY STEVE HELBER/ASSOCIATED PRESS) (A18)</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7" style="position:absolute;z-index:2518732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044"/>
          <w:headerReference w:type="default" r:id="rId1045"/>
          <w:footerReference w:type="even" r:id="rId1046"/>
          <w:footerReference w:type="default" r:id="rId1047"/>
          <w:headerReference w:type="first" r:id="rId1048"/>
          <w:footerReference w:type="first" r:id="rId1049"/>
          <w:type w:val="nextPage"/>
          <w:pgSz w:w="12240" w:h="15840"/>
          <w:pgMar w:top="840" w:right="1000" w:bottom="840" w:left="1000" w:header="400" w:footer="400"/>
          <w:pgNumType w:fmt="decimal"/>
          <w:cols w:space="720"/>
          <w:titlePg/>
        </w:sectPr>
      </w:pPr>
    </w:p>
    <w:p>
      <w:pPr>
        <w:rPr>
          <w:lang w:val="en-US" w:eastAsia="en-US" w:bidi="ar-SA"/>
        </w:rPr>
      </w:pPr>
      <w:bookmarkStart w:id="182" w:name="Bookmark_92"/>
      <w:bookmarkEnd w:id="182"/>
    </w:p>
    <w:p>
      <w:pPr>
        <w:rPr>
          <w:lang w:val="en-US" w:eastAsia="en-US" w:bidi="ar-SA"/>
        </w:rPr>
      </w:pPr>
      <w:r>
        <w:pict>
          <v:shape id="_x0000_i132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050" w:history="1">
        <w:r>
          <w:rPr>
            <w:rFonts w:ascii="arial" w:eastAsia="arial" w:hAnsi="arial" w:cs="arial"/>
            <w:b/>
            <w:bCs/>
            <w:i/>
            <w:color w:val="0077CC"/>
            <w:kern w:val="32"/>
            <w:sz w:val="28"/>
            <w:szCs w:val="32"/>
            <w:u w:val="single"/>
            <w:shd w:val="clear" w:color="auto" w:fill="FFFFFF"/>
            <w:lang w:val="en-US" w:eastAsia="en-US" w:bidi="ar-SA"/>
          </w:rPr>
          <w:t>Officer Defends His Takedown Of Tennis Star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20, 2017 Wednesday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A; Column 0; Metropolitan Desk; Pg. 19</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779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ASHLEY SOUTHALL</w:t>
      </w:r>
    </w:p>
    <w:p>
      <w:pPr>
        <w:keepNext/>
        <w:spacing w:before="240" w:after="0" w:line="340" w:lineRule="atLeast"/>
        <w:ind w:left="0" w:right="0" w:firstLine="0"/>
        <w:jc w:val="left"/>
        <w:rPr>
          <w:lang w:val="en-US" w:eastAsia="en-US" w:bidi="ar-SA"/>
        </w:rPr>
      </w:pPr>
      <w:bookmarkStart w:id="183" w:name="Body_90"/>
      <w:bookmarkEnd w:id="183"/>
      <w:r>
        <w:rPr>
          <w:rFonts w:ascii="arial" w:eastAsia="arial" w:hAnsi="arial" w:cs="arial"/>
          <w:b/>
          <w:color w:val="000000"/>
          <w:sz w:val="28"/>
          <w:lang w:val="en-US" w:eastAsia="en-US" w:bidi="ar-SA"/>
        </w:rPr>
        <w:t>Body</w:t>
      </w:r>
    </w:p>
    <w:p>
      <w:pPr>
        <w:spacing w:line="60" w:lineRule="exact"/>
        <w:rPr>
          <w:lang w:val="en-US" w:eastAsia="en-US" w:bidi="ar-SA"/>
        </w:rPr>
      </w:pPr>
      <w:r>
        <w:pict>
          <v:line id="_x0000_s1329" style="position:absolute;z-index:2518743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New York City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recollection, a man who was leaning against a pillar outside the Grand Hyatt Hotel in Midtown in 2015 looked just like the person he was supposed to arrest, a suspect in a credit card fraud ring who the officer had been told might be armed.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Appearing at a disciplinary hearing on Tuesday 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Headquarters, the officer, James Frascatore, said that when a supervisor told him to move in, he charged across East 42nd Street, grabbed the man's arm and swiftly took him to the ground. It was his first public account of the encounter with the man, who turned out to be James Blake, the retired professional tennis player.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Civilian Complaint Review Board, which investigates accusations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abuse and misconduct, is prosecuting Officer Frascatore on a departmental charge of using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xml:space="preserve"> to take down Mr. Blake.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judge will decide the case, and Commissioner James P. O'Neill will determine any punishment. The board is seeking to have the commissioner fire Officer Frascatore, who has been reassigned to an administrative job in the Detective Bureau.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incident -- which was captured on surveillance video -- highlighted the kinds of encounters with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that many black and Latino civilians have complained about for years but that have rarely resulted in officers facing discipline, even after drawn-out proceedings. Mr. Blake, who was in town for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Open, had nothing to do with the theft.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Officer Frascatore's lawyer, Stephen C. Worth, said the case had resulted in a trial only because Mr. Blake was a celebrity and the incident had embarrassed Mayor Bill de Blasio and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commissioner at the time, William J. Bratton.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Officer Frascatore said his goal that day was to quickly apprehend the suspect ''as quickly as possible'' by using the element of surprise to prevent an altercation or a foot chase amid the heavy traffic in front of the hotel, which is near Grand Central Terminal.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Jonathan Fogel, the review board prosecutor, challenged Officer Frascatore's reasoning. He noted that a taxi had screeched to a halt and honked at Officer Frascatore when he ran into the street, ruining the potential for surprise. And when Officer Frascatore arrested the actual target, Jermaine Grey, a few minutes later, he did not use any force or search Mr. Grey for weapons.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Worth argued that the different circumstances of the two arrests warranted different tactics: Mr. Blake was taken into custody outside on a busy street, while Mr. Grey was caught inside the hotel.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trial on Tuesday began more than two years after the incident, following a series of delays and the collapse of a plea deal that would have allowed Officer Frascatore to plead no-contest and forfeit 10 vacation days.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Blake recently reached a civil settlement with the city that created a fellowship at the review board whose occupant would evaluate cases like his.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wives of Mr. Blake and Officer Frascatore sat in the front row of the trial room as Mr. Fogel and Mr. Worth examined surveillance video of the incident and drew testimony from the officer, the tennis player and a hotel doorman who witnessed the encounter.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Fogel said Officer Frascatore had used ''brutal, unprovoked violence, your honor, that has no place in our society,'' adding that the case was a test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''willingness to tolerate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using unprovoked violence.''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Worth countered that Officer Frascatore's actions were ''reasonable, responsible, not excessive.''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On the witness stand, Mr. Blake recalled thinking that Officer Frascatore was a former teammate from his high school wrestling team who had happened to spot him on the street. The takedown, he said, seemed like ''a friendly encounter'' between former wrestlers until Officer Frascatore put him in handcuffs and stuck a knee in his back.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Within a few minutes, the officers determined that Mr. Blake was not the man they were looking for and released him. Mr. Blake accepted a handshake from Officer Frascatore, who patted him on the back.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Blake said he walked away feeling dazed, confused and afraid. But he maintained that none of the handful of officers who were there that day identified themselves. One apologized, he said, but it was not Officer Frascatore. When it was his turn to testify, Officer Frascatore said he had identified himself as soon as he laid hands on Mr. Blake and had apologized after realizing the mistake.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case was scheduled to continue on Wednesday with testimony from a retired New York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lieutenant, Daniel Modell, who trained officers on how to use force.</w:t>
      </w:r>
    </w:p>
    <w:p>
      <w:pPr>
        <w:keepNext w:val="0"/>
        <w:spacing w:before="240" w:after="0" w:line="260" w:lineRule="atLeast"/>
        <w:ind w:left="0" w:right="0" w:firstLine="0"/>
        <w:jc w:val="left"/>
        <w:rPr>
          <w:lang w:val="en-US" w:eastAsia="en-US" w:bidi="ar-SA"/>
        </w:rPr>
      </w:pPr>
      <w:r>
        <w:rPr>
          <w:lang w:val="en-US" w:eastAsia="en-US" w:bidi="ar-SA"/>
        </w:rPr>
        <w:br/>
      </w:r>
      <w:hyperlink r:id="rId1051" w:history="1">
        <w:r>
          <w:rPr>
            <w:rFonts w:ascii="arial" w:eastAsia="arial" w:hAnsi="arial" w:cs="arial"/>
            <w:i/>
            <w:color w:val="0077CC"/>
            <w:sz w:val="20"/>
            <w:u w:val="single"/>
            <w:shd w:val="clear" w:color="auto" w:fill="FFFFFF"/>
            <w:lang w:val="en-US" w:eastAsia="en-US" w:bidi="ar-SA"/>
          </w:rPr>
          <w:t>https://www.nytimes.com/2017/09/19/nyregion/james-blake-nypd-force-trial.html</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20,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0" style="position:absolute;z-index:2518753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052"/>
          <w:headerReference w:type="default" r:id="rId1053"/>
          <w:footerReference w:type="even" r:id="rId1054"/>
          <w:footerReference w:type="default" r:id="rId1055"/>
          <w:headerReference w:type="first" r:id="rId1056"/>
          <w:footerReference w:type="first" r:id="rId1057"/>
          <w:type w:val="nextPage"/>
          <w:pgSz w:w="12240" w:h="15840"/>
          <w:pgMar w:top="840" w:right="1000" w:bottom="840" w:left="1000" w:header="400" w:footer="400"/>
          <w:pgNumType w:fmt="decimal"/>
          <w:cols w:space="720"/>
          <w:titlePg/>
        </w:sectPr>
      </w:pPr>
    </w:p>
    <w:p>
      <w:pPr>
        <w:rPr>
          <w:lang w:val="en-US" w:eastAsia="en-US" w:bidi="ar-SA"/>
        </w:rPr>
      </w:pPr>
      <w:bookmarkStart w:id="184" w:name="Bookmark_93"/>
      <w:bookmarkEnd w:id="184"/>
    </w:p>
    <w:p>
      <w:pPr>
        <w:rPr>
          <w:lang w:val="en-US" w:eastAsia="en-US" w:bidi="ar-SA"/>
        </w:rPr>
      </w:pPr>
      <w:r>
        <w:pict>
          <v:shape id="_x0000_i133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058"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058" w:history="1">
        <w:r>
          <w:rPr>
            <w:rFonts w:ascii="arial" w:eastAsia="arial" w:hAnsi="arial" w:cs="arial"/>
            <w:b/>
            <w:bCs/>
            <w:i/>
            <w:color w:val="0077CC"/>
            <w:kern w:val="32"/>
            <w:sz w:val="28"/>
            <w:szCs w:val="32"/>
            <w:u w:val="single"/>
            <w:shd w:val="clear" w:color="auto" w:fill="FFFFFF"/>
            <w:lang w:val="en-US" w:eastAsia="en-US" w:bidi="ar-SA"/>
          </w:rPr>
          <w:t xml:space="preserve"> Reform Is on the Ballot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The New York Times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31, 2020 Saturday 18:03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The New York Times Company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OPINION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1259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Farah Stockman</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When it comes to curbing violence by law enforcement, local elections matter most.</w:t>
      </w:r>
    </w:p>
    <w:p>
      <w:pPr>
        <w:keepNext/>
        <w:spacing w:before="240" w:after="0" w:line="340" w:lineRule="atLeast"/>
        <w:ind w:left="0" w:right="0" w:firstLine="0"/>
        <w:jc w:val="left"/>
        <w:rPr>
          <w:lang w:val="en-US" w:eastAsia="en-US" w:bidi="ar-SA"/>
        </w:rPr>
      </w:pPr>
      <w:bookmarkStart w:id="185" w:name="Body_91"/>
      <w:bookmarkEnd w:id="185"/>
      <w:r>
        <w:rPr>
          <w:rFonts w:ascii="arial" w:eastAsia="arial" w:hAnsi="arial" w:cs="arial"/>
          <w:b/>
          <w:color w:val="000000"/>
          <w:sz w:val="28"/>
          <w:lang w:val="en-US" w:eastAsia="en-US" w:bidi="ar-SA"/>
        </w:rPr>
        <w:t>Body</w:t>
      </w:r>
    </w:p>
    <w:p>
      <w:pPr>
        <w:spacing w:line="60" w:lineRule="exact"/>
        <w:rPr>
          <w:lang w:val="en-US" w:eastAsia="en-US" w:bidi="ar-SA"/>
        </w:rPr>
      </w:pPr>
      <w:r>
        <w:pict>
          <v:line id="_x0000_s1332" style="position:absolute;z-index:2518763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it comes to curbing violence by law enforcement, local elections matter most.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2017, after the Portland, Ore.,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fatally shot her 17-year-old grandson, Donna Hayes got invited to City Hall to meet Mayor Ted Wheeler, who expressed his deepest sympathies. He had been in office for only seven weeks.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actually felt sorry for him,” Ms. Hayes told me. But since then, no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has been punished for Quanice Hayes’s death. And other Black men </w:t>
      </w:r>
      <w:hyperlink r:id="rId1059" w:history="1">
        <w:r>
          <w:rPr>
            <w:rFonts w:ascii="arial" w:eastAsia="arial" w:hAnsi="arial" w:cs="arial"/>
            <w:i/>
            <w:color w:val="0077CC"/>
            <w:sz w:val="20"/>
            <w:u w:val="single"/>
            <w:shd w:val="clear" w:color="auto" w:fill="FFFFFF"/>
            <w:lang w:val="en-US" w:eastAsia="en-US" w:bidi="ar-SA"/>
          </w:rPr>
          <w:t>have been fatally shot</w:t>
        </w:r>
      </w:hyperlink>
      <w:r>
        <w:rPr>
          <w:rFonts w:ascii="arial" w:eastAsia="arial" w:hAnsi="arial" w:cs="arial"/>
          <w:color w:val="000000"/>
          <w:sz w:val="20"/>
          <w:lang w:val="en-US" w:eastAsia="en-US" w:bidi="ar-SA"/>
        </w:rPr>
        <w:t xml:space="preserve"> by Portland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this summer, amid protests against racial injustice in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Portland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have tear-gassed and injured protesters.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stopped feeling sorry for him,” said Ms. Hayes, who has been an active participant in the protests. “I told our mayor that if he didn’t want the city destroyed, he better do something.”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After a summer of mass protests around the country in the wake of George Floyd’s death, numerous mayors are under pressure from activists who are furious with their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Seattle’s mayor, Jenny Durkan, </w:t>
      </w:r>
      <w:hyperlink r:id="rId1059" w:history="1">
        <w:r>
          <w:rPr>
            <w:rFonts w:ascii="arial" w:eastAsia="arial" w:hAnsi="arial" w:cs="arial"/>
            <w:i/>
            <w:color w:val="0077CC"/>
            <w:sz w:val="20"/>
            <w:u w:val="single"/>
            <w:shd w:val="clear" w:color="auto" w:fill="FFFFFF"/>
            <w:lang w:val="en-US" w:eastAsia="en-US" w:bidi="ar-SA"/>
          </w:rPr>
          <w:t>is facing calls for her resignation</w:t>
        </w:r>
      </w:hyperlink>
      <w:r>
        <w:rPr>
          <w:rFonts w:ascii="arial" w:eastAsia="arial" w:hAnsi="arial" w:cs="arial"/>
          <w:color w:val="000000"/>
          <w:sz w:val="20"/>
          <w:lang w:val="en-US" w:eastAsia="en-US" w:bidi="ar-SA"/>
        </w:rPr>
        <w:t xml:space="preserve"> because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treatment of protesters. Mayor Jacob Frey of Minneapolis </w:t>
      </w:r>
      <w:hyperlink r:id="rId1059" w:history="1">
        <w:r>
          <w:rPr>
            <w:rFonts w:ascii="arial" w:eastAsia="arial" w:hAnsi="arial" w:cs="arial"/>
            <w:i/>
            <w:color w:val="0077CC"/>
            <w:sz w:val="20"/>
            <w:u w:val="single"/>
            <w:shd w:val="clear" w:color="auto" w:fill="FFFFFF"/>
            <w:lang w:val="en-US" w:eastAsia="en-US" w:bidi="ar-SA"/>
          </w:rPr>
          <w:t>was booed by a crowd outside his home</w:t>
        </w:r>
      </w:hyperlink>
      <w:r>
        <w:rPr>
          <w:rFonts w:ascii="arial" w:eastAsia="arial" w:hAnsi="arial" w:cs="arial"/>
          <w:color w:val="000000"/>
          <w:sz w:val="20"/>
          <w:lang w:val="en-US" w:eastAsia="en-US" w:bidi="ar-SA"/>
        </w:rPr>
        <w:t xml:space="preserve"> after he refused to say he supported dismantling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Mayor Lyda Krewson of St. Louis had to move out of her home temporarily after hundreds of protesters showed up outside, chanting “Resign Lyda, take the cops with you.”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full political impact of the protests has yet to be seen. The mayors of Seattle, Minneapolis and St. Louis are up for re-election next year. But in some cities that have been roiled by protests, next week’s election provides the first chance voters have to cast a ballot since the protests.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Richmond, Va., </w:t>
      </w:r>
      <w:hyperlink r:id="rId1059" w:history="1">
        <w:r>
          <w:rPr>
            <w:rFonts w:ascii="arial" w:eastAsia="arial" w:hAnsi="arial" w:cs="arial"/>
            <w:i/>
            <w:color w:val="0077CC"/>
            <w:sz w:val="20"/>
            <w:u w:val="single"/>
            <w:shd w:val="clear" w:color="auto" w:fill="FFFFFF"/>
            <w:lang w:val="en-US" w:eastAsia="en-US" w:bidi="ar-SA"/>
          </w:rPr>
          <w:t>Mayor Levar Stoney</w:t>
        </w:r>
      </w:hyperlink>
      <w:r>
        <w:rPr>
          <w:rFonts w:ascii="arial" w:eastAsia="arial" w:hAnsi="arial" w:cs="arial"/>
          <w:color w:val="000000"/>
          <w:sz w:val="20"/>
          <w:lang w:val="en-US" w:eastAsia="en-US" w:bidi="ar-SA"/>
        </w:rPr>
        <w:t xml:space="preserve"> initially struggled with allegations that his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had used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xml:space="preserve"> to put down the protests, which led to the ousting of the city’s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Protesters banged pots and pans outside Mr. Stoney’s downtown apartment building, chanting “Sellout Stoney.” (Mr. Stoney is Black.) But since then, he appears to have regained his footing after removing Confederate statues, and now appears headed for re-election. In Baltimore, the front-runner in the race for mayor, the City Council president Brandon Scott, who is also Black, has expressed solidarity with the protesters.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in Portland, Mr. Wheeler, a white man who was once seen as a potential candidate for governor, is fighting for his political life. He has struggled to respond to more than one hundred days of continuous protests that have increasingly turned violent.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much as protesters detest President Trump, who </w:t>
      </w:r>
      <w:hyperlink r:id="rId1059" w:history="1">
        <w:r>
          <w:rPr>
            <w:rFonts w:ascii="arial" w:eastAsia="arial" w:hAnsi="arial" w:cs="arial"/>
            <w:i/>
            <w:color w:val="0077CC"/>
            <w:sz w:val="20"/>
            <w:u w:val="single"/>
            <w:shd w:val="clear" w:color="auto" w:fill="FFFFFF"/>
            <w:lang w:val="en-US" w:eastAsia="en-US" w:bidi="ar-SA"/>
          </w:rPr>
          <w:t>sent federal agents</w:t>
        </w:r>
      </w:hyperlink>
      <w:r>
        <w:rPr>
          <w:rFonts w:ascii="arial" w:eastAsia="arial" w:hAnsi="arial" w:cs="arial"/>
          <w:color w:val="000000"/>
          <w:sz w:val="20"/>
          <w:lang w:val="en-US" w:eastAsia="en-US" w:bidi="ar-SA"/>
        </w:rPr>
        <w:t xml:space="preserve"> to snatch them off the street in an effort to quell the unrest, protesters in Portland have focused much of their ire on Mr. Wheeler.</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That’s understandable. Mayors have a huge role to play in the vital task of reimagining public safety, as </w:t>
      </w:r>
      <w:hyperlink r:id="rId1059" w:history="1">
        <w:r>
          <w:rPr>
            <w:rFonts w:ascii="arial" w:eastAsia="arial" w:hAnsi="arial" w:cs="arial"/>
            <w:i/>
            <w:color w:val="0077CC"/>
            <w:sz w:val="20"/>
            <w:u w:val="single"/>
            <w:shd w:val="clear" w:color="auto" w:fill="FFFFFF"/>
            <w:lang w:val="en-US" w:eastAsia="en-US" w:bidi="ar-SA"/>
          </w:rPr>
          <w:t>a recent report</w:t>
        </w:r>
      </w:hyperlink>
      <w:r>
        <w:rPr>
          <w:rFonts w:ascii="arial" w:eastAsia="arial" w:hAnsi="arial" w:cs="arial"/>
          <w:color w:val="000000"/>
          <w:sz w:val="20"/>
          <w:lang w:val="en-US" w:eastAsia="en-US" w:bidi="ar-SA"/>
        </w:rPr>
        <w:t xml:space="preserve"> from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Conference of Mayors makes clear. Although mayors face external barriers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reform, including state laws that make it difficult to punish abusive officers, they are still responsible for laying out a vision of how public safety should work. Mayors can lead the charge on changing clauses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union contracts that make it all but impossible to punish or fire abusive officers, as Mayor John Cranley of Cincinnati is seeking to do. They can work to establish meaningful </w:t>
      </w:r>
      <w:hyperlink r:id="rId1059" w:history="1">
        <w:r>
          <w:rPr>
            <w:rFonts w:ascii="arial" w:eastAsia="arial" w:hAnsi="arial" w:cs="arial"/>
            <w:i/>
            <w:color w:val="0077CC"/>
            <w:sz w:val="20"/>
            <w:u w:val="single"/>
            <w:shd w:val="clear" w:color="auto" w:fill="FFFFFF"/>
            <w:lang w:val="en-US" w:eastAsia="en-US" w:bidi="ar-SA"/>
          </w:rPr>
          <w:t>civilian review boards to oversee</w:t>
        </w:r>
      </w:hyperlink>
      <w:r>
        <w:rPr>
          <w:rFonts w:ascii="arial" w:eastAsia="arial" w:hAnsi="arial" w:cs="arial"/>
          <w:color w:val="000000"/>
          <w:sz w:val="20"/>
          <w:lang w:val="en-US" w:eastAsia="en-US" w:bidi="ar-SA"/>
        </w:rPr>
        <w:t xml:space="preserve"> complaints against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as </w:t>
      </w:r>
      <w:hyperlink r:id="rId1059" w:history="1">
        <w:r>
          <w:rPr>
            <w:rFonts w:ascii="arial" w:eastAsia="arial" w:hAnsi="arial" w:cs="arial"/>
            <w:i/>
            <w:color w:val="0077CC"/>
            <w:sz w:val="20"/>
            <w:u w:val="single"/>
            <w:shd w:val="clear" w:color="auto" w:fill="FFFFFF"/>
            <w:lang w:val="en-US" w:eastAsia="en-US" w:bidi="ar-SA"/>
          </w:rPr>
          <w:t>Mayor Ras Baraka of Newark</w:t>
        </w:r>
      </w:hyperlink>
      <w:r>
        <w:rPr>
          <w:rFonts w:ascii="arial" w:eastAsia="arial" w:hAnsi="arial" w:cs="arial"/>
          <w:color w:val="000000"/>
          <w:sz w:val="20"/>
          <w:lang w:val="en-US" w:eastAsia="en-US" w:bidi="ar-SA"/>
        </w:rPr>
        <w:t xml:space="preserve"> is trying to do. They can highlight the need to address economic disparities that underlie racial disparities in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as Mayor Lori Lightfoot </w:t>
      </w:r>
      <w:hyperlink r:id="rId1059" w:history="1">
        <w:r>
          <w:rPr>
            <w:rFonts w:ascii="arial" w:eastAsia="arial" w:hAnsi="arial" w:cs="arial"/>
            <w:i/>
            <w:color w:val="0077CC"/>
            <w:sz w:val="20"/>
            <w:u w:val="single"/>
            <w:shd w:val="clear" w:color="auto" w:fill="FFFFFF"/>
            <w:lang w:val="en-US" w:eastAsia="en-US" w:bidi="ar-SA"/>
          </w:rPr>
          <w:t>has done</w:t>
        </w:r>
      </w:hyperlink>
      <w:r>
        <w:rPr>
          <w:rFonts w:ascii="arial" w:eastAsia="arial" w:hAnsi="arial" w:cs="arial"/>
          <w:color w:val="000000"/>
          <w:sz w:val="20"/>
          <w:lang w:val="en-US" w:eastAsia="en-US" w:bidi="ar-SA"/>
        </w:rPr>
        <w:t xml:space="preserve"> in Chicago.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Although those mayors are not up for re-election this year, their actions show that changing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culture requires both the external pressure of protests and the internal pressure from elected leaders inside government. That’s why activists who have spent their summer protesting racial injustice should make sure to vote, no matter how disillusioned with government they might be.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When it comes to transforming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a ballot cast for a mayor or a prosecutor can be more consequential than a ballot cast for the president.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That’s especially true in Portland, which operates under a quirky system that gives the mayor the power to dole out control of city departments to citywide elected officials. Traditionally, mayors keep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portfolio for themselves. That means Mr. Wheeler is also the city’s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commissioner. That has made it impossible for him to escape blame for the rough treatment that protesters are receiving at the hands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over months of continuous protests.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While the Portland protesters disagree about many things — from what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should look like to what tactics should be used to pressure the city — they seem united in their rage against Mr. Wheeler. This fall, on his birthday, </w:t>
      </w:r>
      <w:hyperlink r:id="rId1059" w:history="1">
        <w:r>
          <w:rPr>
            <w:rFonts w:ascii="arial" w:eastAsia="arial" w:hAnsi="arial" w:cs="arial"/>
            <w:i/>
            <w:color w:val="0077CC"/>
            <w:sz w:val="20"/>
            <w:u w:val="single"/>
            <w:shd w:val="clear" w:color="auto" w:fill="FFFFFF"/>
            <w:lang w:val="en-US" w:eastAsia="en-US" w:bidi="ar-SA"/>
          </w:rPr>
          <w:t>they swarmed his condo building</w:t>
        </w:r>
      </w:hyperlink>
      <w:r>
        <w:rPr>
          <w:rFonts w:ascii="arial" w:eastAsia="arial" w:hAnsi="arial" w:cs="arial"/>
          <w:color w:val="000000"/>
          <w:sz w:val="20"/>
          <w:lang w:val="en-US" w:eastAsia="en-US" w:bidi="ar-SA"/>
        </w:rPr>
        <w:t xml:space="preserve">, broke windows, vandalized a dentist’s office on the first floor and tossed a burning bundle of newspapers inside, </w:t>
      </w:r>
      <w:hyperlink r:id="rId1059" w:history="1">
        <w:r>
          <w:rPr>
            <w:rFonts w:ascii="arial" w:eastAsia="arial" w:hAnsi="arial" w:cs="arial"/>
            <w:i/>
            <w:color w:val="0077CC"/>
            <w:sz w:val="20"/>
            <w:u w:val="single"/>
            <w:shd w:val="clear" w:color="auto" w:fill="FFFFFF"/>
            <w:lang w:val="en-US" w:eastAsia="en-US" w:bidi="ar-SA"/>
          </w:rPr>
          <w:t>according to The Oregonian</w:t>
        </w:r>
      </w:hyperlink>
      <w:r>
        <w:rPr>
          <w:rFonts w:ascii="arial" w:eastAsia="arial" w:hAnsi="arial" w:cs="arial"/>
          <w:color w:val="000000"/>
          <w:sz w:val="20"/>
          <w:lang w:val="en-US" w:eastAsia="en-US" w:bidi="ar-SA"/>
        </w:rPr>
        <w:t xml:space="preserve">. Mr. Wheeler has done some things to restrain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such as ban tear gas and support a ballot measure that would create an oversight board, but he is still widely seen as mishandling the protests.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recently as May, Mr. Wheeler seemed popular and headed for certain re-election. During the city’s nonpartisan primary, he garnered about twice as many votes as his closest challenger, Sarah Iannarone, and almost avoided a runoff. But after a summer marked by protests, riots, and vigilantism, </w:t>
      </w:r>
      <w:hyperlink r:id="rId1059" w:history="1">
        <w:r>
          <w:rPr>
            <w:rFonts w:ascii="arial" w:eastAsia="arial" w:hAnsi="arial" w:cs="arial"/>
            <w:i/>
            <w:color w:val="0077CC"/>
            <w:sz w:val="20"/>
            <w:u w:val="single"/>
            <w:shd w:val="clear" w:color="auto" w:fill="FFFFFF"/>
            <w:lang w:val="en-US" w:eastAsia="en-US" w:bidi="ar-SA"/>
          </w:rPr>
          <w:t>a recent poll shows</w:t>
        </w:r>
      </w:hyperlink>
      <w:r>
        <w:rPr>
          <w:rFonts w:ascii="arial" w:eastAsia="arial" w:hAnsi="arial" w:cs="arial"/>
          <w:color w:val="000000"/>
          <w:sz w:val="20"/>
          <w:lang w:val="en-US" w:eastAsia="en-US" w:bidi="ar-SA"/>
        </w:rPr>
        <w:t xml:space="preserve"> him neck-and-neck with Ms. Iannarone, a self-described antifascist who has never held elective office. Many young people are excited about Ms. Iannarone, who has pledged to break with tradition and give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portfolio to Portland’s city commissioner, Jo Ann Hardesty. Ms. Hardesty, a Black woman who has worked 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reform for decades and won citywide election in 2018, has put forward practical proposals to improve public safety, including using trained mental health professionals instead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handle emergency calls involving mental illness and homelessness.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Mr. Wheeler is defeated, he will be the fourth mayor of Portland to leave office after only one term. The last three mayors did not even seek re-election, which indicates that being mayor of Portland might be an especially miserable job.</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Lyndon B. Johnson once </w:t>
      </w:r>
      <w:hyperlink r:id="rId1059" w:history="1">
        <w:r>
          <w:rPr>
            <w:rFonts w:ascii="arial" w:eastAsia="arial" w:hAnsi="arial" w:cs="arial"/>
            <w:i/>
            <w:color w:val="0077CC"/>
            <w:sz w:val="20"/>
            <w:u w:val="single"/>
            <w:shd w:val="clear" w:color="auto" w:fill="FFFFFF"/>
            <w:lang w:val="en-US" w:eastAsia="en-US" w:bidi="ar-SA"/>
          </w:rPr>
          <w:t>famously quipped</w:t>
        </w:r>
      </w:hyperlink>
      <w:r>
        <w:rPr>
          <w:rFonts w:ascii="arial" w:eastAsia="arial" w:hAnsi="arial" w:cs="arial"/>
          <w:color w:val="000000"/>
          <w:sz w:val="20"/>
          <w:lang w:val="en-US" w:eastAsia="en-US" w:bidi="ar-SA"/>
        </w:rPr>
        <w:t>, “When the burdens of the presidency seem unusually heavy, I always remind myself that it could be worse — I could be a mayor of a city instead.” The twin crises of Covid and racial justice protests have made that sentiment only ring more true.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Bringing meaningful reform takes time, stamina and often experience at managing a city. There’s a limit to what a mayor can accomplish in one term. If activists want change, they must elect leaders they believe in and team up with them through the long and inevitably difficult political process of changing the way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are run. Protests alone can’t do what needs to be done.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Times is committed to publishing </w:t>
      </w:r>
      <w:hyperlink r:id="rId1059" w:history="1">
        <w:r>
          <w:rPr>
            <w:rFonts w:ascii="arial" w:eastAsia="arial" w:hAnsi="arial" w:cs="arial"/>
            <w:i/>
            <w:color w:val="0077CC"/>
            <w:sz w:val="20"/>
            <w:u w:val="single"/>
            <w:shd w:val="clear" w:color="auto" w:fill="FFFFFF"/>
            <w:lang w:val="en-US" w:eastAsia="en-US" w:bidi="ar-SA"/>
          </w:rPr>
          <w:t>a diversity of letters</w:t>
        </w:r>
      </w:hyperlink>
      <w:r>
        <w:rPr>
          <w:rFonts w:ascii="arial" w:eastAsia="arial" w:hAnsi="arial" w:cs="arial"/>
          <w:color w:val="000000"/>
          <w:sz w:val="20"/>
          <w:lang w:val="en-US" w:eastAsia="en-US" w:bidi="ar-SA"/>
        </w:rPr>
        <w:t xml:space="preserve"> to the editor. We’d like to hear what you think about this or any of our articles. Here are some </w:t>
      </w:r>
      <w:hyperlink r:id="rId1059" w:history="1">
        <w:r>
          <w:rPr>
            <w:rFonts w:ascii="arial" w:eastAsia="arial" w:hAnsi="arial" w:cs="arial"/>
            <w:i/>
            <w:color w:val="0077CC"/>
            <w:sz w:val="20"/>
            <w:u w:val="single"/>
            <w:shd w:val="clear" w:color="auto" w:fill="FFFFFF"/>
            <w:lang w:val="en-US" w:eastAsia="en-US" w:bidi="ar-SA"/>
          </w:rPr>
          <w:t>tips</w:t>
        </w:r>
      </w:hyperlink>
      <w:r>
        <w:rPr>
          <w:rFonts w:ascii="arial" w:eastAsia="arial" w:hAnsi="arial" w:cs="arial"/>
          <w:color w:val="000000"/>
          <w:sz w:val="20"/>
          <w:lang w:val="en-US" w:eastAsia="en-US" w:bidi="ar-SA"/>
        </w:rPr>
        <w:t xml:space="preserve">. And here’s our email: </w:t>
      </w:r>
      <w:hyperlink r:id="rId1059" w:history="1">
        <w:r>
          <w:rPr>
            <w:rFonts w:ascii="arial" w:eastAsia="arial" w:hAnsi="arial" w:cs="arial"/>
            <w:i/>
            <w:color w:val="0077CC"/>
            <w:sz w:val="20"/>
            <w:u w:val="single"/>
            <w:shd w:val="clear" w:color="auto" w:fill="FFFFFF"/>
            <w:lang w:val="en-US" w:eastAsia="en-US" w:bidi="ar-SA"/>
          </w:rPr>
          <w:t>letters@nytimes.com</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Follow The New York Times Opinion section on </w:t>
      </w:r>
      <w:hyperlink r:id="rId1059" w:history="1">
        <w:r>
          <w:rPr>
            <w:rFonts w:ascii="arial" w:eastAsia="arial" w:hAnsi="arial" w:cs="arial"/>
            <w:i/>
            <w:color w:val="0077CC"/>
            <w:sz w:val="20"/>
            <w:u w:val="single"/>
            <w:shd w:val="clear" w:color="auto" w:fill="FFFFFF"/>
            <w:lang w:val="en-US" w:eastAsia="en-US" w:bidi="ar-SA"/>
          </w:rPr>
          <w:t>Facebook</w:t>
        </w:r>
      </w:hyperlink>
      <w:r>
        <w:rPr>
          <w:rFonts w:ascii="arial" w:eastAsia="arial" w:hAnsi="arial" w:cs="arial"/>
          <w:color w:val="000000"/>
          <w:sz w:val="20"/>
          <w:lang w:val="en-US" w:eastAsia="en-US" w:bidi="ar-SA"/>
        </w:rPr>
        <w:t xml:space="preserve">, </w:t>
      </w:r>
      <w:hyperlink r:id="rId1059" w:history="1">
        <w:r>
          <w:rPr>
            <w:rFonts w:ascii="arial" w:eastAsia="arial" w:hAnsi="arial" w:cs="arial"/>
            <w:i/>
            <w:color w:val="0077CC"/>
            <w:sz w:val="20"/>
            <w:u w:val="single"/>
            <w:shd w:val="clear" w:color="auto" w:fill="FFFFFF"/>
            <w:lang w:val="en-US" w:eastAsia="en-US" w:bidi="ar-SA"/>
          </w:rPr>
          <w:t>Twitter (@NYTopinion)</w:t>
        </w:r>
      </w:hyperlink>
      <w:r>
        <w:rPr>
          <w:rFonts w:ascii="arial" w:eastAsia="arial" w:hAnsi="arial" w:cs="arial"/>
          <w:color w:val="000000"/>
          <w:sz w:val="20"/>
          <w:lang w:val="en-US" w:eastAsia="en-US" w:bidi="ar-SA"/>
        </w:rPr>
        <w:t xml:space="preserve"> and </w:t>
      </w:r>
      <w:hyperlink r:id="rId1059" w:history="1">
        <w:r>
          <w:rPr>
            <w:rFonts w:ascii="arial" w:eastAsia="arial" w:hAnsi="arial" w:cs="arial"/>
            <w:i/>
            <w:color w:val="0077CC"/>
            <w:sz w:val="20"/>
            <w:u w:val="single"/>
            <w:shd w:val="clear" w:color="auto" w:fill="FFFFFF"/>
            <w:lang w:val="en-US" w:eastAsia="en-US" w:bidi="ar-SA"/>
          </w:rPr>
          <w:t>Instagram</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PHOTO: Protesters in Seattle marching to the home of a City Council member in August. (PHOTOGRAPH BY Lindsey Wasson for The New York Times FOR THE NEW YORK TIMES)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3" style="position:absolute;z-index:2518773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060"/>
          <w:headerReference w:type="default" r:id="rId1061"/>
          <w:footerReference w:type="even" r:id="rId1062"/>
          <w:footerReference w:type="default" r:id="rId1063"/>
          <w:headerReference w:type="first" r:id="rId1064"/>
          <w:footerReference w:type="first" r:id="rId1065"/>
          <w:type w:val="nextPage"/>
          <w:pgSz w:w="12240" w:h="15840"/>
          <w:pgMar w:top="840" w:right="1000" w:bottom="840" w:left="1000" w:header="400" w:footer="400"/>
          <w:pgNumType w:fmt="decimal"/>
          <w:cols w:space="720"/>
          <w:titlePg/>
        </w:sectPr>
      </w:pPr>
    </w:p>
    <w:p>
      <w:pPr>
        <w:rPr>
          <w:lang w:val="en-US" w:eastAsia="en-US" w:bidi="ar-SA"/>
        </w:rPr>
      </w:pPr>
      <w:bookmarkStart w:id="186" w:name="Bookmark_94"/>
      <w:bookmarkEnd w:id="186"/>
    </w:p>
    <w:p>
      <w:pPr>
        <w:rPr>
          <w:lang w:val="en-US" w:eastAsia="en-US" w:bidi="ar-SA"/>
        </w:rPr>
      </w:pPr>
      <w:r>
        <w:pict>
          <v:shape id="_x0000_i133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066" w:history="1">
        <w:r>
          <w:rPr>
            <w:rFonts w:ascii="arial" w:eastAsia="arial" w:hAnsi="arial" w:cs="arial"/>
            <w:b/>
            <w:bCs/>
            <w:i/>
            <w:color w:val="0077CC"/>
            <w:kern w:val="32"/>
            <w:sz w:val="28"/>
            <w:szCs w:val="32"/>
            <w:u w:val="single"/>
            <w:shd w:val="clear" w:color="auto" w:fill="FFFFFF"/>
            <w:lang w:val="en-US" w:eastAsia="en-US" w:bidi="ar-SA"/>
          </w:rPr>
          <w:t xml:space="preserve">Bypassing U.S., Civil Rights Groups Sue Chicago Over Abuses by the </w:t>
        </w:r>
      </w:hyperlink>
      <w:hyperlink r:id="rId1066" w:history="1">
        <w:r>
          <w:rPr>
            <w:rFonts w:ascii="arial" w:eastAsia="arial" w:hAnsi="arial" w:cs="arial"/>
            <w:b/>
            <w:bCs/>
            <w:i/>
            <w:color w:val="0077CC"/>
            <w:kern w:val="32"/>
            <w:sz w:val="28"/>
            <w:szCs w:val="32"/>
            <w:u w:val="single"/>
            <w:shd w:val="clear" w:color="auto" w:fill="FFFFFF"/>
            <w:lang w:val="en-US" w:eastAsia="en-US" w:bidi="ar-SA"/>
          </w:rPr>
          <w:t>Police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15, 2017 Thursday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A; Column 0; National Desk; Pg. 15</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907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RICHARD A. OPPEL Jr.</w:t>
      </w:r>
    </w:p>
    <w:p>
      <w:pPr>
        <w:keepNext/>
        <w:spacing w:before="240" w:after="0" w:line="340" w:lineRule="atLeast"/>
        <w:ind w:left="0" w:right="0" w:firstLine="0"/>
        <w:jc w:val="left"/>
        <w:rPr>
          <w:lang w:val="en-US" w:eastAsia="en-US" w:bidi="ar-SA"/>
        </w:rPr>
      </w:pPr>
      <w:bookmarkStart w:id="187" w:name="Body_92"/>
      <w:bookmarkEnd w:id="187"/>
      <w:r>
        <w:rPr>
          <w:rFonts w:ascii="arial" w:eastAsia="arial" w:hAnsi="arial" w:cs="arial"/>
          <w:b/>
          <w:color w:val="000000"/>
          <w:sz w:val="28"/>
          <w:lang w:val="en-US" w:eastAsia="en-US" w:bidi="ar-SA"/>
        </w:rPr>
        <w:t>Body</w:t>
      </w:r>
    </w:p>
    <w:p>
      <w:pPr>
        <w:spacing w:line="60" w:lineRule="exact"/>
        <w:rPr>
          <w:lang w:val="en-US" w:eastAsia="en-US" w:bidi="ar-SA"/>
        </w:rPr>
      </w:pPr>
      <w:r>
        <w:pict>
          <v:line id="_x0000_s1335" style="position:absolute;z-index:2518784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Hoping to step into the breach left by the end of the Obama administration's aggressive approach to civil rights abuses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a coalition of civil rights groups filed a federal lawsuit against the City of Chicago on Wednesday.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lawsuit, which seeks sweeping changes to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with a well-documented pattern of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xml:space="preserve"> and other misconduct, comes five months after Mayor Rahm Emanuel pledged to cooperate with the Justice Department to implement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reform plan supervised by the federal courts.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the change at the White House cooled the federal appetite to intervene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and critics say Mr. Emanuel has been all too happy to negotiate a less stringent deal.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lawsuit, filed Wednesday, is the latest chapter in the city's long-running saga over how its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treats the blacks and Hispanics that each comprise about a third of its population. It catalogs episodes of controversial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xml:space="preserve"> dating back to the 1960s.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Without federal court oversight, the plaintiffs contend, little will change in a city that has perennially faced racially tinged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-abuse scandals.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 is clear that federal court intervention is essential to end the historical and ongoing pattern and practice of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xml:space="preserve">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in Chicago,'' the lawsuit states. ''Absent federal court supervision, nothing will improve.''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Superintendent Eddie Johnson said the city was already pursuing meaningful reforms. ''We will not waver from this path,''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For most of last year it had seemed all but certain that the Justice Department would seek extensive court-ordered reforms through a federal ''consent decree,'' and that Chicago might have little room to object.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January, the Justice Department issued a blistering report that documented abuses and racial disparities.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city ''promotes a culture of rampant brutality, especially against people of color,'' the lawsuit said, adding that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14 times more likely to use force against black men between the ages of 20 and 34 than against their white counterparts.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most recent crisis was spurred by the release, a year and a half ago, of a video showing a white officer shooting a black teenager 16 times.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video contradicted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accounts of the death, which claimed the teenager had been moving menacingly toward them with a knife.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mayoral task force formed in the aftermath of that scandal later reported that the city's own data ''gives validity to the widely held belief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no regard for the sanctity of life when it comes to people of color.''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the prospect of a consent decree faded after the election of President Trump, which led to the appointment of Attorney General Jeff Sessions, who has long criticized such arrangements, even calling them ''dangerous'' because they circumvent the will of voters.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Since he took office, Mr. Sessions has also ordered a sweeping review of federal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interventions, declaring that ''the individual misdeeds of bad actors should not impugn'' the work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perform ''in keeping American communities safe.''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private plaintiffs can also seek a court-enforced settlement. The new lawsuit essentially seeks to persuade a federal judge to order changes similar to what might have occurred under a federal consent decree with the Justice Department.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''An independent monitoring team that reflects the diversity of Chicago's communities'' would oversee the department's compliance and make regular reports to the court.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reforms sought in the lawsuit include using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only when necessary, ending the ''code of silence'' that has long meant that officers keep quiet about wrongdoing, improving training and supervision, ensuring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accountable to the community, and eliminating severe racial disparities in how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operate.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lawsuit, whose plaintiffs include Black Lives Matter, also seeks monetary damages for individual plaintiffs who say they have suffered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abuse.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Chicago officials say they have taken steps toward reforms, including a revised </w:t>
      </w:r>
      <w:r>
        <w:rPr>
          <w:rFonts w:ascii="arial" w:eastAsia="arial" w:hAnsi="arial" w:cs="arial"/>
          <w:b/>
          <w:i/>
          <w:color w:val="000000"/>
          <w:sz w:val="20"/>
          <w:u w:val="single"/>
          <w:lang w:val="en-US" w:eastAsia="en-US" w:bidi="ar-SA"/>
        </w:rPr>
        <w:t>use-of-force</w:t>
      </w:r>
      <w:r>
        <w:rPr>
          <w:rFonts w:ascii="arial" w:eastAsia="arial" w:hAnsi="arial" w:cs="arial"/>
          <w:color w:val="000000"/>
          <w:sz w:val="20"/>
          <w:lang w:val="en-US" w:eastAsia="en-US" w:bidi="ar-SA"/>
        </w:rPr>
        <w:t xml:space="preserve"> policy. But the plaintiffs say changes have been superficial and ''have failed to ameliorate conditions on the ground for those subjected on a daily basis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abuse.''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city recently proposed a deal with the Justice Department for an independent monitor that would not be overseen by the courts. But critics said the agreement would be toothless.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After the lawsuit was filed Wednesday, the city's corporation counsel, Ed Siskel, said the city agreed that reforms were necessary, and he criticized the Department of Justice for not following through ''with their commitment to a consent decree.''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substance of the reforms that we are all trying to achieve is not really in question,'' Mr. Siskel said. ''It is matters of process that we are discussing.''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 added: ''What is not in any doubt is that the road we are on and committed to is a road towards real and lasting, sustainable reform in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and we are not getting off that road.''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Craig B. Futterman, a University of Chicago law professor who is one of the lawyers representing the plaintiffs in the lawsuit, said if the city really was willing to follow through on its pledge to negotiate a federal consent decree, the new lawsuit gave them that opportunity.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 can do it tomorrow,'' he said.</w:t>
      </w:r>
    </w:p>
    <w:p>
      <w:pPr>
        <w:keepNext w:val="0"/>
        <w:spacing w:before="240" w:after="0" w:line="260" w:lineRule="atLeast"/>
        <w:ind w:left="0" w:right="0" w:firstLine="0"/>
        <w:jc w:val="left"/>
        <w:rPr>
          <w:lang w:val="en-US" w:eastAsia="en-US" w:bidi="ar-SA"/>
        </w:rPr>
      </w:pPr>
      <w:r>
        <w:rPr>
          <w:lang w:val="en-US" w:eastAsia="en-US" w:bidi="ar-SA"/>
        </w:rPr>
        <w:br/>
      </w:r>
      <w:hyperlink r:id="rId1067" w:history="1">
        <w:r>
          <w:rPr>
            <w:rFonts w:ascii="arial" w:eastAsia="arial" w:hAnsi="arial" w:cs="arial"/>
            <w:i/>
            <w:color w:val="0077CC"/>
            <w:sz w:val="20"/>
            <w:u w:val="single"/>
            <w:shd w:val="clear" w:color="auto" w:fill="FFFFFF"/>
            <w:lang w:val="en-US" w:eastAsia="en-US" w:bidi="ar-SA"/>
          </w:rPr>
          <w:t>https://www.nytimes.com/2017/06/14/us/civil-rights-groups-sue-chicago-over-abuses-by-</w:t>
        </w:r>
      </w:hyperlink>
      <w:hyperlink r:id="rId1067" w:history="1">
        <w:r>
          <w:rPr>
            <w:rFonts w:ascii="arial" w:eastAsia="arial" w:hAnsi="arial" w:cs="arial"/>
            <w:b/>
            <w:i/>
            <w:color w:val="0077CC"/>
            <w:sz w:val="20"/>
            <w:u w:val="single"/>
            <w:shd w:val="clear" w:color="auto" w:fill="FFFFFF"/>
            <w:lang w:val="en-US" w:eastAsia="en-US" w:bidi="ar-SA"/>
          </w:rPr>
          <w:t>police</w:t>
        </w:r>
      </w:hyperlink>
      <w:hyperlink r:id="rId1067" w:history="1">
        <w:r>
          <w:rPr>
            <w:rFonts w:ascii="arial" w:eastAsia="arial" w:hAnsi="arial" w:cs="arial"/>
            <w:i/>
            <w:color w:val="0077CC"/>
            <w:sz w:val="20"/>
            <w:u w:val="single"/>
            <w:shd w:val="clear" w:color="auto" w:fill="FFFFFF"/>
            <w:lang w:val="en-US" w:eastAsia="en-US" w:bidi="ar-SA"/>
          </w:rPr>
          <w:t>.html</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15,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6" style="position:absolute;z-index:251879424" from="0,10pt" to="512pt,10pt" strokecolor="black" strokeweight="1pt">
            <v:stroke linestyle="single"/>
          </v:line>
        </w:pict>
      </w:r>
      <w:r>
        <w:rPr>
          <w:rFonts w:ascii="arial" w:eastAsia="arial" w:hAnsi="arial" w:cs="arial"/>
          <w:b/>
          <w:color w:val="767676"/>
          <w:sz w:val="16"/>
          <w:lang w:val="en-US" w:eastAsia="en-US" w:bidi="ar-SA"/>
        </w:rPr>
        <w:t>End of Document</w:t>
      </w:r>
    </w:p>
    <w:p>
      <w:pPr>
        <w:rPr>
          <w:rFonts w:ascii="arial" w:eastAsia="arial" w:hAnsi="arial" w:cs="arial"/>
          <w:sz w:val="20"/>
          <w:lang w:val="en-US" w:eastAsia="en-US" w:bidi="ar-SA"/>
        </w:rPr>
        <w:sectPr>
          <w:headerReference w:type="even" r:id="rId1068"/>
          <w:headerReference w:type="default" r:id="rId1069"/>
          <w:footerReference w:type="even" r:id="rId1070"/>
          <w:footerReference w:type="default" r:id="rId1071"/>
          <w:headerReference w:type="first" r:id="rId1072"/>
          <w:footerReference w:type="first" r:id="rId1073"/>
          <w:type w:val="nextPage"/>
          <w:pgSz w:w="12240" w:h="15840"/>
          <w:pgMar w:top="840" w:right="1000" w:bottom="840" w:left="1000" w:header="400" w:footer="400"/>
          <w:pgNumType w:fmt="decimal"/>
          <w:cols w:space="720"/>
          <w:titlePg/>
        </w:sectPr>
      </w:pPr>
    </w:p>
    <w:p>
      <w:pPr>
        <w:rPr>
          <w:rFonts w:ascii="arial" w:eastAsia="arial" w:hAnsi="arial" w:cs="arial"/>
          <w:sz w:val="20"/>
          <w:lang w:val="en-US" w:eastAsia="en-US" w:bidi="ar-SA"/>
        </w:rPr>
      </w:pPr>
      <w:bookmarkStart w:id="188" w:name="Bookmark_95"/>
      <w:bookmarkEnd w:id="188"/>
    </w:p>
    <w:p>
      <w:pPr>
        <w:rPr>
          <w:rFonts w:ascii="arial" w:eastAsia="arial" w:hAnsi="arial" w:cs="arial"/>
          <w:sz w:val="20"/>
          <w:lang w:val="en-US" w:eastAsia="en-US" w:bidi="ar-SA"/>
        </w:rPr>
      </w:pPr>
      <w:r>
        <w:pict>
          <v:shape id="_x0000_i1337" type="#_x0000_t75" alt="LexisNexis®" style="width:147.75pt;height:30pt">
            <v:imagedata r:id="rId4" o:title=""/>
          </v:shape>
        </w:pict>
      </w:r>
      <w:r>
        <w:rPr>
          <w:rFonts w:ascii="arial" w:eastAsia="arial" w:hAnsi="arial" w:cs="arial"/>
          <w:sz w:val="20"/>
          <w:lang w:val="en-US" w:eastAsia="en-US" w:bidi="ar-SA"/>
        </w:rPr>
        <w:cr/>
      </w:r>
    </w:p>
    <w:p>
      <w:pPr>
        <w:keepNext w:val="0"/>
        <w:spacing w:before="240" w:after="200" w:line="340" w:lineRule="atLeast"/>
        <w:ind w:left="0" w:right="0" w:firstLine="0"/>
        <w:jc w:val="center"/>
        <w:outlineLvl w:val="0"/>
        <w:rPr>
          <w:rFonts w:ascii="Arial" w:eastAsia="arial" w:hAnsi="Arial" w:cs="Arial"/>
          <w:b/>
          <w:bCs/>
          <w:kern w:val="32"/>
          <w:sz w:val="32"/>
          <w:szCs w:val="32"/>
          <w:lang w:val="en-US" w:eastAsia="en-US" w:bidi="ar-SA"/>
        </w:rPr>
      </w:pPr>
      <w:hyperlink r:id="rId1074" w:history="1">
        <w:r>
          <w:rPr>
            <w:rFonts w:ascii="arial" w:eastAsia="arial" w:hAnsi="arial" w:cs="arial"/>
            <w:b/>
            <w:bCs/>
            <w:i/>
            <w:color w:val="0077CC"/>
            <w:kern w:val="32"/>
            <w:sz w:val="28"/>
            <w:szCs w:val="32"/>
            <w:u w:val="single"/>
            <w:shd w:val="clear" w:color="auto" w:fill="FFFFFF"/>
            <w:lang w:val="en-US" w:eastAsia="en-US" w:bidi="ar-SA"/>
          </w:rPr>
          <w:t>Dismayed by Trump, Head of Drug Enforcement Administration to Leave</w:t>
        </w:r>
      </w:hyperlink>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New York Times </w:t>
      </w:r>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September 26, 2017 Tuesday 00:00 EST</w:t>
      </w:r>
    </w:p>
    <w:p>
      <w:pPr>
        <w:keepNext w:val="0"/>
        <w:spacing w:after="0" w:line="240" w:lineRule="atLeast"/>
        <w:ind w:right="0"/>
        <w:jc w:val="both"/>
        <w:rPr>
          <w:rFonts w:ascii="arial" w:eastAsia="arial" w:hAnsi="arial" w:cs="arial"/>
          <w:sz w:val="20"/>
          <w:lang w:val="en-US" w:eastAsia="en-US" w:bidi="ar-SA"/>
        </w:rPr>
      </w:pPr>
    </w:p>
    <w:p>
      <w:pPr>
        <w:keepNext w:val="0"/>
        <w:spacing w:before="120" w:after="0" w:line="22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6"/>
          <w:lang w:val="en-US" w:eastAsia="en-US" w:bidi="ar-SA"/>
        </w:rPr>
        <w:t>Copyright 2017 The New York Times Company All Rights Reserved</w: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US; politics</w: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427 words</w: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MICHAEL S. SCHMIDT</w:t>
      </w:r>
    </w:p>
    <w:p>
      <w:pPr>
        <w:keepNext w:val="0"/>
        <w:spacing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The administrator, Chuck Rosenberg, is close to James B. Comey, the former F.B.I. director who was fired by President Trump.</w:t>
      </w:r>
    </w:p>
    <w:p>
      <w:pPr>
        <w:keepNext/>
        <w:spacing w:before="240" w:after="0" w:line="340" w:lineRule="atLeast"/>
        <w:ind w:left="0" w:right="0" w:firstLine="0"/>
        <w:jc w:val="left"/>
        <w:rPr>
          <w:rFonts w:ascii="arial" w:eastAsia="arial" w:hAnsi="arial" w:cs="arial"/>
          <w:sz w:val="20"/>
          <w:lang w:val="en-US" w:eastAsia="en-US" w:bidi="ar-SA"/>
        </w:rPr>
      </w:pPr>
      <w:bookmarkStart w:id="189" w:name="Body_93"/>
      <w:bookmarkEnd w:id="189"/>
      <w:r>
        <w:rPr>
          <w:rFonts w:ascii="arial" w:eastAsia="arial" w:hAnsi="arial" w:cs="arial"/>
          <w:b/>
          <w:color w:val="000000"/>
          <w:sz w:val="28"/>
          <w:lang w:val="en-US" w:eastAsia="en-US" w:bidi="ar-SA"/>
        </w:rPr>
        <w:t>Body</w:t>
      </w:r>
    </w:p>
    <w:p>
      <w:pPr>
        <w:spacing w:line="60" w:lineRule="exact"/>
        <w:rPr>
          <w:rFonts w:ascii="arial" w:eastAsia="arial" w:hAnsi="arial" w:cs="arial"/>
          <w:sz w:val="20"/>
          <w:lang w:val="en-US" w:eastAsia="en-US" w:bidi="ar-SA"/>
        </w:rPr>
      </w:pPr>
      <w:r>
        <w:pict>
          <v:line id="_x0000_s1338" style="position:absolute;z-index:251880448" from="0,2pt" to="512pt,2pt" strokecolor="#009ddb" strokeweight="2pt">
            <v:stroke linestyle="single"/>
            <w10:wrap type="topAndBottom"/>
          </v:line>
        </w:pict>
      </w:r>
    </w:p>
    <w:p>
      <w:pPr>
        <w:rPr>
          <w:rFonts w:ascii="arial" w:eastAsia="arial" w:hAnsi="arial" w:cs="arial"/>
          <w:sz w:val="20"/>
          <w:lang w:val="en-US" w:eastAsia="en-US" w:bidi="ar-SA"/>
        </w:rPr>
      </w:pP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WASHINGTON — The acting head of the Drug Enforcement Administration will resign at the end of the week, according to law enforcement officials, who said he had become convinced that President Trump had little respect for the law.</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official, Chuck Rosenberg, who twice served as chief of staff to the former F.B.I. director James B. Comey and remains a close confidant, had grown disillusioned with Mr. Trump. The president </w:t>
      </w:r>
      <w:hyperlink r:id="rId1075" w:history="1">
        <w:r>
          <w:rPr>
            <w:rFonts w:ascii="arial" w:eastAsia="arial" w:hAnsi="arial" w:cs="arial"/>
            <w:i/>
            <w:color w:val="0077CC"/>
            <w:sz w:val="20"/>
            <w:u w:val="single"/>
            <w:shd w:val="clear" w:color="auto" w:fill="FFFFFF"/>
            <w:lang w:val="en-US" w:eastAsia="en-US" w:bidi="ar-SA"/>
          </w:rPr>
          <w:t>fired Mr. Comey in May</w:t>
        </w:r>
      </w:hyperlink>
      <w:r>
        <w:rPr>
          <w:rFonts w:ascii="arial" w:eastAsia="arial" w:hAnsi="arial" w:cs="arial"/>
          <w:color w:val="000000"/>
          <w:sz w:val="20"/>
          <w:lang w:val="en-US" w:eastAsia="en-US" w:bidi="ar-SA"/>
        </w:rPr>
        <w:t xml:space="preserve">, and then in July told law enforcement officers            </w:t>
      </w:r>
      <w:hyperlink r:id="rId1076" w:history="1">
        <w:r>
          <w:rPr>
            <w:rFonts w:ascii="arial" w:eastAsia="arial" w:hAnsi="arial" w:cs="arial"/>
            <w:i/>
            <w:color w:val="0077CC"/>
            <w:sz w:val="20"/>
            <w:u w:val="single"/>
            <w:shd w:val="clear" w:color="auto" w:fill="FFFFFF"/>
            <w:lang w:val="en-US" w:eastAsia="en-US" w:bidi="ar-SA"/>
          </w:rPr>
          <w:t>“please don’t be too nice”</w:t>
        </w:r>
      </w:hyperlink>
      <w:r>
        <w:rPr>
          <w:rFonts w:ascii="arial" w:eastAsia="arial" w:hAnsi="arial" w:cs="arial"/>
          <w:color w:val="000000"/>
          <w:sz w:val="20"/>
          <w:lang w:val="en-US" w:eastAsia="en-US" w:bidi="ar-SA"/>
        </w:rPr>
        <w:t xml:space="preserve"> when handling crime suspects.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Mr. Rosenberg forcefully rejected Mr. Trump’s comment, sending an email to all D.E.A. employees at the time to tell them that they should not mistreat suspects.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“We must earn and keep the public trust and continue to hold ourselves to the very highest standards,” Mr. Rosenberg wrote in the internal email. “Ours is an honorable profession and, so, we will always act honorably.”</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Mr. Trump has </w:t>
      </w:r>
      <w:hyperlink r:id="rId1077" w:history="1">
        <w:r>
          <w:rPr>
            <w:rFonts w:ascii="arial" w:eastAsia="arial" w:hAnsi="arial" w:cs="arial"/>
            <w:i/>
            <w:color w:val="0077CC"/>
            <w:sz w:val="20"/>
            <w:u w:val="single"/>
            <w:shd w:val="clear" w:color="auto" w:fill="FFFFFF"/>
            <w:lang w:val="en-US" w:eastAsia="en-US" w:bidi="ar-SA"/>
          </w:rPr>
          <w:t>injected the White House into law enforcement matters</w:t>
        </w:r>
      </w:hyperlink>
      <w:r>
        <w:rPr>
          <w:rFonts w:ascii="arial" w:eastAsia="arial" w:hAnsi="arial" w:cs="arial"/>
          <w:color w:val="000000"/>
          <w:sz w:val="20"/>
          <w:lang w:val="en-US" w:eastAsia="en-US" w:bidi="ar-SA"/>
        </w:rPr>
        <w:t xml:space="preserve"> in ways that have made many career officials uncomfortable. The president spoke disparagingly about ongoing criminal investigations into his own associates, encouraged the Justice Department to investigate political rivals including Hillary Clinton and said            </w:t>
      </w:r>
      <w:hyperlink r:id="rId1078" w:history="1">
        <w:r>
          <w:rPr>
            <w:rFonts w:ascii="arial" w:eastAsia="arial" w:hAnsi="arial" w:cs="arial"/>
            <w:i/>
            <w:color w:val="0077CC"/>
            <w:sz w:val="20"/>
            <w:u w:val="single"/>
            <w:shd w:val="clear" w:color="auto" w:fill="FFFFFF"/>
            <w:lang w:val="en-US" w:eastAsia="en-US" w:bidi="ar-SA"/>
          </w:rPr>
          <w:t>he would never have</w:t>
        </w:r>
      </w:hyperlink>
      <w:r>
        <w:rPr>
          <w:rFonts w:ascii="arial" w:eastAsia="arial" w:hAnsi="arial" w:cs="arial"/>
          <w:color w:val="000000"/>
          <w:sz w:val="20"/>
          <w:lang w:val="en-US" w:eastAsia="en-US" w:bidi="ar-SA"/>
        </w:rPr>
        <w:t xml:space="preserve">           </w:t>
      </w:r>
      <w:hyperlink r:id="rId1078" w:history="1">
        <w:r>
          <w:rPr>
            <w:rFonts w:ascii="arial" w:eastAsia="arial" w:hAnsi="arial" w:cs="arial"/>
            <w:i/>
            <w:color w:val="0077CC"/>
            <w:sz w:val="20"/>
            <w:u w:val="single"/>
            <w:shd w:val="clear" w:color="auto" w:fill="FFFFFF"/>
            <w:lang w:val="en-US" w:eastAsia="en-US" w:bidi="ar-SA"/>
          </w:rPr>
          <w:t>nominated</w:t>
        </w:r>
      </w:hyperlink>
      <w:r>
        <w:rPr>
          <w:rFonts w:ascii="arial" w:eastAsia="arial" w:hAnsi="arial" w:cs="arial"/>
          <w:color w:val="000000"/>
          <w:sz w:val="20"/>
          <w:lang w:val="en-US" w:eastAsia="en-US" w:bidi="ar-SA"/>
        </w:rPr>
        <w:t xml:space="preserve">           </w:t>
      </w:r>
      <w:hyperlink r:id="rId1078" w:history="1">
        <w:r>
          <w:rPr>
            <w:rFonts w:ascii="arial" w:eastAsia="arial" w:hAnsi="arial" w:cs="arial"/>
            <w:i/>
            <w:color w:val="0077CC"/>
            <w:sz w:val="20"/>
            <w:u w:val="single"/>
            <w:shd w:val="clear" w:color="auto" w:fill="FFFFFF"/>
            <w:lang w:val="en-US" w:eastAsia="en-US" w:bidi="ar-SA"/>
          </w:rPr>
          <w:t>Jeff Sessions</w:t>
        </w:r>
      </w:hyperlink>
      <w:r>
        <w:rPr>
          <w:rFonts w:ascii="arial" w:eastAsia="arial" w:hAnsi="arial" w:cs="arial"/>
          <w:color w:val="000000"/>
          <w:sz w:val="20"/>
          <w:lang w:val="en-US" w:eastAsia="en-US" w:bidi="ar-SA"/>
        </w:rPr>
        <w:t xml:space="preserve"> to be attorney general if he had known Mr. Sessions would recuse himself from an investigation into his associates.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Mr. Rosenberg, who was appointed by President Barack Obama in 2015, is a career prosecutor. Under President George W. Bush, he served as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attorney in both southern Texas and eastern Virginia.</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In late July, Mr. Rosenberg, told the deputy attorney general, Rod J. Rosenstein, that he did not want to be considered as the permanent administrator of the D.E.A. Mr. Rosenstein, who wrote a memo that Mr. Trump briefly cited as his rationale for dismissing Mr. Comey, then asked whether Mr. Rosenberg wanted to remain at the Justice Department, and Mr. Rosenberg said he did not.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In a message to D.E.A. employees on Tuesday, Mr. Rosenberg said, “The neighborhoods in which we live are better for your commitment to the rule of law, dedication to the cause of justice and perseverance in the face of adversity.”</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“You will continue to do great things,” he added. “I will continue to root for you, now from the sidelines.”</w:t>
      </w:r>
    </w:p>
    <w:p>
      <w:pPr>
        <w:keepNext w:val="0"/>
        <w:spacing w:before="24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Related Articles</w:t>
      </w:r>
    </w:p>
    <w:p>
      <w:pPr>
        <w:keepNext w:val="0"/>
        <w:numPr>
          <w:numId w:val="17"/>
        </w:numPr>
        <w:tabs>
          <w:tab w:val="num" w:pos="760"/>
        </w:tabs>
        <w:spacing w:before="240" w:after="0" w:line="260" w:lineRule="atLeast"/>
        <w:ind w:left="760" w:right="0" w:hanging="400"/>
        <w:jc w:val="both"/>
        <w:rPr>
          <w:rFonts w:ascii="arial" w:eastAsia="arial" w:hAnsi="arial" w:cs="arial"/>
          <w:sz w:val="20"/>
          <w:lang w:val="en-US" w:eastAsia="en-US" w:bidi="ar-SA"/>
        </w:rPr>
      </w:pPr>
      <w:hyperlink r:id="rId1079" w:history="1">
        <w:r>
          <w:rPr>
            <w:rFonts w:ascii="arial" w:eastAsia="arial" w:hAnsi="arial" w:cs="arial"/>
            <w:i/>
            <w:color w:val="0077CC"/>
            <w:sz w:val="20"/>
            <w:u w:val="single"/>
            <w:shd w:val="clear" w:color="auto" w:fill="FFFFFF"/>
            <w:lang w:val="en-US" w:eastAsia="en-US" w:bidi="ar-SA"/>
          </w:rPr>
          <w:t xml:space="preserve">Sessions Steers Clear of Trump’s ‘Joke’ About </w:t>
        </w:r>
      </w:hyperlink>
      <w:hyperlink r:id="rId1079" w:history="1">
        <w:r>
          <w:rPr>
            <w:rFonts w:ascii="arial" w:eastAsia="arial" w:hAnsi="arial" w:cs="arial"/>
            <w:b/>
            <w:i/>
            <w:color w:val="0077CC"/>
            <w:sz w:val="20"/>
            <w:u w:val="single"/>
            <w:shd w:val="clear" w:color="auto" w:fill="FFFFFF"/>
            <w:lang w:val="en-US" w:eastAsia="en-US" w:bidi="ar-SA"/>
          </w:rPr>
          <w:t>Police</w:t>
        </w:r>
      </w:hyperlink>
      <w:hyperlink r:id="rId1079" w:history="1">
        <w:r>
          <w:rPr>
            <w:rFonts w:ascii="arial" w:eastAsia="arial" w:hAnsi="arial" w:cs="arial"/>
            <w:i/>
            <w:color w:val="0077CC"/>
            <w:sz w:val="20"/>
            <w:u w:val="single"/>
            <w:shd w:val="clear" w:color="auto" w:fill="FFFFFF"/>
            <w:lang w:val="en-US" w:eastAsia="en-US" w:bidi="ar-SA"/>
          </w:rPr>
          <w:t xml:space="preserve"> </w:t>
        </w:r>
      </w:hyperlink>
      <w:hyperlink r:id="rId1079" w:history="1">
        <w:r>
          <w:rPr>
            <w:rFonts w:ascii="arial" w:eastAsia="arial" w:hAnsi="arial" w:cs="arial"/>
            <w:b/>
            <w:i/>
            <w:color w:val="0077CC"/>
            <w:sz w:val="20"/>
            <w:u w:val="single"/>
            <w:shd w:val="clear" w:color="auto" w:fill="FFFFFF"/>
            <w:lang w:val="en-US" w:eastAsia="en-US" w:bidi="ar-SA"/>
          </w:rPr>
          <w:t>Use of Force</w:t>
        </w:r>
      </w:hyperlink>
    </w:p>
    <w:p>
      <w:pPr>
        <w:keepNext w:val="0"/>
        <w:numPr>
          <w:numId w:val="2"/>
        </w:numPr>
        <w:tabs>
          <w:tab w:val="num" w:pos="760"/>
        </w:tabs>
        <w:spacing w:before="240" w:after="0" w:line="260" w:lineRule="atLeast"/>
        <w:ind w:left="760" w:right="0" w:hanging="400"/>
        <w:jc w:val="both"/>
        <w:rPr>
          <w:rFonts w:ascii="arial" w:eastAsia="arial" w:hAnsi="arial" w:cs="arial"/>
          <w:sz w:val="20"/>
          <w:lang w:val="en-US" w:eastAsia="en-US" w:bidi="ar-SA"/>
        </w:rPr>
      </w:pPr>
      <w:hyperlink r:id="rId1080" w:history="1">
        <w:r>
          <w:rPr>
            <w:rFonts w:ascii="arial" w:eastAsia="arial" w:hAnsi="arial" w:cs="arial"/>
            <w:i/>
            <w:color w:val="0077CC"/>
            <w:sz w:val="20"/>
            <w:u w:val="single"/>
            <w:shd w:val="clear" w:color="auto" w:fill="FFFFFF"/>
            <w:lang w:val="en-US" w:eastAsia="en-US" w:bidi="ar-SA"/>
          </w:rPr>
          <w:t>D.E.A. Misled Overseers on Deadly Honduras Operations, Watchdogs Say</w:t>
        </w:r>
      </w:hyperlink>
    </w:p>
    <w:p>
      <w:pPr>
        <w:keepNext w:val="0"/>
        <w:numPr>
          <w:numId w:val="3"/>
        </w:numPr>
        <w:tabs>
          <w:tab w:val="num" w:pos="760"/>
        </w:tabs>
        <w:spacing w:before="240" w:after="0" w:line="260" w:lineRule="atLeast"/>
        <w:ind w:left="760" w:right="0" w:hanging="400"/>
        <w:jc w:val="both"/>
        <w:rPr>
          <w:rFonts w:ascii="arial" w:eastAsia="arial" w:hAnsi="arial" w:cs="arial"/>
          <w:sz w:val="20"/>
          <w:lang w:val="en-US" w:eastAsia="en-US" w:bidi="ar-SA"/>
        </w:rPr>
      </w:pPr>
      <w:hyperlink r:id="rId1081" w:history="1">
        <w:r>
          <w:rPr>
            <w:rFonts w:ascii="arial" w:eastAsia="arial" w:hAnsi="arial" w:cs="arial"/>
            <w:b/>
            <w:i/>
            <w:color w:val="0077CC"/>
            <w:sz w:val="20"/>
            <w:u w:val="single"/>
            <w:shd w:val="clear" w:color="auto" w:fill="FFFFFF"/>
            <w:lang w:val="en-US" w:eastAsia="en-US" w:bidi="ar-SA"/>
          </w:rPr>
          <w:t>Police</w:t>
        </w:r>
      </w:hyperlink>
      <w:hyperlink r:id="rId1081" w:history="1">
        <w:r>
          <w:rPr>
            <w:rFonts w:ascii="arial" w:eastAsia="arial" w:hAnsi="arial" w:cs="arial"/>
            <w:i/>
            <w:color w:val="0077CC"/>
            <w:sz w:val="20"/>
            <w:u w:val="single"/>
            <w:shd w:val="clear" w:color="auto" w:fill="FFFFFF"/>
            <w:lang w:val="en-US" w:eastAsia="en-US" w:bidi="ar-SA"/>
          </w:rPr>
          <w:t xml:space="preserve"> Criticize Trump for Urging Officers Not to Be ‘Too Nice’ With Suspects</w:t>
        </w:r>
      </w:hyperlink>
    </w:p>
    <w:p>
      <w:pPr>
        <w:keepNext w:val="0"/>
        <w:spacing w:before="240" w:after="0" w:line="26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29, 2017</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339" style="position:absolute;z-index:2518814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082"/>
          <w:headerReference w:type="default" r:id="rId1083"/>
          <w:footerReference w:type="even" r:id="rId1084"/>
          <w:footerReference w:type="default" r:id="rId1085"/>
          <w:headerReference w:type="first" r:id="rId1086"/>
          <w:footerReference w:type="first" r:id="rId1087"/>
          <w:type w:val="nextPage"/>
          <w:pgSz w:w="12240" w:h="15840"/>
          <w:pgMar w:top="840" w:right="1000" w:bottom="840" w:left="1000" w:header="400" w:footer="400"/>
          <w:pgNumType w:fmt="decimal"/>
          <w:cols w:space="720"/>
          <w:titlePg/>
        </w:sectPr>
      </w:pPr>
    </w:p>
    <w:p>
      <w:pPr>
        <w:rPr>
          <w:lang w:val="en-US" w:eastAsia="en-US" w:bidi="ar-SA"/>
        </w:rPr>
      </w:pPr>
      <w:bookmarkStart w:id="190" w:name="Bookmark_96"/>
      <w:bookmarkEnd w:id="190"/>
    </w:p>
    <w:p>
      <w:pPr>
        <w:rPr>
          <w:lang w:val="en-US" w:eastAsia="en-US" w:bidi="ar-SA"/>
        </w:rPr>
      </w:pPr>
      <w:r>
        <w:pict>
          <v:shape id="_x0000_i134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088"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088" w:history="1">
        <w:r>
          <w:rPr>
            <w:rFonts w:ascii="arial" w:eastAsia="arial" w:hAnsi="arial" w:cs="arial"/>
            <w:b/>
            <w:bCs/>
            <w:i/>
            <w:color w:val="0077CC"/>
            <w:kern w:val="32"/>
            <w:sz w:val="28"/>
            <w:szCs w:val="32"/>
            <w:u w:val="single"/>
            <w:shd w:val="clear" w:color="auto" w:fill="FFFFFF"/>
            <w:lang w:val="en-US" w:eastAsia="en-US" w:bidi="ar-SA"/>
          </w:rPr>
          <w:t xml:space="preserve"> Use Taser on Woman, 87, Who Was Cutting Greens for a Salad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18, 2018 Saturday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 on the Web</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 Column 0; National Desk</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923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CHRISTINE HAUSER</w:t>
      </w:r>
    </w:p>
    <w:p>
      <w:pPr>
        <w:keepNext/>
        <w:spacing w:before="240" w:after="0" w:line="340" w:lineRule="atLeast"/>
        <w:ind w:left="0" w:right="0" w:firstLine="0"/>
        <w:jc w:val="left"/>
        <w:rPr>
          <w:lang w:val="en-US" w:eastAsia="en-US" w:bidi="ar-SA"/>
        </w:rPr>
      </w:pPr>
      <w:bookmarkStart w:id="191" w:name="Body_94"/>
      <w:bookmarkEnd w:id="191"/>
      <w:r>
        <w:rPr>
          <w:rFonts w:ascii="arial" w:eastAsia="arial" w:hAnsi="arial" w:cs="arial"/>
          <w:b/>
          <w:color w:val="000000"/>
          <w:sz w:val="28"/>
          <w:lang w:val="en-US" w:eastAsia="en-US" w:bidi="ar-SA"/>
        </w:rPr>
        <w:t>Body</w:t>
      </w:r>
    </w:p>
    <w:p>
      <w:pPr>
        <w:spacing w:line="60" w:lineRule="exact"/>
        <w:rPr>
          <w:lang w:val="en-US" w:eastAsia="en-US" w:bidi="ar-SA"/>
        </w:rPr>
      </w:pPr>
      <w:r>
        <w:pict>
          <v:line id="_x0000_s1341" style="position:absolute;z-index:2518824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Martha Bishara, an 87-year-old grandmother who emigrated to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from Syria decades ago, often cuts dandelion greens that grow in the wild near her house in Georgia. She tosses them with garlic and lemon to make a salad common in her ancestral homeland, her grandson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a recent forage for the leaves left her injured after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used a Taser on her when she would not drop a knife. The encounter put a small town's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under the scrutiny of the national news media amid questions about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On the afternoon of Aug. 10, Ms. Bishara ambled across the street from the house in Chatsworth she shares with her husband, who is in his 90s, with the knife in her hand, her grandson, Stephen Douhne, said on Friday.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She has trouble walking at her age, and speaks very little English,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An employee at a Boys and Girls Club spotted her on an overgrown section of the club's property and called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 Chatsworth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report said. Ms. Bishara ignored commands from the officers to drop the knife and stop walking, it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One officer drew his gun and pointed it at her. Another fired a Taser, striking her in the chest and stomach, Mr. Douhne said. She was handcuffed behind her back and detained at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on charges of trespassing and obstructing law enforcement officers, the report said. She was treated at a hospital and released, Mr. Douhne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''She did not know what was going on,'' he said, referring to her poor understanding of English. ''When she was growing up, they didn't even hardly have school for women.''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the week that followed,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in Chatsworth, a town of more than 4,000 people about 70 miles north of Atlanta, has found itself in the spotlight as it reviews its procedures.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story was picked apart by local television stations and newspapers. The 911 call was replayed online. Comments poured in to criticize the department.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Josh Etheridge, who was one of the three officers who confronted Ms. Bishara, this week addressed the criticism of his department's handling of the case. He issued a statement defending how he and another officer, Steven Marshall, had handled their interaction with the woman, who is described in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report as being five feet tall. The chief's statement and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report did not identify the third officer.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''And I know everyone is going to say: 'An 87-year-old woman? How big a threat can she be?''' Chief Etheridge told The Daily Citizen-News of Dalton on Monday. ''She still had a knife.''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 completely understand, and if I hadn't been there and it would come across my desk, that is the first thing I would ask as well,''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''Why did we Tase an 87-year-old woman?'' he added. ''I guess in that circumstance, I am glad I was there and saw it firsthand and understand why it occurred. An 87-year-old woman with a knife still has the ability to hurt an officer.''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 did not respond to requests by phone and email for comment on Friday.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Chief Etheridge told the newspaper that the officers' goal had been to not resort to deadly force. At one point, he took his own knife out and threw it on the ground, trying to indicate to the woman what he wanted her to do with her knife, it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stun gun, he said, ''was the lowest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xml:space="preserve"> we could have used to simply stop that threat at the time.''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newspaper also published a description of a body camera video taken by the third officer.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video shows Chief Etheridge, who had his gun drawn, and Officer Marshall, who was holding his Taser, urging the woman to drop the knife. But the recording is from a distance and what the woman is doing with the knife cannot be determined clearly, the newspaper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Ms. Bishara's case was being transferred from municipal court to the state Superior Court, said Bert Poston, the district attorney for the Conasauga Judicial Circuit. He said he had not seen the documents yet, but he understood that the chief had requested the transfer to Superior Court so an independent prosecutor could review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 is an unusual case,'' Mr. Poston said in an interview. ''We do </w:t>
      </w:r>
      <w:r>
        <w:rPr>
          <w:rFonts w:ascii="arial" w:eastAsia="arial" w:hAnsi="arial" w:cs="arial"/>
          <w:b/>
          <w:i/>
          <w:color w:val="000000"/>
          <w:sz w:val="20"/>
          <w:u w:val="single"/>
          <w:lang w:val="en-US" w:eastAsia="en-US" w:bidi="ar-SA"/>
        </w:rPr>
        <w:t>use-of-force</w:t>
      </w:r>
      <w:r>
        <w:rPr>
          <w:rFonts w:ascii="arial" w:eastAsia="arial" w:hAnsi="arial" w:cs="arial"/>
          <w:color w:val="000000"/>
          <w:sz w:val="20"/>
          <w:lang w:val="en-US" w:eastAsia="en-US" w:bidi="ar-SA"/>
        </w:rPr>
        <w:t xml:space="preserve"> situations all the time,'' he added, but the focus of ''public concern and media concern is the age of the person.''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report said a family member had previously told Ms. Bishara not to be on the club's property, which was only partly fenced at the time.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Chief Etheridge said less than 10 minutes elapsed between the 911 call about Ms. Bishara, which came around 4:25 p.m., and her being stunned.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According to a copy of the 911 call published by a television station, the club employee reported that he could see the woman on the property with a knife and that she did not appear to speak English. ''She's old, so she can't get around too well,''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she came at someone with a knife, right?'' the dispatcher asked. ''Or did she just have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''She didn't try to attack anybody or anything,'' the employee said. ''It looks like she is walking around looking for something, vegetation to cut down or something. She has a bag, too.''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message left at the club's corporate office was not returned.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Solomon Douhne, a cousin of Stephen and a former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in Dalton, a nearby town, also questioned the officers' response.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 was a ridiculous turn of events,'' he told The Daily Citizen-News. ''If three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couldn't handle an 87-year-old woman, you might want to reconsider hanging up your badge.''</w:t>
      </w:r>
    </w:p>
    <w:p>
      <w:pPr>
        <w:keepNext w:val="0"/>
        <w:spacing w:before="240" w:after="0" w:line="260" w:lineRule="atLeast"/>
        <w:ind w:left="0" w:right="0" w:firstLine="0"/>
        <w:jc w:val="left"/>
        <w:rPr>
          <w:lang w:val="en-US" w:eastAsia="en-US" w:bidi="ar-SA"/>
        </w:rPr>
      </w:pPr>
      <w:r>
        <w:rPr>
          <w:lang w:val="en-US" w:eastAsia="en-US" w:bidi="ar-SA"/>
        </w:rPr>
        <w:br/>
      </w:r>
      <w:hyperlink r:id="rId1089" w:history="1">
        <w:r>
          <w:rPr>
            <w:rFonts w:ascii="arial" w:eastAsia="arial" w:hAnsi="arial" w:cs="arial"/>
            <w:i/>
            <w:color w:val="0077CC"/>
            <w:sz w:val="20"/>
            <w:u w:val="single"/>
            <w:shd w:val="clear" w:color="auto" w:fill="FFFFFF"/>
            <w:lang w:val="en-US" w:eastAsia="en-US" w:bidi="ar-SA"/>
          </w:rPr>
          <w:t>https://www.nytimes.com/2018/08/17/us/woman-taser-georgia-cops.html</w:t>
        </w:r>
      </w:hyperlink>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42" style="position:absolute;z-index:251883520"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PHOTO: Martha Bishara (PHOTOGRAPH BY MURRAY COUNTY JAIL, VIA ASSOCIATED PRESS)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18,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43" style="position:absolute;z-index:2518845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090"/>
          <w:headerReference w:type="default" r:id="rId1091"/>
          <w:footerReference w:type="even" r:id="rId1092"/>
          <w:footerReference w:type="default" r:id="rId1093"/>
          <w:headerReference w:type="first" r:id="rId1094"/>
          <w:footerReference w:type="first" r:id="rId1095"/>
          <w:type w:val="nextPage"/>
          <w:pgSz w:w="12240" w:h="15840"/>
          <w:pgMar w:top="840" w:right="1000" w:bottom="840" w:left="1000" w:header="400" w:footer="400"/>
          <w:pgNumType w:fmt="decimal"/>
          <w:cols w:space="720"/>
          <w:titlePg/>
        </w:sectPr>
      </w:pPr>
    </w:p>
    <w:p>
      <w:pPr>
        <w:rPr>
          <w:lang w:val="en-US" w:eastAsia="en-US" w:bidi="ar-SA"/>
        </w:rPr>
      </w:pPr>
      <w:bookmarkStart w:id="192" w:name="Bookmark_97"/>
      <w:bookmarkEnd w:id="192"/>
    </w:p>
    <w:p>
      <w:pPr>
        <w:rPr>
          <w:lang w:val="en-US" w:eastAsia="en-US" w:bidi="ar-SA"/>
        </w:rPr>
      </w:pPr>
      <w:r>
        <w:pict>
          <v:shape id="_x0000_i134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096" w:history="1">
        <w:r>
          <w:rPr>
            <w:rFonts w:ascii="arial" w:eastAsia="arial" w:hAnsi="arial" w:cs="arial"/>
            <w:b/>
            <w:bCs/>
            <w:i/>
            <w:color w:val="0077CC"/>
            <w:kern w:val="32"/>
            <w:sz w:val="28"/>
            <w:szCs w:val="32"/>
            <w:u w:val="single"/>
            <w:shd w:val="clear" w:color="auto" w:fill="FFFFFF"/>
            <w:lang w:val="en-US" w:eastAsia="en-US" w:bidi="ar-SA"/>
          </w:rPr>
          <w:t>Minnesota Is One of the Best Places to Live in America. Unless You’re Black.</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The New York Times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16, 2021 Friday 18:21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The New York Times Company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OPINION; sunday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1030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Samuel L. Myers Jr.</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The state’s reputation belies some of the country’s largest racial disparities.</w:t>
      </w:r>
    </w:p>
    <w:p>
      <w:pPr>
        <w:keepNext/>
        <w:spacing w:before="240" w:after="0" w:line="340" w:lineRule="atLeast"/>
        <w:ind w:left="0" w:right="0" w:firstLine="0"/>
        <w:jc w:val="left"/>
        <w:rPr>
          <w:lang w:val="en-US" w:eastAsia="en-US" w:bidi="ar-SA"/>
        </w:rPr>
      </w:pPr>
      <w:bookmarkStart w:id="193" w:name="Body_95"/>
      <w:bookmarkEnd w:id="193"/>
      <w:r>
        <w:rPr>
          <w:rFonts w:ascii="arial" w:eastAsia="arial" w:hAnsi="arial" w:cs="arial"/>
          <w:b/>
          <w:color w:val="000000"/>
          <w:sz w:val="28"/>
          <w:lang w:val="en-US" w:eastAsia="en-US" w:bidi="ar-SA"/>
        </w:rPr>
        <w:t>Body</w:t>
      </w:r>
    </w:p>
    <w:p>
      <w:pPr>
        <w:spacing w:line="60" w:lineRule="exact"/>
        <w:rPr>
          <w:lang w:val="en-US" w:eastAsia="en-US" w:bidi="ar-SA"/>
        </w:rPr>
      </w:pPr>
      <w:r>
        <w:pict>
          <v:line id="_x0000_s1345" style="position:absolute;z-index:251885568"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MINNEAPOLIS — Minnesota is one of the best places to live in America. It has good schools, excellent housing and low unemployment. It regularly appears near the top of indexes for </w:t>
      </w:r>
      <w:hyperlink r:id="rId1097" w:history="1">
        <w:r>
          <w:rPr>
            <w:rFonts w:ascii="arial" w:eastAsia="arial" w:hAnsi="arial" w:cs="arial"/>
            <w:i/>
            <w:color w:val="0077CC"/>
            <w:sz w:val="20"/>
            <w:u w:val="single"/>
            <w:shd w:val="clear" w:color="auto" w:fill="FFFFFF"/>
            <w:lang w:val="en-US" w:eastAsia="en-US" w:bidi="ar-SA"/>
          </w:rPr>
          <w:t>livability</w:t>
        </w:r>
      </w:hyperlink>
      <w:r>
        <w:rPr>
          <w:rFonts w:ascii="arial" w:eastAsia="arial" w:hAnsi="arial" w:cs="arial"/>
          <w:color w:val="000000"/>
          <w:sz w:val="20"/>
          <w:lang w:val="en-US" w:eastAsia="en-US" w:bidi="ar-SA"/>
        </w:rPr>
        <w:t>. But all of that matters much less if you’re Black.</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Across a whole host of measures — unemployment rates, wages, incarceration rates, test scores, homeownership rates — the gaps between white Minnesotans and Black Minnesotans </w:t>
      </w:r>
      <w:hyperlink r:id="rId1097" w:history="1">
        <w:r>
          <w:rPr>
            <w:rFonts w:ascii="arial" w:eastAsia="arial" w:hAnsi="arial" w:cs="arial"/>
            <w:i/>
            <w:color w:val="0077CC"/>
            <w:sz w:val="20"/>
            <w:u w:val="single"/>
            <w:shd w:val="clear" w:color="auto" w:fill="FFFFFF"/>
            <w:lang w:val="en-US" w:eastAsia="en-US" w:bidi="ar-SA"/>
          </w:rPr>
          <w:t>are among the widest</w:t>
        </w:r>
      </w:hyperlink>
      <w:r>
        <w:rPr>
          <w:rFonts w:ascii="arial" w:eastAsia="arial" w:hAnsi="arial" w:cs="arial"/>
          <w:color w:val="000000"/>
          <w:sz w:val="20"/>
          <w:lang w:val="en-US" w:eastAsia="en-US" w:bidi="ar-SA"/>
        </w:rPr>
        <w:t xml:space="preserve"> in the country. Take automobile ownership, for example. Nationally, 9 percent of households have no vehicle. The rate is 7 percent in Minnesota. Among African-American households nationally, 19 percent have no vehicle. Among African-American households in Minnesota, the rate is an astonishingly high </w:t>
      </w:r>
      <w:hyperlink r:id="rId1097" w:history="1">
        <w:r>
          <w:rPr>
            <w:rFonts w:ascii="arial" w:eastAsia="arial" w:hAnsi="arial" w:cs="arial"/>
            <w:i/>
            <w:color w:val="0077CC"/>
            <w:sz w:val="20"/>
            <w:u w:val="single"/>
            <w:shd w:val="clear" w:color="auto" w:fill="FFFFFF"/>
            <w:lang w:val="en-US" w:eastAsia="en-US" w:bidi="ar-SA"/>
          </w:rPr>
          <w:t>24 percent</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 while Minnesota is a great place to live for white people, for Black people, it’s just like everywhere else — and sometimes worse. This is what I’ve termed the Minnesota Paradox: huge racial disparities masked by aggregate outcomes, and it’s an issue that I’ve been studying since moving to Minnesota in the 1990s. The continued existence of this paradox is driven by buried racism. Unlike places where racism was (and is) open and transparent, racism in Minnesota is obscured by progressive policy. Our history and legacy of egalitarianism make it harder for us to see racial disparities as manifestations of racism.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Many policymakers and most community members in Minnesota see racism as individual bigotry and racial animosity. The good public servants who administer the child welfare programs and disproportionately place Black and Native American children into foster care, for instance, are doing them a favor by providing them with publicly financed child protective services. The hardworking law enforcement officers who routinely stop suspicious drivers with expired tags and an air freshener dangling from the rearview mirror are merely trying to reduce crime and catch criminals. For many Americans, this does not amount to racism because the individual decisions are not motivated by racial animus.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What makes Minnesota different from many other places in the country, though, are its explicit policies intended to create equity and equality. The state boasts a unique form of property tax equalization designed to equalize funding for local public schools. A </w:t>
      </w:r>
      <w:hyperlink r:id="rId1097" w:history="1">
        <w:r>
          <w:rPr>
            <w:rFonts w:ascii="arial" w:eastAsia="arial" w:hAnsi="arial" w:cs="arial"/>
            <w:i/>
            <w:color w:val="0077CC"/>
            <w:sz w:val="20"/>
            <w:u w:val="single"/>
            <w:shd w:val="clear" w:color="auto" w:fill="FFFFFF"/>
            <w:lang w:val="en-US" w:eastAsia="en-US" w:bidi="ar-SA"/>
          </w:rPr>
          <w:t>regional tax-base sharing system</w:t>
        </w:r>
      </w:hyperlink>
      <w:r>
        <w:rPr>
          <w:rFonts w:ascii="arial" w:eastAsia="arial" w:hAnsi="arial" w:cs="arial"/>
          <w:color w:val="000000"/>
          <w:sz w:val="20"/>
          <w:lang w:val="en-US" w:eastAsia="en-US" w:bidi="ar-SA"/>
        </w:rPr>
        <w:t xml:space="preserve"> within the seven-county Twin Cities metro area is designed to broadly distribute the benefits of commercial and industrial economic growth.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city of Brooklyn Center — the site of the recent killing of Daunte Wright and subsequent protests about racial profiling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use of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xml:space="preserve"> — joins the cities of Minneapolis and St. Paul and a constellation of 182 communities connected by a robust transportation network. Public sector infrastructure investments have produced connected islands of shopping malls, business centers and industrial plants, with residences ranging from multimillion-dollar mansions to small bungalows and townhouses. In this sense, Minnesota is one of the most progressive states in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the structure of many of Minnesota’s policies and institutions — like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policies, housing policies, even regulations about driver’s licenses and renewal of tags — has a disproportionately adverse impact on nonwhites. These effects are not overcome by Minnesota’s progressivism.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Minnesota has long been a magnet for African-American residents seeking a better life. When it was illegal in most states in the country to marry a white woman, Minnesota beckoned. When job opportunities for Black chemists and engineers from Howard University and Hampton Institute were limited, Minnesota corporations like 3M and Honeywell were unabashed recruiters of African-American talent.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Unfortunately, the small number of Black people who lived in Minnesota in the early 20th century and through the postwar era faced brutal redlining practices from real estate brokers and lenders and racial covenants limiting where they could purchase homes. Redlining has left a lasting impact of racial disparities in wealth.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policies — </w:t>
      </w:r>
      <w:hyperlink r:id="rId1097" w:history="1">
        <w:r>
          <w:rPr>
            <w:rFonts w:ascii="arial" w:eastAsia="arial" w:hAnsi="arial" w:cs="arial"/>
            <w:i/>
            <w:color w:val="0077CC"/>
            <w:sz w:val="20"/>
            <w:u w:val="single"/>
            <w:shd w:val="clear" w:color="auto" w:fill="FFFFFF"/>
            <w:lang w:val="en-US" w:eastAsia="en-US" w:bidi="ar-SA"/>
          </w:rPr>
          <w:t>like the CODEFOR policy in Minneapolis</w:t>
        </w:r>
      </w:hyperlink>
      <w:r>
        <w:rPr>
          <w:rFonts w:ascii="arial" w:eastAsia="arial" w:hAnsi="arial" w:cs="arial"/>
          <w:color w:val="000000"/>
          <w:sz w:val="20"/>
          <w:lang w:val="en-US" w:eastAsia="en-US" w:bidi="ar-SA"/>
        </w:rPr>
        <w:t xml:space="preserve"> — substituted overt, explicit racial profiling found in other cities with scientifically managed administration of racially disparate arrests.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1990s, Minnesota’s child welfare and public housing policies simultaneously served as magnets for the dispossessed of other Midwestern cities like Detroit, Chicago and Gary, Ind., while reinforcing white welfare and housing authorities’ negative views toward the new migrants. The result was rules governing benefits — reduction in benefits when out of compliance with work rules, child support rules (even when fathers were incarcerated and thus unable to pay child support) — that disproportionately affected Black people.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public employees who enforced these policies were not racist, or at least they do not view themselves as racist. After all, this is Minnesota: the liberal and progressive state that opens its doors to the poor and downtrodden. Instead, they were creating and perpetuating racial discrimination that baked disparities into the structure of life in Minnesota. Some of these structurally racist rules have been revised or abandoned — a good and necessary step — but their effects linger 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Minnesotans want to end the paradox, they must continue to acknowledge and change policies, past and present, that have led to such wide racial disparities and that belie our self-image as a progressive and egalitarian state.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Samuel L. Myers Jr. a professor in the Hubert H. Humphrey School of Public Affairs at the University of Minnesota. He is the co-author, most recently, of “Race Neutrality: Rationalizing Remedies to Racial Inequality.”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Times is committed to publishing </w:t>
      </w:r>
      <w:hyperlink r:id="rId1097" w:history="1">
        <w:r>
          <w:rPr>
            <w:rFonts w:ascii="arial" w:eastAsia="arial" w:hAnsi="arial" w:cs="arial"/>
            <w:i/>
            <w:color w:val="0077CC"/>
            <w:sz w:val="20"/>
            <w:u w:val="single"/>
            <w:shd w:val="clear" w:color="auto" w:fill="FFFFFF"/>
            <w:lang w:val="en-US" w:eastAsia="en-US" w:bidi="ar-SA"/>
          </w:rPr>
          <w:t>a diversity of letters</w:t>
        </w:r>
      </w:hyperlink>
      <w:r>
        <w:rPr>
          <w:rFonts w:ascii="arial" w:eastAsia="arial" w:hAnsi="arial" w:cs="arial"/>
          <w:color w:val="000000"/>
          <w:sz w:val="20"/>
          <w:lang w:val="en-US" w:eastAsia="en-US" w:bidi="ar-SA"/>
        </w:rPr>
        <w:t xml:space="preserve"> to the editor. We’d like to hear what you think about this or any of our articles. Here are some </w:t>
      </w:r>
      <w:hyperlink r:id="rId1097" w:history="1">
        <w:r>
          <w:rPr>
            <w:rFonts w:ascii="arial" w:eastAsia="arial" w:hAnsi="arial" w:cs="arial"/>
            <w:i/>
            <w:color w:val="0077CC"/>
            <w:sz w:val="20"/>
            <w:u w:val="single"/>
            <w:shd w:val="clear" w:color="auto" w:fill="FFFFFF"/>
            <w:lang w:val="en-US" w:eastAsia="en-US" w:bidi="ar-SA"/>
          </w:rPr>
          <w:t>tips</w:t>
        </w:r>
      </w:hyperlink>
      <w:r>
        <w:rPr>
          <w:rFonts w:ascii="arial" w:eastAsia="arial" w:hAnsi="arial" w:cs="arial"/>
          <w:color w:val="000000"/>
          <w:sz w:val="20"/>
          <w:lang w:val="en-US" w:eastAsia="en-US" w:bidi="ar-SA"/>
        </w:rPr>
        <w:t xml:space="preserve">. And here’s our email: </w:t>
      </w:r>
      <w:hyperlink r:id="rId1097" w:history="1">
        <w:r>
          <w:rPr>
            <w:rFonts w:ascii="arial" w:eastAsia="arial" w:hAnsi="arial" w:cs="arial"/>
            <w:i/>
            <w:color w:val="0077CC"/>
            <w:sz w:val="20"/>
            <w:u w:val="single"/>
            <w:shd w:val="clear" w:color="auto" w:fill="FFFFFF"/>
            <w:lang w:val="en-US" w:eastAsia="en-US" w:bidi="ar-SA"/>
          </w:rPr>
          <w:t>letters@nytimes.com</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Follow The New York Times Opinion section on </w:t>
      </w:r>
      <w:hyperlink r:id="rId1097" w:history="1">
        <w:r>
          <w:rPr>
            <w:rFonts w:ascii="arial" w:eastAsia="arial" w:hAnsi="arial" w:cs="arial"/>
            <w:i/>
            <w:color w:val="0077CC"/>
            <w:sz w:val="20"/>
            <w:u w:val="single"/>
            <w:shd w:val="clear" w:color="auto" w:fill="FFFFFF"/>
            <w:lang w:val="en-US" w:eastAsia="en-US" w:bidi="ar-SA"/>
          </w:rPr>
          <w:t>Facebook</w:t>
        </w:r>
      </w:hyperlink>
      <w:r>
        <w:rPr>
          <w:rFonts w:ascii="arial" w:eastAsia="arial" w:hAnsi="arial" w:cs="arial"/>
          <w:color w:val="000000"/>
          <w:sz w:val="20"/>
          <w:lang w:val="en-US" w:eastAsia="en-US" w:bidi="ar-SA"/>
        </w:rPr>
        <w:t xml:space="preserve">, </w:t>
      </w:r>
      <w:hyperlink r:id="rId1097" w:history="1">
        <w:r>
          <w:rPr>
            <w:rFonts w:ascii="arial" w:eastAsia="arial" w:hAnsi="arial" w:cs="arial"/>
            <w:i/>
            <w:color w:val="0077CC"/>
            <w:sz w:val="20"/>
            <w:u w:val="single"/>
            <w:shd w:val="clear" w:color="auto" w:fill="FFFFFF"/>
            <w:lang w:val="en-US" w:eastAsia="en-US" w:bidi="ar-SA"/>
          </w:rPr>
          <w:t>Twitter (@NYTopinion)</w:t>
        </w:r>
      </w:hyperlink>
      <w:r>
        <w:rPr>
          <w:rFonts w:ascii="arial" w:eastAsia="arial" w:hAnsi="arial" w:cs="arial"/>
          <w:color w:val="000000"/>
          <w:sz w:val="20"/>
          <w:lang w:val="en-US" w:eastAsia="en-US" w:bidi="ar-SA"/>
        </w:rPr>
        <w:t xml:space="preserve"> and </w:t>
      </w:r>
      <w:hyperlink r:id="rId1097" w:history="1">
        <w:r>
          <w:rPr>
            <w:rFonts w:ascii="arial" w:eastAsia="arial" w:hAnsi="arial" w:cs="arial"/>
            <w:i/>
            <w:color w:val="0077CC"/>
            <w:sz w:val="20"/>
            <w:u w:val="single"/>
            <w:shd w:val="clear" w:color="auto" w:fill="FFFFFF"/>
            <w:lang w:val="en-US" w:eastAsia="en-US" w:bidi="ar-SA"/>
          </w:rPr>
          <w:t>Instagram</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PHOTOS: Clockwise from top left: “Lorene,” “Younger Self,” “Being” and “Pipe Dream,” all 2021 by Chase Hall. (SR4; SR5)</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20,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46" style="position:absolute;z-index:2518865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098"/>
          <w:headerReference w:type="default" r:id="rId1099"/>
          <w:footerReference w:type="even" r:id="rId1100"/>
          <w:footerReference w:type="default" r:id="rId1101"/>
          <w:headerReference w:type="first" r:id="rId1102"/>
          <w:footerReference w:type="first" r:id="rId1103"/>
          <w:type w:val="nextPage"/>
          <w:pgSz w:w="12240" w:h="15840"/>
          <w:pgMar w:top="840" w:right="1000" w:bottom="840" w:left="1000" w:header="400" w:footer="400"/>
          <w:pgNumType w:fmt="decimal"/>
          <w:cols w:space="720"/>
          <w:titlePg/>
        </w:sectPr>
      </w:pPr>
    </w:p>
    <w:p>
      <w:pPr>
        <w:rPr>
          <w:lang w:val="en-US" w:eastAsia="en-US" w:bidi="ar-SA"/>
        </w:rPr>
      </w:pPr>
      <w:bookmarkStart w:id="194" w:name="Bookmark_98"/>
      <w:bookmarkEnd w:id="194"/>
    </w:p>
    <w:p>
      <w:pPr>
        <w:rPr>
          <w:lang w:val="en-US" w:eastAsia="en-US" w:bidi="ar-SA"/>
        </w:rPr>
      </w:pPr>
      <w:r>
        <w:pict>
          <v:shape id="_x0000_i134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104" w:history="1">
        <w:r>
          <w:rPr>
            <w:rFonts w:ascii="arial" w:eastAsia="arial" w:hAnsi="arial" w:cs="arial"/>
            <w:b/>
            <w:bCs/>
            <w:i/>
            <w:color w:val="0077CC"/>
            <w:kern w:val="32"/>
            <w:sz w:val="28"/>
            <w:szCs w:val="32"/>
            <w:u w:val="single"/>
            <w:shd w:val="clear" w:color="auto" w:fill="FFFFFF"/>
            <w:lang w:val="en-US" w:eastAsia="en-US" w:bidi="ar-SA"/>
          </w:rPr>
          <w:t>Trump Loyalists Arrested and Charged With Involvement in Capitol Siege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The New York Times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9, 2021 Saturday 19:41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The New York Times Company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US; politics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966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Will Wright</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A well-known conspiracy theorist who entered the Capitol shirtless, wearing a fur headdress with horns, was among those arrested.</w:t>
      </w:r>
    </w:p>
    <w:p>
      <w:pPr>
        <w:keepNext/>
        <w:spacing w:before="240" w:after="0" w:line="340" w:lineRule="atLeast"/>
        <w:ind w:left="0" w:right="0" w:firstLine="0"/>
        <w:jc w:val="left"/>
        <w:rPr>
          <w:lang w:val="en-US" w:eastAsia="en-US" w:bidi="ar-SA"/>
        </w:rPr>
      </w:pPr>
      <w:bookmarkStart w:id="195" w:name="Body_96"/>
      <w:bookmarkEnd w:id="195"/>
      <w:r>
        <w:rPr>
          <w:rFonts w:ascii="arial" w:eastAsia="arial" w:hAnsi="arial" w:cs="arial"/>
          <w:b/>
          <w:color w:val="000000"/>
          <w:sz w:val="28"/>
          <w:lang w:val="en-US" w:eastAsia="en-US" w:bidi="ar-SA"/>
        </w:rPr>
        <w:t>Body</w:t>
      </w:r>
    </w:p>
    <w:p>
      <w:pPr>
        <w:spacing w:line="60" w:lineRule="exact"/>
        <w:rPr>
          <w:lang w:val="en-US" w:eastAsia="en-US" w:bidi="ar-SA"/>
        </w:rPr>
      </w:pPr>
      <w:r>
        <w:pict>
          <v:line id="_x0000_s1348" style="position:absolute;z-index:2518876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well-known conspiracy theorist who entered the Capitol shirtless, wearing a fur headdress with horns, was among those arrested.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man who was photographed carrying the lectern of Speaker Nancy Pelosi during the rampage in the U.S. Capitol this week and another who roamed through the halls of Congress while wearing a horned fur headdress have been arrested and charged, the Justice Department said on Saturday.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Adam Johnson, 36, of Parrish, Fla., was arrested by U.S. marshals on Friday night after a widely circulated photograph showed him sporting a wide smile as he waved to the camera with one hand and hauled off Ms. Pelosi’s lectern with the other. On his head he wore a Trump knit hat, with the number “45” on the front.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Jail booking records from the Pinellas County Sheriff’s Office provide few details about the arrest of Mr. Johnson but show that he was arrested on a federal warrant. The records list a few identifying tattoos, including one that reads “God, wings, cross.” He was charged with one count of knowingly entering or remaining in any restricted building or grounds without lawful authority, one count of theft of government property, and one count of violent entry and disorderly conduct on Capitol grounds.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“My office, along with our law enforcement partners at all levels, have been expeditiously working and leveraging every resource to identify, arrest and begin prosecuting these individuals who took part in the brazen criminal acts at the U.S. Capitol,” Michael Sherwin, the top federal prosecutor in Washington, said in a statement.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Sherwin’s office said on Saturday that it had also charged Jake Angeli, a well-known conspiracy theorist who was photographed in the Capitol on Wednesday.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Angeli entered the building shirtless, with his face painted red, white and blue, and wearing a fur headdress with horns. He also carried a spear, about six feet long, with an American flag affixed just below the blade, according to </w:t>
      </w:r>
      <w:hyperlink r:id="rId1105" w:history="1">
        <w:r>
          <w:rPr>
            <w:rFonts w:ascii="arial" w:eastAsia="arial" w:hAnsi="arial" w:cs="arial"/>
            <w:i/>
            <w:color w:val="0077CC"/>
            <w:sz w:val="20"/>
            <w:u w:val="single"/>
            <w:shd w:val="clear" w:color="auto" w:fill="FFFFFF"/>
            <w:lang w:val="en-US" w:eastAsia="en-US" w:bidi="ar-SA"/>
          </w:rPr>
          <w:t>Mr. Sherwin’s office</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Angeli’s outfit was one of the most recognizable from the breach, pushing him from obscure fame on the right-wing fringes to dinner-table conversations across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Nicknamed Q Shaman for his propagation of baseless </w:t>
      </w:r>
      <w:hyperlink r:id="rId1105" w:history="1">
        <w:r>
          <w:rPr>
            <w:rFonts w:ascii="arial" w:eastAsia="arial" w:hAnsi="arial" w:cs="arial"/>
            <w:i/>
            <w:color w:val="0077CC"/>
            <w:sz w:val="20"/>
            <w:u w:val="single"/>
            <w:shd w:val="clear" w:color="auto" w:fill="FFFFFF"/>
            <w:lang w:val="en-US" w:eastAsia="en-US" w:bidi="ar-SA"/>
          </w:rPr>
          <w:t>QAnon conspiracy theories</w:t>
        </w:r>
      </w:hyperlink>
      <w:r>
        <w:rPr>
          <w:rFonts w:ascii="arial" w:eastAsia="arial" w:hAnsi="arial" w:cs="arial"/>
          <w:color w:val="000000"/>
          <w:sz w:val="20"/>
          <w:lang w:val="en-US" w:eastAsia="en-US" w:bidi="ar-SA"/>
        </w:rPr>
        <w:t>, Mr. Angeli was a fixture at pro-Trump rallies in Arizona after the 2016 election. He was arrested on Saturday.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office also charged Derrick Evans, a state lawmaker from West Virginia who stepped down from his post Saturday afternoon, with one count of knowingly entering or remaining in any restricted building or grounds without lawful authority and one count of violent entry and disorderly conduct on Capitol grounds. Mr. Angeli faces the same charges.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Early Saturday morning, the F.B.I. arrested Doug Jensen, who was also </w:t>
      </w:r>
      <w:hyperlink r:id="rId1105" w:history="1">
        <w:r>
          <w:rPr>
            <w:rFonts w:ascii="arial" w:eastAsia="arial" w:hAnsi="arial" w:cs="arial"/>
            <w:i/>
            <w:color w:val="0077CC"/>
            <w:sz w:val="20"/>
            <w:u w:val="single"/>
            <w:shd w:val="clear" w:color="auto" w:fill="FFFFFF"/>
            <w:lang w:val="en-US" w:eastAsia="en-US" w:bidi="ar-SA"/>
          </w:rPr>
          <w:t>among the extremist protesters</w:t>
        </w:r>
      </w:hyperlink>
      <w:r>
        <w:rPr>
          <w:rFonts w:ascii="arial" w:eastAsia="arial" w:hAnsi="arial" w:cs="arial"/>
          <w:color w:val="000000"/>
          <w:sz w:val="20"/>
          <w:lang w:val="en-US" w:eastAsia="en-US" w:bidi="ar-SA"/>
        </w:rPr>
        <w:t xml:space="preserve">. He was captured on video pushing far into the Capitol, ignoring the warnings of a law enforcement officer. </w:t>
      </w:r>
      <w:hyperlink r:id="rId1105" w:history="1">
        <w:r>
          <w:rPr>
            <w:rFonts w:ascii="arial" w:eastAsia="arial" w:hAnsi="arial" w:cs="arial"/>
            <w:i/>
            <w:color w:val="0077CC"/>
            <w:sz w:val="20"/>
            <w:u w:val="single"/>
            <w:shd w:val="clear" w:color="auto" w:fill="FFFFFF"/>
            <w:lang w:val="en-US" w:eastAsia="en-US" w:bidi="ar-SA"/>
          </w:rPr>
          <w:t>The video</w:t>
        </w:r>
      </w:hyperlink>
      <w:r>
        <w:rPr>
          <w:rFonts w:ascii="arial" w:eastAsia="arial" w:hAnsi="arial" w:cs="arial"/>
          <w:color w:val="000000"/>
          <w:sz w:val="20"/>
          <w:lang w:val="en-US" w:eastAsia="en-US" w:bidi="ar-SA"/>
        </w:rPr>
        <w:t>, taken by Igor Bobic of HuffPost, shows the officer backing away as Mr. Jensen approaches him, moving up the stairs and through the halls of the building.</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 </w:t>
      </w:r>
      <w:hyperlink r:id="rId1105" w:history="1">
        <w:r>
          <w:rPr>
            <w:rFonts w:ascii="arial" w:eastAsia="arial" w:hAnsi="arial" w:cs="arial"/>
            <w:i/>
            <w:color w:val="0077CC"/>
            <w:sz w:val="20"/>
            <w:u w:val="single"/>
            <w:shd w:val="clear" w:color="auto" w:fill="FFFFFF"/>
            <w:lang w:val="en-US" w:eastAsia="en-US" w:bidi="ar-SA"/>
          </w:rPr>
          <w:t>his Twitter account</w:t>
        </w:r>
      </w:hyperlink>
      <w:r>
        <w:rPr>
          <w:rFonts w:ascii="arial" w:eastAsia="arial" w:hAnsi="arial" w:cs="arial"/>
          <w:color w:val="000000"/>
          <w:sz w:val="20"/>
          <w:lang w:val="en-US" w:eastAsia="en-US" w:bidi="ar-SA"/>
        </w:rPr>
        <w:t>, Mr. Jensen posted a photo of himself during the incursion with the captions “You like my shirt?” and “Me…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Jensen is in custody in Polk County, Iowa, and is facing several charges. They include obstructing a law enforcement officer during a civil disorder, and parading, demonstrating or picketing in a Capitol building, according to a spokesman for the Polk County Sheriff’s Office.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w:t>
      </w:r>
      <w:hyperlink r:id="rId1105" w:history="1">
        <w:r>
          <w:rPr>
            <w:rFonts w:ascii="arial" w:eastAsia="arial" w:hAnsi="arial" w:cs="arial"/>
            <w:i/>
            <w:color w:val="0077CC"/>
            <w:sz w:val="20"/>
            <w:u w:val="single"/>
            <w:shd w:val="clear" w:color="auto" w:fill="FFFFFF"/>
            <w:lang w:val="en-US" w:eastAsia="en-US" w:bidi="ar-SA"/>
          </w:rPr>
          <w:t>The Bradenton Herald</w:t>
        </w:r>
      </w:hyperlink>
      <w:r>
        <w:rPr>
          <w:rFonts w:ascii="arial" w:eastAsia="arial" w:hAnsi="arial" w:cs="arial"/>
          <w:color w:val="000000"/>
          <w:sz w:val="20"/>
          <w:lang w:val="en-US" w:eastAsia="en-US" w:bidi="ar-SA"/>
        </w:rPr>
        <w:t xml:space="preserve">, a publication based in Bradenton, Fla., people who know Mr. Johnson, the man photographed carrying the lectern, identified him to the F.B.I. soon after the image emerged. The newspaper reported that Mr. Johnson had posted on social media just before the rampage, disparaging the Black Lives Matter movement and Washington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calling the officers “corrupt” and saying they were “picking the sides of criminals.”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authorities </w:t>
      </w:r>
      <w:hyperlink r:id="rId1105" w:history="1">
        <w:r>
          <w:rPr>
            <w:rFonts w:ascii="arial" w:eastAsia="arial" w:hAnsi="arial" w:cs="arial"/>
            <w:i/>
            <w:color w:val="0077CC"/>
            <w:sz w:val="20"/>
            <w:u w:val="single"/>
            <w:shd w:val="clear" w:color="auto" w:fill="FFFFFF"/>
            <w:lang w:val="en-US" w:eastAsia="en-US" w:bidi="ar-SA"/>
          </w:rPr>
          <w:t>also arrested Richard Barnett</w:t>
        </w:r>
      </w:hyperlink>
      <w:r>
        <w:rPr>
          <w:rFonts w:ascii="arial" w:eastAsia="arial" w:hAnsi="arial" w:cs="arial"/>
          <w:color w:val="000000"/>
          <w:sz w:val="20"/>
          <w:lang w:val="en-US" w:eastAsia="en-US" w:bidi="ar-SA"/>
        </w:rPr>
        <w:t>, 60, on Friday. He is the man pictured with his feet kicked up on a desk in Ms. Pelosi’s office during the Capitol siege. Mr. Barnett, who was arrested in Bentonville, Ark., will appear in federal court on Tuesday and will ultimately be extradited to Washington, D.C.</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photo of Mr. Johnson, taken by a wire services photographer, and the subsequent arrest suggest that the authorities will use the myriad photographs and videos of the melee to pursue additional arrests. The F.B.I. </w:t>
      </w:r>
      <w:hyperlink r:id="rId1105" w:history="1">
        <w:r>
          <w:rPr>
            <w:rFonts w:ascii="arial" w:eastAsia="arial" w:hAnsi="arial" w:cs="arial"/>
            <w:i/>
            <w:color w:val="0077CC"/>
            <w:sz w:val="20"/>
            <w:u w:val="single"/>
            <w:shd w:val="clear" w:color="auto" w:fill="FFFFFF"/>
            <w:lang w:val="en-US" w:eastAsia="en-US" w:bidi="ar-SA"/>
          </w:rPr>
          <w:t>posted images to its Twitter account</w:t>
        </w:r>
      </w:hyperlink>
      <w:r>
        <w:rPr>
          <w:rFonts w:ascii="arial" w:eastAsia="arial" w:hAnsi="arial" w:cs="arial"/>
          <w:color w:val="000000"/>
          <w:sz w:val="20"/>
          <w:lang w:val="en-US" w:eastAsia="en-US" w:bidi="ar-SA"/>
        </w:rPr>
        <w:t xml:space="preserve"> and website on Friday asking the public for information about the people who were pictured.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Justice Department </w:t>
      </w:r>
      <w:hyperlink r:id="rId1105" w:history="1">
        <w:r>
          <w:rPr>
            <w:rFonts w:ascii="arial" w:eastAsia="arial" w:hAnsi="arial" w:cs="arial"/>
            <w:i/>
            <w:color w:val="0077CC"/>
            <w:sz w:val="20"/>
            <w:u w:val="single"/>
            <w:shd w:val="clear" w:color="auto" w:fill="FFFFFF"/>
            <w:lang w:val="en-US" w:eastAsia="en-US" w:bidi="ar-SA"/>
          </w:rPr>
          <w:t>announced charges</w:t>
        </w:r>
      </w:hyperlink>
      <w:r>
        <w:rPr>
          <w:rFonts w:ascii="arial" w:eastAsia="arial" w:hAnsi="arial" w:cs="arial"/>
          <w:color w:val="000000"/>
          <w:sz w:val="20"/>
          <w:lang w:val="en-US" w:eastAsia="en-US" w:bidi="ar-SA"/>
        </w:rPr>
        <w:t xml:space="preserve"> for 13 individuals, including Mr. Barnett, after the riot. The charges include entering or remaining in any restricted building or grounds without lawful authority, and violent entry and disorderly conduct on Capitol grounds.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number of arrests is expected to grow quickly as investigators scrutinize social media to identify the protesters, and some participants could face more serious charges, for actions including the </w:t>
      </w:r>
      <w:hyperlink r:id="rId1105" w:history="1">
        <w:r>
          <w:rPr>
            <w:rFonts w:ascii="arial" w:eastAsia="arial" w:hAnsi="arial" w:cs="arial"/>
            <w:i/>
            <w:color w:val="0077CC"/>
            <w:sz w:val="20"/>
            <w:u w:val="single"/>
            <w:shd w:val="clear" w:color="auto" w:fill="FFFFFF"/>
            <w:lang w:val="en-US" w:eastAsia="en-US" w:bidi="ar-SA"/>
          </w:rPr>
          <w:t>death of Brian D. Sicknick</w:t>
        </w:r>
      </w:hyperlink>
      <w:r>
        <w:rPr>
          <w:rFonts w:ascii="arial" w:eastAsia="arial" w:hAnsi="arial" w:cs="arial"/>
          <w:color w:val="000000"/>
          <w:sz w:val="20"/>
          <w:lang w:val="en-US" w:eastAsia="en-US" w:bidi="ar-SA"/>
        </w:rPr>
        <w:t xml:space="preserve">, a Capitol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who died after Trump loyalists struck him on the head with a fire extinguisher. One rioter, </w:t>
      </w:r>
      <w:hyperlink r:id="rId1105" w:history="1">
        <w:r>
          <w:rPr>
            <w:rFonts w:ascii="arial" w:eastAsia="arial" w:hAnsi="arial" w:cs="arial"/>
            <w:i/>
            <w:color w:val="0077CC"/>
            <w:sz w:val="20"/>
            <w:u w:val="single"/>
            <w:shd w:val="clear" w:color="auto" w:fill="FFFFFF"/>
            <w:lang w:val="en-US" w:eastAsia="en-US" w:bidi="ar-SA"/>
          </w:rPr>
          <w:t>Ashli Babbitt</w:t>
        </w:r>
      </w:hyperlink>
      <w:r>
        <w:rPr>
          <w:rFonts w:ascii="arial" w:eastAsia="arial" w:hAnsi="arial" w:cs="arial"/>
          <w:color w:val="000000"/>
          <w:sz w:val="20"/>
          <w:lang w:val="en-US" w:eastAsia="en-US" w:bidi="ar-SA"/>
        </w:rPr>
        <w:t xml:space="preserve">, also died in the melee, shot by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Sherwin’s office said on Saturday that the office’s civil rights division had opened a formal federal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xml:space="preserve"> case into Ms. Babbitt’s death.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investigation into Ms. Babbitt’s shooting is a “routine, standard procedure whenever an officer deploys lethal force,” a Justice Department spokeswoman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U.S. attorney’s office has also opened a federal homicide investigation into the death of Mr. Sicknick.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Katie Benner contributed reporting.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Katie Benner contributed reporting.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PHOTOS: Richard Barnett; Adam Johnson</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10,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49" style="position:absolute;z-index:2518886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106"/>
          <w:headerReference w:type="default" r:id="rId1107"/>
          <w:footerReference w:type="even" r:id="rId1108"/>
          <w:footerReference w:type="default" r:id="rId1109"/>
          <w:headerReference w:type="first" r:id="rId1110"/>
          <w:footerReference w:type="first" r:id="rId1111"/>
          <w:type w:val="nextPage"/>
          <w:pgSz w:w="12240" w:h="15840"/>
          <w:pgMar w:top="840" w:right="1000" w:bottom="840" w:left="1000" w:header="400" w:footer="400"/>
          <w:pgNumType w:fmt="decimal"/>
          <w:cols w:space="720"/>
          <w:titlePg/>
        </w:sectPr>
      </w:pPr>
    </w:p>
    <w:p>
      <w:pPr>
        <w:rPr>
          <w:lang w:val="en-US" w:eastAsia="en-US" w:bidi="ar-SA"/>
        </w:rPr>
      </w:pPr>
      <w:bookmarkStart w:id="196" w:name="Bookmark_99"/>
      <w:bookmarkEnd w:id="196"/>
    </w:p>
    <w:p>
      <w:pPr>
        <w:rPr>
          <w:lang w:val="en-US" w:eastAsia="en-US" w:bidi="ar-SA"/>
        </w:rPr>
      </w:pPr>
      <w:r>
        <w:pict>
          <v:shape id="_x0000_i135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112" w:history="1">
        <w:r>
          <w:rPr>
            <w:rFonts w:ascii="arial" w:eastAsia="arial" w:hAnsi="arial" w:cs="arial"/>
            <w:b/>
            <w:bCs/>
            <w:i/>
            <w:color w:val="0077CC"/>
            <w:kern w:val="32"/>
            <w:sz w:val="28"/>
            <w:szCs w:val="32"/>
            <w:u w:val="single"/>
            <w:shd w:val="clear" w:color="auto" w:fill="FFFFFF"/>
            <w:lang w:val="en-US" w:eastAsia="en-US" w:bidi="ar-SA"/>
          </w:rPr>
          <w:t>He Paid for His Mentos. Then an Officer Pulled a Gun on Him.</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8, 2018 Tuesday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 on the Web</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xml:space="preserve"> Section ; Column 0; Express; Pg. </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819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MATTHEW HAAG; Susan C. Beachy contributed research.</w:t>
      </w:r>
    </w:p>
    <w:p>
      <w:pPr>
        <w:keepNext/>
        <w:spacing w:before="240" w:after="0" w:line="340" w:lineRule="atLeast"/>
        <w:ind w:left="0" w:right="0" w:firstLine="0"/>
        <w:jc w:val="left"/>
        <w:rPr>
          <w:lang w:val="en-US" w:eastAsia="en-US" w:bidi="ar-SA"/>
        </w:rPr>
      </w:pPr>
      <w:bookmarkStart w:id="197" w:name="Body_97"/>
      <w:bookmarkEnd w:id="197"/>
      <w:r>
        <w:rPr>
          <w:rFonts w:ascii="arial" w:eastAsia="arial" w:hAnsi="arial" w:cs="arial"/>
          <w:b/>
          <w:color w:val="000000"/>
          <w:sz w:val="28"/>
          <w:lang w:val="en-US" w:eastAsia="en-US" w:bidi="ar-SA"/>
        </w:rPr>
        <w:t>Body</w:t>
      </w:r>
    </w:p>
    <w:p>
      <w:pPr>
        <w:spacing w:line="60" w:lineRule="exact"/>
        <w:rPr>
          <w:lang w:val="en-US" w:eastAsia="en-US" w:bidi="ar-SA"/>
        </w:rPr>
      </w:pPr>
      <w:r>
        <w:pict>
          <v:line id="_x0000_s1351" style="position:absolute;z-index:2518896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Jose Arreola walked into a Southern California gas station to buy Mentos on a Friday night in March and still can't shake off what happened next. After he paid for the mints and placed them in his left jacket pocket, an off-duty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behind him pulled out his handgun, pointed it at his feet and accused him of stealing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made me angry,'' Mr. Arreola, 49, said on Monday. ''I felt this fear and thought of my wife. My wife might become a widow tonight.''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night started when Mr. Arreola, who was on his way to a club with his wife, pulled into a Chevron station in Buena Park in Orange County, Calif. He got $60 out of an A.T.M., then remembered that his wife had asked for mints.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Standing in front of the cashier, Mr. Arreola scanned a row of candy bars, sweets and gum before reaching for a roll of Mentos. ''How much are these?'' Mr. Arreola asked the man behind the counter. The cashier told him they were $1.19.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transaction on March 16, which was recorded by the gas station's security camera, was entirely uneventful until the off-duty officer, who works for the Buena Park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entered the store. He missed the part when Mr. Arreola handed over $20 for the Mentos.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''Hey, put that back,'' the officer said as he lifted his sweatshirt and pulled a handgun from his waistband. ''Put it back.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 just paid for this,'' Mr. Arreola responded.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[Video: Video shows off-duty officer pulling gun on man mistakenly suspected of stealing Mentos Watch on YouTube.]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misunderstanding was resolved in about 35 seconds -- the officer put away his gun and apologized -- but it was long enough to taint Mr. Arreola's perception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to land the officer in an internal investigation.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''You can't help but look at all these Facebook videos of cops doing bad things,'' said Mr. Arreola, who went public with his story on Friday in an interview with The Orange County Register. ''The way he cocked his gun, I thought he was going to shoot me if I did any wrong move.''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Arreola said that after the encounter, he filed a complaint with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against the officer, who has not been identified. The department offered last week to settle the dispute, Mr. Arreola said, but he declined the deal because the amount would have only covered his legal fees.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Across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have come under intense scrutiny in recent years over the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xml:space="preserve"> and treatment of minorities. The worst actions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are sometimes captured on cellphone video and quickly shared on social media, fueling a distrust toward law enforcement.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John DeCarlo, a former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and an associate professor of criminal justice at the University of New Haven, said that he reminds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to treat everyone they encounter with respect, from mundane interactions to very intense ones.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Everyday encounters, like seeing an officer in a gas station, shape people's overall perceptions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he said. ''We have an innate fear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begin with,'' Mr. DeCarlo said. ''It's about treating people how you want to be treated.''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DeCarlo was startled as he watched the security footage of the off-duty Buena Park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''Oh my goodness,'' he said as he watched the officer retrieve his gun. ''Holy mackerel.''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 said that the officer violated the most basic rules governing the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xml:space="preserve">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No matter the situation, officers should issue verbal commands first. Pulling out a gun should be a last resort.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''What the officer did was incredibly inappropriate,''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Corey S. Sianez, the Buena Park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said that he was also troubled by the officer's actions. ''I want you to know that after I watched the video I found it to be disturbing, as I'm sure it was to you,'' he said Friday on Facebook.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Chief Sianez said that the actions by the officer were under review. He did not respond to an email on Monday asking whether the officer was still on active duty or if he had been placed on leave during the investigation.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 can definitely assure you that our investigation will be thorough,'' he said. ''If the officer is found to be in violation of any policies and procedures, he will be held accountable.''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Michael Scott, a former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who teaches criminal justice at Arizona State University, said the encounter was troubling on many levels.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officer, who was wearing athletic clothes, was not easily identifiable as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and he pulled out his gun and accused Mr. Arreola of stealing before he knew whether a crime had been committed.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 can sympathize with a young officer's instincts to want to intervene off duty in what he perceives to be a crime,'' Mr. Scott said. ''But good judgment, combined with restrictive policies and training in those policies, are needed precisely to prevent the problems depicted in this incident.''</w:t>
      </w:r>
    </w:p>
    <w:p>
      <w:pPr>
        <w:keepNext w:val="0"/>
        <w:spacing w:before="240" w:after="0" w:line="260" w:lineRule="atLeast"/>
        <w:ind w:left="0" w:right="0" w:firstLine="0"/>
        <w:jc w:val="left"/>
        <w:rPr>
          <w:lang w:val="en-US" w:eastAsia="en-US" w:bidi="ar-SA"/>
        </w:rPr>
      </w:pPr>
      <w:r>
        <w:rPr>
          <w:lang w:val="en-US" w:eastAsia="en-US" w:bidi="ar-SA"/>
        </w:rPr>
        <w:br/>
      </w:r>
      <w:hyperlink r:id="rId1113" w:history="1">
        <w:r>
          <w:rPr>
            <w:rFonts w:ascii="arial" w:eastAsia="arial" w:hAnsi="arial" w:cs="arial"/>
            <w:i/>
            <w:color w:val="0077CC"/>
            <w:sz w:val="20"/>
            <w:u w:val="single"/>
            <w:shd w:val="clear" w:color="auto" w:fill="FFFFFF"/>
            <w:lang w:val="en-US" w:eastAsia="en-US" w:bidi="ar-SA"/>
          </w:rPr>
          <w:t>https://www.nytimes.com/2018/05/07/us/</w:t>
        </w:r>
      </w:hyperlink>
      <w:hyperlink r:id="rId1113" w:history="1">
        <w:r>
          <w:rPr>
            <w:rFonts w:ascii="arial" w:eastAsia="arial" w:hAnsi="arial" w:cs="arial"/>
            <w:b/>
            <w:i/>
            <w:color w:val="0077CC"/>
            <w:sz w:val="20"/>
            <w:u w:val="single"/>
            <w:shd w:val="clear" w:color="auto" w:fill="FFFFFF"/>
            <w:lang w:val="en-US" w:eastAsia="en-US" w:bidi="ar-SA"/>
          </w:rPr>
          <w:t>police</w:t>
        </w:r>
      </w:hyperlink>
      <w:hyperlink r:id="rId1113" w:history="1">
        <w:r>
          <w:rPr>
            <w:rFonts w:ascii="arial" w:eastAsia="arial" w:hAnsi="arial" w:cs="arial"/>
            <w:i/>
            <w:color w:val="0077CC"/>
            <w:sz w:val="20"/>
            <w:u w:val="single"/>
            <w:shd w:val="clear" w:color="auto" w:fill="FFFFFF"/>
            <w:lang w:val="en-US" w:eastAsia="en-US" w:bidi="ar-SA"/>
          </w:rPr>
          <w:t>-mentos-gun-video.html</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8,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52" style="position:absolute;z-index:2518906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114"/>
          <w:headerReference w:type="default" r:id="rId1115"/>
          <w:footerReference w:type="even" r:id="rId1116"/>
          <w:footerReference w:type="default" r:id="rId1117"/>
          <w:headerReference w:type="first" r:id="rId1118"/>
          <w:footerReference w:type="first" r:id="rId1119"/>
          <w:type w:val="nextPage"/>
          <w:pgSz w:w="12240" w:h="15840"/>
          <w:pgMar w:top="840" w:right="1000" w:bottom="840" w:left="1000" w:header="400" w:footer="400"/>
          <w:pgNumType w:fmt="decimal"/>
          <w:cols w:space="720"/>
          <w:titlePg/>
        </w:sectPr>
      </w:pPr>
    </w:p>
    <w:p>
      <w:pPr>
        <w:rPr>
          <w:lang w:val="en-US" w:eastAsia="en-US" w:bidi="ar-SA"/>
        </w:rPr>
      </w:pPr>
      <w:bookmarkStart w:id="198" w:name="Bookmark_100"/>
      <w:bookmarkEnd w:id="198"/>
    </w:p>
    <w:p>
      <w:pPr>
        <w:rPr>
          <w:lang w:val="en-US" w:eastAsia="en-US" w:bidi="ar-SA"/>
        </w:rPr>
      </w:pPr>
      <w:r>
        <w:pict>
          <v:shape id="_x0000_i135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120" w:history="1">
        <w:r>
          <w:rPr>
            <w:rFonts w:ascii="arial" w:eastAsia="arial" w:hAnsi="arial" w:cs="arial"/>
            <w:b/>
            <w:bCs/>
            <w:i/>
            <w:color w:val="0077CC"/>
            <w:kern w:val="32"/>
            <w:sz w:val="28"/>
            <w:szCs w:val="32"/>
            <w:u w:val="single"/>
            <w:shd w:val="clear" w:color="auto" w:fill="FFFFFF"/>
            <w:lang w:val="en-US" w:eastAsia="en-US" w:bidi="ar-SA"/>
          </w:rPr>
          <w:t>Photos and Videos Lead to Arrests of Trump Loyalists in Capitol Incursion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10, 2021 Sunday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A; Column 0; National Desk; Pg. 14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971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Will Wright</w:t>
      </w:r>
    </w:p>
    <w:p>
      <w:pPr>
        <w:keepNext/>
        <w:spacing w:before="240" w:after="0" w:line="340" w:lineRule="atLeast"/>
        <w:ind w:left="0" w:right="0" w:firstLine="0"/>
        <w:jc w:val="left"/>
        <w:rPr>
          <w:lang w:val="en-US" w:eastAsia="en-US" w:bidi="ar-SA"/>
        </w:rPr>
      </w:pPr>
      <w:bookmarkStart w:id="199" w:name="Body_98"/>
      <w:bookmarkEnd w:id="199"/>
      <w:r>
        <w:rPr>
          <w:rFonts w:ascii="arial" w:eastAsia="arial" w:hAnsi="arial" w:cs="arial"/>
          <w:b/>
          <w:color w:val="000000"/>
          <w:sz w:val="28"/>
          <w:lang w:val="en-US" w:eastAsia="en-US" w:bidi="ar-SA"/>
        </w:rPr>
        <w:t>Body</w:t>
      </w:r>
    </w:p>
    <w:p>
      <w:pPr>
        <w:spacing w:line="60" w:lineRule="exact"/>
        <w:rPr>
          <w:lang w:val="en-US" w:eastAsia="en-US" w:bidi="ar-SA"/>
        </w:rPr>
      </w:pPr>
      <w:r>
        <w:pict>
          <v:line id="_x0000_s1354" style="position:absolute;z-index:2518917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well-known conspiracy theorist who entered the Capitol shirtless, wearing a fur headdress with horns, was among those arrested.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man who was photographed carrying the lectern of Speaker Nancy Pelosi during the rampage in the U.S. Capitol this week and another who roamed through the halls of Congress while wearing a horned fur headdress have been arrested and charged, the Justice Department said on Saturday.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Adam Johnson, 36, of Parrish, Fla., was arrested by U.S. marshals on Friday night after a widely circulated photograph showed him sporting a wide smile as he waved to the camera with one hand and hauled off Ms. Pelosi's lectern with the other. On his head he wore a Trump knit hat, with the number ''45'' on the front.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Jail booking records from the Pinellas County Sheriff's Office provide few details about the arrest of Mr. Johnson but show that he was arrested on a federal warrant. The records list a few identifying tattoos, including one that reads ''God, wings, cross.'' He was charged with one count of knowingly entering or remaining in any restricted building or grounds without lawful authority, one count of theft of government property, and one count of violent entry and disorderly conduct on Capitol grounds.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''My office, along with our law enforcement partners at all levels, have been expeditiously working and leveraging every resource to identify, arrest and begin prosecuting these individuals who took part in the brazen criminal acts at the U.S. Capitol,'' Michael Sherwin, the top federal prosecutor in Washington, said in a statement.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Sherwin's office said on Saturday that it had also charged Jake Angeli, a well-known conspiracy theorist who was photographed in the Capitol on Wednesday.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Angeli entered the building shirtless, with his face painted red, white and blue, and wearing a fur headdress with horns. He also carried a spear, about six feet long, with an American flag affixed just below the blade, according to Mr. Sherwin's office.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Angeli's outfit was one of the most recognizable from the breach, pushing him from obscure fame on the right-wing fringes to dinner-table conversations across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Nicknamed Q Shaman for his propagation of baseless QAnon conspiracy theories, Mr. Angeli was a fixture at pro-Trump rallies in Arizona after the 2016 election. He was arrested on Saturday.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office also charged Derrick Evans, a state lawmaker from West Virginia who stepped down from his post Saturday afternoon, with one count of knowingly entering or remaining in any restricted building or grounds without lawful authority and one count of violent entry and disorderly conduct on Capitol grounds. Mr. Angeli faces the same charges.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Early Saturday morning, the F.B.I. arrested Doug Jensen, who was also among the extremist protesters. He was captured on video pushing far into the Capitol, ignoring the warnings of a law enforcement officer. The video, taken by Igor Bobic of HuffPost, shows the officer backing away as Mr. Jensen approaches him, moving up the stairs and through the halls of the building.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On his Twitter account, Mr. Jensen posted a photo of himself during the incursion with the captions ''You like my shirt?'' and ''Me...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Jensen is in custody in Polk County, Iowa, and is facing several charges. They include obstructing a law enforcement officer during a civil disorder, and parading, demonstrating or picketing in a Capitol building, according to a spokesman for the Polk County Sheriff's Office.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According to The Bradenton Herald, a publication based in Bradenton, Fla., people who know Mr. Johnson, the man photographed carrying the lectern, identified him to the F.B.I. soon after the image emerged. The newspaper reported that Mr. Johnson had posted on social media just before the rampage, disparaging the Black Lives Matter movement and Washington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calling the officers ''corrupt'' and saying they were ''picking the sides of criminals.''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authorities also arrested Richard Barnett, 60, on Friday. He is the man pictured with his feet kicked up on a desk in Ms. Pelosi's office during the Capitol siege. Mr. Barnett, who was arrested in Bentonville, Ark., will appear in federal court on Tuesday and will ultimately be extradited to Washington, D.C.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photo of Mr. Johnson, taken by Win McNamee, a Getty Images photographer, and the subsequent arrest suggest that the authorities will use the myriad photographs and videos of the melee to pursue additional arrests. The F.B.I. posted images to its Twitter account and website on Friday asking the public for information about the people who were pictured.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Justice Department announced charges for 13 individuals, including Mr. Barnett, after the riot. The charges include entering or remaining in any restricted building or grounds without lawful authority, and violent entry and disorderly conduct on Capitol grounds.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number of arrests is expected to grow quickly as investigators scrutinize social media to identify the protesters, and some participants could face more serious charges, for actions including the death of Brian D. Sicknick, a Capitol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who died after Trump loyalists struck him on the head with a fire extinguisher. One rioter, Ashli Babbitt, also died in the melee, shot by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Sherwin's office said on Saturday that the office's civil rights division had opened a formal federal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xml:space="preserve"> case into Ms. Babbitt's death.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investigation into Ms. Babbitt's shooting is a ''routine, standard procedure whenever an officer deploys lethal force,'' a Justice Department spokeswoman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U.S. attorney's office has also opened a federal homicide investigation into the death of Mr. Sicknick.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Katie Benner contributed reporting.Katie Benner contributed reporting.</w:t>
      </w:r>
    </w:p>
    <w:p>
      <w:pPr>
        <w:keepNext w:val="0"/>
        <w:spacing w:before="240" w:after="0" w:line="260" w:lineRule="atLeast"/>
        <w:ind w:left="0" w:right="0" w:firstLine="0"/>
        <w:jc w:val="left"/>
        <w:rPr>
          <w:lang w:val="en-US" w:eastAsia="en-US" w:bidi="ar-SA"/>
        </w:rPr>
      </w:pPr>
      <w:r>
        <w:rPr>
          <w:lang w:val="en-US" w:eastAsia="en-US" w:bidi="ar-SA"/>
        </w:rPr>
        <w:br/>
      </w:r>
      <w:hyperlink r:id="rId1121" w:history="1">
        <w:r>
          <w:rPr>
            <w:rFonts w:ascii="arial" w:eastAsia="arial" w:hAnsi="arial" w:cs="arial"/>
            <w:i/>
            <w:color w:val="0077CC"/>
            <w:sz w:val="20"/>
            <w:u w:val="single"/>
            <w:shd w:val="clear" w:color="auto" w:fill="FFFFFF"/>
            <w:lang w:val="en-US" w:eastAsia="en-US" w:bidi="ar-SA"/>
          </w:rPr>
          <w:t>https://www.nytimes.com/2021/01/09/us/politics/capitol-riot-charges.html</w:t>
        </w:r>
      </w:hyperlink>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55" style="position:absolute;z-index:251892736"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PHOTOS: Richard Barnett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Adam Johnson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10, 2021</w:t>
      </w:r>
    </w:p>
    <w:p>
      <w:pPr>
        <w:rPr>
          <w:lang w:val="en-US" w:eastAsia="en-US" w:bidi="ar-SA"/>
        </w:rPr>
      </w:pPr>
    </w:p>
    <w:p>
      <w:pPr>
        <w:ind w:left="200"/>
        <w:rPr>
          <w:lang w:val="en-US" w:eastAsia="en-US" w:bidi="ar-SA"/>
        </w:rPr>
      </w:pPr>
      <w:r>
        <w:rPr>
          <w:lang w:val="en-US" w:eastAsia="en-US" w:bidi="ar-SA"/>
        </w:rPr>
        <w:br/>
      </w:r>
      <w:r>
        <w:pict>
          <v:line id="_x0000_s1356" style="position:absolute;z-index:251893760" from="0,10pt" to="512pt,10pt" strokecolor="black" strokeweight="1pt">
            <v:stroke linestyle="single"/>
          </v:line>
        </w:pict>
      </w:r>
      <w:r>
        <w:rPr>
          <w:rFonts w:ascii="arial" w:eastAsia="arial" w:hAnsi="arial" w:cs="arial"/>
          <w:b/>
          <w:color w:val="767676"/>
          <w:sz w:val="16"/>
          <w:lang w:val="en-US" w:eastAsia="en-US" w:bidi="ar-SA"/>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240" w:type="dxa"/>
      <w:jc w:val="center"/>
      <w:shd w:val="solid" w:color="000000" w:fill="000000"/>
      <w:tblLayout w:type="fixed"/>
      <w:tblCellMar>
        <w:left w:w="108" w:type="dxa"/>
        <w:right w:w="108" w:type="dxa"/>
      </w:tblCellMar>
    </w:tblPr>
    <w:tblGrid>
      <w:gridCol w:w="10240"/>
    </w:tblGrid>
    <w:tr>
      <w:tblPrEx>
        <w:tblW w:w="10240" w:type="dxa"/>
        <w:jc w:val="center"/>
        <w:shd w:val="solid" w:color="000000" w:fill="000000"/>
        <w:tblLayout w:type="fixed"/>
        <w:tblCellMar>
          <w:left w:w="108" w:type="dxa"/>
          <w:right w:w="108" w:type="dxa"/>
        </w:tblCellMar>
      </w:tblPrEx>
      <w:trPr>
        <w:trHeight w:val="15"/>
        <w:jc w:val="center"/>
      </w:trPr>
      <w:tc>
        <w:tcPr>
          <w:tcW w:w="10240" w:type="dxa"/>
          <w:shd w:val="solid" w:color="000000" w:fill="000000"/>
        </w:tcPr>
        <w:p>
          <w:pPr>
            <w:keepNext w:val="0"/>
            <w:spacing w:after="0" w:line="40" w:lineRule="exact"/>
            <w:ind w:left="0" w:right="0" w:firstLine="0"/>
            <w:jc w:val="both"/>
          </w:pPr>
        </w:p>
      </w:tc>
    </w:tr>
  </w:tbl>
  <w:p>
    <w:pPr>
      <w:keepNext w:val="0"/>
      <w:spacing w:after="0" w:line="40" w:lineRule="exact"/>
      <w:ind w:left="0" w:right="0" w:firstLine="0"/>
      <w:jc w:val="both"/>
    </w:pPr>
  </w:p>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480"/>
        <w:jc w:val="center"/>
      </w:trPr>
      <w:tc>
        <w:tcPr>
          <w:tcW w:w="10240" w:type="dxa"/>
          <w:vAlign w:val="center"/>
        </w:tcPr>
        <w:p>
          <w:pPr>
            <w:keepNext w:val="0"/>
            <w:spacing w:after="0" w:line="260" w:lineRule="atLeast"/>
            <w:ind w:left="0" w:right="0" w:firstLine="0"/>
            <w:jc w:val="cent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49" type="#_x0000_t75" style="width:68.25pt;height:15.75pt">
                <v:imagedata r:id="rId1" o:title=""/>
              </v:shape>
            </w:pict>
          </w:r>
          <w:r>
            <w:rPr>
              <w:rFonts w:ascii="Arial" w:eastAsia="Arial" w:hAnsi="Arial" w:cs="Arial"/>
              <w:b w:val="0"/>
              <w:i w:val="0"/>
              <w:strike w:val="0"/>
              <w:noProof w:val="0"/>
              <w:color w:val="000000"/>
              <w:position w:val="10"/>
              <w:sz w:val="18"/>
              <w:u w:val="none"/>
              <w:vertAlign w:val="baseline"/>
            </w:rPr>
            <w:t xml:space="preserve">| </w:t>
          </w:r>
          <w:hyperlink r:id="rId2" w:history="1">
            <w:r>
              <w:rPr>
                <w:rFonts w:ascii="Arial" w:eastAsia="Arial" w:hAnsi="Arial" w:cs="Arial"/>
                <w:b w:val="0"/>
                <w:i w:val="0"/>
                <w:strike w:val="0"/>
                <w:noProof w:val="0"/>
                <w:color w:val="0077CC"/>
                <w:position w:val="10"/>
                <w:sz w:val="18"/>
                <w:u w:val="single"/>
                <w:shd w:val="clear" w:color="auto" w:fill="auto"/>
                <w:vertAlign w:val="baseline"/>
              </w:rPr>
              <w:t>About LexisNexis</w:t>
            </w:r>
          </w:hyperlink>
          <w:r>
            <w:rPr>
              <w:rFonts w:ascii="Arial" w:eastAsia="Arial" w:hAnsi="Arial" w:cs="Arial"/>
              <w:b w:val="0"/>
              <w:i w:val="0"/>
              <w:strike w:val="0"/>
              <w:noProof w:val="0"/>
              <w:color w:val="000000"/>
              <w:position w:val="10"/>
              <w:sz w:val="18"/>
              <w:u w:val="none"/>
              <w:vertAlign w:val="baseline"/>
            </w:rPr>
            <w:t xml:space="preserve"> | </w:t>
          </w:r>
          <w:hyperlink r:id="rId3" w:history="1">
            <w:r>
              <w:rPr>
                <w:rFonts w:ascii="Arial" w:eastAsia="Arial" w:hAnsi="Arial" w:cs="Arial"/>
                <w:b w:val="0"/>
                <w:i w:val="0"/>
                <w:strike w:val="0"/>
                <w:noProof w:val="0"/>
                <w:color w:val="0077CC"/>
                <w:position w:val="10"/>
                <w:sz w:val="18"/>
                <w:u w:val="single"/>
                <w:shd w:val="clear" w:color="auto" w:fill="auto"/>
                <w:vertAlign w:val="baseline"/>
              </w:rPr>
              <w:t>Privacy Policy</w:t>
            </w:r>
          </w:hyperlink>
          <w:r>
            <w:rPr>
              <w:rFonts w:ascii="Arial" w:eastAsia="Arial" w:hAnsi="Arial" w:cs="Arial"/>
              <w:b w:val="0"/>
              <w:i w:val="0"/>
              <w:strike w:val="0"/>
              <w:noProof w:val="0"/>
              <w:color w:val="000000"/>
              <w:position w:val="10"/>
              <w:sz w:val="18"/>
              <w:u w:val="none"/>
              <w:vertAlign w:val="baseline"/>
            </w:rPr>
            <w:t xml:space="preserve"> | </w:t>
          </w:r>
          <w:hyperlink r:id="rId4" w:history="1">
            <w:r>
              <w:rPr>
                <w:rFonts w:ascii="Arial" w:eastAsia="Arial" w:hAnsi="Arial" w:cs="Arial"/>
                <w:b w:val="0"/>
                <w:i w:val="0"/>
                <w:strike w:val="0"/>
                <w:noProof w:val="0"/>
                <w:color w:val="0077CC"/>
                <w:position w:val="10"/>
                <w:sz w:val="18"/>
                <w:u w:val="single"/>
                <w:shd w:val="clear" w:color="auto" w:fill="auto"/>
                <w:vertAlign w:val="baseline"/>
              </w:rPr>
              <w:t>Terms &amp; Conditions</w:t>
            </w:r>
          </w:hyperlink>
          <w:r>
            <w:rPr>
              <w:rFonts w:ascii="Arial" w:eastAsia="Arial" w:hAnsi="Arial" w:cs="Arial"/>
              <w:b w:val="0"/>
              <w:i w:val="0"/>
              <w:strike w:val="0"/>
              <w:noProof w:val="0"/>
              <w:color w:val="000000"/>
              <w:position w:val="10"/>
              <w:sz w:val="18"/>
              <w:u w:val="none"/>
              <w:vertAlign w:val="baseline"/>
            </w:rPr>
            <w:t xml:space="preserve"> | </w:t>
          </w:r>
          <w:hyperlink r:id="rId5" w:history="1">
            <w:r>
              <w:rPr>
                <w:rFonts w:ascii="Arial" w:eastAsia="Arial" w:hAnsi="Arial" w:cs="Arial"/>
                <w:b w:val="0"/>
                <w:i w:val="0"/>
                <w:strike w:val="0"/>
                <w:noProof w:val="0"/>
                <w:color w:val="0077CC"/>
                <w:position w:val="10"/>
                <w:sz w:val="18"/>
                <w:u w:val="single"/>
                <w:shd w:val="clear" w:color="auto" w:fill="auto"/>
                <w:vertAlign w:val="baseline"/>
              </w:rPr>
              <w:t>Copyright © 2022 LexisNexis</w:t>
            </w:r>
          </w:hyperlink>
        </w:p>
      </w:tc>
    </w:tr>
    <w:tr>
      <w:tblPrEx>
        <w:tblW w:w="10240" w:type="dxa"/>
        <w:jc w:val="center"/>
        <w:tblLayout w:type="fixed"/>
        <w:tblCellMar>
          <w:left w:w="108" w:type="dxa"/>
          <w:right w:w="108" w:type="dxa"/>
        </w:tblCellMar>
      </w:tblPrEx>
      <w:trPr>
        <w:trHeight w:val="620"/>
        <w:jc w:val="center"/>
      </w:trPr>
      <w:tc>
        <w:tcPr>
          <w:tcW w:w="10240" w:type="dxa"/>
          <w:vAlign w:val="top"/>
        </w:tcPr>
        <w:p>
          <w:pPr>
            <w:keepNext w:val="0"/>
            <w:spacing w:after="0" w:line="260" w:lineRule="atLeast"/>
            <w:ind w:left="0" w:right="0" w:firstLine="0"/>
            <w:jc w:val="center"/>
          </w:pPr>
          <w:r>
            <w:rPr>
              <w:rFonts w:ascii="Arial" w:eastAsia="Arial" w:hAnsi="Arial" w:cs="Arial"/>
              <w:b w:val="0"/>
              <w:i w:val="0"/>
              <w:strike w:val="0"/>
              <w:noProof w:val="0"/>
              <w:color w:val="000000"/>
              <w:position w:val="10"/>
              <w:sz w:val="18"/>
              <w:u w:val="none"/>
              <w:vertAlign w:val="baseline"/>
            </w:rPr>
            <w:t xml:space="preserve"> </w:t>
          </w: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How a Sweeping New Proposal Would Limit Police Use of Force in N.Y.</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Arrest of Colorado Woman With Dementia Prompts Investigation</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When Fewer Crimes Get Solved</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Why Did the N.Y.P.D. Solve Fewer Crimes Last Year?</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Chicago’s Top Prosecutor Minces No Words on His Way Out</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To Rein In the Police, Look to the States, Not the Court; Guest Essay</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Supreme Court Roundup: Justices Rule on Excessive Force and in Immigration Case</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Chicago Prosecutor Minces No Words on His Way Out</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Unanimous Rulings by Supreme Court</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Video Shows Officers Assaulting Man at Hospital, Prosecutors Say</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Military Police Can Now Carry Personal Firearms on Marine Corps Bases</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Officer Accused of Excessive Force in Arrest of James Blake Spurns Plea Deal</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Trial's Jurors</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Drivers Are Hitting Protesters as Memes of Car Attacks Spread</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Supreme Court Rules for Police Officer in Excessive Force Case</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Profiles of the Jurors</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Stephon Clark’s Family Sues Sacramento and Police Officers Over Killing</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Texas Teenager Sues Officer Who Threw Her to the Ground at Party</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Lawmakers Begin Bipartisan Push to Cut Off Police Access to Military-Style Gear</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Family of Elijah McClain to Receive $15 Million in Settlement</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Grief and Determination From Garner's Supporters</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McClain Family to Receive $15 Million in Settlement</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Violence at Rikers Doubles Despite Efforts to Restrict Use of Force by Guards</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Meet the Sheriff and Police Chief Tapped to Lead ICE and Border Patrol</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D.O.J. Has Failed Us’: Eric Garner’s Family Assails Prosecutors</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Trump’s Response to Protests Draws Bipartisan Rebuke in Congress</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Lawmakers Push to Stop Sending Military Gear to Police</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Biden’s nominees to lead ICE and the Border Patrol are a sharp departure from the Trump era.</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Excessive Force Is Rife in Chicago, U.S. Review Finds</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 Tulsa, President Tells Of a Massacre's Horrors</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Biden Promises Tulsa Massacre Survivors Their Story Will Be ‘Known in Full View’</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3 Columbus Officers Are Charged With Misconduct in George Floyd Protests</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Kenosha Police Detail Run-Up To Encounter</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Jacob Blake Was Shackled in Hospital Bed After Police Shot Him</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Telling ‘the Sweep of 400 Years’; Times Insider</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Officer in Arrest of James Blake Spurns a Plea Deal</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Telling 'the Sweep of 400 Years'</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Violence at Rikers at an ‘All-Time High’ Despite City’s Promise to Curb It</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Tracking Police Use of Force</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Police Are the Problem</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Police Can’t Solve the Problem. They Are the Problem.</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Officer Who Tackled James Blake Was Told He Might Be Armed</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Video Shows Police Officer Firing Stun Gun at Unarmed Man Sitting on Curb</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As New Police Reform Laws Sweep Across the U.S., Some Ask: Are They Enough?</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U.S. faces heightened threats from violent domestic extremists in the wake of the Capitol breach, D.H.S. says.</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Texas Teenager Sues Officer Who Threw Her to the Ground at Party</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Footage Shows Louisiana Troopers Punching and Dragging Man Who Died</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As Communities Diversify, Police Get Whiter</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How the Supreme Court Lets Cops Get Away With Murder</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How Cops Get Away With Murder</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Video Shows Police Officer Firing Stun Gun at Unarmed Man Sitting on Curb</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Officer Is Charged With Murder in Killing of a Handcuffed Suspect</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Could This City Hold the Key to the Future of Policing in America?</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Lessons From Horrific Past Shape, and Restrain, Germany's Police</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 Germany, Confronting Shameful Legacy Is Essential Part of Police Training</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City That Fired Its Whole Police Department</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Officer Quits After Video Shows Man Being Struck</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'They Are Slaughtering Us Like Animals'</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New Police Reform Laws Seize on Calls for Change</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Missouri: Suit Against White Officers Can Proceed</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4 Louisiana Troopers Arrested on Charges of Using Excessive Force</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'They Are Slaughtering Us Like Animals'</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As Body Cameras Become Commonplace, a Debate Over When to Release the Footage</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Clamor Grows To Get Footage Off Body Cams</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14 Officers Indicted on Assault or Cover-Up Charges in Beating of Black Men</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Court Limits Use of Tasers By the Police</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Officer Charged With Murder in Killing of Handcuffed Suspect in Maryland</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Civil Rights Groups Sue Chicago Over Abuses by Police</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Pannell Friends Call for Federal Charges Against Spath</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Chicago Police Routinely Trampled on Civil Rights, Justice Dept. Says</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Bolsonaro Prompts Fears of a Power Grab With Attacks on Brazil’s Voting System</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 Reversal On Oversight Of the Police</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Barr Issues Warning to Critics of Policing</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16 Die in Uganda Protests After 2 Presidential Candidates Are Arrested</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U.S. Finds No Proof of Excessive Force in Arrests</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Tactic of London Police: Ram Thieves on Scooters</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Baltimore Officer Resigns After Video Shows Him Punching a Man</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 xml:space="preserve">Police Used Excessive Force on Israeli Arabs, Panel Says </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 Minneapolis, Looking for Police Recruits Who Can Resist Warrior Culture</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City's Top Jail Investigator Resigns After Inquiry on Rikers Brutality</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Struggle to Recruit Officers, Not Warriors</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U.S. Opens Civil Rights Investigation Into Police in New York Suburb</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For Whom Is Our State 'Livable'?</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U.S. Civil Rights Inquiry Targets New York Suburb</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Barr Says Communities That Protest the Police Risk Losing Protection</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Deadly Protests Erupt in Uganda After Arrest of 2 Opposition Figures</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Obama Voices Support for George Floyd Protesters and Calls for Police Reform</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'This Country Was Founded on Protest,' Obama Says as He Urges Police Reform</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London Police’s Tactic to Stop Thieves on Scooters: Ram Them</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U.S. Extremists Pose a Threat, Agency Warns</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Extremists Emboldened by Capitol Attack Pose Rising Threat, Homeland Security Says</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Officer Defends His Takedown Of Tennis Star</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Reform Is on the Ballot</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Bypassing U.S., Civil Rights Groups Sue Chicago Over Abuses by the Police</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Dismayed by Trump, Head of Drug Enforcement Administration to Leave</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Use Taser on Woman, 87, Who Was Cutting Greens for a Salad</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Minnesota Is One of the Best Places to Live in America. Unless You’re Black.</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Trump Loyalists Arrested and Charged With Involvement in Capitol Siege</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He Paid for His Mentos. Then an Officer Pulled a Gun on Him.</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Photos and Videos Lead to Arrests of Trump Loyalists in Capitol Incursion</w:t>
          </w:r>
        </w:p>
      </w:tc>
    </w:tr>
  </w:tbl>
</w:hdr>
</file>

<file path=word/header3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183D063D"/>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190F835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20DA01D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28FAFA54"/>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nsid w:val="510A393D"/>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nsid w:val="53D3FE8D"/>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nsid w:val="5F630652"/>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nsid w:val="623F185F"/>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nsid w:val="639B7AAC"/>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nsid w:val="6490379A"/>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nsid w:val="6E5734D0"/>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nsid w:val="70FBA9C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 w:numId="6">
    <w:abstractNumId w:val="7"/>
  </w:num>
  <w:num w:numId="7">
    <w:abstractNumId w:val="10"/>
  </w:num>
  <w:num w:numId="8">
    <w:abstractNumId w:val="15"/>
  </w:num>
  <w:num w:numId="9">
    <w:abstractNumId w:val="11"/>
  </w:num>
  <w:num w:numId="10">
    <w:abstractNumId w:val="5"/>
  </w:num>
  <w:num w:numId="11">
    <w:abstractNumId w:val="14"/>
  </w:num>
  <w:num w:numId="12">
    <w:abstractNumId w:val="13"/>
  </w:num>
  <w:num w:numId="13">
    <w:abstractNumId w:val="6"/>
  </w:num>
  <w:num w:numId="14">
    <w:abstractNumId w:val="16"/>
  </w:num>
  <w:num w:numId="15">
    <w:abstractNumId w:val="9"/>
  </w:num>
  <w:num w:numId="16">
    <w:abstractNumId w:val="12"/>
  </w:num>
  <w:num w:numId="17">
    <w:abstractNumId w:va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id=urn:contentItem:64BK-RJP1-JBG3-6101-00000-00&amp;idtype=PID&amp;context=1516831" TargetMode="External" /><Relationship Id="rId100" Type="http://schemas.openxmlformats.org/officeDocument/2006/relationships/hyperlink" Target="https://advance.lexis.com/api/document?id=urn:contentItem:5T2D-TTC1-DXY4-X43B-00000-00&amp;idtype=PID&amp;context=1516831" TargetMode="External" /><Relationship Id="rId1000" Type="http://schemas.openxmlformats.org/officeDocument/2006/relationships/header" Target="header261.xml" /><Relationship Id="rId1001" Type="http://schemas.openxmlformats.org/officeDocument/2006/relationships/footer" Target="footer261.xml" /><Relationship Id="rId1002" Type="http://schemas.openxmlformats.org/officeDocument/2006/relationships/hyperlink" Target="https://advance.lexis.com/api/document?collection=news&amp;id=urn:contentItem:61B5-PB61-DXY4-X0YF-00000-00&amp;context=1516831" TargetMode="External" /><Relationship Id="rId1003" Type="http://schemas.openxmlformats.org/officeDocument/2006/relationships/hyperlink" Target="https://www.nytimes.com/2021/01/13/world/africa/uganda-facebook-ban-elections.html" TargetMode="External" /><Relationship Id="rId1004" Type="http://schemas.openxmlformats.org/officeDocument/2006/relationships/header" Target="header262.xml" /><Relationship Id="rId1005" Type="http://schemas.openxmlformats.org/officeDocument/2006/relationships/header" Target="header263.xml" /><Relationship Id="rId1006" Type="http://schemas.openxmlformats.org/officeDocument/2006/relationships/footer" Target="footer262.xml" /><Relationship Id="rId1007" Type="http://schemas.openxmlformats.org/officeDocument/2006/relationships/footer" Target="footer263.xml" /><Relationship Id="rId1008" Type="http://schemas.openxmlformats.org/officeDocument/2006/relationships/header" Target="header264.xml" /><Relationship Id="rId1009" Type="http://schemas.openxmlformats.org/officeDocument/2006/relationships/footer" Target="footer264.xml" /><Relationship Id="rId101" Type="http://schemas.openxmlformats.org/officeDocument/2006/relationships/hyperlink" Target="https://advance.lexis.com/api/document?id=urn:contentItem:62FS-PBS1-JBG3-6316-00000-00&amp;idtype=PID&amp;context=1516831" TargetMode="External" /><Relationship Id="rId1010" Type="http://schemas.openxmlformats.org/officeDocument/2006/relationships/hyperlink" Target="https://advance.lexis.com/api/document?collection=news&amp;id=urn:contentItem:6025-Y161-DXY4-X0MW-00000-00&amp;context=1516831" TargetMode="External" /><Relationship Id="rId1011" Type="http://schemas.openxmlformats.org/officeDocument/2006/relationships/hyperlink" Target="https://www.nytimes.com/live/2021/01/20/us/biden-inauguration" TargetMode="External" /><Relationship Id="rId1012" Type="http://schemas.openxmlformats.org/officeDocument/2006/relationships/header" Target="header265.xml" /><Relationship Id="rId1013" Type="http://schemas.openxmlformats.org/officeDocument/2006/relationships/header" Target="header266.xml" /><Relationship Id="rId1014" Type="http://schemas.openxmlformats.org/officeDocument/2006/relationships/footer" Target="footer265.xml" /><Relationship Id="rId1015" Type="http://schemas.openxmlformats.org/officeDocument/2006/relationships/footer" Target="footer266.xml" /><Relationship Id="rId1016" Type="http://schemas.openxmlformats.org/officeDocument/2006/relationships/header" Target="header267.xml" /><Relationship Id="rId1017" Type="http://schemas.openxmlformats.org/officeDocument/2006/relationships/footer" Target="footer267.xml" /><Relationship Id="rId1018" Type="http://schemas.openxmlformats.org/officeDocument/2006/relationships/hyperlink" Target="https://advance.lexis.com/api/document?collection=news&amp;id=urn:contentItem:6029-P1N1-DXY4-X16R-00000-00&amp;context=1516831" TargetMode="External" /><Relationship Id="rId1019" Type="http://schemas.openxmlformats.org/officeDocument/2006/relationships/hyperlink" Target="https://www.nytimes.com/2020/06/03/us/politics/obama-speech-town-hall.html" TargetMode="External" /><Relationship Id="rId102" Type="http://schemas.openxmlformats.org/officeDocument/2006/relationships/hyperlink" Target="https://advance.lexis.com/api/document?id=urn:contentItem:61R3-F5D1-DXY4-X0PW-00000-00&amp;idtype=PID&amp;context=1516831" TargetMode="External" /><Relationship Id="rId1020" Type="http://schemas.openxmlformats.org/officeDocument/2006/relationships/header" Target="header268.xml" /><Relationship Id="rId1021" Type="http://schemas.openxmlformats.org/officeDocument/2006/relationships/header" Target="header269.xml" /><Relationship Id="rId1022" Type="http://schemas.openxmlformats.org/officeDocument/2006/relationships/footer" Target="footer268.xml" /><Relationship Id="rId1023" Type="http://schemas.openxmlformats.org/officeDocument/2006/relationships/footer" Target="footer269.xml" /><Relationship Id="rId1024" Type="http://schemas.openxmlformats.org/officeDocument/2006/relationships/header" Target="header270.xml" /><Relationship Id="rId1025" Type="http://schemas.openxmlformats.org/officeDocument/2006/relationships/footer" Target="footer270.xml" /><Relationship Id="rId1026" Type="http://schemas.openxmlformats.org/officeDocument/2006/relationships/hyperlink" Target="https://advance.lexis.com/api/document?collection=news&amp;id=urn:contentItem:5TWW-9841-DXY4-X1MT-00000-00&amp;context=1516831" TargetMode="External" /><Relationship Id="rId1027" Type="http://schemas.openxmlformats.org/officeDocument/2006/relationships/hyperlink" Target="https://www.nytimes.com/2020/11/13/world/europe/london-police-discrimination.html" TargetMode="External" /><Relationship Id="rId1028" Type="http://schemas.openxmlformats.org/officeDocument/2006/relationships/header" Target="header271.xml" /><Relationship Id="rId1029" Type="http://schemas.openxmlformats.org/officeDocument/2006/relationships/header" Target="header272.xml" /><Relationship Id="rId103" Type="http://schemas.openxmlformats.org/officeDocument/2006/relationships/hyperlink" Target="https://advance.lexis.com/api/document?id=urn:contentItem:5S8N-SPK1-DXY4-X3DF-00000-00&amp;idtype=PID&amp;context=1516831" TargetMode="External" /><Relationship Id="rId1030" Type="http://schemas.openxmlformats.org/officeDocument/2006/relationships/footer" Target="footer271.xml" /><Relationship Id="rId1031" Type="http://schemas.openxmlformats.org/officeDocument/2006/relationships/footer" Target="footer272.xml" /><Relationship Id="rId1032" Type="http://schemas.openxmlformats.org/officeDocument/2006/relationships/header" Target="header273.xml" /><Relationship Id="rId1033" Type="http://schemas.openxmlformats.org/officeDocument/2006/relationships/footer" Target="footer273.xml" /><Relationship Id="rId1034" Type="http://schemas.openxmlformats.org/officeDocument/2006/relationships/hyperlink" Target="https://advance.lexis.com/api/document?collection=news&amp;id=urn:contentItem:61W3-J921-JBG3-602P-00000-00&amp;context=1516831" TargetMode="External" /><Relationship Id="rId1035" Type="http://schemas.openxmlformats.org/officeDocument/2006/relationships/hyperlink" Target="https://www.nytimes.com/2021/01/27/us/politics/homeland-security-threat.html" TargetMode="External" /><Relationship Id="rId1036" Type="http://schemas.openxmlformats.org/officeDocument/2006/relationships/header" Target="header274.xml" /><Relationship Id="rId1037" Type="http://schemas.openxmlformats.org/officeDocument/2006/relationships/header" Target="header275.xml" /><Relationship Id="rId1038" Type="http://schemas.openxmlformats.org/officeDocument/2006/relationships/footer" Target="footer274.xml" /><Relationship Id="rId1039" Type="http://schemas.openxmlformats.org/officeDocument/2006/relationships/footer" Target="footer275.xml" /><Relationship Id="rId104" Type="http://schemas.openxmlformats.org/officeDocument/2006/relationships/hyperlink" Target="https://advance.lexis.com/api/document?id=urn:contentItem:61R8-BBR1-JBG3-62DK-00000-00&amp;idtype=PID&amp;context=1516831" TargetMode="External" /><Relationship Id="rId1040" Type="http://schemas.openxmlformats.org/officeDocument/2006/relationships/header" Target="header276.xml" /><Relationship Id="rId1041" Type="http://schemas.openxmlformats.org/officeDocument/2006/relationships/footer" Target="footer276.xml" /><Relationship Id="rId1042" Type="http://schemas.openxmlformats.org/officeDocument/2006/relationships/hyperlink" Target="https://advance.lexis.com/api/document?collection=news&amp;id=urn:contentItem:61W1-Y4Y1-JBG3-60SN-00000-00&amp;context=1516831" TargetMode="External" /><Relationship Id="rId1043" Type="http://schemas.openxmlformats.org/officeDocument/2006/relationships/hyperlink" Target="https://www.nytimes.com/2021/07/01/us/politics/homeland-security-inspector-general-whistle-blower-complaint.html" TargetMode="External" /><Relationship Id="rId1044" Type="http://schemas.openxmlformats.org/officeDocument/2006/relationships/header" Target="header277.xml" /><Relationship Id="rId1045" Type="http://schemas.openxmlformats.org/officeDocument/2006/relationships/header" Target="header278.xml" /><Relationship Id="rId1046" Type="http://schemas.openxmlformats.org/officeDocument/2006/relationships/footer" Target="footer277.xml" /><Relationship Id="rId1047" Type="http://schemas.openxmlformats.org/officeDocument/2006/relationships/footer" Target="footer278.xml" /><Relationship Id="rId1048" Type="http://schemas.openxmlformats.org/officeDocument/2006/relationships/header" Target="header279.xml" /><Relationship Id="rId1049" Type="http://schemas.openxmlformats.org/officeDocument/2006/relationships/footer" Target="footer279.xml" /><Relationship Id="rId105" Type="http://schemas.openxmlformats.org/officeDocument/2006/relationships/header" Target="header1.xml" /><Relationship Id="rId1050" Type="http://schemas.openxmlformats.org/officeDocument/2006/relationships/hyperlink" Target="https://advance.lexis.com/api/document?collection=news&amp;id=urn:contentItem:5PHM-J3T1-DXY4-X1VF-00000-00&amp;context=1516831" TargetMode="External" /><Relationship Id="rId1051" Type="http://schemas.openxmlformats.org/officeDocument/2006/relationships/hyperlink" Target="https://www.nytimes.com/2017/09/19/nyregion/james-blake-nypd-force-trial.html" TargetMode="External" /><Relationship Id="rId1052" Type="http://schemas.openxmlformats.org/officeDocument/2006/relationships/header" Target="header280.xml" /><Relationship Id="rId1053" Type="http://schemas.openxmlformats.org/officeDocument/2006/relationships/header" Target="header281.xml" /><Relationship Id="rId1054" Type="http://schemas.openxmlformats.org/officeDocument/2006/relationships/footer" Target="footer280.xml" /><Relationship Id="rId1055" Type="http://schemas.openxmlformats.org/officeDocument/2006/relationships/footer" Target="footer281.xml" /><Relationship Id="rId1056" Type="http://schemas.openxmlformats.org/officeDocument/2006/relationships/header" Target="header282.xml" /><Relationship Id="rId1057" Type="http://schemas.openxmlformats.org/officeDocument/2006/relationships/footer" Target="footer282.xml" /><Relationship Id="rId1058" Type="http://schemas.openxmlformats.org/officeDocument/2006/relationships/hyperlink" Target="https://advance.lexis.com/api/document?collection=news&amp;id=urn:contentItem:6164-N9T1-JBG3-63YW-00000-00&amp;context=1516831" TargetMode="External" /><Relationship Id="rId1059" Type="http://schemas.openxmlformats.org/officeDocument/2006/relationships/hyperlink" Target="https://katu.com/news/local/police-identify-man-patrick-kimmons-shot-killed-by-officers-in-downtown-portland" TargetMode="External" /><Relationship Id="rId106" Type="http://schemas.openxmlformats.org/officeDocument/2006/relationships/header" Target="header2.xml" /><Relationship Id="rId1060" Type="http://schemas.openxmlformats.org/officeDocument/2006/relationships/header" Target="header283.xml" /><Relationship Id="rId1061" Type="http://schemas.openxmlformats.org/officeDocument/2006/relationships/header" Target="header284.xml" /><Relationship Id="rId1062" Type="http://schemas.openxmlformats.org/officeDocument/2006/relationships/footer" Target="footer283.xml" /><Relationship Id="rId1063" Type="http://schemas.openxmlformats.org/officeDocument/2006/relationships/footer" Target="footer284.xml" /><Relationship Id="rId1064" Type="http://schemas.openxmlformats.org/officeDocument/2006/relationships/header" Target="header285.xml" /><Relationship Id="rId1065" Type="http://schemas.openxmlformats.org/officeDocument/2006/relationships/footer" Target="footer285.xml" /><Relationship Id="rId1066" Type="http://schemas.openxmlformats.org/officeDocument/2006/relationships/hyperlink" Target="https://advance.lexis.com/api/document?collection=news&amp;id=urn:contentItem:5NSY-CRP1-DXY4-X34M-00000-00&amp;context=1516831" TargetMode="External" /><Relationship Id="rId1067" Type="http://schemas.openxmlformats.org/officeDocument/2006/relationships/hyperlink" Target="https://www.nytimes.com/2017/06/14/us/civil-rights-groups-sue-chicago-over-abuses-by-police.html" TargetMode="External" /><Relationship Id="rId1068" Type="http://schemas.openxmlformats.org/officeDocument/2006/relationships/header" Target="header286.xml" /><Relationship Id="rId1069" Type="http://schemas.openxmlformats.org/officeDocument/2006/relationships/header" Target="header287.xml" /><Relationship Id="rId107" Type="http://schemas.openxmlformats.org/officeDocument/2006/relationships/footer" Target="footer1.xml" /><Relationship Id="rId1070" Type="http://schemas.openxmlformats.org/officeDocument/2006/relationships/footer" Target="footer286.xml" /><Relationship Id="rId1071" Type="http://schemas.openxmlformats.org/officeDocument/2006/relationships/footer" Target="footer287.xml" /><Relationship Id="rId1072" Type="http://schemas.openxmlformats.org/officeDocument/2006/relationships/header" Target="header288.xml" /><Relationship Id="rId1073" Type="http://schemas.openxmlformats.org/officeDocument/2006/relationships/footer" Target="footer288.xml" /><Relationship Id="rId1074" Type="http://schemas.openxmlformats.org/officeDocument/2006/relationships/hyperlink" Target="https://advance.lexis.com/api/document?collection=news&amp;id=urn:contentItem:5PKB-SF31-JBG3-655W-00000-00&amp;context=1516831" TargetMode="External" /><Relationship Id="rId1075" Type="http://schemas.openxmlformats.org/officeDocument/2006/relationships/hyperlink" Target="https://www.nytimes.com/2017/05/09/us/politics/james-comey-fired-fbi.html?_r=0" TargetMode="External" /><Relationship Id="rId1076" Type="http://schemas.openxmlformats.org/officeDocument/2006/relationships/hyperlink" Target="https://www.nytimes.com/2017/07/28/us/politics/trump-immigration-gang-violence-long-island.html?mcubz=1" TargetMode="External" /><Relationship Id="rId1077" Type="http://schemas.openxmlformats.org/officeDocument/2006/relationships/hyperlink" Target="https://www.nytimes.com/2017/05/10/us/politics/trump-administration-politics-law-enforcement.html?mcubz=1" TargetMode="External" /><Relationship Id="rId1078" Type="http://schemas.openxmlformats.org/officeDocument/2006/relationships/hyperlink" Target="https://www.nytimes.com/2017/07/19/us/politics/trump-interview-sessions-russia.html?mcubz=1" TargetMode="External" /><Relationship Id="rId1079" Type="http://schemas.openxmlformats.org/officeDocument/2006/relationships/hyperlink" Target="https://www.nytimes.com/2017/08/01/us/politics/jeff-sessions-trump-joke-use-of-force-by-police.html" TargetMode="External" /><Relationship Id="rId108" Type="http://schemas.openxmlformats.org/officeDocument/2006/relationships/footer" Target="footer2.xml" /><Relationship Id="rId1080" Type="http://schemas.openxmlformats.org/officeDocument/2006/relationships/hyperlink" Target="https://www.nytimes.com/2017/05/24/us/politics/dea-honduras-drugs.html" TargetMode="External" /><Relationship Id="rId1081" Type="http://schemas.openxmlformats.org/officeDocument/2006/relationships/hyperlink" Target="https://www.nytimes.com/2017/07/29/nyregion/trump-police-too-nice.html" TargetMode="External" /><Relationship Id="rId1082" Type="http://schemas.openxmlformats.org/officeDocument/2006/relationships/header" Target="header289.xml" /><Relationship Id="rId1083" Type="http://schemas.openxmlformats.org/officeDocument/2006/relationships/header" Target="header290.xml" /><Relationship Id="rId1084" Type="http://schemas.openxmlformats.org/officeDocument/2006/relationships/footer" Target="footer289.xml" /><Relationship Id="rId1085" Type="http://schemas.openxmlformats.org/officeDocument/2006/relationships/footer" Target="footer290.xml" /><Relationship Id="rId1086" Type="http://schemas.openxmlformats.org/officeDocument/2006/relationships/header" Target="header291.xml" /><Relationship Id="rId1087" Type="http://schemas.openxmlformats.org/officeDocument/2006/relationships/footer" Target="footer291.xml" /><Relationship Id="rId1088" Type="http://schemas.openxmlformats.org/officeDocument/2006/relationships/hyperlink" Target="https://advance.lexis.com/api/document?collection=news&amp;id=urn:contentItem:5T2D-TTC1-DXY4-X43B-00000-00&amp;context=1516831" TargetMode="External" /><Relationship Id="rId1089" Type="http://schemas.openxmlformats.org/officeDocument/2006/relationships/hyperlink" Target="https://www.nytimes.com/2018/08/17/us/woman-taser-georgia-cops.html" TargetMode="External" /><Relationship Id="rId109" Type="http://schemas.openxmlformats.org/officeDocument/2006/relationships/header" Target="header3.xml" /><Relationship Id="rId1090" Type="http://schemas.openxmlformats.org/officeDocument/2006/relationships/header" Target="header292.xml" /><Relationship Id="rId1091" Type="http://schemas.openxmlformats.org/officeDocument/2006/relationships/header" Target="header293.xml" /><Relationship Id="rId1092" Type="http://schemas.openxmlformats.org/officeDocument/2006/relationships/footer" Target="footer292.xml" /><Relationship Id="rId1093" Type="http://schemas.openxmlformats.org/officeDocument/2006/relationships/footer" Target="footer293.xml" /><Relationship Id="rId1094" Type="http://schemas.openxmlformats.org/officeDocument/2006/relationships/header" Target="header294.xml" /><Relationship Id="rId1095" Type="http://schemas.openxmlformats.org/officeDocument/2006/relationships/footer" Target="footer294.xml" /><Relationship Id="rId1096" Type="http://schemas.openxmlformats.org/officeDocument/2006/relationships/hyperlink" Target="https://advance.lexis.com/api/document?collection=news&amp;id=urn:contentItem:62FS-PBS1-JBG3-6316-00000-00&amp;context=1516831" TargetMode="External" /><Relationship Id="rId1097" Type="http://schemas.openxmlformats.org/officeDocument/2006/relationships/hyperlink" Target="https://www.usnews.com/news/best-states" TargetMode="External" /><Relationship Id="rId1098" Type="http://schemas.openxmlformats.org/officeDocument/2006/relationships/header" Target="header295.xml" /><Relationship Id="rId1099" Type="http://schemas.openxmlformats.org/officeDocument/2006/relationships/header" Target="header296.xml" /><Relationship Id="rId11" Type="http://schemas.openxmlformats.org/officeDocument/2006/relationships/hyperlink" Target="https://advance.lexis.com/api/document?id=urn:contentItem:5NNM-27V1-DXY4-X0X4-00000-00&amp;idtype=PID&amp;context=1516831" TargetMode="External" /><Relationship Id="rId110" Type="http://schemas.openxmlformats.org/officeDocument/2006/relationships/footer" Target="footer3.xml" /><Relationship Id="rId1100" Type="http://schemas.openxmlformats.org/officeDocument/2006/relationships/footer" Target="footer295.xml" /><Relationship Id="rId1101" Type="http://schemas.openxmlformats.org/officeDocument/2006/relationships/footer" Target="footer296.xml" /><Relationship Id="rId1102" Type="http://schemas.openxmlformats.org/officeDocument/2006/relationships/header" Target="header297.xml" /><Relationship Id="rId1103" Type="http://schemas.openxmlformats.org/officeDocument/2006/relationships/footer" Target="footer297.xml" /><Relationship Id="rId1104" Type="http://schemas.openxmlformats.org/officeDocument/2006/relationships/hyperlink" Target="https://advance.lexis.com/api/document?collection=news&amp;id=urn:contentItem:61R3-F5D1-DXY4-X0PW-00000-00&amp;context=1516831" TargetMode="External" /><Relationship Id="rId1105" Type="http://schemas.openxmlformats.org/officeDocument/2006/relationships/hyperlink" Target="https://www.justice.gov/usao-dc/pr/three-men-charged-connection-events-us-capitol" TargetMode="External" /><Relationship Id="rId1106" Type="http://schemas.openxmlformats.org/officeDocument/2006/relationships/header" Target="header298.xml" /><Relationship Id="rId1107" Type="http://schemas.openxmlformats.org/officeDocument/2006/relationships/header" Target="header299.xml" /><Relationship Id="rId1108" Type="http://schemas.openxmlformats.org/officeDocument/2006/relationships/footer" Target="footer298.xml" /><Relationship Id="rId1109" Type="http://schemas.openxmlformats.org/officeDocument/2006/relationships/footer" Target="footer299.xml" /><Relationship Id="rId111" Type="http://schemas.openxmlformats.org/officeDocument/2006/relationships/header" Target="header4.xml" /><Relationship Id="rId1110" Type="http://schemas.openxmlformats.org/officeDocument/2006/relationships/header" Target="header300.xml" /><Relationship Id="rId1111" Type="http://schemas.openxmlformats.org/officeDocument/2006/relationships/footer" Target="footer300.xml" /><Relationship Id="rId1112" Type="http://schemas.openxmlformats.org/officeDocument/2006/relationships/hyperlink" Target="https://advance.lexis.com/api/document?collection=news&amp;id=urn:contentItem:5S8N-SPK1-DXY4-X3DF-00000-00&amp;context=1516831" TargetMode="External" /><Relationship Id="rId1113" Type="http://schemas.openxmlformats.org/officeDocument/2006/relationships/hyperlink" Target="https://www.nytimes.com/2018/05/07/us/police-mentos-gun-video.html" TargetMode="External" /><Relationship Id="rId1114" Type="http://schemas.openxmlformats.org/officeDocument/2006/relationships/header" Target="header301.xml" /><Relationship Id="rId1115" Type="http://schemas.openxmlformats.org/officeDocument/2006/relationships/header" Target="header302.xml" /><Relationship Id="rId1116" Type="http://schemas.openxmlformats.org/officeDocument/2006/relationships/footer" Target="footer301.xml" /><Relationship Id="rId1117" Type="http://schemas.openxmlformats.org/officeDocument/2006/relationships/footer" Target="footer302.xml" /><Relationship Id="rId1118" Type="http://schemas.openxmlformats.org/officeDocument/2006/relationships/header" Target="header303.xml" /><Relationship Id="rId1119" Type="http://schemas.openxmlformats.org/officeDocument/2006/relationships/footer" Target="footer303.xml" /><Relationship Id="rId112" Type="http://schemas.openxmlformats.org/officeDocument/2006/relationships/header" Target="header5.xml" /><Relationship Id="rId1120" Type="http://schemas.openxmlformats.org/officeDocument/2006/relationships/hyperlink" Target="https://advance.lexis.com/api/document?collection=news&amp;id=urn:contentItem:61R8-BBR1-JBG3-62DK-00000-00&amp;context=1516831" TargetMode="External" /><Relationship Id="rId1121" Type="http://schemas.openxmlformats.org/officeDocument/2006/relationships/hyperlink" Target="https://www.nytimes.com/2021/01/09/us/politics/capitol-riot-charges.html" TargetMode="External" /><Relationship Id="rId1122" Type="http://schemas.openxmlformats.org/officeDocument/2006/relationships/theme" Target="theme/theme1.xml" /><Relationship Id="rId1123" Type="http://schemas.openxmlformats.org/officeDocument/2006/relationships/numbering" Target="numbering.xml" /><Relationship Id="rId1124" Type="http://schemas.openxmlformats.org/officeDocument/2006/relationships/styles" Target="styles.xml" /><Relationship Id="rId113" Type="http://schemas.openxmlformats.org/officeDocument/2006/relationships/footer" Target="footer4.xml" /><Relationship Id="rId114" Type="http://schemas.openxmlformats.org/officeDocument/2006/relationships/footer" Target="footer5.xml" /><Relationship Id="rId115" Type="http://schemas.openxmlformats.org/officeDocument/2006/relationships/header" Target="header6.xml" /><Relationship Id="rId116" Type="http://schemas.openxmlformats.org/officeDocument/2006/relationships/footer" Target="footer6.xml" /><Relationship Id="rId117" Type="http://schemas.openxmlformats.org/officeDocument/2006/relationships/hyperlink" Target="https://advance.lexis.com/api/document?collection=news&amp;id=urn:contentItem:62R7-DSK1-DXY4-X0V7-00000-00&amp;context=1516831" TargetMode="External" /><Relationship Id="rId118" Type="http://schemas.openxmlformats.org/officeDocument/2006/relationships/hyperlink" Target="https://www.nytimes.com/2021/02/26/nyregion/new-york-police-accountability.html" TargetMode="External" /><Relationship Id="rId119" Type="http://schemas.openxmlformats.org/officeDocument/2006/relationships/header" Target="header7.xml" /><Relationship Id="rId12" Type="http://schemas.openxmlformats.org/officeDocument/2006/relationships/hyperlink" Target="https://advance.lexis.com/api/document?id=urn:contentItem:5N3B-2DG1-DXY4-X05C-00000-00&amp;idtype=PID&amp;context=1516831" TargetMode="External" /><Relationship Id="rId120" Type="http://schemas.openxmlformats.org/officeDocument/2006/relationships/header" Target="header8.xml" /><Relationship Id="rId121" Type="http://schemas.openxmlformats.org/officeDocument/2006/relationships/footer" Target="footer7.xml" /><Relationship Id="rId122" Type="http://schemas.openxmlformats.org/officeDocument/2006/relationships/footer" Target="footer8.xml" /><Relationship Id="rId123" Type="http://schemas.openxmlformats.org/officeDocument/2006/relationships/header" Target="header9.xml" /><Relationship Id="rId124" Type="http://schemas.openxmlformats.org/officeDocument/2006/relationships/footer" Target="footer9.xml" /><Relationship Id="rId125" Type="http://schemas.openxmlformats.org/officeDocument/2006/relationships/hyperlink" Target="https://advance.lexis.com/api/document?collection=news&amp;id=urn:contentItem:62GM-C961-JBG3-62VN-00000-00&amp;context=1516831" TargetMode="External" /><Relationship Id="rId126" Type="http://schemas.openxmlformats.org/officeDocument/2006/relationships/hyperlink" Target="https://youtu.be/deLlROkphCw" TargetMode="External" /><Relationship Id="rId127" Type="http://schemas.openxmlformats.org/officeDocument/2006/relationships/header" Target="header10.xml" /><Relationship Id="rId128" Type="http://schemas.openxmlformats.org/officeDocument/2006/relationships/header" Target="header11.xml" /><Relationship Id="rId129" Type="http://schemas.openxmlformats.org/officeDocument/2006/relationships/footer" Target="footer10.xml" /><Relationship Id="rId13" Type="http://schemas.openxmlformats.org/officeDocument/2006/relationships/hyperlink" Target="https://advance.lexis.com/api/document?id=urn:contentItem:5NNR-TFY1-DXY4-X1X8-00000-00&amp;idtype=PID&amp;context=1516831" TargetMode="External" /><Relationship Id="rId130" Type="http://schemas.openxmlformats.org/officeDocument/2006/relationships/footer" Target="footer11.xml" /><Relationship Id="rId131" Type="http://schemas.openxmlformats.org/officeDocument/2006/relationships/header" Target="header12.xml" /><Relationship Id="rId132" Type="http://schemas.openxmlformats.org/officeDocument/2006/relationships/footer" Target="footer12.xml" /><Relationship Id="rId133" Type="http://schemas.openxmlformats.org/officeDocument/2006/relationships/hyperlink" Target="https://advance.lexis.com/api/document?collection=news&amp;id=urn:contentItem:61WR-R7S1-DXY4-X27P-00000-00&amp;context=1516831" TargetMode="External" /><Relationship Id="rId134" Type="http://schemas.openxmlformats.org/officeDocument/2006/relationships/hyperlink" Target="mailto:letters@nytimes.com" TargetMode="External" /><Relationship Id="rId135" Type="http://schemas.openxmlformats.org/officeDocument/2006/relationships/hyperlink" Target="https://www.nytimes.com/2021/01/29/opinion/nypd-crime-murder.html" TargetMode="External" /><Relationship Id="rId136" Type="http://schemas.openxmlformats.org/officeDocument/2006/relationships/header" Target="header13.xml" /><Relationship Id="rId137" Type="http://schemas.openxmlformats.org/officeDocument/2006/relationships/header" Target="header14.xml" /><Relationship Id="rId138" Type="http://schemas.openxmlformats.org/officeDocument/2006/relationships/footer" Target="footer13.xml" /><Relationship Id="rId139" Type="http://schemas.openxmlformats.org/officeDocument/2006/relationships/footer" Target="footer14.xml" /><Relationship Id="rId14" Type="http://schemas.openxmlformats.org/officeDocument/2006/relationships/hyperlink" Target="https://advance.lexis.com/api/document?id=urn:contentItem:5SFS-M501-JBG3-609S-00000-00&amp;idtype=PID&amp;context=1516831" TargetMode="External" /><Relationship Id="rId140" Type="http://schemas.openxmlformats.org/officeDocument/2006/relationships/header" Target="header15.xml" /><Relationship Id="rId141" Type="http://schemas.openxmlformats.org/officeDocument/2006/relationships/footer" Target="footer15.xml" /><Relationship Id="rId142" Type="http://schemas.openxmlformats.org/officeDocument/2006/relationships/hyperlink" Target="https://advance.lexis.com/api/document?collection=news&amp;id=urn:contentItem:61WG-5CH1-JBG3-63RH-00000-00&amp;context=1516831" TargetMode="External" /><Relationship Id="rId143" Type="http://schemas.openxmlformats.org/officeDocument/2006/relationships/hyperlink" Target="https://www1.nyc.gov/site/nypd/stats/reports-analysis/clearance.page" TargetMode="External" /><Relationship Id="rId144" Type="http://schemas.openxmlformats.org/officeDocument/2006/relationships/header" Target="header16.xml" /><Relationship Id="rId145" Type="http://schemas.openxmlformats.org/officeDocument/2006/relationships/header" Target="header17.xml" /><Relationship Id="rId146" Type="http://schemas.openxmlformats.org/officeDocument/2006/relationships/footer" Target="footer16.xml" /><Relationship Id="rId147" Type="http://schemas.openxmlformats.org/officeDocument/2006/relationships/footer" Target="footer17.xml" /><Relationship Id="rId148" Type="http://schemas.openxmlformats.org/officeDocument/2006/relationships/header" Target="header18.xml" /><Relationship Id="rId149" Type="http://schemas.openxmlformats.org/officeDocument/2006/relationships/footer" Target="footer18.xml" /><Relationship Id="rId15" Type="http://schemas.openxmlformats.org/officeDocument/2006/relationships/hyperlink" Target="https://advance.lexis.com/api/document?id=urn:contentItem:5XWN-TN11-DXY4-X329-00000-00&amp;idtype=PID&amp;context=1516831" TargetMode="External" /><Relationship Id="rId150" Type="http://schemas.openxmlformats.org/officeDocument/2006/relationships/hyperlink" Target="https://advance.lexis.com/api/document?collection=news&amp;id=urn:contentItem:5N36-NCG1-JBG3-635P-00000-00&amp;context=1516831" TargetMode="External" /><Relationship Id="rId151" Type="http://schemas.openxmlformats.org/officeDocument/2006/relationships/hyperlink" Target="http://topics.nytimes.com/top/reference/timestopics/subjects/f/federal_budget_us/index.html?inline=nyt-classifier" TargetMode="External" /><Relationship Id="rId152" Type="http://schemas.openxmlformats.org/officeDocument/2006/relationships/hyperlink" Target="https://assets.documentcloud.org/documents/3516525/03132017-Untitled-NOTSET.pdf" TargetMode="External" /><Relationship Id="rId153" Type="http://schemas.openxmlformats.org/officeDocument/2006/relationships/hyperlink" Target="https://www.nytimes.com/2017/01/13/us/chicago-police-justice-department-report.html" TargetMode="External" /><Relationship Id="rId154" Type="http://schemas.openxmlformats.org/officeDocument/2006/relationships/hyperlink" Target="http://topics.nytimes.com/top/reference/timestopics/subjects/u/united_states_attorneys/index.html?inline=nyt-classifier" TargetMode="External" /><Relationship Id="rId155" Type="http://schemas.openxmlformats.org/officeDocument/2006/relationships/hyperlink" Target="https://www.nytimes.com/2017/03/10/us/politics/us-attorney-justice-department-trump.html" TargetMode="External" /><Relationship Id="rId156" Type="http://schemas.openxmlformats.org/officeDocument/2006/relationships/hyperlink" Target="https://www.nytimes.com/2017/03/12/nyregion/preet-bharara-politics-us-attorney.html" TargetMode="External" /><Relationship Id="rId157" Type="http://schemas.openxmlformats.org/officeDocument/2006/relationships/hyperlink" Target="https://www.nytimes.com/2017/01/10/us/police-racial-bias-baltimore-chicago-obama-trump.html" TargetMode="External" /><Relationship Id="rId158" Type="http://schemas.openxmlformats.org/officeDocument/2006/relationships/hyperlink" Target="https://www.nytimes.com/2015/08/09/us/chicago-stop-and-frisk-to-be-monitored.html" TargetMode="External" /><Relationship Id="rId159" Type="http://schemas.openxmlformats.org/officeDocument/2006/relationships/hyperlink" Target="https://www.nytimes.com/video/us/100000004057511/video-of-teen-shot-by-police-released.html" TargetMode="External" /><Relationship Id="rId16" Type="http://schemas.openxmlformats.org/officeDocument/2006/relationships/hyperlink" Target="https://advance.lexis.com/api/document?id=urn:contentItem:5P2G-P091-JBG3-628F-00000-00&amp;idtype=PID&amp;context=1516831" TargetMode="External" /><Relationship Id="rId160" Type="http://schemas.openxmlformats.org/officeDocument/2006/relationships/hyperlink" Target="https://www.nytimes.com/2016/12/28/us/chicago-murder-rate-gun-deaths.html" TargetMode="External" /><Relationship Id="rId161" Type="http://schemas.openxmlformats.org/officeDocument/2006/relationships/hyperlink" Target="http://www.nytimes.com/2017/01/25/us/chicago-convulsed-by-violence-confronts-trumps-twitter-threat.html" TargetMode="External" /><Relationship Id="rId162" Type="http://schemas.openxmlformats.org/officeDocument/2006/relationships/hyperlink" Target="http://www.nytimes.com/2017/03/01/us/justice-department-police-law-enforcement.html" TargetMode="External" /><Relationship Id="rId163" Type="http://schemas.openxmlformats.org/officeDocument/2006/relationships/hyperlink" Target="http://www.nytimes.com/2017/01/13/us/chicago-police-justice-department-report.html" TargetMode="External" /><Relationship Id="rId164" Type="http://schemas.openxmlformats.org/officeDocument/2006/relationships/hyperlink" Target="http://www.nytimes.com/2017/01/14/us/chicago-police-consent-decree.html" TargetMode="External" /><Relationship Id="rId165" Type="http://schemas.openxmlformats.org/officeDocument/2006/relationships/hyperlink" Target="http://www.nytimes.com/2017/01/12/us/baltimore-police-consent-decree.html" TargetMode="External" /><Relationship Id="rId166" Type="http://schemas.openxmlformats.org/officeDocument/2006/relationships/header" Target="header19.xml" /><Relationship Id="rId167" Type="http://schemas.openxmlformats.org/officeDocument/2006/relationships/header" Target="header20.xml" /><Relationship Id="rId168" Type="http://schemas.openxmlformats.org/officeDocument/2006/relationships/footer" Target="footer19.xml" /><Relationship Id="rId169" Type="http://schemas.openxmlformats.org/officeDocument/2006/relationships/footer" Target="footer20.xml" /><Relationship Id="rId17" Type="http://schemas.openxmlformats.org/officeDocument/2006/relationships/hyperlink" Target="https://advance.lexis.com/api/document?id=urn:contentItem:62GS-P7P1-JBG3-639G-00000-00&amp;idtype=PID&amp;context=1516831" TargetMode="External" /><Relationship Id="rId170" Type="http://schemas.openxmlformats.org/officeDocument/2006/relationships/header" Target="header21.xml" /><Relationship Id="rId171" Type="http://schemas.openxmlformats.org/officeDocument/2006/relationships/footer" Target="footer21.xml" /><Relationship Id="rId172" Type="http://schemas.openxmlformats.org/officeDocument/2006/relationships/hyperlink" Target="https://advance.lexis.com/api/document?collection=news&amp;id=urn:contentItem:64BK-RJP1-JBG3-6101-00000-00&amp;context=1516831" TargetMode="External" /><Relationship Id="rId173" Type="http://schemas.openxmlformats.org/officeDocument/2006/relationships/hyperlink" Target="https://www.nytimes.com/interactive/2020/06/13/us/george-floyd-protests-cities-photos.html" TargetMode="External" /><Relationship Id="rId174" Type="http://schemas.openxmlformats.org/officeDocument/2006/relationships/hyperlink" Target="https://www.washingtonpost.com/graphics/investigations/police-shootings-database/" TargetMode="External" /><Relationship Id="rId175" Type="http://schemas.openxmlformats.org/officeDocument/2006/relationships/hyperlink" Target="https://www.nytimes.com/2021/08/24/books/review/erwin-chemerinsky-presumed-guilty.html" TargetMode="External" /><Relationship Id="rId176" Type="http://schemas.openxmlformats.org/officeDocument/2006/relationships/hyperlink" Target="https://www.scotusblog.com/case-files/cases/rivas-villegas-v-cortesluna/" TargetMode="External" /><Relationship Id="rId177" Type="http://schemas.openxmlformats.org/officeDocument/2006/relationships/hyperlink" Target="https://www.scotusblog.com/case-files/cases/city-of-tahlequah-oklahoma-v-bond/" TargetMode="External" /><Relationship Id="rId178" Type="http://schemas.openxmlformats.org/officeDocument/2006/relationships/hyperlink" Target="https://judiciary.house.gov/issues/issue/?IssueID=14924" TargetMode="External" /><Relationship Id="rId179" Type="http://schemas.openxmlformats.org/officeDocument/2006/relationships/hyperlink" Target="https://supreme.justia.com/cases/federal/us/486/35/" TargetMode="External" /><Relationship Id="rId18" Type="http://schemas.openxmlformats.org/officeDocument/2006/relationships/hyperlink" Target="https://advance.lexis.com/api/document?id=urn:contentItem:609H-MS21-JBG3-62YR-00000-00&amp;idtype=PID&amp;context=1516831" TargetMode="External" /><Relationship Id="rId180" Type="http://schemas.openxmlformats.org/officeDocument/2006/relationships/hyperlink" Target="https://law.justia.com/cases/hawaii/supreme-court/1985/9461-2.html" TargetMode="External" /><Relationship Id="rId181" Type="http://schemas.openxmlformats.org/officeDocument/2006/relationships/hyperlink" Target="https://caselaw.findlaw.com/nh-supreme-court/1128324.html" TargetMode="External" /><Relationship Id="rId182" Type="http://schemas.openxmlformats.org/officeDocument/2006/relationships/hyperlink" Target="https://casetext.com/case/state-v-boland" TargetMode="External" /><Relationship Id="rId183" Type="http://schemas.openxmlformats.org/officeDocument/2006/relationships/hyperlink" Target="https://supreme.justia.com/cases/federal/us/517/806/" TargetMode="External" /><Relationship Id="rId184" Type="http://schemas.openxmlformats.org/officeDocument/2006/relationships/hyperlink" Target="https://caselaw.findlaw.com/ar-supreme-court/1495964.html" TargetMode="External" /><Relationship Id="rId185" Type="http://schemas.openxmlformats.org/officeDocument/2006/relationships/hyperlink" Target="https://law.justia.com/cases/washington/supreme-court/1999/65801-3-1.html" TargetMode="External" /><Relationship Id="rId186" Type="http://schemas.openxmlformats.org/officeDocument/2006/relationships/hyperlink" Target="https://innocenceproject.org/eyewitness-identification-reform/" TargetMode="External" /><Relationship Id="rId187" Type="http://schemas.openxmlformats.org/officeDocument/2006/relationships/hyperlink" Target="https://www.oyez.org/cases/1976/75-871" TargetMode="External" /><Relationship Id="rId188" Type="http://schemas.openxmlformats.org/officeDocument/2006/relationships/hyperlink" Target="https://supreme.justia.com/cases/federal/us/432/98/" TargetMode="External" /><Relationship Id="rId189" Type="http://schemas.openxmlformats.org/officeDocument/2006/relationships/hyperlink" Target="http://masscases.com/cases/sjc/420/420mass458.html" TargetMode="External" /><Relationship Id="rId19" Type="http://schemas.openxmlformats.org/officeDocument/2006/relationships/hyperlink" Target="https://advance.lexis.com/api/document?id=urn:contentItem:5S16-B451-JBG3-63WB-00000-00&amp;idtype=PID&amp;context=1516831" TargetMode="External" /><Relationship Id="rId190" Type="http://schemas.openxmlformats.org/officeDocument/2006/relationships/hyperlink" Target="https://casetext.com/case/people-v-adams-197/?PHONE_NUMBER_GROUP=P" TargetMode="External" /><Relationship Id="rId191" Type="http://schemas.openxmlformats.org/officeDocument/2006/relationships/hyperlink" Target="https://www.latimes.com/world-nation/story/2021-05-24/george-floyd-killing-states-limit-ban-chokeholds" TargetMode="External" /><Relationship Id="rId192" Type="http://schemas.openxmlformats.org/officeDocument/2006/relationships/hyperlink" Target="https://www.latimes.com/california/story/2021-09-30/newsom-approves-sweeping-changes-to-californias-criminal-justice-system" TargetMode="External" /><Relationship Id="rId193" Type="http://schemas.openxmlformats.org/officeDocument/2006/relationships/hyperlink" Target="https://www.nytimes.com/2019/01/31/opinion/letters/letters-to-editor-new-york-times-women.html" TargetMode="External" /><Relationship Id="rId194" Type="http://schemas.openxmlformats.org/officeDocument/2006/relationships/hyperlink" Target="https://help.nytimes.com/hc/en-us/articles/115014925288-How-to-submit-a-letter-to-the-editor" TargetMode="External" /><Relationship Id="rId195" Type="http://schemas.openxmlformats.org/officeDocument/2006/relationships/hyperlink" Target="https://www.facebook.com/nytopinion" TargetMode="External" /><Relationship Id="rId196" Type="http://schemas.openxmlformats.org/officeDocument/2006/relationships/hyperlink" Target="http://twitter.com/NYTOpinion" TargetMode="External" /><Relationship Id="rId197" Type="http://schemas.openxmlformats.org/officeDocument/2006/relationships/hyperlink" Target="https://www.instagram.com/nytopinion/" TargetMode="External" /><Relationship Id="rId198" Type="http://schemas.openxmlformats.org/officeDocument/2006/relationships/header" Target="header22.xml" /><Relationship Id="rId199" Type="http://schemas.openxmlformats.org/officeDocument/2006/relationships/header" Target="header23.xml" /><Relationship Id="rId2" Type="http://schemas.openxmlformats.org/officeDocument/2006/relationships/webSettings" Target="webSettings.xml" /><Relationship Id="rId20" Type="http://schemas.openxmlformats.org/officeDocument/2006/relationships/hyperlink" Target="https://advance.lexis.com/api/document?id=urn:contentItem:62B9-GST1-JBG3-60K6-00000-00&amp;idtype=PID&amp;context=1516831" TargetMode="External" /><Relationship Id="rId200" Type="http://schemas.openxmlformats.org/officeDocument/2006/relationships/footer" Target="footer22.xml" /><Relationship Id="rId201" Type="http://schemas.openxmlformats.org/officeDocument/2006/relationships/footer" Target="footer23.xml" /><Relationship Id="rId202" Type="http://schemas.openxmlformats.org/officeDocument/2006/relationships/header" Target="header24.xml" /><Relationship Id="rId203" Type="http://schemas.openxmlformats.org/officeDocument/2006/relationships/footer" Target="footer24.xml" /><Relationship Id="rId204" Type="http://schemas.openxmlformats.org/officeDocument/2006/relationships/hyperlink" Target="https://advance.lexis.com/api/document?collection=news&amp;id=urn:contentItem:5NNM-27V1-DXY4-X0X4-00000-00&amp;context=1516831" TargetMode="External" /><Relationship Id="rId205" Type="http://schemas.openxmlformats.org/officeDocument/2006/relationships/hyperlink" Target="http://topics.nytimes.com/top/reference/timestopics/organizations/s/supreme_court/index.html?inline=nyt-org" TargetMode="External" /><Relationship Id="rId206" Type="http://schemas.openxmlformats.org/officeDocument/2006/relationships/hyperlink" Target="https://www.supremecourt.gov/opinions/16pdf/16-369_09m1.pdf" TargetMode="External" /><Relationship Id="rId207" Type="http://schemas.openxmlformats.org/officeDocument/2006/relationships/hyperlink" Target="http://topics.nytimes.com/top/reference/timestopics/people/a/samuel_a_alito_jr/index.html?inline=nyt-per" TargetMode="External" /><Relationship Id="rId208" Type="http://schemas.openxmlformats.org/officeDocument/2006/relationships/hyperlink" Target="https://www.supremecourt.gov/opinions/16pdf/16-54_5i26.pdf" TargetMode="External" /><Relationship Id="rId209" Type="http://schemas.openxmlformats.org/officeDocument/2006/relationships/hyperlink" Target="http://topics.nytimes.com/top/reference/timestopics/people/t/clarence_thomas/index.html?inline=nyt-per" TargetMode="External" /><Relationship Id="rId21" Type="http://schemas.openxmlformats.org/officeDocument/2006/relationships/hyperlink" Target="https://advance.lexis.com/api/document?id=urn:contentItem:5V9C-R3J1-DXY4-X29P-00000-00&amp;idtype=PID&amp;context=1516831" TargetMode="External" /><Relationship Id="rId210" Type="http://schemas.openxmlformats.org/officeDocument/2006/relationships/hyperlink" Target="http://www.scotusblog.com/wp-content/uploads/2017/02/16-980-op-bel-6th-cir.pdf" TargetMode="External" /><Relationship Id="rId211" Type="http://schemas.openxmlformats.org/officeDocument/2006/relationships/hyperlink" Target="http://www.scotusblog.com/wp-content/uploads/2017/02/16-980-cert-petition.pdf" TargetMode="External" /><Relationship Id="rId212" Type="http://schemas.openxmlformats.org/officeDocument/2006/relationships/hyperlink" Target="https://twitter.com/adamliptak" TargetMode="External" /><Relationship Id="rId213" Type="http://schemas.openxmlformats.org/officeDocument/2006/relationships/hyperlink" Target="https://www.facebook.com/nytpolitics" TargetMode="External" /><Relationship Id="rId214" Type="http://schemas.openxmlformats.org/officeDocument/2006/relationships/hyperlink" Target="https://twitter.com/nytpolitics" TargetMode="External" /><Relationship Id="rId215" Type="http://schemas.openxmlformats.org/officeDocument/2006/relationships/hyperlink" Target="http://www.nytimes.com/newsletters/morning-briefing" TargetMode="External" /><Relationship Id="rId216" Type="http://schemas.openxmlformats.org/officeDocument/2006/relationships/hyperlink" Target="https://www.nytimes.com/2017/05/22/us/politics/supreme-court-north-carolina-congressional-districts.html" TargetMode="External" /><Relationship Id="rId217" Type="http://schemas.openxmlformats.org/officeDocument/2006/relationships/hyperlink" Target="https://www.nytimes.com/2017/05/15/us/politics/voter-id-laws-supreme-court-north-carolina.html" TargetMode="External" /><Relationship Id="rId218" Type="http://schemas.openxmlformats.org/officeDocument/2006/relationships/header" Target="header25.xml" /><Relationship Id="rId219" Type="http://schemas.openxmlformats.org/officeDocument/2006/relationships/header" Target="header26.xml" /><Relationship Id="rId22" Type="http://schemas.openxmlformats.org/officeDocument/2006/relationships/hyperlink" Target="https://advance.lexis.com/api/document?id=urn:contentItem:5MJV-1RW1-JBG3-6197-00000-00&amp;idtype=PID&amp;context=1516831" TargetMode="External" /><Relationship Id="rId220" Type="http://schemas.openxmlformats.org/officeDocument/2006/relationships/footer" Target="footer25.xml" /><Relationship Id="rId221" Type="http://schemas.openxmlformats.org/officeDocument/2006/relationships/footer" Target="footer26.xml" /><Relationship Id="rId222" Type="http://schemas.openxmlformats.org/officeDocument/2006/relationships/header" Target="header27.xml" /><Relationship Id="rId223" Type="http://schemas.openxmlformats.org/officeDocument/2006/relationships/footer" Target="footer27.xml" /><Relationship Id="rId224" Type="http://schemas.openxmlformats.org/officeDocument/2006/relationships/hyperlink" Target="https://advance.lexis.com/api/document?collection=news&amp;id=urn:contentItem:5N3B-2DG1-DXY4-X05C-00000-00&amp;context=1516831" TargetMode="External" /><Relationship Id="rId225" Type="http://schemas.openxmlformats.org/officeDocument/2006/relationships/hyperlink" Target="http://www.nytimes.com/2017/03/14/us/chicagos-top-prosecutor-minces-no-words-on-his-way-out.html" TargetMode="External" /><Relationship Id="rId226" Type="http://schemas.openxmlformats.org/officeDocument/2006/relationships/header" Target="header28.xml" /><Relationship Id="rId227" Type="http://schemas.openxmlformats.org/officeDocument/2006/relationships/header" Target="header29.xml" /><Relationship Id="rId228" Type="http://schemas.openxmlformats.org/officeDocument/2006/relationships/footer" Target="footer28.xml" /><Relationship Id="rId229" Type="http://schemas.openxmlformats.org/officeDocument/2006/relationships/footer" Target="footer29.xml" /><Relationship Id="rId23" Type="http://schemas.openxmlformats.org/officeDocument/2006/relationships/hyperlink" Target="https://advance.lexis.com/api/document?id=urn:contentItem:601S-F8F1-JBG3-629G-00000-00&amp;idtype=PID&amp;context=1516831" TargetMode="External" /><Relationship Id="rId230" Type="http://schemas.openxmlformats.org/officeDocument/2006/relationships/header" Target="header30.xml" /><Relationship Id="rId231" Type="http://schemas.openxmlformats.org/officeDocument/2006/relationships/footer" Target="footer30.xml" /><Relationship Id="rId232" Type="http://schemas.openxmlformats.org/officeDocument/2006/relationships/hyperlink" Target="https://advance.lexis.com/api/document?collection=news&amp;id=urn:contentItem:5NNR-TFY1-DXY4-X1X8-00000-00&amp;context=1516831" TargetMode="External" /><Relationship Id="rId233" Type="http://schemas.openxmlformats.org/officeDocument/2006/relationships/hyperlink" Target="https://www.nytimes.com/2017/05/30/us/politics/supreme-court-excessive-force-immigration.html" TargetMode="External" /><Relationship Id="rId234" Type="http://schemas.openxmlformats.org/officeDocument/2006/relationships/header" Target="header31.xml" /><Relationship Id="rId235" Type="http://schemas.openxmlformats.org/officeDocument/2006/relationships/header" Target="header32.xml" /><Relationship Id="rId236" Type="http://schemas.openxmlformats.org/officeDocument/2006/relationships/footer" Target="footer31.xml" /><Relationship Id="rId237" Type="http://schemas.openxmlformats.org/officeDocument/2006/relationships/footer" Target="footer32.xml" /><Relationship Id="rId238" Type="http://schemas.openxmlformats.org/officeDocument/2006/relationships/header" Target="header33.xml" /><Relationship Id="rId239" Type="http://schemas.openxmlformats.org/officeDocument/2006/relationships/footer" Target="footer33.xml" /><Relationship Id="rId24" Type="http://schemas.openxmlformats.org/officeDocument/2006/relationships/hyperlink" Target="https://advance.lexis.com/api/document?id=urn:contentItem:644C-3XV1-JBG3-629R-00000-00&amp;idtype=PID&amp;context=1516831" TargetMode="External" /><Relationship Id="rId240" Type="http://schemas.openxmlformats.org/officeDocument/2006/relationships/hyperlink" Target="https://advance.lexis.com/api/document?collection=news&amp;id=urn:contentItem:5SFS-M501-JBG3-609S-00000-00&amp;context=1516831" TargetMode="External" /><Relationship Id="rId241" Type="http://schemas.openxmlformats.org/officeDocument/2006/relationships/hyperlink" Target="https://www.justice.gov/usao-nj/pr/paterson-police-officer-charged-conspiring-violate-civil-rights-and-concealing-felony" TargetMode="External" /><Relationship Id="rId242" Type="http://schemas.openxmlformats.org/officeDocument/2006/relationships/hyperlink" Target="https://www.northjersey.com/story/news/paterson-press/2018/05/30/paterson-cop-arrested-fbi-beating-hospital-patient/655200002/" TargetMode="External" /><Relationship Id="rId243" Type="http://schemas.openxmlformats.org/officeDocument/2006/relationships/hyperlink" Target="https://www.nytimes.com/2018/04/02/us/politics/supreme-court-rules-for-police-officer-in-excessive-force-case.html" TargetMode="External" /><Relationship Id="rId244" Type="http://schemas.openxmlformats.org/officeDocument/2006/relationships/hyperlink" Target="https://www.nytimes.com/2017/03/07/nyregion/paterson-nj-mayor-indicted-in-corruption-probe.html" TargetMode="External" /><Relationship Id="rId245" Type="http://schemas.openxmlformats.org/officeDocument/2006/relationships/header" Target="header34.xml" /><Relationship Id="rId246" Type="http://schemas.openxmlformats.org/officeDocument/2006/relationships/header" Target="header35.xml" /><Relationship Id="rId247" Type="http://schemas.openxmlformats.org/officeDocument/2006/relationships/footer" Target="footer34.xml" /><Relationship Id="rId248" Type="http://schemas.openxmlformats.org/officeDocument/2006/relationships/footer" Target="footer35.xml" /><Relationship Id="rId249" Type="http://schemas.openxmlformats.org/officeDocument/2006/relationships/header" Target="header36.xml" /><Relationship Id="rId25" Type="http://schemas.openxmlformats.org/officeDocument/2006/relationships/hyperlink" Target="https://advance.lexis.com/api/document?id=urn:contentItem:5WKF-3M41-DXY4-X308-00000-00&amp;idtype=PID&amp;context=1516831" TargetMode="External" /><Relationship Id="rId250" Type="http://schemas.openxmlformats.org/officeDocument/2006/relationships/footer" Target="footer36.xml" /><Relationship Id="rId251" Type="http://schemas.openxmlformats.org/officeDocument/2006/relationships/hyperlink" Target="https://advance.lexis.com/api/document?collection=news&amp;id=urn:contentItem:5XWN-TN11-DXY4-X329-00000-00&amp;context=1516831" TargetMode="External" /><Relationship Id="rId252" Type="http://schemas.openxmlformats.org/officeDocument/2006/relationships/hyperlink" Target="https://www.marines.mil/News/Messages/Messages-Display/Article/2048873/concealed-carry-of-privately-owned-firearms-for-us-marine-corps-law-enforcement/" TargetMode="External" /><Relationship Id="rId253" Type="http://schemas.openxmlformats.org/officeDocument/2006/relationships/header" Target="header37.xml" /><Relationship Id="rId254" Type="http://schemas.openxmlformats.org/officeDocument/2006/relationships/header" Target="header38.xml" /><Relationship Id="rId255" Type="http://schemas.openxmlformats.org/officeDocument/2006/relationships/footer" Target="footer37.xml" /><Relationship Id="rId256" Type="http://schemas.openxmlformats.org/officeDocument/2006/relationships/footer" Target="footer38.xml" /><Relationship Id="rId257" Type="http://schemas.openxmlformats.org/officeDocument/2006/relationships/header" Target="header39.xml" /><Relationship Id="rId258" Type="http://schemas.openxmlformats.org/officeDocument/2006/relationships/footer" Target="footer39.xml" /><Relationship Id="rId259" Type="http://schemas.openxmlformats.org/officeDocument/2006/relationships/hyperlink" Target="https://advance.lexis.com/api/document?collection=news&amp;id=urn:contentItem:5P2G-P091-JBG3-628F-00000-00&amp;context=1516831" TargetMode="External" /><Relationship Id="rId26" Type="http://schemas.openxmlformats.org/officeDocument/2006/relationships/hyperlink" Target="https://advance.lexis.com/api/document?id=urn:contentItem:644F-55P1-JBG3-62H6-00000-00&amp;idtype=PID&amp;context=1516831" TargetMode="External" /><Relationship Id="rId260" Type="http://schemas.openxmlformats.org/officeDocument/2006/relationships/hyperlink" Target="https://www.nytimes.com/2017/05/14/nyregion/james-blake-arrest-officer-no-trial.html" TargetMode="External" /><Relationship Id="rId261" Type="http://schemas.openxmlformats.org/officeDocument/2006/relationships/hyperlink" Target="https://www.nytimes.com/2015/10/08/nyregion/officer-in-james-blake-arrest-used-excessive-force-panel-says.html" TargetMode="External" /><Relationship Id="rId262" Type="http://schemas.openxmlformats.org/officeDocument/2006/relationships/hyperlink" Target="http://topics.nytimes.com/top/reference/timestopics/organizations/c/civilian_complaint_review_board/index.html?inline=nyt-org" TargetMode="External" /><Relationship Id="rId263" Type="http://schemas.openxmlformats.org/officeDocument/2006/relationships/hyperlink" Target="http://topics.nytimes.com/top/reference/timestopics/subjects/u/united_states_open_tennis/index.html?inline=nyt-classifier" TargetMode="External" /><Relationship Id="rId264" Type="http://schemas.openxmlformats.org/officeDocument/2006/relationships/hyperlink" Target="https://www.nytimes.com/2015/06/14/nyregion/eric-garner-police-chokehold-staten-island.html?mcubz=0" TargetMode="External" /><Relationship Id="rId265" Type="http://schemas.openxmlformats.org/officeDocument/2006/relationships/hyperlink" Target="https://www.nytimes.com/2017/06/20/nyregion/new-york-city-and-james-blake-settle-excessive-force-lawsuit.html?mcubz=0" TargetMode="External" /><Relationship Id="rId266" Type="http://schemas.openxmlformats.org/officeDocument/2006/relationships/hyperlink" Target="https://www1.nyc.gov/assets/ccrb/downloads/pdf/policy_pdf/annual_bi-annual/2016_annual.pdf" TargetMode="External" /><Relationship Id="rId267" Type="http://schemas.openxmlformats.org/officeDocument/2006/relationships/hyperlink" Target="https://www.nytimes.com/2017/07/19/nyregion/new-york-police-challenging-more-of-review-boards-findings-study-shows.html" TargetMode="External" /><Relationship Id="rId268" Type="http://schemas.openxmlformats.org/officeDocument/2006/relationships/header" Target="header40.xml" /><Relationship Id="rId269" Type="http://schemas.openxmlformats.org/officeDocument/2006/relationships/header" Target="header41.xml" /><Relationship Id="rId27" Type="http://schemas.openxmlformats.org/officeDocument/2006/relationships/hyperlink" Target="https://advance.lexis.com/api/document?id=urn:contentItem:60HY-TT81-DXY4-X2J7-00000-00&amp;idtype=PID&amp;context=1516831" TargetMode="External" /><Relationship Id="rId270" Type="http://schemas.openxmlformats.org/officeDocument/2006/relationships/footer" Target="footer40.xml" /><Relationship Id="rId271" Type="http://schemas.openxmlformats.org/officeDocument/2006/relationships/footer" Target="footer41.xml" /><Relationship Id="rId272" Type="http://schemas.openxmlformats.org/officeDocument/2006/relationships/header" Target="header42.xml" /><Relationship Id="rId273" Type="http://schemas.openxmlformats.org/officeDocument/2006/relationships/footer" Target="footer42.xml" /><Relationship Id="rId274" Type="http://schemas.openxmlformats.org/officeDocument/2006/relationships/hyperlink" Target="https://advance.lexis.com/api/document?collection=news&amp;id=urn:contentItem:62GS-P7P1-JBG3-639G-00000-00&amp;context=1516831" TargetMode="External" /><Relationship Id="rId275" Type="http://schemas.openxmlformats.org/officeDocument/2006/relationships/hyperlink" Target="https://www.nytimes.com/2021/04/20/us/20chauvin-juror-box.html" TargetMode="External" /><Relationship Id="rId276" Type="http://schemas.openxmlformats.org/officeDocument/2006/relationships/header" Target="header43.xml" /><Relationship Id="rId277" Type="http://schemas.openxmlformats.org/officeDocument/2006/relationships/header" Target="header44.xml" /><Relationship Id="rId278" Type="http://schemas.openxmlformats.org/officeDocument/2006/relationships/footer" Target="footer43.xml" /><Relationship Id="rId279" Type="http://schemas.openxmlformats.org/officeDocument/2006/relationships/footer" Target="footer44.xml" /><Relationship Id="rId28" Type="http://schemas.openxmlformats.org/officeDocument/2006/relationships/hyperlink" Target="https://advance.lexis.com/api/document?id=urn:contentItem:6353-VPF1-DXY4-X3CJ-00000-00&amp;idtype=PID&amp;context=1516831" TargetMode="External" /><Relationship Id="rId280" Type="http://schemas.openxmlformats.org/officeDocument/2006/relationships/header" Target="header45.xml" /><Relationship Id="rId281" Type="http://schemas.openxmlformats.org/officeDocument/2006/relationships/footer" Target="footer45.xml" /><Relationship Id="rId282" Type="http://schemas.openxmlformats.org/officeDocument/2006/relationships/hyperlink" Target="https://advance.lexis.com/api/document?collection=news&amp;id=urn:contentItem:609H-MS21-JBG3-62YR-00000-00&amp;context=1516831" TargetMode="External" /><Relationship Id="rId283" Type="http://schemas.openxmlformats.org/officeDocument/2006/relationships/hyperlink" Target="https://www.nytimes.com/2021/06/16/us/nicholas-kraus-minneapolis-protests.html" TargetMode="External" /><Relationship Id="rId284" Type="http://schemas.openxmlformats.org/officeDocument/2006/relationships/header" Target="header46.xml" /><Relationship Id="rId285" Type="http://schemas.openxmlformats.org/officeDocument/2006/relationships/header" Target="header47.xml" /><Relationship Id="rId286" Type="http://schemas.openxmlformats.org/officeDocument/2006/relationships/footer" Target="footer46.xml" /><Relationship Id="rId287" Type="http://schemas.openxmlformats.org/officeDocument/2006/relationships/footer" Target="footer47.xml" /><Relationship Id="rId288" Type="http://schemas.openxmlformats.org/officeDocument/2006/relationships/header" Target="header48.xml" /><Relationship Id="rId289" Type="http://schemas.openxmlformats.org/officeDocument/2006/relationships/footer" Target="footer48.xml" /><Relationship Id="rId29" Type="http://schemas.openxmlformats.org/officeDocument/2006/relationships/hyperlink" Target="https://advance.lexis.com/api/document?id=urn:contentItem:5WKD-KWT1-JBG3-60K4-00000-00&amp;idtype=PID&amp;context=1516831" TargetMode="External" /><Relationship Id="rId290" Type="http://schemas.openxmlformats.org/officeDocument/2006/relationships/hyperlink" Target="https://advance.lexis.com/api/document?collection=news&amp;id=urn:contentItem:5S16-B451-JBG3-63WB-00000-00&amp;context=1516831" TargetMode="External" /><Relationship Id="rId291" Type="http://schemas.openxmlformats.org/officeDocument/2006/relationships/hyperlink" Target="https://www.nytimes.com/2020/07/20/us/politics/supreme-court-police-brutality.html" TargetMode="External" /><Relationship Id="rId292" Type="http://schemas.openxmlformats.org/officeDocument/2006/relationships/header" Target="header49.xml" /><Relationship Id="rId293" Type="http://schemas.openxmlformats.org/officeDocument/2006/relationships/header" Target="header50.xml" /><Relationship Id="rId294" Type="http://schemas.openxmlformats.org/officeDocument/2006/relationships/footer" Target="footer49.xml" /><Relationship Id="rId295" Type="http://schemas.openxmlformats.org/officeDocument/2006/relationships/footer" Target="footer50.xml" /><Relationship Id="rId296" Type="http://schemas.openxmlformats.org/officeDocument/2006/relationships/header" Target="header51.xml" /><Relationship Id="rId297" Type="http://schemas.openxmlformats.org/officeDocument/2006/relationships/footer" Target="footer51.xml" /><Relationship Id="rId298" Type="http://schemas.openxmlformats.org/officeDocument/2006/relationships/hyperlink" Target="https://advance.lexis.com/api/document?collection=news&amp;id=urn:contentItem:62B9-GST1-JBG3-60K6-00000-00&amp;context=1516831" TargetMode="External" /><Relationship Id="rId299" Type="http://schemas.openxmlformats.org/officeDocument/2006/relationships/hyperlink" Target="https://www.nytimes.com/2021/03/30/pageoneplus/31rex4.html" TargetMode="External" /><Relationship Id="rId3" Type="http://schemas.openxmlformats.org/officeDocument/2006/relationships/fontTable" Target="fontTable.xml" /><Relationship Id="rId30" Type="http://schemas.openxmlformats.org/officeDocument/2006/relationships/hyperlink" Target="https://advance.lexis.com/api/document?id=urn:contentItem:601Y-RXM1-JBG3-601W-00000-00&amp;idtype=PID&amp;context=1516831" TargetMode="External" /><Relationship Id="rId300" Type="http://schemas.openxmlformats.org/officeDocument/2006/relationships/header" Target="header52.xml" /><Relationship Id="rId301" Type="http://schemas.openxmlformats.org/officeDocument/2006/relationships/header" Target="header53.xml" /><Relationship Id="rId302" Type="http://schemas.openxmlformats.org/officeDocument/2006/relationships/footer" Target="footer52.xml" /><Relationship Id="rId303" Type="http://schemas.openxmlformats.org/officeDocument/2006/relationships/footer" Target="footer53.xml" /><Relationship Id="rId304" Type="http://schemas.openxmlformats.org/officeDocument/2006/relationships/header" Target="header54.xml" /><Relationship Id="rId305" Type="http://schemas.openxmlformats.org/officeDocument/2006/relationships/footer" Target="footer54.xml" /><Relationship Id="rId306" Type="http://schemas.openxmlformats.org/officeDocument/2006/relationships/hyperlink" Target="https://advance.lexis.com/api/document?collection=news&amp;id=urn:contentItem:5V9C-R3J1-DXY4-X29P-00000-00&amp;context=1516831" TargetMode="External" /><Relationship Id="rId307" Type="http://schemas.openxmlformats.org/officeDocument/2006/relationships/hyperlink" Target="https://www.nytimes.com/2018/03/30/us/stephon-clark-independent-autopsy.html" TargetMode="External" /><Relationship Id="rId308" Type="http://schemas.openxmlformats.org/officeDocument/2006/relationships/hyperlink" Target="https://www.psblaw.com/wp-content/uploads/2019/01/Complaint-Stephon-Clark.pdf" TargetMode="External" /><Relationship Id="rId309" Type="http://schemas.openxmlformats.org/officeDocument/2006/relationships/hyperlink" Target="https://www.nytimes.com/2018/03/27/us/stephon-clark-police-killing.html" TargetMode="External" /><Relationship Id="rId31" Type="http://schemas.openxmlformats.org/officeDocument/2006/relationships/hyperlink" Target="https://advance.lexis.com/api/document?id=urn:contentItem:601W-RPH1-JBG3-638V-00000-00&amp;idtype=PID&amp;context=1516831" TargetMode="External" /><Relationship Id="rId310" Type="http://schemas.openxmlformats.org/officeDocument/2006/relationships/hyperlink" Target="http://www.sacda.org/media/latest-news/12819-stephon-clark-officer-involved-shooting-timeline-update/" TargetMode="External" /><Relationship Id="rId311" Type="http://schemas.openxmlformats.org/officeDocument/2006/relationships/hyperlink" Target="https://www.nytimes.com/2018/03/28/us/sacramento-stephon-clark.html" TargetMode="External" /><Relationship Id="rId312" Type="http://schemas.openxmlformats.org/officeDocument/2006/relationships/hyperlink" Target="https://www.nytimes.com/2018/06/07/us/police-shooting-stephon-clark.html" TargetMode="External" /><Relationship Id="rId313" Type="http://schemas.openxmlformats.org/officeDocument/2006/relationships/hyperlink" Target="https://www.nytimes.com/2018/03/30/us/baton-rouge-alton-sterling.html?module=inline" TargetMode="External" /><Relationship Id="rId314" Type="http://schemas.openxmlformats.org/officeDocument/2006/relationships/hyperlink" Target="https://www.nytimes.com/2017/12/07/us/michael-slager-sentence-walter-scott.html?module=inline" TargetMode="External" /><Relationship Id="rId315" Type="http://schemas.openxmlformats.org/officeDocument/2006/relationships/hyperlink" Target="https://www.nytimes.com/interactive/2014/08/13/us/ferguson-missouri-town-under-siege-after-police-shooting.html?module=inline" TargetMode="External" /><Relationship Id="rId316" Type="http://schemas.openxmlformats.org/officeDocument/2006/relationships/hyperlink" Target="https://www.nytimes.com/2018/05/01/us/stephon-clark-official-autopsy.html?module=inline" TargetMode="External" /><Relationship Id="rId317" Type="http://schemas.openxmlformats.org/officeDocument/2006/relationships/hyperlink" Target="https://www.nytimes.com/2018/05/01/us/stephon-clark-official-autopsy.html" TargetMode="External" /><Relationship Id="rId318" Type="http://schemas.openxmlformats.org/officeDocument/2006/relationships/header" Target="header55.xml" /><Relationship Id="rId319" Type="http://schemas.openxmlformats.org/officeDocument/2006/relationships/header" Target="header56.xml" /><Relationship Id="rId32" Type="http://schemas.openxmlformats.org/officeDocument/2006/relationships/hyperlink" Target="https://advance.lexis.com/api/document?id=urn:contentItem:634X-5YC1-DXY4-X205-00000-00&amp;idtype=PID&amp;context=1516831" TargetMode="External" /><Relationship Id="rId320" Type="http://schemas.openxmlformats.org/officeDocument/2006/relationships/footer" Target="footer55.xml" /><Relationship Id="rId321" Type="http://schemas.openxmlformats.org/officeDocument/2006/relationships/footer" Target="footer56.xml" /><Relationship Id="rId322" Type="http://schemas.openxmlformats.org/officeDocument/2006/relationships/header" Target="header57.xml" /><Relationship Id="rId323" Type="http://schemas.openxmlformats.org/officeDocument/2006/relationships/footer" Target="footer57.xml" /><Relationship Id="rId324" Type="http://schemas.openxmlformats.org/officeDocument/2006/relationships/hyperlink" Target="https://advance.lexis.com/api/document?collection=news&amp;id=urn:contentItem:5MJV-1RW1-JBG3-6197-00000-00&amp;context=1516831" TargetMode="External" /><Relationship Id="rId325" Type="http://schemas.openxmlformats.org/officeDocument/2006/relationships/hyperlink" Target="https://www.nytimes.com/video/us/100000003728410/video-captures-incident-at-texas-pool.html?action=click&amp;contentCollection=us&amp;module=lede&amp;region=caption&amp;pgtype=article" TargetMode="External" /><Relationship Id="rId326" Type="http://schemas.openxmlformats.org/officeDocument/2006/relationships/hyperlink" Target="https://www.nytimes.com/2015/06/10/us/police-officer-in-mckinney-tex-resigns-over-incident-caught-on-video.html?action=click&amp;contentCollection=U.S.&amp;module=RelatedCoverage&amp;region=EndOfArticle&amp;pgtype=article" TargetMode="External" /><Relationship Id="rId327" Type="http://schemas.openxmlformats.org/officeDocument/2006/relationships/hyperlink" Target="https://www.nytimes.com/2016/06/25/us/no-charges-for-texas-officer-who-threw-girl-15-to-the-ground.html?_r=0" TargetMode="External" /><Relationship Id="rId328" Type="http://schemas.openxmlformats.org/officeDocument/2006/relationships/hyperlink" Target="http://www.nbcdfw.com/news/local/Teens-Family-Files-Federal-Lawsuit-Against-Former-McKinney-Officer--409594895.html" TargetMode="External" /><Relationship Id="rId329" Type="http://schemas.openxmlformats.org/officeDocument/2006/relationships/hyperlink" Target="http://www.dallasnews.com/news/mckinney/2017/01/03/girl-pinned-mckinney-pool-party-sues-ex-cop-city-5-million" TargetMode="External" /><Relationship Id="rId33" Type="http://schemas.openxmlformats.org/officeDocument/2006/relationships/hyperlink" Target="https://advance.lexis.com/api/document?id=urn:contentItem:5MMH-X8B1-JBG3-60H1-00000-00&amp;idtype=PID&amp;context=1516831" TargetMode="External" /><Relationship Id="rId330" Type="http://schemas.openxmlformats.org/officeDocument/2006/relationships/hyperlink" Target="http://www.nbcdfw.com/news/local/Teens-Family-Files-Federal-Lawsuit-Against-Former-McKinney-Officer%E2%80%94409594895.html" TargetMode="External" /><Relationship Id="rId331" Type="http://schemas.openxmlformats.org/officeDocument/2006/relationships/hyperlink" Target="http://topics.nytimes.com/top/reference/timestopics/subjects/c/cyberbullying/index.html?inline=nyt-classifier" TargetMode="External" /><Relationship Id="rId332" Type="http://schemas.openxmlformats.org/officeDocument/2006/relationships/hyperlink" Target="https://www.nytimes.com/2015/06/11/us/texas-officer-was-under-stress-when-he-arrived-at-pool-party-lawyer-says.html?action=click&amp;contentCollection=U.S.&amp;module=RelatedCoverage&amp;region=EndOfArticle&amp;pgtype=article" TargetMode="External" /><Relationship Id="rId333" Type="http://schemas.openxmlformats.org/officeDocument/2006/relationships/hyperlink" Target="http://www.nytimes.com/2016/06/25/us/no-charges-for-texas-officer-who-threw-girl-15-to-the-ground.html" TargetMode="External" /><Relationship Id="rId334" Type="http://schemas.openxmlformats.org/officeDocument/2006/relationships/hyperlink" Target="http://www.nytimes.com/2015/06/11/us/texas-officer-was-under-stress-when-he-arrived-at-pool-party-lawyer-says.html" TargetMode="External" /><Relationship Id="rId335" Type="http://schemas.openxmlformats.org/officeDocument/2006/relationships/hyperlink" Target="http://www.nytimes.com/2015/06/09/us/mckinney-tex-pool-party-dispute-leads-to-police-officer-suspension.html" TargetMode="External" /><Relationship Id="rId336" Type="http://schemas.openxmlformats.org/officeDocument/2006/relationships/header" Target="header58.xml" /><Relationship Id="rId337" Type="http://schemas.openxmlformats.org/officeDocument/2006/relationships/header" Target="header59.xml" /><Relationship Id="rId338" Type="http://schemas.openxmlformats.org/officeDocument/2006/relationships/footer" Target="footer58.xml" /><Relationship Id="rId339" Type="http://schemas.openxmlformats.org/officeDocument/2006/relationships/footer" Target="footer59.xml" /><Relationship Id="rId34" Type="http://schemas.openxmlformats.org/officeDocument/2006/relationships/hyperlink" Target="https://advance.lexis.com/api/document?id=urn:contentItem:62TR-BKN1-JBG3-62MX-00000-00&amp;idtype=PID&amp;context=1516831" TargetMode="External" /><Relationship Id="rId340" Type="http://schemas.openxmlformats.org/officeDocument/2006/relationships/header" Target="header60.xml" /><Relationship Id="rId341" Type="http://schemas.openxmlformats.org/officeDocument/2006/relationships/footer" Target="footer60.xml" /><Relationship Id="rId342" Type="http://schemas.openxmlformats.org/officeDocument/2006/relationships/hyperlink" Target="https://advance.lexis.com/api/document?collection=news&amp;id=urn:contentItem:601S-F8F1-JBG3-629G-00000-00&amp;context=1516831" TargetMode="External" /><Relationship Id="rId343" Type="http://schemas.openxmlformats.org/officeDocument/2006/relationships/hyperlink" Target="https://www.nytimes.com/news-event/george-floyd-protests-minneapolis-new-york-los-angeles" TargetMode="External" /><Relationship Id="rId344" Type="http://schemas.openxmlformats.org/officeDocument/2006/relationships/header" Target="header61.xml" /><Relationship Id="rId345" Type="http://schemas.openxmlformats.org/officeDocument/2006/relationships/header" Target="header62.xml" /><Relationship Id="rId346" Type="http://schemas.openxmlformats.org/officeDocument/2006/relationships/footer" Target="footer61.xml" /><Relationship Id="rId347" Type="http://schemas.openxmlformats.org/officeDocument/2006/relationships/footer" Target="footer62.xml" /><Relationship Id="rId348" Type="http://schemas.openxmlformats.org/officeDocument/2006/relationships/header" Target="header63.xml" /><Relationship Id="rId349" Type="http://schemas.openxmlformats.org/officeDocument/2006/relationships/footer" Target="footer63.xml" /><Relationship Id="rId35" Type="http://schemas.openxmlformats.org/officeDocument/2006/relationships/hyperlink" Target="https://advance.lexis.com/api/document?id=urn:contentItem:62TK-NYR1-DXY4-X3S7-00000-00&amp;idtype=PID&amp;context=1516831" TargetMode="External" /><Relationship Id="rId350" Type="http://schemas.openxmlformats.org/officeDocument/2006/relationships/hyperlink" Target="https://advance.lexis.com/api/document?collection=news&amp;id=urn:contentItem:644C-3XV1-JBG3-629R-00000-00&amp;context=1516831" TargetMode="External" /><Relationship Id="rId351" Type="http://schemas.openxmlformats.org/officeDocument/2006/relationships/hyperlink" Target="https://p1cdn4static.civiclive.com/UserFiles/Servers/Server_1881137/File/News%20Items/Investigation%20Report%20and%20Recommendations%20(FINAL).pdf" TargetMode="External" /><Relationship Id="rId352" Type="http://schemas.openxmlformats.org/officeDocument/2006/relationships/hyperlink" Target="https://www.nytimes.com/2021/09/01/us/elijah-mcclain-officers-charged-colorado.html" TargetMode="External" /><Relationship Id="rId353" Type="http://schemas.openxmlformats.org/officeDocument/2006/relationships/hyperlink" Target="https://www.nytimes.com/2021/03/08/us/supreme-court-qualified-immunity.html" TargetMode="External" /><Relationship Id="rId354" Type="http://schemas.openxmlformats.org/officeDocument/2006/relationships/hyperlink" Target="https://www.nytimes.com/2021/09/15/us/elijah-mcclain-aurora-police-department.html" TargetMode="External" /><Relationship Id="rId355" Type="http://schemas.openxmlformats.org/officeDocument/2006/relationships/header" Target="header64.xml" /><Relationship Id="rId356" Type="http://schemas.openxmlformats.org/officeDocument/2006/relationships/header" Target="header65.xml" /><Relationship Id="rId357" Type="http://schemas.openxmlformats.org/officeDocument/2006/relationships/footer" Target="footer64.xml" /><Relationship Id="rId358" Type="http://schemas.openxmlformats.org/officeDocument/2006/relationships/footer" Target="footer65.xml" /><Relationship Id="rId359" Type="http://schemas.openxmlformats.org/officeDocument/2006/relationships/header" Target="header66.xml" /><Relationship Id="rId36" Type="http://schemas.openxmlformats.org/officeDocument/2006/relationships/hyperlink" Target="https://advance.lexis.com/api/document?id=urn:contentItem:62WG-NX61-DXY4-X3BY-00000-00&amp;idtype=PID&amp;context=1516831" TargetMode="External" /><Relationship Id="rId360" Type="http://schemas.openxmlformats.org/officeDocument/2006/relationships/footer" Target="footer66.xml" /><Relationship Id="rId361" Type="http://schemas.openxmlformats.org/officeDocument/2006/relationships/hyperlink" Target="https://advance.lexis.com/api/document?collection=news&amp;id=urn:contentItem:5WKF-3M41-DXY4-X308-00000-00&amp;context=1516831" TargetMode="External" /><Relationship Id="rId362" Type="http://schemas.openxmlformats.org/officeDocument/2006/relationships/hyperlink" Target="https://www.nytimes.com/2019/07/16/nyregion/eric-garner-justice-department-charges.html" TargetMode="External" /><Relationship Id="rId363" Type="http://schemas.openxmlformats.org/officeDocument/2006/relationships/header" Target="header67.xml" /><Relationship Id="rId364" Type="http://schemas.openxmlformats.org/officeDocument/2006/relationships/header" Target="header68.xml" /><Relationship Id="rId365" Type="http://schemas.openxmlformats.org/officeDocument/2006/relationships/footer" Target="footer67.xml" /><Relationship Id="rId366" Type="http://schemas.openxmlformats.org/officeDocument/2006/relationships/footer" Target="footer68.xml" /><Relationship Id="rId367" Type="http://schemas.openxmlformats.org/officeDocument/2006/relationships/header" Target="header69.xml" /><Relationship Id="rId368" Type="http://schemas.openxmlformats.org/officeDocument/2006/relationships/footer" Target="footer69.xml" /><Relationship Id="rId369" Type="http://schemas.openxmlformats.org/officeDocument/2006/relationships/hyperlink" Target="https://advance.lexis.com/api/document?collection=news&amp;id=urn:contentItem:644F-55P1-JBG3-62H6-00000-00&amp;context=1516831" TargetMode="External" /><Relationship Id="rId37" Type="http://schemas.openxmlformats.org/officeDocument/2006/relationships/hyperlink" Target="https://advance.lexis.com/api/document?id=urn:contentItem:60PN-NJC1-JBG3-608G-00000-00&amp;idtype=PID&amp;context=1516831" TargetMode="External" /><Relationship Id="rId370" Type="http://schemas.openxmlformats.org/officeDocument/2006/relationships/hyperlink" Target="https://www.nytimes.com/2021/11/20/us/elijah-mcclain-settlement.html" TargetMode="External" /><Relationship Id="rId371" Type="http://schemas.openxmlformats.org/officeDocument/2006/relationships/header" Target="header70.xml" /><Relationship Id="rId372" Type="http://schemas.openxmlformats.org/officeDocument/2006/relationships/header" Target="header71.xml" /><Relationship Id="rId373" Type="http://schemas.openxmlformats.org/officeDocument/2006/relationships/footer" Target="footer70.xml" /><Relationship Id="rId374" Type="http://schemas.openxmlformats.org/officeDocument/2006/relationships/footer" Target="footer71.xml" /><Relationship Id="rId375" Type="http://schemas.openxmlformats.org/officeDocument/2006/relationships/header" Target="header72.xml" /><Relationship Id="rId376" Type="http://schemas.openxmlformats.org/officeDocument/2006/relationships/footer" Target="footer72.xml" /><Relationship Id="rId377" Type="http://schemas.openxmlformats.org/officeDocument/2006/relationships/hyperlink" Target="https://advance.lexis.com/api/document?collection=news&amp;id=urn:contentItem:60HY-TT81-DXY4-X2J7-00000-00&amp;context=1516831" TargetMode="External" /><Relationship Id="rId378" Type="http://schemas.openxmlformats.org/officeDocument/2006/relationships/hyperlink" Target="https://www.nytimes.com/2020/08/06/nyregion/rikers-island-violence-guards.html" TargetMode="External" /><Relationship Id="rId379" Type="http://schemas.openxmlformats.org/officeDocument/2006/relationships/header" Target="header73.xml" /><Relationship Id="rId38" Type="http://schemas.openxmlformats.org/officeDocument/2006/relationships/hyperlink" Target="https://advance.lexis.com/api/document?id=urn:contentItem:60PM-1YG1-JBG3-64D3-00000-00&amp;idtype=PID&amp;context=1516831" TargetMode="External" /><Relationship Id="rId380" Type="http://schemas.openxmlformats.org/officeDocument/2006/relationships/header" Target="header74.xml" /><Relationship Id="rId381" Type="http://schemas.openxmlformats.org/officeDocument/2006/relationships/footer" Target="footer73.xml" /><Relationship Id="rId382" Type="http://schemas.openxmlformats.org/officeDocument/2006/relationships/footer" Target="footer74.xml" /><Relationship Id="rId383" Type="http://schemas.openxmlformats.org/officeDocument/2006/relationships/header" Target="header75.xml" /><Relationship Id="rId384" Type="http://schemas.openxmlformats.org/officeDocument/2006/relationships/footer" Target="footer75.xml" /><Relationship Id="rId385" Type="http://schemas.openxmlformats.org/officeDocument/2006/relationships/hyperlink" Target="https://advance.lexis.com/api/document?collection=news&amp;id=urn:contentItem:6353-VPF1-DXY4-X3CJ-00000-00&amp;context=1516831" TargetMode="External" /><Relationship Id="rId386" Type="http://schemas.openxmlformats.org/officeDocument/2006/relationships/hyperlink" Target="https://www.nytimes.com/2021/07/15/us/politics/ice-border-patrol-biden.html" TargetMode="External" /><Relationship Id="rId387" Type="http://schemas.openxmlformats.org/officeDocument/2006/relationships/header" Target="header76.xml" /><Relationship Id="rId388" Type="http://schemas.openxmlformats.org/officeDocument/2006/relationships/header" Target="header77.xml" /><Relationship Id="rId389" Type="http://schemas.openxmlformats.org/officeDocument/2006/relationships/footer" Target="footer76.xml" /><Relationship Id="rId39" Type="http://schemas.openxmlformats.org/officeDocument/2006/relationships/hyperlink" Target="https://advance.lexis.com/api/document?id=urn:contentItem:6059-M011-DXY4-X1Y3-00000-00&amp;idtype=PID&amp;context=1516831" TargetMode="External" /><Relationship Id="rId390" Type="http://schemas.openxmlformats.org/officeDocument/2006/relationships/footer" Target="footer77.xml" /><Relationship Id="rId391" Type="http://schemas.openxmlformats.org/officeDocument/2006/relationships/header" Target="header78.xml" /><Relationship Id="rId392" Type="http://schemas.openxmlformats.org/officeDocument/2006/relationships/footer" Target="footer78.xml" /><Relationship Id="rId393" Type="http://schemas.openxmlformats.org/officeDocument/2006/relationships/hyperlink" Target="https://advance.lexis.com/api/document?collection=news&amp;id=urn:contentItem:5WKD-KWT1-JBG3-60K4-00000-00&amp;context=1516831" TargetMode="External" /><Relationship Id="rId394" Type="http://schemas.openxmlformats.org/officeDocument/2006/relationships/hyperlink" Target="https://www.nytimes.com/newsletters/newyorktoday?module=inline" TargetMode="External" /><Relationship Id="rId395" Type="http://schemas.openxmlformats.org/officeDocument/2006/relationships/header" Target="header79.xml" /><Relationship Id="rId396" Type="http://schemas.openxmlformats.org/officeDocument/2006/relationships/header" Target="header80.xml" /><Relationship Id="rId397" Type="http://schemas.openxmlformats.org/officeDocument/2006/relationships/footer" Target="footer79.xml" /><Relationship Id="rId398" Type="http://schemas.openxmlformats.org/officeDocument/2006/relationships/footer" Target="footer80.xml" /><Relationship Id="rId399" Type="http://schemas.openxmlformats.org/officeDocument/2006/relationships/header" Target="header81.xml" /><Relationship Id="rId4" Type="http://schemas.openxmlformats.org/officeDocument/2006/relationships/image" Target="media/image1.png" /><Relationship Id="rId40" Type="http://schemas.openxmlformats.org/officeDocument/2006/relationships/hyperlink" Target="https://advance.lexis.com/api/document?id=urn:contentItem:5P2M-9XY1-DXY4-X0RJ-00000-00&amp;idtype=PID&amp;context=1516831" TargetMode="External" /><Relationship Id="rId400" Type="http://schemas.openxmlformats.org/officeDocument/2006/relationships/footer" Target="footer81.xml" /><Relationship Id="rId401" Type="http://schemas.openxmlformats.org/officeDocument/2006/relationships/hyperlink" Target="https://advance.lexis.com/api/document?collection=news&amp;id=urn:contentItem:601Y-RXM1-JBG3-601W-00000-00&amp;context=1516831" TargetMode="External" /><Relationship Id="rId402" Type="http://schemas.openxmlformats.org/officeDocument/2006/relationships/hyperlink" Target="https://www.nytimes.com/2020/06/02/us/politics/military-national-guard-trump-protests.html" TargetMode="External" /><Relationship Id="rId403" Type="http://schemas.openxmlformats.org/officeDocument/2006/relationships/header" Target="header82.xml" /><Relationship Id="rId404" Type="http://schemas.openxmlformats.org/officeDocument/2006/relationships/header" Target="header83.xml" /><Relationship Id="rId405" Type="http://schemas.openxmlformats.org/officeDocument/2006/relationships/footer" Target="footer82.xml" /><Relationship Id="rId406" Type="http://schemas.openxmlformats.org/officeDocument/2006/relationships/footer" Target="footer83.xml" /><Relationship Id="rId407" Type="http://schemas.openxmlformats.org/officeDocument/2006/relationships/header" Target="header84.xml" /><Relationship Id="rId408" Type="http://schemas.openxmlformats.org/officeDocument/2006/relationships/footer" Target="footer84.xml" /><Relationship Id="rId409" Type="http://schemas.openxmlformats.org/officeDocument/2006/relationships/hyperlink" Target="https://advance.lexis.com/api/document?collection=news&amp;id=urn:contentItem:601W-RPH1-JBG3-638V-00000-00&amp;context=1516831" TargetMode="External" /><Relationship Id="rId41" Type="http://schemas.openxmlformats.org/officeDocument/2006/relationships/hyperlink" Target="https://advance.lexis.com/api/document?id=urn:contentItem:605H-3571-JBG3-611T-00000-00&amp;idtype=PID&amp;context=1516831" TargetMode="External" /><Relationship Id="rId410" Type="http://schemas.openxmlformats.org/officeDocument/2006/relationships/hyperlink" Target="https://www.nytimes.com/2020/06/01/us/politics/police-military-gear.html" TargetMode="External" /><Relationship Id="rId411" Type="http://schemas.openxmlformats.org/officeDocument/2006/relationships/header" Target="header85.xml" /><Relationship Id="rId412" Type="http://schemas.openxmlformats.org/officeDocument/2006/relationships/header" Target="header86.xml" /><Relationship Id="rId413" Type="http://schemas.openxmlformats.org/officeDocument/2006/relationships/footer" Target="footer85.xml" /><Relationship Id="rId414" Type="http://schemas.openxmlformats.org/officeDocument/2006/relationships/footer" Target="footer86.xml" /><Relationship Id="rId415" Type="http://schemas.openxmlformats.org/officeDocument/2006/relationships/header" Target="header87.xml" /><Relationship Id="rId416" Type="http://schemas.openxmlformats.org/officeDocument/2006/relationships/footer" Target="footer87.xml" /><Relationship Id="rId417" Type="http://schemas.openxmlformats.org/officeDocument/2006/relationships/hyperlink" Target="https://advance.lexis.com/api/document?collection=news&amp;id=urn:contentItem:634X-5YC1-DXY4-X205-00000-00&amp;context=1516831" TargetMode="External" /><Relationship Id="rId418" Type="http://schemas.openxmlformats.org/officeDocument/2006/relationships/hyperlink" Target="https://www.nytimes.com/2021/09/30/us/politics/biden-ice-immigration.html" TargetMode="External" /><Relationship Id="rId419" Type="http://schemas.openxmlformats.org/officeDocument/2006/relationships/hyperlink" Target="https://www.nytimes.com/2017/12/06/opinion/tucson-police-immigration-jeff-sessions.html" TargetMode="External" /><Relationship Id="rId42" Type="http://schemas.openxmlformats.org/officeDocument/2006/relationships/hyperlink" Target="https://advance.lexis.com/api/document?id=urn:contentItem:60HV-1VJ1-JBG3-639X-00000-00&amp;idtype=PID&amp;context=1516831" TargetMode="External" /><Relationship Id="rId420" Type="http://schemas.openxmlformats.org/officeDocument/2006/relationships/hyperlink" Target="https://www.nytimes.com/2021/08/07/us/migrants-border-patrol-southwest.html" TargetMode="External" /><Relationship Id="rId421" Type="http://schemas.openxmlformats.org/officeDocument/2006/relationships/hyperlink" Target="https://www.nytimes.com/2021/10/27/us/politics/biden-immigration-ice-schools-hospitals.html" TargetMode="External" /><Relationship Id="rId422" Type="http://schemas.openxmlformats.org/officeDocument/2006/relationships/hyperlink" Target="https://www.nytimes.com/2021/03/16/us/politics/biden-immigration.html" TargetMode="External" /><Relationship Id="rId423" Type="http://schemas.openxmlformats.org/officeDocument/2006/relationships/hyperlink" Target="https://www.nytimes.com/2021/05/11/us/politics/border-detentions-april-migrants-mexico.html" TargetMode="External" /><Relationship Id="rId424" Type="http://schemas.openxmlformats.org/officeDocument/2006/relationships/hyperlink" Target="https://www.nytimes.com/2021/05/07/us/politics/migrant-children-shelters.html" TargetMode="External" /><Relationship Id="rId425" Type="http://schemas.openxmlformats.org/officeDocument/2006/relationships/hyperlink" Target="https://www.fairus.org/legislation/presidential-administration/sanctuary-policies/anti-enforcement-sheriff-lead-ice" TargetMode="External" /><Relationship Id="rId426" Type="http://schemas.openxmlformats.org/officeDocument/2006/relationships/hyperlink" Target="https://www.tucsonaz.gov/police/faq" TargetMode="External" /><Relationship Id="rId427" Type="http://schemas.openxmlformats.org/officeDocument/2006/relationships/hyperlink" Target="https://twitter.com/SheriffEd_HCSO/status/1149698966872657920" TargetMode="External" /><Relationship Id="rId428" Type="http://schemas.openxmlformats.org/officeDocument/2006/relationships/hyperlink" Target="https://www.ilrc.org/response-harris-county-sheriff-gonzalezs-pending-nomination-ice-director-advocates-demand" TargetMode="External" /><Relationship Id="rId429" Type="http://schemas.openxmlformats.org/officeDocument/2006/relationships/hyperlink" Target="https://www.facebook.com/KOLDNews/videos/1077702549003087/" TargetMode="External" /><Relationship Id="rId43" Type="http://schemas.openxmlformats.org/officeDocument/2006/relationships/hyperlink" Target="https://advance.lexis.com/api/document?id=urn:contentItem:5GP2-XV51-JBG3-62B5-00000-00&amp;idtype=PID&amp;context=1516831" TargetMode="External" /><Relationship Id="rId430" Type="http://schemas.openxmlformats.org/officeDocument/2006/relationships/hyperlink" Target="https://www.law.cornell.edu/uscode/text/8/1357" TargetMode="External" /><Relationship Id="rId431" Type="http://schemas.openxmlformats.org/officeDocument/2006/relationships/hyperlink" Target="https://www.rev.com/blog/transcripts/march-democratic-debate-transcript-joe-biden-bernie-sanders" TargetMode="External" /><Relationship Id="rId432" Type="http://schemas.openxmlformats.org/officeDocument/2006/relationships/hyperlink" Target="https://www.nytimes.com/2018/04/21/us/texas-police-shooting-fired.html" TargetMode="External" /><Relationship Id="rId433" Type="http://schemas.openxmlformats.org/officeDocument/2006/relationships/hyperlink" Target="https://www.nytimes.com/2019/07/15/us/politics/border-patrol-facebook-group.html" TargetMode="External" /><Relationship Id="rId434" Type="http://schemas.openxmlformats.org/officeDocument/2006/relationships/hyperlink" Target="https://www.nytimes.com/2021/01/19/us/politics/biden-immigration-policies.html" TargetMode="External" /><Relationship Id="rId435" Type="http://schemas.openxmlformats.org/officeDocument/2006/relationships/hyperlink" Target="https://www.nytimes.com/2021/02/18/us/congressional-democrats-roll-out-bidens-immigration-plan-offering-an-eight-year-path-to-citizenship.html" TargetMode="External" /><Relationship Id="rId436" Type="http://schemas.openxmlformats.org/officeDocument/2006/relationships/header" Target="header88.xml" /><Relationship Id="rId437" Type="http://schemas.openxmlformats.org/officeDocument/2006/relationships/header" Target="header89.xml" /><Relationship Id="rId438" Type="http://schemas.openxmlformats.org/officeDocument/2006/relationships/footer" Target="footer88.xml" /><Relationship Id="rId439" Type="http://schemas.openxmlformats.org/officeDocument/2006/relationships/footer" Target="footer89.xml" /><Relationship Id="rId44" Type="http://schemas.openxmlformats.org/officeDocument/2006/relationships/hyperlink" Target="https://advance.lexis.com/api/document?id=urn:contentItem:5X5D-XJ11-JBG3-60NS-00000-00&amp;idtype=PID&amp;context=1516831" TargetMode="External" /><Relationship Id="rId440" Type="http://schemas.openxmlformats.org/officeDocument/2006/relationships/header" Target="header90.xml" /><Relationship Id="rId441" Type="http://schemas.openxmlformats.org/officeDocument/2006/relationships/footer" Target="footer90.xml" /><Relationship Id="rId442" Type="http://schemas.openxmlformats.org/officeDocument/2006/relationships/hyperlink" Target="https://advance.lexis.com/api/document?collection=news&amp;id=urn:contentItem:5MMH-X8B1-JBG3-60H1-00000-00&amp;context=1516831" TargetMode="External" /><Relationship Id="rId443" Type="http://schemas.openxmlformats.org/officeDocument/2006/relationships/header" Target="header91.xml" /><Relationship Id="rId444" Type="http://schemas.openxmlformats.org/officeDocument/2006/relationships/header" Target="header92.xml" /><Relationship Id="rId445" Type="http://schemas.openxmlformats.org/officeDocument/2006/relationships/footer" Target="footer91.xml" /><Relationship Id="rId446" Type="http://schemas.openxmlformats.org/officeDocument/2006/relationships/footer" Target="footer92.xml" /><Relationship Id="rId447" Type="http://schemas.openxmlformats.org/officeDocument/2006/relationships/header" Target="header93.xml" /><Relationship Id="rId448" Type="http://schemas.openxmlformats.org/officeDocument/2006/relationships/footer" Target="footer93.xml" /><Relationship Id="rId449" Type="http://schemas.openxmlformats.org/officeDocument/2006/relationships/hyperlink" Target="https://advance.lexis.com/api/document?collection=news&amp;id=urn:contentItem:62TR-BKN1-JBG3-62MX-00000-00&amp;context=1516831" TargetMode="External" /><Relationship Id="rId45" Type="http://schemas.openxmlformats.org/officeDocument/2006/relationships/hyperlink" Target="https://advance.lexis.com/api/document?id=urn:contentItem:5X4M-JXR1-JBG3-61SF-00000-00&amp;idtype=PID&amp;context=1516831" TargetMode="External" /><Relationship Id="rId450" Type="http://schemas.openxmlformats.org/officeDocument/2006/relationships/hyperlink" Target="https://www.nytimes.com/2021/06/01/us/politics/biden-tulsa-race-massacre.html" TargetMode="External" /><Relationship Id="rId451" Type="http://schemas.openxmlformats.org/officeDocument/2006/relationships/header" Target="header94.xml" /><Relationship Id="rId452" Type="http://schemas.openxmlformats.org/officeDocument/2006/relationships/header" Target="header95.xml" /><Relationship Id="rId453" Type="http://schemas.openxmlformats.org/officeDocument/2006/relationships/footer" Target="footer94.xml" /><Relationship Id="rId454" Type="http://schemas.openxmlformats.org/officeDocument/2006/relationships/footer" Target="footer95.xml" /><Relationship Id="rId455" Type="http://schemas.openxmlformats.org/officeDocument/2006/relationships/header" Target="header96.xml" /><Relationship Id="rId456" Type="http://schemas.openxmlformats.org/officeDocument/2006/relationships/footer" Target="footer96.xml" /><Relationship Id="rId457" Type="http://schemas.openxmlformats.org/officeDocument/2006/relationships/hyperlink" Target="https://advance.lexis.com/api/document?collection=news&amp;id=urn:contentItem:62TK-NYR1-DXY4-X3S7-00000-00&amp;context=1516831" TargetMode="External" /><Relationship Id="rId458" Type="http://schemas.openxmlformats.org/officeDocument/2006/relationships/hyperlink" Target="https://www.nytimes.com/interactive/2021/05/24/us/tulsa-race-massacre.html" TargetMode="External" /><Relationship Id="rId459" Type="http://schemas.openxmlformats.org/officeDocument/2006/relationships/header" Target="header97.xml" /><Relationship Id="rId46" Type="http://schemas.openxmlformats.org/officeDocument/2006/relationships/hyperlink" Target="https://advance.lexis.com/api/document?id=urn:contentItem:5PHM-DH31-JBG3-63FS-00000-00&amp;idtype=PID&amp;context=1516831" TargetMode="External" /><Relationship Id="rId460" Type="http://schemas.openxmlformats.org/officeDocument/2006/relationships/header" Target="header98.xml" /><Relationship Id="rId461" Type="http://schemas.openxmlformats.org/officeDocument/2006/relationships/footer" Target="footer97.xml" /><Relationship Id="rId462" Type="http://schemas.openxmlformats.org/officeDocument/2006/relationships/footer" Target="footer98.xml" /><Relationship Id="rId463" Type="http://schemas.openxmlformats.org/officeDocument/2006/relationships/header" Target="header99.xml" /><Relationship Id="rId464" Type="http://schemas.openxmlformats.org/officeDocument/2006/relationships/footer" Target="footer99.xml" /><Relationship Id="rId465" Type="http://schemas.openxmlformats.org/officeDocument/2006/relationships/hyperlink" Target="https://advance.lexis.com/api/document?collection=news&amp;id=urn:contentItem:62WG-NX61-DXY4-X3BY-00000-00&amp;context=1516831" TargetMode="External" /><Relationship Id="rId466" Type="http://schemas.openxmlformats.org/officeDocument/2006/relationships/hyperlink" Target="https://www.nytimes.com/2020/06/09/nyregion/nypd-officer-vincent-dandraia-arrest.html" TargetMode="External" /><Relationship Id="rId467" Type="http://schemas.openxmlformats.org/officeDocument/2006/relationships/hyperlink" Target="https://www.inquirer.com/news/joseph-bologna-philadelphia-police-beating-protester-george-floyd-20210115.html" TargetMode="External" /><Relationship Id="rId468" Type="http://schemas.openxmlformats.org/officeDocument/2006/relationships/hyperlink" Target="https://www.nytimes.com/2021/02/11/nyregion/martin-gugino-buffalo-police.html" TargetMode="External" /><Relationship Id="rId469" Type="http://schemas.openxmlformats.org/officeDocument/2006/relationships/hyperlink" Target="https://www.nytimes.com/2021/10/11/us/ohio-police-paraplegic-stop.html" TargetMode="External" /><Relationship Id="rId47" Type="http://schemas.openxmlformats.org/officeDocument/2006/relationships/hyperlink" Target="https://advance.lexis.com/api/document?id=urn:contentItem:5SP0-7FS1-JBG3-63TF-00000-00&amp;idtype=PID&amp;context=1516831" TargetMode="External" /><Relationship Id="rId470" Type="http://schemas.openxmlformats.org/officeDocument/2006/relationships/hyperlink" Target="https://twitter.com/ColumbusPolice/status/1402707386171904000/photo/1" TargetMode="External" /><Relationship Id="rId471" Type="http://schemas.openxmlformats.org/officeDocument/2006/relationships/hyperlink" Target="https://www.nytimes.com/2021/04/22/us/columbus-police-makhia-bryant.html" TargetMode="External" /><Relationship Id="rId472" Type="http://schemas.openxmlformats.org/officeDocument/2006/relationships/header" Target="header100.xml" /><Relationship Id="rId473" Type="http://schemas.openxmlformats.org/officeDocument/2006/relationships/header" Target="header101.xml" /><Relationship Id="rId474" Type="http://schemas.openxmlformats.org/officeDocument/2006/relationships/footer" Target="footer100.xml" /><Relationship Id="rId475" Type="http://schemas.openxmlformats.org/officeDocument/2006/relationships/footer" Target="footer101.xml" /><Relationship Id="rId476" Type="http://schemas.openxmlformats.org/officeDocument/2006/relationships/header" Target="header102.xml" /><Relationship Id="rId477" Type="http://schemas.openxmlformats.org/officeDocument/2006/relationships/footer" Target="footer102.xml" /><Relationship Id="rId478" Type="http://schemas.openxmlformats.org/officeDocument/2006/relationships/hyperlink" Target="https://advance.lexis.com/api/document?collection=news&amp;id=urn:contentItem:60PN-NJC1-JBG3-608G-00000-00&amp;context=1516831" TargetMode="External" /><Relationship Id="rId479" Type="http://schemas.openxmlformats.org/officeDocument/2006/relationships/hyperlink" Target="https://www.nytimes.com/2020/08/28/us/jacob-blake-shackles-assault.html" TargetMode="External" /><Relationship Id="rId48" Type="http://schemas.openxmlformats.org/officeDocument/2006/relationships/hyperlink" Target="https://advance.lexis.com/api/document?id=urn:contentItem:62G6-0B61-DXY4-X1WF-00000-00&amp;idtype=PID&amp;context=1516831" TargetMode="External" /><Relationship Id="rId480" Type="http://schemas.openxmlformats.org/officeDocument/2006/relationships/header" Target="header103.xml" /><Relationship Id="rId481" Type="http://schemas.openxmlformats.org/officeDocument/2006/relationships/header" Target="header104.xml" /><Relationship Id="rId482" Type="http://schemas.openxmlformats.org/officeDocument/2006/relationships/footer" Target="footer103.xml" /><Relationship Id="rId483" Type="http://schemas.openxmlformats.org/officeDocument/2006/relationships/footer" Target="footer104.xml" /><Relationship Id="rId484" Type="http://schemas.openxmlformats.org/officeDocument/2006/relationships/header" Target="header105.xml" /><Relationship Id="rId485" Type="http://schemas.openxmlformats.org/officeDocument/2006/relationships/footer" Target="footer105.xml" /><Relationship Id="rId486" Type="http://schemas.openxmlformats.org/officeDocument/2006/relationships/hyperlink" Target="https://advance.lexis.com/api/document?collection=news&amp;id=urn:contentItem:60PM-1YG1-JBG3-64D3-00000-00&amp;context=1516831" TargetMode="External" /><Relationship Id="rId487" Type="http://schemas.openxmlformats.org/officeDocument/2006/relationships/hyperlink" Target="https://www.nytimes.com/article/jacob-blake-shooting-kenosha.html" TargetMode="External" /><Relationship Id="rId488" Type="http://schemas.openxmlformats.org/officeDocument/2006/relationships/header" Target="header106.xml" /><Relationship Id="rId489" Type="http://schemas.openxmlformats.org/officeDocument/2006/relationships/header" Target="header107.xml" /><Relationship Id="rId49" Type="http://schemas.openxmlformats.org/officeDocument/2006/relationships/hyperlink" Target="https://advance.lexis.com/api/document?id=urn:contentItem:61VX-NMW1-JBG3-60H3-00000-00&amp;idtype=PID&amp;context=1516831" TargetMode="External" /><Relationship Id="rId490" Type="http://schemas.openxmlformats.org/officeDocument/2006/relationships/footer" Target="footer106.xml" /><Relationship Id="rId491" Type="http://schemas.openxmlformats.org/officeDocument/2006/relationships/footer" Target="footer107.xml" /><Relationship Id="rId492" Type="http://schemas.openxmlformats.org/officeDocument/2006/relationships/header" Target="header108.xml" /><Relationship Id="rId493" Type="http://schemas.openxmlformats.org/officeDocument/2006/relationships/footer" Target="footer108.xml" /><Relationship Id="rId494" Type="http://schemas.openxmlformats.org/officeDocument/2006/relationships/hyperlink" Target="https://advance.lexis.com/api/document?collection=news&amp;id=urn:contentItem:6059-M011-DXY4-X1Y3-00000-00&amp;context=1516831" TargetMode="External" /><Relationship Id="rId495" Type="http://schemas.openxmlformats.org/officeDocument/2006/relationships/hyperlink" Target="https://www.nytimes.com/series/times-insider" TargetMode="External" /><Relationship Id="rId496" Type="http://schemas.openxmlformats.org/officeDocument/2006/relationships/header" Target="header109.xml" /><Relationship Id="rId497" Type="http://schemas.openxmlformats.org/officeDocument/2006/relationships/header" Target="header110.xml" /><Relationship Id="rId498" Type="http://schemas.openxmlformats.org/officeDocument/2006/relationships/footer" Target="footer109.xml" /><Relationship Id="rId499" Type="http://schemas.openxmlformats.org/officeDocument/2006/relationships/footer" Target="footer110.xml" /><Relationship Id="rId5" Type="http://schemas.openxmlformats.org/officeDocument/2006/relationships/hyperlink" Target="https://advance.lexis.com/api/document?id=urn:contentItem:62R7-DSK1-DXY4-X0V7-00000-00&amp;idtype=PID&amp;context=1516831" TargetMode="External" /><Relationship Id="rId50" Type="http://schemas.openxmlformats.org/officeDocument/2006/relationships/hyperlink" Target="https://advance.lexis.com/api/document?id=urn:contentItem:5MJV-6HC1-DXY4-X4R5-00000-00&amp;idtype=PID&amp;context=1516831" TargetMode="External" /><Relationship Id="rId500" Type="http://schemas.openxmlformats.org/officeDocument/2006/relationships/header" Target="header111.xml" /><Relationship Id="rId501" Type="http://schemas.openxmlformats.org/officeDocument/2006/relationships/footer" Target="footer111.xml" /><Relationship Id="rId502" Type="http://schemas.openxmlformats.org/officeDocument/2006/relationships/hyperlink" Target="https://advance.lexis.com/api/document?collection=news&amp;id=urn:contentItem:5P2M-9XY1-DXY4-X0RJ-00000-00&amp;context=1516831" TargetMode="External" /><Relationship Id="rId503" Type="http://schemas.openxmlformats.org/officeDocument/2006/relationships/hyperlink" Target="https://www.nytimes.com/2017/07/20/nyregion/officer-accused-of-excessive-force-in-arrest-of-james-blake-spurns-plea-deal.html" TargetMode="External" /><Relationship Id="rId504" Type="http://schemas.openxmlformats.org/officeDocument/2006/relationships/header" Target="header112.xml" /><Relationship Id="rId505" Type="http://schemas.openxmlformats.org/officeDocument/2006/relationships/header" Target="header113.xml" /><Relationship Id="rId506" Type="http://schemas.openxmlformats.org/officeDocument/2006/relationships/footer" Target="footer112.xml" /><Relationship Id="rId507" Type="http://schemas.openxmlformats.org/officeDocument/2006/relationships/footer" Target="footer113.xml" /><Relationship Id="rId508" Type="http://schemas.openxmlformats.org/officeDocument/2006/relationships/header" Target="header114.xml" /><Relationship Id="rId509" Type="http://schemas.openxmlformats.org/officeDocument/2006/relationships/footer" Target="footer114.xml" /><Relationship Id="rId51" Type="http://schemas.openxmlformats.org/officeDocument/2006/relationships/hyperlink" Target="https://advance.lexis.com/api/document?id=urn:contentItem:62PX-K931-DXY4-X3KR-00000-00&amp;idtype=PID&amp;context=1516831" TargetMode="External" /><Relationship Id="rId510" Type="http://schemas.openxmlformats.org/officeDocument/2006/relationships/hyperlink" Target="https://advance.lexis.com/api/document?collection=news&amp;id=urn:contentItem:605H-3571-JBG3-611T-00000-00&amp;context=1516831" TargetMode="External" /><Relationship Id="rId511" Type="http://schemas.openxmlformats.org/officeDocument/2006/relationships/hyperlink" Target="https://www.nytimes.com/2020/06/18/insider/nikole-hannah-jones-1619.html" TargetMode="External" /><Relationship Id="rId512" Type="http://schemas.openxmlformats.org/officeDocument/2006/relationships/header" Target="header115.xml" /><Relationship Id="rId513" Type="http://schemas.openxmlformats.org/officeDocument/2006/relationships/header" Target="header116.xml" /><Relationship Id="rId514" Type="http://schemas.openxmlformats.org/officeDocument/2006/relationships/footer" Target="footer115.xml" /><Relationship Id="rId515" Type="http://schemas.openxmlformats.org/officeDocument/2006/relationships/footer" Target="footer116.xml" /><Relationship Id="rId516" Type="http://schemas.openxmlformats.org/officeDocument/2006/relationships/header" Target="header117.xml" /><Relationship Id="rId517" Type="http://schemas.openxmlformats.org/officeDocument/2006/relationships/footer" Target="footer117.xml" /><Relationship Id="rId518" Type="http://schemas.openxmlformats.org/officeDocument/2006/relationships/hyperlink" Target="https://advance.lexis.com/api/document?collection=news&amp;id=urn:contentItem:60HV-1VJ1-JBG3-639X-00000-00&amp;context=1516831" TargetMode="External" /><Relationship Id="rId519" Type="http://schemas.openxmlformats.org/officeDocument/2006/relationships/hyperlink" Target="https://www.nytimes.com/2015/06/23/nyregion/new-york-city-settles-suit-over-abuses-at-rikers-island.html" TargetMode="External" /><Relationship Id="rId52" Type="http://schemas.openxmlformats.org/officeDocument/2006/relationships/hyperlink" Target="https://advance.lexis.com/api/document?id=urn:contentItem:60YP-6TP1-JBG3-61TD-00000-00&amp;idtype=PID&amp;context=1516831" TargetMode="External" /><Relationship Id="rId520" Type="http://schemas.openxmlformats.org/officeDocument/2006/relationships/hyperlink" Target="https://www.nytimes.com/2021/08/24/nyregion/rikers-island-emergency-chaos.html" TargetMode="External" /><Relationship Id="rId521" Type="http://schemas.openxmlformats.org/officeDocument/2006/relationships/hyperlink" Target="https://www.nytimes.com/2021/09/14/nyregion/de-blasio-rikers-island.html" TargetMode="External" /><Relationship Id="rId522" Type="http://schemas.openxmlformats.org/officeDocument/2006/relationships/hyperlink" Target="https://www.nytimes.com/2015/02/22/nyregion/even-as-many-eyes-watch-brutality-at-rikers-island-persists.html" TargetMode="External" /><Relationship Id="rId523" Type="http://schemas.openxmlformats.org/officeDocument/2006/relationships/hyperlink" Target="https://www.nytimes.com/2019/09/04/nyregion/rikers-island-jail-closing.html?searchResultPosition=1" TargetMode="External" /><Relationship Id="rId524" Type="http://schemas.openxmlformats.org/officeDocument/2006/relationships/hyperlink" Target="https://www.nytimes.com/2012/05/30/nyregion/suit-says-new-york-citys-jails-condone-guards-beatings-of-inmates.html" TargetMode="External" /><Relationship Id="rId525" Type="http://schemas.openxmlformats.org/officeDocument/2006/relationships/hyperlink" Target="https://www.nytimes.com/2014/08/05/nyregion/us-attorneys-office-reveals-civil-rights-investigation-at-rikers-island.html" TargetMode="External" /><Relationship Id="rId526" Type="http://schemas.openxmlformats.org/officeDocument/2006/relationships/hyperlink" Target="https://www.nytimes.com/2021/09/15/nyregion/rikers-island-jail.html" TargetMode="External" /><Relationship Id="rId527" Type="http://schemas.openxmlformats.org/officeDocument/2006/relationships/header" Target="header118.xml" /><Relationship Id="rId528" Type="http://schemas.openxmlformats.org/officeDocument/2006/relationships/header" Target="header119.xml" /><Relationship Id="rId529" Type="http://schemas.openxmlformats.org/officeDocument/2006/relationships/footer" Target="footer118.xml" /><Relationship Id="rId53" Type="http://schemas.openxmlformats.org/officeDocument/2006/relationships/hyperlink" Target="https://advance.lexis.com/api/document?id=urn:contentItem:6016-TK81-DXY4-X2WY-00000-00&amp;idtype=PID&amp;context=1516831" TargetMode="External" /><Relationship Id="rId530" Type="http://schemas.openxmlformats.org/officeDocument/2006/relationships/footer" Target="footer119.xml" /><Relationship Id="rId531" Type="http://schemas.openxmlformats.org/officeDocument/2006/relationships/header" Target="header120.xml" /><Relationship Id="rId532" Type="http://schemas.openxmlformats.org/officeDocument/2006/relationships/footer" Target="footer120.xml" /><Relationship Id="rId533" Type="http://schemas.openxmlformats.org/officeDocument/2006/relationships/hyperlink" Target="https://advance.lexis.com/api/document?collection=news&amp;id=urn:contentItem:5GP2-XV51-JBG3-62B5-00000-00&amp;context=1516831" TargetMode="External" /><Relationship Id="rId534" Type="http://schemas.openxmlformats.org/officeDocument/2006/relationships/hyperlink" Target="http://www.nytimes.com/2015/08/15/opinion/tracking-police-use-of-force.html" TargetMode="External" /><Relationship Id="rId535" Type="http://schemas.openxmlformats.org/officeDocument/2006/relationships/header" Target="header121.xml" /><Relationship Id="rId536" Type="http://schemas.openxmlformats.org/officeDocument/2006/relationships/header" Target="header122.xml" /><Relationship Id="rId537" Type="http://schemas.openxmlformats.org/officeDocument/2006/relationships/footer" Target="footer121.xml" /><Relationship Id="rId538" Type="http://schemas.openxmlformats.org/officeDocument/2006/relationships/footer" Target="footer122.xml" /><Relationship Id="rId539" Type="http://schemas.openxmlformats.org/officeDocument/2006/relationships/header" Target="header123.xml" /><Relationship Id="rId54" Type="http://schemas.openxmlformats.org/officeDocument/2006/relationships/hyperlink" Target="https://advance.lexis.com/api/document?id=urn:contentItem:6018-0NH1-DXY4-X37T-00000-00&amp;idtype=PID&amp;context=1516831" TargetMode="External" /><Relationship Id="rId540" Type="http://schemas.openxmlformats.org/officeDocument/2006/relationships/footer" Target="footer123.xml" /><Relationship Id="rId541" Type="http://schemas.openxmlformats.org/officeDocument/2006/relationships/hyperlink" Target="https://advance.lexis.com/api/document?collection=news&amp;id=urn:contentItem:5X5D-XJ11-JBG3-60NS-00000-00&amp;context=1516831" TargetMode="External" /><Relationship Id="rId542" Type="http://schemas.openxmlformats.org/officeDocument/2006/relationships/hyperlink" Target="https://www.nytimes.com/2019/09/26/opinion/the-police-cant-solve-the-problem-they-are-the-problem.html" TargetMode="External" /><Relationship Id="rId543" Type="http://schemas.openxmlformats.org/officeDocument/2006/relationships/header" Target="header124.xml" /><Relationship Id="rId544" Type="http://schemas.openxmlformats.org/officeDocument/2006/relationships/header" Target="header125.xml" /><Relationship Id="rId545" Type="http://schemas.openxmlformats.org/officeDocument/2006/relationships/footer" Target="footer124.xml" /><Relationship Id="rId546" Type="http://schemas.openxmlformats.org/officeDocument/2006/relationships/footer" Target="footer125.xml" /><Relationship Id="rId547" Type="http://schemas.openxmlformats.org/officeDocument/2006/relationships/header" Target="header126.xml" /><Relationship Id="rId548" Type="http://schemas.openxmlformats.org/officeDocument/2006/relationships/footer" Target="footer126.xml" /><Relationship Id="rId549" Type="http://schemas.openxmlformats.org/officeDocument/2006/relationships/hyperlink" Target="https://advance.lexis.com/api/document?collection=news&amp;id=urn:contentItem:5X4M-JXR1-JBG3-61SF-00000-00&amp;context=1516831" TargetMode="External" /><Relationship Id="rId55" Type="http://schemas.openxmlformats.org/officeDocument/2006/relationships/hyperlink" Target="https://advance.lexis.com/api/document?id=urn:contentItem:5SNY-SDH1-DXY4-X1SF-00000-00&amp;idtype=PID&amp;context=1516831" TargetMode="External" /><Relationship Id="rId550" Type="http://schemas.openxmlformats.org/officeDocument/2006/relationships/hyperlink" Target="https://www.brennancenter.org/blog/complex-history-controversial-1994-crime-bill" TargetMode="External" /><Relationship Id="rId551" Type="http://schemas.openxmlformats.org/officeDocument/2006/relationships/header" Target="header127.xml" /><Relationship Id="rId552" Type="http://schemas.openxmlformats.org/officeDocument/2006/relationships/header" Target="header128.xml" /><Relationship Id="rId553" Type="http://schemas.openxmlformats.org/officeDocument/2006/relationships/footer" Target="footer127.xml" /><Relationship Id="rId554" Type="http://schemas.openxmlformats.org/officeDocument/2006/relationships/footer" Target="footer128.xml" /><Relationship Id="rId555" Type="http://schemas.openxmlformats.org/officeDocument/2006/relationships/header" Target="header129.xml" /><Relationship Id="rId556" Type="http://schemas.openxmlformats.org/officeDocument/2006/relationships/footer" Target="footer129.xml" /><Relationship Id="rId557" Type="http://schemas.openxmlformats.org/officeDocument/2006/relationships/hyperlink" Target="https://advance.lexis.com/api/document?collection=news&amp;id=urn:contentItem:5PHM-DH31-JBG3-63FS-00000-00&amp;context=1516831" TargetMode="External" /><Relationship Id="rId558" Type="http://schemas.openxmlformats.org/officeDocument/2006/relationships/hyperlink" Target="https://www.nytimes.com/2017/09/18/nyregion/james-blake-nypd-excessive-force.html?_r=0" TargetMode="External" /><Relationship Id="rId559" Type="http://schemas.openxmlformats.org/officeDocument/2006/relationships/hyperlink" Target="https://www.nytimes.com/2015/09/11/nyregion/james-blake-new-york-police-officer.html" TargetMode="External" /><Relationship Id="rId56" Type="http://schemas.openxmlformats.org/officeDocument/2006/relationships/hyperlink" Target="https://advance.lexis.com/api/document?id=urn:contentItem:5Y39-7WT1-DXY4-X0Y7-00000-00&amp;idtype=PID&amp;context=1516831" TargetMode="External" /><Relationship Id="rId560" Type="http://schemas.openxmlformats.org/officeDocument/2006/relationships/hyperlink" Target="https://www.nytimes.com/2017/06/20/nyregion/new-york-city-and-james-blake-settle-excessive-force-lawsuit.html" TargetMode="External" /><Relationship Id="rId561" Type="http://schemas.openxmlformats.org/officeDocument/2006/relationships/hyperlink" Target="https://www.nytimes.com/2017/09/18/nyregion/james-blake-nypd-excessive-force.html" TargetMode="External" /><Relationship Id="rId562" Type="http://schemas.openxmlformats.org/officeDocument/2006/relationships/header" Target="header130.xml" /><Relationship Id="rId563" Type="http://schemas.openxmlformats.org/officeDocument/2006/relationships/header" Target="header131.xml" /><Relationship Id="rId564" Type="http://schemas.openxmlformats.org/officeDocument/2006/relationships/footer" Target="footer130.xml" /><Relationship Id="rId565" Type="http://schemas.openxmlformats.org/officeDocument/2006/relationships/footer" Target="footer131.xml" /><Relationship Id="rId566" Type="http://schemas.openxmlformats.org/officeDocument/2006/relationships/header" Target="header132.xml" /><Relationship Id="rId567" Type="http://schemas.openxmlformats.org/officeDocument/2006/relationships/footer" Target="footer132.xml" /><Relationship Id="rId568" Type="http://schemas.openxmlformats.org/officeDocument/2006/relationships/hyperlink" Target="https://advance.lexis.com/api/document?collection=news&amp;id=urn:contentItem:5SP0-7FS1-JBG3-63TF-00000-00&amp;context=1516831" TargetMode="External" /><Relationship Id="rId569" Type="http://schemas.openxmlformats.org/officeDocument/2006/relationships/hyperlink" Target="https://www.nytimes.com/2018/06/29/us/police-taser-black-man.html" TargetMode="External" /><Relationship Id="rId57" Type="http://schemas.openxmlformats.org/officeDocument/2006/relationships/hyperlink" Target="https://advance.lexis.com/api/document?id=urn:contentItem:60BF-FHW1-JBG3-6404-00000-00&amp;idtype=PID&amp;context=1516831" TargetMode="External" /><Relationship Id="rId570" Type="http://schemas.openxmlformats.org/officeDocument/2006/relationships/header" Target="header133.xml" /><Relationship Id="rId571" Type="http://schemas.openxmlformats.org/officeDocument/2006/relationships/header" Target="header134.xml" /><Relationship Id="rId572" Type="http://schemas.openxmlformats.org/officeDocument/2006/relationships/footer" Target="footer133.xml" /><Relationship Id="rId573" Type="http://schemas.openxmlformats.org/officeDocument/2006/relationships/footer" Target="footer134.xml" /><Relationship Id="rId574" Type="http://schemas.openxmlformats.org/officeDocument/2006/relationships/header" Target="header135.xml" /><Relationship Id="rId575" Type="http://schemas.openxmlformats.org/officeDocument/2006/relationships/footer" Target="footer135.xml" /><Relationship Id="rId576" Type="http://schemas.openxmlformats.org/officeDocument/2006/relationships/hyperlink" Target="https://advance.lexis.com/api/document?collection=news&amp;id=urn:contentItem:62G6-0B61-DXY4-X1WF-00000-00&amp;context=1516831" TargetMode="External" /><Relationship Id="rId577" Type="http://schemas.openxmlformats.org/officeDocument/2006/relationships/hyperlink" Target="https://www.ilga.gov/legislation/publicacts/101/PDF/101-0652.pdf" TargetMode="External" /><Relationship Id="rId578" Type="http://schemas.openxmlformats.org/officeDocument/2006/relationships/hyperlink" Target="https://www.nytimes.com/2021/09/22/us/politics/police-reform-booker-scott.html" TargetMode="External" /><Relationship Id="rId579" Type="http://schemas.openxmlformats.org/officeDocument/2006/relationships/hyperlink" Target="https://www.ncsl.org/research/civil-and-criminal-justice/legislative-responses-for-policing.aspx" TargetMode="External" /><Relationship Id="rId58" Type="http://schemas.openxmlformats.org/officeDocument/2006/relationships/hyperlink" Target="https://advance.lexis.com/api/document?id=urn:contentItem:6076-W101-DXY4-X157-00000-00&amp;idtype=PID&amp;context=1516831" TargetMode="External" /><Relationship Id="rId580" Type="http://schemas.openxmlformats.org/officeDocument/2006/relationships/hyperlink" Target="https://www.nytimes.com/2021/04/12/us/virginia-police-officer-gutierrez-pepper-spray.html" TargetMode="External" /><Relationship Id="rId581" Type="http://schemas.openxmlformats.org/officeDocument/2006/relationships/hyperlink" Target="https://www.nytimes.com/2021/04/14/us/kim-potter-charged-daunte-wright.html" TargetMode="External" /><Relationship Id="rId582" Type="http://schemas.openxmlformats.org/officeDocument/2006/relationships/hyperlink" Target="https://www.nytimes.com/2021/04/15/us/adam-toledo-chicago-shooting-video.html?campaign_id=60&amp;amp;emc=edit_na_20210415&amp;amp;instance_id=0&amp;amp;nl=breaking-news&amp;amp;ref=headline&amp;amp;regi_id=66808564&amp;amp;segment_id=55670&amp;amp;user_id=2ab45f911246ee86490a4f396b9bf79f" TargetMode="External" /><Relationship Id="rId583" Type="http://schemas.openxmlformats.org/officeDocument/2006/relationships/hyperlink" Target="https://www.nytimes.com/2019/08/20/us/california-police-use-of-force-law.html" TargetMode="External" /><Relationship Id="rId584" Type="http://schemas.openxmlformats.org/officeDocument/2006/relationships/hyperlink" Target="https://www.nytimes.com/2021/03/04/us/george-floyd-act.html" TargetMode="External" /><Relationship Id="rId585" Type="http://schemas.openxmlformats.org/officeDocument/2006/relationships/hyperlink" Target="https://www.nytimes.com/2021/06/23/us/politics/crime-biden.html" TargetMode="External" /><Relationship Id="rId586" Type="http://schemas.openxmlformats.org/officeDocument/2006/relationships/hyperlink" Target="https://www.nytimes.com/2021/04/13/us/politics/biden-daunte-wright-police-shooting.html" TargetMode="External" /><Relationship Id="rId587" Type="http://schemas.openxmlformats.org/officeDocument/2006/relationships/hyperlink" Target="https://www.nytimes.com/2021/10/10/us/dallas-police-defund.html" TargetMode="External" /><Relationship Id="rId588" Type="http://schemas.openxmlformats.org/officeDocument/2006/relationships/hyperlink" Target="https://www.denverpost.com/2020/06/13/colorado-police-accountability-reform-bill/" TargetMode="External" /><Relationship Id="rId589" Type="http://schemas.openxmlformats.org/officeDocument/2006/relationships/hyperlink" Target="https://www.themarshallproject.org/2020/12/18/colorado-tries-new-way-to-punish-rogue-cops" TargetMode="External" /><Relationship Id="rId59" Type="http://schemas.openxmlformats.org/officeDocument/2006/relationships/hyperlink" Target="https://advance.lexis.com/api/document?id=urn:contentItem:606C-H1G1-JBG3-63FM-00000-00&amp;idtype=PID&amp;context=1516831" TargetMode="External" /><Relationship Id="rId590" Type="http://schemas.openxmlformats.org/officeDocument/2006/relationships/hyperlink" Target="https://www.kcci.com/article/iowa-house-passes-pro-policing-bill-back-the-blue-legislation-policing-protesters/36125375#" TargetMode="External" /><Relationship Id="rId591" Type="http://schemas.openxmlformats.org/officeDocument/2006/relationships/hyperlink" Target="https://iowacapitaldispatch.com/2021/03/04/black-caucus-members-call-gop-agenda-retaliation-after-2020s-racial-equity-gains/" TargetMode="External" /><Relationship Id="rId592" Type="http://schemas.openxmlformats.org/officeDocument/2006/relationships/hyperlink" Target="https://www.baltimoresun.com/politics/bs-md-pol-hogan-police-reform-veto-20210409-uawqxhjyhjbqfbvogifimywqxi-story.html" TargetMode="External" /><Relationship Id="rId593" Type="http://schemas.openxmlformats.org/officeDocument/2006/relationships/hyperlink" Target="https://www.washingtonpost.com/history/2020/08/29/police-bill-of-rights-officers-discipline-maryland/" TargetMode="External" /><Relationship Id="rId594" Type="http://schemas.openxmlformats.org/officeDocument/2006/relationships/hyperlink" Target="https://www.nytimes.com/2020/12/22/us/police-misconduct-discipline.html" TargetMode="External" /><Relationship Id="rId595" Type="http://schemas.openxmlformats.org/officeDocument/2006/relationships/hyperlink" Target="https://www.nytimes.com/2021/04/10/us/maryland-police-reform.html" TargetMode="External" /><Relationship Id="rId596" Type="http://schemas.openxmlformats.org/officeDocument/2006/relationships/hyperlink" Target="https://www.nytimes.com/article/breonna-taylor-police.html" TargetMode="External" /><Relationship Id="rId597" Type="http://schemas.openxmlformats.org/officeDocument/2006/relationships/hyperlink" Target="https://www.cnn.com/2020/06/11/us/louisville-breonnas-law-no-knock-warrants-ban/index.html" TargetMode="External" /><Relationship Id="rId598" Type="http://schemas.openxmlformats.org/officeDocument/2006/relationships/hyperlink" Target="https://www.courier-journal.com/story/news/politics/2021/04/09/no-knock-warrants-bill-west-end-tif-beshear-signs/7154704002/" TargetMode="External" /><Relationship Id="rId599" Type="http://schemas.openxmlformats.org/officeDocument/2006/relationships/hyperlink" Target="https://www.baltimoresun.com/news/crime/bs-md-anton-black-body-camera-footage-20190124-story.html" TargetMode="External" /><Relationship Id="rId6" Type="http://schemas.openxmlformats.org/officeDocument/2006/relationships/hyperlink" Target="https://advance.lexis.com/api/document?id=urn:contentItem:62GM-C961-JBG3-62VN-00000-00&amp;idtype=PID&amp;context=1516831" TargetMode="External" /><Relationship Id="rId60" Type="http://schemas.openxmlformats.org/officeDocument/2006/relationships/hyperlink" Target="https://advance.lexis.com/api/document?id=urn:contentItem:60BF-G7S1-JBG3-64C8-00000-00&amp;idtype=PID&amp;context=1516831" TargetMode="External" /><Relationship Id="rId600" Type="http://schemas.openxmlformats.org/officeDocument/2006/relationships/hyperlink" Target="https://apnews.com/article/race-and-ethnicity-police-lawsuits-maryland-baltimore-fe4a8fb2d3546c6ab018df19dedf82be" TargetMode="External" /><Relationship Id="rId601" Type="http://schemas.openxmlformats.org/officeDocument/2006/relationships/hyperlink" Target="https://www.npr.org/2019/01/25/688507121/no-charges-in-death-of-black-teenager-who-died-after-being-chased-by-police" TargetMode="External" /><Relationship Id="rId602" Type="http://schemas.openxmlformats.org/officeDocument/2006/relationships/hyperlink" Target="https://www.washingtonpost.com/local/public-safety/anton-black-police-lawsuit/2020/12/17/9046a5a0-4092-11eb-8db8-395dedaaa036_story.html" TargetMode="External" /><Relationship Id="rId603" Type="http://schemas.openxmlformats.org/officeDocument/2006/relationships/hyperlink" Target="https://baltimore.cbslocal.com/2021/04/14/marilyn-mosby-shares-more-with-baltimore-city-council-on-policy-to-no-longer-prosecute-low-level-drug-sex-crimes/" TargetMode="External" /><Relationship Id="rId604" Type="http://schemas.openxmlformats.org/officeDocument/2006/relationships/hyperlink" Target="https://www.huffpost.com/entry/berkeley-reform-police-traffic-stops-racism_n_6037016dc5b6ec4b56275e5c" TargetMode="External" /><Relationship Id="rId605" Type="http://schemas.openxmlformats.org/officeDocument/2006/relationships/hyperlink" Target="https://www.cityofberkeley.info/uploadedFiles/Police_Review_Commission/Commissions/2018/Berkeley%20Report%20-%20May%202018.pdf" TargetMode="External" /><Relationship Id="rId606" Type="http://schemas.openxmlformats.org/officeDocument/2006/relationships/hyperlink" Target="https://www.berkeleyside.com/2021/02/24/berkeley-police-reform-traffic-stops-racial-disparities" TargetMode="External" /><Relationship Id="rId607" Type="http://schemas.openxmlformats.org/officeDocument/2006/relationships/hyperlink" Target="https://www.wsls.com/news/local/2021/03/01/new-law-bans-police-from-pulling-over-virginia-drivers-solely-for-certain-car-safety-violations/" TargetMode="External" /><Relationship Id="rId608" Type="http://schemas.openxmlformats.org/officeDocument/2006/relationships/hyperlink" Target="https://www.eastbaytimes.com/2021/04/13/oakland-restores-police-fire-services-after-budget-cuts/" TargetMode="External" /><Relationship Id="rId609" Type="http://schemas.openxmlformats.org/officeDocument/2006/relationships/hyperlink" Target="https://www.nytimes.com/2020/10/29/us/coronavirus-murders.html" TargetMode="External" /><Relationship Id="rId61" Type="http://schemas.openxmlformats.org/officeDocument/2006/relationships/hyperlink" Target="https://advance.lexis.com/api/document?id=urn:contentItem:5T1J-XSF1-JBG3-60N1-00000-00&amp;idtype=PID&amp;context=1516831" TargetMode="External" /><Relationship Id="rId610" Type="http://schemas.openxmlformats.org/officeDocument/2006/relationships/hyperlink" Target="https://www.nytimes.com/2021/02/12/us/asian-american-racism.html" TargetMode="External" /><Relationship Id="rId611" Type="http://schemas.openxmlformats.org/officeDocument/2006/relationships/hyperlink" Target="https://www.nytimes.com/2020/09/26/us/politics/minneapolis-defund-police.html" TargetMode="External" /><Relationship Id="rId612" Type="http://schemas.openxmlformats.org/officeDocument/2006/relationships/hyperlink" Target="https://www.nytimes.com/2021/03/16/upshot/murder-rate-usa.html" TargetMode="External" /><Relationship Id="rId613" Type="http://schemas.openxmlformats.org/officeDocument/2006/relationships/hyperlink" Target="https://theintercept.com/2021/02/21/2020-murder-homicide-rate-causes/" TargetMode="External" /><Relationship Id="rId614" Type="http://schemas.openxmlformats.org/officeDocument/2006/relationships/header" Target="header136.xml" /><Relationship Id="rId615" Type="http://schemas.openxmlformats.org/officeDocument/2006/relationships/header" Target="header137.xml" /><Relationship Id="rId616" Type="http://schemas.openxmlformats.org/officeDocument/2006/relationships/footer" Target="footer136.xml" /><Relationship Id="rId617" Type="http://schemas.openxmlformats.org/officeDocument/2006/relationships/footer" Target="footer137.xml" /><Relationship Id="rId618" Type="http://schemas.openxmlformats.org/officeDocument/2006/relationships/header" Target="header138.xml" /><Relationship Id="rId619" Type="http://schemas.openxmlformats.org/officeDocument/2006/relationships/footer" Target="footer138.xml" /><Relationship Id="rId62" Type="http://schemas.openxmlformats.org/officeDocument/2006/relationships/hyperlink" Target="https://advance.lexis.com/api/document?id=urn:contentItem:5T3P-MJ31-JBG3-61T6-00000-00&amp;idtype=PID&amp;context=1516831" TargetMode="External" /><Relationship Id="rId620" Type="http://schemas.openxmlformats.org/officeDocument/2006/relationships/hyperlink" Target="https://advance.lexis.com/api/document?collection=news&amp;id=urn:contentItem:61VX-NMW1-JBG3-60H3-00000-00&amp;context=1516831" TargetMode="External" /><Relationship Id="rId621" Type="http://schemas.openxmlformats.org/officeDocument/2006/relationships/hyperlink" Target="https://www.dhs.gov/ntas/advisory/national-terrorism-advisory-system-bulletin-january-27-2021" TargetMode="External" /><Relationship Id="rId622" Type="http://schemas.openxmlformats.org/officeDocument/2006/relationships/header" Target="header139.xml" /><Relationship Id="rId623" Type="http://schemas.openxmlformats.org/officeDocument/2006/relationships/header" Target="header140.xml" /><Relationship Id="rId624" Type="http://schemas.openxmlformats.org/officeDocument/2006/relationships/footer" Target="footer139.xml" /><Relationship Id="rId625" Type="http://schemas.openxmlformats.org/officeDocument/2006/relationships/footer" Target="footer140.xml" /><Relationship Id="rId626" Type="http://schemas.openxmlformats.org/officeDocument/2006/relationships/header" Target="header141.xml" /><Relationship Id="rId627" Type="http://schemas.openxmlformats.org/officeDocument/2006/relationships/footer" Target="footer141.xml" /><Relationship Id="rId628" Type="http://schemas.openxmlformats.org/officeDocument/2006/relationships/hyperlink" Target="https://advance.lexis.com/api/document?collection=news&amp;id=urn:contentItem:5MJV-6HC1-DXY4-X4R5-00000-00&amp;context=1516831" TargetMode="External" /><Relationship Id="rId629" Type="http://schemas.openxmlformats.org/officeDocument/2006/relationships/hyperlink" Target="http://www.nytimes.com/2017/01/05/us/mckinney-pool-party-cop-lawsuit.html" TargetMode="External" /><Relationship Id="rId63" Type="http://schemas.openxmlformats.org/officeDocument/2006/relationships/hyperlink" Target="https://advance.lexis.com/api/document?id=urn:contentItem:62GB-CPJ1-JBG3-655F-00000-00&amp;idtype=PID&amp;context=1516831" TargetMode="External" /><Relationship Id="rId630" Type="http://schemas.openxmlformats.org/officeDocument/2006/relationships/header" Target="header142.xml" /><Relationship Id="rId631" Type="http://schemas.openxmlformats.org/officeDocument/2006/relationships/header" Target="header143.xml" /><Relationship Id="rId632" Type="http://schemas.openxmlformats.org/officeDocument/2006/relationships/footer" Target="footer142.xml" /><Relationship Id="rId633" Type="http://schemas.openxmlformats.org/officeDocument/2006/relationships/footer" Target="footer143.xml" /><Relationship Id="rId634" Type="http://schemas.openxmlformats.org/officeDocument/2006/relationships/header" Target="header144.xml" /><Relationship Id="rId635" Type="http://schemas.openxmlformats.org/officeDocument/2006/relationships/footer" Target="footer144.xml" /><Relationship Id="rId636" Type="http://schemas.openxmlformats.org/officeDocument/2006/relationships/hyperlink" Target="https://advance.lexis.com/api/document?collection=news&amp;id=urn:contentItem:62PX-K931-DXY4-X3KR-00000-00&amp;context=1516831" TargetMode="External" /><Relationship Id="rId637" Type="http://schemas.openxmlformats.org/officeDocument/2006/relationships/hyperlink" Target="https://www.nytimes.com/2021/05/27/us/ronald-greene-death-officers-arrest.html" TargetMode="External" /><Relationship Id="rId638" Type="http://schemas.openxmlformats.org/officeDocument/2006/relationships/header" Target="header145.xml" /><Relationship Id="rId639" Type="http://schemas.openxmlformats.org/officeDocument/2006/relationships/header" Target="header146.xml" /><Relationship Id="rId64" Type="http://schemas.openxmlformats.org/officeDocument/2006/relationships/hyperlink" Target="https://advance.lexis.com/api/document?id=urn:contentItem:5GJF-DRB1-JBG3-61K1-00000-00&amp;idtype=PID&amp;context=1516831" TargetMode="External" /><Relationship Id="rId640" Type="http://schemas.openxmlformats.org/officeDocument/2006/relationships/footer" Target="footer145.xml" /><Relationship Id="rId641" Type="http://schemas.openxmlformats.org/officeDocument/2006/relationships/footer" Target="footer146.xml" /><Relationship Id="rId642" Type="http://schemas.openxmlformats.org/officeDocument/2006/relationships/header" Target="header147.xml" /><Relationship Id="rId643" Type="http://schemas.openxmlformats.org/officeDocument/2006/relationships/footer" Target="footer147.xml" /><Relationship Id="rId644" Type="http://schemas.openxmlformats.org/officeDocument/2006/relationships/hyperlink" Target="https://advance.lexis.com/api/document?collection=news&amp;id=urn:contentItem:60YP-6TP1-JBG3-61TD-00000-00&amp;context=1516831" TargetMode="External" /><Relationship Id="rId645" Type="http://schemas.openxmlformats.org/officeDocument/2006/relationships/hyperlink" Target="https://www.nytimes.com/2020/09/30/multimedia/01police-race.html" TargetMode="External" /><Relationship Id="rId646" Type="http://schemas.openxmlformats.org/officeDocument/2006/relationships/header" Target="header148.xml" /><Relationship Id="rId647" Type="http://schemas.openxmlformats.org/officeDocument/2006/relationships/header" Target="header149.xml" /><Relationship Id="rId648" Type="http://schemas.openxmlformats.org/officeDocument/2006/relationships/footer" Target="footer148.xml" /><Relationship Id="rId649" Type="http://schemas.openxmlformats.org/officeDocument/2006/relationships/footer" Target="footer149.xml" /><Relationship Id="rId65" Type="http://schemas.openxmlformats.org/officeDocument/2006/relationships/hyperlink" Target="https://advance.lexis.com/api/document?id=urn:contentItem:61YP-SR01-JBG3-60KS-00000-00&amp;idtype=PID&amp;context=1516831" TargetMode="External" /><Relationship Id="rId650" Type="http://schemas.openxmlformats.org/officeDocument/2006/relationships/header" Target="header150.xml" /><Relationship Id="rId651" Type="http://schemas.openxmlformats.org/officeDocument/2006/relationships/footer" Target="footer150.xml" /><Relationship Id="rId652" Type="http://schemas.openxmlformats.org/officeDocument/2006/relationships/hyperlink" Target="https://advance.lexis.com/api/document?collection=news&amp;id=urn:contentItem:6016-TK81-DXY4-X2WY-00000-00&amp;context=1516831" TargetMode="External" /><Relationship Id="rId653" Type="http://schemas.openxmlformats.org/officeDocument/2006/relationships/header" Target="header151.xml" /><Relationship Id="rId654" Type="http://schemas.openxmlformats.org/officeDocument/2006/relationships/header" Target="header152.xml" /><Relationship Id="rId655" Type="http://schemas.openxmlformats.org/officeDocument/2006/relationships/footer" Target="footer151.xml" /><Relationship Id="rId656" Type="http://schemas.openxmlformats.org/officeDocument/2006/relationships/footer" Target="footer152.xml" /><Relationship Id="rId657" Type="http://schemas.openxmlformats.org/officeDocument/2006/relationships/header" Target="header153.xml" /><Relationship Id="rId658" Type="http://schemas.openxmlformats.org/officeDocument/2006/relationships/footer" Target="footer153.xml" /><Relationship Id="rId659" Type="http://schemas.openxmlformats.org/officeDocument/2006/relationships/hyperlink" Target="https://advance.lexis.com/api/document?collection=news&amp;id=urn:contentItem:6018-0NH1-DXY4-X37T-00000-00&amp;context=1516831" TargetMode="External" /><Relationship Id="rId66" Type="http://schemas.openxmlformats.org/officeDocument/2006/relationships/hyperlink" Target="https://advance.lexis.com/api/document?id=urn:contentItem:5RVY-CJ91-JBG3-644C-00000-00&amp;idtype=PID&amp;context=1516831" TargetMode="External" /><Relationship Id="rId660" Type="http://schemas.openxmlformats.org/officeDocument/2006/relationships/hyperlink" Target="https://www.nytimes.com/2020/05/29/opinion/Minneapolis-police-George-Floyd.html" TargetMode="External" /><Relationship Id="rId661" Type="http://schemas.openxmlformats.org/officeDocument/2006/relationships/header" Target="header154.xml" /><Relationship Id="rId662" Type="http://schemas.openxmlformats.org/officeDocument/2006/relationships/header" Target="header155.xml" /><Relationship Id="rId663" Type="http://schemas.openxmlformats.org/officeDocument/2006/relationships/footer" Target="footer154.xml" /><Relationship Id="rId664" Type="http://schemas.openxmlformats.org/officeDocument/2006/relationships/footer" Target="footer155.xml" /><Relationship Id="rId665" Type="http://schemas.openxmlformats.org/officeDocument/2006/relationships/header" Target="header156.xml" /><Relationship Id="rId666" Type="http://schemas.openxmlformats.org/officeDocument/2006/relationships/footer" Target="footer156.xml" /><Relationship Id="rId667" Type="http://schemas.openxmlformats.org/officeDocument/2006/relationships/hyperlink" Target="https://advance.lexis.com/api/document?collection=news&amp;id=urn:contentItem:5SNY-SDH1-DXY4-X1SF-00000-00&amp;context=1516831" TargetMode="External" /><Relationship Id="rId668" Type="http://schemas.openxmlformats.org/officeDocument/2006/relationships/hyperlink" Target="https://www.facebook.com/100019434198312/videos/190038081653997/" TargetMode="External" /><Relationship Id="rId669" Type="http://schemas.openxmlformats.org/officeDocument/2006/relationships/hyperlink" Target="https://lancaster.crimewatchpa.com/lbop/19659/arrests/williams-sean-d-criminal-warrant-possession-controlled-substance-pcp-and-public" TargetMode="External" /><Relationship Id="rId67" Type="http://schemas.openxmlformats.org/officeDocument/2006/relationships/hyperlink" Target="https://advance.lexis.com/api/document?id=urn:contentItem:62K6-MMS1-DXY4-X2FK-00000-00&amp;idtype=PID&amp;context=1516831" TargetMode="External" /><Relationship Id="rId670" Type="http://schemas.openxmlformats.org/officeDocument/2006/relationships/hyperlink" Target="https://www.facebook.com/CityOfLancasterPA/videos/1421074124661502/" TargetMode="External" /><Relationship Id="rId671" Type="http://schemas.openxmlformats.org/officeDocument/2006/relationships/hyperlink" Target="https://www.facebook.com/lancasternaacp/posts/1955688957796116" TargetMode="External" /><Relationship Id="rId672" Type="http://schemas.openxmlformats.org/officeDocument/2006/relationships/hyperlink" Target="https://www.nytimes.com/2016/07/08/us/study-supports-suspicion-that-police-use-of-force-is-more-likely-for-blacks.html" TargetMode="External" /><Relationship Id="rId673" Type="http://schemas.openxmlformats.org/officeDocument/2006/relationships/hyperlink" Target="https://www.nytimes.com/2018/05/23/us/sterling-brown-milwaukee-police-taser.html" TargetMode="External" /><Relationship Id="rId674" Type="http://schemas.openxmlformats.org/officeDocument/2006/relationships/hyperlink" Target="https://www.nytimes.com/2010/07/09/us/09verdict.html" TargetMode="External" /><Relationship Id="rId675" Type="http://schemas.openxmlformats.org/officeDocument/2006/relationships/hyperlink" Target="https://www.nytimes.com/2008/09/26/nyregion/26taser.html" TargetMode="External" /><Relationship Id="rId676" Type="http://schemas.openxmlformats.org/officeDocument/2006/relationships/hyperlink" Target="https://www.reuters.com/investigates/special-report/usa-taser-911/" TargetMode="External" /><Relationship Id="rId677" Type="http://schemas.openxmlformats.org/officeDocument/2006/relationships/hyperlink" Target="https://www.nytimes.com/2016/07/28/nyregion/new-york-police-embracing-a-weapon-they-have-a-complicated-past-with-tasers.html" TargetMode="External" /><Relationship Id="rId678" Type="http://schemas.openxmlformats.org/officeDocument/2006/relationships/header" Target="header157.xml" /><Relationship Id="rId679" Type="http://schemas.openxmlformats.org/officeDocument/2006/relationships/header" Target="header158.xml" /><Relationship Id="rId68" Type="http://schemas.openxmlformats.org/officeDocument/2006/relationships/hyperlink" Target="https://advance.lexis.com/api/document?id=urn:contentItem:62KB-FT91-DXY4-X2KB-00000-00&amp;idtype=PID&amp;context=1516831" TargetMode="External" /><Relationship Id="rId680" Type="http://schemas.openxmlformats.org/officeDocument/2006/relationships/footer" Target="footer157.xml" /><Relationship Id="rId681" Type="http://schemas.openxmlformats.org/officeDocument/2006/relationships/footer" Target="footer158.xml" /><Relationship Id="rId682" Type="http://schemas.openxmlformats.org/officeDocument/2006/relationships/header" Target="header159.xml" /><Relationship Id="rId683" Type="http://schemas.openxmlformats.org/officeDocument/2006/relationships/footer" Target="footer159.xml" /><Relationship Id="rId684" Type="http://schemas.openxmlformats.org/officeDocument/2006/relationships/hyperlink" Target="https://advance.lexis.com/api/document?collection=news&amp;id=urn:contentItem:5Y39-7WT1-DXY4-X0Y7-00000-00&amp;context=1516831" TargetMode="External" /><Relationship Id="rId685" Type="http://schemas.openxmlformats.org/officeDocument/2006/relationships/hyperlink" Target="https://www.nytimes.com/2020/01/28/us/prince-georges-maryland-police-shooting.html" TargetMode="External" /><Relationship Id="rId686" Type="http://schemas.openxmlformats.org/officeDocument/2006/relationships/header" Target="header160.xml" /><Relationship Id="rId687" Type="http://schemas.openxmlformats.org/officeDocument/2006/relationships/header" Target="header161.xml" /><Relationship Id="rId688" Type="http://schemas.openxmlformats.org/officeDocument/2006/relationships/footer" Target="footer160.xml" /><Relationship Id="rId689" Type="http://schemas.openxmlformats.org/officeDocument/2006/relationships/footer" Target="footer161.xml" /><Relationship Id="rId69" Type="http://schemas.openxmlformats.org/officeDocument/2006/relationships/hyperlink" Target="https://advance.lexis.com/api/document?id=urn:contentItem:5VRY-VMR1-JBG3-60C8-00000-00&amp;idtype=PID&amp;context=1516831" TargetMode="External" /><Relationship Id="rId690" Type="http://schemas.openxmlformats.org/officeDocument/2006/relationships/header" Target="header162.xml" /><Relationship Id="rId691" Type="http://schemas.openxmlformats.org/officeDocument/2006/relationships/footer" Target="footer162.xml" /><Relationship Id="rId692" Type="http://schemas.openxmlformats.org/officeDocument/2006/relationships/hyperlink" Target="https://advance.lexis.com/api/document?collection=news&amp;id=urn:contentItem:60BF-FHW1-JBG3-6404-00000-00&amp;context=1516831" TargetMode="External" /><Relationship Id="rId693" Type="http://schemas.openxmlformats.org/officeDocument/2006/relationships/hyperlink" Target="https://www.bloomberg.com/news/features/2017-07-10/the-ex-cop-at-the-center-of-controversy-over-crime-prediction-tech" TargetMode="External" /><Relationship Id="rId694" Type="http://schemas.openxmlformats.org/officeDocument/2006/relationships/header" Target="header163.xml" /><Relationship Id="rId695" Type="http://schemas.openxmlformats.org/officeDocument/2006/relationships/header" Target="header164.xml" /><Relationship Id="rId696" Type="http://schemas.openxmlformats.org/officeDocument/2006/relationships/footer" Target="footer163.xml" /><Relationship Id="rId697" Type="http://schemas.openxmlformats.org/officeDocument/2006/relationships/footer" Target="footer164.xml" /><Relationship Id="rId698" Type="http://schemas.openxmlformats.org/officeDocument/2006/relationships/header" Target="header165.xml" /><Relationship Id="rId699" Type="http://schemas.openxmlformats.org/officeDocument/2006/relationships/footer" Target="footer165.xml" /><Relationship Id="rId7" Type="http://schemas.openxmlformats.org/officeDocument/2006/relationships/hyperlink" Target="https://advance.lexis.com/api/document?id=urn:contentItem:61WR-R7S1-DXY4-X27P-00000-00&amp;idtype=PID&amp;context=1516831" TargetMode="External" /><Relationship Id="rId70" Type="http://schemas.openxmlformats.org/officeDocument/2006/relationships/hyperlink" Target="https://advance.lexis.com/api/document?id=urn:contentItem:7XFH-TFD0-Y8TC-S392-00000-00&amp;idtype=PID&amp;context=1516831" TargetMode="External" /><Relationship Id="rId700" Type="http://schemas.openxmlformats.org/officeDocument/2006/relationships/hyperlink" Target="https://advance.lexis.com/api/document?collection=news&amp;id=urn:contentItem:6076-W101-DXY4-X157-00000-00&amp;context=1516831" TargetMode="External" /><Relationship Id="rId701" Type="http://schemas.openxmlformats.org/officeDocument/2006/relationships/hyperlink" Target="https://www.nytimes.com/2020/06/23/world/europe/germany-police.html" TargetMode="External" /><Relationship Id="rId702" Type="http://schemas.openxmlformats.org/officeDocument/2006/relationships/header" Target="header166.xml" /><Relationship Id="rId703" Type="http://schemas.openxmlformats.org/officeDocument/2006/relationships/header" Target="header167.xml" /><Relationship Id="rId704" Type="http://schemas.openxmlformats.org/officeDocument/2006/relationships/footer" Target="footer166.xml" /><Relationship Id="rId705" Type="http://schemas.openxmlformats.org/officeDocument/2006/relationships/footer" Target="footer167.xml" /><Relationship Id="rId706" Type="http://schemas.openxmlformats.org/officeDocument/2006/relationships/header" Target="header168.xml" /><Relationship Id="rId707" Type="http://schemas.openxmlformats.org/officeDocument/2006/relationships/footer" Target="footer168.xml" /><Relationship Id="rId708" Type="http://schemas.openxmlformats.org/officeDocument/2006/relationships/hyperlink" Target="https://advance.lexis.com/api/document?collection=news&amp;id=urn:contentItem:606C-H1G1-JBG3-63FM-00000-00&amp;context=1516831" TargetMode="External" /><Relationship Id="rId709" Type="http://schemas.openxmlformats.org/officeDocument/2006/relationships/hyperlink" Target="https://mappingpoliceviolence.org/" TargetMode="External" /><Relationship Id="rId71" Type="http://schemas.openxmlformats.org/officeDocument/2006/relationships/hyperlink" Target="https://advance.lexis.com/api/document?id=urn:contentItem:5Y36-GND1-JBG3-648D-00000-00&amp;idtype=PID&amp;context=1516831" TargetMode="External" /><Relationship Id="rId710" Type="http://schemas.openxmlformats.org/officeDocument/2006/relationships/header" Target="header169.xml" /><Relationship Id="rId711" Type="http://schemas.openxmlformats.org/officeDocument/2006/relationships/header" Target="header170.xml" /><Relationship Id="rId712" Type="http://schemas.openxmlformats.org/officeDocument/2006/relationships/footer" Target="footer169.xml" /><Relationship Id="rId713" Type="http://schemas.openxmlformats.org/officeDocument/2006/relationships/footer" Target="footer170.xml" /><Relationship Id="rId714" Type="http://schemas.openxmlformats.org/officeDocument/2006/relationships/header" Target="header171.xml" /><Relationship Id="rId715" Type="http://schemas.openxmlformats.org/officeDocument/2006/relationships/footer" Target="footer171.xml" /><Relationship Id="rId716" Type="http://schemas.openxmlformats.org/officeDocument/2006/relationships/hyperlink" Target="https://advance.lexis.com/api/document?collection=news&amp;id=urn:contentItem:60BF-G7S1-JBG3-64C8-00000-00&amp;context=1516831" TargetMode="External" /><Relationship Id="rId717" Type="http://schemas.openxmlformats.org/officeDocument/2006/relationships/hyperlink" Target="https://www.nytimes.com/2020/07/12/nyregion/camden-police.html" TargetMode="External" /><Relationship Id="rId718" Type="http://schemas.openxmlformats.org/officeDocument/2006/relationships/header" Target="header172.xml" /><Relationship Id="rId719" Type="http://schemas.openxmlformats.org/officeDocument/2006/relationships/header" Target="header173.xml" /><Relationship Id="rId72" Type="http://schemas.openxmlformats.org/officeDocument/2006/relationships/hyperlink" Target="https://advance.lexis.com/api/document?id=urn:contentItem:5NST-Y2B1-JBG3-604G-00000-00&amp;idtype=PID&amp;context=1516831" TargetMode="External" /><Relationship Id="rId720" Type="http://schemas.openxmlformats.org/officeDocument/2006/relationships/footer" Target="footer172.xml" /><Relationship Id="rId721" Type="http://schemas.openxmlformats.org/officeDocument/2006/relationships/footer" Target="footer173.xml" /><Relationship Id="rId722" Type="http://schemas.openxmlformats.org/officeDocument/2006/relationships/header" Target="header174.xml" /><Relationship Id="rId723" Type="http://schemas.openxmlformats.org/officeDocument/2006/relationships/footer" Target="footer174.xml" /><Relationship Id="rId724" Type="http://schemas.openxmlformats.org/officeDocument/2006/relationships/hyperlink" Target="https://advance.lexis.com/api/document?collection=news&amp;id=urn:contentItem:5T1J-XSF1-JBG3-60N1-00000-00&amp;context=1516831" TargetMode="External" /><Relationship Id="rId725" Type="http://schemas.openxmlformats.org/officeDocument/2006/relationships/hyperlink" Target="https://www.nytimes.com/2018/08/13/us/baltimore-cop-beats-man-video-suspension.html" TargetMode="External" /><Relationship Id="rId726" Type="http://schemas.openxmlformats.org/officeDocument/2006/relationships/header" Target="header175.xml" /><Relationship Id="rId727" Type="http://schemas.openxmlformats.org/officeDocument/2006/relationships/header" Target="header176.xml" /><Relationship Id="rId728" Type="http://schemas.openxmlformats.org/officeDocument/2006/relationships/footer" Target="footer175.xml" /><Relationship Id="rId729" Type="http://schemas.openxmlformats.org/officeDocument/2006/relationships/footer" Target="footer176.xml" /><Relationship Id="rId73" Type="http://schemas.openxmlformats.org/officeDocument/2006/relationships/hyperlink" Target="https://advance.lexis.com/api/document?id=urn:contentItem:3SC4-9660-000P-2555-00000-00&amp;idtype=PID&amp;context=1516831" TargetMode="External" /><Relationship Id="rId730" Type="http://schemas.openxmlformats.org/officeDocument/2006/relationships/header" Target="header177.xml" /><Relationship Id="rId731" Type="http://schemas.openxmlformats.org/officeDocument/2006/relationships/footer" Target="footer177.xml" /><Relationship Id="rId732" Type="http://schemas.openxmlformats.org/officeDocument/2006/relationships/hyperlink" Target="https://advance.lexis.com/api/document?collection=news&amp;id=urn:contentItem:5T3P-MJ31-JBG3-61T6-00000-00&amp;context=1516831" TargetMode="External" /><Relationship Id="rId733" Type="http://schemas.openxmlformats.org/officeDocument/2006/relationships/header" Target="header178.xml" /><Relationship Id="rId734" Type="http://schemas.openxmlformats.org/officeDocument/2006/relationships/header" Target="header179.xml" /><Relationship Id="rId735" Type="http://schemas.openxmlformats.org/officeDocument/2006/relationships/footer" Target="footer178.xml" /><Relationship Id="rId736" Type="http://schemas.openxmlformats.org/officeDocument/2006/relationships/footer" Target="footer179.xml" /><Relationship Id="rId737" Type="http://schemas.openxmlformats.org/officeDocument/2006/relationships/header" Target="header180.xml" /><Relationship Id="rId738" Type="http://schemas.openxmlformats.org/officeDocument/2006/relationships/footer" Target="footer180.xml" /><Relationship Id="rId739" Type="http://schemas.openxmlformats.org/officeDocument/2006/relationships/hyperlink" Target="https://advance.lexis.com/api/document?collection=news&amp;id=urn:contentItem:62GB-CPJ1-JBG3-655F-00000-00&amp;context=1516831" TargetMode="External" /><Relationship Id="rId74" Type="http://schemas.openxmlformats.org/officeDocument/2006/relationships/hyperlink" Target="https://advance.lexis.com/api/document?id=urn:contentItem:5MNN-3BM1-JBG3-63NF-00000-00&amp;idtype=PID&amp;context=1516831" TargetMode="External" /><Relationship Id="rId740" Type="http://schemas.openxmlformats.org/officeDocument/2006/relationships/hyperlink" Target="https://www.nytimes.com/2021/04/18/us/police-reform-bills.html" TargetMode="External" /><Relationship Id="rId741" Type="http://schemas.openxmlformats.org/officeDocument/2006/relationships/header" Target="header181.xml" /><Relationship Id="rId742" Type="http://schemas.openxmlformats.org/officeDocument/2006/relationships/header" Target="header182.xml" /><Relationship Id="rId743" Type="http://schemas.openxmlformats.org/officeDocument/2006/relationships/footer" Target="footer181.xml" /><Relationship Id="rId744" Type="http://schemas.openxmlformats.org/officeDocument/2006/relationships/footer" Target="footer182.xml" /><Relationship Id="rId745" Type="http://schemas.openxmlformats.org/officeDocument/2006/relationships/header" Target="header183.xml" /><Relationship Id="rId746" Type="http://schemas.openxmlformats.org/officeDocument/2006/relationships/footer" Target="footer183.xml" /><Relationship Id="rId747" Type="http://schemas.openxmlformats.org/officeDocument/2006/relationships/hyperlink" Target="https://advance.lexis.com/api/document?collection=news&amp;id=urn:contentItem:5GJF-DRB1-JBG3-61K1-00000-00&amp;context=1516831" TargetMode="External" /><Relationship Id="rId748" Type="http://schemas.openxmlformats.org/officeDocument/2006/relationships/hyperlink" Target="http://www.nytimes.com/2015/07/29/us/missouri-suit-against-white-officers-can-proceed.html" TargetMode="External" /><Relationship Id="rId749" Type="http://schemas.openxmlformats.org/officeDocument/2006/relationships/header" Target="header184.xml" /><Relationship Id="rId75" Type="http://schemas.openxmlformats.org/officeDocument/2006/relationships/hyperlink" Target="https://advance.lexis.com/api/document?id=urn:contentItem:63BH-7CS1-JBG3-63DG-00000-00&amp;idtype=PID&amp;context=1516831" TargetMode="External" /><Relationship Id="rId750" Type="http://schemas.openxmlformats.org/officeDocument/2006/relationships/header" Target="header185.xml" /><Relationship Id="rId751" Type="http://schemas.openxmlformats.org/officeDocument/2006/relationships/footer" Target="footer184.xml" /><Relationship Id="rId752" Type="http://schemas.openxmlformats.org/officeDocument/2006/relationships/footer" Target="footer185.xml" /><Relationship Id="rId753" Type="http://schemas.openxmlformats.org/officeDocument/2006/relationships/header" Target="header186.xml" /><Relationship Id="rId754" Type="http://schemas.openxmlformats.org/officeDocument/2006/relationships/footer" Target="footer186.xml" /><Relationship Id="rId755" Type="http://schemas.openxmlformats.org/officeDocument/2006/relationships/hyperlink" Target="https://advance.lexis.com/api/document?collection=news&amp;id=urn:contentItem:61YP-SR01-JBG3-60KS-00000-00&amp;context=1516831" TargetMode="External" /><Relationship Id="rId756" Type="http://schemas.openxmlformats.org/officeDocument/2006/relationships/hyperlink" Target="https://www.nytimes.com/2021/09/24/us/jacob-brown-louisiana-state-trooper.html" TargetMode="External" /><Relationship Id="rId757" Type="http://schemas.openxmlformats.org/officeDocument/2006/relationships/hyperlink" Target="https://www.facebook.com/LouisianaStatePolice/posts/4574904222526132" TargetMode="External" /><Relationship Id="rId758" Type="http://schemas.openxmlformats.org/officeDocument/2006/relationships/hyperlink" Target="https://www.nytimes.com/2021/05/21/us/ronald-greene-video-louisiana.html" TargetMode="External" /><Relationship Id="rId759" Type="http://schemas.openxmlformats.org/officeDocument/2006/relationships/hyperlink" Target="https://www.nytimes.com/2020/09/21/us/ronald-greene-louisiana-police.html" TargetMode="External" /><Relationship Id="rId76" Type="http://schemas.openxmlformats.org/officeDocument/2006/relationships/hyperlink" Target="https://advance.lexis.com/api/document?id=urn:contentItem:40NK-FB60-00MH-F3FH-00000-00&amp;idtype=PID&amp;context=1516831" TargetMode="External" /><Relationship Id="rId760" Type="http://schemas.openxmlformats.org/officeDocument/2006/relationships/hyperlink" Target="https://www.facebook.com/naacpbrbranch/posts/4065253983508397" TargetMode="External" /><Relationship Id="rId761" Type="http://schemas.openxmlformats.org/officeDocument/2006/relationships/header" Target="header187.xml" /><Relationship Id="rId762" Type="http://schemas.openxmlformats.org/officeDocument/2006/relationships/header" Target="header188.xml" /><Relationship Id="rId763" Type="http://schemas.openxmlformats.org/officeDocument/2006/relationships/footer" Target="footer187.xml" /><Relationship Id="rId764" Type="http://schemas.openxmlformats.org/officeDocument/2006/relationships/footer" Target="footer188.xml" /><Relationship Id="rId765" Type="http://schemas.openxmlformats.org/officeDocument/2006/relationships/header" Target="header189.xml" /><Relationship Id="rId766" Type="http://schemas.openxmlformats.org/officeDocument/2006/relationships/footer" Target="footer189.xml" /><Relationship Id="rId767" Type="http://schemas.openxmlformats.org/officeDocument/2006/relationships/hyperlink" Target="https://advance.lexis.com/api/document?collection=news&amp;id=urn:contentItem:5RVY-CJ91-JBG3-644C-00000-00&amp;context=1516831" TargetMode="External" /><Relationship Id="rId768" Type="http://schemas.openxmlformats.org/officeDocument/2006/relationships/header" Target="header190.xml" /><Relationship Id="rId769" Type="http://schemas.openxmlformats.org/officeDocument/2006/relationships/header" Target="header191.xml" /><Relationship Id="rId77" Type="http://schemas.openxmlformats.org/officeDocument/2006/relationships/hyperlink" Target="https://advance.lexis.com/api/document?id=urn:contentItem:5XP6-03K1-DXY4-X0R6-00000-00&amp;idtype=PID&amp;context=1516831" TargetMode="External" /><Relationship Id="rId770" Type="http://schemas.openxmlformats.org/officeDocument/2006/relationships/footer" Target="footer190.xml" /><Relationship Id="rId771" Type="http://schemas.openxmlformats.org/officeDocument/2006/relationships/footer" Target="footer191.xml" /><Relationship Id="rId772" Type="http://schemas.openxmlformats.org/officeDocument/2006/relationships/header" Target="header192.xml" /><Relationship Id="rId773" Type="http://schemas.openxmlformats.org/officeDocument/2006/relationships/footer" Target="footer192.xml" /><Relationship Id="rId774" Type="http://schemas.openxmlformats.org/officeDocument/2006/relationships/hyperlink" Target="https://advance.lexis.com/api/document?collection=news&amp;id=urn:contentItem:62K6-MMS1-DXY4-X2FK-00000-00&amp;context=1516831" TargetMode="External" /><Relationship Id="rId775" Type="http://schemas.openxmlformats.org/officeDocument/2006/relationships/hyperlink" Target="https://www.nytimes.com/2021/05/03/us/andrew-brown-funeral.html" TargetMode="External" /><Relationship Id="rId776" Type="http://schemas.openxmlformats.org/officeDocument/2006/relationships/hyperlink" Target="https://www.ncsl.org/research/civil-and-criminal-justice/body-worn-cameras-interactive-graphic.aspx#/" TargetMode="External" /><Relationship Id="rId777" Type="http://schemas.openxmlformats.org/officeDocument/2006/relationships/hyperlink" Target="https://www.nytimes.com/article/daunte-wright-death-minnesota.html" TargetMode="External" /><Relationship Id="rId778" Type="http://schemas.openxmlformats.org/officeDocument/2006/relationships/hyperlink" Target="https://kstp.com/news/quotan-expectation-of-opennessquot-early-release-of-body-camera-video-highlights-trend/6074253/" TargetMode="External" /><Relationship Id="rId779" Type="http://schemas.openxmlformats.org/officeDocument/2006/relationships/hyperlink" Target="https://www.nytimes.com/2021/04/22/us/elizabeth-city-shooting-nc.html" TargetMode="External" /><Relationship Id="rId78" Type="http://schemas.openxmlformats.org/officeDocument/2006/relationships/hyperlink" Target="https://advance.lexis.com/api/document?id=urn:contentItem:61BC-8CK1-DXY4-X213-00000-00&amp;idtype=PID&amp;context=1516831" TargetMode="External" /><Relationship Id="rId780" Type="http://schemas.openxmlformats.org/officeDocument/2006/relationships/hyperlink" Target="https://www.nytimes.com/2021/04/21/us/columbus-police-shooting-bryant.html" TargetMode="External" /><Relationship Id="rId781" Type="http://schemas.openxmlformats.org/officeDocument/2006/relationships/hyperlink" Target="https://www.bjs.gov/content/pub/pdf/bwclea16.pdf" TargetMode="External" /><Relationship Id="rId782" Type="http://schemas.openxmlformats.org/officeDocument/2006/relationships/hyperlink" Target="https://www.nytimes.com/2020/12/07/technology/body-cameras-police.html" TargetMode="External" /><Relationship Id="rId783" Type="http://schemas.openxmlformats.org/officeDocument/2006/relationships/hyperlink" Target="https://www.nytimes.com/2017/10/20/us/police-body-camera-study.html" TargetMode="External" /><Relationship Id="rId784" Type="http://schemas.openxmlformats.org/officeDocument/2006/relationships/hyperlink" Target="https://leginfo.legislature.ca.gov/faces/billTextClient.xhtml?bill_id=201720180AB748" TargetMode="External" /><Relationship Id="rId785" Type="http://schemas.openxmlformats.org/officeDocument/2006/relationships/hyperlink" Target="https://www.nytimes.com/2021/10/29/us/walter-wallace-jr-settlement.html" TargetMode="External" /><Relationship Id="rId786" Type="http://schemas.openxmlformats.org/officeDocument/2006/relationships/header" Target="header193.xml" /><Relationship Id="rId787" Type="http://schemas.openxmlformats.org/officeDocument/2006/relationships/header" Target="header194.xml" /><Relationship Id="rId788" Type="http://schemas.openxmlformats.org/officeDocument/2006/relationships/footer" Target="footer193.xml" /><Relationship Id="rId789" Type="http://schemas.openxmlformats.org/officeDocument/2006/relationships/footer" Target="footer194.xml" /><Relationship Id="rId79" Type="http://schemas.openxmlformats.org/officeDocument/2006/relationships/hyperlink" Target="https://advance.lexis.com/api/document?id=urn:contentItem:3S8H-0HX0-000D-G0VX-00000-00&amp;idtype=PID&amp;context=1516831" TargetMode="External" /><Relationship Id="rId790" Type="http://schemas.openxmlformats.org/officeDocument/2006/relationships/header" Target="header195.xml" /><Relationship Id="rId791" Type="http://schemas.openxmlformats.org/officeDocument/2006/relationships/footer" Target="footer195.xml" /><Relationship Id="rId792" Type="http://schemas.openxmlformats.org/officeDocument/2006/relationships/hyperlink" Target="https://advance.lexis.com/api/document?collection=news&amp;id=urn:contentItem:62KB-FT91-DXY4-X2KB-00000-00&amp;context=1516831" TargetMode="External" /><Relationship Id="rId793" Type="http://schemas.openxmlformats.org/officeDocument/2006/relationships/hyperlink" Target="https://www.nytimes.com/2021/05/02/us/police-body-cameras-andrew-brown-north-carolina.html" TargetMode="External" /><Relationship Id="rId794" Type="http://schemas.openxmlformats.org/officeDocument/2006/relationships/header" Target="header196.xml" /><Relationship Id="rId795" Type="http://schemas.openxmlformats.org/officeDocument/2006/relationships/header" Target="header197.xml" /><Relationship Id="rId796" Type="http://schemas.openxmlformats.org/officeDocument/2006/relationships/footer" Target="footer196.xml" /><Relationship Id="rId797" Type="http://schemas.openxmlformats.org/officeDocument/2006/relationships/footer" Target="footer197.xml" /><Relationship Id="rId798" Type="http://schemas.openxmlformats.org/officeDocument/2006/relationships/header" Target="header198.xml" /><Relationship Id="rId799" Type="http://schemas.openxmlformats.org/officeDocument/2006/relationships/footer" Target="footer198.xml" /><Relationship Id="rId8" Type="http://schemas.openxmlformats.org/officeDocument/2006/relationships/hyperlink" Target="https://advance.lexis.com/api/document?id=urn:contentItem:61WG-5CH1-JBG3-63RH-00000-00&amp;idtype=PID&amp;context=1516831" TargetMode="External" /><Relationship Id="rId80" Type="http://schemas.openxmlformats.org/officeDocument/2006/relationships/hyperlink" Target="https://advance.lexis.com/api/document?id=urn:contentItem:5TWW-SBK1-JBG3-616J-00000-00&amp;idtype=PID&amp;context=1516831" TargetMode="External" /><Relationship Id="rId800" Type="http://schemas.openxmlformats.org/officeDocument/2006/relationships/hyperlink" Target="https://advance.lexis.com/api/document?collection=news&amp;id=urn:contentItem:5VRY-VMR1-JBG3-60C8-00000-00&amp;context=1516831" TargetMode="External" /><Relationship Id="rId801" Type="http://schemas.openxmlformats.org/officeDocument/2006/relationships/hyperlink" Target="https://www.bostonglobe.com/metro/2018/10/31/current-and-former-springfield-police-officers-indicted-for-alleged-attack-latino-boys/GJratRIIwKTTzKDrFavI1I/story.html" TargetMode="External" /><Relationship Id="rId802" Type="http://schemas.openxmlformats.org/officeDocument/2006/relationships/hyperlink" Target="https://www.nepr.net/post/former-narcotics-unit-springfield-mass-under-federal-investigation#stream/0" TargetMode="External" /><Relationship Id="rId803" Type="http://schemas.openxmlformats.org/officeDocument/2006/relationships/hyperlink" Target="https://www.bostonglobe.com/metro/2018/09/27/springfield-agrees-pay-four-black-men-who-alleged-they-were-beaten-off-duty-officers/1Q6adISKGPrsweo6xvEMsK/story.html" TargetMode="External" /><Relationship Id="rId804" Type="http://schemas.openxmlformats.org/officeDocument/2006/relationships/header" Target="header199.xml" /><Relationship Id="rId805" Type="http://schemas.openxmlformats.org/officeDocument/2006/relationships/header" Target="header200.xml" /><Relationship Id="rId806" Type="http://schemas.openxmlformats.org/officeDocument/2006/relationships/footer" Target="footer199.xml" /><Relationship Id="rId807" Type="http://schemas.openxmlformats.org/officeDocument/2006/relationships/footer" Target="footer200.xml" /><Relationship Id="rId808" Type="http://schemas.openxmlformats.org/officeDocument/2006/relationships/header" Target="header201.xml" /><Relationship Id="rId809" Type="http://schemas.openxmlformats.org/officeDocument/2006/relationships/footer" Target="footer201.xml" /><Relationship Id="rId81" Type="http://schemas.openxmlformats.org/officeDocument/2006/relationships/hyperlink" Target="https://advance.lexis.com/api/document?id=urn:contentItem:5T1J-FM11-JBG3-602C-00000-00&amp;idtype=PID&amp;context=1516831" TargetMode="External" /><Relationship Id="rId810" Type="http://schemas.openxmlformats.org/officeDocument/2006/relationships/hyperlink" Target="https://advance.lexis.com/api/document?collection=news&amp;id=urn:contentItem:7XFH-TFD0-Y8TC-S392-00000-00&amp;context=1516831" TargetMode="External" /><Relationship Id="rId811" Type="http://schemas.openxmlformats.org/officeDocument/2006/relationships/hyperlink" Target="http://www.nytimes.com" TargetMode="External" /><Relationship Id="rId812" Type="http://schemas.openxmlformats.org/officeDocument/2006/relationships/header" Target="header202.xml" /><Relationship Id="rId813" Type="http://schemas.openxmlformats.org/officeDocument/2006/relationships/header" Target="header203.xml" /><Relationship Id="rId814" Type="http://schemas.openxmlformats.org/officeDocument/2006/relationships/footer" Target="footer202.xml" /><Relationship Id="rId815" Type="http://schemas.openxmlformats.org/officeDocument/2006/relationships/footer" Target="footer203.xml" /><Relationship Id="rId816" Type="http://schemas.openxmlformats.org/officeDocument/2006/relationships/header" Target="header204.xml" /><Relationship Id="rId817" Type="http://schemas.openxmlformats.org/officeDocument/2006/relationships/footer" Target="footer204.xml" /><Relationship Id="rId818" Type="http://schemas.openxmlformats.org/officeDocument/2006/relationships/hyperlink" Target="https://advance.lexis.com/api/document?collection=news&amp;id=urn:contentItem:5Y36-GND1-JBG3-648D-00000-00&amp;context=1516831" TargetMode="External" /><Relationship Id="rId819" Type="http://schemas.openxmlformats.org/officeDocument/2006/relationships/hyperlink" Target="https://www.nytimes.com/2020/09/28/us/william-green-settlement.html" TargetMode="External" /><Relationship Id="rId82" Type="http://schemas.openxmlformats.org/officeDocument/2006/relationships/hyperlink" Target="https://advance.lexis.com/api/document?id=urn:contentItem:49F7-V9N0-01KN-23GR-00000-00&amp;idtype=PID&amp;context=1516831" TargetMode="External" /><Relationship Id="rId820" Type="http://schemas.openxmlformats.org/officeDocument/2006/relationships/header" Target="header205.xml" /><Relationship Id="rId821" Type="http://schemas.openxmlformats.org/officeDocument/2006/relationships/header" Target="header206.xml" /><Relationship Id="rId822" Type="http://schemas.openxmlformats.org/officeDocument/2006/relationships/footer" Target="footer205.xml" /><Relationship Id="rId823" Type="http://schemas.openxmlformats.org/officeDocument/2006/relationships/footer" Target="footer206.xml" /><Relationship Id="rId824" Type="http://schemas.openxmlformats.org/officeDocument/2006/relationships/header" Target="header207.xml" /><Relationship Id="rId825" Type="http://schemas.openxmlformats.org/officeDocument/2006/relationships/footer" Target="footer207.xml" /><Relationship Id="rId826" Type="http://schemas.openxmlformats.org/officeDocument/2006/relationships/hyperlink" Target="https://advance.lexis.com/api/document?collection=news&amp;id=urn:contentItem:5NST-Y2B1-JBG3-604G-00000-00&amp;context=1516831" TargetMode="External" /><Relationship Id="rId827" Type="http://schemas.openxmlformats.org/officeDocument/2006/relationships/hyperlink" Target="http://topics.nytimes.com/top/reference/timestopics/people/e/rahm_emanuel/index.html?inline=nyt-per" TargetMode="External" /><Relationship Id="rId828" Type="http://schemas.openxmlformats.org/officeDocument/2006/relationships/header" Target="header208.xml" /><Relationship Id="rId829" Type="http://schemas.openxmlformats.org/officeDocument/2006/relationships/header" Target="header209.xml" /><Relationship Id="rId83" Type="http://schemas.openxmlformats.org/officeDocument/2006/relationships/hyperlink" Target="https://advance.lexis.com/api/document?id=urn:contentItem:605H-K5K1-JBG3-61K7-00000-00&amp;idtype=PID&amp;context=1516831" TargetMode="External" /><Relationship Id="rId830" Type="http://schemas.openxmlformats.org/officeDocument/2006/relationships/footer" Target="footer208.xml" /><Relationship Id="rId831" Type="http://schemas.openxmlformats.org/officeDocument/2006/relationships/footer" Target="footer209.xml" /><Relationship Id="rId832" Type="http://schemas.openxmlformats.org/officeDocument/2006/relationships/header" Target="header210.xml" /><Relationship Id="rId833" Type="http://schemas.openxmlformats.org/officeDocument/2006/relationships/footer" Target="footer210.xml" /><Relationship Id="rId834" Type="http://schemas.openxmlformats.org/officeDocument/2006/relationships/hyperlink" Target="https://advance.lexis.com/api/document?collection=news&amp;id=urn:contentItem:3SC4-9660-000P-2555-00000-00&amp;context=1516831" TargetMode="External" /><Relationship Id="rId835" Type="http://schemas.openxmlformats.org/officeDocument/2006/relationships/header" Target="header211.xml" /><Relationship Id="rId836" Type="http://schemas.openxmlformats.org/officeDocument/2006/relationships/header" Target="header212.xml" /><Relationship Id="rId837" Type="http://schemas.openxmlformats.org/officeDocument/2006/relationships/footer" Target="footer211.xml" /><Relationship Id="rId838" Type="http://schemas.openxmlformats.org/officeDocument/2006/relationships/footer" Target="footer212.xml" /><Relationship Id="rId839" Type="http://schemas.openxmlformats.org/officeDocument/2006/relationships/header" Target="header213.xml" /><Relationship Id="rId84" Type="http://schemas.openxmlformats.org/officeDocument/2006/relationships/hyperlink" Target="https://advance.lexis.com/api/document?id=urn:contentItem:5CYY-8JD1-DXY4-X536-00000-00&amp;idtype=PID&amp;context=1516831" TargetMode="External" /><Relationship Id="rId840" Type="http://schemas.openxmlformats.org/officeDocument/2006/relationships/footer" Target="footer213.xml" /><Relationship Id="rId841" Type="http://schemas.openxmlformats.org/officeDocument/2006/relationships/hyperlink" Target="https://advance.lexis.com/api/document?collection=news&amp;id=urn:contentItem:5MNN-3BM1-JBG3-63NF-00000-00&amp;context=1516831" TargetMode="External" /><Relationship Id="rId842" Type="http://schemas.openxmlformats.org/officeDocument/2006/relationships/hyperlink" Target="http://topics.nytimes.com/top/reference/timestopics/subjects/s/stun_guns/index.html?inline=nyt-classifier" TargetMode="External" /><Relationship Id="rId843" Type="http://schemas.openxmlformats.org/officeDocument/2006/relationships/hyperlink" Target="http://www.nytimes.com/2014/12/05/us/justice-dept-inquiry-finds-abuses-by-cleveland-police.html" TargetMode="External" /><Relationship Id="rId844" Type="http://schemas.openxmlformats.org/officeDocument/2006/relationships/hyperlink" Target="https://www.nytimes.com/2015/12/08/us/chicago-police-shooting-ronald-johnson.html" TargetMode="External" /><Relationship Id="rId845" Type="http://schemas.openxmlformats.org/officeDocument/2006/relationships/hyperlink" Target="http://www.nytimes.com/2016/12/09/us/chicago-shootings-district-11.html" TargetMode="External" /><Relationship Id="rId846" Type="http://schemas.openxmlformats.org/officeDocument/2006/relationships/hyperlink" Target="http://www.nytimes.com/2016/12/22/us/chicago-gang-violence.html" TargetMode="External" /><Relationship Id="rId847" Type="http://schemas.openxmlformats.org/officeDocument/2006/relationships/hyperlink" Target="http://www.nytimes.com/2016/09/18/us/chicago-shooting-survivor-needs-miracle.html" TargetMode="External" /><Relationship Id="rId848" Type="http://schemas.openxmlformats.org/officeDocument/2006/relationships/hyperlink" Target="http://www.nytimes.com/2016/11/17/us/chicago-violence-gang-related.html" TargetMode="External" /><Relationship Id="rId849" Type="http://schemas.openxmlformats.org/officeDocument/2006/relationships/header" Target="header214.xml" /><Relationship Id="rId85" Type="http://schemas.openxmlformats.org/officeDocument/2006/relationships/hyperlink" Target="https://advance.lexis.com/api/document?id=urn:contentItem:6060-3C01-JBG3-60SC-00000-00&amp;idtype=PID&amp;context=1516831" TargetMode="External" /><Relationship Id="rId850" Type="http://schemas.openxmlformats.org/officeDocument/2006/relationships/header" Target="header215.xml" /><Relationship Id="rId851" Type="http://schemas.openxmlformats.org/officeDocument/2006/relationships/footer" Target="footer214.xml" /><Relationship Id="rId852" Type="http://schemas.openxmlformats.org/officeDocument/2006/relationships/footer" Target="footer215.xml" /><Relationship Id="rId853" Type="http://schemas.openxmlformats.org/officeDocument/2006/relationships/header" Target="header216.xml" /><Relationship Id="rId854" Type="http://schemas.openxmlformats.org/officeDocument/2006/relationships/footer" Target="footer216.xml" /><Relationship Id="rId855" Type="http://schemas.openxmlformats.org/officeDocument/2006/relationships/hyperlink" Target="https://advance.lexis.com/api/document?collection=news&amp;id=urn:contentItem:63BH-7CS1-JBG3-63DG-00000-00&amp;context=1516831" TargetMode="External" /><Relationship Id="rId856" Type="http://schemas.openxmlformats.org/officeDocument/2006/relationships/hyperlink" Target="https://www.nytimes.com/2021/09/15/world/americas/brazil-bolsonaro-social-media-ban.html" TargetMode="External" /><Relationship Id="rId857" Type="http://schemas.openxmlformats.org/officeDocument/2006/relationships/hyperlink" Target="https://www.nytimes.com/2021/11/11/world/americas/bolsonaro-trump-brazil-election.html" TargetMode="External" /><Relationship Id="rId858" Type="http://schemas.openxmlformats.org/officeDocument/2006/relationships/hyperlink" Target="https://twitter.com/sensacionalista/status/1425090810190745600" TargetMode="External" /><Relationship Id="rId859" Type="http://schemas.openxmlformats.org/officeDocument/2006/relationships/hyperlink" Target="https://pt.org.br/desfile-militar-partidos-repudiam-tentativa-de-constrangimento-ao-congresso/" TargetMode="External" /><Relationship Id="rId86" Type="http://schemas.openxmlformats.org/officeDocument/2006/relationships/hyperlink" Target="https://advance.lexis.com/api/document?id=urn:contentItem:6471-YNC1-JBG3-60R3-00000-00&amp;idtype=PID&amp;context=1516831" TargetMode="External" /><Relationship Id="rId860" Type="http://schemas.openxmlformats.org/officeDocument/2006/relationships/hyperlink" Target="http://g1.globo.com/politica/noticia/2015/06/camara-aprova-pela-primeira-vez-emenda-de-jair-bolsonaro.html" TargetMode="External" /><Relationship Id="rId861" Type="http://schemas.openxmlformats.org/officeDocument/2006/relationships/hyperlink" Target="https://www.poder360.com.br/poderdata/lula-ganharia-de-bolsonaro-por-52-a-32-no-2o-turno-numeros-ficam-estaveis/" TargetMode="External" /><Relationship Id="rId862" Type="http://schemas.openxmlformats.org/officeDocument/2006/relationships/hyperlink" Target="https://www.whitehouse.gov/briefing-room/press-briefings/2021/08/09/on-the-record-press-call-by-national-security-council-senior-director-for-the-western-hemisphere-juan-gonzalez-on-official-travel-to-brazil-and-argentina/" TargetMode="External" /><Relationship Id="rId863" Type="http://schemas.openxmlformats.org/officeDocument/2006/relationships/header" Target="header217.xml" /><Relationship Id="rId864" Type="http://schemas.openxmlformats.org/officeDocument/2006/relationships/header" Target="header218.xml" /><Relationship Id="rId865" Type="http://schemas.openxmlformats.org/officeDocument/2006/relationships/footer" Target="footer217.xml" /><Relationship Id="rId866" Type="http://schemas.openxmlformats.org/officeDocument/2006/relationships/footer" Target="footer218.xml" /><Relationship Id="rId867" Type="http://schemas.openxmlformats.org/officeDocument/2006/relationships/header" Target="header219.xml" /><Relationship Id="rId868" Type="http://schemas.openxmlformats.org/officeDocument/2006/relationships/footer" Target="footer219.xml" /><Relationship Id="rId869" Type="http://schemas.openxmlformats.org/officeDocument/2006/relationships/hyperlink" Target="https://advance.lexis.com/api/document?collection=news&amp;id=urn:contentItem:40NK-FB60-00MH-F3FH-00000-00&amp;context=1516831" TargetMode="External" /><Relationship Id="rId87" Type="http://schemas.openxmlformats.org/officeDocument/2006/relationships/hyperlink" Target="https://advance.lexis.com/api/document?id=urn:contentItem:62G5-9K51-JBG3-64FG-00000-00&amp;idtype=PID&amp;context=1516831" TargetMode="External" /><Relationship Id="rId870" Type="http://schemas.openxmlformats.org/officeDocument/2006/relationships/header" Target="header220.xml" /><Relationship Id="rId871" Type="http://schemas.openxmlformats.org/officeDocument/2006/relationships/header" Target="header221.xml" /><Relationship Id="rId872" Type="http://schemas.openxmlformats.org/officeDocument/2006/relationships/footer" Target="footer220.xml" /><Relationship Id="rId873" Type="http://schemas.openxmlformats.org/officeDocument/2006/relationships/footer" Target="footer221.xml" /><Relationship Id="rId874" Type="http://schemas.openxmlformats.org/officeDocument/2006/relationships/header" Target="header222.xml" /><Relationship Id="rId875" Type="http://schemas.openxmlformats.org/officeDocument/2006/relationships/footer" Target="footer222.xml" /><Relationship Id="rId876" Type="http://schemas.openxmlformats.org/officeDocument/2006/relationships/hyperlink" Target="https://advance.lexis.com/api/document?collection=news&amp;id=urn:contentItem:5XP6-03K1-DXY4-X0R6-00000-00&amp;context=1516831" TargetMode="External" /><Relationship Id="rId877" Type="http://schemas.openxmlformats.org/officeDocument/2006/relationships/hyperlink" Target="https://www.nytimes.com/2019/12/04/us/politics/barr-police.html" TargetMode="External" /><Relationship Id="rId878" Type="http://schemas.openxmlformats.org/officeDocument/2006/relationships/header" Target="header223.xml" /><Relationship Id="rId879" Type="http://schemas.openxmlformats.org/officeDocument/2006/relationships/header" Target="header224.xml" /><Relationship Id="rId88" Type="http://schemas.openxmlformats.org/officeDocument/2006/relationships/hyperlink" Target="https://advance.lexis.com/api/document?id=urn:contentItem:6475-W8M1-JBG3-61N6-00000-00&amp;idtype=PID&amp;context=1516831" TargetMode="External" /><Relationship Id="rId880" Type="http://schemas.openxmlformats.org/officeDocument/2006/relationships/footer" Target="footer223.xml" /><Relationship Id="rId881" Type="http://schemas.openxmlformats.org/officeDocument/2006/relationships/footer" Target="footer224.xml" /><Relationship Id="rId882" Type="http://schemas.openxmlformats.org/officeDocument/2006/relationships/header" Target="header225.xml" /><Relationship Id="rId883" Type="http://schemas.openxmlformats.org/officeDocument/2006/relationships/footer" Target="footer225.xml" /><Relationship Id="rId884" Type="http://schemas.openxmlformats.org/officeDocument/2006/relationships/hyperlink" Target="https://advance.lexis.com/api/document?collection=news&amp;id=urn:contentItem:61BC-8CK1-DXY4-X213-00000-00&amp;context=1516831" TargetMode="External" /><Relationship Id="rId885" Type="http://schemas.openxmlformats.org/officeDocument/2006/relationships/hyperlink" Target="https://www.nytimes.com/2020/11/19/world/africa/uganda-bobi-wine-arrest.html" TargetMode="External" /><Relationship Id="rId886" Type="http://schemas.openxmlformats.org/officeDocument/2006/relationships/header" Target="header226.xml" /><Relationship Id="rId887" Type="http://schemas.openxmlformats.org/officeDocument/2006/relationships/header" Target="header227.xml" /><Relationship Id="rId888" Type="http://schemas.openxmlformats.org/officeDocument/2006/relationships/footer" Target="footer226.xml" /><Relationship Id="rId889" Type="http://schemas.openxmlformats.org/officeDocument/2006/relationships/footer" Target="footer227.xml" /><Relationship Id="rId89" Type="http://schemas.openxmlformats.org/officeDocument/2006/relationships/hyperlink" Target="https://advance.lexis.com/api/document?id=urn:contentItem:5XNG-NBN1-JBG3-60GS-00000-00&amp;idtype=PID&amp;context=1516831" TargetMode="External" /><Relationship Id="rId890" Type="http://schemas.openxmlformats.org/officeDocument/2006/relationships/header" Target="header228.xml" /><Relationship Id="rId891" Type="http://schemas.openxmlformats.org/officeDocument/2006/relationships/footer" Target="footer228.xml" /><Relationship Id="rId892" Type="http://schemas.openxmlformats.org/officeDocument/2006/relationships/hyperlink" Target="https://advance.lexis.com/api/document?collection=news&amp;id=urn:contentItem:3S8H-0HX0-000D-G0VX-00000-00&amp;context=1516831" TargetMode="External" /><Relationship Id="rId893" Type="http://schemas.openxmlformats.org/officeDocument/2006/relationships/header" Target="header229.xml" /><Relationship Id="rId894" Type="http://schemas.openxmlformats.org/officeDocument/2006/relationships/header" Target="header230.xml" /><Relationship Id="rId895" Type="http://schemas.openxmlformats.org/officeDocument/2006/relationships/footer" Target="footer229.xml" /><Relationship Id="rId896" Type="http://schemas.openxmlformats.org/officeDocument/2006/relationships/footer" Target="footer230.xml" /><Relationship Id="rId897" Type="http://schemas.openxmlformats.org/officeDocument/2006/relationships/header" Target="header231.xml" /><Relationship Id="rId898" Type="http://schemas.openxmlformats.org/officeDocument/2006/relationships/footer" Target="footer231.xml" /><Relationship Id="rId899" Type="http://schemas.openxmlformats.org/officeDocument/2006/relationships/hyperlink" Target="https://advance.lexis.com/api/document?collection=news&amp;id=urn:contentItem:5TWW-SBK1-JBG3-616J-00000-00&amp;context=1516831" TargetMode="External" /><Relationship Id="rId9" Type="http://schemas.openxmlformats.org/officeDocument/2006/relationships/hyperlink" Target="https://advance.lexis.com/api/document?id=urn:contentItem:5N36-NCG1-JBG3-635P-00000-00&amp;idtype=PID&amp;context=1516831" TargetMode="External" /><Relationship Id="rId90" Type="http://schemas.openxmlformats.org/officeDocument/2006/relationships/hyperlink" Target="https://advance.lexis.com/api/document?id=urn:contentItem:61B5-PB61-DXY4-X0YF-00000-00&amp;idtype=PID&amp;context=1516831" TargetMode="External" /><Relationship Id="rId900" Type="http://schemas.openxmlformats.org/officeDocument/2006/relationships/hyperlink" Target="https://www.nytimes.com/2018/12/05/world/europe/uk-police-ramming-moped-video.html" TargetMode="External" /><Relationship Id="rId901" Type="http://schemas.openxmlformats.org/officeDocument/2006/relationships/header" Target="header232.xml" /><Relationship Id="rId902" Type="http://schemas.openxmlformats.org/officeDocument/2006/relationships/header" Target="header233.xml" /><Relationship Id="rId903" Type="http://schemas.openxmlformats.org/officeDocument/2006/relationships/footer" Target="footer232.xml" /><Relationship Id="rId904" Type="http://schemas.openxmlformats.org/officeDocument/2006/relationships/footer" Target="footer233.xml" /><Relationship Id="rId905" Type="http://schemas.openxmlformats.org/officeDocument/2006/relationships/header" Target="header234.xml" /><Relationship Id="rId906" Type="http://schemas.openxmlformats.org/officeDocument/2006/relationships/footer" Target="footer234.xml" /><Relationship Id="rId907" Type="http://schemas.openxmlformats.org/officeDocument/2006/relationships/hyperlink" Target="https://advance.lexis.com/api/document?collection=news&amp;id=urn:contentItem:5T1J-FM11-JBG3-602C-00000-00&amp;context=1516831" TargetMode="External" /><Relationship Id="rId908" Type="http://schemas.openxmlformats.org/officeDocument/2006/relationships/hyperlink" Target="https://twitter.com/BaltimorePolice/status/1028446227468361728" TargetMode="External" /><Relationship Id="rId909" Type="http://schemas.openxmlformats.org/officeDocument/2006/relationships/hyperlink" Target="https://www.nytimes.com/2018/02/06/us/baltimore-police-corruption.html" TargetMode="External" /><Relationship Id="rId91" Type="http://schemas.openxmlformats.org/officeDocument/2006/relationships/hyperlink" Target="https://advance.lexis.com/api/document?id=urn:contentItem:6025-Y161-DXY4-X0MW-00000-00&amp;idtype=PID&amp;context=1516831" TargetMode="External" /><Relationship Id="rId910" Type="http://schemas.openxmlformats.org/officeDocument/2006/relationships/hyperlink" Target="https://www.nytimes.com/2017/04/07/us/baltimore-justice-department-police-consent-decree.html" TargetMode="External" /><Relationship Id="rId911" Type="http://schemas.openxmlformats.org/officeDocument/2006/relationships/hyperlink" Target="http://www.baltimoresun.com/news/maryland/crime/bs-md-ci-beating-video-resignation-20180812-story.html" TargetMode="External" /><Relationship Id="rId912" Type="http://schemas.openxmlformats.org/officeDocument/2006/relationships/hyperlink" Target="https://www.facebook.com/BaltimoreCityPolice/posts/10155451533216956" TargetMode="External" /><Relationship Id="rId913" Type="http://schemas.openxmlformats.org/officeDocument/2006/relationships/hyperlink" Target="https://youtu.be/Yozvnxuoi8w" TargetMode="External" /><Relationship Id="rId914" Type="http://schemas.openxmlformats.org/officeDocument/2006/relationships/hyperlink" Target="https://youtu.be/PaKknRQEnmg" TargetMode="External" /><Relationship Id="rId915" Type="http://schemas.openxmlformats.org/officeDocument/2006/relationships/hyperlink" Target="https://twitter.com/MayorPugh50/status/1028410054490435584" TargetMode="External" /><Relationship Id="rId916" Type="http://schemas.openxmlformats.org/officeDocument/2006/relationships/hyperlink" Target="https://www.nytimes.com/2017/08/02/us/baltimore-drugs-police-dismissed.html" TargetMode="External" /><Relationship Id="rId917" Type="http://schemas.openxmlformats.org/officeDocument/2006/relationships/hyperlink" Target="https://www.nytimes.com/2017/08/09/us/baltimore-slow-to-pick-up-pieces-amid-police-scandals-and-surging-violence.html" TargetMode="External" /><Relationship Id="rId918" Type="http://schemas.openxmlformats.org/officeDocument/2006/relationships/hyperlink" Target="https://www.nytimes.com/2017/08/22/us/baltimore-police-video-bodycam.html" TargetMode="External" /><Relationship Id="rId919" Type="http://schemas.openxmlformats.org/officeDocument/2006/relationships/header" Target="header235.xml" /><Relationship Id="rId92" Type="http://schemas.openxmlformats.org/officeDocument/2006/relationships/hyperlink" Target="https://advance.lexis.com/api/document?id=urn:contentItem:6029-P1N1-DXY4-X16R-00000-00&amp;idtype=PID&amp;context=1516831" TargetMode="External" /><Relationship Id="rId920" Type="http://schemas.openxmlformats.org/officeDocument/2006/relationships/header" Target="header236.xml" /><Relationship Id="rId921" Type="http://schemas.openxmlformats.org/officeDocument/2006/relationships/footer" Target="footer235.xml" /><Relationship Id="rId922" Type="http://schemas.openxmlformats.org/officeDocument/2006/relationships/footer" Target="footer236.xml" /><Relationship Id="rId923" Type="http://schemas.openxmlformats.org/officeDocument/2006/relationships/header" Target="header237.xml" /><Relationship Id="rId924" Type="http://schemas.openxmlformats.org/officeDocument/2006/relationships/footer" Target="footer237.xml" /><Relationship Id="rId925" Type="http://schemas.openxmlformats.org/officeDocument/2006/relationships/hyperlink" Target="https://advance.lexis.com/api/document?collection=news&amp;id=urn:contentItem:49F7-V9N0-01KN-23GR-00000-00&amp;context=1516831" TargetMode="External" /><Relationship Id="rId926" Type="http://schemas.openxmlformats.org/officeDocument/2006/relationships/header" Target="header238.xml" /><Relationship Id="rId927" Type="http://schemas.openxmlformats.org/officeDocument/2006/relationships/header" Target="header239.xml" /><Relationship Id="rId928" Type="http://schemas.openxmlformats.org/officeDocument/2006/relationships/footer" Target="footer238.xml" /><Relationship Id="rId929" Type="http://schemas.openxmlformats.org/officeDocument/2006/relationships/footer" Target="footer239.xml" /><Relationship Id="rId93" Type="http://schemas.openxmlformats.org/officeDocument/2006/relationships/hyperlink" Target="https://advance.lexis.com/api/document?id=urn:contentItem:5TWW-9841-DXY4-X1MT-00000-00&amp;idtype=PID&amp;context=1516831" TargetMode="External" /><Relationship Id="rId930" Type="http://schemas.openxmlformats.org/officeDocument/2006/relationships/header" Target="header240.xml" /><Relationship Id="rId931" Type="http://schemas.openxmlformats.org/officeDocument/2006/relationships/footer" Target="footer240.xml" /><Relationship Id="rId932" Type="http://schemas.openxmlformats.org/officeDocument/2006/relationships/hyperlink" Target="https://advance.lexis.com/api/document?collection=news&amp;id=urn:contentItem:605H-K5K1-JBG3-61K7-00000-00&amp;context=1516831" TargetMode="External" /><Relationship Id="rId933" Type="http://schemas.openxmlformats.org/officeDocument/2006/relationships/hyperlink" Target="https://www.nytimes.com/2020/07/21/us/minneapolis-police-george-floyd-protests.html" TargetMode="External" /><Relationship Id="rId934" Type="http://schemas.openxmlformats.org/officeDocument/2006/relationships/header" Target="header241.xml" /><Relationship Id="rId935" Type="http://schemas.openxmlformats.org/officeDocument/2006/relationships/header" Target="header242.xml" /><Relationship Id="rId936" Type="http://schemas.openxmlformats.org/officeDocument/2006/relationships/footer" Target="footer241.xml" /><Relationship Id="rId937" Type="http://schemas.openxmlformats.org/officeDocument/2006/relationships/footer" Target="footer242.xml" /><Relationship Id="rId938" Type="http://schemas.openxmlformats.org/officeDocument/2006/relationships/header" Target="header243.xml" /><Relationship Id="rId939" Type="http://schemas.openxmlformats.org/officeDocument/2006/relationships/footer" Target="footer243.xml" /><Relationship Id="rId94" Type="http://schemas.openxmlformats.org/officeDocument/2006/relationships/hyperlink" Target="https://advance.lexis.com/api/document?id=urn:contentItem:61W3-J921-JBG3-602P-00000-00&amp;idtype=PID&amp;context=1516831" TargetMode="External" /><Relationship Id="rId940" Type="http://schemas.openxmlformats.org/officeDocument/2006/relationships/hyperlink" Target="https://advance.lexis.com/api/document?collection=news&amp;id=urn:contentItem:5CYY-8JD1-DXY4-X536-00000-00&amp;context=1516831" TargetMode="External" /><Relationship Id="rId941" Type="http://schemas.openxmlformats.org/officeDocument/2006/relationships/hyperlink" Target="http://www.nytimes.com/2014/08/23/nyregion/investigations-chief-for-new-york-city-jails-steps-down-amid-rikers-brutality-reports.html" TargetMode="External" /><Relationship Id="rId942" Type="http://schemas.openxmlformats.org/officeDocument/2006/relationships/header" Target="header244.xml" /><Relationship Id="rId943" Type="http://schemas.openxmlformats.org/officeDocument/2006/relationships/header" Target="header245.xml" /><Relationship Id="rId944" Type="http://schemas.openxmlformats.org/officeDocument/2006/relationships/footer" Target="footer244.xml" /><Relationship Id="rId945" Type="http://schemas.openxmlformats.org/officeDocument/2006/relationships/footer" Target="footer245.xml" /><Relationship Id="rId946" Type="http://schemas.openxmlformats.org/officeDocument/2006/relationships/header" Target="header246.xml" /><Relationship Id="rId947" Type="http://schemas.openxmlformats.org/officeDocument/2006/relationships/footer" Target="footer246.xml" /><Relationship Id="rId948" Type="http://schemas.openxmlformats.org/officeDocument/2006/relationships/hyperlink" Target="https://advance.lexis.com/api/document?collection=news&amp;id=urn:contentItem:6060-3C01-JBG3-60SC-00000-00&amp;context=1516831" TargetMode="External" /><Relationship Id="rId949" Type="http://schemas.openxmlformats.org/officeDocument/2006/relationships/hyperlink" Target="https://www.nytimes.com/2020/06/19/us/police-training-recruits-tactics.html" TargetMode="External" /><Relationship Id="rId95" Type="http://schemas.openxmlformats.org/officeDocument/2006/relationships/hyperlink" Target="https://advance.lexis.com/api/document?id=urn:contentItem:61W1-Y4Y1-JBG3-60SN-00000-00&amp;idtype=PID&amp;context=1516831" TargetMode="External" /><Relationship Id="rId950" Type="http://schemas.openxmlformats.org/officeDocument/2006/relationships/header" Target="header247.xml" /><Relationship Id="rId951" Type="http://schemas.openxmlformats.org/officeDocument/2006/relationships/header" Target="header248.xml" /><Relationship Id="rId952" Type="http://schemas.openxmlformats.org/officeDocument/2006/relationships/footer" Target="footer247.xml" /><Relationship Id="rId953" Type="http://schemas.openxmlformats.org/officeDocument/2006/relationships/footer" Target="footer248.xml" /><Relationship Id="rId954" Type="http://schemas.openxmlformats.org/officeDocument/2006/relationships/header" Target="header249.xml" /><Relationship Id="rId955" Type="http://schemas.openxmlformats.org/officeDocument/2006/relationships/footer" Target="footer249.xml" /><Relationship Id="rId956" Type="http://schemas.openxmlformats.org/officeDocument/2006/relationships/hyperlink" Target="https://advance.lexis.com/api/document?collection=news&amp;id=urn:contentItem:6471-YNC1-JBG3-60R3-00000-00&amp;context=1516831" TargetMode="External" /><Relationship Id="rId957" Type="http://schemas.openxmlformats.org/officeDocument/2006/relationships/hyperlink" Target="https://www.nytimes.com/2021/10/07/nyregion/damian-williams-us-attorney.html" TargetMode="External" /><Relationship Id="rId958" Type="http://schemas.openxmlformats.org/officeDocument/2006/relationships/hyperlink" Target="https://www.justice.gov/opa/pr/department-justice-announces-investigation-louisvillejefferson-county-metro-government-and" TargetMode="External" /><Relationship Id="rId959" Type="http://schemas.openxmlformats.org/officeDocument/2006/relationships/hyperlink" Target="https://www.justice.gov/opa/pr/attorney-general-merrick-b-garland-announces-investigation-city-minneapolis-minnesota-and" TargetMode="External" /><Relationship Id="rId96" Type="http://schemas.openxmlformats.org/officeDocument/2006/relationships/hyperlink" Target="https://advance.lexis.com/api/document?id=urn:contentItem:5PHM-J3T1-DXY4-X1VF-00000-00&amp;idtype=PID&amp;context=1516831" TargetMode="External" /><Relationship Id="rId960" Type="http://schemas.openxmlformats.org/officeDocument/2006/relationships/hyperlink" Target="https://www.justice.gov/opa/pr/justice-department-announces-investigation-city-phoenix-and-phoenix-police-department" TargetMode="External" /><Relationship Id="rId961" Type="http://schemas.openxmlformats.org/officeDocument/2006/relationships/hyperlink" Target="https://gothamist.com/news/mount-vernon-police-tapes-innocent-people-were-framed" TargetMode="External" /><Relationship Id="rId962" Type="http://schemas.openxmlformats.org/officeDocument/2006/relationships/hyperlink" Target="https://gothamist.com/news/mount-vernon-police-tapes-cop-describes-gunman-roaming-streets-impunity-high-profile-murders-go-unsolved" TargetMode="External" /><Relationship Id="rId963" Type="http://schemas.openxmlformats.org/officeDocument/2006/relationships/hyperlink" Target="https://gothamist.com/news/mount-vernon-suspends-officer-who-discussed-safeguarding-drugs-suspect-secretly-recorded-tape" TargetMode="External" /><Relationship Id="rId964" Type="http://schemas.openxmlformats.org/officeDocument/2006/relationships/hyperlink" Target="https://gothamist.com/news/black-cop-says-his-boss-called-him-rat-exposing-corruption-here-are-his-secret-recordings" TargetMode="External" /><Relationship Id="rId965" Type="http://schemas.openxmlformats.org/officeDocument/2006/relationships/hyperlink" Target="https://twitter.com/georgejoseph94/status/1273587099879518208?ref_src=twsrc%5Etfw%7Ctwcamp%5Etweetembed%7Ctwterm%5E1273587099879518208%7Ctwgr%5E%7Ctwcon%5Es1_&amp;amp;ref_url=https%3A%2F%2Fgothamist.com%2Fnews%2Fmount-vernon-suspends-officer-who-discussed-safeguarding-drugs-suspect-secretly-recorded-tape" TargetMode="External" /><Relationship Id="rId966" Type="http://schemas.openxmlformats.org/officeDocument/2006/relationships/hyperlink" Target="https://www.justice.gov/opa/pr/justice-department-reaches-agreement-city-yonkers-new-york-enhance-police-department-policies" TargetMode="External" /><Relationship Id="rId967" Type="http://schemas.openxmlformats.org/officeDocument/2006/relationships/hyperlink" Target="https://www.justice.gov/opa/pr/beacon-new-york-police-department-enters-agreement-united-states-reform-its-policies-and" TargetMode="External" /><Relationship Id="rId968" Type="http://schemas.openxmlformats.org/officeDocument/2006/relationships/hyperlink" Target="https://www.westchesterda.net/april-2021/6650-da-rocah-calls-on-u-s-dept-of-justice-to-investigate-mount-vernon-police-department" TargetMode="External" /><Relationship Id="rId969" Type="http://schemas.openxmlformats.org/officeDocument/2006/relationships/hyperlink" Target="https://www.westchesterda.net/images/stories/pdfs/mtvernonletter.pdf" TargetMode="External" /><Relationship Id="rId97" Type="http://schemas.openxmlformats.org/officeDocument/2006/relationships/hyperlink" Target="https://advance.lexis.com/api/document?id=urn:contentItem:6164-N9T1-JBG3-63YW-00000-00&amp;idtype=PID&amp;context=1516831" TargetMode="External" /><Relationship Id="rId970" Type="http://schemas.openxmlformats.org/officeDocument/2006/relationships/hyperlink" Target="https://www.esquire.com/news-politics/a35300854/mount-vernon-police-corruption-abuse-whistleblower/" TargetMode="External" /><Relationship Id="rId971" Type="http://schemas.openxmlformats.org/officeDocument/2006/relationships/hyperlink" Target="https://books.google.com/books?id=l0TjDAAAQBAJ&amp;amp;pg=PA138&amp;amp;lpg=PA138&amp;amp;dq=%E2%80%9CMount+Vermin%22+FBI+mount+vernon&amp;amp;source=bl&amp;amp;ots=SueHSvX0_5&amp;amp;sig=ACfU3U0jeoU43nF8XsDTOWrXIZ_KUAN9fg&amp;amp;hl=en&amp;amp;sa=X&amp;amp;ved=2ahUKEwi4-eztlcj0AhXQjokEHQlOA04Q6AF6BAgZEAM#v=onepage&amp;amp;q=%E2%80%9CMount%20Vermin%22%20FBI%20mount%20vernon&amp;amp;f=false" TargetMode="External" /><Relationship Id="rId972" Type="http://schemas.openxmlformats.org/officeDocument/2006/relationships/header" Target="header250.xml" /><Relationship Id="rId973" Type="http://schemas.openxmlformats.org/officeDocument/2006/relationships/header" Target="header251.xml" /><Relationship Id="rId974" Type="http://schemas.openxmlformats.org/officeDocument/2006/relationships/footer" Target="footer250.xml" /><Relationship Id="rId975" Type="http://schemas.openxmlformats.org/officeDocument/2006/relationships/footer" Target="footer251.xml" /><Relationship Id="rId976" Type="http://schemas.openxmlformats.org/officeDocument/2006/relationships/header" Target="header252.xml" /><Relationship Id="rId977" Type="http://schemas.openxmlformats.org/officeDocument/2006/relationships/footer" Target="footer252.xml" /><Relationship Id="rId978" Type="http://schemas.openxmlformats.org/officeDocument/2006/relationships/hyperlink" Target="https://advance.lexis.com/api/document?collection=news&amp;id=urn:contentItem:62G5-9K51-JBG3-64FG-00000-00&amp;context=1516831" TargetMode="External" /><Relationship Id="rId979" Type="http://schemas.openxmlformats.org/officeDocument/2006/relationships/hyperlink" Target="https://www.nytimes.com/2021/04/16/opinion/sunday/minnesota-racism-daunte-wright.html" TargetMode="External" /><Relationship Id="rId98" Type="http://schemas.openxmlformats.org/officeDocument/2006/relationships/hyperlink" Target="https://advance.lexis.com/api/document?id=urn:contentItem:5NSY-CRP1-DXY4-X34M-00000-00&amp;idtype=PID&amp;context=1516831" TargetMode="External" /><Relationship Id="rId980" Type="http://schemas.openxmlformats.org/officeDocument/2006/relationships/header" Target="header253.xml" /><Relationship Id="rId981" Type="http://schemas.openxmlformats.org/officeDocument/2006/relationships/header" Target="header254.xml" /><Relationship Id="rId982" Type="http://schemas.openxmlformats.org/officeDocument/2006/relationships/footer" Target="footer253.xml" /><Relationship Id="rId983" Type="http://schemas.openxmlformats.org/officeDocument/2006/relationships/footer" Target="footer254.xml" /><Relationship Id="rId984" Type="http://schemas.openxmlformats.org/officeDocument/2006/relationships/header" Target="header255.xml" /><Relationship Id="rId985" Type="http://schemas.openxmlformats.org/officeDocument/2006/relationships/footer" Target="footer255.xml" /><Relationship Id="rId986" Type="http://schemas.openxmlformats.org/officeDocument/2006/relationships/hyperlink" Target="https://advance.lexis.com/api/document?collection=news&amp;id=urn:contentItem:6475-W8M1-JBG3-61N6-00000-00&amp;context=1516831" TargetMode="External" /><Relationship Id="rId987" Type="http://schemas.openxmlformats.org/officeDocument/2006/relationships/hyperlink" Target="https://www.nytimes.com/2021/12/03/nyregion/mount-vernon-police-abuse-misconduct-investigation.html" TargetMode="External" /><Relationship Id="rId988" Type="http://schemas.openxmlformats.org/officeDocument/2006/relationships/header" Target="header256.xml" /><Relationship Id="rId989" Type="http://schemas.openxmlformats.org/officeDocument/2006/relationships/header" Target="header257.xml" /><Relationship Id="rId99" Type="http://schemas.openxmlformats.org/officeDocument/2006/relationships/hyperlink" Target="https://advance.lexis.com/api/document?id=urn:contentItem:5PKB-SF31-JBG3-655W-00000-00&amp;idtype=PID&amp;context=1516831" TargetMode="External" /><Relationship Id="rId990" Type="http://schemas.openxmlformats.org/officeDocument/2006/relationships/footer" Target="footer256.xml" /><Relationship Id="rId991" Type="http://schemas.openxmlformats.org/officeDocument/2006/relationships/footer" Target="footer257.xml" /><Relationship Id="rId992" Type="http://schemas.openxmlformats.org/officeDocument/2006/relationships/header" Target="header258.xml" /><Relationship Id="rId993" Type="http://schemas.openxmlformats.org/officeDocument/2006/relationships/footer" Target="footer258.xml" /><Relationship Id="rId994" Type="http://schemas.openxmlformats.org/officeDocument/2006/relationships/hyperlink" Target="https://advance.lexis.com/api/document?collection=news&amp;id=urn:contentItem:5XNG-NBN1-JBG3-60GS-00000-00&amp;context=1516831" TargetMode="External" /><Relationship Id="rId995" Type="http://schemas.openxmlformats.org/officeDocument/2006/relationships/hyperlink" Target="https://www.nytimes.com/2020/07/28/us/politics/barr-testimony.html" TargetMode="External" /><Relationship Id="rId996" Type="http://schemas.openxmlformats.org/officeDocument/2006/relationships/header" Target="header259.xml" /><Relationship Id="rId997" Type="http://schemas.openxmlformats.org/officeDocument/2006/relationships/header" Target="header260.xml" /><Relationship Id="rId998" Type="http://schemas.openxmlformats.org/officeDocument/2006/relationships/footer" Target="footer259.xml" /><Relationship Id="rId999" Type="http://schemas.openxmlformats.org/officeDocument/2006/relationships/footer" Target="footer260.xml" /></Relationships>
</file>

<file path=word/_rels/footer2.xml.rels><?xml version="1.0" encoding="utf-8" standalone="yes"?><Relationships xmlns="http://schemas.openxmlformats.org/package/2006/relationships"><Relationship Id="rId1" Type="http://schemas.openxmlformats.org/officeDocument/2006/relationships/image" Target="media/image2.jpeg" /><Relationship Id="rId2" Type="http://schemas.openxmlformats.org/officeDocument/2006/relationships/hyperlink" Target="http://www.lexisnexis.com/about-us/" TargetMode="External" /><Relationship Id="rId3" Type="http://schemas.openxmlformats.org/officeDocument/2006/relationships/hyperlink" Target="http://www.lexisnexis.com/en-us/terms/privacy-policy.page" TargetMode="External" /><Relationship Id="rId4" Type="http://schemas.openxmlformats.org/officeDocument/2006/relationships/hyperlink" Target="http://www.lexisnexis.com/terms/general.aspx" TargetMode="External" /><Relationship Id="rId5" Type="http://schemas.openxmlformats.org/officeDocument/2006/relationships/hyperlink" Target="http://www.lexisnexis.com/terms/copyright.asp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Photos and Videos Lead to Arrests of Trump Loyalists in Capitol Incursion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183793474</vt:lpwstr>
  </property>
  <property fmtid="{D5CDD505-2E9C-101B-9397-08002B2CF9AE}" pid="3" name="LADocCount">
    <vt:i4>101</vt:i4>
  </property>
  <property fmtid="{D5CDD505-2E9C-101B-9397-08002B2CF9AE}" pid="4" name="UserPermID">
    <vt:lpwstr>urn:user:PA190589899</vt:lpwstr>
  </property>
</Properties>
</file>