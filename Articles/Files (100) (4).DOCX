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November 10, 2022 1:31:00 PM 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183793603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‘Trust Me’: Kamala Harris Makes Big Play on Criminal Justice Reform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Impasse Over Beard Spurs Debate in Fort Hood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N.Y. C. Protesters Defy Curfew and Are Again Met With a Strong Police Response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 Bond Over Bucking the Establishment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Jeff Sessions, a Lifelong Outsider, Finds the Inside Track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Judge Limits Evidence In Police Beating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After Curfew, Protesters Are Again Met With Strong Police Response in New York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Panel Urges Remedies to Abuses by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AFTER THE RIOTS; Prosecutor Seeks Retrial of Officer in King Beating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The One Police Reform That Both the Left and the Right Support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Brutalized Behind Bars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Mayoral Control Is Crux of Debate Over Police Review Board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 New Day for L.A.'s Brutal Jails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U.S. Ready to Rescue Americans From Fighting in Liberia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Biden gives cautious answers on Breonna Taylor and the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Democrats to Propose Broad Bill to Target Police Misconduct and Racial Bias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Police in Puerto Rico Are Accused of Abuses In Justice Dept.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LITTLE SAFETY FOR JAMAICAN POLICE, EVEN IN NUMBERS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Israel Reviews Soldier's Killing of Unarmed Palestinian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Democrats to Propose Sweeping Reform Bill on Police Misconduct and Bias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Seoul Journal; A New Era Comes to Korea, Followed by Crime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‘Newark’s Original Sin’ and the Criminal Justice Education of Cory Booker The Long Run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A Rocky Path From Newark Enforcer to Reformer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U.S. RIGHTS PANEL ASKS CURB ON POLICE USE OF DEADLY FORCE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Caution Is Urged in Judging Police in Subway Shooting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Federal Jury Frees Officers In Beatings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Deal Is Near on Far-Reaching Reforms at Rikers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Corey Booker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Suit Settled In a Death In Teaneck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Metro Digest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THREATS AND RESPONSES: AN EARLIER KILLING Virginia Executes Pakistani Who Killed 2 at the C.I.A.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CUNY Campus to Gain a Center on Policing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Is the Show ‘Cops’ Committing Crimes Itself?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Elections Roundup: Michigan Mayor Survives a Recall Vote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P.B.A. Chief Defends Officer Who Shot Transit Policeman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Democrats Unveil Sweeping Bill Targeting Police Misconduct and Racial Bias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AGENTS DESCRIBE INQUIRY ON ANTI-KLAN GROUP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Brooklyn Man Claiming Police Assault in Subway Station 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U.S. INDICTS EX-MIAMI POLICEMAN WITH IMMUNITY IN BEATING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Broad Democratic Bill Targets Abuses by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It's Not War, but It Can Be Hellish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N.R.A. Joins Questioning of Florida Sheriff in ‘Stand Your Ground’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Answering a Call, Slowly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Routinely Rogue, Puerto Rico 's Police Face a New Order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2 Officers Are Charged With Murdering Man Who Was Shot Nearly 60 Times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Bronx Judge Explains Acquittal of Officer in Choking Death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The jury in the Derek Chauvin trial has reached a verdict.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Past Force Complaints Against Officer Who Arrested a Tennis Star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Video Showing Student Arrest In South Carolina Puts Focus on Role of School Officers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The New York Democratic Senate Candidates on the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Giuliani Cancels Political Trip Amid Protest Over Shooting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CARIBBEAN LOOKS TO THE NEXT STEP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In the Wake of Protests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In the Wake of Protests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Rights Trial for Livoti May Be Tricky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No Federal Charges for Minneapolis Officers in Fatal Shooting of Black Man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Amtrak Is Ordered Not to Eject The Homeless From Penn Station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4 Miami Officers Convicted of Misconduct in '88 Slaying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Reviews Say Cleveland Officer Who Shot Boy Acted Reasonably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Horror Stories From State Prisons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Scrutiny on the Police Is Building in Ferguson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Death in Gaza Laid to Beating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De Blasio Urges 'Culture Change' at Rikers Island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Rhythms Of Tragedy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A Shave In Prison Is Expected For Hasan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Bicyclist Says Officers Beat Him As They Held Him in Traffic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F.B.I. Examining Prison Ward Death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Federal Inquiry on Rikers Turns to Union Chief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Appeals Panel Backs U.S. in King Trial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There Is a Playbook for Police Reform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Defense Strategy Threatened in Beating Trial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Jamaica Forces Accused of Brutality in Hunting Suspect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SATURDAY NEWS QUIZ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Stephon Clark: Rhythms of Tragedy Op-Ed Columnist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Chauvin Passes Up His Chance to Address Jury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Derek Chauvin Declines to Testify as His Defense Ends After 2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Chauvin Passes Up His Chance to Address Jury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For Police Officers, Demonstrations Take a Toll and Test Duty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BUSH PLANS, THEN PUTS OFF, FLIGHT TO MEET THE HOSTAGES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Court Allows Trump’s Tulsa Rally to Go Ahead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'Stand Your Ground' Defense Is Questioned, by Law's Writers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New Face and New Hope in Cincinnati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Caught in Crossfire, Literally and Politically, Some Officers Feel Like 'Pawns'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N.Y. Attorney General Sues N.Y. P.D. Over Protests and Demands Monitor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State Sues N.Y. P.D. Over Tactics Used at Protests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72 Philadelphia Officers Benched After Offensive Social Media Posts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Do Voters Want to 'Defund the Police'? Depends on What 'Defund' Means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72 Philadelphia Officers Are Taken Off the Street For Bigoted Online Posts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Have Americans Warmed to Calls to ‘Defund the Police’? Poll Watch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4 White Policemen Indicted In Beating of Black Motorist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Meet Wyoming ’s New Black Sheriff, the First in State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State Probe Sought in Quogue Shooting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When Jail Becomes Normal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New Sheriff Comes to Town, and Rural Wyoming Braces for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Giuliani Defends the Police Before Graduating Cadets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The Code of Silence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Supreme Court Roundup; Rulings Curb Protection In White -Collar Crimes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Harvard Sit-In Over Pay Ends With Deal to Re-examine Policies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Minnesota Officer Who Shot Daunte Wright Meant to Fire Taser, Chief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Aliens Seized in Paris Church Are Released From Detention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‘Trust Me’: Kamala Harris Makes Big Play on Criminal Justice Reform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2019 Monday 06:46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Astead W. Herndon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 an interview, Ms. Harris sought to paint her prosecutorial career as a reason voters should rely on her to deliver a criminal justice overhaul. But her critics say she has been part of the problem.</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Ms. Harris sought to paint her prosecutorial career as a reason voters should rely on her to deliver a criminal justice overhaul. But her critics say she has been part of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w:t>
      </w:r>
      <w:hyperlink r:id="rId118" w:history="1">
        <w:r>
          <w:rPr>
            <w:rFonts w:ascii="arial" w:eastAsia="arial" w:hAnsi="arial" w:cs="arial"/>
            <w:i/>
            <w:color w:val="0077CC"/>
            <w:sz w:val="20"/>
            <w:u w:val="single"/>
            <w:shd w:val="clear" w:color="auto" w:fill="FFFFFF"/>
            <w:lang w:val="en-US" w:eastAsia="en-US" w:bidi="ar-SA"/>
          </w:rPr>
          <w:t>Kamala Harris</w:t>
        </w:r>
      </w:hyperlink>
      <w:r>
        <w:rPr>
          <w:rFonts w:ascii="arial" w:eastAsia="arial" w:hAnsi="arial" w:cs="arial"/>
          <w:color w:val="000000"/>
          <w:sz w:val="20"/>
          <w:lang w:val="en-US" w:eastAsia="en-US" w:bidi="ar-SA"/>
        </w:rPr>
        <w:t xml:space="preserve"> of California released a sweeping proposal on Monday to overhaul the criminal justice system, vowing to end mass incarceration and revamp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through a progressive wish list of policies, including some ideas Ms. Harris previously rejected during her years as a district attorney and state attorney general.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months, </w:t>
      </w:r>
      <w:hyperlink r:id="rId118" w:history="1">
        <w:r>
          <w:rPr>
            <w:rFonts w:ascii="arial" w:eastAsia="arial" w:hAnsi="arial" w:cs="arial"/>
            <w:i/>
            <w:color w:val="0077CC"/>
            <w:sz w:val="20"/>
            <w:u w:val="single"/>
            <w:shd w:val="clear" w:color="auto" w:fill="FFFFFF"/>
            <w:lang w:val="en-US" w:eastAsia="en-US" w:bidi="ar-SA"/>
          </w:rPr>
          <w:t>Democratic presidential candidates</w:t>
        </w:r>
      </w:hyperlink>
      <w:r>
        <w:rPr>
          <w:rFonts w:ascii="arial" w:eastAsia="arial" w:hAnsi="arial" w:cs="arial"/>
          <w:color w:val="000000"/>
          <w:sz w:val="20"/>
          <w:lang w:val="en-US" w:eastAsia="en-US" w:bidi="ar-SA"/>
        </w:rPr>
        <w:t xml:space="preserve"> have courted liberal activists with wide-ranging criminal justice plans, but Ms. Harris’s plan carries special significance. She            </w:t>
      </w:r>
      <w:hyperlink r:id="rId118" w:history="1">
        <w:r>
          <w:rPr>
            <w:rFonts w:ascii="arial" w:eastAsia="arial" w:hAnsi="arial" w:cs="arial"/>
            <w:i/>
            <w:color w:val="0077CC"/>
            <w:sz w:val="20"/>
            <w:u w:val="single"/>
            <w:shd w:val="clear" w:color="auto" w:fill="FFFFFF"/>
            <w:lang w:val="en-US" w:eastAsia="en-US" w:bidi="ar-SA"/>
          </w:rPr>
          <w:t>has long cast herself as a “progressive prosecutor,”</w:t>
        </w:r>
      </w:hyperlink>
      <w:r>
        <w:rPr>
          <w:rFonts w:ascii="arial" w:eastAsia="arial" w:hAnsi="arial" w:cs="arial"/>
          <w:color w:val="000000"/>
          <w:sz w:val="20"/>
          <w:lang w:val="en-US" w:eastAsia="en-US" w:bidi="ar-SA"/>
        </w:rPr>
        <w:t xml:space="preserve"> but some criminal justice experts and activists have balked at that characterization, saying she operated with the same “tough on crime” instincts that helped create the criminal justice problems she now seeks to solve.</w:t>
      </w:r>
    </w:p>
    <w:p>
      <w:pPr>
        <w:keepNext w:val="0"/>
        <w:spacing w:before="200" w:after="0" w:line="260" w:lineRule="atLeast"/>
        <w:ind w:left="0" w:right="0" w:firstLine="0"/>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The plan</w:t>
        </w:r>
      </w:hyperlink>
      <w:r>
        <w:rPr>
          <w:rFonts w:ascii="arial" w:eastAsia="arial" w:hAnsi="arial" w:cs="arial"/>
          <w:color w:val="000000"/>
          <w:sz w:val="20"/>
          <w:lang w:val="en-US" w:eastAsia="en-US" w:bidi="ar-SA"/>
        </w:rPr>
        <w:t xml:space="preserve">, perhaps the most ambitious effort of Ms. Harris’s campaign so far, focuses on reducing the prison population, creating national standards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ensuring humane treatment for incarcerated people and prioritizing historically vulnerable communities. It also embraces ideas that have gone from the policy fringe to largely consensus positions popular among Democrats, including ending mandatory minimum sentences, eliminating private prisons, legalizing marijuana and incentivizing states to untether themselves from a cash bail system that disproportionately burdens the poor.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Previewing the plan in an interview with The New York Times, Ms. Harris painted it as a full-circle moment in her decades-long career in law enforcement. Her pitch to voters, she said, was that her years spent trying to change the criminal justice system from the inside had uniquely prepared her to lead its overhaul from the executive branch.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know the system from the inside out,” Ms. Harris said. “So trust me when I say we have a problem with mass incarceration in America. Trust me when I say we have a problem with accountability. Trust me when I say we have to take the profit out of criminal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not just about rhetoric, or hyperbole, or grand gesture or, you know, some beautiful speech,” she added, dismissing the idea that the policy arrived late in her campaign. “This literally is what I plan to do, and that required thoughtfulness.”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several progressive policies in Ms. Harris’s new plan that she opposed during her career as a prosecutor. She pushed for higher cash bails for certain crimes </w:t>
      </w:r>
      <w:hyperlink r:id="rId118" w:history="1">
        <w:r>
          <w:rPr>
            <w:rFonts w:ascii="arial" w:eastAsia="arial" w:hAnsi="arial" w:cs="arial"/>
            <w:i/>
            <w:color w:val="0077CC"/>
            <w:sz w:val="20"/>
            <w:u w:val="single"/>
            <w:shd w:val="clear" w:color="auto" w:fill="FFFFFF"/>
            <w:lang w:val="en-US" w:eastAsia="en-US" w:bidi="ar-SA"/>
          </w:rPr>
          <w:t>in 2004</w:t>
        </w:r>
      </w:hyperlink>
      <w:r>
        <w:rPr>
          <w:rFonts w:ascii="arial" w:eastAsia="arial" w:hAnsi="arial" w:cs="arial"/>
          <w:color w:val="000000"/>
          <w:sz w:val="20"/>
          <w:lang w:val="en-US" w:eastAsia="en-US" w:bidi="ar-SA"/>
        </w:rPr>
        <w:t xml:space="preserve"> as San Francisco’s district attorney, declined to support marijuana legalization            </w:t>
      </w:r>
      <w:hyperlink r:id="rId118" w:history="1">
        <w:r>
          <w:rPr>
            <w:rFonts w:ascii="arial" w:eastAsia="arial" w:hAnsi="arial" w:cs="arial"/>
            <w:i/>
            <w:color w:val="0077CC"/>
            <w:sz w:val="20"/>
            <w:u w:val="single"/>
            <w:shd w:val="clear" w:color="auto" w:fill="FFFFFF"/>
            <w:lang w:val="en-US" w:eastAsia="en-US" w:bidi="ar-SA"/>
          </w:rPr>
          <w:t>in 2010</w:t>
        </w:r>
      </w:hyperlink>
      <w:r>
        <w:rPr>
          <w:rFonts w:ascii="arial" w:eastAsia="arial" w:hAnsi="arial" w:cs="arial"/>
          <w:color w:val="000000"/>
          <w:sz w:val="20"/>
          <w:lang w:val="en-US" w:eastAsia="en-US" w:bidi="ar-SA"/>
        </w:rPr>
        <w:t xml:space="preserve"> and, as California’s attorney general, refused to back independent investigations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w:t>
      </w:r>
      <w:hyperlink r:id="rId118" w:history="1">
        <w:r>
          <w:rPr>
            <w:rFonts w:ascii="arial" w:eastAsia="arial" w:hAnsi="arial" w:cs="arial"/>
            <w:i/>
            <w:color w:val="0077CC"/>
            <w:sz w:val="20"/>
            <w:u w:val="single"/>
            <w:shd w:val="clear" w:color="auto" w:fill="FFFFFF"/>
            <w:lang w:val="en-US" w:eastAsia="en-US" w:bidi="ar-SA"/>
          </w:rPr>
          <w:t>as recently as 2014</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about her apparent evolution, Ms. Harris said the political environment had shifted — not her core ideology.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swimming against the current, and thankfully the currents have changed,” she said. “The winds are in our sails. And I’m riding that just like everybody else is — because it’s long overdue.”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Harris said the work of social justice activists, particularly Black Lives Matter protesters, had opened eyes across the country to realities of racial injustices. She was always aware of these injustices, Ms. Harris said, but she was working in a system that did not have the political will to correct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she pointedly said her critics should remember the tough-on-crime political environment that dominated in the 1990s and early 2000s, during much of her career as a prosecutor. “If I want to get competitive about it,” she said, “I’d say to them, well, what were they saying about the system back in the ’90s? What were they doing to change the system in the ’90s?”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hey, if you’ve got, in the year of our Lord 2019, all the major candidates running for president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pushing for reforming the system? That’s a good thing,” she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Ms. Harris is seeking to reclaim the mystique that catapulted her into the highest echelons of the Democratic presidential race just two years after her election to the Senate. After her performance in the first debate in June led to </w:t>
      </w:r>
      <w:hyperlink r:id="rId118" w:history="1">
        <w:r>
          <w:rPr>
            <w:rFonts w:ascii="arial" w:eastAsia="arial" w:hAnsi="arial" w:cs="arial"/>
            <w:i/>
            <w:color w:val="0077CC"/>
            <w:sz w:val="20"/>
            <w:u w:val="single"/>
            <w:shd w:val="clear" w:color="auto" w:fill="FFFFFF"/>
            <w:lang w:val="en-US" w:eastAsia="en-US" w:bidi="ar-SA"/>
          </w:rPr>
          <w:t>a surge in polling</w:t>
        </w:r>
      </w:hyperlink>
      <w:r>
        <w:rPr>
          <w:rFonts w:ascii="arial" w:eastAsia="arial" w:hAnsi="arial" w:cs="arial"/>
          <w:color w:val="000000"/>
          <w:sz w:val="20"/>
          <w:lang w:val="en-US" w:eastAsia="en-US" w:bidi="ar-SA"/>
        </w:rPr>
        <w:t xml:space="preserve"> and fund-raising, her poll numbers have slipped to the mid-single digits, putting her a step below the race’s top-tier candidates: former Vice President Joseph R. Biden Jr., Senator Elizabeth Warren of Massachusetts and Senator Bernie Sanders of Vermont.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Ms. Harris has sharpened her policy message. For her criminal justice platform, she sought input from an array of activists, including some of the black progressives who have criticized her record in California.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Harris is also leaning into an explicit pitch about her identity as a barrier-breaking woman of color. Apart from any professional experience, Ms. Harris said she was best suited to disrupt a criminal justice system that has disproportionately affected minority communities because she has more personal experiences with those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“Communities, and particularly the black community has a righteous distrust of law enforcement based on histories of empirical evidence — they have a reason to distrust,” she said. “But I understand that, and it was — this is part of why I became a prosecutor, because I understood that there are good reasons to not trust the system, and it needs to be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Harris’s new plan is an attempt to break away from constant litigation of her record and win over Democrats with an affirmative criminal justice vision.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 calls for a national criminal justice commission that would study how to reduce mass incarceration and recidivism while still holding offenders, including violent ones, accountable. It would end the federal sentencing disparity between powder and crack cocaine — a disparity created by legislation sponsored by Mr. Biden, </w:t>
      </w:r>
      <w:hyperlink r:id="rId118" w:history="1">
        <w:r>
          <w:rPr>
            <w:rFonts w:ascii="arial" w:eastAsia="arial" w:hAnsi="arial" w:cs="arial"/>
            <w:i/>
            <w:color w:val="0077CC"/>
            <w:sz w:val="20"/>
            <w:u w:val="single"/>
            <w:shd w:val="clear" w:color="auto" w:fill="FFFFFF"/>
            <w:lang w:val="en-US" w:eastAsia="en-US" w:bidi="ar-SA"/>
          </w:rPr>
          <w:t>who has since apologized</w:t>
        </w:r>
      </w:hyperlink>
      <w:r>
        <w:rPr>
          <w:rFonts w:ascii="arial" w:eastAsia="arial" w:hAnsi="arial" w:cs="arial"/>
          <w:color w:val="000000"/>
          <w:sz w:val="20"/>
          <w:lang w:val="en-US" w:eastAsia="en-US" w:bidi="ar-SA"/>
        </w:rPr>
        <w:t>. And it would spend more than $75 billion on support services outside prisons, including “Back on Track” training and assistance programs, which Ms. Harris pioneered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DeRay Mckesson, an activist and podcast host who helped found Campaign Zero, an initiative to 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who has discussed criminal justice platforms with several candidates, said criminal justice activists had been waiting for Ms. Harris to release a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bar is different for her because she’s legitimately an expert” on criminal justice, said Mr. Mckesson, who saw a preview of Ms. Harris’s plan. “We’ve been looking for a plan that will fundamentally transform the system, because we know it’s a system she knows.”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organizations, including Campaign Zero and the Leadership Conference on Civil and Human Rights, shared memos with Ms. Harris’s campaign about what they wanted to see in a criminal justice policy, which included restoring voting rights for the formerly incarcerated, incentivizing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adopt a national standard for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reinstating President Barack Obama’s executive order that prohibited sales of certain military equipment to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Ms. Harris adopted all of those ideas in her proposal.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 won praise from some policy experts on Monday. Kristen Clarke, the president and executive director of the Lawyers’ Committee for Civil Rights Under Law, another group that provided input, said the proposal “meaningfully responds to many of the problems deemed front and center from a racial justice standpoint.”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Adrianne Shropshire, the executive director of BlackPAC, which mobilizes black voters, said Ms. Harris’s plan “hits all the buttons, and she gets that real reform has to incentivize transformation at the state and local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saw room for improvement. Akunna Cook, a policy analyst and former executive director of the Black Economic Alliance, said that while the proposal was “comprehensive” over all, she would have liked Ms. Harris to have placed additional emphasis on how to help formerly incarcerated people re-enter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take more than this to quell the criticisms” of Ms. Harris’s record, Ms. Cook said. “She will need to roll this out in a much higher-profile way. Her strength is that she understands the criminal system having been on the inside.”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Democratic candidates have also released robust positions on criminal justice, including </w:t>
      </w:r>
      <w:hyperlink r:id="rId118" w:history="1">
        <w:r>
          <w:rPr>
            <w:rFonts w:ascii="arial" w:eastAsia="arial" w:hAnsi="arial" w:cs="arial"/>
            <w:i/>
            <w:color w:val="0077CC"/>
            <w:sz w:val="20"/>
            <w:u w:val="single"/>
            <w:shd w:val="clear" w:color="auto" w:fill="FFFFFF"/>
            <w:lang w:val="en-US" w:eastAsia="en-US" w:bidi="ar-SA"/>
          </w:rPr>
          <w:t>two recent offers by Ms. Warren and Mr. Sanders</w:t>
        </w:r>
      </w:hyperlink>
      <w:r>
        <w:rPr>
          <w:rFonts w:ascii="arial" w:eastAsia="arial" w:hAnsi="arial" w:cs="arial"/>
          <w:color w:val="000000"/>
          <w:sz w:val="20"/>
          <w:lang w:val="en-US" w:eastAsia="en-US" w:bidi="ar-SA"/>
        </w:rPr>
        <w:t xml:space="preserve">. Senator Cory Booker of New Jersey, the race’s other major black candidate,            </w:t>
      </w:r>
      <w:hyperlink r:id="rId118" w:history="1">
        <w:r>
          <w:rPr>
            <w:rFonts w:ascii="arial" w:eastAsia="arial" w:hAnsi="arial" w:cs="arial"/>
            <w:i/>
            <w:color w:val="0077CC"/>
            <w:sz w:val="20"/>
            <w:u w:val="single"/>
            <w:shd w:val="clear" w:color="auto" w:fill="FFFFFF"/>
            <w:lang w:val="en-US" w:eastAsia="en-US" w:bidi="ar-SA"/>
          </w:rPr>
          <w:t>championed the bipartisan First Step Act</w:t>
        </w:r>
      </w:hyperlink>
      <w:r>
        <w:rPr>
          <w:rFonts w:ascii="arial" w:eastAsia="arial" w:hAnsi="arial" w:cs="arial"/>
          <w:color w:val="000000"/>
          <w:sz w:val="20"/>
          <w:lang w:val="en-US" w:eastAsia="en-US" w:bidi="ar-SA"/>
        </w:rPr>
        <w:t xml:space="preserve">, which President Trump signed into law last year, and Julián Castro, the former housing secretary, has won plaudits for his early focus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Mr. Biden</w:t>
        </w:r>
      </w:hyperlink>
      <w:r>
        <w:rPr>
          <w:rFonts w:ascii="arial" w:eastAsia="arial" w:hAnsi="arial" w:cs="arial"/>
          <w:color w:val="000000"/>
          <w:sz w:val="20"/>
          <w:lang w:val="en-US" w:eastAsia="en-US" w:bidi="ar-SA"/>
        </w:rPr>
        <w:t xml:space="preserve"> and Mayor Pete Buttigieg of South Bend, Ind., have also offered proposals.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Biden </w:t>
      </w:r>
      <w:hyperlink r:id="rId118" w:history="1">
        <w:r>
          <w:rPr>
            <w:rFonts w:ascii="arial" w:eastAsia="arial" w:hAnsi="arial" w:cs="arial"/>
            <w:i/>
            <w:color w:val="0077CC"/>
            <w:sz w:val="20"/>
            <w:u w:val="single"/>
            <w:shd w:val="clear" w:color="auto" w:fill="FFFFFF"/>
            <w:lang w:val="en-US" w:eastAsia="en-US" w:bidi="ar-SA"/>
          </w:rPr>
          <w:t>helped write</w:t>
        </w:r>
      </w:hyperlink>
      <w:r>
        <w:rPr>
          <w:rFonts w:ascii="arial" w:eastAsia="arial" w:hAnsi="arial" w:cs="arial"/>
          <w:color w:val="000000"/>
          <w:sz w:val="20"/>
          <w:lang w:val="en-US" w:eastAsia="en-US" w:bidi="ar-SA"/>
        </w:rPr>
        <w:t xml:space="preserve">, and Mr. Sanders voted for, the 1994 crime bill that has been widely criticized by civil rights experts for contributing to the rising prison population. Mr. Buttigieg has had            </w:t>
      </w:r>
      <w:hyperlink r:id="rId118" w:history="1">
        <w:r>
          <w:rPr>
            <w:rFonts w:ascii="arial" w:eastAsia="arial" w:hAnsi="arial" w:cs="arial"/>
            <w:i/>
            <w:color w:val="0077CC"/>
            <w:sz w:val="20"/>
            <w:u w:val="single"/>
            <w:shd w:val="clear" w:color="auto" w:fill="FFFFFF"/>
            <w:lang w:val="en-US" w:eastAsia="en-US" w:bidi="ar-SA"/>
          </w:rPr>
          <w:t>strained relations</w:t>
        </w:r>
      </w:hyperlink>
      <w:r>
        <w:rPr>
          <w:rFonts w:ascii="arial" w:eastAsia="arial" w:hAnsi="arial" w:cs="arial"/>
          <w:color w:val="000000"/>
          <w:sz w:val="20"/>
          <w:lang w:val="en-US" w:eastAsia="en-US" w:bidi="ar-SA"/>
        </w:rPr>
        <w:t xml:space="preserve"> with black residents in South Bend, and Mr. Booker has faced scrutiny for “stop and frisk” tactics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he was mayor of Newark. Still, Ms. Harris has faced some of the fiercest attacks over her criminal justice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people who suffered under your reign as prosecutor — you owe them an apology,” Representative Tulsi Gabbard of Hawaii told Ms. Harris at a debate in July.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Harris has become familiar with this line of criticism, including the internet memes that have labeled her a “cop” and, sometimes, a turncoat to minority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has defended her record on the debate stage, but she admitted in the interview that the attacks had stung, particularly when levied by black activists. “It feels awful,”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understand it intellectually. Emotionally, it’s hurtful,” Ms. Harris added. “I know what motivated me to become a prosecutor, I know what motivated me to do the kind of work we did, and I know that it was groundbreaking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Senator Kamala Harris cites her decades-long career in law enforcement as making her uniquely qualified to repair the criminal justice system. “I know the system from the inside out,” she said. Left,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Manhattan in 2014. (PHOTOGRAPHS BY ELIZABETH FRANTZ FOR THE NEW YORK TIMES; TODD HEISLER/THE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Impasse Over Beard Spurs Debate in Fort Hood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23, 2012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MANNY FERNANDEZ</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AUSTIN, Tex. -- Inside his cell at the Bell County jail, Maj. Nidal Malik Hasan said he had a premonition months ago: He was going to die soon.More than two years after being accused of killing 13 people and wounding 32 others at Fort Hood in Killeen in November 2009, Major Hasan, an American-born Muslim of Palestinian descent, told his defense lawyers that he began growing a beard in anticipation of his death. The reason he does not want to die without a beard is that he believes not having a beard is a sin, according to court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Hasan's decision to grow a beard -- a seemingly trivial matter as he faces the death penalty if convicted of one of the worst mass shootings at an American military base -- has raised legal questions for the Army and given him a brief courtroom victory, after a military appeals court last week delayed the start of his trial so it could examine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Hasan's defense team, including a Muslim imam who is an Army chaplain, said he grew a beard based on a ''sincere, personal religious conviction.'' But Army prosecutors see it differently, describing it as an attempt to prevent witnesses from identifying him at his trial and arguing that he was clean-shaven throughout his military career. The judge overseeing the case has taken another view, calling the beard a disruption to the court proceedings and telling Major Hasan that he will be forcibly shaved if he does not do so voluntarily.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 Col. Gregory A. Gross, has said that his decision on the beard had nothing to do with Major Hasan's intentions in growing it, but with maintaining decorum in the courtroom and ensuring that the suspect followed regulations. Army personal appearance policies prohibit soldiers from having beards and goatees, though neatly trimmed mustaches are 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no reason to doubt the reason that he's growing the beard,'' Colonel Gross said at a pretrial hearing, according to court documents. ''However, it doesn't matter. The rules are the rules. They apply to everybody.''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judge's strict approach to the Army standards is not unusual. Army officials take the issue seriously, granting only a handful of soldiers exemptions to the beard regulations based on their religious beliefs.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October 2009, six soldiers have been allowed to grow beards: two Muslim doctors, three Sikhs and an Orthodox Jewish rabbi, Army officials said. Before 2009, an exemption was granted to a white-bearded rabbi, Col. Jacob Z. Goldstein, 65, who was the senior chaplain for all military branches at ground zero after the attacks on the World Trade Center on Sept. 11,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Hasan's request for a religious exemption was rejected in June. Army leaders at the Pentagon denied the request out of ''military necessity,'' citing concerns with morale and unit cohesion, according to court documents filed by his defense lawyers.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appeals court allows Colonel Gross to have Major Hasan forcibly shaved, he will not be the first Army soldier to undergo such a procedure. Army correctional policies allow prisoners who refuse to comply with the grooming standards to be restrained and shaved. The regulations state that electric clippers are to be used and that the prisoner ''may be restrained with the reasonable force necessary to administer the appropriate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Typically, the so-called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team includes five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restrain the prisoner, a medical expert to attend to any injuries and a video camera operator who records the entire event, Army officials said. Army correctional facilities have forced shaves on prisoners six times since 2005, most recently in June on a pretrial prisoner at Joint Base Lewis-McChord near Tacoma, Wash.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appeals court --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Armed Forces, in Washington -- halted Major Hasan's case five days before his trial was scheduled to begin, on Monday, to allow it time to issue a decision. One of the main issues it is probably weighing is whether the judge can order Major Hasan to be forcibly shaved if he has grown his beard based on religious beliefs.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Hasan's lawyers said in court papers that a forced shaving would violate his religious liberties under the First Amendment and the Religious Freedom Restoration Act, a 1993 federal law that protects religious observance from government interference. The law established that the government may substantially burden a person's exercise of religion if it demonstrates a ''compelling'' need to do so and if it uses the ''least restrictive means''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Military lawyers representing Colonel Gross, in a response filed Wednesday, said a forced shave would not infringe on Major Hasan's rights, describing the discipline and unit cohesion advanced by the Army's grooming policies as compelling needs. Allowing Major Hasan to maintain his beard ''would signal to every subordinate and every sitting accused that it is acceptable to be in noncompliance with judicial orders and Army regulations,'' the lawyers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Muslim-American leaders said that although they had no sympathy for Major Hasan, forcing him to shave his beard was an unnecessary step that could offend Muslims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and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think that would send a particularly good message to have anyone forcibly shaved, no matter what they're accused of,'' said Ibrahim Hooper, a spokesman for the Council on American-Islamic Relations, a group based in Washington that condemned the shootings at Fort Hood as cowardly and inexcusable. ''Inmates should be allowed religious accommodation within guidelines. I think we need to separate the principle from the personality.''</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http://www.nytimes.com/2012/08/23/us/beard-on-suspect-spurs-debate-in-fort-hood-shooting-case.html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1" style="position:absolute;z-index:2516613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The Army takes its ban on beards seriously. Col. Jacob Z. Goldstein, a rabbi and chaplain, is one of the few to be exempted. (PHOTOGRAPH BY CAPT. CARLOS AGOSTO/</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ARMY RESERVE)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662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 xml:space="preserve">N.Y.C. Protesters Defy Curfew and Are Again Met With a Strong </w:t>
        </w:r>
      </w:hyperlink>
      <w:hyperlink r:id="rId1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Response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2020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on the Web</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 Column 0;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4520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Officers were forceful in dispersing demonstrators who stayed out past curfew in the Bronx, Manhattan and Brooklyn.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protesters defied the curfew,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 surrounded crowds and charged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week has passed since protesters, upset, angry and energized by the killing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of George Floyd in Minneapolis, first poured into New York City's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Thursday, despite a citywide curfew that was aggressively enforced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night before, thousands of people were still on the streets in large gatherings in Brooklyn, Manhattan and the Bronx after 8 p.m. came.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intensity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 appeared somewhat lesser than the night before, with fewer violent confrontations, but officers continued to surround protesters and box them in before charging aggressively at crowds to break them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Bronx, just after the curfew began, rows of officers confined protesters from both sides, pinning them in using a tactic known as kettling, before running at the group with batons and striking several demonstrators. At least one person was taken away on a stretcher.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Around 9:15 p.m., in Brooklyn,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charged into a group of demonstrators in the Williamsburg neighborhood, tackling several people and making multiple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 dimly lit side street there, officers stood over at least a half-dozen protesters, zipping plastic handcuffs between screams and cries for help. One man, pinned face down near the curb, said he was a member of the press. Another lay on his back, motionless and not yet cuffed, while officers leaned over him, assessing his condition. A woman who swore at officers was flung to the ground and cuffed.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Around the corner, on Bedford Avenue, at least three officers tackled a male cyclist, pulling him off his bike and onto the pavement.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 took the bicycle and flung it into a pile of garbage bags out for collection on the curb.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Herlihy, 33, of Brooklyn, said the arrests were more violent than anything he saw on Wednesday night in Downtown Brooklyn. Officers' tactics there have drawn scrutiny.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at least the cops warned people to go home,'' said Mr. Herlihy, who was bicycling in the march and taking photographs. ''For this there was absolutely no instigation.''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Manhattan,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stopped one group of protesters on the Upper East Side that was heading south from what was a peaceful rally near Gracie Mansion and began to make arrests. New York Times reporters at the scene observed at least 10 people with their hands tied behind their backs, sitting on a curb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man who had been pinned to the ground had his neck pressed against a helmet that he repeatedly asked an officer to move. The officer eventually did, telling him to relax and using an expletive in admonishing him to stop squirming.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dispersed a second group of protesters near 59th Street and Fifth Avenue by moving in from several directions before effectively splitting the crowd in half.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pinned protesters in the Bronx, then charged at them with batons.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protest in the South Bronx had proceeded peacefully, moving from the Hub, one of the borough's most dynamic commercial centers, south through the Mott Haven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Hundreds of demonstrators marched down Willis Avenue chanting slogans demanding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and changes to immigration policy.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barricades blocked their route, and minutes before the 8 p.m. curfew was to take effect, the marchers headed east on 136th Street.  Residents cheered them as they passed.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group proceeded down the street, a row of armored officers on bicycles blocked its path. The officers shouted at the protesters to move back. When 8 p.m. arrived, a second group of officers came in from behind. They played a recorded message over loudspeakers advising the group that the curfew was in effect, and that the protesters needed to leave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protesters were pinned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charged into the crowd and began to arrest people who had been protesting peacefully moments earlier. With no apparent provocation, officers shoved protesters onto sidewalks. Many people tried to leave, shouting that they would willingly go home. But with officers on all sides, they had no way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Around 8:30, officers charged in again, swinging their batons and striking protesters. Dozens of people were arrested, and then forced to sit on the street with their hands cuffed. One person was taken away on a stretcher.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 threat of altercations, thousands showed up, energized to demand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 prospect of altercations with officers enforcing the curfew as happened on Wednesday night, many protesters were undeterred in their desire to march again on Thursday and urge change in the criminal-justice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some of them, the recent tensions had only deepened their commitment.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saw the videos and just had to come out myself and do something, anything, whatever I could,'' Linda Shapford, 47, said at a memorial for Mr. Floyd that was held at Cadman Plaza in Brooklyn on Thursday. ''It just wasn't a question after what I saw from last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Bill de Blasio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Dermot F. Shea, had defended officers' aggressive actions earlier in the day. Gov. Andrew M. Cuomo also lent his support, though an aide later said he had asked the attorney general to review any possible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many of the protesters who assembled on Thursday, the officials' defensiveness was further justification for staying in the streets and pushing for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response has been way too dramatic,'' Anjali Jamin, 31, said at a rally at Grand Army Plaza in Brooklyn.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Jamin, a medical student, marched with a group of about 60 health care workers and students from SUNY Downstate Medical Center in Brooklyn. At a ''die-in'' earlier, medical residents gave speeches and lay in silence for 8 minutes and 46 seconds -- the length of time that prosecutors say that Mr. Floyd, a 46-year-old black man, was pinned by the neck under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before he 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Shakaa Chaiban, a 20-year-old from Brooklyn, said he believed that anyone who looked at a teenager's social media feed would come across a video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the nature of the New York protests, he added, had been mischaracterized.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''Mainstream media coverage doesn't do justice to how these protests actually are,''  said Mr. Chaiban, who was standing atop a planter near Barclays Center offering bags of snacks to protesters as he had for the past two days. ''They're not portraying the unity and the demands and whose responsibility the violence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Manhattan's Upper East Side, hundreds of people protested peacefully again near Gracie Mansion, the mayor's official residence.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J. Hamilton III, 35, addressed the crowd, using his remarks to press Mr. de Blasio to urge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adjust their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Hamilton said he initially felt ''a little mixture of exhaustion and anger'' after hearing about the deaths of Mr. Floyd and Breonna Taylor, a 26-year-old African-American emergency room technician who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Louisville, 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debating whether to join for the protests, he had joined a rally for the first time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''Floyd and Taylor, they are showing us that tomorrow is not promised,'' he said. ''If we are treating each breath as a gift, then we are definitely not out here wasting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large group of Brooklyn protesters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xml:space="preserve"> themselves, with positive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Brooklyn, over 1,000 demonstrators marched down Atlantic Avenue blocking traffic in both directions after curfew.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people united will never be defeated!'' they chanted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and dozens of officers trailed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demonstrators kept moving, a small group of officers blocked them from entering a cross street. A few protesters stopped and began screaming angrily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Leaders of the group rushed to the intersection and guided them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''Keep walking!'' they shouted. ''Keep walking!''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over an hour, the protesters evaded officers' efforts to cut off or corner them. Leaders sent people on bicycles ahead when they saw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gathering to form a protective barrier, quickly directed marchers onto side streets to avoid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blockades and kept the group packed tightly together to prevent it from being broken into smaller clusters.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demonstration reached the Barclays Center, protest leaders guided the group away from the plaza and into an adjacent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vandalism!'' one person yelled into a megaphone. ''No one is getting hurt tonight!''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when the protest reached Washington Avenue, officers caught up to them.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vans closing in from behind, people trying to reach the other end of the street encountered blockade and were finally boxed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Tensions rose as officers descended. But organizers intervened, as did the city's public advocate, Jumaane Williams, and Brad Lander, a Brooklyn city councilman, who urged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allow protesters to disperse peacefully.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of moving into the crowd and arresting protesters as officers did elsewhere,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to corral small groups of protesters onto the sidewalk.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''Come on, it's time to go, it's time to go, I'm asking you nicely,'' one officer yelled.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group split up, and people began to make their way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''Tomorrow, guys, tomorrow,'' one person yelled. ''Tomorrow's another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Buffalo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suspended after a video showed them shoving a 75-year-old protester.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Buffalo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suspended without pay on Thursday night after a video showed them shoving a 75-year-old protester, who was hospitalized with a head injury as a result, the authorities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Byron Brown, the city's mayor, said the man was in serious but stable condition. A video showed him motionless on the ground and bleeding from his right ear after being shoved.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Cuomo, in a statement late Thursday, condemned the officers'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incident in Buffalo is wholly unjustified and utterly disgraceful,'' Mr. Cuomo said. ''I've spoken with City of Buffalo Mayor Byron Brown and we agree that the officers involved should be immediately suspended.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must enforce -- NOT ABUSE --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video, the officer who pushed the man appeared to start to check on him but was nudged to leave by another officer. Someone could be overheard saying, ''Get a medic, right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Buffalo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initially told local media that ''one person was injured when he tripped and fell'' and that there had been five arrests during the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 was criticized at a memorial where George Floyd's brother spoke.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de Blasio was met with hostility on Thursday at a memorial for George Floyd in Brooklyn, the first time he had appeared in person before protesters who have been marching in New York City's streets for a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demonstrators chanted ''I can't breathe,'' ''resign''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used a profanity to decry the curfew Mr. de Blasio imposed after several days of rallies touched off by the killing Mr.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mayor was introduced by his wife, Chirlane McCray, the crowd immediately jeered. A local pastor raised his hand in a peace sign, urging that Mr. de Blasio be given a chance speak at the memorial, where Mr. Floyd's brother Terrence spoke.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all of us who know white privilege, we need do more,'' Mr. de Blasio said, ''because we don't even fully recognize the daily pain that the racism in this society causes.''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after struggling to be heard, the mayor quickly cut off his remarks. The scene unfolded at Cadman Plaza,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aggressive tactics on Wednesday night against protesters who had defied the curfew.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Terrence Floyd, wearing a face mask bearing an image of his brother and a Yankees cap,  teared up for about two minutes before regaining his composure and addressing the crowd.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want to thank God,'' he said, adding, ''It wasn't his fault. It was his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thank God for you all showing love to my brother,'' Mr. Floyd continued.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also criticized some of the violence that has broken out at some protests.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proud of the protest, but I'm not proud of the destruction,'' he said.  ''My brother wasn't about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memorial ended, thousands of those who had gathered left the plaza and marched across the Brooklyn Bridge into Manhattan -- a goal of rallies on previous nights that was thwarted by officers who would not let protesters travel between the boroughs.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group on Thursday swarmed the bridge's north-side lane and pedestrian walkway, pausing regularly to take a knee as they crossed. Drivers in the opposite lane honked horns and raised fists in shows of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many people, the protests are family affairs.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past several days and again on Thursday, New Yorkers took to the streets for protests that for some have evolved into multigenerational family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older people who have taken part in the demonstrations said they had seen and felt powerful echoes of past civil rights movements. Some have sought to use what is happening now to teach lessons to children and grandchildren.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marched in the '60s,'' Joseph Phillips, 71, said, as he looked on as a protest at Grand Army Plaza in Brooklyn swelled early Thursday evening, ''and it doesn't get any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Wednesday, Celia Oliver, 30, a nurse practitioner, had brought her 9-month-old son, Elliot, to a rally on Roosevelt Island. He peered out, wide-eyed, from under his stroller's clear rain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it's important to show that all of us -- and every person who has been killed -- started out as babies,'' Ms. Oliver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protest, she said, would be ''his first lesson in anti-racism.''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Bedford Avenue in Brooklyn the same day, Sarah Edwards, 54, scooped up her grandson on the way to a rally. She said she had decided to come because of him and her young nephews.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want them to live and see goodness and greatness in this world,'' she said, adding that ''this world is in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Sheree Murphy, 40, was among several hundred people gathered at the entrance of Carl Schurz Park on Manhattan's Upper East Side on Thursday for a silent vigil in honor of Mr. Floyd. She brought her three daughters -- 10, 7 and 20 months -- with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girls lifted a homemade sign with a picture of the earth and the words ''unity'' scrawled across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Murphy said she had been trying to speak to her children about racial prejudice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''so they can be aware and mindful of it and speak out against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all of the children at the park had had such conversations.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Fifteen minutes into the vigil, a toddler in a bike helmet ran between protesters who were sitting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are you all here?'' he squealed.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sorry,' New York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said. 'Are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Commissioner Shea,  apologized on Thursday for any instances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over the past several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during a brief news conference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he also demanded that demonstrators stop insulting and attacking his officers and he warned that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rhetoric could lead to continued violence against those he oversees.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there to be calm, there must also be contrition,'' Commissioner Shea said. ''So I am sorry. Sometimes even the best -- and the N.Y.P.D. is the goddamned best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the country -- but sometimes even the best fall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for our part in the damage to civility, for our part in racial bias, in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unacceptable behavior, unacceptable language and many other mistakes, we are human,'' he said. ''I am sorry. Are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commissioner, who has condemned the killing of Mr. Floyd, said he knew of at least seven possible episodes of misconduct by New York officers in the course of the demonstrations. There would, he said, ''probably be a couple of officers suspended'' as a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he also argued that videos of some incidents that had been shared online were presented out of context and that in many cases,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had been ''completely justified.''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Overall, he said, the vast majority of New York officers had been professional and had exercised ''extreme restraint'' in what he called a ''riot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that point and others, the commissioner was defensive and defiant. He opened the briefing by playing several video clips of officers being attacked in what he called acts of ''intentional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Specifically, he said people had run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over with vehicles, bashed them in the head with fire extinguishers and shot at them. He also highlighted episodes over the previous 24 hours where, he said, attackers had tried to stab officers.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past several days, New York Times journalists embedded in protests have reported that officers had charged at demonstrators with seemingly little provocation, shoved them onto sidewalks, struck them with batons and used other aggressive tactics.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Commissioner Shea also criticized elected officials who, he said, were ''spewing complaint after complaint after complaint to help their careers.''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not tell me that words don't matter,'' he said after recounting the stories and names of N.Y.P.D.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killed in recent years. ''Don't tell me that it doesn't stir up hate.''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don't have something nice to say, keep your mouth closed,''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also argued that ''demonstrators are not all on the same page,'' and separated them into three camps: ''anarchists,'' ''core protesters'' and ''looters.''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honestly can't tell you a protester that was seriously injured,'' he said, an assertion that reporting by The Times appeared to contradict.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comparison, he added: ''I've been to the hospital a number times this week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also said he had decided to hold the briefing to call for civil discourse and dialogue.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have to have calm in this city,'' he said. ''We need healing.''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a pandemic, those arrested are being held in cramped jails.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past week, hundreds of people who have been arrested in New York City -- some for suspicion of  looting; others after clashing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amid largely peaceful protests -- have been detained in cramped cells for more than 24 hours, their health at risk in the midst of a pandemic, defense lawyers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of Thursday morning, more than 380 people who were being held either in cells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at local precincts or in a Manhattan jail had yet to appear before a judge.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Nearly 70 percent of them had been waiting more than 24 hours, including one defendant who had been waiting 80 hours, according to court officials and the Legal Aid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Prosecutors,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court officials said that they were doing what they could to process people quickly, but that they faced logistical hurdles because of the coronavirus shutdown and the unusually high number of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Legal Aid Society filed a lawsuit this week accusing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 illegally detaining people who had not seen a judge after waiting three days, a violation of a state law requiring that a person be arraigned within 24 hours of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Thursday, Justice James M. Burke of State Supreme Court in Manhattan denied Legal Aid's demand that the city release people held for more than a day. Justice Burke noted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contending with widespread civil unrest in the middle of a pandemic.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crisis within a crisis,''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 and governor defended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actions against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a day and night of mostly peaceful protests that culminated with officers aggressively arresting demonstrators who remained on the streets after 8 p.m. on Wednesday, Mr. de Blasio on Thursday emphatically defended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crowds in Brooklyn and Manhattan who continued to rally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after the clampdown took effect on Wednesday were bigger than they had been the night before.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moved more swiftly to disperse demonstrators from the city's rainy streets and to arrest those who failed to clear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people are instructed by the N.Y.P.D., especially after curfew, they must follow those instructions,'' the mayor told reporters at a news briefing.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Referring to officers who aggressively dispersed crowds, he added, ''It's not an unfair action to say, in the context of this crisis, in the context of curfew, there is a point where enough is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Cuomo lent his support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saying they were doing ''an impossible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Cuomo bristled when asked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using batons to disperse peaceful protesters, despite reporting and widely seen videos that captured just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not a fact,'' he told reporters at a briefing. ''They don't do that. Anyone who did do that would be obviously reprehensible, if not criminal.''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Later in the day, a top aide to Mr. Cuomo said that the governor had asked the attorney general, Letitia James, to review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altercations with protesters in Brooklyn.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de Blasio said he had not seen videos or reports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using batons to hit peaceful protesters, but he promised investigations if they were warranted.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just after midnight on Friday, the mayor expressed alarm on Twitter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apparently violating the rights of essential workers performing their jobs after curfew.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 has sought to strike a balance on how the nightly curfew would be enforced. He reiterated that peaceful protests would be allowed to continue even after curfew, but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have the discretion to decide when to disperse crowds even if all was calm.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de Blasio, who campaigned on a promise to reform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largest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has focused on defending the department while also vowing to investigate reports of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apply as much restraint as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want the absolute least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he said. ''Ideally, no use of pepper spray or batons. There are certain situations where it's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happened on Wednesday, there were few reports on Thursday of the looting and vandalism the curfew was meant to curb.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Blasio faces his one of the toughest moments of his tenure.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aggression displayed by officers against protesters has created a new crisis for Mr. de Blasio, who has praised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their ''tremendous restraint'' in handling the unrest.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Former allies have denounced his leadership. New Yorkers have called for his resignation and that of Mr. Shea. Onetime aides have bickered online about Mr. de Blasio's performance, and their perhaps self-interested desire to distance themselves from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when it seemed like Mr. de Blasio's day could not get worse on Wednesday, an assailant stabbed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neck, setting off a gunfight that left two other officers wounded, and pulled the mayor to a Brooklyn hospital for an early-morning news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de Blasio is facing what may be the worst moment of his tenure since the 2014 fatal shootings of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by a man seeking retribution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Eric Garner on Staten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charitable assessment is that his mayoralty is currently on life support,'' Neal Kwatra, a former adviser to both Mr. de Blasio and Mr. Cuomo, said in a text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de Blasio said his detractors did not fully appreciate what the city was dealing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anyone out there who is concerned or criticizing, I'm not sure they understand the depth of the reality of what we've faced,'' he said on Thursday. ''We have to keep the peace. We have to keep order. We have to protect our democracy and our democratic rights. We're striking that balance all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wearing a mask because of the coronavirus.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pulled it down and maced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Andrew Smith, a 31-year-old Brooklyn resident, was among the those who attended a protest near the corner of Bedford and Tilden Avenues last Saturday.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wanted to do his part to prevent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as well as the spread of the coronavirus, so he made sure to attend the rally wearing a mask. His was black, red and white, the colors of the national flag of his native Trinidad.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one point, officers near Mr. Smith and other protesters wanted to clear a path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to depart. A video showed Mr. Smith with his hands raised in the air as an officer, who was also wearing a mask, put his hand on Mr. Smith's chest.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Smith said in an interview on Thursday that he told the officer not to touch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guess he took that as offense,'' Mr. Smith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as a widely circulated video showed, the officer pulled down Mr. Smith's mask and sprayed him in the face with mace.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hurts,'' Mr. Smith recalled later. ''Hurts like hell. It's blinding.''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got a clean spray in there,'' he added. ''I didn't swipe at him or the spray, so I kind of got a good amount of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incident was among several that were captured on video and have prompted investigations of possible misconduct by New York City officers against protesters.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Smith, a hedge fund recruiter who wears contact lenses, said that he had wanted to continue protesting that day but that volunteers providing medical care had told him to seek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skin was just burning from the mace so I had to go take care of that,''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Alain V. Massena, a lawyer for Mr. Smith, said that he and other lawyers were cooperating in investigations being conducted by the state attorney general's office,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Brooklyn district attorney's office.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being sprayed by the officer, Mr. Smith said he went home to recover. He rejoined the protests the next two days before realizing that he might have been exposed to the coronavirus.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hands touched my face, you know, as he grabbed for my mask,'' Mr. Smith said of the officer. ''You don't know what he's been touching or where he's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Tuesday, Mr. Smith has been avoiding protests and marches for fear of inadvertently spreading the virus to other people at those events. The decision to stay away ''is aggravating,'' he said. He added that he was ''hopeful I can get a Covid test and get that squared away sooner than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could be at potential risk,'' he added. ''I'd rather be respectful of folks and try to support in other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Reporting was contributed by Anne Barnard, Gabriela Bhaskar, Julia Carmel, Annie Correal, Luis Ferré-Sadurní, Alan Feuer, Michael Gold, Christina Goldbaum, Corey Kilgannon, Jeffery C. Mays, Terence McGinley, Andy Newman, Derek M. Norman, Azi Paybarah, Pia Peterson, Sean Piccoli, Jan Ransom, Dana Rubinstein, Eliza Shapiro, Ashley Southall, Liam Stack, Matt Stevens and Anjali Tsui.</w:t>
      </w:r>
    </w:p>
    <w:p>
      <w:pPr>
        <w:keepNext w:val="0"/>
        <w:spacing w:before="240" w:after="0" w:line="260" w:lineRule="atLeast"/>
        <w:ind w:left="0" w:right="0" w:firstLine="0"/>
        <w:jc w:val="left"/>
        <w:rPr>
          <w:lang w:val="en-US" w:eastAsia="en-US" w:bidi="ar-SA"/>
        </w:rPr>
      </w:pPr>
      <w:r>
        <w:rPr>
          <w:lang w:val="en-US" w:eastAsia="en-US" w:bidi="ar-SA"/>
        </w:rPr>
        <w:br/>
      </w:r>
      <w:hyperlink r:id="rId134" w:history="1">
        <w:r>
          <w:rPr>
            <w:rFonts w:ascii="arial" w:eastAsia="arial" w:hAnsi="arial" w:cs="arial"/>
            <w:i/>
            <w:color w:val="0077CC"/>
            <w:sz w:val="20"/>
            <w:u w:val="single"/>
            <w:shd w:val="clear" w:color="auto" w:fill="FFFFFF"/>
            <w:lang w:val="en-US" w:eastAsia="en-US" w:bidi="ar-SA"/>
          </w:rPr>
          <w:t>https://www.nytimes.com/2020/06/04/nyregion/nyc-protests-george-floyd.html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5" style="position:absolute;z-index:2516643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Officers arrested a protester near 57th Street and Fifth Avenue in Manhattan on Thursday night. (PHOTOGRAPH BY Diana Zeyneb Alhindawi for The New York Times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A Bond Over Bucking the Establishment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2017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SHARON LaFRANIERE and MATT APUZZO; Emily Bazelon, Campbell Robertson and Matthew Rosenberg contributed reporting. Kitty Bennett and Jacqueline Williams contributed research.</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nearly two decades in the Senate, Jeff Sessions had never endorsed anyone in a presidential primary. But last January, the Alabama Republican, afraid that his party was floundering, sent a five-point questionnaire to all its presidential contenders to determine who might deserve his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one answered: Donald J. Trump.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Sessions is in many ways Mr. Trump's antithesis: reedy-voiced, diminutive and mild-mannered, a devout Methodist and an Eagle Scout who will soon celebrate a golden wedding anniversary with his college sweetheart. His father ran a country store in the Deep South. And he is widely regarded as rigidly honest and inflexible on issues he considers matters of principle. Mr. Trump has meandered across the political spectrum; Mr. Sessions has been a deeply conservative Republican his entire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besides their age -- both are 70 -- Mr. Sessions shared one trait with Mr. Trump: He was an outsider, dismissed by much of the Republican Party as a fringe player on all but his signature issue, immigration. The two men unexpectedly bonded over their willingness to buck the establishment and the unlikely hope that lower-middle- and working-class voters would carry a billionaire to the White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Mr. Sessions, that alliance has paid off in a fashion that few ever imagined. Rejected for a federal judgeship, passed over for a crucial Senate committee chairmanship and long considered too far right to attain a cabinet post, he has defied the odds.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Within days, he could be confirmed as attorney general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cabinet nominees arrive at confirmation hearings with records that require considerable guesswork. Not Mr. Sessions. His rock-ribbed conservatism was forged in the deep poverty and isolation of rural Alabama, sharpened during 16 years as a federal prosecutor and state attorney general and polished as a senator. After one of the most liberal periods in Justice Department history, Mr. Sessions is expected to execute an about-face on the Obama administration's policies of immigration, criminal justice and -- many critics fear --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argues that immigrants are siphoning billions in welfare payments, committing crimes and snatching jobs from Americans. He has questioned whether the Constitution guarantees citizenship to anyone born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as the 14th Amendment states, and has insisted that the First Amendment doctrine of separation of church and state has been too broadly interpreted. He declared same-sex marriage an indisputable threat to American culture and once went to court to deny funding for gay student groups. Overreaching by the Justice Department's Civil Rights Division, he has said, at times has led to ''civil wrongs.''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favors stiff, mandatory penalties for drug offenses, believes that the government has grown soft on crime and objects to what he sees as unwarranted criticism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Sessions is not a uniquely conservative pick; John Ashcroft, attorney general under President George W. Bush, held similarly strident views. But Mr. Ashcroft was a party stalwart whom any number of Republican presidents might have nominated. Mr. Sessions offers an uncompromising brand of conservatism that combines Christian and small-government values with strains of populism and a willingness to say the unpopular, or even offensive. He speaks to a disenchanted electorate that includes the white, nationalistic fringes of his party. In short, he is a uniquely Trump nominee to lead the Justice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many Trump supporters, he is a rare public servant with the backbone to enforce the nation's laws strictly, regardless of political consequences. ''He has been the leader of this populist revolt against the political elite,'' Stephen K. Bannon, the former head of Breitbart News Network who will be a senior White House adviser, said in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Critics see Mr. Sessions as a throwback to a bygone South. ''His whole life, he has been on the wrong side of every issue,'' said Wayne Flynt, a politically progressive Alabama history professor who has followed his career for decades. On questions about voting, gays and immigration, he said, ''he has argued to narrow democracy, not broaden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roots of his ideology, and the combination of independence and tenacity that has carried Mr. Sessions to this point, can be found in rural Alabama, where he grew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Strict 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Jefferson Beauregard Sessions III was named after his father, who was named after his grandfather, who was named after the Confederate president Jefferson Davis, his parents once said. Buddy, as he was called, grew up an only child on the ragged edge of Alabama's famous Black Belt in Hybart, a one-crossing hamlet where his father ran a store. The family lived in a one-story house with no driveway, a small concrete front stoop and a heating system consisting of a fireplace and space heaters.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Birmingham had a steel industry. Mobile had a port. But around Hybart, work was limited mostly to logging or farming. Neighboring Wilcox County, home to the nearest town of any size and Mr. Sessions's high school, then was one of the nation's poorest. It still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learned thriftiness from his parents, who grew up during the Depression. Upon becoming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1981, he had only $750 in the bank, records show. Friends joke that even after he attained the comfortable life of a senator decades later, he refused to replace an aging car or the outdated kitchen countertops at his home in Mobile.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an environment that fostered Mr. Sessions's belief in frugality and self-reliance, bounded by a strict -- if much disputed -- code of what was and was not fair.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also bred, even early on, a skeptic's eye toward elites. His parents were longtime Republicans in a state that had been run by Democrats since Reconstruction. In high school, as racial politics laid the foundation for the eventual Republican takeover of the South, Mr. Sessions was fascinated by Phyllis Schlafly's book ''A Choice Not an Echo,'' a catechism on the split between the Republican Party establishment and its right wing. The book enjoined true conservatives to topple the party's kingmakers and compromisers, presaging the rise of the Tea Party and Mr. Trump -- and now, Mr. Sessions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Unpopular ideas did not faze him, even as a schoolboy. His mother told one reporter, ''That boy could argue with a signpost.'' His high school yearbook photo bore the caption: ''He is a host of debaters in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Alabama's economic struggles helped define his political priorities. As a young man, he watched timber imports eat into local logging jobs, cheaper foreign steel hasten the closing of Birmingham mills, and immigrants take jobs in the fields and chicken processing plants. Most economists say those changes were largely unavoidable as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shifted from an economy based on manual labor to one rooted in services and knowledge. But Mr. Sessions saw a threat to the hard-working families he had grown up with, former aides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Alabama voters, weary of decades of Democratic back-scratching and scandals, Mr. Sessions seemed a breath of fresh air when he emerged on the political scene in 1994, after 12 years as the top federal prosecutor in Mobile. As the state's attorney general, his first elective post, he slashed staff, pay, travel, cars and supplies. Republican leaders hoped he would come to the rescue of the former governor, Guy Hunt, who was removed from office after a 1993 ethics conviction. Instead, Mr. Sessions asked a federal appeals court to uphold the conviction.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business-dominated establishment wing of Alabama's Republican Party is closer to the state's senior senator, Richard C. Shelby. Mr. Sessions's political base included rural and suburban working-class and evangelical white voters -- the same constituencies that proved crucial to Mr. Trump's success in November. ''Sessions had a Trump movement before there was a Trump,'' Professor Flynt, of Auburn University,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record as Alabama's attorney general -- he served just two years before winning election to the Senate in 1996 -- showcases his fiercely conservative views. Mr. Sessions supported reviving chain gangs of volunteer inmates. He defeated a court order that would have directed more state money to schools in poor districts by arguing that a single judge had usurped management of the entire state school system. He supported efforts to tighten identification requirements for Alabama voters and backed a county judge who posted the Ten Commandments in his courtroom and opened court with a daily prayer.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Alabama liked what it saw: Seeking his fourth term in 2014, Mr. Sessions was the only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senator to run unopposed. ''He doesn't hide who he is. He's a conservative guy,'' said former Senator Mark Pryor, a Democrat from Arkansas who once led the Senate's weekly prayer breakfast with Mr. Sessions. ''He doesn't represent Massachusetts. He represents Alabama.''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his rigid views and his willingness to buck the Republican leadership isolated him in the Senate. A fervent budget hawk, he was ready with his own spending plan when Republicans captured the Senate after the 2014 elections. But party leaders passed him over for chairmanship of the powerful Budget Committee, leaving him the longest-serving senator without a committee to lead. Former aides describe the decision as payback for Mr. Sessions's relentless opposition to bipartisan efforts to ease immigration restrictions.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Republican purists like the radio host Rush Limbaugh said Senate power brokers were punishing a courageous truthsayer. ''That alone tells you where the Republican leadership mind-set is on this,'' Mr. Limbaugh said on his program in 2014. ''They want to take out the one primary voice of opposition.''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perhaps only one area in which Mr. Sessions's views are in question. It is the source of his sole setback in four decades of public life and most of the controversy over his nomination.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Mr. Sessions attended his church youth group and worked toward the rank of Eagle Scout in the early 1960s, Alabama was emerging as ground zero of the civil rights movement, the backdrop for violence and bravery since immortalized in museums. But as he has himself suggested, the era's historic tumult largely escaped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Segregation permeated the rural Alabama of his youth. As late as 1985, his father told a local paper that he believed in it, although he stressed he was not speaking for his son. Wilcox County High School, where Jeff Sessions was voted senior class president in 1964, was an all-white institution. African-Americans, the majority of county residents, were largely illiterate, living in unpainted wooden shacks insulated with newspapers, their children shunted to squalid schools with no instructional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March of Mr. Sessions's senior year, demonstrators from the Student Nonviolent Coordinating Committee and the Southern Christian Leadership Conference came to town, demanding that African-Americans be allowed to register to vote.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responded with tear gas and smoke bombs. The same month, state troopers armed with billy clubs attacked African-Americans as they began a historic march in Selma, 35 miles north of Wilcox County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few months later, the Voting Rights Act of 1965 opened the polls to African-Americans. The year after Mr. Sessions graduated, the Justice Department pried open the doors of Wilcox County schools for African-American students, winning a court judgment against a school board that had flatly declared that ''desegregation is not good for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then, Mr. Sessions was a history major at Huntingdon College, a small, all-white Methodist school in Montgomery. He led the Young Republicans club -- maybe a dozen students, including Mary Blackshear, whom he met on a hayride and married soon after graduation. ''Even though we were in Montgomery at a time when so much was going on, it was like we were in a little bubble or something,'' said Phebe Lee, a college friend and club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Sessions acknowledged as much in February, at a congressional ceremony honoring the Selma marchers. ''As a child and a teenager, I saw evidence of discrimination every day,'' he said. ''Certainly, I feel I should have stepped forward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Sessions co-sponsored legislation awarding Alabama's civil rights marchers and Rosa Parks Congressional Gold Medals, but he has expressed mixed views about the Justice Department's enforcement of civil rights. In the mid-1980s, he called the Voting Rights Act, which prohibited racial discrimination at the polls, ''an intrusive piece of legislation'' and said that federal judges of that era ''can be criticized legally for exceeding jurisdiction.''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balance, he said, the law was necessary, and he voted with every other member of the Senate in 2006 to extend its provisions for another 25 years. But in 2013, after the Supreme Court invalidated one of the act's core provisions that required Justice Department approval to change election laws in places with histories of discrimination, he called it ''good news, I think, for the South.''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Sessions has long accused the department of overstepping its authority by promoting minority rights that conservatives argue have no clear basis in law. ''There is a perception, not altogether unjustified, that this department's Civil Rights Division goes beyond fair and balanced treatment, but has an agenda,'' Mr. Sessions said last year. ''That's been a troubling issue for a number of years, frankly.''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Critics fear such comments presage a rollback in civil rights enforcement. ''Jeff Sessions is emblematic of too many white Southerners who learned very little from the civil rights movement, except how to be more creative in carrying out an anti-civil-rights agenda,'' said Allen Tullos, a history professor at Emory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President Obama, the Justice Department has threatened civil rights lawsuits to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change policies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advocated gay rights and told local school districts to let transgender students use bathrooms that match their gender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Advocates and career prosecutors see a shift in the department's work on gay, lesbian and transgender issues as all but certain under Mr. Sessions. As Alabama's attorney general in the mid-1990s, he defended a state law barring funding for gay student groups on state college campuses, arguing that their very existence encouraged violation of state sodomy laws. A federal appeals court disagreed, striking down the law as ''blatant'' discrimination. In the Senate, he voted against making it a federal hate crime to attack people based on their sexual orientation.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Sessions has also questioned the use of consent decrees -- one of the Justice Department's most powerful civil rights tools -- as ''an end run around the democratic process'' and a dangerous exercise of raw government power. The Obama administration has relied on consent decrees, in which local governments agree to make new policies to avoid battling the federal government in court, to transform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improve conditions in prisons and change how officers make arrests and use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you'll see the Civil Rights Division go back to its more traditional role in terms of law enforcement,'' said Larry Thompson, a former deputy attorney general and longtime friend of Mr. Sessions. ''I don't think he's going to countenance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shooting someone under color of law, but more than the current administration, he'll make sure to stand up for law-abiding citizens when one of these unfortunate situations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Sessions's last nomination to a federal post, a federal judgeship in 1986, foundered over questions by senators of both parties about his commitment to civil rights. Accounts of the nomination battle typically focus on testimony about a string of racially insensitive comments he was accused of making as a federal prosecutor. Those included statements -- which he said were taken out of context but did not deny -- that the N.A.A.C.P. and the American Civil Liberties Union were ''un-American'' groups that ''do more harm than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perhaps most crucial to his rejection was his 1985 prosecution of three longtime black community activists on ballot-fixing charges. One was Albert Turner, an adviser to the Rev. Dr. Martin Luther King Jr. and one of the Selma marchers attacked by state troopers.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1984, Mr. Turner, his wife, Evelyn, and Spencer Hogue Jr. were working to elect a black candidate for local office over another African-American who, they believed, was in league with white politicians. A federal grand jury convened by Mr. Sessions's office charged them with 29 criminal counts for allegedly altering about two dozen absentee ballots without the voters' consent.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case became a cause célèbre among local African-Americans and among civil rights lawyers, who saw it as part of a broader effort by the Reagan administration's Justice Department to intimidate black voters. At trial, the case collapsed; most voters testified that the defendants were trying to help them complete ballots, not fix them. A jury swiftly acquitted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other concerns, Senator Howell Heflin, an Alabama Democrat who sat on the Senate Judiciary Committee at the time, doubted that the case merited the full force of the federal government, Steve Raby, Mr. Heflin's former chief of staff, said in an interview. Losing the support of a home-state senator proved fatal. It was only the second time in 48 years that a judicial nomination died in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Sessions, who prides himself on methodical preparation, has said he was ''a babe in the woods'' before the committee. If so, he has learned his lesson: In recent weeks, a string of African-Americans, whom he has recruited, hired and promoted, have come forward to testify to his lack of racial animus.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Sessions is also mounting a vigorous effort to show that he stood up for civil rights as a federal prosecutor. He cites his successful pursuit of two Ku Klux Klan members who in 1981 brutally murdered a black teenager. ''There were a lot of Southern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who were not very welcoming to attorneys from the Civil Rights Division in the 1980s,'' said Barry Kowalski, the Justice Department attorney on the case and a lifelong Democrat. ''And he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Sessions has also revised a list of the 10 most important cases that he ''personally handled'' as a prosecutor to include four voting rights and school desegregation cases, even though his involvement was minimal, former Justice Department lawyers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Sessions has stood behind the Perry County prosecution. And he still considers voter fraud a problem, though studies have consistently shown that it is extraordinarily rare.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Albert Turner died in 2000. His son and namesake, who is a Perry County commissioner, now defends Mr. Sessions. ''He is not a racist,'' he said in a statement. ''I believe him when he says he was simply doing his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mother, Evelyn Turner, 80, does not. In February, at the congressional ceremony that honored her husband and other Selma marchers, the senator tried to hug her, she said. ''But I said, 'No, get off of me,''' she said. ''I know he has not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Crime and Punishment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he was elected senator, taking a seat on the same Judiciary Committee that denied him the judgeship, Mr. Sessions seemed to bear no grudge against those who had humiliated him in 1986. He collaborated with Senator Edward M. Kennedy of Massachusetts on a bill to reduce prison rape. He also worked with Democrats to correct sentencing disparities that resulted in harsher penalties for those convicted of crimes involving crack cocaine, who were predominately black, than those convicted of powder cocaine, who were more likely to be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general, he was viewed in the Senate as a bill killer, not a bill sponsor.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''Preventing something bad from happening is just as important to him as getting something good done,'' said Marcus Peacock, a former senior aide.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C-Span played endlessly in his office and, if something disagreeable caught his ear, he summoned staff members to help him craft an immediate response in pencil on a yellow legal pad. ''Even if you had meetings, the assumption is you'd be there,'' Mr. Peacock said. Then the senator was off to the Senate floor, often to speak to an empty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frequent topic was what he saw as the Obama administration's leniency toward drug offenders. Mr. Sessions served as a federal prosecutor in Mobile in the heyday of the nation's war on drugs, a time when Congress passed lengthy mandatory minimum sentences for drug crimes and the prison population ballooned. He has proudly described himself as a lieutenant in the nation's drug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politicians now regard that as a period of excessive punishments. The Obama administration -- using clemency, discretion and more lenient sentencing laws -- has undone many of that era's policies and helped reduce the federal prison population for the first time in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Sessions believes those long prison sentences produced low crime rates. ''It's mathematics,'' he has said: the more criminals in prison, the fewer on the street. When Mr. Obama likened marijuana to alcohol, Mr. Sessions was ''heartbroken.'' ''This drug is dangerous,'' he said last year, adding, ''Good people don't smoke marijuana.''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Liberals may chafe at such rigidity, but Mr. Sessions shares their disdain for the philosophy of ''too big to jail'' -- the notion that prosecutors should consider whether bringing charges against large companies would imperil the economy. ''This is a dangerous philosophy,'' he said in 2010 amid Justice Department investigations into the banks at the heart of the financial meltdown. ''Normally, I was taught, if they violated the law, you charge them. If they did not violate the law, you do not charge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Defining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no single topic energizes Mr. Sessions more than immigration. In 2013, when the Senate was considering a pathway to citizenship for immigrants, Mr. Sessions spent more time on the Senate floor than its top leaders, aides said. The issue has defined his Senate career and, along with trade, formed his link to Mr.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Soon after his arrival in Washington, Mr. Sessions had received a visit from Roy Beck, an author who had recently formed the group NumbersUSA to advocate reduced immigration. Mr. Beck arrived at Mr. Sessions's fourth-floor Senate office building prepared to make a sales pitch.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Immigrants, here legally or illegally, he said, were taking jobs from American workers. Democrats, because of their Hispanic constituencies, were reluctant to address this, he said. And Republicans were too aligned with big corporations that benefited from immigrant labor. Mr. Beck figured that, as a former prosecutor, Mr. Sessions might be sympathetic at least to the idea that America's immigration laws should be better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Almost immediately, Mr. Sessions began finishing Mr. Beck's sentences. He noted with dismay the transformation of Alabama's poultry industry, which for years had provided jobs -- grueling, punishing work, but jobs nonetheless -- to even the poorest, least-educated workers. ''He saw a work force that was maybe half white, half black become mostly foreign,'' Mr. Beck recalled.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what justice is about,'' Mr. Sessions told him. ''You don't put your finger on the scale against the poor person who's trying to make a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then, Mr. Sessions has become the most reliable congressional ally of anti-immigration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supported a state law in Alabama that, among other things, required public schools to verify the immigration status of students and their parents and made it a crime for immigrants to not carry their legal papers. The goal was to make every aspect of life for illegal immigrants so unbearable that they would deport themselves. Federal courts ultimately gutted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Sessions's views have made him a target of critics who say he works too closely with people who have racist, xenophobic views. Several of the groups he has worked alongside were founded or nurtured by the activist John Tanton, who has described the anti-immigration fight in racial terms. ''For European-American society and culture to persist requires a European-American majority,'' Mr. Tanton once warned a friend.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2015, Mr. Sessions received the annual Keeper of the Flame award from the Center for Security Policy, a Washington think tank that promotes anti-Muslim conspiracy theories. Its founder, Frank Gaffney, has argued, among other things, that Mr. Obama is secretly a Muslim and that the crescent in the new logo of the Missile Defense Agency is a veiled sign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has submitted to Islamic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Sessions has for years heard claims that his views are rooted in a fear of foreigners. He has steadfastly denied it. ''It is not xenophobic but our patriotic duty to defend the integrity of our borders and the rule of law,'' he said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business leaders said more foreign workers would help the economy, Mr. Sessions mocked them for playing ''masters of the universe'' from behind the high fences of their estates. His office was a font of research that he sometimes personally thrust into the hands of fellow senators.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 Chamber of Commerce, a traditional base of Republican support, strongly supported immigration legislation and went so far as to say that Republicans should not bother running a presidential candidate in 2016 if they did not pass it. ''Gosh,'' Mr. Beck said to Mr. Sessions. ''How far can you go on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many votes does the Chamber of Commerce have?'' Mr. Sessions quipped.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it became clear that, over his vehement objections, the Senate would pass an immigration bill in 2013, Mr. Sessions helped rally conservative House members to defeat the bill and make sure it would not become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attorney general, Mr. Sessions would oversee the hiring of immigration judges and the operation of immigration courts. Though the Department of Homeland Security directly enforces immigration laws, the Justice Department is involved in helping set immigration legal policy and in prosecuting people who return to the country after being deported.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''Throughout the debate on comprehensive immigration reform, no one was more anti-immigrant than Jeff Sessions,'' said Senator Chuck Schumer of New York, the Democratic leader. ''And for me that outweighs the fact that he is a colleague and someone that I have worked with well on other issues like trade.''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Trump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years, Mr. Sessions envisioned a day when the Republican Party would shed its big-business, country-club image and become a workers' party. But his arguments gained little traction. In 2012, he believed, Mitt Romney handed Mr. Obama a second term by failing to appeal to voters earning less than $50,000. By 2015, Mr. Sessions was disillusioned and saw his party in disarray.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23-page memo to his colleagues that January, Mr. Sessions said the road to capturing working-class voters was clear: The party, he wrote, had to show how lax immigration policies had stolen their jobs and erased their prospects for moving up the social ladder. ''Republicans cannot win in 2016 without these voters,'' he wrote, ''and Republicans cannot win these voters unless they prove that they are willing to break from the donor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Mr. Trump announced his presidential bid six months later, Mr. Sessions saw a potential political mold-breaker. Within weeks of Mr. Trump's campaign announcement, the two men talked by telephone about trade and immigration.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90-minute meeting in the senator's office in September 2015, Mr. Trump assured Mr. Sessions that he was in the race to win. The senator's staff shared position papers and a top aide, Stephen Miller, joined the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Mr. Sessions sent Republican candidates his questionnaire, every candidate except Mr. Trump ignored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wasn't easy'' to gain Mr. Sessions's support, Mr. Trump said after winning his endorsement late last February, just before sweeping a string of Southern primaries. ''I put in a lot of work on the subject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Nor was it easy for the senator. Longtime Republican allies called to express their fury. Others refused to take calls from his staff. An article in the conservative National Review branded him ''a prostitute.''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Sessions did not waver, even at the lowest points of Mr. Trump's campaign. When Mr. Trump was denounced for his anti-immigration rhetoric, colleagues said, Mr. Sessions offered reassurance. He helped craft a crucial immigration speech and prepare for the presidential debates. It was the senator's idea to bring to the Republican convention people whose family members had been murdered by illegal immigrants, according to Rudolph W. Giuliani, a campaign adviser who credits Mr. Sessions with shaping Mr. Trump's immigration 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Crucial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all that is known about Mr. Sessions, one thing that is unclear is how he will measure up to what he has declared to be a crucial test of an attorney general's qualifications: the willingness to stand up to the president, who in this case plucked him from obscurity.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Critics point to his support for President George W. Bush's warrantless wiretapping program and Justice Department memos authorizing waterboarding as signs that Mr. Sessions takes a broad view of presidential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his supporters point to a track record of insisting on Justice Department oversight and independence. Mr. Sessions chastised the Obama administration for refusing to defend the Defense of Marriage Act, saying that senior Justice Department lawyers should have told the president that they insisted on doing so, as a matter of principle. Mr. Sessions also did not support Attorney General Loretta E. Lynch's nomination because she stood behind Mr. Obama's authority to enact immigration policy through executive orders, which he called an abuse of presidential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Justice Department can help the president achieve policy goals, he said, but must stand firm against overreaching.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''You've got to be prepared to say no,'' he said in 2011. ''And if you do, politicians normally come around. You don't have to do it publicly. You just tell him, 'Mr. President, you cannot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as Mr. Trump embarks on a presidency in which he promises to remake Washington and dispense with many of its traditions, it will fall to Mr. Sessions to decide if and when to say no. And his reputation for standing up to the powers that be, consequences be damned, may face its stiffest test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Get politics and Washington news updates via Facebook, Twitter and in the Morning Briefing newsletter.</w:t>
      </w:r>
    </w:p>
    <w:p>
      <w:pPr>
        <w:keepNext w:val="0"/>
        <w:spacing w:before="240" w:after="0" w:line="260" w:lineRule="atLeast"/>
        <w:ind w:left="0" w:right="0" w:firstLine="0"/>
        <w:jc w:val="left"/>
        <w:rPr>
          <w:lang w:val="en-US" w:eastAsia="en-US" w:bidi="ar-SA"/>
        </w:rPr>
      </w:pPr>
      <w:r>
        <w:rPr>
          <w:lang w:val="en-US" w:eastAsia="en-US" w:bidi="ar-SA"/>
        </w:rPr>
        <w:br/>
      </w:r>
      <w:hyperlink r:id="rId142" w:history="1">
        <w:r>
          <w:rPr>
            <w:rFonts w:ascii="arial" w:eastAsia="arial" w:hAnsi="arial" w:cs="arial"/>
            <w:i/>
            <w:color w:val="0077CC"/>
            <w:sz w:val="20"/>
            <w:u w:val="single"/>
            <w:shd w:val="clear" w:color="auto" w:fill="FFFFFF"/>
            <w:lang w:val="en-US" w:eastAsia="en-US" w:bidi="ar-SA"/>
          </w:rPr>
          <w:t>http://www.nytimes.com/2017/01/08/us/politics/jeff-sessions-attorney-general.html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9" style="position:absolute;z-index:2516674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Senator Jeff Sessions, an Alabama Republican and the nominee for attorney general, greeting President-elect Donald J. Trump in Mobile last month. (PHOTOGRAPH BY STEPHEN CROWLEY/THE NEW YORK TIMES)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left, Senator Jeff Sessions at the Capitol in 2013. Above, Mr. Sessions in 2014, ap- pearing with law en- forcement officials from around the coun- try to criticize President Obama's immigration policies. Bottom left, photographs of Mr. Sessions as a student in Alabama. (PHOTOGRAPHS BY DREW ANGERER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CROWLEY/THE NEW YORK TIMES) (A10-A11)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Below, Albert Turner, left, with his wife, Eve- lyn, and Spencer Hogue Jr. In 1984, a federal grand jury con- vened by Mr. Sessions's office charged them with altering absentee ballots without voters' consent. They were acquitted. Bottom, Mr. Sessions was rejected for a federal judgeship in 1986. (PHOTOGRAPH BY TERRY ASHE/THE LIFE IMAGES COLLECTION, VIA GETTY IMAGES) (A11)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Senator Jeff Sessions at a December rally for President-elect Donald J. Trump. (PHOTOGRAPH BY BRYNN ANDERSON/ASSOCIATED PRESS) (A12)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848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 w:name="Bookmark_5"/>
      <w:bookmarkEnd w:id="8"/>
    </w:p>
    <w:p>
      <w:pPr>
        <w:rPr>
          <w:rFonts w:ascii="arial" w:eastAsia="arial" w:hAnsi="arial" w:cs="arial"/>
          <w:sz w:val="20"/>
          <w:lang w:val="en-US" w:eastAsia="en-US" w:bidi="ar-SA"/>
        </w:rPr>
      </w:pPr>
      <w:r>
        <w:pict>
          <v:shape id="_x0000_i104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Jeff Sessions, a Lifelong Outsider, Finds the Inside Track</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January 8, 2017 Sunday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5356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SHARON LaFRANIERE and MATT APUZZO</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An alliance with Donald J. Trump has paid off for Mr. Sessions in a fashion that few who know him ever imagined: Within days, he could be confirmed as attorney general.</w:t>
      </w:r>
    </w:p>
    <w:p>
      <w:pPr>
        <w:keepNext/>
        <w:spacing w:before="240" w:after="0" w:line="340" w:lineRule="atLeast"/>
        <w:ind w:left="0" w:right="0" w:firstLine="0"/>
        <w:jc w:val="left"/>
        <w:rPr>
          <w:rFonts w:ascii="arial" w:eastAsia="arial" w:hAnsi="arial" w:cs="arial"/>
          <w:sz w:val="20"/>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42" style="position:absolute;z-index:25166950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nearly two decades in the Senate, Jeff Sessions had never endorsed anyone in a presidential primary. But last January, the Alabama Republican, afraid that his party was floundering, sent </w:t>
      </w:r>
      <w:hyperlink r:id="rId150" w:history="1">
        <w:r>
          <w:rPr>
            <w:rFonts w:ascii="arial" w:eastAsia="arial" w:hAnsi="arial" w:cs="arial"/>
            <w:i/>
            <w:color w:val="0077CC"/>
            <w:sz w:val="20"/>
            <w:u w:val="single"/>
            <w:shd w:val="clear" w:color="auto" w:fill="FFFFFF"/>
            <w:lang w:val="en-US" w:eastAsia="en-US" w:bidi="ar-SA"/>
          </w:rPr>
          <w:t>a five-point questionnaire</w:t>
        </w:r>
      </w:hyperlink>
      <w:r>
        <w:rPr>
          <w:rFonts w:ascii="arial" w:eastAsia="arial" w:hAnsi="arial" w:cs="arial"/>
          <w:color w:val="000000"/>
          <w:sz w:val="20"/>
          <w:lang w:val="en-US" w:eastAsia="en-US" w:bidi="ar-SA"/>
        </w:rPr>
        <w:t xml:space="preserve"> to all its presidential contenders to determine who might deserve his support.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Just one answered: Donald J. Trump.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Sessions is in many ways Mr. Trump's antithesis: reedy-voiced, diminutive and mild-mannered, a devout Methodist and an Eagle Scout who will soon celebrate a golden wedding anniversary with his college sweetheart. His father ran a country store in the Deep South. And he is widely regarded as rigidly honest and inflexible on issues he considers matters of principle. Mr. Trump has meandered across the political spectrum; Mr. Sessions has been a deeply conservative Republican his entire life.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besides their age - both are 70 - Mr. Sessions shared one trait with Mr. Trump: He was an outsider, dismissed by much of the Republican Party as a fringe player on all but his signature issue, immigration. The two men unexpectedly bonded over their willingness to buck the establishment and the unlikely hope that lower-middle- and working-class voters would carry a billionaire to the White House.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Mr. Sessions, that alliance has paid off in a fashion that few ever imagined. </w:t>
      </w:r>
      <w:hyperlink r:id="rId151" w:history="1">
        <w:r>
          <w:rPr>
            <w:rFonts w:ascii="arial" w:eastAsia="arial" w:hAnsi="arial" w:cs="arial"/>
            <w:i/>
            <w:color w:val="0077CC"/>
            <w:sz w:val="20"/>
            <w:u w:val="single"/>
            <w:shd w:val="clear" w:color="auto" w:fill="FFFFFF"/>
            <w:lang w:val="en-US" w:eastAsia="en-US" w:bidi="ar-SA"/>
          </w:rPr>
          <w:t>Rejected for a federal judgeship</w:t>
        </w:r>
      </w:hyperlink>
      <w:r>
        <w:rPr>
          <w:rFonts w:ascii="arial" w:eastAsia="arial" w:hAnsi="arial" w:cs="arial"/>
          <w:color w:val="000000"/>
          <w:sz w:val="20"/>
          <w:lang w:val="en-US" w:eastAsia="en-US" w:bidi="ar-SA"/>
        </w:rPr>
        <w:t>, passed over for a crucial Senate committee chairmanship and long considered too far right to attain a cabinet post, he has defied the odds.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Within days, he could be confirmed as attorney general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cabinet nominees arrive at confirmation hearings with records that require considerable guesswork. Not Mr. Sessions. His rock-ribbed conservatism was forged in the deep poverty and isolation of rural Alabama, sharpened during 16 years as a federal prosecutor and state attorney general and polished as a senator. After one of the most liberal periods in Justice Department history, Mr. Sessions is expected to execute an about-face on the Obama administration's policies of immigration, criminal justice and - many critics fear - civil rights.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argues that immigrants are siphoning billions in welfare payments, committing crimes and snatching jobs from Americans. He has questioned whether the Constitution guarantees citizenship to anyone born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as the 14th Amendment states, and has insisted that the First Amendment doctrine of separation of church and state has been too broadly interpreted. He declared same-sex marriage an indisputable threat to American culture and once went to court to deny funding for gay student groups. Overreaching by the Justice Department's Civil Rights Division, he has said, at times has led to "civil wrongs."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favors stiff, mandatory penalties for drug offenses, believes that the government has grown soft on crime and objects to what he sees as unwarranted criticism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Sessions is not a uniquely conservative pick; John Ashcroft, attorney general under President George W. Bush, held similarly strident views. But Mr. Ashcroft was a party stalwart whom any number of Republican presidents might have nominated. Mr. Sessions offers an uncompromising brand of conservatism that combines Christian and small-government values with strains of populism and a willingness to say the unpopular, or even offensive. He speaks to a disenchanted electorate that includes the white, nationalistic fringes of his party. In short, he is a uniquely Trump nominee to lead the Justice Department.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many Trump supporters, he is a rare public servant with the backbone to enforce the nation's laws strictly, regardless of political consequences. "He has been the leader of this populist revolt against the political elite," Stephen K. Bannon, the former head of Breitbart News Network who will be a senior White House adviser, said in February.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Critics see Mr. Sessions as a throwback to a bygone South. "His whole life, he has been on the wrong side of every issue," said Wayne Flynt, a politically progressive Alabama history professor who has followed his career for decades. On questions about voting, gays and immigration, he said, "he has argued to narrow democracy, not broaden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roots of his ideology, and the combination of independence and tenacity that has carried Mr. Sessions to this point, can be found in rural Alabama, where he grew up.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Strict Code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Jefferson Beauregard Sessions III was named after his father, who was named after his grandfather, who was named after the Confederate president Jefferson Davis, his parents once said. Buddy, as he was called, grew up an only child on the ragged edge of Alabama's famous Black Belt in Hybart, a one-crossing hamlet where his father ran a store. The family lived in a one-story house with no driveway, a small concrete front stoop and a heating system consisting of a fireplace and space heaters.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Birmingham had a steel industry. Mobile had a port. But around Hybart, work was limited mostly to logging or farming. Neighboring Wilcox County, home to the nearest town of any size and Mr. Sessions's high school, then was one of the nation's poorest. It still 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learned thriftiness from his parents, who grew up during the Depression. Upon becoming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1981, he had only $750 in the bank, records show. Friends joke that even after he attained the comfortable life of a senator decades later, he refused to replace an aging car or the outdated kitchen countertops at his home in Mobile.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an environment that fostered Mr. Sessions's belief in frugality and self-reliance, bounded by a strict - if much disputed - code of what was and was not fair.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also bred, even early on, a skeptic's eye toward elites. His parents were longtime Republicans in a state that had been run by Democrats since Reconstruction. In high school, as racial politics laid the foundation for the eventual Republican takeover of the South, Mr. Sessions was fascinated by Phyllis Schlafly's book "A Choice Not an Echo," a catechism on the split between the Republican Party establishment and its right wing. The book enjoined true conservatives to topple the party's kingmakers and compromisers, presaging the rise of the Tea Party and Mr. Trump - and now, Mr. Sessions himself.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Unpopular ideas did not faze him, even as a schoolboy. His mother told one reporter, "That boy could argue with a signpost." His high school yearbook photo bore the caption: "He is a host of debaters in himself."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Alabama's economic struggles helped define his political priorities. As a young man, he watched timber imports eat into local logging jobs, cheaper foreign steel hasten the closing of Birmingham mills, and immigrants take jobs in the fields and chicken processing plants. Most economists say those changes were largely unavoidable as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shifted from an economy based on manual labor to one rooted in services and knowledge. But Mr. Sessions saw a threat to the hard-working families he had grown up with, former aides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Alabama voters, weary of decades of Democratic back-scratching and scandals, Mr. Sessions seemed a breath of fresh air when he emerged on the political scene in 1994, after 12 years as the top federal prosecutor in Mobile. As the state's attorney general, his first elective post, he slashed staff, pay, travel, cars and supplies. Republican leaders hoped he would come to the rescue of the former governor, Guy Hunt, who was removed from office after a 1993 ethics conviction. Instead, Mr. Sessions asked a federal appeals court to uphold the conviction.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business-dominated establishment wing of Alabama's Republican Party is closer to the state's senior senator, Richard C. Shelby. Mr. Sessions's political base included rural and suburban working-class and evangelical white voters - the same constituencies that proved crucial to Mr. Trump's success in November. "Sessions had a Trump movement before there was a Trump," Professor Flynt, of Auburn University,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His record as Alabama's attorney general - he served just two years before winning election to the Senate in 1996 - showcases his fiercely conservative views. Mr. Sessions supported reviving chain gangs of volunteer inmates. He defeated a court order that would have directed more state money to schools in poor districts by arguing that a single judge had usurped management of the entire state school system. He supported efforts to tighten identification requirements for Alabama voters and backed a county judge who posted the Ten Commandments in his courtroom and opened court with a daily prayer.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Alabama liked what it saw: Seeking his fourth term in 2014, Mr. Sessions was the only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senator to run unopposed. "He doesn't hide who he is. He's a conservative guy," said former Senator Mark Pryor, a Democrat from Arkansas who once led the Senate's weekly prayer breakfast with Mr. Sessions. "He doesn't represent Massachusetts. He represents Alabama."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his rigid views and his willingness to buck the Republican leadership isolated him in the Senate. A fervent budget hawk, he was ready with his own spending plan when Republicans captured the Senate after the 2014 elections. But party leaders passed him over for chairmanship of the powerful Budget Committee, leaving him the longest-serving senator without a committee to lead. Former aides describe the decision as payback for Mr. Sessions's relentless opposition to bipartisan efforts to ease immigration restrictions.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Republican purists like the radio host Rush Limbaugh said Senate power brokers were punishing a courageous truthsayer. "That alone tells you where the Republican leadership mind-set is on this," Mr. Limbaugh said on his program in 2014. "They want to take out the one primary voice of opposition."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Civil Rights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perhaps only one area in which Mr. Sessions's views are in question. It is the source of his sole setback in four decades of public life and most of the controversy over his nomination.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Mr. Sessions attended his church youth group and worked toward the rank of Eagle Scout in the early 1960s, Alabama was emerging as ground zero of the civil rights movement, the backdrop for violence and bravery since immortalized in museums. But as he has himself suggested, the era's historic tumult largely escaped him.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Segregation permeated the rural Alabama of his youth. As late as 1985, his father told a local paper that he believed in it, although he stressed he was not speaking for his son. Wilcox County High School, where Jeff Sessions was voted senior class president in 1964, was an all-white institution. African-Americans, the majority of county residents, were largely illiterate, living in unpainted wooden shacks insulated with newspapers, their children shunted to squalid schools with no instructional materials.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March of Mr. Sessions's senior year, demonstrators from the Student Nonviolent Coordinating Committee and the Southern Christian Leadership Conference came to town, demanding that African-Americans be allowed to register to vote.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responded with tear gas and smoke bombs. The same month, state troopers armed with billy clubs attacked African-Americans as they began a historic march in Selma, 35 miles north of Wilcox County High.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few months later, the Voting Rights Act of 1965 opened the polls to African-Americans. The year after Mr. Sessions graduated, the Justice Department pried open the doors of Wilcox County schools for African-American students, winning a court judgment against a school board that had flatly declared that "desegregation is not good for education."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then, Mr. Sessions was a history major at Huntingdon College, a small, all-white Methodist school in Montgomery. He led the Young Republicans club - maybe a dozen students, including Mary Blackshear, whom he met on a hayride and married soon after graduation. "Even though we were in Montgomery at a time when so much was going on, it was like we were in a little bubble or something," said Phebe Lee, a college friend and club member.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Sessions acknowledged as much in February, at a </w:t>
      </w:r>
      <w:hyperlink r:id="rId152" w:history="1">
        <w:r>
          <w:rPr>
            <w:rFonts w:ascii="arial" w:eastAsia="arial" w:hAnsi="arial" w:cs="arial"/>
            <w:i/>
            <w:color w:val="0077CC"/>
            <w:sz w:val="20"/>
            <w:u w:val="single"/>
            <w:shd w:val="clear" w:color="auto" w:fill="FFFFFF"/>
            <w:lang w:val="en-US" w:eastAsia="en-US" w:bidi="ar-SA"/>
          </w:rPr>
          <w:t>congressional ceremony honoring the Selma marchers</w:t>
        </w:r>
      </w:hyperlink>
      <w:r>
        <w:rPr>
          <w:rFonts w:ascii="arial" w:eastAsia="arial" w:hAnsi="arial" w:cs="arial"/>
          <w:color w:val="000000"/>
          <w:sz w:val="20"/>
          <w:lang w:val="en-US" w:eastAsia="en-US" w:bidi="ar-SA"/>
        </w:rPr>
        <w:t>. "As a child and a teenager, I saw evidence of discrimination every day," he said. "Certainly, I feel I should have stepped forward more."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Sessions co-sponsored legislation awarding Alabama's civil rights marchers and Rosa Parks Congressional Gold Medals, but he has expressed mixed views about the Justice Department's enforcement of civil rights. In the mid-1980s, he called the Voting Rights Act, which prohibited racial discrimination at the polls, "an intrusive piece of legislation" and said that federal judges of that era "can be criticized legally for exceeding jurisdiction."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balance, he said, the law was necessary, and he voted with every other member of the Senate in 2006 to extend its provisions for another 25 years. But in 2013, after the Supreme Court invalidated one of the act's core provisions that required Justice Department approval to change election laws in places with histories of discrimination, he called it "good news, I think, for the South."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Sessions has long accused the department of overstepping its authority by promoting minority rights that conservatives argue have no clear basis in law. "There is a perception, not altogether unjustified, that this department's Civil Rights Division goes beyond fair and balanced treatment, but has an agenda," Mr. Sessions said last year. "That's been a troubling issue for a number of years, frankly."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Critics fear such comments presage a rollback in civil rights enforcement. "Jeff Sessions is emblematic of too many white Southerners who learned very little from the civil rights movement, except how to be more creative in carrying out an anti-civil-rights agenda," said Allen Tullos, a history professor at Emory University.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President Obama, the Justice Department has threatened civil rights lawsuits to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change policies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advocated gay rights and told local school districts to let transgender students use bathrooms that match their gender identity.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Advocates and career prosecutors see a shift in the department's work on gay, lesbian and transgender issues as all but certain under Mr. Sessions. As Alabama's attorney general in the mid-1990s, he defended a state law barring funding for gay student groups on state college campuses, arguing that their very existence encouraged violation of state sodomy laws. A federal appeals court disagreed, striking down the law as "blatant" discrimination. In the Senate, he voted against making it a federal hate crime to attack people based on their sexual orientation.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Sessions has also questioned the use of consent decrees - one of the Justice Department's most powerful civil rights tools - as "an end run around the democratic process" and a dangerous exercise of raw government power. The Obama administration has relied on consent decrees, in which local governments agree to make new policies to avoid battling the federal government in court, to transform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improve conditions in prisons and change how officers make arrests and use force.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you'll see the Civil Rights Division go back to its more traditional role in terms of law enforcement," said Larry Thompson, a former deputy attorney general and longtime friend of Mr. Sessions. "I don't think he's going to countenance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shooting someone under color of law, but more than the current administration, he'll make sure to stand up for law-abiding citizens when one of these unfortunate situations occur."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Sessions's last nomination to a federal post, a federal judgeship in 1986, foundered over questions by senators of both parties about his commitment to civil rights. Accounts of the nomination battle typically focus on testimony about a string of racially insensitive comments he was accused of making as a federal prosecutor. Those included statements - which he said were taken out of context but did not deny - that the N.A.A.C.P. and the American Civil Liberties Union were "un-American" groups that "do more harm than good."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perhaps most crucial to his rejection was his 1985 prosecution of three longtime black community activists on ballot-fixing charges. One was Albert Turner, an adviser to the Rev. Dr. Martin Luther King Jr. and one of the Selma marchers attacked by state troopers.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1984, Mr. Turner, his wife, Evelyn, and Spencer Hogue Jr. were working to elect a black candidate for local office over another African-American who, they believed, was in league with white politicians. A federal grand jury convened by Mr. Sessions's office charged them with 29 criminal counts for allegedly altering about two dozen absentee ballots without the voters' consent.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became a cause célèbre among local African-Americans and among civil rights lawyers, who saw it as part of a broader effort by the Reagan administration's Justice Department to intimidate black voters. At trial, the case collapsed; most voters testified that the defendants were trying to help them complete ballots, not fix them. </w:t>
      </w:r>
      <w:hyperlink r:id="rId153" w:history="1">
        <w:r>
          <w:rPr>
            <w:rFonts w:ascii="arial" w:eastAsia="arial" w:hAnsi="arial" w:cs="arial"/>
            <w:i/>
            <w:color w:val="0077CC"/>
            <w:sz w:val="20"/>
            <w:u w:val="single"/>
            <w:shd w:val="clear" w:color="auto" w:fill="FFFFFF"/>
            <w:lang w:val="en-US" w:eastAsia="en-US" w:bidi="ar-SA"/>
          </w:rPr>
          <w:t>A jury swiftly acquitted them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Among other concerns, Senator Howell Heflin, an Alabama Democrat who sat on the Senate Judiciary Committee at the time, doubted that the case merited the full force of the federal government, Steve Raby, Mr. Heflin's former chief of staff, said in an interview. Losing the support of a home-state senator proved fatal. It was only the second time in 48 years that a judicial nomination died in committee.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Sessions, who prides himself on methodical preparation, has said he was "a babe in the woods" before the committee. If so, he has learned his lesson: In recent weeks, a string of African-Americans, whom he has recruited, hired and promoted, have come forward to testify to his lack of racial animus.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Sessions is also mounting a vigorous effort to show that he stood up for civil rights as a federal prosecutor. He cites his successful pursuit of two Ku Klux Klan members who in 1981 brutally murdered a black teenager. "There were a lot of Southern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who were not very welcoming to attorneys from the Civil Rights Division in the 1980s," said Barry Kowalski, the Justice Department attorney on the case and a lifelong Democrat. "And he was."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Sessions has also revised a list of the 10 most important cases that he "personally handled" as a prosecutor to include four voting rights and school desegregation cases, even though his involvement was minimal, former Justice Department lawyers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Sessions has stood behind the Perry County prosecution. And he still considers voter fraud a problem, though </w:t>
      </w:r>
      <w:hyperlink r:id="rId154" w:history="1">
        <w:r>
          <w:rPr>
            <w:rFonts w:ascii="arial" w:eastAsia="arial" w:hAnsi="arial" w:cs="arial"/>
            <w:i/>
            <w:color w:val="0077CC"/>
            <w:sz w:val="20"/>
            <w:u w:val="single"/>
            <w:shd w:val="clear" w:color="auto" w:fill="FFFFFF"/>
            <w:lang w:val="en-US" w:eastAsia="en-US" w:bidi="ar-SA"/>
          </w:rPr>
          <w:t>studies have consistently shown</w:t>
        </w:r>
      </w:hyperlink>
      <w:r>
        <w:rPr>
          <w:rFonts w:ascii="arial" w:eastAsia="arial" w:hAnsi="arial" w:cs="arial"/>
          <w:color w:val="000000"/>
          <w:sz w:val="20"/>
          <w:lang w:val="en-US" w:eastAsia="en-US" w:bidi="ar-SA"/>
        </w:rPr>
        <w:t xml:space="preserve"> that it is extraordinarily rare.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Albert Turner died in 2000. His son and namesake, who is a Perry County commissioner, now defends Mr. Sessions. "He is not a racist," he said in a statement. "I believe him when he says he was simply doing his job."</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His mother, Evelyn Turner, 80, does not. In February, at the congressional ceremony that honored her husband and other Selma marchers, the senator tried to hug her, she said. "But I said, 'No, get off of me,'" she said. "I know he has not changed."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Crime and Punishment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he was elected senator, taking a seat on the same Judiciary Committee that denied him the judgeship, Mr. Sessions seemed to bear no grudge against those who had humiliated him in 1986. He collaborated with Senator Edward M. Kennedy of Massachusetts on </w:t>
      </w:r>
      <w:hyperlink r:id="rId155" w:history="1">
        <w:r>
          <w:rPr>
            <w:rFonts w:ascii="arial" w:eastAsia="arial" w:hAnsi="arial" w:cs="arial"/>
            <w:i/>
            <w:color w:val="0077CC"/>
            <w:sz w:val="20"/>
            <w:u w:val="single"/>
            <w:shd w:val="clear" w:color="auto" w:fill="FFFFFF"/>
            <w:lang w:val="en-US" w:eastAsia="en-US" w:bidi="ar-SA"/>
          </w:rPr>
          <w:t>a bill to reduce prison rape</w:t>
        </w:r>
      </w:hyperlink>
      <w:r>
        <w:rPr>
          <w:rFonts w:ascii="arial" w:eastAsia="arial" w:hAnsi="arial" w:cs="arial"/>
          <w:color w:val="000000"/>
          <w:sz w:val="20"/>
          <w:lang w:val="en-US" w:eastAsia="en-US" w:bidi="ar-SA"/>
        </w:rPr>
        <w:t xml:space="preserve">. He also worked with Democrats to correct sentencing disparities that resulted in harsher penalties            </w:t>
      </w:r>
      <w:hyperlink r:id="rId156" w:history="1">
        <w:r>
          <w:rPr>
            <w:rFonts w:ascii="arial" w:eastAsia="arial" w:hAnsi="arial" w:cs="arial"/>
            <w:i/>
            <w:color w:val="0077CC"/>
            <w:sz w:val="20"/>
            <w:u w:val="single"/>
            <w:shd w:val="clear" w:color="auto" w:fill="FFFFFF"/>
            <w:lang w:val="en-US" w:eastAsia="en-US" w:bidi="ar-SA"/>
          </w:rPr>
          <w:t>for those convicted of crimes involving crack cocaine</w:t>
        </w:r>
      </w:hyperlink>
      <w:r>
        <w:rPr>
          <w:rFonts w:ascii="arial" w:eastAsia="arial" w:hAnsi="arial" w:cs="arial"/>
          <w:color w:val="000000"/>
          <w:sz w:val="20"/>
          <w:lang w:val="en-US" w:eastAsia="en-US" w:bidi="ar-SA"/>
        </w:rPr>
        <w:t>, who were predominately black, than those convicted of powder cocaine, who were more likely to be white.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in general, he was viewed in the Senate as a bill killer, not a bill sponsor.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"Preventing something bad from happening is just as important to him as getting something good done," said Marcus Peacock, a former senior aide.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C-Span played endlessly in his office and, if something disagreeable caught his ear, he summoned staff members to help him craft an immediate response in pencil on a yellow legal pad. "Even if you had meetings, the assumption is you'd be there," Mr. Peacock said. Then the senator was off to the Senate floor, often to speak to an empty room.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frequent topic was what he saw as the Obama administration's leniency toward drug offenders. Mr. Sessions served as a federal prosecutor in Mobile in the heyday of the nation's war on drugs, a time when Congress passed lengthy mandatory minimum sentences for drug crimes and the prison population ballooned. He has proudly described himself as a lieutenant in the nation's drug war.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Many politicians now regard that as a period of excessive punishments. The Obama administration - using clemency, discretion and more lenient sentencing laws - has undone many of that era's policies and helped reduce the federal prison population for the first time in decades.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Mr. Sessions believes those long prison sentences produced low crime rates. "It's mathematics," he has said: the more criminals in prison, the fewer on the street. When Mr. Obama likened marijuana to alcohol, Mr. Sessions was "heartbroken." "This drug is dangerous," he said last year, adding, "Good people don't smoke marijuana."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Liberals may chafe at such rigidity, but Mr. Sessions shares their disdain for the philosophy of "too big to jail" - the notion that prosecutors should consider whether bringing charges against large companies would imperil the economy. "This is a dangerous philosophy," he said in 2010 amid Justice Department investigations into the banks at the heart of the financial meltdown. "Normally, I was taught, if they violated the law, you charge them. If they did not violate the law, you do not charge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Defining Issue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no single topic energizes Mr. Sessions more than immigration. In 2013, when the Senate was considering a pathway to citizenship for immigrants, Mr. Sessions spent more time on the Senate floor than its top leaders, aides said. The issue has defined his Senate career and, along with trade, formed his link to Mr. Trump.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Soon after his arrival in Washington, Mr. Sessions had received a visit from Roy Beck, an author who had recently formed the group NumbersUSA to advocate reduced immigration. Mr. Beck arrived at Mr. Sessions's fourth-floor Senate office building prepared to make a sales pitch.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Immigrants, here legally or illegally, he said, were taking jobs from American workers. Democrats, because of their Hispanic constituencies, were reluctant to address this, he said. And Republicans were too aligned with big corporations that benefited from immigrant labor. Mr. Beck figured that, as a former prosecutor, Mr. Sessions might be sympathetic at least to the idea that America's immigration laws should be better enforced.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Almost immediately, Mr. Sessions began finishing Mr. Beck's sentences. He noted with dismay the transformation of Alabama's poultry industry, which for years had provided jobs - grueling, punishing work, but jobs nonetheless - to even the poorest, least-educated workers. "He saw a work force that was maybe half white, half black become mostly foreign," Mr. Beck recalled.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what justice is about," Mr. Sessions told him. "You don't put your finger on the scale against the poor person who's trying to make a living."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then, Mr. Sessions has become the most reliable congressional ally of anti-immigration groups.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supported </w:t>
      </w:r>
      <w:hyperlink r:id="rId157" w:history="1">
        <w:r>
          <w:rPr>
            <w:rFonts w:ascii="arial" w:eastAsia="arial" w:hAnsi="arial" w:cs="arial"/>
            <w:i/>
            <w:color w:val="0077CC"/>
            <w:sz w:val="20"/>
            <w:u w:val="single"/>
            <w:shd w:val="clear" w:color="auto" w:fill="FFFFFF"/>
            <w:lang w:val="en-US" w:eastAsia="en-US" w:bidi="ar-SA"/>
          </w:rPr>
          <w:t>a state law in Alabama</w:t>
        </w:r>
      </w:hyperlink>
      <w:r>
        <w:rPr>
          <w:rFonts w:ascii="arial" w:eastAsia="arial" w:hAnsi="arial" w:cs="arial"/>
          <w:color w:val="000000"/>
          <w:sz w:val="20"/>
          <w:lang w:val="en-US" w:eastAsia="en-US" w:bidi="ar-SA"/>
        </w:rPr>
        <w:t xml:space="preserve"> that, among other things, required public schools to verify the immigration status of students and their parents and made it a crime for immigrants to not carry their legal papers. The goal was to make every aspect of life for illegal immigrants so unbearable that they would deport themselves. Federal courts ultimately gutted the law.</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Sessions's views have made him a target of critics who say he works too closely with people who have racist, xenophobic views. Several of the groups he has worked alongside were founded or nurtured by the activist John Tanton, who has described the anti-immigration fight in racial terms. "For European-American society and culture to persist requires a European-American majority," Mr. Tanton </w:t>
      </w:r>
      <w:hyperlink r:id="rId158" w:history="1">
        <w:r>
          <w:rPr>
            <w:rFonts w:ascii="arial" w:eastAsia="arial" w:hAnsi="arial" w:cs="arial"/>
            <w:i/>
            <w:color w:val="0077CC"/>
            <w:sz w:val="20"/>
            <w:u w:val="single"/>
            <w:shd w:val="clear" w:color="auto" w:fill="FFFFFF"/>
            <w:lang w:val="en-US" w:eastAsia="en-US" w:bidi="ar-SA"/>
          </w:rPr>
          <w:t>once warned a friend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2015, Mr. Sessions received the annual Keeper of the Flame award from the Center for Security Policy, a Washington think tank that promotes anti-Muslim conspiracy theories. Its founder, Frank Gaffney, has argued, among other things, that Mr. Obama is secretly a Muslim and that the crescent in the new logo of the Missile Defense Agency </w:t>
      </w:r>
      <w:hyperlink r:id="rId159" w:history="1">
        <w:r>
          <w:rPr>
            <w:rFonts w:ascii="arial" w:eastAsia="arial" w:hAnsi="arial" w:cs="arial"/>
            <w:i/>
            <w:color w:val="0077CC"/>
            <w:sz w:val="20"/>
            <w:u w:val="single"/>
            <w:shd w:val="clear" w:color="auto" w:fill="FFFFFF"/>
            <w:lang w:val="en-US" w:eastAsia="en-US" w:bidi="ar-SA"/>
          </w:rPr>
          <w:t>is a veiled sign</w:t>
        </w:r>
      </w:hyperlink>
      <w:r>
        <w:rPr>
          <w:rFonts w:ascii="arial" w:eastAsia="arial" w:hAnsi="arial" w:cs="arial"/>
          <w:color w:val="000000"/>
          <w:sz w:val="20"/>
          <w:lang w:val="en-US" w:eastAsia="en-US" w:bidi="ar-SA"/>
        </w:rPr>
        <w:t xml:space="preserve">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has submitted to Islamic law.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Sessions has for years heard claims that his views are rooted in a fear of foreigners. He has steadfastly denied it. "It is not xenophobic but our patriotic duty to defend the integrity of our borders and the rule of law," he said in 2014.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business leaders said more foreign workers would help the economy, Mr. Sessions mocked them for playing "masters of the universe" from behind the high fences of their estates. His office was a font of research that he sometimes personally thrust into the hands of fellow senators.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 Chamber of Commerce, a traditional base of Republican support, strongly supported immigration legislation and went so far as to say that Republicans should not bother running a presidential candidate in 2016 if they did not pass it. "Gosh," Mr. Beck said to Mr. Sessions. "How far can you go on this?"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 many votes does the Chamber of Commerce have?" Mr. Sessions quipped.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it became clear that, over his vehement objections, the Senate would pass an immigration bill in 2013, Mr. Sessions helped rally conservative House members to defeat the bill and make sure it would not become law.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attorney general, Mr. Sessions would oversee the hiring of immigration judges and the operation of immigration courts. Though the Department of Homeland Security directly enforces immigration laws, the Justice Department is involved in helping set immigration legal policy and in prosecuting people who return to the country after being deported.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the debate on comprehensive immigration reform, no one was more anti-immigrant than Jeff Sessions," said Senator Chuck Schumer of New York, the Democratic leader. "And for me that outweighs the fact that he is a colleague and someone that I have worked with well on other issues like trade."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Trump Campaign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years, Mr. Sessions envisioned a day when the Republican Party would shed its big-business, country-club image and become a workers' party. But his arguments gained little traction. In 2012, he believed, Mitt Romney handed Mr. Obama a second term by failing to appeal to voters earning less than $50,000. By 2015, Mr. Sessions was disillusioned and saw his party in disarray.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23-page memo to his colleagues that January, Mr. Sessions said the road to capturing working-class voters was clear: The party, he wrote, had to show how lax immigration policies had stolen their jobs and erased their prospects for moving up the social ladder. "Republicans cannot win in 2016 without these voters," he wrote, "and Republicans cannot win these voters unless they prove that they are willing to break from the donor class."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Trump announced his presidential bid six months later, Mr. Sessions saw a potential political mold-breaker. Within weeks of Mr. Trump's campaign announcement, the two men talked by telephone about trade and immigration.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90-minute meeting in the senator's office in September 2015, Mr. Trump assured Mr. Sessions that he was in the race to win. The senator's staff shared position papers and a top aide, Stephen Miller, joined the campaign.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Sessions sent Republican candidates his questionnaire, every candidate except Mr. Trump ignored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wasn't easy" to gain Mr. Sessions's support, Mr. Trump said after winning his endorsement late last February, just before sweeping a string of Southern primaries. "I put in a lot of work on the subject matter."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Nor was it easy for the senator. Longtime Republican allies called to express their fury. Others refused to take calls from his staff. An article in the conservative National Review branded him "</w:t>
      </w:r>
      <w:hyperlink r:id="rId160" w:history="1">
        <w:r>
          <w:rPr>
            <w:rFonts w:ascii="arial" w:eastAsia="arial" w:hAnsi="arial" w:cs="arial"/>
            <w:i/>
            <w:color w:val="0077CC"/>
            <w:sz w:val="20"/>
            <w:u w:val="single"/>
            <w:shd w:val="clear" w:color="auto" w:fill="FFFFFF"/>
            <w:lang w:val="en-US" w:eastAsia="en-US" w:bidi="ar-SA"/>
          </w:rPr>
          <w:t>a prostitute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Mr. Sessions did not waver, even at the lowest points of Mr. Trump's campaign. When Mr. Trump was denounced for his anti-immigration rhetoric, colleagues said, Mr. Sessions offered reassurance. He helped craft a crucial immigration speech and prepare for the presidential debates. It was the senator's idea to bring to the Republican convention people whose family members had been murdered by illegal immigrants, according to Rudolph W. Giuliani, a campaign adviser who credits Mr. Sessions with shaping Mr. Trump's immigration views.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Crucial Test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all that is known about Mr. Sessions, one thing that is unclear is how he will measure up to what he has declared to be a crucial test of an attorney general's qualifications: the willingness to stand up to the president, who in this case plucked him from obscurity.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Critics point to his support for President George W. Bush's warrantless wiretapping program and Justice Department memos authorizing waterboarding as signs that Mr. Sessions takes a broad view of presidential power.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his supporters point to a track record of insisting on Justice Department oversight and independence. Mr. Sessions chastised the Obama administration for refusing to defend the Defense of Marriage Act, saying that senior Justice Department lawyers should have told the president that they insisted on doing so, as a matter of principle. Mr. Sessions also did not support Attorney General Loretta E. Lynch's nomination because she stood behind Mr. Obama's authority to enact immigration policy through executive orders, which he called an abuse of presidential authority.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Justice Department can help the president achieve policy goals, he said, but must stand firm against overreaching.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"You've got to be prepared to say no," he said in 2011. "And if you do, politicians normally come around. You don't have to do it publicly. You just tell him, 'Mr. President, you cannot do that.'"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Now, as Mr. Trump embarks on a presidency in which he promises to remake Washington and dispense with many of its traditions, it will fall to Mr. Sessions to decide if and when to say no. And his reputation for standing up to the powers that be, consequences be damned, may face its stiffest test yet.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Get politics and Washington news updates via </w:t>
      </w:r>
      <w:hyperlink r:id="rId161"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Twitter</w:t>
        </w:r>
      </w:hyperlink>
      <w:r>
        <w:rPr>
          <w:rFonts w:ascii="arial" w:eastAsia="arial" w:hAnsi="arial" w:cs="arial"/>
          <w:color w:val="000000"/>
          <w:sz w:val="20"/>
          <w:lang w:val="en-US" w:eastAsia="en-US" w:bidi="ar-SA"/>
        </w:rPr>
        <w:t xml:space="preserve"> and in            </w:t>
      </w:r>
      <w:hyperlink r:id="rId163" w:history="1">
        <w:r>
          <w:rPr>
            <w:rFonts w:ascii="arial" w:eastAsia="arial" w:hAnsi="arial" w:cs="arial"/>
            <w:i/>
            <w:color w:val="0077CC"/>
            <w:sz w:val="20"/>
            <w:u w:val="single"/>
            <w:shd w:val="clear" w:color="auto" w:fill="FFFFFF"/>
            <w:lang w:val="en-US" w:eastAsia="en-US" w:bidi="ar-SA"/>
          </w:rPr>
          <w:t>the Morning Briefing newsletter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Emily Bazelon, Campbell Robertson and Matthew Rosenberg contributed reporting. Kitty Bennett, Jacqueline Williams and Kalyn Wolfe contributed research.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PHOTOS: Senator Jeff Sessions, an Alabama Republican and the nominee for attorney general, greeting President-elect Donald J. Trump in Mobile last month. (PHOTOGRAPH BY STEPHEN CROWLEY/THE NEW YORK TIMES) (A1); Top left, Senator Jeff Sessions at the Capitol in 2013. Above, Mr. Sessions in 2014, ap- pearing with law en- forcement officials from around the coun- try to criticize President Obama's immigration policies. Bottom left, photographs of Mr. Sessions as a student in Alabama. (PHOTOGRAPHS BY DREW ANGERER FOR THE NEW YORK TIMES; STEPHEN CROWLEY/THE NEW YORK TIMES) (A10-A11); Below, Albert Turner, left, with his wife, Eve- lyn, and Spencer Hogue Jr. In 1984, a federal grand jury con- vened by Mr. Sessions's office charged them with altering absentee ballots without voters' consent. They were acquitted. Bottom, Mr. Sessions was rejected for a federal judgeship in 1986. (PHOTOGRAPH BY TERRY ASHE/THE LIFE IMAGES COLLECTION, VIA GETTY IMAGES) (A11); Senator Jeff Sessions at a December rally for President-elect Donald J. Trump. (PHOTOGRAPH BY BRYNN ANDERSON/ASSOCIATED PRESS) (A12)</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4" w:history="1">
        <w:r>
          <w:rPr>
            <w:rFonts w:ascii="arial" w:eastAsia="arial" w:hAnsi="arial" w:cs="arial"/>
            <w:i/>
            <w:color w:val="0077CC"/>
            <w:sz w:val="20"/>
            <w:u w:val="single"/>
            <w:shd w:val="clear" w:color="auto" w:fill="FFFFFF"/>
            <w:lang w:val="en-US" w:eastAsia="en-US" w:bidi="ar-SA"/>
          </w:rPr>
          <w:t>Jeff Sessions, as Attorney General, Could Overhaul Department He's Skewered</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5" w:history="1">
        <w:r>
          <w:rPr>
            <w:rFonts w:ascii="arial" w:eastAsia="arial" w:hAnsi="arial" w:cs="arial"/>
            <w:i/>
            <w:color w:val="0077CC"/>
            <w:sz w:val="20"/>
            <w:u w:val="single"/>
            <w:shd w:val="clear" w:color="auto" w:fill="FFFFFF"/>
            <w:lang w:val="en-US" w:eastAsia="en-US" w:bidi="ar-SA"/>
          </w:rPr>
          <w:t>Specter of Race Shadows Jeff Sessions, Potential Trump Nominee for Cabinet</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670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 xml:space="preserve">Judge Limits Evidence In </w:t>
        </w:r>
      </w:hyperlink>
      <w:hyperlink r:id="rId1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Beating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1992,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Page 6; Column 5; National Desk; Column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SETH MYDANS,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SETH MYDANS,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Nov. 13</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Ruling out a critical line of evidence, a Federal judge has set strict limits on the prosecution as this still-shaken city moves toward a second trial of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beating of Rodney G. King in March 1991.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judge, John G. Davies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ruled Thursday that he would not admit evidence showing that the officers had been guilty of prior misconduct or that one of them had apparently made racial comments before the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was a setback for Federal prosecutors, who are seeking to convict the officers of violating Mr. King's civil rights. The officers were acquitted of assault charges in a state trial last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trial is scheduled to begin Feb. 2, though it could be delayed by further legal maneuvers. The acquittals in the state trial led to three days of rioting that left more than 50 people dead and $1 billion in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win a conviction on the Federal charges, the Government must prove that the four officers had "specific intent" to deprive Mr. King of his civil rights. Prosecutors had sought to tell the jury of instances in which two of the officers had been disciplined for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one for concealing misconduct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And they had sought to present a computer message from one defendant sent earlier on the night of the beating, mentioning "gorillas in the mist," an evident reference to black people.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Prosecution Called 'Reaching'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judge refused to let the prosecution introduce any of these things in presenting its case, explaining from the bench that their connection with the beating of Mr. King was too tenuous.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one point, the judge said the prosecution seemed to be "reaching" in its attempt to use evidence of prior misconduct. About the reference to gorillas, he said: "That clearly is a statement with racist content. The question is, 'Should it be admitted here in this case? Is it relevant in any way in this case?' I find that it isn't."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prosecutors will be forced to peer more closely at the blurry images on an amateur videotape and to tease from them an inference of motive.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 Government's burden on intent is going to be very high," said Judge Davies.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Legal experts agreed. "It sounds like the court is trying to keep tight reins on this trial, not let it develop into a trial on general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said Laurie Levenson, a former Federal prosecutor who is a professor at Loyola Law School here.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Defense Is Ecstatic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Defense lawyers seemed ecstatic today. "I've died and gone to heaven," said one lawyer, Harland W. Braun. "The government has a weak case, and they tried to bolster it by scraping up these incidents."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prosecutors not connected with this case said it was difficult to appeal pretrial rulings and that they did not expect the exclusion of evidence of prior conduct to be appealed.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Davies seemed concerned about the effects of the coming trial, asking at one point about the scheduling of the trial of three black men accused of beating a truck driver, Reginald O. Denny, at the start of the riots.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cases have become linked in the public mind and community leaders say their outcomes could cause further civil unrest. At the moment, their schedules coincide: no trial date has yet been set in the Denny beating case, but the District Attorney's office said it could begin next January or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pressures of publicity in mind, Judge Davies took the unusual step of agreeing to sequester the jury and conceal their identities, acting onevidence that jurors in the first trial had received threats after their acquittal.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Defense lawyers had argued that the jurors could feel pressure to convict, given the angry public response that followed the earlier acquittals.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officers, Laurence M. Powell, Timothy E. Wind and Theodore J. Briseno, are charged with depriving Mr. King of his civil rights when they beat and kicked him for 81 seconds in an incident that was captured on amateur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sergeant, Stacey C. Koon, is charged with depriving him of his rights for failing to restrain them. All four men face possible 10-year prison terms and fines of $250,000.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Dismissal Denied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Davies also denied a defense motion to dismiss the charges because the Federal prosecution amounted to a violation of the Constitution's protection against double jeopardy. But legal experts say the Constitution is unambiguous in giving the Federal Government the right to pursue prosecutions independent of the actions of state courts.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"Fairness plays no part," the judge said. "There are good and equitable reasons the case should not be tried. But the Government has the right, and I don't think I'm in a position to deprive the Government of its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Davies, who was appointed in 1986 by President Ronald Reagan, suggested that the Government might have a political motive in filing the civil-rights case. "The Government has chosen to file the prosecution," he said. "Some of the statements made by the politicians in this case we know were not wise. Some of them won't be politicians much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Braun, the defense lawyer, said, "We represent guys who are victims of a lynch mob led by the President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viewing the videotaped beating, President Bush said he was sickened by the actions of the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excluding evidence critical to the prosecution, the judge did not necessarily rule it out altogether. Ms. Levenson, the Loyola law professor, said the prosecution might have a chance to use it if the defendants testify about their conduct and are cross-examined.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deter the defendants from taking the stand," she said. "It can maybe chill the defense a little so they may not try to overstate the innocence of the defendants."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Mr. Braun, who represents Mr. Briseno, said: "We're getting everything we want. Four major pieces of evidence were excluded."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prosecutors, Barry F. Kowalski and Steven D. Clymer, declined to comment on the rulings.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2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 xml:space="preserve">After Curfew, Protesters Are Again Met With Strong </w:t>
        </w:r>
      </w:hyperlink>
      <w:hyperlink r:id="rId1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9" w:history="1">
        <w:r>
          <w:rPr>
            <w:rFonts w:ascii="arial" w:eastAsia="arial" w:hAnsi="arial" w:cs="arial"/>
            <w:b/>
            <w:bCs/>
            <w:i/>
            <w:color w:val="0077CC"/>
            <w:kern w:val="32"/>
            <w:sz w:val="28"/>
            <w:szCs w:val="32"/>
            <w:u w:val="single"/>
            <w:shd w:val="clear" w:color="auto" w:fill="FFFFFF"/>
            <w:lang w:val="en-US" w:eastAsia="en-US" w:bidi="ar-SA"/>
          </w:rPr>
          <w:t xml:space="preserve"> Response in New York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2020 Thursday 14:51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Officers were forceful in dispersing demonstrators who stayed out past curfew in the Bronx, Manhattan and Brooklyn.</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Officers were forceful in dispersing demonstrators who stayed out past curfew in the Bronx, Manhattan and Brooklyn.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briefing has ended. For the latest updates on the George Floyd protests in New York City, </w:t>
      </w:r>
      <w:hyperlink r:id="rId180" w:history="1">
        <w:r>
          <w:rPr>
            <w:rFonts w:ascii="arial" w:eastAsia="arial" w:hAnsi="arial" w:cs="arial"/>
            <w:i/>
            <w:color w:val="0077CC"/>
            <w:sz w:val="20"/>
            <w:u w:val="single"/>
            <w:shd w:val="clear" w:color="auto" w:fill="FFFFFF"/>
            <w:lang w:val="en-US" w:eastAsia="en-US" w:bidi="ar-SA"/>
          </w:rPr>
          <w:t>read Friday’s live coverage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protesters defied the curfew,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 surrounded crowds and charged 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week has passed since </w:t>
      </w:r>
      <w:hyperlink r:id="rId180" w:history="1">
        <w:r>
          <w:rPr>
            <w:rFonts w:ascii="arial" w:eastAsia="arial" w:hAnsi="arial" w:cs="arial"/>
            <w:i/>
            <w:color w:val="0077CC"/>
            <w:sz w:val="20"/>
            <w:u w:val="single"/>
            <w:shd w:val="clear" w:color="auto" w:fill="FFFFFF"/>
            <w:lang w:val="en-US" w:eastAsia="en-US" w:bidi="ar-SA"/>
          </w:rPr>
          <w:t>protesters</w:t>
        </w:r>
      </w:hyperlink>
      <w:r>
        <w:rPr>
          <w:rFonts w:ascii="arial" w:eastAsia="arial" w:hAnsi="arial" w:cs="arial"/>
          <w:color w:val="000000"/>
          <w:sz w:val="20"/>
          <w:lang w:val="en-US" w:eastAsia="en-US" w:bidi="ar-SA"/>
        </w:rPr>
        <w:t xml:space="preserve">, upset, angry and energized by the </w:t>
      </w:r>
      <w:hyperlink r:id="rId180" w:history="1">
        <w:r>
          <w:rPr>
            <w:rFonts w:ascii="arial" w:eastAsia="arial" w:hAnsi="arial" w:cs="arial"/>
            <w:i/>
            <w:color w:val="0077CC"/>
            <w:sz w:val="20"/>
            <w:u w:val="single"/>
            <w:shd w:val="clear" w:color="auto" w:fill="FFFFFF"/>
            <w:lang w:val="en-US" w:eastAsia="en-US" w:bidi="ar-SA"/>
          </w:rPr>
          <w:t xml:space="preserve">killing in </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 xml:space="preserve"> custody of George Floyd</w:t>
        </w:r>
      </w:hyperlink>
      <w:r>
        <w:rPr>
          <w:rFonts w:ascii="arial" w:eastAsia="arial" w:hAnsi="arial" w:cs="arial"/>
          <w:color w:val="000000"/>
          <w:sz w:val="20"/>
          <w:lang w:val="en-US" w:eastAsia="en-US" w:bidi="ar-SA"/>
        </w:rPr>
        <w:t xml:space="preserve"> in Minneapolis, first poured into New York City’s streets.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despite a citywide curfew that was aggressively enforced by </w:t>
      </w:r>
      <w:hyperlink r:id="rId18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officers the night before, thousands of people were still on the streets in large gatherings in Brooklyn, Manhattan and the Bronx after 8 p.m. came.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intensity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 appeared somewhat lesser than the night before, with fewer violent confrontations, but officers continued to surround </w:t>
      </w:r>
      <w:hyperlink r:id="rId180" w:history="1">
        <w:r>
          <w:rPr>
            <w:rFonts w:ascii="arial" w:eastAsia="arial" w:hAnsi="arial" w:cs="arial"/>
            <w:i/>
            <w:color w:val="0077CC"/>
            <w:sz w:val="20"/>
            <w:u w:val="single"/>
            <w:shd w:val="clear" w:color="auto" w:fill="FFFFFF"/>
            <w:lang w:val="en-US" w:eastAsia="en-US" w:bidi="ar-SA"/>
          </w:rPr>
          <w:t>protesters</w:t>
        </w:r>
      </w:hyperlink>
      <w:r>
        <w:rPr>
          <w:rFonts w:ascii="arial" w:eastAsia="arial" w:hAnsi="arial" w:cs="arial"/>
          <w:color w:val="000000"/>
          <w:sz w:val="20"/>
          <w:lang w:val="en-US" w:eastAsia="en-US" w:bidi="ar-SA"/>
        </w:rPr>
        <w:t xml:space="preserve"> and box them in before charging aggressively at crowds to break them 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Bronx, just after the curfew began, rows of officers confined protesters from both sides, pinning them in </w:t>
      </w:r>
      <w:hyperlink r:id="rId180" w:history="1">
        <w:r>
          <w:rPr>
            <w:rFonts w:ascii="arial" w:eastAsia="arial" w:hAnsi="arial" w:cs="arial"/>
            <w:i/>
            <w:color w:val="0077CC"/>
            <w:sz w:val="20"/>
            <w:u w:val="single"/>
            <w:shd w:val="clear" w:color="auto" w:fill="FFFFFF"/>
            <w:lang w:val="en-US" w:eastAsia="en-US" w:bidi="ar-SA"/>
          </w:rPr>
          <w:t>using a tactic known as kettling</w:t>
        </w:r>
      </w:hyperlink>
      <w:r>
        <w:rPr>
          <w:rFonts w:ascii="arial" w:eastAsia="arial" w:hAnsi="arial" w:cs="arial"/>
          <w:color w:val="000000"/>
          <w:sz w:val="20"/>
          <w:lang w:val="en-US" w:eastAsia="en-US" w:bidi="ar-SA"/>
        </w:rPr>
        <w:t>, before running at the group with batons and striking several demonstrators. At least one person was taken away on a stretcher.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9:15 p.m., in Brooklyn,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charged into a group of demonstrators in the Williamsburg neighborhood, tackling several people and making multiple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dimly lit side street there, officers stood over at least a half-dozen protesters, zipping plastic handcuffs between screams and cries for help. One man, pinned face down near the curb, said he was a member of the press. Another lay on his back, motionless and not yet cuffed, while officers leaned over him, assessing his condition. A woman who swore at officers was flung to the ground and cuffed.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the corner, on Bedford Avenue, at least three officers tackled a male cyclist, pulling him off his bike and onto the pavement.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 took the bicycle and flung it into a pile of garbage bags out for collection on the curb.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Colin Herlihy, 33, of Brooklyn, said the arrests were more violent than anything he saw on Wednesday night in Downtown Brooklyn. </w:t>
      </w:r>
      <w:hyperlink r:id="rId180" w:history="1">
        <w:r>
          <w:rPr>
            <w:rFonts w:ascii="arial" w:eastAsia="arial" w:hAnsi="arial" w:cs="arial"/>
            <w:i/>
            <w:color w:val="0077CC"/>
            <w:sz w:val="20"/>
            <w:u w:val="single"/>
            <w:shd w:val="clear" w:color="auto" w:fill="FFFFFF"/>
            <w:lang w:val="en-US" w:eastAsia="en-US" w:bidi="ar-SA"/>
          </w:rPr>
          <w:t>Officers’ tactics</w:t>
        </w:r>
      </w:hyperlink>
      <w:r>
        <w:rPr>
          <w:rFonts w:ascii="arial" w:eastAsia="arial" w:hAnsi="arial" w:cs="arial"/>
          <w:color w:val="000000"/>
          <w:sz w:val="20"/>
          <w:lang w:val="en-US" w:eastAsia="en-US" w:bidi="ar-SA"/>
        </w:rPr>
        <w:t xml:space="preserve"> there have </w:t>
      </w:r>
      <w:hyperlink r:id="rId180" w:history="1">
        <w:r>
          <w:rPr>
            <w:rFonts w:ascii="arial" w:eastAsia="arial" w:hAnsi="arial" w:cs="arial"/>
            <w:i/>
            <w:color w:val="0077CC"/>
            <w:sz w:val="20"/>
            <w:u w:val="single"/>
            <w:shd w:val="clear" w:color="auto" w:fill="FFFFFF"/>
            <w:lang w:val="en-US" w:eastAsia="en-US" w:bidi="ar-SA"/>
          </w:rPr>
          <w:t>drawn scrutiny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at least the cops warned people to go home,” said Mr. Herlihy, who was bicycling in the march and taking photographs. “For this there was absolutely no instigation.”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Manhattan,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stopped one group of protesters on the Upper East Side that was heading south from what was a peaceful rally near Gracie Mansion and began to make arrests. New York Times reporters at the scene observed at least 10 people with their hands tied behind their backs, sitting on a curb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man who had been pinned to the ground had his neck pressed against a helmet that he repeatedly asked an officer to move. The officer eventually did, telling him to relax and using an expletive in admonishing him to stop squirming.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appeared to be hundreds of officers later dispersed a second group of protesters near 59th Street and Fifth Avenue by moving in from several directions before effectively splitting the crowd in half.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number of people, and the rest broke off soon 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pinned protesters in the Bronx, then charged at them with batons.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protest in the South Bronx had proceeded peacefully, moving from the Hub, one of the borough’s most dynamic commercial centers, south through the Mott Haven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Hundreds of demonstrators marched down Willis Avenue chanting slogans demanding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and changes to immigration policy.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barricades blocked their route, and minutes before the 8 p.m. curfew was to take effect, the marchers headed east on 136th Street. Residents cheered them as they passed.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group proceeded down the street, a row of armored officers on bicycles blocked its path. The officers shouted at the protesters to move back. When 8 p.m. arrived, a second group of officers came in from behind. They played a recorded message over loudspeakers advising the group that the curfew was in effect, and that the protesters needed to leave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protesters were pinned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Officers charged into the crowd and began to arrest people who had been protesting peacefully moments earlier. With no apparent provocation, officers shoved protesters onto sidewalks. Many people tried to leave, shouting that they would willingly go home. But with officers on all sides, they had no way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8:30, officers charged in again, swinging their batons and striking protesters. Dozens of people were arrested, and then forced to sit on the street with their hands cuffed. One person was taken away on a stretcher.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threat of altercations, thousands showed up, energized to demand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prospect of altercations with officers enforcing the curfew as happened on Wednesday night, many protesters were undeterred in their desire to march again on Thursday and urge change in the criminal-justice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some of them, the recent tensions had only deepened their commitment.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saw the videos and just had to come out myself and do something, anything, whatever I could,” Linda Shapford, 47, said at a memorial for Mr. Floyd that was held at Cadman Plaza in Brooklyn on Thursday. “It just wasn’t a question after what I saw from last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Bill de Blasio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Dermot F. Shea, had defended officers’ aggressive actions earlier in the day. Gov. Andrew M. Cuomo also lent his support, though an aide later said he had asked the attorney general to review any possible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of the protesters who assembled on Thursday, the officials’ defensiveness was further justification for staying in the streets and pushing for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response has been way too dramatic,” Anjali Jamin, 31, said at a rally at Grand Army Plaza in Brooklyn.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Jamin, a medical student, marched with a group of about 60 health care workers and students from SUNY Downstate Medical Center in Brooklyn. At a “die-in” earlier, medical residents gave speeches and lay in silence for 8 minutes and 46 seconds — the length of time that prosecutors say that Mr. Floyd, a 46-year-old black man, was pinned by the neck under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before he 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Shakaa Chaiban, a 20-year-old from Brooklyn, said he believed that anyone who looked at a teenager’s social media feed would come across a video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the nature of the New York protests, he added, had been mischaracterized.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“Mainstream media coverage doesn’t do justice to how these protests actually are,” said Mr. Chaiban, who was standing atop a planter near Barclays Center offering bags of snacks to protesters as he had for the past two days. “They’re not portraying the unity and the demands and whose responsibility the violence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Manhattan’s Upper East Side, hundreds of people protested peacefully again near Gracie Mansion, the mayor’s official residence.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J. Hamilton III, 35, addressed the crowd, using his remarks to press Mr. de Blasio to urge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adjust their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Hamilton said he initially felt “a little mixture of exhaustion and anger” after hearing about the deaths of Mr. Floyd and Breonna Taylor, a 26-year-old African-American emergency room technician who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Louisville, 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debating whether to join for the protests, he had joined a rally for the first time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“Floyd and Taylor, they are showing us that tomorrow is not promised,” he said. “If we are treating each breath as a gift, then we are definitely not out here wasting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large group of Brooklyn protesters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xml:space="preserve"> themselves, with positive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Brooklyn, over 1,000 demonstrators marched down Atlantic Avenue blocking traffic in both directions after curfew.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people united will never be defeated!” they chanted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and dozens of officers trailed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demonstrators kept moving, a small group of officers blocked them from entering a cross street. A few protesters stopped and began screaming angrily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Leaders of the group rushed to the intersection and guided them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walking!” they shouted. “Keep walking!”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over an hour, the protesters evaded officers’ efforts to cut off or corner them. Leaders sent people on bicycles ahead when they saw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gathering to form a protective barrier, quickly directed marchers onto side streets to avoid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blockades and kept the group packed tightly together to prevent it from being broken into smaller clusters.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demonstration reached the Barclays Center, protest leaders guided the group away from the plaza and into an adjacent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vandalism!” one person yelled into a megaphone. “No one is getting hurt tonight!”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the protest reached Washington Avenue, officers caught up to them.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vans closing in from behind, people trying to reach the other end of the street encountered blockade and were finally boxed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Tensions rose as officers descended. But organizers intervened, as did the city’s public advocate, Jumaane Williams, and Brad Lander, a Brooklyn city councilman, who urged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allow protesters to disperse peacefully.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of moving into the crowd and arresting protesters as officers did elsewhere,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to corral small groups of protesters onto the sidewalk.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on, it’s time to go, it’s time to go, I’m asking you nicely,” one officer yelled.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split up, and people began to make their way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“Tomorrow, guys, tomorrow,” one person yelled. “Tomorrow’s another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Buffalo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suspended after a video showed them shoving a 75-year-old protester.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Buffalo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suspended without pay on Thursday night after a video showed them shoving a 75-year-old protester, who was hospitalized with a head injury as a result, the authorities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Brown, the city’s mayor, said the man was in serious but stable condition. A video showed him motionless on the ground and bleeding from his right ear after being shoved.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Cuomo, in a statement late Thursday, condemned the officers’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incident in Buffalo is wholly unjustified and utterly disgraceful,” Mr. Cuomo said. “I’ve spoken with City of Buffalo Mayor Byron Brown and we agree that the officers involved should be immediately suspended.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must enforce — NOT ABUSE —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video, the officer who pushed the man appeared to start to check on him but was nudged to leave by another officer. Someone could be overheard saying, “Get a medic, right 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Buffalo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initially told local media that </w:t>
      </w:r>
      <w:hyperlink r:id="rId180" w:history="1">
        <w:r>
          <w:rPr>
            <w:rFonts w:ascii="arial" w:eastAsia="arial" w:hAnsi="arial" w:cs="arial"/>
            <w:i/>
            <w:color w:val="0077CC"/>
            <w:sz w:val="20"/>
            <w:u w:val="single"/>
            <w:shd w:val="clear" w:color="auto" w:fill="FFFFFF"/>
            <w:lang w:val="en-US" w:eastAsia="en-US" w:bidi="ar-SA"/>
          </w:rPr>
          <w:t>“one person was injured when he tripped and fell”</w:t>
        </w:r>
      </w:hyperlink>
      <w:r>
        <w:rPr>
          <w:rFonts w:ascii="arial" w:eastAsia="arial" w:hAnsi="arial" w:cs="arial"/>
          <w:color w:val="000000"/>
          <w:sz w:val="20"/>
          <w:lang w:val="en-US" w:eastAsia="en-US" w:bidi="ar-SA"/>
        </w:rPr>
        <w:t xml:space="preserve"> and that there had been five arrests during the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was criticized at a memorial where George Floyd’s brother spoke.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 Blasio was met with hostility on Thursday at a memorial for George Floyd in Brooklyn, the first time he had appeared in person before protesters who have been marching in New York City’s streets for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demonstrators chanted “I can’t breathe,” “resign”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used a profanity to decry the curfew Mr. de Blasio imposed after several days of rallies touched off by the killing Mr.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mayor was introduced by his wife, Chirlane McCray, the crowd immediately jeered. A local pastor raised his hand in a peace sign, urging that Mr. de Blasio be given a chance speak at the memorial, where Mr. Floyd’s brother Terrence spoke.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all of us who know white privilege, we need do more,” Mr. de Blasio said, “because we don’t even fully recognize the daily pain that the racism in this society causes.”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after struggling to be heard, the mayor quickly cut off his remarks. The scene unfolded at Cadman Plaza,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aggressive tactics on Wednesday night against protesters who had defied the curfew.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Terrence Floyd, wearing a face mask bearing an image of his brother and a Yankees cap, teared up for about two minutes before regaining his composure and addressing the crowd.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to thank God,” he said, adding, “It wasn’t his fault. It was his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thank God for you all showing love to my brother,” Mr. Floyd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criticized some of the violence that has broken out at some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proud of the protest, but I’m not proud of the destruction,” he said. “My brother wasn’t about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memorial ended, thousands of those who had gathered left the plaza and marched across the Brooklyn Bridge into Manhattan — a goal of rallies on previous nights that was thwarted by officers who would not let protesters travel between the boroughs.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on Thursday swarmed the bridge’s north-side lane and pedestrian walkway, pausing regularly to take a knee as they crossed. Drivers in the opposite lane honked horns and raised fists in shows of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people, the protests are family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past several days and again on Thursday, New Yorkers took to the streets for protests that for some have evolved into multigenerational family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older people who have taken part in the demonstrations said they had seen and felt powerful echoes of past civil rights movements. Some have sought to use what is happening now to teach lessons to children and grandchildren.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marched in the ’60s,” Joseph Phillips, 71, said, as he looked on as a protest at Grand Army Plaza in Brooklyn swelled early Thursday evening, “and it doesn’t get any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Celia Oliver, 30, a nurse practitioner, had brought her 9-month-old son, Elliot, to a rally on Roosevelt Island. He peered out, wide-eyed, from under his stroller’s clear rain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it’s important to show that all of us — and every person who has been killed — started out as babies,” Ms. Oliver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 she said, would be “his first lesson in anti-racism.”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Bedford Avenue in Brooklyn the same day, Sarah Edwards, 54, scooped up her grandson on the way to a rally. She said she had decided to come because of him and her young nephews.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them to live and see goodness and greatness in this world,” she said, adding that “this world is in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Sheree Murphy, 40, was among several hundred people gathered at the entrance of Carl Schurz Park on Manhattan’s Upper East Side on Thursday for a silent vigil in honor of Mr. Floyd. She brought her three daughters — 10, 7 and 20 months — with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girls lifted a homemade sign with a picture of the earth and the words “unity” scrawled across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Murphy said she had been trying to speak to her children about racial prejudice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“so they can be aware and mindful of it and speak out against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of the children at the park had had such conversations.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Fifteen minutes into the vigil, a toddler in a bike helmet ran between protesters who were sitting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are you all here?” he squealed.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sorry,’ New York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said. ‘Are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Commissioner Shea,  apologized on Thursday for any instances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over the past several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during a brief news conference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he also demanded that demonstrators stop insulting and attacking his officers and he warned that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rhetoric could lead to continued violence against those he oversees.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there to be calm, there must also be contrition,” Commissioner Shea said. “So I am sorry. Sometimes even the best — and the N.Y.P.D. is the goddamned best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the country — but sometimes even the best fall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for our part in the damage to civility, for our part in racial bias, in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unacceptable behavior, unacceptable language and many other mistakes, we are human,” he said. “I am sorry. Are you?”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commissioner, </w:t>
      </w:r>
      <w:hyperlink r:id="rId180" w:history="1">
        <w:r>
          <w:rPr>
            <w:rFonts w:ascii="arial" w:eastAsia="arial" w:hAnsi="arial" w:cs="arial"/>
            <w:i/>
            <w:color w:val="0077CC"/>
            <w:sz w:val="20"/>
            <w:u w:val="single"/>
            <w:shd w:val="clear" w:color="auto" w:fill="FFFFFF"/>
            <w:lang w:val="en-US" w:eastAsia="en-US" w:bidi="ar-SA"/>
          </w:rPr>
          <w:t>who has condemned the killing of Mr. Floyd</w:t>
        </w:r>
      </w:hyperlink>
      <w:r>
        <w:rPr>
          <w:rFonts w:ascii="arial" w:eastAsia="arial" w:hAnsi="arial" w:cs="arial"/>
          <w:color w:val="000000"/>
          <w:sz w:val="20"/>
          <w:lang w:val="en-US" w:eastAsia="en-US" w:bidi="ar-SA"/>
        </w:rPr>
        <w:t>, said he knew of at least seven possible episodes of misconduct by New York officers in the course of the demonstrations. There would, he said, “probably be a couple of officers suspended” as a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 also argued that videos of some incidents that had been shared online were presented out of context and that in many cases,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had been “completely justified.”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he said, the vast majority of New York officers had been professional and had exercised “extreme restraint” in what he called a “riot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that point and others, the commissioner was defensive and defiant. He opened the briefing by playing several video clips of </w:t>
      </w:r>
      <w:hyperlink r:id="rId180" w:history="1">
        <w:r>
          <w:rPr>
            <w:rFonts w:ascii="arial" w:eastAsia="arial" w:hAnsi="arial" w:cs="arial"/>
            <w:i/>
            <w:color w:val="0077CC"/>
            <w:sz w:val="20"/>
            <w:u w:val="single"/>
            <w:shd w:val="clear" w:color="auto" w:fill="FFFFFF"/>
            <w:lang w:val="en-US" w:eastAsia="en-US" w:bidi="ar-SA"/>
          </w:rPr>
          <w:t>officers being attacked</w:t>
        </w:r>
      </w:hyperlink>
      <w:r>
        <w:rPr>
          <w:rFonts w:ascii="arial" w:eastAsia="arial" w:hAnsi="arial" w:cs="arial"/>
          <w:color w:val="000000"/>
          <w:sz w:val="20"/>
          <w:lang w:val="en-US" w:eastAsia="en-US" w:bidi="ar-SA"/>
        </w:rPr>
        <w:t xml:space="preserve"> in what he called acts of “intentional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Specifically, he said people had run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over with vehicles, bashed them in the head with fire extinguishers and shot at them. He also highlighted episodes over the previous 24 hours where, he said, attackers had tried to stab officers.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several days, New York Times journalists embedded in protests </w:t>
      </w:r>
      <w:hyperlink r:id="rId180" w:history="1">
        <w:r>
          <w:rPr>
            <w:rFonts w:ascii="arial" w:eastAsia="arial" w:hAnsi="arial" w:cs="arial"/>
            <w:i/>
            <w:color w:val="0077CC"/>
            <w:sz w:val="20"/>
            <w:u w:val="single"/>
            <w:shd w:val="clear" w:color="auto" w:fill="FFFFFF"/>
            <w:lang w:val="en-US" w:eastAsia="en-US" w:bidi="ar-SA"/>
          </w:rPr>
          <w:t>have reported</w:t>
        </w:r>
      </w:hyperlink>
      <w:r>
        <w:rPr>
          <w:rFonts w:ascii="arial" w:eastAsia="arial" w:hAnsi="arial" w:cs="arial"/>
          <w:color w:val="000000"/>
          <w:sz w:val="20"/>
          <w:lang w:val="en-US" w:eastAsia="en-US" w:bidi="ar-SA"/>
        </w:rPr>
        <w:t xml:space="preserve"> that officers had charged at demonstrators with seemingly little provocation, shoved them onto sidewalks, struck them with batons and used other aggressive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Commissioner Shea also criticized elected officials who, he said, were “spewing complaint after complaint after complaint to help their careers.”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not tell me that words don’t matter,” he said after recounting the stories and names of N.Y.P.D. </w:t>
      </w:r>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 xml:space="preserve"> officers</w:t>
        </w:r>
      </w:hyperlink>
      <w:r>
        <w:rPr>
          <w:rFonts w:ascii="arial" w:eastAsia="arial" w:hAnsi="arial" w:cs="arial"/>
          <w:color w:val="000000"/>
          <w:sz w:val="20"/>
          <w:lang w:val="en-US" w:eastAsia="en-US" w:bidi="ar-SA"/>
        </w:rPr>
        <w:t> </w:t>
      </w:r>
      <w:hyperlink r:id="rId180" w:history="1">
        <w:r>
          <w:rPr>
            <w:rFonts w:ascii="arial" w:eastAsia="arial" w:hAnsi="arial" w:cs="arial"/>
            <w:i/>
            <w:color w:val="0077CC"/>
            <w:sz w:val="20"/>
            <w:u w:val="single"/>
            <w:shd w:val="clear" w:color="auto" w:fill="FFFFFF"/>
            <w:lang w:val="en-US" w:eastAsia="en-US" w:bidi="ar-SA"/>
          </w:rPr>
          <w:t>killed</w:t>
        </w:r>
      </w:hyperlink>
      <w:r>
        <w:rPr>
          <w:rFonts w:ascii="arial" w:eastAsia="arial" w:hAnsi="arial" w:cs="arial"/>
          <w:color w:val="000000"/>
          <w:sz w:val="20"/>
          <w:lang w:val="en-US" w:eastAsia="en-US" w:bidi="ar-SA"/>
        </w:rPr>
        <w:t xml:space="preserve"> in recent years. “Don’t tell me that it doesn’t stir up hate.”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don’t have something nice to say, keep your mouth closed,”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argued that “demonstrators are not all on the same page,” and separated them into three camps: “anarchists,” “core protesters” and “looters.”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honestly can’t tell you a protester that was seriously injured,” he said, an assertion that </w:t>
      </w:r>
      <w:hyperlink r:id="rId180" w:history="1">
        <w:r>
          <w:rPr>
            <w:rFonts w:ascii="arial" w:eastAsia="arial" w:hAnsi="arial" w:cs="arial"/>
            <w:i/>
            <w:color w:val="0077CC"/>
            <w:sz w:val="20"/>
            <w:u w:val="single"/>
            <w:shd w:val="clear" w:color="auto" w:fill="FFFFFF"/>
            <w:lang w:val="en-US" w:eastAsia="en-US" w:bidi="ar-SA"/>
          </w:rPr>
          <w:t>reporting by The Times</w:t>
        </w:r>
      </w:hyperlink>
      <w:r>
        <w:rPr>
          <w:rFonts w:ascii="arial" w:eastAsia="arial" w:hAnsi="arial" w:cs="arial"/>
          <w:color w:val="000000"/>
          <w:sz w:val="20"/>
          <w:lang w:val="en-US" w:eastAsia="en-US" w:bidi="ar-SA"/>
        </w:rPr>
        <w:t xml:space="preserve"> appeared to contradict.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comparison, he added: “I’ve been to the hospital a number times this week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he had decided to hold the briefing to call for civil discourse and dialogue.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to have calm in this city,” he said. “We need healing.”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 pandemic, those arrested are being held in cramped jails.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week, hundreds of people who have been arrested in New York City — some for suspicion of looting; others after clashing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amid largely peaceful protests — have been detained in cramped cells for more than 24 hours, their health at risk in the midst of a pandemic, defense lawyers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of Thursday morning, more than 380 people who were being held either in cells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at local precincts or in a Manhattan jail had yet to appear before a judge.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70 percent of them had been waiting more than 24 hours, including one defendant who had been waiting 80 hours, according to court officials and the Legal Aid Society.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Prosecutors,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court officials said that they were doing what they could to process people quickly, but that they faced logistical hurdles because of </w:t>
      </w:r>
      <w:hyperlink r:id="rId180" w:history="1">
        <w:r>
          <w:rPr>
            <w:rFonts w:ascii="arial" w:eastAsia="arial" w:hAnsi="arial" w:cs="arial"/>
            <w:i/>
            <w:color w:val="0077CC"/>
            <w:sz w:val="20"/>
            <w:u w:val="single"/>
            <w:shd w:val="clear" w:color="auto" w:fill="FFFFFF"/>
            <w:lang w:val="en-US" w:eastAsia="en-US" w:bidi="ar-SA"/>
          </w:rPr>
          <w:t>the coronavirus shutdown</w:t>
        </w:r>
      </w:hyperlink>
      <w:r>
        <w:rPr>
          <w:rFonts w:ascii="arial" w:eastAsia="arial" w:hAnsi="arial" w:cs="arial"/>
          <w:color w:val="000000"/>
          <w:sz w:val="20"/>
          <w:lang w:val="en-US" w:eastAsia="en-US" w:bidi="ar-SA"/>
        </w:rPr>
        <w:t xml:space="preserve"> and the unusually high number of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Legal Aid Society filed a lawsuit this week accusing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 illegally detaining people who had not seen a judge after waiting three days, a violation of a state law requiring that a person be arraigned within 24 hours of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Justice James M. Burke of State Supreme Court in Manhattan denied Legal Aid’s demand that the city release people held for more than a day. Justice Burke noted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contending with widespread civil unrest in the middle of a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crisis within a crisis,”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and governor defended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actions against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day and night of mostly peaceful protests that culminated with officers aggressively arresting demonstrators who remained on the streets after 8 p.m. on Wednesday, Mr. de Blasio on Thursday </w:t>
      </w:r>
      <w:hyperlink r:id="rId180" w:history="1">
        <w:r>
          <w:rPr>
            <w:rFonts w:ascii="arial" w:eastAsia="arial" w:hAnsi="arial" w:cs="arial"/>
            <w:i/>
            <w:color w:val="0077CC"/>
            <w:sz w:val="20"/>
            <w:u w:val="single"/>
            <w:shd w:val="clear" w:color="auto" w:fill="FFFFFF"/>
            <w:lang w:val="en-US" w:eastAsia="en-US" w:bidi="ar-SA"/>
          </w:rPr>
          <w:t>emphatically defended</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crowds in Brooklyn and Manhattan who continued to rally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after the clampdown took effect on Wednesday were bigger than they had been the night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moved more swiftly to disperse demonstrators from the city’s rainy streets and to arrest those who failed to clear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people are instructed by the N.Y.P.D., especially after curfew, they must follow those instructions,” the mayor told reporters at a news briefing.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officers who aggressively dispersed crowds, he added, “It’s not an unfair action to say, in the context of this crisis, in the context of curfew, there is a point where enough is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Cuomo lent his support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saying they were doing “an impossible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Cuomo bristled when asked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using batons to disperse peaceful protesters, despite reporting and widely seen videos that captured just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not a fact,” he told reporters at a briefing. “They don’t do that. Anyone who did do that would be obviously reprehensible, if not criminal.”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Later in the day, a top aide to Mr. Cuomo said that the governor had asked the attorney general, Letitia James, to review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altercations with protesters in Brooklyn.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de Blasio said he had not seen videos or reports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using batons to hit peaceful protesters, but he promised investigations if they were warranted.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just after midnight on Friday, the mayor </w:t>
      </w:r>
      <w:hyperlink r:id="rId180" w:history="1">
        <w:r>
          <w:rPr>
            <w:rFonts w:ascii="arial" w:eastAsia="arial" w:hAnsi="arial" w:cs="arial"/>
            <w:i/>
            <w:color w:val="0077CC"/>
            <w:sz w:val="20"/>
            <w:u w:val="single"/>
            <w:shd w:val="clear" w:color="auto" w:fill="FFFFFF"/>
            <w:lang w:val="en-US" w:eastAsia="en-US" w:bidi="ar-SA"/>
          </w:rPr>
          <w:t>expressed alarm on Twitter</w:t>
        </w:r>
      </w:hyperlink>
      <w:r>
        <w:rPr>
          <w:rFonts w:ascii="arial" w:eastAsia="arial" w:hAnsi="arial" w:cs="arial"/>
          <w:color w:val="000000"/>
          <w:sz w:val="20"/>
          <w:lang w:val="en-US" w:eastAsia="en-US" w:bidi="ar-SA"/>
        </w:rPr>
        <w:t xml:space="preserv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apparently violating the rights of essential workers performing their jobs after curfew.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has sought to strike a balance on how the nightly curfew would be enforced. He reiterated that peaceful protests would be allowed to continue even after curfew, but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have the discretion to decide when to disperse crowds even if all was calm.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de Blasio, who campaigned on a promise to reform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largest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has focused on defending the department while also vowing to investigate reports of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apply as much restraint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the absolute least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he said. “Ideally, no use of pepper spray or batons. There are certain situations where it’s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happened on Wednesday, there were few reports on Thursday of the looting and vandalism the curfew was meant to curb.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Blasio faces his one of the toughest moments of his tenure.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aggression displayed by officers against protesters has created a new crisis for Mr. de Blasio, who has praised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their “tremendous restraint” in handling the unrest.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allies have denounced his leadership. New Yorkers have called for his resignation and that of Mr. Shea. Onetime aides have bickered online about Mr. de Blasio’s performance, and their perhaps self-interested desire to distance themselves from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when it seemed like Mr. de Blasio’s day could not get worse on Wednesday, an assailant stabbed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neck, setting off a gunfight that left two other officers wounded, and pulled the mayor to a Brooklyn hospital for an early-morning news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de Blasio is facing what may be the worst moment of his tenure since the 2014 fatal shootings of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by a man seeking retribution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Eric Garner on Staten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charitable assessment is that his mayoralty is currently on life support,” Neal Kwatra, a former adviser to both Mr. de Blasio and Mr. Cuomo, said in a text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 Blasio said his detractors did not fully appreciate what the city was dealing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anyone out there who is concerned or criticizing, I’m not sure they understand the depth of the reality of what we’ve faced,” he said on Thursday. “We have to keep the peace. We have to keep order. We have to protect our democracy and our democratic rights. We’re striking that balance all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was wearing a mask because of the coronavirus.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pulled it down and maced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Smith, a 31-year-old Brooklyn resident, was among the those who attended a protest near the corner of Bedford and Tilden Avenues last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wanted to do his part to prevent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as well as the spread of the coronavirus, so he made sure to attend the rally wearing a mask. His was black, red and white, the colors of the national flag of his native Trinidad.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one point, officers near Mr. Smith and other protesters wanted to clear a path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to depart. A video showed Mr. Smith with his hands raised in the air as an officer, who was also wearing a mask, put his hand on Mr. Smith’s chest.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Smith said in an interview on Thursday that he told the officer not to touch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guess he took that as offense,” Mr. Smith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as a widely circulated video showed, the officer pulled down Mr. Smith’s mask and sprayed him in the face with mace.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hurts,” Mr. Smith recalled later. “Hurts like hell. It’s blinding.”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got a clean spray in there,” he added. “I didn’t swipe at him or the spray, so I kind of got a good amount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incident was among several that were captured on video and have prompted investigations of possible misconduct by New York City officers against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Smith, a hedge fund recruiter who wears contact lenses, said that he had wanted to continue protesting that day but that volunteers providing medical care had told him to seek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skin was just burning from the mace so I had to go take care of that,”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Alain V. Massena, a lawyer for Mr. Smith, said that he and other lawyers were cooperating in investigations being conducted by the state attorney general’s office,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Brooklyn district attorney’s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being sprayed by the officer, Mr. Smith said he went home to recover. He rejoined the protests the next two days before realizing that he might have been exposed to the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hands touched my face, you know, as he grabbed for my mask,” Mr. Smith said of the officer. “You don’t know what he’s been touching or where he’s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Tuesday, Mr. Smith has been avoiding protests and marches for fear of inadvertently spreading the virus to other people at those events. The decision to stay away “is aggravating,” he said. He added that he was “hopeful I can get a Covid test and get that squared away sooner than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could be at potential risk,” he added. “I’d rather be respectful of folks and try to support in other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Reporting was contributed by Anne Barnard, Gabriela Bhaskar, Julia Carmel, Annie Correal, Luis Ferré-Sadurní, Alan Feuer, Michael Gold, Christina Goldbaum, Corey Kilgannon, Jeffery C. Mays, Terence McGinley, Andy Newman, Derek M. Norman, Azi Paybarah, Pia Peterson, Sean Piccoli, Jan Ransom, Dana Rubinstein, Eliza Shapiro, Ashley Southall, Liam Stack, Matt Stevens and Anjali Tsui.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Officers arrested a protester near 57th Street and Fifth Avenue in Manhattan on Thursday night. (PHOTOGRAPH BY Diana Zeyneb Alhindawi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4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 xml:space="preserve">Panel Urges Remedies to Abuses by </w:t>
        </w:r>
      </w:hyperlink>
      <w:hyperlink r:id="rId187"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2000,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18; Column 3; National Desk; Column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Nov. 3</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Commission on Civil Rights urged Congress today to make it easier for people to sue abusive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for the government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recommendations were in a report that found that the overall reduction of crime in the nation had often come at a "significant cost to the vulnerable communities in greatest need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said that while New York and Los Angeles had made strides in reducing crime,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of those cities were not "world class" because of "lingering concerns about the number and type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charges they must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Mary Frances Berry, the chairwoman of the commission, said changes were needed in the "reward structure and the climate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so that protecting civil rights is as important as crime prevention and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top priority is to see to it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do not regard protecting civil rights and controlling crime as two contradictory objectives," Ms. Berry said. "Officers should be rewarded based on how well they perform their duties, but part of that includes reduction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harassment complaints and misconduct and inspiring confidence on the part of the community that is 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meeting here, the commission approved the report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and civil rights, and a draft was provided to reporters.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said the elimination of racial profiling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"needs to be given the highest priority." It strongly recommended the collection of data on racial profiling, and legislation to prosecute those who engage in the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also found that the reward system in many law enforcement agencies was "seriously flawed. A system of rewards that promotes crime prevention over the protection of civil rights, it said, might encourage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"engage in unlawful practices in the hopes of gaining promotion."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"Independent auditors and federal oversight present viable alternatives to the failed attempts that have been used in the past to control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also recommended that resources be allocated to finance federal investigations into "systemic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that it be made easier for people to sue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that engage in illegal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praised efforts of many law enforcement agencies to improve diversity among officers, for developing new training methods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for "bolstering" internal affairs divisions.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 enforcement work is undeniably difficult," it said. "Officers must constantly be aware of the pressures to reduce crime and make arrests."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the commission found, "has affected every facet"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and policies. It said officers, eager to achieve goals like lowering crime rates, often overstepped their authority and trampled on the civil rights of the people they were hired to protect.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cited the success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programs in Boston and San Diego for reducing crime as well as the number of 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less risky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the very tough job that they do, to have the confidence of the community rather than feeling like they are some kind of hostile force in the community," Ms. Berry said. "It is safer and it is better."</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6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AFTER THE RIOTS;</w:t>
        </w:r>
      </w:hyperlink>
      <w:r>
        <w:rPr>
          <w:rFonts w:ascii="Arial" w:hAnsi="Arial" w:cs="Arial"/>
          <w:b/>
          <w:bCs/>
          <w:kern w:val="32"/>
          <w:sz w:val="32"/>
          <w:szCs w:val="32"/>
          <w:lang w:val="en-US" w:eastAsia="en-US" w:bidi="ar-SA"/>
        </w:rPr>
        <w:br/>
      </w:r>
      <w:hyperlink r:id="rId195" w:history="1">
        <w:r>
          <w:rPr>
            <w:rFonts w:ascii="arial" w:eastAsia="arial" w:hAnsi="arial" w:cs="arial"/>
            <w:b/>
            <w:bCs/>
            <w:i/>
            <w:color w:val="0077CC"/>
            <w:kern w:val="32"/>
            <w:sz w:val="28"/>
            <w:szCs w:val="32"/>
            <w:u w:val="single"/>
            <w:shd w:val="clear" w:color="auto" w:fill="FFFFFF"/>
            <w:lang w:val="en-US" w:eastAsia="en-US" w:bidi="ar-SA"/>
          </w:rPr>
          <w:t>Prosecutor Seeks Retrial of Officer in King Beating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1992,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20; Column 3; National Desk; Column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SETH MYDANS,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SETH MYDANS,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May 13</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District Attorney Ira Reiner said today that he would seek a retrial of one of the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acquitted in the videotaped beating of Rodney G. King. Mr. Reiner said he would press for a trial in an urban setting, instead of the mostly white suburban county where the first trial was held.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district attorney said he would ask a judge on Friday to approve a new trial for the officer, Laurence M. Powell, on the charge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It was that charge that deadlocked the jury that acquitted Officer Powell and three co-defendants on April 29 of assault and related charges.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Trial 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vast majority of the time, when we go into court to seek a retrial, the judge grants it," said Sandi Gibbons, a spokeswoman for Mr. Reiner.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acquittals touched off two days of rioting in which 58 people were killed. No charges have yet been filed in the deaths, but on Monday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four people who they said had been involved in an assault on a truck driver, Reginald Denny, that was videotaped by news crews on the first day of rioting.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Mr. Powell is tried again, it would likely result in parallel trials involving the two videotaped beatings, which have become focal points for racial tensions. The officers who beat Mr. King, a black motorist, are white; the men who beat Mr. Denny, a white truck driver, are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first case, city officials expressed concern today that another acquittal could result in more violence, and they expressed hope that an urban jury would convict Mr. Powell.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second case, Mr. Reiner said today that he would file multiple charges against the men who were seen on videotape beating Mr. Denny.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of the men, arrested in pre-dawn raids, will be charged Thursday with attempted murder, aggravated mayhem, torture and second-degree robbery, with a "special allegation" that the crimes were committed with intent to promote criminal gang activity, he said. Under California laws, a special allegation allows increased penalties for felony convictions.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three men, Damian Williams, 19 years old, Henry Watson, 27, and Antoine Miller, 20, face life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Reiner said the fourth man, Gary Williams, 34, would be charged with second-degree robbery and would face a maximum of seven years in prison.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Charges Filed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Lourdes Baird said a Federal complaint was filed today against the first three men for willful interference with interstate commerce, which could bring a maximum sentence of 20 years in prison and a $250,000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Federal grand jury is also reviewing evidence against the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determine whether they will face civil-rights charges in the beating of Mr.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critics, particularly in the poor neighborhoods of South-Central Los Angeles where most of the rioting took place, raised questions of a class or racial double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news conference with Ms. Baird, Mr. Reiner spoke with contempt of the four black defendants. Pointing to a picture of the beating and referring to Damian Williams, Mr. Reiner said, "Here he is doing his little Crip dance after he has thrown a brick in the face of Reginald Denny."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linked Mr. Williams and his companions to the 8-Trey Crip street gang.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at her home today, Mr. Williams' mother, Georgina Williams, a nurse, said her son was the victim of a double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called my son a hoodlum and he called my son a robber," she said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Daryl F. Gates, who told a news conference Tuesday he had personally arrested Mr. Williams. "But he didn't call the policemen any names when they beat up Rodney King. We're humans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also said she was upset that her son was being held in custody today even though no charges had been filed.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Addressing this issue at the news conference, Ms. Baird said, "I don't believe there was quite the flight risk in the King case,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there is in this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Baird said she did not believe there is a racial element in the parallel cases, noting that Mr. Denny was taken to a hospital by four black people after the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racial element, however, was very much on the minds of critics of the acquittals in the King beating, who said the verdict reflected the attitudes of the mostly white jury in the Ventura County suburb of Simi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is another trial for Mr. Powell, a court spokeswoman said, it would be held outside Los Angeles County, under the original trial's change-of-venue order. But the spokeswoman, Janice Luder, said the case would not necessarily be heard again in Ventura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Reiner said an effort would be made to find a jury whose ethnic makeup would more closely reflect the population of Los Angeles. A better venue would have implications for the political career of Mr. Reiner, who is facing a strong challenge from four opponents in his bid for re-election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he said he believed it would be be possible for the four men arrested in the Reginald Denny beating case to receive a fair trial in Los Angeles County.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Others Sought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Investigators were also attempting to identify three other men who can be seen in the television news footage, Mr. Reiner said. They include a man who smashed a large white object over Mr. Denny's head, a man who hit him on the head with a hammer and a man carrying a shotgun who fired once but did not hit Mr. Denny, then drove off on a motorcycle.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Reiner said there were about 10 other victims of violence at the same intersection -- Normandie and Florence Boulevards -- in the first minutes of the rioting.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many cases we do not have evidence, we do not have suspects," he said. "I would certainly question the suggestion that there is videotape that shows a more violent, an uglier act of violence than this."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5" style="position:absolute;z-index:2516787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At a news conference where the intention to retry 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charged in the beating of Rodney G. King was announced, Lourdes Baird,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pointed to images of the beating of another motorist, a truck driver who was pulled from his vehicle in the rioting in Los Angeles. Ira Reiner, Los Angeles District Attorney who will seek the retrial, was at her side (Agence France-Presse); The search warrant used by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arrest of one of four people in the beating of the truck driver at the start of the Los Angeles rioting was held yesterday by the suspect's mother, Georgia Williams. Her son, Damian, 19, will face attempted-murder charges. (Bart Bartholomew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 w:name="Bookmark_10"/>
      <w:bookmarkEnd w:id="18"/>
    </w:p>
    <w:p>
      <w:pPr>
        <w:rPr>
          <w:rFonts w:ascii="arial" w:eastAsia="arial" w:hAnsi="arial" w:cs="arial"/>
          <w:sz w:val="20"/>
          <w:lang w:val="en-US" w:eastAsia="en-US" w:bidi="ar-SA"/>
        </w:rPr>
      </w:pPr>
      <w:r>
        <w:pict>
          <v:shape id="_x0000_i105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 xml:space="preserve">The One </w:t>
        </w:r>
      </w:hyperlink>
      <w:hyperlink r:id="rId2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Reform That Both the Left and the Right Support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3, 2020 Wednesday 17:11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1860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Spencer Bokat-Lindell</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Breonna Taylor’s family wants justice. This obscure legal protection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may get in the way.</w:t>
      </w:r>
    </w:p>
    <w:p>
      <w:pPr>
        <w:keepNext/>
        <w:spacing w:before="240" w:after="0" w:line="340" w:lineRule="atLeast"/>
        <w:ind w:left="0" w:right="0" w:firstLine="0"/>
        <w:jc w:val="left"/>
        <w:rPr>
          <w:rFonts w:ascii="arial" w:eastAsia="arial" w:hAnsi="arial" w:cs="arial"/>
          <w:sz w:val="20"/>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58" style="position:absolute;z-index:25168076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Breonna Taylor’s family wants justice. This obscure legal protection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may get in the way.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article is part of the Debatable newsletter. You can </w:t>
      </w:r>
      <w:hyperlink r:id="rId203" w:history="1">
        <w:r>
          <w:rPr>
            <w:rFonts w:ascii="arial" w:eastAsia="arial" w:hAnsi="arial" w:cs="arial"/>
            <w:i/>
            <w:color w:val="0077CC"/>
            <w:sz w:val="20"/>
            <w:u w:val="single"/>
            <w:shd w:val="clear" w:color="auto" w:fill="FFFFFF"/>
            <w:lang w:val="en-US" w:eastAsia="en-US" w:bidi="ar-SA"/>
          </w:rPr>
          <w:t>sign up here</w:t>
        </w:r>
      </w:hyperlink>
      <w:r>
        <w:rPr>
          <w:rFonts w:ascii="arial" w:eastAsia="arial" w:hAnsi="arial" w:cs="arial"/>
          <w:color w:val="000000"/>
          <w:sz w:val="20"/>
          <w:lang w:val="en-US" w:eastAsia="en-US" w:bidi="ar-SA"/>
        </w:rPr>
        <w:t xml:space="preserve"> to receive it Tuesdays and Thursdays.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middle of the night on March 13,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executing a drug search warrant in Louisville, Ky., used a battering ram to crash into the apartment of </w:t>
      </w:r>
      <w:hyperlink r:id="rId203" w:history="1">
        <w:r>
          <w:rPr>
            <w:rFonts w:ascii="arial" w:eastAsia="arial" w:hAnsi="arial" w:cs="arial"/>
            <w:i/>
            <w:color w:val="0077CC"/>
            <w:sz w:val="20"/>
            <w:u w:val="single"/>
            <w:shd w:val="clear" w:color="auto" w:fill="FFFFFF"/>
            <w:lang w:val="en-US" w:eastAsia="en-US" w:bidi="ar-SA"/>
          </w:rPr>
          <w:t>Breonna Taylor</w:t>
        </w:r>
      </w:hyperlink>
      <w:r>
        <w:rPr>
          <w:rFonts w:ascii="arial" w:eastAsia="arial" w:hAnsi="arial" w:cs="arial"/>
          <w:color w:val="000000"/>
          <w:sz w:val="20"/>
          <w:lang w:val="en-US" w:eastAsia="en-US" w:bidi="ar-SA"/>
        </w:rPr>
        <w:t>, a 26-year-old black woman, and, after a brief confrontation with her boyfriend, who believed someone was trying to break into their home, shot her at least eight times, killing her on the spot. (No drugs were found.)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Taylor was an emergency room technician and had spent the last days of her life helping coronavirus patients at two local hospitals. “She loved to help people and she loved her family,” her mother </w:t>
      </w:r>
      <w:hyperlink r:id="rId203" w:history="1">
        <w:r>
          <w:rPr>
            <w:rFonts w:ascii="arial" w:eastAsia="arial" w:hAnsi="arial" w:cs="arial"/>
            <w:i/>
            <w:color w:val="0077CC"/>
            <w:sz w:val="20"/>
            <w:u w:val="single"/>
            <w:shd w:val="clear" w:color="auto" w:fill="FFFFFF"/>
            <w:lang w:val="en-US" w:eastAsia="en-US" w:bidi="ar-SA"/>
          </w:rPr>
          <w:t>said</w:t>
        </w:r>
      </w:hyperlink>
      <w:r>
        <w:rPr>
          <w:rFonts w:ascii="arial" w:eastAsia="arial" w:hAnsi="arial" w:cs="arial"/>
          <w:color w:val="000000"/>
          <w:sz w:val="20"/>
          <w:lang w:val="en-US" w:eastAsia="en-US" w:bidi="ar-SA"/>
        </w:rPr>
        <w:t>. “She didn’t deserve what they did to her.”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April, Ms. Taylor’s mother filed </w:t>
      </w:r>
      <w:hyperlink r:id="rId203" w:history="1">
        <w:r>
          <w:rPr>
            <w:rFonts w:ascii="arial" w:eastAsia="arial" w:hAnsi="arial" w:cs="arial"/>
            <w:i/>
            <w:color w:val="0077CC"/>
            <w:sz w:val="20"/>
            <w:u w:val="single"/>
            <w:shd w:val="clear" w:color="auto" w:fill="FFFFFF"/>
            <w:lang w:val="en-US" w:eastAsia="en-US" w:bidi="ar-SA"/>
          </w:rPr>
          <w:t>a wrongful-death lawsuit</w:t>
        </w:r>
      </w:hyperlink>
      <w:r>
        <w:rPr>
          <w:rFonts w:ascii="arial" w:eastAsia="arial" w:hAnsi="arial" w:cs="arial"/>
          <w:color w:val="000000"/>
          <w:sz w:val="20"/>
          <w:lang w:val="en-US" w:eastAsia="en-US" w:bidi="ar-SA"/>
        </w:rPr>
        <w:t xml:space="preserve">. But to get justice, her </w:t>
      </w:r>
      <w:hyperlink r:id="rId203" w:history="1">
        <w:r>
          <w:rPr>
            <w:rFonts w:ascii="arial" w:eastAsia="arial" w:hAnsi="arial" w:cs="arial"/>
            <w:i/>
            <w:color w:val="0077CC"/>
            <w:sz w:val="20"/>
            <w:u w:val="single"/>
            <w:shd w:val="clear" w:color="auto" w:fill="FFFFFF"/>
            <w:lang w:val="en-US" w:eastAsia="en-US" w:bidi="ar-SA"/>
          </w:rPr>
          <w:t>lawyers</w:t>
        </w:r>
      </w:hyperlink>
      <w:r>
        <w:rPr>
          <w:rFonts w:ascii="arial" w:eastAsia="arial" w:hAnsi="arial" w:cs="arial"/>
          <w:color w:val="000000"/>
          <w:sz w:val="20"/>
          <w:lang w:val="en-US" w:eastAsia="en-US" w:bidi="ar-SA"/>
        </w:rPr>
        <w:t xml:space="preserve"> say, they will have to overcome an obstacle known as “qualified immunity,” a legal doctrine that, </w:t>
      </w:r>
      <w:hyperlink r:id="rId203" w:history="1">
        <w:r>
          <w:rPr>
            <w:rFonts w:ascii="arial" w:eastAsia="arial" w:hAnsi="arial" w:cs="arial"/>
            <w:i/>
            <w:color w:val="0077CC"/>
            <w:sz w:val="20"/>
            <w:u w:val="single"/>
            <w:shd w:val="clear" w:color="auto" w:fill="FFFFFF"/>
            <w:lang w:val="en-US" w:eastAsia="en-US" w:bidi="ar-SA"/>
          </w:rPr>
          <w:t>in the words</w:t>
        </w:r>
      </w:hyperlink>
      <w:r>
        <w:rPr>
          <w:rFonts w:ascii="arial" w:eastAsia="arial" w:hAnsi="arial" w:cs="arial"/>
          <w:color w:val="000000"/>
          <w:sz w:val="20"/>
          <w:lang w:val="en-US" w:eastAsia="en-US" w:bidi="ar-SA"/>
        </w:rPr>
        <w:t xml:space="preserve"> of Justice Sonia Sotomayor of the Supreme Court, has become “an absolute shield for law enforcement officers.”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a phrase you’re likely to hear a lot more in the coming days. The Supreme Court is expected to </w:t>
      </w:r>
      <w:hyperlink r:id="rId203" w:history="1">
        <w:r>
          <w:rPr>
            <w:rFonts w:ascii="arial" w:eastAsia="arial" w:hAnsi="arial" w:cs="arial"/>
            <w:i/>
            <w:color w:val="0077CC"/>
            <w:sz w:val="20"/>
            <w:u w:val="single"/>
            <w:shd w:val="clear" w:color="auto" w:fill="FFFFFF"/>
            <w:lang w:val="en-US" w:eastAsia="en-US" w:bidi="ar-SA"/>
          </w:rPr>
          <w:t>announce soon</w:t>
        </w:r>
      </w:hyperlink>
      <w:r>
        <w:rPr>
          <w:rFonts w:ascii="arial" w:eastAsia="arial" w:hAnsi="arial" w:cs="arial"/>
          <w:color w:val="000000"/>
          <w:sz w:val="20"/>
          <w:lang w:val="en-US" w:eastAsia="en-US" w:bidi="ar-SA"/>
        </w:rPr>
        <w:t xml:space="preserve"> whether it will reconsider the doctrine, and Justin Amash, a conservative congressman from Michigan, plans to </w:t>
      </w:r>
      <w:hyperlink r:id="rId203" w:history="1">
        <w:r>
          <w:rPr>
            <w:rFonts w:ascii="arial" w:eastAsia="arial" w:hAnsi="arial" w:cs="arial"/>
            <w:i/>
            <w:color w:val="0077CC"/>
            <w:sz w:val="20"/>
            <w:u w:val="single"/>
            <w:shd w:val="clear" w:color="auto" w:fill="FFFFFF"/>
            <w:lang w:val="en-US" w:eastAsia="en-US" w:bidi="ar-SA"/>
          </w:rPr>
          <w:t>introduce a bill this week</w:t>
        </w:r>
      </w:hyperlink>
      <w:r>
        <w:rPr>
          <w:rFonts w:ascii="arial" w:eastAsia="arial" w:hAnsi="arial" w:cs="arial"/>
          <w:color w:val="000000"/>
          <w:sz w:val="20"/>
          <w:lang w:val="en-US" w:eastAsia="en-US" w:bidi="ar-SA"/>
        </w:rPr>
        <w:t xml:space="preserve"> to eliminate it. Here’s what people are saying about the protection and why it lies at the heart of the protests now roiling the nation.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qualified immunity?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Qualified immunity dates back to 1967, the same year a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coined the phrase “</w:t>
      </w:r>
      <w:hyperlink r:id="rId203" w:history="1">
        <w:r>
          <w:rPr>
            <w:rFonts w:ascii="arial" w:eastAsia="arial" w:hAnsi="arial" w:cs="arial"/>
            <w:i/>
            <w:color w:val="0077CC"/>
            <w:sz w:val="20"/>
            <w:u w:val="single"/>
            <w:shd w:val="clear" w:color="auto" w:fill="FFFFFF"/>
            <w:lang w:val="en-US" w:eastAsia="en-US" w:bidi="ar-SA"/>
          </w:rPr>
          <w:t>when the looting starts, the shooting starts</w:t>
        </w:r>
      </w:hyperlink>
      <w:r>
        <w:rPr>
          <w:rFonts w:ascii="arial" w:eastAsia="arial" w:hAnsi="arial" w:cs="arial"/>
          <w:color w:val="000000"/>
          <w:sz w:val="20"/>
          <w:lang w:val="en-US" w:eastAsia="en-US" w:bidi="ar-SA"/>
        </w:rPr>
        <w:t xml:space="preserve">” while cracking down on black neighborhoods. Two states over, in Mississippi,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arrested a group of black clergymen for peacefully using a whites-only waiting room in a bus terminal. When the clergymen tried to sue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violating their civil rights, a court ruled that officers shouldn’t face legal liability for enforcing the law “</w:t>
      </w:r>
      <w:hyperlink r:id="rId203" w:history="1">
        <w:r>
          <w:rPr>
            <w:rFonts w:ascii="arial" w:eastAsia="arial" w:hAnsi="arial" w:cs="arial"/>
            <w:i/>
            <w:color w:val="0077CC"/>
            <w:sz w:val="20"/>
            <w:u w:val="single"/>
            <w:shd w:val="clear" w:color="auto" w:fill="FFFFFF"/>
            <w:lang w:val="en-US" w:eastAsia="en-US" w:bidi="ar-SA"/>
          </w:rPr>
          <w:t>in good faith and with probable cause.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was already a high standard for plaintiffs to meet, The Times editorial board </w:t>
      </w:r>
      <w:hyperlink r:id="rId203" w:history="1">
        <w:r>
          <w:rPr>
            <w:rFonts w:ascii="arial" w:eastAsia="arial" w:hAnsi="arial" w:cs="arial"/>
            <w:i/>
            <w:color w:val="0077CC"/>
            <w:sz w:val="20"/>
            <w:u w:val="single"/>
            <w:shd w:val="clear" w:color="auto" w:fill="FFFFFF"/>
            <w:lang w:val="en-US" w:eastAsia="en-US" w:bidi="ar-SA"/>
          </w:rPr>
          <w:t>writes</w:t>
        </w:r>
      </w:hyperlink>
      <w:r>
        <w:rPr>
          <w:rFonts w:ascii="arial" w:eastAsia="arial" w:hAnsi="arial" w:cs="arial"/>
          <w:color w:val="000000"/>
          <w:sz w:val="20"/>
          <w:lang w:val="en-US" w:eastAsia="en-US" w:bidi="ar-SA"/>
        </w:rPr>
        <w:t xml:space="preserve">. But in 2009, the Supreme Court ruled that courts didn’t even need to consider whether a cop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unless another court had already “clearly established” that the same conduct in the same context in a previous case was unlawful and not worthy of immunity.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Amir H. Ali and Emily Clark </w:t>
      </w:r>
      <w:hyperlink r:id="rId203" w:history="1">
        <w:r>
          <w:rPr>
            <w:rFonts w:ascii="arial" w:eastAsia="arial" w:hAnsi="arial" w:cs="arial"/>
            <w:i/>
            <w:color w:val="0077CC"/>
            <w:sz w:val="20"/>
            <w:u w:val="single"/>
            <w:shd w:val="clear" w:color="auto" w:fill="FFFFFF"/>
            <w:lang w:val="en-US" w:eastAsia="en-US" w:bidi="ar-SA"/>
          </w:rPr>
          <w:t>explain at The Appeal</w:t>
        </w:r>
      </w:hyperlink>
      <w:r>
        <w:rPr>
          <w:rFonts w:ascii="arial" w:eastAsia="arial" w:hAnsi="arial" w:cs="arial"/>
          <w:color w:val="000000"/>
          <w:sz w:val="20"/>
          <w:lang w:val="en-US" w:eastAsia="en-US" w:bidi="ar-SA"/>
        </w:rPr>
        <w:t>, a criminal justice journalism website, qualified immunity has effectively created a Catch-22 paradox in constitutional law: Where a precedent doesn’t exist, a court can punt on the question of whether a cop broke the law, which in turn ensures that a precedent doesn’t get set.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Important to note: Qualified immunity pertains only to civil suits. Convicting officers on criminal charges, such as those Derek Chauvin now faces in the killing of George Floyd, </w:t>
      </w:r>
      <w:hyperlink r:id="rId203" w:history="1">
        <w:r>
          <w:rPr>
            <w:rFonts w:ascii="arial" w:eastAsia="arial" w:hAnsi="arial" w:cs="arial"/>
            <w:i/>
            <w:color w:val="0077CC"/>
            <w:sz w:val="20"/>
            <w:u w:val="single"/>
            <w:shd w:val="clear" w:color="auto" w:fill="FFFFFF"/>
            <w:lang w:val="en-US" w:eastAsia="en-US" w:bidi="ar-SA"/>
          </w:rPr>
          <w:t>is exceedingly rare</w:t>
        </w:r>
      </w:hyperlink>
      <w:r>
        <w:rPr>
          <w:rFonts w:ascii="arial" w:eastAsia="arial" w:hAnsi="arial" w:cs="arial"/>
          <w:color w:val="000000"/>
          <w:sz w:val="20"/>
          <w:lang w:val="en-US" w:eastAsia="en-US" w:bidi="ar-SA"/>
        </w:rPr>
        <w:t xml:space="preserve">: Between 2005 and 2019, </w:t>
      </w:r>
      <w:hyperlink r:id="rId203" w:history="1">
        <w:r>
          <w:rPr>
            <w:rFonts w:ascii="arial" w:eastAsia="arial" w:hAnsi="arial" w:cs="arial"/>
            <w:i/>
            <w:color w:val="0077CC"/>
            <w:sz w:val="20"/>
            <w:u w:val="single"/>
            <w:shd w:val="clear" w:color="auto" w:fill="FFFFFF"/>
            <w:lang w:val="en-US" w:eastAsia="en-US" w:bidi="ar-SA"/>
          </w:rPr>
          <w:t>only three officers</w:t>
        </w:r>
      </w:hyperlink>
      <w:r>
        <w:rPr>
          <w:rFonts w:ascii="arial" w:eastAsia="arial" w:hAnsi="arial" w:cs="arial"/>
          <w:color w:val="000000"/>
          <w:sz w:val="20"/>
          <w:lang w:val="en-US" w:eastAsia="en-US" w:bidi="ar-SA"/>
        </w:rPr>
        <w:t xml:space="preserve"> were found guilty of murder and saw their convictions stand.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does qualified immunity look like?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practice, qualified immunity makes it difficult for people to bring suits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say nothing of winning them. Consider the case of </w:t>
      </w:r>
      <w:hyperlink r:id="rId203" w:history="1">
        <w:r>
          <w:rPr>
            <w:rFonts w:ascii="arial" w:eastAsia="arial" w:hAnsi="arial" w:cs="arial"/>
            <w:i/>
            <w:color w:val="0077CC"/>
            <w:sz w:val="20"/>
            <w:u w:val="single"/>
            <w:shd w:val="clear" w:color="auto" w:fill="FFFFFF"/>
            <w:lang w:val="en-US" w:eastAsia="en-US" w:bidi="ar-SA"/>
          </w:rPr>
          <w:t>Malaika Brooks</w:t>
        </w:r>
      </w:hyperlink>
      <w:r>
        <w:rPr>
          <w:rFonts w:ascii="arial" w:eastAsia="arial" w:hAnsi="arial" w:cs="arial"/>
          <w:color w:val="000000"/>
          <w:sz w:val="20"/>
          <w:lang w:val="en-US" w:eastAsia="en-US" w:bidi="ar-SA"/>
        </w:rPr>
        <w:t>:</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2004, Ms. Brooks, a black woman who was seven months pregnant, was pulled over by the Seattle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speeding while driving her 11-year-old son to school.</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Ms. Brooks believed she had been wrongly stopped and refused to sign the ticket, thinking, mistakenly, that her signature would be an admission of guilt.</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officers then threatened to throw her in jail, twisted her arm behind her back and tased her three times — first on her thigh, then in an arm and then in her neck — before dragging her into the street, laying her face down and cuffing her.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Brooks sued the officers, and in 2011 a federal appeals court argued that a reasonable person could conclude that the officers had indeed violated her constitutional rights. But those same judges </w:t>
      </w:r>
      <w:hyperlink r:id="rId203" w:history="1">
        <w:r>
          <w:rPr>
            <w:rFonts w:ascii="arial" w:eastAsia="arial" w:hAnsi="arial" w:cs="arial"/>
            <w:i/>
            <w:color w:val="0077CC"/>
            <w:sz w:val="20"/>
            <w:u w:val="single"/>
            <w:shd w:val="clear" w:color="auto" w:fill="FFFFFF"/>
            <w:lang w:val="en-US" w:eastAsia="en-US" w:bidi="ar-SA"/>
          </w:rPr>
          <w:t>dismissed her case</w:t>
        </w:r>
      </w:hyperlink>
      <w:r>
        <w:rPr>
          <w:rFonts w:ascii="arial" w:eastAsia="arial" w:hAnsi="arial" w:cs="arial"/>
          <w:color w:val="000000"/>
          <w:sz w:val="20"/>
          <w:lang w:val="en-US" w:eastAsia="en-US" w:bidi="ar-SA"/>
        </w:rPr>
        <w:t>, arguing that no precedent had “clearly established” that tasing a woman in Ms. Brooks’s circumstances was unconstitutional at the time.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Brooks’s story is far from unique: An investigation by Reuters found that in the past 15 years, the courts have shown an increasing tendency to grant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immunity in </w:t>
      </w: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cases. The Supreme Court, for example, has denied immunity only twice in its 30 most recent relevant cases, </w:t>
      </w:r>
      <w:hyperlink r:id="rId203" w:history="1">
        <w:r>
          <w:rPr>
            <w:rFonts w:ascii="arial" w:eastAsia="arial" w:hAnsi="arial" w:cs="arial"/>
            <w:i/>
            <w:color w:val="0077CC"/>
            <w:sz w:val="20"/>
            <w:u w:val="single"/>
            <w:shd w:val="clear" w:color="auto" w:fill="FFFFFF"/>
            <w:lang w:val="en-US" w:eastAsia="en-US" w:bidi="ar-SA"/>
          </w:rPr>
          <w:t>according</w:t>
        </w:r>
      </w:hyperlink>
      <w:r>
        <w:rPr>
          <w:rFonts w:ascii="arial" w:eastAsia="arial" w:hAnsi="arial" w:cs="arial"/>
          <w:color w:val="000000"/>
          <w:sz w:val="20"/>
          <w:lang w:val="en-US" w:eastAsia="en-US" w:bidi="ar-SA"/>
        </w:rPr>
        <w:t xml:space="preserve"> to George Will.</w:t>
      </w:r>
    </w:p>
    <w:p>
      <w:pPr>
        <w:keepNext w:val="0"/>
        <w:spacing w:before="240" w:after="0" w:line="260" w:lineRule="atLeast"/>
        <w:ind w:left="0" w:right="0" w:firstLine="0"/>
        <w:jc w:val="both"/>
        <w:rPr>
          <w:rFonts w:ascii="arial" w:eastAsia="arial" w:hAnsi="arial" w:cs="arial"/>
          <w:sz w:val="20"/>
          <w:lang w:val="en-US" w:eastAsia="en-US" w:bidi="ar-SA"/>
        </w:rPr>
      </w:pPr>
      <w:hyperlink r:id="rId203" w:history="1">
        <w:r>
          <w:rPr>
            <w:rFonts w:ascii="arial" w:eastAsia="arial" w:hAnsi="arial" w:cs="arial"/>
            <w:i/>
            <w:color w:val="0077CC"/>
            <w:sz w:val="20"/>
            <w:u w:val="single"/>
            <w:shd w:val="clear" w:color="auto" w:fill="FFFFFF"/>
            <w:lang w:val="en-US" w:eastAsia="en-US" w:bidi="ar-SA"/>
          </w:rPr>
          <w:t>[Read the investigation: “For cops who kill, special Supreme Court protection”]</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wants to reform qualified immunity?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People all across the political spectrum, actually. Justice Sotomayor is arguably the Supreme Court’s most left-leaning member, but her concern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is shared by one of the </w:t>
      </w:r>
      <w:hyperlink r:id="rId203" w:history="1">
        <w:r>
          <w:rPr>
            <w:rFonts w:ascii="arial" w:eastAsia="arial" w:hAnsi="arial" w:cs="arial"/>
            <w:i/>
            <w:color w:val="0077CC"/>
            <w:sz w:val="20"/>
            <w:u w:val="single"/>
            <w:shd w:val="clear" w:color="auto" w:fill="FFFFFF"/>
            <w:lang w:val="en-US" w:eastAsia="en-US" w:bidi="ar-SA"/>
          </w:rPr>
          <w:t>court’s most conservative members</w:t>
        </w:r>
      </w:hyperlink>
      <w:r>
        <w:rPr>
          <w:rFonts w:ascii="arial" w:eastAsia="arial" w:hAnsi="arial" w:cs="arial"/>
          <w:color w:val="000000"/>
          <w:sz w:val="20"/>
          <w:lang w:val="en-US" w:eastAsia="en-US" w:bidi="ar-SA"/>
        </w:rPr>
        <w:t>, Justice Clarence Thomas.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the right: In The Wall Street Journal, Robert McNamara, a member of the Federalist Society, </w:t>
      </w:r>
      <w:hyperlink r:id="rId203" w:history="1">
        <w:r>
          <w:rPr>
            <w:rFonts w:ascii="arial" w:eastAsia="arial" w:hAnsi="arial" w:cs="arial"/>
            <w:i/>
            <w:color w:val="0077CC"/>
            <w:sz w:val="20"/>
            <w:u w:val="single"/>
            <w:shd w:val="clear" w:color="auto" w:fill="FFFFFF"/>
            <w:lang w:val="en-US" w:eastAsia="en-US" w:bidi="ar-SA"/>
          </w:rPr>
          <w:t>raises the case of Shaniz West</w:t>
        </w:r>
      </w:hyperlink>
      <w:r>
        <w:rPr>
          <w:rFonts w:ascii="arial" w:eastAsia="arial" w:hAnsi="arial" w:cs="arial"/>
          <w:color w:val="000000"/>
          <w:sz w:val="20"/>
          <w:lang w:val="en-US" w:eastAsia="en-US" w:bidi="ar-SA"/>
        </w:rPr>
        <w:t xml:space="preserve">, an Idaho woman who gave her house keys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search for her ex-boyfriend, who was wanted on firearms charges. He wasn’t inside,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bombarded the house with grenades and shotguns until it was uninhabitable, leaving Ms. West homeless. Ms. West sued the officers for violating her Fourth Amendment rights, but her claim was rejected because of qualified immunity.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“Nobody seriously believes that consent to enter a home is permission to lob grenades into it. But no court has ever decided the question, because as far as I can tell, this is the first time anybody has made the argument,” Mr. McNamara writes. “Since no court has considered it, qualified immunity means Ms. West loses. As long as an official’s conduct is uniquely outrageous, it’s impossible to hold him liable for it.”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the left: In the New Republic, Matt Ford notes the case of three California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accused of seizing </w:t>
      </w:r>
      <w:hyperlink r:id="rId203" w:history="1">
        <w:r>
          <w:rPr>
            <w:rFonts w:ascii="arial" w:eastAsia="arial" w:hAnsi="arial" w:cs="arial"/>
            <w:i/>
            <w:color w:val="0077CC"/>
            <w:sz w:val="20"/>
            <w:u w:val="single"/>
            <w:shd w:val="clear" w:color="auto" w:fill="FFFFFF"/>
            <w:lang w:val="en-US" w:eastAsia="en-US" w:bidi="ar-SA"/>
          </w:rPr>
          <w:t>more than $275,000 in rare coins</w:t>
        </w:r>
      </w:hyperlink>
      <w:r>
        <w:rPr>
          <w:rFonts w:ascii="arial" w:eastAsia="arial" w:hAnsi="arial" w:cs="arial"/>
          <w:color w:val="000000"/>
          <w:sz w:val="20"/>
          <w:lang w:val="en-US" w:eastAsia="en-US" w:bidi="ar-SA"/>
        </w:rPr>
        <w:t xml:space="preserve"> from a person’s house while reporting that they had seized only $50,000. The federal Court of Appeals for the Ninth Circuit said the alleged theft of $225,000 was “deeply disturbing,” but it dismissed the suit anyway because it said no precedent had ever established that officers can’t steal on the job.</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what America is: a place that eagerly gives out get-out-of-jail-free cards to the powerful, while meting out harsh punishment to everyone else,” </w:t>
      </w:r>
      <w:hyperlink r:id="rId203" w:history="1">
        <w:r>
          <w:rPr>
            <w:rFonts w:ascii="arial" w:eastAsia="arial" w:hAnsi="arial" w:cs="arial"/>
            <w:i/>
            <w:color w:val="0077CC"/>
            <w:sz w:val="20"/>
            <w:u w:val="single"/>
            <w:shd w:val="clear" w:color="auto" w:fill="FFFFFF"/>
            <w:lang w:val="en-US" w:eastAsia="en-US" w:bidi="ar-SA"/>
          </w:rPr>
          <w:t>writes David Sirota</w:t>
        </w:r>
      </w:hyperlink>
      <w:r>
        <w:rPr>
          <w:rFonts w:ascii="arial" w:eastAsia="arial" w:hAnsi="arial" w:cs="arial"/>
          <w:color w:val="000000"/>
          <w:sz w:val="20"/>
          <w:lang w:val="en-US" w:eastAsia="en-US" w:bidi="ar-SA"/>
        </w:rPr>
        <w:t xml:space="preserve"> in Jacobin. “The question now is whether we can imagine a society that is different? Can we imagine a legal system that punishes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bigotry, repeals doctrines like ‘qualified immunity,’ and protects the right to peaceably protest?”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reforming qualified immunity would — and wouldn’t — do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few arguments against reforming qualified immunity is that it would open the door to a deluge of frivolous suits, which would chill officer behavior on the street and discourage people from becoming cops.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these concerns are almost certainly unfounded, </w:t>
      </w:r>
      <w:hyperlink r:id="rId203" w:history="1">
        <w:r>
          <w:rPr>
            <w:rFonts w:ascii="arial" w:eastAsia="arial" w:hAnsi="arial" w:cs="arial"/>
            <w:i/>
            <w:color w:val="0077CC"/>
            <w:sz w:val="20"/>
            <w:u w:val="single"/>
            <w:shd w:val="clear" w:color="auto" w:fill="FFFFFF"/>
            <w:lang w:val="en-US" w:eastAsia="en-US" w:bidi="ar-SA"/>
          </w:rPr>
          <w:t>argues Joanna C. Schwartz</w:t>
        </w:r>
      </w:hyperlink>
      <w:r>
        <w:rPr>
          <w:rFonts w:ascii="arial" w:eastAsia="arial" w:hAnsi="arial" w:cs="arial"/>
          <w:color w:val="000000"/>
          <w:sz w:val="20"/>
          <w:lang w:val="en-US" w:eastAsia="en-US" w:bidi="ar-SA"/>
        </w:rPr>
        <w:t xml:space="preserve">, a professor at the University of California, Los Angeles, School of Law and an expert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Why? For one thing, qualified immunity is only one of many barriers to success in civil rights suits. What’s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virtually always indemnified, meaning that even when they are found liable for damages, taxpayers cover </w:t>
      </w:r>
      <w:hyperlink r:id="rId203" w:history="1">
        <w:r>
          <w:rPr>
            <w:rFonts w:ascii="arial" w:eastAsia="arial" w:hAnsi="arial" w:cs="arial"/>
            <w:i/>
            <w:color w:val="0077CC"/>
            <w:sz w:val="20"/>
            <w:u w:val="single"/>
            <w:shd w:val="clear" w:color="auto" w:fill="FFFFFF"/>
            <w:lang w:val="en-US" w:eastAsia="en-US" w:bidi="ar-SA"/>
          </w:rPr>
          <w:t>99.98 percent</w:t>
        </w:r>
      </w:hyperlink>
      <w:r>
        <w:rPr>
          <w:rFonts w:ascii="arial" w:eastAsia="arial" w:hAnsi="arial" w:cs="arial"/>
          <w:color w:val="000000"/>
          <w:sz w:val="20"/>
          <w:lang w:val="en-US" w:eastAsia="en-US" w:bidi="ar-SA"/>
        </w:rPr>
        <w:t xml:space="preserve"> of the bill.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for these same reasons, eliminating qualified immunity will never be a silver bullet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“Although eliminating qualified immunity would increase access to the courts, clarity about the law, and transparency about the conduct of government officials,” Dr. Schwartz says, “it would not fundamentally shift dynamics that make it difficult for plaintiffs to redress constitutional violations and deter official misconduct.”</w:t>
      </w:r>
    </w:p>
    <w:p>
      <w:pPr>
        <w:keepNext w:val="0"/>
        <w:spacing w:before="240" w:after="0" w:line="260" w:lineRule="atLeast"/>
        <w:ind w:left="0" w:right="0" w:firstLine="0"/>
        <w:jc w:val="both"/>
        <w:rPr>
          <w:rFonts w:ascii="arial" w:eastAsia="arial" w:hAnsi="arial" w:cs="arial"/>
          <w:sz w:val="20"/>
          <w:lang w:val="en-US" w:eastAsia="en-US" w:bidi="ar-SA"/>
        </w:rPr>
      </w:pPr>
      <w:hyperlink r:id="rId203" w:history="1">
        <w:r>
          <w:rPr>
            <w:rFonts w:ascii="arial" w:eastAsia="arial" w:hAnsi="arial" w:cs="arial"/>
            <w:i/>
            <w:color w:val="0077CC"/>
            <w:sz w:val="20"/>
            <w:u w:val="single"/>
            <w:shd w:val="clear" w:color="auto" w:fill="FFFFFF"/>
            <w:lang w:val="en-US" w:eastAsia="en-US" w:bidi="ar-SA"/>
          </w:rPr>
          <w:t>[Related: When cops kill, redress is rare — except in famous cases]</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see what Dr. Schwartz means, consider the case of the Minneapolis officer Tou Thao: In 2014, Mr. Thao was accused of brutalizing a black man without probable cause, leaving him </w:t>
      </w:r>
      <w:hyperlink r:id="rId203" w:history="1">
        <w:r>
          <w:rPr>
            <w:rFonts w:ascii="arial" w:eastAsia="arial" w:hAnsi="arial" w:cs="arial"/>
            <w:i/>
            <w:color w:val="0077CC"/>
            <w:sz w:val="20"/>
            <w:u w:val="single"/>
            <w:shd w:val="clear" w:color="auto" w:fill="FFFFFF"/>
            <w:lang w:val="en-US" w:eastAsia="en-US" w:bidi="ar-SA"/>
          </w:rPr>
          <w:t>broken-toothed and traumatized</w:t>
        </w:r>
      </w:hyperlink>
      <w:r>
        <w:rPr>
          <w:rFonts w:ascii="arial" w:eastAsia="arial" w:hAnsi="arial" w:cs="arial"/>
          <w:color w:val="000000"/>
          <w:sz w:val="20"/>
          <w:lang w:val="en-US" w:eastAsia="en-US" w:bidi="ar-SA"/>
        </w:rPr>
        <w:t xml:space="preserve">. In 2017, Mr. Thao settled that suit out of court for $25,000, which the city of Minneapolis paid in full. And last Monday, Mr. Thao stood on the Minneapolis street where Derek Chauvin drove his weight into George Floyd’s neck, watching, for nearly nine minutes, until the life left Mr. Floyd’s body. As of this writing, </w:t>
      </w:r>
      <w:hyperlink r:id="rId203" w:history="1">
        <w:r>
          <w:rPr>
            <w:rFonts w:ascii="arial" w:eastAsia="arial" w:hAnsi="arial" w:cs="arial"/>
            <w:i/>
            <w:color w:val="0077CC"/>
            <w:sz w:val="20"/>
            <w:u w:val="single"/>
            <w:shd w:val="clear" w:color="auto" w:fill="FFFFFF"/>
            <w:lang w:val="en-US" w:eastAsia="en-US" w:bidi="ar-SA"/>
          </w:rPr>
          <w:t>a job</w:t>
        </w:r>
      </w:hyperlink>
      <w:r>
        <w:rPr>
          <w:rFonts w:ascii="arial" w:eastAsia="arial" w:hAnsi="arial" w:cs="arial"/>
          <w:color w:val="000000"/>
          <w:sz w:val="20"/>
          <w:lang w:val="en-US" w:eastAsia="en-US" w:bidi="ar-SA"/>
        </w:rPr>
        <w:t xml:space="preserve"> is the only thing Mr. Thao has lost.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 you have a point of view we missed? Email us at </w:t>
      </w:r>
      <w:hyperlink r:id="rId203" w:history="1">
        <w:r>
          <w:rPr>
            <w:rFonts w:ascii="arial" w:eastAsia="arial" w:hAnsi="arial" w:cs="arial"/>
            <w:i/>
            <w:color w:val="0077CC"/>
            <w:sz w:val="20"/>
            <w:u w:val="single"/>
            <w:shd w:val="clear" w:color="auto" w:fill="FFFFFF"/>
            <w:lang w:val="en-US" w:eastAsia="en-US" w:bidi="ar-SA"/>
          </w:rPr>
          <w:t>debatable@nytimes.com</w:t>
        </w:r>
      </w:hyperlink>
      <w:r>
        <w:rPr>
          <w:rFonts w:ascii="arial" w:eastAsia="arial" w:hAnsi="arial" w:cs="arial"/>
          <w:color w:val="000000"/>
          <w:sz w:val="20"/>
          <w:lang w:val="en-US" w:eastAsia="en-US" w:bidi="ar-SA"/>
        </w:rPr>
        <w:t>. Please note your name, age and location in your response, which may be included in the next newsletter.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PERSPECTIVES ON QUALIFIED IMMUNITY</w:t>
      </w:r>
    </w:p>
    <w:p>
      <w:pPr>
        <w:keepNext w:val="0"/>
        <w:spacing w:before="240" w:after="0" w:line="260" w:lineRule="atLeast"/>
        <w:ind w:left="0" w:right="0" w:firstLine="0"/>
        <w:jc w:val="both"/>
        <w:rPr>
          <w:rFonts w:ascii="arial" w:eastAsia="arial" w:hAnsi="arial" w:cs="arial"/>
          <w:sz w:val="20"/>
          <w:lang w:val="en-US" w:eastAsia="en-US" w:bidi="ar-SA"/>
        </w:rPr>
      </w:pPr>
      <w:hyperlink r:id="rId203" w:history="1">
        <w:r>
          <w:rPr>
            <w:rFonts w:ascii="arial" w:eastAsia="arial" w:hAnsi="arial" w:cs="arial"/>
            <w:i/>
            <w:color w:val="0077CC"/>
            <w:sz w:val="20"/>
            <w:u w:val="single"/>
            <w:shd w:val="clear" w:color="auto" w:fill="FFFFFF"/>
            <w:lang w:val="en-US" w:eastAsia="en-US" w:bidi="ar-SA"/>
          </w:rPr>
          <w:t>“The Supreme Court Has a Chance to End Qualified Immunity and Prevent Cases Like George Floyd’s”</w:t>
        </w:r>
      </w:hyperlink>
      <w:r>
        <w:rPr>
          <w:rFonts w:ascii="arial" w:eastAsia="arial" w:hAnsi="arial" w:cs="arial"/>
          <w:color w:val="000000"/>
          <w:sz w:val="20"/>
          <w:lang w:val="en-US" w:eastAsia="en-US" w:bidi="ar-SA"/>
        </w:rPr>
        <w:t xml:space="preserve"> [Reason]</w:t>
      </w:r>
    </w:p>
    <w:p>
      <w:pPr>
        <w:keepNext w:val="0"/>
        <w:spacing w:before="240" w:after="0" w:line="260" w:lineRule="atLeast"/>
        <w:ind w:left="0" w:right="0" w:firstLine="0"/>
        <w:jc w:val="both"/>
        <w:rPr>
          <w:rFonts w:ascii="arial" w:eastAsia="arial" w:hAnsi="arial" w:cs="arial"/>
          <w:sz w:val="20"/>
          <w:lang w:val="en-US" w:eastAsia="en-US" w:bidi="ar-SA"/>
        </w:rPr>
      </w:pPr>
      <w:hyperlink r:id="rId203" w:history="1">
        <w:r>
          <w:rPr>
            <w:rFonts w:ascii="arial" w:eastAsia="arial" w:hAnsi="arial" w:cs="arial"/>
            <w:i/>
            <w:color w:val="0077CC"/>
            <w:sz w:val="20"/>
            <w:u w:val="single"/>
            <w:shd w:val="clear" w:color="auto" w:fill="FFFFFF"/>
            <w:lang w:val="en-US" w:eastAsia="en-US" w:bidi="ar-SA"/>
          </w:rPr>
          <w:t>“</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 xml:space="preserve"> act like laws don’t apply to them because of ‘qualified immunity.’ They’re right.”</w:t>
        </w:r>
      </w:hyperlink>
      <w:r>
        <w:rPr>
          <w:rFonts w:ascii="arial" w:eastAsia="arial" w:hAnsi="arial" w:cs="arial"/>
          <w:color w:val="000000"/>
          <w:sz w:val="20"/>
          <w:lang w:val="en-US" w:eastAsia="en-US" w:bidi="ar-SA"/>
        </w:rPr>
        <w:t>[USA Today]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hyperlink r:id="rId203" w:history="1">
        <w:r>
          <w:rPr>
            <w:rFonts w:ascii="arial" w:eastAsia="arial" w:hAnsi="arial" w:cs="arial"/>
            <w:i/>
            <w:color w:val="0077CC"/>
            <w:sz w:val="20"/>
            <w:u w:val="single"/>
            <w:shd w:val="clear" w:color="auto" w:fill="FFFFFF"/>
            <w:lang w:val="en-US" w:eastAsia="en-US" w:bidi="ar-SA"/>
          </w:rPr>
          <w:t xml:space="preserve">The Systems That Protect the </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[The New York Times]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YOU’RE SAYING</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Here’s what readers had to say about the last edition: </w:t>
      </w:r>
      <w:hyperlink r:id="rId203" w:history="1">
        <w:r>
          <w:rPr>
            <w:rFonts w:ascii="arial" w:eastAsia="arial" w:hAnsi="arial" w:cs="arial"/>
            <w:i/>
            <w:color w:val="0077CC"/>
            <w:sz w:val="20"/>
            <w:u w:val="single"/>
            <w:shd w:val="clear" w:color="auto" w:fill="FFFFFF"/>
            <w:lang w:val="en-US" w:eastAsia="en-US" w:bidi="ar-SA"/>
          </w:rPr>
          <w:t xml:space="preserve">Why is </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 xml:space="preserve"> brutality still happening?</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Makda, 15, from Kenya: “Fundamentally, I agree with the notion that racism is taught. No human is born with hatred in their heart, and therefore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preventable. In order to combat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we need to educate the masses and teach people to advocate for and support equality on all fronts. In the end, if people grow up in an environment where racism and oppression is openly condemned, I believe they would not grow up to become oppressive.”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Denise from New York: “One of the issues that contributes to racist acts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the </w:t>
      </w:r>
      <w:hyperlink r:id="rId203" w:history="1">
        <w:r>
          <w:rPr>
            <w:rFonts w:ascii="arial" w:eastAsia="arial" w:hAnsi="arial" w:cs="arial"/>
            <w:i/>
            <w:color w:val="0077CC"/>
            <w:sz w:val="20"/>
            <w:u w:val="single"/>
            <w:shd w:val="clear" w:color="auto" w:fill="FFFFFF"/>
            <w:lang w:val="en-US" w:eastAsia="en-US" w:bidi="ar-SA"/>
          </w:rPr>
          <w:t>“thin blue line.”</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more like brotherhoods, or secret clubs, in which there is an intense code of loyalty that stops perhaps 99 percent of cops from speaking out against each other.”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Brian, 79, from Canada: “It seems to me that the core problem, acknowledged in passing in the article, is the number of guns throughout the U.S. combined with relatively extreme marginalization of large segments of non-white population. … In my opinion, ‘solutions’ that do not address both of these issues are pretty much a waste of time and are tantamount to a rather incredible amount of disrespect for the American officers of the law and their current working conditions.”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Rick, 80, a retired probation officer from Vermont: “I always found it remarkable that most training emphasized the ‘Us vs. Them’ school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 think my last training was 12 years ago, but that mind-set was still prevalent. If that remains a rookie’s initial take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it’s reinforced through their career, what can we expect from them in times of stress? What is the attitude displayed during initial training? Unless that is talked about and/or inspected, nothing will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(PHOTOGRAPH BY Illustration by The New York Times; photographs by AFP PHOTO/Courtesy of Breonna Taylor’s family, Pablo Martinez Monsivais/Associated Press Jose Luis Magana/Associated Press and Luke Sharrett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Brutalized Behind Bars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2015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24; EDITORIAL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EDITORIAL BOARD</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City's longstanding failure to curb brutality by guards at the Rikers Island jail complex fell under a spotlight last year when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joined a class-action lawsuit and then the city agreed in June to sweeping policy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charges of gratuitous beatings and even torture by corrections officers in the New York State prison system are attracting federal scrutiny. Though it is hard to fathom, the state system for disciplining officers who batter inmates without cause is even worse than in the city jails. To begin to fix this problem, state officials will need to win stronger disciplinary provisions in the next round of contract negotiations with the corrections union and generally take a much more aggressive approach to getting abusive officers off the job.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state's problems were made clear in an article in The Times on Monday, published in collaboration with The Marshall Project, a nonprofit news organization. It examined the 2014 case of Ramon Fabian, an inmate at the Ulster Correctional Facility, who was taken by a corrections officer, Michael Bukowski, beyond the view of other inmates and the prison's surveillance system and viciously assaulted.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Fabian told investigators he lay groaning on the floor of his prison cubicle for almost an hour before hobbling to lunch. A sergeant sent him to the medical unit, and he was driven 80 miles to a hospital in Albany, where doctors removed part of his right testicle in emergency surgery.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corrections officials moved to fire the officer. But the politically powerful union exercised a contract provision that puts disciplinary cases like this one before an arbitrator who is jointly chosen by the union and the corrections department. Arbitrators often end up ''splitting the baby'' to keep both sides satisfied and ensure they are chosen for future cases. Even when compelling evidence warrants dismissal, officers often get off with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example, since 2010, the state has tried to fire 30 prison guards -- and prevailed only eight times. In the same period, an additional 80 cases brought against corrections officers, sergeants and lieutenants were settled with their unions for penalties other than dismissal.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arbitrator in the Bukowski case found that the officer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lied to investigators. But the arbitrator lowered the penalty from dismissal to a 120-day suspension without pay, making a mockery of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Arbitrators' decisions are considered final and binding; in the past courts have ruled that those decisions may not be overturned even when they commit errors of law or fact. In this case, however, state officials refused to return the officer to the job, and the union, the New York State Correctional Officers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Benevolent Association, sued to reinstate him. A state court ruled that suspension for this kind of assault ''shocks the judicial conscience'' and ordered the case reheard.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arbitration process is not the only problem. The article in The Times reported, for example, that in the office that handles these investigations, most of the investigators are corrections officers. They belong to the same union as the guards they investigate -- and sometimes go back to work in the prisons.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Governors and state legislators are notoriously fearful of crossing a union that represents corrections officers. But the complaints of brutality in the state prison system and the obvious weakness of the disciplinary system cry out for a more effective way of getting brutal corrections officers off the job. If the state fails to deal with this problem, it could find itself hauled into court by the Civil Rights Division of the Department of Justice, which frequently sues governments over this very issue. The division is currently enforcing agreements with nearly two dozen state and local governments aimed at protecting the rights of people in confinement.</w:t>
      </w:r>
    </w:p>
    <w:p>
      <w:pPr>
        <w:keepNext w:val="0"/>
        <w:spacing w:before="240" w:after="0" w:line="260" w:lineRule="atLeast"/>
        <w:ind w:left="0" w:right="0" w:firstLine="0"/>
        <w:jc w:val="left"/>
        <w:rPr>
          <w:lang w:val="en-US" w:eastAsia="en-US" w:bidi="ar-SA"/>
        </w:rPr>
      </w:pPr>
      <w:r>
        <w:rPr>
          <w:lang w:val="en-US" w:eastAsia="en-US" w:bidi="ar-SA"/>
        </w:rPr>
        <w:br/>
      </w:r>
      <w:hyperlink r:id="rId211" w:history="1">
        <w:r>
          <w:rPr>
            <w:rFonts w:ascii="arial" w:eastAsia="arial" w:hAnsi="arial" w:cs="arial"/>
            <w:i/>
            <w:color w:val="0077CC"/>
            <w:sz w:val="20"/>
            <w:u w:val="single"/>
            <w:shd w:val="clear" w:color="auto" w:fill="FFFFFF"/>
            <w:lang w:val="en-US" w:eastAsia="en-US" w:bidi="ar-SA"/>
          </w:rPr>
          <w:t>http://www.nytimes.com/2015/09/30/opinion/brutalized-behind-bars-in-new-york-state.html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2" style="position:absolute;z-index:2516838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(DRAWING BY PING ZHU)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684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 xml:space="preserve">Mayoral Control Is Crux of Debate Over </w:t>
        </w:r>
      </w:hyperlink>
      <w:hyperlink r:id="rId2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8" w:history="1">
        <w:r>
          <w:rPr>
            <w:rFonts w:ascii="arial" w:eastAsia="arial" w:hAnsi="arial" w:cs="arial"/>
            <w:b/>
            <w:bCs/>
            <w:i/>
            <w:color w:val="0077CC"/>
            <w:kern w:val="32"/>
            <w:sz w:val="28"/>
            <w:szCs w:val="32"/>
            <w:u w:val="single"/>
            <w:shd w:val="clear" w:color="auto" w:fill="FFFFFF"/>
            <w:lang w:val="en-US" w:eastAsia="en-US" w:bidi="ar-SA"/>
          </w:rPr>
          <w:t xml:space="preserve"> Review Board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23, 1999, Monday,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1; Column 2; Metropolitan Desk ; Column 2;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KEVIN FLYNN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KEVIN FLYNN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Nick Noe graduated magna cum laude from Brown University last May, he accepted an offer to work as an investigator for the Civilian Complaint Review Board, the New York City agency that examines 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But the Giuliani administration overturned his hiring this summer, Mr. Noe said, when it learned of his youthful indiscretion: he had worked for Democrats as a teen-ager.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Noe says officials at the review board, which calls itself an independent agency, admitted to him that City Hall rejected him largely because his resume listed too many summers spent volunteering for Democratic causes.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says the rejection made him so angry that he signed up last month as a volunteer for Hillary Rodham Clinton, who is Mayor Rudolph W. Giuliani's likely Democratic foe if he runs in next year's race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so maddening to me that this would happen for so explicitly political and seemingly vindictive reasons," Mr. Noe said. "Being political and being a Democrat should not be something that removes you from a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officials dispute Mr. Noe's account, insisting that he was rejected for nonpolitical reasons that they would not specify. But the level of control that the Mayor's office exerts over the review board's hiring, over the appointment of its governing panel and over the size of its budget has become part of the continuing debate over the board's independence, efficiency and structure, a debate that is likely to grow louder in the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one hand,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Howard Safir has said he envisions an expanded role for the review board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disciplinary process because the quality of its investigations has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that process is being scrutinized by investigators from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Brooklyn. The investigation is focusing on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effectively disciplined officers who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As part of their review, the investigators studied statistics that show that, for a variety of reasons, the department does not discipline half of the officers against whom civilian complaints are substantiated by the review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have defended their disciplinary record as strict, Federal investigators have already concluded that the offending officers often escape punishment.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prosecutors are now negotiating possible improvements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discipline with the Giuliani administration, and the discussion is likely to consider methods of strengthening the review board. Though the prosecutors will not discuss their negotiations, critics of the review board said a major improvement would be to increase the panel's independence from the executive branch. Now, the critics note, the Mayor has the final say on all hiring, appoints all of the panel's 13 members and selects its chairman.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"Whatever reforms are made have to be in the direction of more independence," said Norman Siegel, executive director of the New York Civil Liberties Union. "And the independence should not be just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but from the Mayor's office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five of the civilian members are nominated by the City Council, the nominees must be approved by the Mayor. Of the other eight members, five are selected by the Mayor and three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with the approval of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Twice in the last four years, City Council members have dropped bids to place people on the board when Mr. Giuliani's opposition to them became apparent. The inability of the two factions to agree on a candidate for the vacant seat that represents the Bronx, where hundreds of civilian complaints are filed annually, is one reason that post has gone unfilled for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Actually, Mr. Giuliani is only exercising the powers that were given to the Mayor when the review board was created six years ago. Before 1993, civilian complaints were handled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 procedure that Mr. Giuliani, who prosecuted corrupt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years ago, still favors as more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legislation that created the board replaced the in-house system with what is essentially another mayoral agency, albeit one that is run by a panel, instead of a commissioner. In addition to overseeing hiring and appointments, the Mayor controls the review board's budget, now $8 million a year, which critics contend he has been sluggish in increasing to provide more investigative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one ever said we are independent of the Mayor," said Sherman Jackson, the review board's spokesman. "We are independent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our mission is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certainly when we make a decision and a recommendation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that is where our independence is apparent. No one interferes with what cases we substantiate and what recommendations we make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Siegel of the Civil Liberties Union, who had pushed for the creation of the board, said the current structure was not his first choice. His initial proposal, he said, called for a distribution of power among officials, like the City Comptroller and Public Advocate, who would have joined the Mayor in appointing members to the panel. But the compromise version of the bill ultimately located most of the power in the Mayor's office. During hearings on the board's creation, William F. Kuntz 2d, who was later named as a review board member, warned that the structure under consideration, with its concentration of power in the executive branch, would live on, even after David N. Dinkins, who was then the Mayor and was an ally of civilian review, had left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Supporters of the review board's current alignment said it created a clear line of accountability as to who is responsible for the board's failures or success. In addition, said Thomas A. Reppetto, president of the Citizens Crime Commission, a private panel that monitors law enforcement policies in the city, it avoids the unseemliness of having a quasi-judicial body split into factions, each seeking political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structure of it now," he said, "gives the Mayor the power to review a candidate who might be identified as so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he would serve to undermine the confidence of officers in the panel's objectivity."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other experts said they preferred a system that would bestow less power on the Mayor, who is often the political entity most embarrassed by findings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Minneapolis, for example,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 agency, the Civilian Review Authority, is controlled by the city's lawmakers, who hold four of its seven seats. The director, Patricia Hughes, said the New York formula would concern her. "You don't have any independence," she said. "If the mayor is against the process, that mayor may undercut the whole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Eileen Luna, who directed civilian review panels in San Diego, San Francisco and Berkeley, Calif., and now helps other cities set up such agencies, said she had never encountered a structure like New York's, where the review panel's hiring is subject to mayoral approval.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York, all the people hired must be approved by the Vacancy Control Board, a unit within the Mayor's office that predates Mr. Giuliani and insures that there is money available for a position. In Mr. Noe's case, he was one of eight investigator candidates whose names were forwarded to the control board last spring for final approval. The other seven candidates were approved. Mr. Noe was not, though there were several investigator slots open at the time,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has only 102 investigators, although it is authorized to have 115. And the agency's attrition rate, while it is improving, remains so high -- more than 25 percent of the investigators leave each year -- that the agency is constantly seeking people to fill the $28,800-a-year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Review board officials said they did not know why Mr. Noe, whose resume listed his unpaid internships with Representative Carolyn B. Maloney and the New York Democratic Leadership Council, had been rejected. City Hall does not explain its decisions to them, they said. But for the last three years, the agency said, just 3 of 189 investigator candidates had been rejected.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numbers speak for themselves," the review board's chairman, Frank H. Wohl, said. "There is no interference with our independence because of the Vacancy Control Board's mandated role in the hiring process of city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Giuliani's press secretary, Sunny Mindel, said she would not discuss Mr. Noe's case since it was a personnel matter. But she denied that the decision was politically motivated. The Vacancy Control Board "has no political litmus test,"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Noe, however, provided tape recordings that he said he made of telephone conversations that he had this summer with a review board official who acknowledged that Mr. Noe's political pedigree was a "possible rationale" for his rejection. In the conversation, the official, Florence L. Finkle, the deputy executive director for investigations, also said a review board official had called City Hall in an attempt to have Mr. Noe's rejection overturned. It is legal in New York State for one participant in a telephone conversation to record it without the other participant's knowledge or consent.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Jackson, the review board spokesman, said Ms. Finkle declined to comment on her phone conversations.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she had only speculated about a possible rationale for the decision in an effort to "placate" Mr. Noe, who was calling the board repeatedly to suggest that he was the victim of political foul play. "He might have been told that perhaps his surmise was accurate," Mr. Jackson said, "but no one could tell him that it was accurate because the board is not informed by the V.C.B. as to why a candidate is not accepted."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Noe began volunteering for Mrs. Clinton's campaign in the last week of July, according to campaign officials, several weeks after he was told that he had lost the city job. The officials said the campaign had not played a role in Mr. Noe's decision to criticize the Giuliani administration.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686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A New Day for L.A.'s Brutal Jails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2014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26; EDITORIAL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EDITORIAL BOARD</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Los Angeles County jail system, with about 19,000 inmates, is the biggest in the country. For decades, it has also been perhaps its most lawless and brutal.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Inmates held there have long endured vicious, unprovoked beatings by gangs of guards, and sometimes by fellow inmates -- all under a cloak of silence and intimidation that has obstructed efforts to punish the offenders.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reports gathered by the American Civil Liberties Union of Southern California, which has monitored the jails since 1985, men have been slammed head first into walls, Tasered repeatedly at close range, kicked by guards while curled up on the floor, and pushed out of a wheelchair and then beaten and pepper-sprayed.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former F.B.I. agent who reviewed the jails' records called the level of violence and brutality ''astonishing'' and said he had never seen anything like it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or elsewhere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reign of unchecked terror may at last be coming to an end. On Dec. 16, Los Angeles County's Board of Supervisors agreed to a wide-ranging settlement that arose out of a class-action lawsuit brought in 2012 by inmates who had suffered beatings at the hands of guards. Under the terms of the settlement, the sheriff's department, which runs the jails, must, among other things, reform its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policy -- particularly regarding inmates with mental illness -- and provide better training for 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panel of three court-appointed experts will monitor the jails to ensure compliance with the settlement and verify that it leads to an actual reduction in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settlement's prospects appear much better under the county's new sheriff, Jim McDonnell,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has called out the ''failure of leadership at the department's highest levels'' -- referring to his predecessor, Lee Baca. Mr. Baca, who long denied there were problems at the jails and resisted making necessary reforms, stepped down this year after federal authorities charged 18 of his deputies with crimes, including beating inmates and obstructing justice. So far, seven have been convicted.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sheriff's department was not required in the settlement to admit any wrongdoing -- which may have been the only way to achieve the settlement -- but that is a grave insult given the evidence of decades of systemic failures. Still, the outside monitoring offers hope for change, if Mr. McDonnell is truly committed to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Inmates are extremely vulnerable to abuse and retaliation, which is precisely why correction officials must be vigilant in protecting people in custody. For far too long, violence and misconduct were the norm in the L.A. County jails. Now, there is an opportunity to reverse that horrifying record.</w:t>
      </w:r>
    </w:p>
    <w:p>
      <w:pPr>
        <w:keepNext w:val="0"/>
        <w:spacing w:before="240" w:after="0" w:line="260" w:lineRule="atLeast"/>
        <w:ind w:left="0" w:right="0" w:firstLine="0"/>
        <w:jc w:val="left"/>
        <w:rPr>
          <w:lang w:val="en-US" w:eastAsia="en-US" w:bidi="ar-SA"/>
        </w:rPr>
      </w:pPr>
      <w:r>
        <w:rPr>
          <w:lang w:val="en-US" w:eastAsia="en-US" w:bidi="ar-SA"/>
        </w:rPr>
        <w:br/>
      </w:r>
      <w:hyperlink r:id="rId226" w:history="1">
        <w:r>
          <w:rPr>
            <w:rFonts w:ascii="arial" w:eastAsia="arial" w:hAnsi="arial" w:cs="arial"/>
            <w:i/>
            <w:color w:val="0077CC"/>
            <w:sz w:val="20"/>
            <w:u w:val="single"/>
            <w:shd w:val="clear" w:color="auto" w:fill="FFFFFF"/>
            <w:lang w:val="en-US" w:eastAsia="en-US" w:bidi="ar-SA"/>
          </w:rPr>
          <w:t>http://www.nytimes.com/2014/12/25/opinion/a-new-day-for-las-brutal-jails.html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688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U.S. Ready to Rescue Americans From Fighting in Liberia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1996,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   Column 1;   Foreign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PHILLIP VAN NIEKERK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PHILLIP VAN NIEKERK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MONROVIA, Liberia, April 8</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intense fighting between rival warlord factions raged through this Liberian capital,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Embassy prepared tonight for an airlift rescue of hundreds of Americans and other foreigners trapped in the chaos.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a few months after Monrovia was celebrating a rebirth of hope following one of Africa's most vicious wars, the capital has collapsed in three days back into a fierce new state of lawlessness.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Thousands of people have deserted the city in panic, and an estimated 20,000 more Liberians have thronged into a residential annex of the American Embassy, which is the main Western presence in this country founded by freed American slaves.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American Ambassador, William Milam, said tonight that the final decision had "not been taken yet" to attempt an evacuation, but other embassy officials said a large-scale rescue was expected to begin Tuesday for several hundred Americans and possibly for other foreigners.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Monrovia airport heavily damaged in the fighting, officials said an evacuation would entail ferrying people by helicopters 235 miles to Freetown in Sierra Leone.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peace pact forged last year among six rival warlords had been unraveling in the countryside, and in the early hours of Saturday the fighting swept over Monrovia.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fighting has plunged the country back into the kind of anarchic violence it endured during six years of civil war. Young men, armed with AK-47 assault rifles and in many cases evidently intoxicated by drugs and moonshine, roamed the streets killing and plundering.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Virtually every store in the capital has been emptied by looters, and the embassy said its food supplies were dwindling rapidly.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Liberia, a country of about two million people, was founded in the first quarter of the 19th century as a colony for freed slaves from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It became the first independent African state in 1847 with a constitution based on the American one and an American flag look-a-like with one 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American influence is still strongly felt in Liberia's place names and surnames,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wear uniforms that imitate those of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ominous aspect of the renewed violence is that it has taken on a more overtly ethnic character than the earlier fighting.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one side is Gen. D. Roosevelt Johnson, from the Krahn ethnic group, who was a deputy chairman of the six-man ruling council created by the peace agreement in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is a loose alliance led by Charles Taylor, a descendent of American immigrants who was also on the council. Mr. Taylor has joined forces with a Muslim leader, Al Haji G. V. Kromah, and the two men have styled themselves as a "collective presidency." Other members of the council have fled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Johnson's fighters were preparing for the attack all last week. Graffiti on the walls outside his house had warned: "No Johnson. No Monrovia." Interviewed before the battle, General Johnson said he was expecting an assault by the ambitious Mr. Taylor, and would not submit.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Johnson surrounds himself with an entourage of wild-eyed youngsters notorious even by the standards of Liberian warfare. In the weeks before the war spilled into the city, one of his unit commanders took to stripping himself naked, painting himself with charcoal and parading around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battle began when policemen and fighters loyal to Mr. Taylor stormed Mr. Johnson's home in a Monrovia suburb, saying they had come to arrest him on murder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Fighting crackled through the elite Mamba Point neighborhood where the embassy is situated, and gunfire ricocheted from the walls of the embassy. Bodies lay in the street. Black smoke hung over the city, most of it drifting from the army barracks that has been the center of the fighting.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that in addition to about 40 Americans on the embassy staff, there were 224 non-Liberians in the embassy -- Americans and other foreigners, mainly businessmen and relief workers. About 200 other Americans were reportedly hunkered down at Sinkor, the suburb where fighting erupted on Saturday morning, and there were more at the United Nations compound at Riverview on the outskirts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as many as 20,000 Liberians had packed into the makeshift refugee camp at the embassy's nearby residential compound. Many Liberians have dual citizenship, holding American passports, and would also be candidates for evacuation.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fighting, thousands of people have streamed to the embassy compound from the four corners of the city, bringing only what they can carry on their heads. They are crammed into every inch of available space, even extending onto the embassy tennis courts. Food was running out, and the price of rice had risen fivefold since the fighting began.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refugee compound, Alfred Sherrif said he had just escaped from the barracks held by General Johnson's 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Sherrif saw 20 members of the West African peacekeeping force who had been abducted and were being held.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Troops from the peacekeeping force who have witnessed the fighting have stood back and allowed the soldiers to sack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those caught in the middle are hundreds of Lebanese, mainly merchants resented as "exploiters" and regarded as targets of opportunity. Leaders of the terrified Lebanese said tonight that Mr. Johnson's militia was holding 39 Lebanese hostages, many of them women and children abducted from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Mamba Point Hotel, the last one still operating in the city, a handful of Europeans and Lebanese gazed nervously out to sea. Outside the rattle of gunfire moved closer, and heavy artillery could be heard. No one ate near the window.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Liberians and Western diplomats said seeds of the latest fighting were contained in the peace accord signed last year. The agreement provided for the warlords to share power with some civilians pending disarmament and the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 one has been disarmed, and maneuvering for power between the seven main factions in the country erupted in conflict in western Liberia in late December and has continued ever since.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the Krahn fighters headed by General Johnson are dislodged from Monrovia by Mr. Taylor's superior forces, they are still a force in the countryside. One faction allied with General Johnson, the misnamed Liberia Peace Council, holds much of eastern Liberia.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w:t>
            </w:r>
          </w:p>
        </w:tc>
        <w:tc>
          <w:tcPr>
            <w:tcW w:w="4800" w:type="dxa"/>
            <w:tcBorders>
              <w:bottom w:val="nil"/>
              <w:right w:val="nil"/>
            </w:tcBorders>
          </w:tcPr>
          <w:p>
            <w:pPr>
              <w:rPr>
                <w:lang w:val="en-US" w:eastAsia="en-US" w:bidi="ar-SA"/>
              </w:rPr>
            </w:pP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rPr>
                <w:lang w:val="en-US" w:eastAsia="en-US" w:bidi="ar-SA"/>
              </w:rPr>
            </w:pPr>
          </w:p>
        </w:tc>
        <w:tc>
          <w:tcPr>
            <w:tcW w:w="4800" w:type="dxa"/>
            <w:tcBorders>
              <w:right w:val="nil"/>
            </w:tcBorders>
            <w:tcMar>
              <w:top w:w="20" w:type="dxa"/>
              <w:bottom w:w="20" w:type="dxa"/>
            </w:tcMar>
            <w:vAlign w:val="top"/>
          </w:tcPr>
          <w:p>
            <w:pPr>
              <w:spacing w:before="60" w:after="0" w:line="220" w:lineRule="atLeast"/>
              <w:ind w:left="0"/>
              <w:jc w:val="center"/>
              <w:rPr>
                <w:lang w:val="en-US" w:eastAsia="en-US" w:bidi="ar-SA"/>
              </w:rPr>
            </w:pPr>
            <w:r>
              <w:rPr>
                <w:rFonts w:ascii="arial" w:eastAsia="arial" w:hAnsi="arial" w:cs="arial"/>
                <w:color w:val="000000"/>
                <w:sz w:val="18"/>
                <w:lang w:val="en-US" w:eastAsia="en-US" w:bidi="ar-SA"/>
              </w:rPr>
              <w:t>--------------------</w:t>
            </w:r>
          </w:p>
        </w:tc>
        <w:tc>
          <w:tcPr>
            <w:tcW w:w="2400" w:type="dxa"/>
          </w:tcPr>
          <w:p>
            <w:pPr>
              <w:rPr>
                <w:lang w:val="en-US" w:eastAsia="en-US" w:bidi="ar-SA"/>
              </w:rPr>
            </w:pPr>
          </w:p>
        </w:tc>
      </w:tr>
    </w:tbl>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U.S. Urges Halt to Fighting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April 8 (AP) -- The Clinton Administration today urged warring parties to stop the fighting in Liberia and prepared for possible evacuation of an estimated 450 Americans in the "chaotic"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haven't made any decision yet to evacuate anybody from Monrovia, nor have we made any decision about the U.S. Embassy and whether it will remain open," said a State Department spokesman, Glyn Davies.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White House spokesman, Michael D. McCurry, said, "We are very concerned with the unconscionable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Liberia and the fighting in Monrovia." He called the fighting "a direct threat" to the Liberian peace agreement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has nurtured.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Pentagon said an assessment team had flown to Liberia from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European Command to determine logistical requirements if evacuation of American personnel is ordered.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Davies said 410 of the 450 Americans in Liberia are private citizens. He said he assumed that most were in Monrovia.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Department spokesman also confirmed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was talking to the Lebanese Government about possibly assisting in the evacuation of 100 Lebanese families from Monrovia.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he said, "there are thousands of third-country nationals who are in our compounds."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Davies said American transport planes had landed in neighboring Sierra Leone in case they are needed. A Pentagon spokesman said he had no information about planes being sent to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1990, a Navy and Marine rescue operation used helicopters to evacuate 2,400 people, including 226 Americans, to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Navy ships off the Liberian coast. Completed in January 1991, the operation took seven months, the longest of its kind in Navy history.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2" style="position:absolute;z-index:2516910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Tens of thousands of Liberians fled or sought refuge in diplomatic compounds yesterday as rival factions clashed. A woman waited with her belongings in the Sinkor suburb of the capital, Monrovia. (Associated Press) (pg. A10)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Chart: "Up Close: Liberia's Shifting Antagonists"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civil war in Liberia, which was founded by freed American slaves in 1847, has killed 150,000 people since it began in 1989 when Charles Taylor invaded the country from the neighboring Ivory Coast in an effort to topple the Government of Samuel K. Doe. But Mr. Taylor's rebel force splintered into several groups, as did Mr. Doe's army, and the conflict gradually broke in a power struggle among warlords exploiting the country's ethnic divisions. Mr. Doe, who was from the Krahn ethnic group, was captured and tortured to death in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August the rival factions came together in a ruling council under a peace agreement overseen by the United Nations and neighboring countries in West Africa. But the peace quickly began to unravel in the countryside and on Saturday renewed fighting broke out in the capital, Monrovia.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largest faction, headed by Mr. Taylor, in an alliance with minority ethnic groups and a Muslim leader, Alhaji Kromah, appears to be battling for control of the capital with forces loyal to Roosevelt Johnson, who has the support of the Krahn tribe.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 Haji G. V. Kromah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former journalist and information minister, Mr. Kromah formed a militia known as the United Liberation Movement, or Ulimo, largely composed of Muslims from Mandingo ethnic group early in the war. A bitter rival of Mr. Taylor, Mr. Kromah, whose militia was the country's second-largest, emerged as Mr. Taylor's most persistent rival for power. In the current fighting the two worked together against Mr. Johnson and his allies from the Krahn ethnic group.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 Roosevelt Johnson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former soldier in the armed forces of Liberia Army, Mr. Johnson joined up with Mr. Kromah's Ulimo militia early in the war but later broke from that group to form a splinter organization, which he called Ulimo-J (for Johnson), which was composed primarily of Krahn fighters. Under the provision ruling council Mr. Johnson was named Minister for Rural Development.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Taylor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descendent of the American founders of Liberia, Mr. Taylor was a procurement official in the Doe Government who fled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after he was charged with embezzlement. Arrested in Massachusetts and held pending extradition, Mr. Taylor escaped from prison and returned to Africa, where he began forming a militia with the assistance of Libya and Burkina Faso.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Taylor's forces were recruited primarily from the Gio and Mano ethnic groups of northeastern Liberia, which had suffered large-scale atrocities under the Doe regime. Mr. Taylor appeared close to capturing Monrovia shortly after launching the civil war but an intervention by a West African peacekeeping force led by Nigeria blunted his assault and a stalemate ensued. (pg. A10)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Map of Liberia (pg. A10)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Biden gives cautious answers on Breonna Taylor and the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2020 Thursday 13:58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Sydney Ember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Asked by reporters about two issues of deep importance to Democrats, the party’s nominee was circumspect. The Biden campaign later released a fuller statement about Ms. Taylor.</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R. Biden Jr. on Wednesday shied away from two major issues of deep importance to Democrats, giving cautious responses to reporters’ questions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Breonna Taylor and President Trump’s imminent nomination for the Supreme Court.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hours after a grand jury in Kentucky </w:t>
      </w:r>
      <w:hyperlink r:id="rId241" w:history="1">
        <w:r>
          <w:rPr>
            <w:rFonts w:ascii="arial" w:eastAsia="arial" w:hAnsi="arial" w:cs="arial"/>
            <w:i/>
            <w:color w:val="0077CC"/>
            <w:sz w:val="20"/>
            <w:u w:val="single"/>
            <w:shd w:val="clear" w:color="auto" w:fill="FFFFFF"/>
            <w:lang w:val="en-US" w:eastAsia="en-US" w:bidi="ar-SA"/>
          </w:rPr>
          <w:t>declined to charge any officers in the killing of Ms. Taylor</w:t>
        </w:r>
      </w:hyperlink>
      <w:r>
        <w:rPr>
          <w:rFonts w:ascii="arial" w:eastAsia="arial" w:hAnsi="arial" w:cs="arial"/>
          <w:color w:val="000000"/>
          <w:sz w:val="20"/>
          <w:lang w:val="en-US" w:eastAsia="en-US" w:bidi="ar-SA"/>
        </w:rPr>
        <w:t>, indicting one for endangering her neighbors during a raid, Mr. Biden said in response to a reporter’s question that he had “not seen the report” and that he knew only broad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told going in that there’s one charge against one of the officers. I don’t know the details,” Mr. Biden said, before vowing “to try to find that out” on his plane ride home from Charlotte, 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Pressed for a fuller response, Mr. Biden again responded, “I don’t know the details, so I’m reluctant to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hours later, he issued a statement, sent by his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federal investigation remains ongoing, but we do not need to wait for the final judgment of that investigation to do more to deliver justice for Breonna,” Mr. Biden said in the statement. He said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needed to be addressed and made an appeal against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another critical topic, the Supreme Court, Mr. Biden gave a similarly tentative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what he thought of Judge Amy Coney Barrett, who is considered Mr. Trump’s leading contender, Mr. Biden said: “I don’t know her. I just know what’s reported in the press,” before repeating his talking points on the court.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Biden’s hesitancy to engage with top-of-mind issues reflected </w:t>
      </w:r>
      <w:hyperlink r:id="rId241" w:history="1">
        <w:r>
          <w:rPr>
            <w:rFonts w:ascii="arial" w:eastAsia="arial" w:hAnsi="arial" w:cs="arial"/>
            <w:i/>
            <w:color w:val="0077CC"/>
            <w:sz w:val="20"/>
            <w:u w:val="single"/>
            <w:shd w:val="clear" w:color="auto" w:fill="FFFFFF"/>
            <w:lang w:val="en-US" w:eastAsia="en-US" w:bidi="ar-SA"/>
          </w:rPr>
          <w:t>the risk-averse approach</w:t>
        </w:r>
      </w:hyperlink>
      <w:r>
        <w:rPr>
          <w:rFonts w:ascii="arial" w:eastAsia="arial" w:hAnsi="arial" w:cs="arial"/>
          <w:color w:val="000000"/>
          <w:sz w:val="20"/>
          <w:lang w:val="en-US" w:eastAsia="en-US" w:bidi="ar-SA"/>
        </w:rPr>
        <w:t xml:space="preserve"> he has taken to several facets of his campaign, including limited interactions with voters who might challenge him and relatively few exchanges with reporters during a period of restricted travel and press availability because of the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underscores the gamble Mr. Biden’s campaign has made for months: that American voters will reward his sober, measured approach to politics, which stands in sharp contrast to Mr. Trump’s.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Joseph R. Biden Jr. spoke to reporters in Delaware on Wednesday before traveling to Charlotte, N.C., for a meeting on economic issues for Black voters.  (PHOTOGRAPH BY Chang W. Lee/The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 xml:space="preserve">Democrats to Propose Broad Bill to Target </w:t>
        </w:r>
      </w:hyperlink>
      <w:hyperlink r:id="rId2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8" w:history="1">
        <w:r>
          <w:rPr>
            <w:rFonts w:ascii="arial" w:eastAsia="arial" w:hAnsi="arial" w:cs="arial"/>
            <w:b/>
            <w:bCs/>
            <w:i/>
            <w:color w:val="0077CC"/>
            <w:kern w:val="32"/>
            <w:sz w:val="28"/>
            <w:szCs w:val="32"/>
            <w:u w:val="single"/>
            <w:shd w:val="clear" w:color="auto" w:fill="FFFFFF"/>
            <w:lang w:val="en-US" w:eastAsia="en-US" w:bidi="ar-SA"/>
          </w:rPr>
          <w:t xml:space="preserve"> Misconduct and Racial Bias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2020 Saturday 08:14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Nicholas Fandos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Elements of the package, to be unveiled on Monday by House and Senate Democrats, are certain to meet with opposition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and their allies.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Elements of the package, to be unveiled on Monday by House and Senate Democrats, are certain to meet with opposition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and their allies.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Democrats in Congress plan to unveil expansive legislation on Monday that would make it easier to prosecute </w:t>
      </w:r>
      <w:hyperlink r:id="rId24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misconduct and recover damages from officers found to have violated the constitutional rights of civilians, and step up pressure on the Justice Department to address systemic racial discrimination by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249" w:history="1">
        <w:r>
          <w:rPr>
            <w:rFonts w:ascii="arial" w:eastAsia="arial" w:hAnsi="arial" w:cs="arial"/>
            <w:i/>
            <w:color w:val="0077CC"/>
            <w:sz w:val="20"/>
            <w:u w:val="single"/>
            <w:shd w:val="clear" w:color="auto" w:fill="FFFFFF"/>
            <w:lang w:val="en-US" w:eastAsia="en-US" w:bidi="ar-SA"/>
          </w:rPr>
          <w:t>bill</w:t>
        </w:r>
      </w:hyperlink>
      <w:r>
        <w:rPr>
          <w:rFonts w:ascii="arial" w:eastAsia="arial" w:hAnsi="arial" w:cs="arial"/>
          <w:color w:val="000000"/>
          <w:sz w:val="20"/>
          <w:lang w:val="en-US" w:eastAsia="en-US" w:bidi="ar-SA"/>
        </w:rPr>
        <w:t xml:space="preserve">, which House and Senate Democrats have named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of 2020, is a direct response to the recent killings of three black Americans by white civilians and officers that have prompted protests across the country, but it includes policies that civil rights activists have been pushing for decades to combat racial bias and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law enforcement. The New York Times obtained a copy of a section-by-section summary of its contents, circulated privately on Capitol Hill late Friday.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would be the most aggressive intervention into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by Congress in recent memory, and elements of it are certain to meet with staunch opposition from politically powerful </w:t>
      </w:r>
      <w:hyperlink r:id="rId24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unions and other law enforcement groups that have fought against such efforts in the past. It is not clear whether President Trump, who often aligns himself with law enforcement and has advocated the use of brutal </w:t>
      </w:r>
      <w:hyperlink r:id="rId24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tactics, will embrace such measures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currently proposed, it would significantly change federal law and require states and localities to make modifications of their own, such as instituting mandatory bias training, to receive federal funds. It would create a national registry to track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require that law enforcement agencies report data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 well as ban certain chokeholds and other practices that were used in confrontations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left black Americans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“Persistent, unchecked bias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a history of lack of accountability is wreaking havoc on the black community,” House and Senate Democrats who assembled the package wrote in an email to colleagues on Friday accompanying the summary. “Cities are literally on fire with the pain and anguish wrought by the violence visited upon black and brown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effort is being led by Representative Karen Bass of California, the chairwoman of the Congressional Black Caucus, Representative Jerrold Nadler of New York, the House Judiciary Committee chairman, and Senators Cory Booker of New Jersey and Kamala Harris of California, the only two black Democrats in the Senate. They cited the deaths of George Floyd in Minnesota and Breonna Taylor in Kentucky that have inspired protests across the country, as well as other well-known victims of such force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there is no single policy prescription that will erase the decades of systemic racism and excessive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 it’s time we create structural change with meaningful reforms,” the lawmakers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text of the bill was still being drafted on Saturday and could change before Monday’s unveiling, as could the legislation’s title.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Individual lawmakers in both parties have introduced their own proposals in recent days that the House and Senate could still consider going forward, but the bill by Ms. Bass and the others has the imprimatur of Democratic leadership in the House and Senate, as well as the influential black caucus. Democrats believe they will be able to swiftly pass it in the House, but prospects are less clear in the Senate, where the Republican majority is likely to pursue a narrower set of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under state and local control, there are limits to the kinds of changes Congress can mandate from Washington. Calls from activists to break up or drastically restructure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for instance, are more likely to be answered at the state and local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 changes Democrats are proposing would be significant.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adopted, the bill would rewrite key elements of the federal criminal code related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to make it easier to prosecute law enforcement officers and for individuals who are victims of such practices to recover damages.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statute currently makes it a crime for an officer to “willfully” violate an individuals’s constitutional rights, meaning prosecutors must prove an officer acted with the intention of depriving the person of their rights. Democrats plan to propose lowering that standard of criminal intent to “knowingly or with reckless disregard.” The change is likely to face opposition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and their allies.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legislation would also alter the legal doctrine known as </w:t>
      </w:r>
      <w:hyperlink r:id="rId249" w:history="1">
        <w:r>
          <w:rPr>
            <w:rFonts w:ascii="arial" w:eastAsia="arial" w:hAnsi="arial" w:cs="arial"/>
            <w:i/>
            <w:color w:val="0077CC"/>
            <w:sz w:val="20"/>
            <w:u w:val="single"/>
            <w:shd w:val="clear" w:color="auto" w:fill="FFFFFF"/>
            <w:lang w:val="en-US" w:eastAsia="en-US" w:bidi="ar-SA"/>
          </w:rPr>
          <w:t>qualified immunity</w:t>
        </w:r>
      </w:hyperlink>
      <w:r>
        <w:rPr>
          <w:rFonts w:ascii="arial" w:eastAsia="arial" w:hAnsi="arial" w:cs="arial"/>
          <w:color w:val="000000"/>
          <w:sz w:val="20"/>
          <w:lang w:val="en-US" w:eastAsia="en-US" w:bidi="ar-SA"/>
        </w:rPr>
        <w:t xml:space="preserve"> that shields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being held legally liable for damages sought by citizens whose constitutional rights were violated.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Democrats are proposing to change the federal standard for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officers from “reasonableness” to only when it is “necessary to prevent death or serious bodily injury.” The bill would require that federal officers use de-escalation tactics and use deadly force only as a last resort. Grants to state and local agencies would require them to do the same.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federal drug cases, lawmakers intend to propose banning “no knock” warrants, which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enter a residence without warning or identifying themselves, and incentivize states to do the same. Ms. Taylor </w:t>
      </w:r>
      <w:hyperlink r:id="rId249" w:history="1">
        <w:r>
          <w:rPr>
            <w:rFonts w:ascii="arial" w:eastAsia="arial" w:hAnsi="arial" w:cs="arial"/>
            <w:i/>
            <w:color w:val="0077CC"/>
            <w:sz w:val="20"/>
            <w:u w:val="single"/>
            <w:shd w:val="clear" w:color="auto" w:fill="FFFFFF"/>
            <w:lang w:val="en-US" w:eastAsia="en-US" w:bidi="ar-SA"/>
          </w:rPr>
          <w:t>was shot and killed in her home</w:t>
        </w:r>
      </w:hyperlink>
      <w:r>
        <w:rPr>
          <w:rFonts w:ascii="arial" w:eastAsia="arial" w:hAnsi="arial" w:cs="arial"/>
          <w:color w:val="000000"/>
          <w:sz w:val="20"/>
          <w:lang w:val="en-US" w:eastAsia="en-US" w:bidi="ar-SA"/>
        </w:rPr>
        <w:t xml:space="preserve"> during such a raid.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legislation would also ban chokeholds or other carotid holds, and condition law enforcement funds on states and other agencies doing the same. The technique led to Mr. Floyd’s death, prosecutors have said, and </w:t>
      </w:r>
      <w:hyperlink r:id="rId249" w:history="1">
        <w:r>
          <w:rPr>
            <w:rFonts w:ascii="arial" w:eastAsia="arial" w:hAnsi="arial" w:cs="arial"/>
            <w:i/>
            <w:color w:val="0077CC"/>
            <w:sz w:val="20"/>
            <w:u w:val="single"/>
            <w:shd w:val="clear" w:color="auto" w:fill="FFFFFF"/>
            <w:lang w:val="en-US" w:eastAsia="en-US" w:bidi="ar-SA"/>
          </w:rPr>
          <w:t>the high-profile death in 2014 of Eric Garner</w:t>
        </w:r>
      </w:hyperlink>
      <w:r>
        <w:rPr>
          <w:rFonts w:ascii="arial" w:eastAsia="arial" w:hAnsi="arial" w:cs="arial"/>
          <w:color w:val="000000"/>
          <w:sz w:val="20"/>
          <w:lang w:val="en-US" w:eastAsia="en-US" w:bidi="ar-SA"/>
        </w:rPr>
        <w:t xml:space="preserve">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also limit the transfer of military weaponry to state and local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would give new power to Justice Department investigators conducting inquiries into patterns or practices of behavior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that violate the Constitution and incentivize state attorneys general to conduct such investigations on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Lawmakers would require all uniformed federal officers to wear body cameras and use dashboard cameras, which have been crucial tools to holding officers accountable in many cases, and they would mandate that state and local agencies use federal funds to “ensure” their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Democrats would also try to prod state and local law enforcement agencies to undertake a new effort to end discrimination in their practices, by conditioning federal funding on the adoption of policies and training to combat racial and other discriminatory profiling.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bill would also impose new requirements on the Justice Department to assemble and promulgate new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standards for state and local agencies and collect reams of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all over the country that could inform more changes in the future, particularly when a Democratic administration controls the department.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bill would also include </w:t>
      </w:r>
      <w:hyperlink r:id="rId249" w:history="1">
        <w:r>
          <w:rPr>
            <w:rFonts w:ascii="arial" w:eastAsia="arial" w:hAnsi="arial" w:cs="arial"/>
            <w:i/>
            <w:color w:val="0077CC"/>
            <w:sz w:val="20"/>
            <w:u w:val="single"/>
            <w:shd w:val="clear" w:color="auto" w:fill="FFFFFF"/>
            <w:lang w:val="en-US" w:eastAsia="en-US" w:bidi="ar-SA"/>
          </w:rPr>
          <w:t>a provision, held up in the Senate,</w:t>
        </w:r>
      </w:hyperlink>
      <w:r>
        <w:rPr>
          <w:rFonts w:ascii="arial" w:eastAsia="arial" w:hAnsi="arial" w:cs="arial"/>
          <w:color w:val="000000"/>
          <w:sz w:val="20"/>
          <w:lang w:val="en-US" w:eastAsia="en-US" w:bidi="ar-SA"/>
        </w:rPr>
        <w:t xml:space="preserve"> that would make lynching a new federal hate crime for the first time in American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Demonstrators at a rally Wednesday on Capitol Hill organized by Freedom Fighters DC, in response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the death of George Floyd. (PHOTOGRAPH BY ANNA MONEYMAKER/THE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6" w:history="1">
        <w:r>
          <w:rPr>
            <w:rFonts w:ascii="arial" w:eastAsia="arial" w:hAnsi="arial" w:cs="arial"/>
            <w:b/>
            <w:bCs/>
            <w:i/>
            <w:color w:val="0077CC"/>
            <w:kern w:val="32"/>
            <w:sz w:val="28"/>
            <w:szCs w:val="32"/>
            <w:u w:val="single"/>
            <w:shd w:val="clear" w:color="auto" w:fill="FFFFFF"/>
            <w:lang w:val="en-US" w:eastAsia="en-US" w:bidi="ar-SA"/>
          </w:rPr>
          <w:t xml:space="preserve"> in Puerto Rico Are Accused of Abuses In Justice Dept.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2011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CHARLIE SAVAGE and LIZETTE ALVAREZ; Charlie Savage reported from Washington, and Lizette Alvarez from Miami.</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In a blistering condemnation of the second-largest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the Justice Department is accusing the Puerto Rico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 a ''profound'' and ''longstanding'' pattern of civil rights violations and other illegal practices that have left it ''broken in a number of critical and fundamental respects.''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116-page report that officials intend to make public Thursday, the civil rights division of the Justice Department accused the Puerto Rico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 systematically ''using force, including deadly force, when no force or lesser force was called for,'' unnecessarily injuring hundreds of people and killing ''numerous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 copy of which was obtained by The New York Times, says the 17,000-officer force routinely conducts illegal searches and seizures without warrants. It accuses the force of a pattern of attacking nonviolent protesters and journalists in a manner ''designed to suppress the exercise of protected First Amendment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 says investigators ''uncovered troubling evidence'' that law enforcement officers in Puerto Rico appear to routinely discriminate against people of Dominican descent and ''fail to adequately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sex assault and domestic violence'' cases -- including spousal abuse by fellow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the report found, ''far too many P.R.P.D. officers have broken their oath to uphold the rule of law, as they have been responsible for acts of crime and corruption and have routinely violated the constitutional rights of the residents of Puerto Rico.''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is likely to intensify a sense of distress among the nearly four million American citizens who live on Puerto Rico, where violent crime has spilled into well-to-do areas. While violent crime has plummeted in most of the mainland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the murder rate in Puerto Rico is soaring. In 2011, there have been 786 homicides -- 117 more than at this point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Rather than helping to solve the crime wave, the Puerto Rico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part of the problem, the report contends. In October, the Federal Bureau of Investigation arrested 61 officers from the department in the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-corruption operation in bureau history. And the arrest of Puerto 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report says, is hardly rare.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January 2005 to November 2010, it said, there were more than 1,709 such arrests for offenses ''ranging from simple assault and theft to domestic violence, drug trafficking and murder.'' During a comparable period,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with a force about twice the size, had about 607 such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degree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and criminal misconduct in Puerto Rico is high and contributes to the public safety and civil rights crisis,'' the report said. ''More P.R.P.D. officers are involved in criminal activity than in any other major law enforcement agency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''finding'' by the civil rights division of a pattern or practice of constitutional violations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a precursor to a lawsuit, which either goes to trial or, if the local authorities agree to changes, may be settled on the day it is filed. The division has 17 such investigations open, including in New Orleans, Newark and Seattle.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investigation of the Puerto Rico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began in July 2008, resulted in one of the most extensive such critiques the department has ever produced. It condemns nearly every aspect of the force -- its hiring and training practices, the way it assigns and promotes officers, and its policies governing officer behavior and accountability for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recommends 133 remedial measures that would amount to a sweeping intervention. It is likely to create a political headache for Puerto Rico's governor, Luis G. Fortuno, a Republican who took office in 2009 and, as chief executive, oversees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Fortuno has been criticized for his administration's handling of a series of mostly nonviolent demonstrations by students and workers to protest higher university fees and government layoffs.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hit protesters, bystanders and journalists with batons and used pepper spray and choke holds, in incidents that were videotaped and are discussed in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months ago, Mr. Fortuno named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Emilio Diaz Colon, a former National Guard adjutant general. During his confirmation, Mr. Diaz said he would not shy away from doing what was necessary to ''convert the Puerto 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an example of a disciplined, effective'' force, but also said he did not plan any immediate major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all recognize that there have been challenges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pre-date the governor's administration,'' Edward Zayas, a spokesman for Mr. Fortuno, said on Wednesday. ''The governor has always acknowledged that the Puerto Rico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needs reforms. However, he did not wait for any report from the D.O.J. in order to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 began the investigation in part due to complaints by the American Civil Liberties Union. In June, when President Obama visited the island, the A.C.L.U. sent him a letter contending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''engaged in a level of brutality against U.S. citizens'' with a degree of impunity that ''would not be tolerated in the 50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report said Puerto Rican officials cooperated with the investigation, it was hindered by poor record-keeping. For example, the Puerto Rico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reported 39 rapes last year -- a figure the report portrays as unbelievable because nearly every other jurisdiction has far more rapes than murders.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focused on the ''rampant'' use of ''unnecessary or gratuitous'' force, a problem made worse by the use of tactical units -- heavily armed officers who are poorly trained and steeped in ''violent subcultures'' -- for ordinary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It says such units frequently ''rely on intimidation, fear and extreme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to manage crowds and are often deployed to low-income and minority communities on routine patrols.''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recounts many ''illustrative incidents'' and includes a nine-page appendix listing dozens more. One example it said exemplified ''many of the deep-rooted deficiencies that continue to plague P.R.P.D.'' was the killing of Caceres Cruz in August 2007 by a tactical unit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Cruz was directing traffic near a birthday party when three officers drove by and thought he had insulted them. They told Mr. Cruz he was under arrest and wrestled him to the ground, during which time one officer shot himself in the leg.The officer then repeatedly shot Mr. Cruz, who was lying on the ground, in his head and body before they drove off. An internal investigation cleared them of misconduct. But after a video of the incident surfaced in the news media, one officer was convicted of murder. It emerged that seven complaints had been filed against him, but had been largely ignored.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tragic events surrounding the Caceres Cruz shooting served as a stark reminder of P.R.P.D.'s institutional dysfunction,'' the report said.</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2" style="position:absolute;z-index:2516981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The Puerto 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criticized for their treatment of nonviolent demonstrators. (A16)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2010, Puerto Ricans protesting budget cuts were subject to tear gas, batons and pepper spray. (PHOTOGRAPHS BY RICARDO ARDUENGO/ASSOCIATED PRESS) (A20)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699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 xml:space="preserve">LITTLE SAFETY FOR JAMAICAN </w:t>
        </w:r>
      </w:hyperlink>
      <w:hyperlink r:id="rId2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3" w:history="1">
        <w:r>
          <w:rPr>
            <w:rFonts w:ascii="arial" w:eastAsia="arial" w:hAnsi="arial" w:cs="arial"/>
            <w:b/>
            <w:bCs/>
            <w:i/>
            <w:color w:val="0077CC"/>
            <w:kern w:val="32"/>
            <w:sz w:val="28"/>
            <w:szCs w:val="32"/>
            <w:u w:val="single"/>
            <w:shd w:val="clear" w:color="auto" w:fill="FFFFFF"/>
            <w:lang w:val="en-US" w:eastAsia="en-US" w:bidi="ar-SA"/>
          </w:rPr>
          <w:t>, EVEN IN NUMBERS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1985, Saturday,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Page 2, Column 3; Foreign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JOSEPH B. TREASTER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KINGSTON, Jamaica</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some of the poorest, toughest sections of Kingston,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rarely venture out of their stations in groups of less than four. They carry automatic weapons, and they keep their fingers close to the trigger.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us are armed and expect to be shot at when we step out the gates,'' said Superintendent Jasper Martin. ''And all of us return the fire.''</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Violent crime in Jamaica, West Indies, climbed by 23 percent in 1984, and many Jamaicans say they believe that with increased political tension, 1985 is likely to be worse;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many Jamaicans report that both of leading political parties--governing Jamaica Labor Party and People's National Party, as well as Workers' Party of Jamaica, have close relationships with gangs of criminals who serve as enforcers in poor neighborhoods of Kingston; photo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20 of Jamaica's 10,600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killed, giving the country of 2.3 million people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fatality rate that American law enforcement experts estimate is one of the highest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comparison, 3 of the nearly 25,000 officers in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were killed last year in the line of duty, and New York, with a population of seven million, led the cities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250 Civilians Killed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their part, the Jamaican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250 civilians, an almost unheard- of number in a democratic country not at war. These killings,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were a consequence of efforts to deal with what some authorities here have characterized as a new surge of violence in Jamaica.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or two people might have been shot and killed in crossfire,''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Herman Ricketts, said in an interview. But most of the 250, he said, were heavily armed members of gangs.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after us and we're after them,'' the Commissioner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rising rapidly for nearly two decades, violent crime in Jamaica declined in the early 1980's. But it climbed by 23 percent last year, and many Jamaicans say they believe that with increased political tension, this year is likely to be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the violence in Jamaica is intensely political in nature.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many Jamaicans, both of the leading political parties - the governing Jamaica Labor Party and the People's National Party - as well as the tiny Workers' Party of Jamaica, have close relationships with gangs of criminals who serve as enforcers in the poor neighborhoods of Kingston, where high unemployment is chronic. There are frequent shootouts among the gangs and between the gangs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Rewards and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Jamaicans who have studied the political process here for years say each party uses neighborhood gangs to consolidate and extend its influence. Traditionally, the party in power extends patronage to its supporters through the gangs, which dole out the rewards and provide protection against rivals. The party in power controls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to the opposition gangs,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become the enemy. At the same time, gangs aligned with the governing party gain a certain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Political leaders deny they are involved with the gangs. In recent weeks, Winston Spaulding, a leading member of the Jamaica Labor Party and the Minister of National Security, charged with overseeing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asserted that Cuba has been training gang members in hopes of toppling the Government of Prime Minister Edward P. G. Seaga. But neither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 Mr. Spaulding's fellow party members give much credence to his theory.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contrary, many experienced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other Jamaicans say they believe that although the gangs develop loyalties to particular parties and political leaders, they are mainly apolitical mercenaries. The gangs, they feel, are out for money and control of local territory, and are not ideologues bent on overthrowing any government. They say they believe the gangs are responsible for many of the armed robberies in the more affluent parts of Kingston.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and Heavily 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 not know how many gangs exist or how many members they have. But they say that they are heavily armed, often with submachine guns and automatic rifles, and that most members are less than 30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Commissioner Ricketts, who has spent 33 years on the force and two months in his current post, says he believes most of the weapons are brought into Jamaica from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on planes and boats used in smuggling marijuana, one of Jamaica's biggest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Jamaican Council of Churches has raised questions about the number of civilians killed last year and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But there has been no great public outcry, and like many policemen, Superintendent Martin says: ''We're not going to preach beatitudes to them. We can't go in with a Bible.''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Superintendent Martin, 50, commands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division that encompasses a slum area in central Kingston, subdivided into a quilt of zones controlled by gangs loyal to either the Jamaica Labor Party or the People's National Party.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Dangerous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afternoon, slowly driving through two sections controlled by the People's National Party, both Superintendent Martin and Deputy Inspector Vincent Burnett, who was at the wheel of an unmarked car, unholstered their snub-nosed .38's and laid them on their laps.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one of the most dangerous areas in Kingston,'' Superintendent Martin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blocks later, the two men put their guns away, visibly relieved. ''We're in Labor Party territory now,'' Superintendent Martin said. ''We're safe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one of the dilapidated substations in one of the areas controlled by the People's National Party, Acting Cpl. Carl Richards, 29, said he had been shot at three times in the previous five days as he cruised the shanty-lined streets in a car with three other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people definitely don't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he said. ''So many guys fire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 back and kill their relatives, they develop a hatred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time they were shot at, Corporal Richards said, he and the officers with him fired back. Once, he said, he sprayed automatic fire from his M-16 rifle in ''the direction of the sound'' of his assailants.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start firing single shots they'll advance on you,'' said Cpl. Leo McLean, 34. ''Automatic fire throws off the attackers.''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officer in the substation who has been on the force 17 years estimated that he had killed 12 people, 3 when he was alone and the rest while operating with four or five other officers.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Few Are Chosen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economically pinched Jamaica, the basic pay for a patrolman is $37.50 a week, or about three times the minimum wage here. Reflecting the country's high unemployment, 5,000 young men applied for the 180 vacancies last year. It is a tough job, with a duty roster that calls for six-day weeks, five out of six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Promotion is slow. Nearly every station in understaffed. There are not enough cars and radios, and most of the equipment is in poor condition. The department estimates it loses a third of its officers after they have been in the ranks 5 to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foreigner who has lived in Jamaica and has come to know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said he had found two main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he said, ''is timorous. They've decided they're going to keep out of it, and they don't do the job as they should. The other group has decided to react by shooting first.''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6" style="position:absolute;z-index:2517012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of Jamaican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an unmarked car driving past an armed soldier as they patrol the streets of Kingston</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Israel Reviews Soldier's Killing of Unarmed Palestinian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2016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ISABEL KERSHNER</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JERUSALEM -- The Israeli military said Monday that a soldier was under investigation for the death of an unarmed Palestinian man who was shot in the Israeli-occupied West Bank on Friday. Questions about the shooting are feeding a stormy debate about open-fire regulations and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during a wave of violence that began in October but appeared to have been waning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death of Iyad Hamed, 38, from the West Bank town of Silwad, comes on the heels of the high-profile case of an Israeli soldier, Sgt. Elor Azaria, who is standing trial in a military court on a manslaughter charge after he fatally shot a wounded and disarmed Palestinian assailant in the West Bank city of Hebron in March.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Azaria case has caused an uproar in Israel, pitting senior military and government officials, who condemned the sergeant's actions, against his supporters, who hailed him as a hero.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episode most likely contributed to the forced resignation of the Israeli defense minister, Moshe Yaalon, and his replacement by a political hard-liner, Avigdor Lieberman, as part of a government coalition deal in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taking up his new post, Mr. Lieberman, a blunt-talking former foreign minister, had denounced the handling of the Azaria case by Mr. Yaalon and the military high command, and demonstrated his support for the sergeant by showing up at a hearing at the military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public remarks on Monday, Mr. Lieberman criticized the news media, saying that only the courts can judge and convict people. ''A person is innocent until proven guilty,'' he said, adding that the principle applied to Sergeant Azaria as well as to the soldier who shot Mr. Hamed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soldier, from an infantry battalion that caters to strictly Orthodox Jewish recruits, has not been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worth remembering that people who are fighting terrorism day in, day out, who are fighting against terrorists, cannot set out on a mission with a lawyer by their side,'' Mr. Lieberman said, adding, ''So sometimes the consideration is right and sometimes it is not, but we cannot reach a situation where a soldier must ask for a lawyer before going on a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Sergeant Azaria has pleaded not guilty. His lawyers have argued that he felt threatened by the wounded Palestinian assailant, Abdel Fattah al-Sharif, who was moving slightly, and, fearing that he was concealing an explosive belt under his jacket, shot him in the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Testifying in June, the company commander, Maj. Tom Naaman, said he ''did not feel any danger'' from Mr. Sharif and saw no justification for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on Monday, a platoon commander who was not identified testified in Sergeant Azaria's defense, saying that he had instructed his soldiers to keep their distance from Mr. Sharif because he had not yet been checked for explosives, according to an account of the court proceedings in the Israeli news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Hamed was killed on Friday near an army post between Silwad, his hometown north of Ramallah, and Ofra, an Israeli settlement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Lt. Col. Peter Lerner, a military spokesman, said that according to the initial report received from the forces on the ground at the time, Mr. Hamed was running toward soldiers outside a guard tower when he was shot. According to the soldiers' account, they ordered him to stop, fired warning shots into the air and shot him after he failed to comply.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residents of Silwad said that Mr. Hamed, a father of two, was on his way to pray in the nearby village of Ein Yabrud when he was killed. They said he was mentally challenged and was killed for no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afraid for the lives of my children and grandchildren,'' Maryam Hamad, 81, a Silwad resident, said in an interview, expressing the fears of many Palestinians who view Israeli forces as trigger-happy. (Many town residents belong to two large clans named Hamed and Hamad.)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Palestinian Authority Ministry of Foreign Affairs described the killing of Mr. Hamed as a ''field execution'' and a ''brutal crime.'' In a statement, the ministry identified Mr. Hamed as an American citizen, but a spokesman 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Consulate General in Jerusalem said that was not the case. Many Palestinian families in the towns and villages north of Ramallah have relatives living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October, Palestinian assailants have killed more than 30 Israelis in stabbing, shooting and car-ramming attacks. More than 210 Palestinians have been killed in the same period, most of them while carrying out or attempting to carry out attacks, according to the Israelis.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Israeli military is carrying out investigations of more than 20 cases of Palestinians killed since October, Colonel Lerner said. The Azaria case is the only one so far in which charges have been filed.</w:t>
      </w:r>
    </w:p>
    <w:p>
      <w:pPr>
        <w:keepNext w:val="0"/>
        <w:spacing w:before="240" w:after="0" w:line="260" w:lineRule="atLeast"/>
        <w:ind w:left="0" w:right="0" w:firstLine="0"/>
        <w:jc w:val="left"/>
        <w:rPr>
          <w:lang w:val="en-US" w:eastAsia="en-US" w:bidi="ar-SA"/>
        </w:rPr>
      </w:pPr>
      <w:r>
        <w:rPr>
          <w:lang w:val="en-US" w:eastAsia="en-US" w:bidi="ar-SA"/>
        </w:rPr>
        <w:br/>
      </w:r>
      <w:hyperlink r:id="rId271" w:history="1">
        <w:r>
          <w:rPr>
            <w:rFonts w:ascii="arial" w:eastAsia="arial" w:hAnsi="arial" w:cs="arial"/>
            <w:i/>
            <w:color w:val="0077CC"/>
            <w:sz w:val="20"/>
            <w:u w:val="single"/>
            <w:shd w:val="clear" w:color="auto" w:fill="FFFFFF"/>
            <w:lang w:val="en-US" w:eastAsia="en-US" w:bidi="ar-SA"/>
          </w:rPr>
          <w:t>http://www.nytimes.com/2016/08/30/world/middleeast/israeli-military-investigating-soldiers-killing-of-unarmed-palestinian.html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0" style="position:absolute;z-index:2517043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The funeral of Iyad Hamed, a 38-year-old Palestinian who was shot by the military in the Israeli-occupied West Bank on Friday. (PHOTOGRAPH BY ABBAS MOMANI/AGENCE FRANCE-PRESSE -- 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5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 xml:space="preserve">Democrats to Propose Sweeping Reform Bill on </w:t>
        </w:r>
      </w:hyperlink>
      <w:hyperlink r:id="rId2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8" w:history="1">
        <w:r>
          <w:rPr>
            <w:rFonts w:ascii="arial" w:eastAsia="arial" w:hAnsi="arial" w:cs="arial"/>
            <w:b/>
            <w:bCs/>
            <w:i/>
            <w:color w:val="0077CC"/>
            <w:kern w:val="32"/>
            <w:sz w:val="28"/>
            <w:szCs w:val="32"/>
            <w:u w:val="single"/>
            <w:shd w:val="clear" w:color="auto" w:fill="FFFFFF"/>
            <w:lang w:val="en-US" w:eastAsia="en-US" w:bidi="ar-SA"/>
          </w:rPr>
          <w:t xml:space="preserve"> Misconduct and Bias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2020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Nicholas Fandos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Elements of the package, to be unveiled on Monday by House and Senate Democrats, are certain to meet with opposition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and their allies.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Democrats in Congress plan to unveil expansive legislation on Monday that would make it easier to prosecute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recover damages from officers found to have violated the constitutional rights of civilians, and step up pressure on the Justice Department to address systemic racial discrimination by law enforcement.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bill, which House and Senate Democrats have named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of 2020, is a direct response to the recent killings of three black Americans by white civilians and officers that have prompted protests across the country, but it includes policies that civil rights activists have been pushing for decades to combat racial bias and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law enforcement. The New York Times obtained a copy of a section-by-section summary of its contents, circulated privately on Capitol Hill late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would be the most aggressive intervention into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by Congress in recent memory, and elements of it are certain to meet with staunch opposition from politically powerful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and other law enforcement groups that have fought against such efforts in the past. It is not clear whether President Trump, who often aligns himself with law enforcement and has advocated the use of brutal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will embrace such measures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currently proposed, it would significantly change federal law and require states and localities to make modifications of their own, such as instituting mandatory bias training, to receive federal funds. It would create a national registry to track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require that law enforcement agencies report data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 well as ban certain chokeholds and other practices that were used in confrontations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left black Americans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''Persistent, unchecked bias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a history of lack of accountability is wreaking havoc on the black community,'' House and Senate Democrats who assembled the package wrote in an email to colleagues on Friday accompanying the summary. ''Cities are literally on fire with the pain and anguish wrought by the violence visited upon black and brown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effort is being led by Representative Karen Bass of California, the chairwoman of the Congressional Black Caucus, Representative Jerrold Nadler of New York, the House Judiciary Committee chairman, and Senators Cory Booker of New Jersey and Kamala Harris of California, the only two black Democrats in the Senate. They cited the deaths of George Floyd in Minnesota and Breonna Taylor in Kentucky that have inspired protests across the country, as well as other well-known victims of such force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there is no single policy prescription that will erase the decades of systemic racism and excessive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 it's time we create structural change with meaningful reforms,'' the lawmakers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text of the bill was still being drafted on Saturday and could change before Monday's unveiling, as could the legislation's title.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Individual lawmakers in both parties have introduced their own proposals in recent days that the House and Senate could still consider going forward, but the bill by Ms. Bass and the others has the imprimatur of Democratic leadership in the House and Senate, as well as the influential black caucus. Democrats believe they will be able to swiftly pass it in the House, but prospects are less clear in the Senate, where the Republican majority is likely to pursue a narrower set of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under state and local control, there are limits to the kinds of changes Congress can mandate from Washington. Calls from activists to break up or drastically restructure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for instance, are more likely to be answered at the state and local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the changes Democrats are proposing would be significant.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adopted, the bill would rewrite key elements of the federal criminal code related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to make it easier to prosecute law enforcement officers and for individuals who are victims of such practices to recover damages.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statute currently makes it a crime for an officer to ''willfully'' violate an individuals's constitutional rights, meaning prosecutors must prove an officer acted with the intention of depriving the person of their rights. Democrats plan to propose lowering that standard of criminal intent to ''knowingly or with reckless disregard.'' The change is likely to face opposition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and their allies.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legislation would also alter the legal doctrine known as qualified immunity that shields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being held legally liable for damages sought by citizens whose constitutional rights were violated.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Democrats are proposing to change the federal standard for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officers from ''reasonableness'' to only when it is ''necessary to prevent death or serious bodily injury.'' The bill would require that federal officers use de-escalation tactics and use deadly force only as a last resort. Grants to state and local agencies would require them to do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federal drug cases, lawmakers intend to propose banning ''no knock'' warrants, which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enter a residence without warning or identifying themselves, and incentivize states to do the same. Ms. Taylor was shot and killed in her home during such a raid.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legislation would also ban chokeholds or other carotid holds, and condition law enforcement funds on states and other agencies doing the same. The technique led to Mr. Floyd's death, prosecutors have said, and the high-profile death in 2014 of Eric Garner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would also limit the transfer of military weaponry to state and local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would give new power to Justice Department investigators conducting inquiries into patterns or practices of behavior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that violate the Constitution and incentivize state attorneys general to conduct such investigations on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Lawmakers would require all uniformed federal officers to wear body cameras and use dashboard cameras, which have been crucial tools to holding officers accountable in many cases, and they would mandate that state and local agencies use federal funds to ''ensure'' their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Democrats would also try to prod state and local law enforcement agencies to undertake a new effort to end discrimination in their practices, by conditioning federal funding on the adoption of policies and training to combat racial and other discriminatory profiling.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bill would also impose new requirements on the Justice Department to assemble and promulgate new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standards for state and local agencies and collect reams of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all over the country that could inform more changes in the future, particularly when a Democratic administration controls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bill would also include a provision, held up in the Senate, that would make lynching a new federal hate crime for the first time in American history.</w:t>
      </w:r>
    </w:p>
    <w:p>
      <w:pPr>
        <w:keepNext w:val="0"/>
        <w:spacing w:before="240" w:after="0" w:line="260" w:lineRule="atLeast"/>
        <w:ind w:left="0" w:right="0" w:firstLine="0"/>
        <w:jc w:val="left"/>
        <w:rPr>
          <w:lang w:val="en-US" w:eastAsia="en-US" w:bidi="ar-SA"/>
        </w:rPr>
      </w:pPr>
      <w:r>
        <w:rPr>
          <w:lang w:val="en-US" w:eastAsia="en-US" w:bidi="ar-SA"/>
        </w:rPr>
        <w:br/>
      </w:r>
      <w:hyperlink r:id="rId279" w:history="1">
        <w:r>
          <w:rPr>
            <w:rFonts w:ascii="arial" w:eastAsia="arial" w:hAnsi="arial" w:cs="arial"/>
            <w:i/>
            <w:color w:val="0077CC"/>
            <w:sz w:val="20"/>
            <w:u w:val="single"/>
            <w:shd w:val="clear" w:color="auto" w:fill="FFFFFF"/>
            <w:lang w:val="en-US" w:eastAsia="en-US" w:bidi="ar-SA"/>
          </w:rPr>
          <w:t>https://www.nytimes.com/2020/06/06/us/politics/democrats-</w:t>
        </w:r>
      </w:hyperlink>
      <w:hyperlink r:id="rId279" w:history="1">
        <w:r>
          <w:rPr>
            <w:rFonts w:ascii="arial" w:eastAsia="arial" w:hAnsi="arial" w:cs="arial"/>
            <w:b/>
            <w:i/>
            <w:color w:val="0077CC"/>
            <w:sz w:val="20"/>
            <w:u w:val="single"/>
            <w:shd w:val="clear" w:color="auto" w:fill="FFFFFF"/>
            <w:lang w:val="en-US" w:eastAsia="en-US" w:bidi="ar-SA"/>
          </w:rPr>
          <w:t>police</w:t>
        </w:r>
      </w:hyperlink>
      <w:hyperlink r:id="rId279" w:history="1">
        <w:r>
          <w:rPr>
            <w:rFonts w:ascii="arial" w:eastAsia="arial" w:hAnsi="arial" w:cs="arial"/>
            <w:i/>
            <w:color w:val="0077CC"/>
            <w:sz w:val="20"/>
            <w:u w:val="single"/>
            <w:shd w:val="clear" w:color="auto" w:fill="FFFFFF"/>
            <w:lang w:val="en-US" w:eastAsia="en-US" w:bidi="ar-SA"/>
          </w:rPr>
          <w:t>-misconduct-racial-bias.html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4" style="position:absolute;z-index:2517073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Demonstrators at a rally Wednesday on Capitol Hill organized by Freedom Fighters DC, in response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the death of George Floyd. (PHOTOGRAPH BY ANNA MONEYMAKER/THE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Seoul Journal;</w:t>
        </w:r>
      </w:hyperlink>
      <w:r>
        <w:rPr>
          <w:rFonts w:ascii="Arial" w:hAnsi="Arial" w:cs="Arial"/>
          <w:b/>
          <w:bCs/>
          <w:kern w:val="32"/>
          <w:sz w:val="32"/>
          <w:szCs w:val="32"/>
          <w:lang w:val="en-US" w:eastAsia="en-US" w:bidi="ar-SA"/>
        </w:rPr>
        <w:br/>
      </w:r>
      <w:hyperlink r:id="rId286" w:history="1">
        <w:r>
          <w:rPr>
            <w:rFonts w:ascii="arial" w:eastAsia="arial" w:hAnsi="arial" w:cs="arial"/>
            <w:b/>
            <w:bCs/>
            <w:i/>
            <w:color w:val="0077CC"/>
            <w:kern w:val="32"/>
            <w:sz w:val="28"/>
            <w:szCs w:val="32"/>
            <w:u w:val="single"/>
            <w:shd w:val="clear" w:color="auto" w:fill="FFFFFF"/>
            <w:lang w:val="en-US" w:eastAsia="en-US" w:bidi="ar-SA"/>
          </w:rPr>
          <w:t>A New Era Comes to Korea, Followed by Crime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1990,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4; Column 3; Foreign Desk; Column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STEVEN R. WEISMAN, Special to The New York Times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STEVEN R. WEISMAN,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SEOUL, South Korea, Dec. 14</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drinking party among friends in the city of Taejon last January started out innocently enough. But after things deteriorated into a drunken brawl,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in and the result was a scandal that has shaken people across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month, it was revealed that the party included several gangsters, politicians, army security officers, judges and prosecutors. For Koreans, it was a rare glimpse into the cozy relationship of criminals and the people who are supposed to protect society from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Crime has become a preoccupation in South Korea in recent months as public nerves have been shattered by a series of lurid slayings and disclosures of corruption. Accompanying the public's concern has been a searching debate about the effects of modernization, affluence and a society liberalizing after decades of authoritarian Government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can't bring about a decrease in crime by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said Hong Sung Chick, a sociology professor at Korea University. "We have to learn to return to our traditional values and adjust them to a complex modern society."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Resentment Toward the Rich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others, Professor Hong attributes a recent surge in crime to an "unsettled social environment" resulting from resentment toward the conspicuous consumption of the new rich. Not surprisingly, this problem was not addressed by President Roh Tae Woo in proclaiming a "war on crime" in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President Roh's speech,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stepped up their program of distributing guns -- although not necessarily ammunition -- to officers on patrol.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of 70,000 is also now expected to grow by about 20,000 in the next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another display of resolve, the Justice Ministry ordered the speeded-up hanging this month of five people convicted of murder and rape, although the speedy executions drew drew criticism from groups opposed to capital punishment.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that violent crimes are down in the two months since Mr. Roh's "war" began. Kidnapping, robbery, theft and violence are shown to have declined, although murder and rape continue to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most people draw little comfort from the statistics, especially because of a series of shocking incidents since Mr. Roh's crackdown.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Burial Alive Indicated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them was the robbery-killing of four people, including a 5-year-old girl, who were stopped in their car on their way to a birthday party at a hillside spot on the outskirts of Seoul. Investigators said afterward that grains of dirt in the lungs of the victims indicated they had been buried alive.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town of Hwasong, west of Seoul, eight young or adolescent women have been sexually molested and strangled in the last year in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is the work of one serial killer. Last month,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accompanying women to and from school each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reported recently that women were being abducted in taxi cabs in front of luxury department stores in Seoul and that at least one was taken to a house, stripped of her clothes and photographed so that she could be blackmailed into not reporting the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nation's underpaid and overworked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meanwhile, has had to bear the burden not only of dealing with these crimes but coping with a public backlash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government heavy-handedness.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some critics say that the "crime wave" is being exaggerated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obtain more powers to harass people and suppress dissent. Korean dissident groups say 1,300 people are now in jail on politically connected charges, an increase of 50 percent in the last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Rights Group Is Critical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Asia Watch, a human rights group based in New York, said last month that Korea had "retreated from reform" on human rights, asserting that labor leaders had been a particular target and that there were now about 1,000 "political prisoners" in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Korea denied the charges and accused its critics of overlooking the fact that the jailed people were usually guilty of firebombings, rock throwing and the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maintain that the laws against violent crime and the beefing up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being used to suppress dissent, noting that of the 170,000 people arrested for violent crimes last year, only about 275 were involved in political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Government tried to 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suppress dissidents, the public would not allow it," Chang Keun Sik, director of the detective bureau of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said in an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Lately, the press has been focusing on cases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accused of using guns needlessly to threaten or even shoot minor violators, including drunkards and traffic violators. Not surprisingly, a columnist recently wrote that a survey showed that 70 percent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suffering from low morale.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Rates Higher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that Koreans must learn how to take precautions like storing valuables in safety deposit boxes and using credit cards.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also complain about a surge in pornography and permissiveness since democratization was introduced in 1987 after decades of military rule.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not against liberalization and modernization that came with democratic reforms," said Mr. Chang, the detective bureau director. "But it happens to be true that in this environment it is harder to control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point out that crime rates are still not as high as they are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statistics here, 1.3 Koreans out of 100,000 are murder victims each year, compared with 8.4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Robbery and rape are in similar proportions.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Koreans are obviously beginning to learn that crime is not an easy problem to tackle. Professor Hong of Korea University says that since Korean society remains Confucian, drawing its inspiration from the pattern of people on top, Korean leaders should do a better job of setting an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political and business leaders should exhibit a respectful attitude," he said. "They should try as hard as they can to be clean, uncorrupted, modest, honest and diligent. There's a Korean saying that only when the water is clean at its source is it clean at all."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8" style="position:absolute;z-index:2517104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Policemen began accompanying women to and from school each day after eight adolescent women were sexually molested and strangled in the town of Hwasong, west of Seoul.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a serial killer. (Sisa Journal)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1990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1148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42" w:name="Bookmark_22"/>
      <w:bookmarkEnd w:id="42"/>
    </w:p>
    <w:p>
      <w:pPr>
        <w:rPr>
          <w:rFonts w:ascii="arial" w:eastAsia="arial" w:hAnsi="arial" w:cs="arial"/>
          <w:sz w:val="20"/>
          <w:lang w:val="en-US" w:eastAsia="en-US" w:bidi="ar-SA"/>
        </w:rPr>
      </w:pPr>
      <w:r>
        <w:pict>
          <v:shape id="_x0000_i110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‘Newark’s Original Sin’ and the Criminal Justice Education of Cory Booker; The Long Run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27, 2019 Wednesday 11:42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3752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Corasaniti and Stephanie Saul</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Mr. Booker’s road from enforcer to reformer began with rocky oversight of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spacing w:before="240" w:after="0" w:line="340" w:lineRule="atLeast"/>
        <w:ind w:left="0" w:right="0" w:firstLine="0"/>
        <w:jc w:val="left"/>
        <w:rPr>
          <w:rFonts w:ascii="arial" w:eastAsia="arial" w:hAnsi="arial" w:cs="arial"/>
          <w:sz w:val="20"/>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01" style="position:absolute;z-index:25171251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NEWARK — After football practice one summer evening in 2008, a Pop Warner league coach and two of his players were driving through the Clinton Hill section of Newark when a car swerved and blocked their path. Suddenly six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emerged from unmarked vehicles and forced them out of their car at gunpoint.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felt like this: Don’t kill me, just send me to jail. Please don’t kill me,” one of the boys, Tony Ivey Jr., then 13, would later say in a videotaped interview.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officers, members of a narcotics squad, searched the car and found nothing but football equipment. The coach had been taking the boys to get hamburgers.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episode became known as the case of the Pop Warner Three, and it was one of more than 400 misconduct allegations cited two years later when the American Civil Liberties Union of New Jersey asked the Justice Department to investigate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Newark’s mayor, Cory Booker, had swept into office in 2006 pledging a safer city through </w:t>
      </w:r>
      <w:hyperlink r:id="rId294" w:history="1">
        <w:r>
          <w:rPr>
            <w:rFonts w:ascii="arial" w:eastAsia="arial" w:hAnsi="arial" w:cs="arial"/>
            <w:i/>
            <w:color w:val="0077CC"/>
            <w:sz w:val="20"/>
            <w:u w:val="single"/>
            <w:shd w:val="clear" w:color="auto" w:fill="FFFFFF"/>
            <w:lang w:val="en-US" w:eastAsia="en-US" w:bidi="ar-SA"/>
          </w:rPr>
          <w:t>zero tolerance</w:t>
        </w:r>
      </w:hyperlink>
      <w:r>
        <w:rPr>
          <w:rFonts w:ascii="arial" w:eastAsia="arial" w:hAnsi="arial" w:cs="arial"/>
          <w:color w:val="000000"/>
          <w:sz w:val="20"/>
          <w:lang w:val="en-US" w:eastAsia="en-US" w:bidi="ar-SA"/>
        </w:rPr>
        <w:t xml:space="preserve"> on crime. And while killings actually rose in his first year, over the next three they fell to historic lows. Yet grievances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piling up in the city’s black wards, with allegations of racial profiling, unlawful stops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A.C.L.U. and local activists pressed for reforms, complaining about pushback from Mr. Booker, whose administration was promoting the plunging homicide rate.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when the A.C.L.U. finally went public with its </w:t>
      </w:r>
      <w:hyperlink r:id="rId294" w:history="1">
        <w:r>
          <w:rPr>
            <w:rFonts w:ascii="arial" w:eastAsia="arial" w:hAnsi="arial" w:cs="arial"/>
            <w:i/>
            <w:color w:val="0077CC"/>
            <w:sz w:val="20"/>
            <w:u w:val="single"/>
            <w:shd w:val="clear" w:color="auto" w:fill="FFFFFF"/>
            <w:lang w:val="en-US" w:eastAsia="en-US" w:bidi="ar-SA"/>
          </w:rPr>
          <w:t>plea</w:t>
        </w:r>
      </w:hyperlink>
      <w:r>
        <w:rPr>
          <w:rFonts w:ascii="arial" w:eastAsia="arial" w:hAnsi="arial" w:cs="arial"/>
          <w:color w:val="000000"/>
          <w:sz w:val="20"/>
          <w:lang w:val="en-US" w:eastAsia="en-US" w:bidi="ar-SA"/>
        </w:rPr>
        <w:t xml:space="preserve"> to the Justice Department, the mayor went on            </w:t>
      </w:r>
      <w:hyperlink r:id="rId294" w:history="1">
        <w:r>
          <w:rPr>
            <w:rFonts w:ascii="arial" w:eastAsia="arial" w:hAnsi="arial" w:cs="arial"/>
            <w:i/>
            <w:color w:val="0077CC"/>
            <w:sz w:val="20"/>
            <w:u w:val="single"/>
            <w:shd w:val="clear" w:color="auto" w:fill="FFFFFF"/>
            <w:lang w:val="en-US" w:eastAsia="en-US" w:bidi="ar-SA"/>
          </w:rPr>
          <w:t>WNYC</w:t>
        </w:r>
      </w:hyperlink>
      <w:r>
        <w:rPr>
          <w:rFonts w:ascii="arial" w:eastAsia="arial" w:hAnsi="arial" w:cs="arial"/>
          <w:color w:val="000000"/>
          <w:sz w:val="20"/>
          <w:lang w:val="en-US" w:eastAsia="en-US" w:bidi="ar-SA"/>
        </w:rPr>
        <w:t xml:space="preserve"> radio, telling an interviewer that the petition was “one of the worst ways” to bring about meaningful change. “We don’t need people who are going to frustrate, undermine and mischaracterize our agency,” he added.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Today, the mayor turned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senator is running for president, building his candidacy, in no small part, on a platform of criminal justice reform that places him at the forefront of shifting national thought on questions of crime and punishment. On the campaign trail, he has made passionate pleas for expunging minor drug convictions, ending private prisons and expanding re-entry programs for the formerly incarcerated. He recently introduced legislation to remove marijuana from the federal list of controlled substances and to expunge past convictions, noting the disparate arrest rates of black and white users.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Newark a decade ago, he was a rising-star mayor with a problem. The way he handled it may offer insights into what kind of president he would be.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Suburban-raised, Stanford-educated, Mr. Booker, 49, had begun his political career in Newark by moving into decrepit public housing to earn his inner-city bona fides, a story replayed on documentary film even before his election. When he took over City Hall with his zero-tolerance vow, he was walking a tightrope: Citizens were crying out for tougher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yet the crime-fighting tools he employed, including stop-and-frisk searches for drugs or weapons, ran the risk of alienating the very people he was seeking to help, especially given Newark’s searing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Mr. Booker now tells it, he was both enforcer and reformer from the first, seeking to drive down crime while transforming a department crippled by scarce resources and antique equipment, and shot through with a culture of brutality protected by an intransigent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an examination of Mr. Booker’s stewardship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based on dozens of interviews with officials and activists, Booker allies and Booker critics — suggests a mayor slow to make changes, fixated on the top-line measures of crime-fighting success while at times ceding too much authority to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and other aides.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wasn’t as hands-on as I would have been, if you will, with the department,” said Ronald L. Rice, a state senator and former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lost to Mr. Booker in the 2006 mayoral election.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new mayor navigating a city with time-hardened political powers, Mr. Booker often sought to play mediator rather than impose some of the confrontational reforms — such as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 — that would have alienated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 political force as well as a paramilitary force. And any politician that takes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or violations of constitutional rights — they’re going to incur the wrath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Lawrence Hamm, chairman of the People’s Organization for Progress, a progressive group that protested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Mr. Booker’s mayoralty.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recent interview, Mr. Booker described himself as intimately involved with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though he framed that involvement in the sort of communal, we’re-all-in-this-together terms that suffuse his campaign arguments for himself — his omnipresence at community meetings, his contact with block leaders into the wee hours of the morning, the civilian caravans he dispatched into dangerous precincts of the 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know how much more hands-on you could get a mayor at that point,” he said. “This was a very big priority for me in my early days. I was just pushing like you wouldn’t believe. So I was on the streets.”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so, he acknowledged that he should have more quickly reined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He attributed that failure, in large part, to a reliance on “imperfect data, imperfect measures,” that erroneously showed complaints going down.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as I had strived my entire life to be a force for equity, fairness, justice and opportunity, it was obvious that some of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on my watch, were undermining not only my own values but my life’s mission,” he wrote in his 2016 book, “United.”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Ultimately, the Justice Department intervened at the A.C.L.U.’s request and Mr. Booker came around, calling the investigation a “win-win” for the city. That inquiry would </w:t>
      </w:r>
      <w:hyperlink r:id="rId294" w:history="1">
        <w:r>
          <w:rPr>
            <w:rFonts w:ascii="arial" w:eastAsia="arial" w:hAnsi="arial" w:cs="arial"/>
            <w:i/>
            <w:color w:val="0077CC"/>
            <w:sz w:val="20"/>
            <w:u w:val="single"/>
            <w:shd w:val="clear" w:color="auto" w:fill="FFFFFF"/>
            <w:lang w:val="en-US" w:eastAsia="en-US" w:bidi="ar-SA"/>
          </w:rPr>
          <w:t>document</w:t>
        </w:r>
      </w:hyperlink>
      <w:r>
        <w:rPr>
          <w:rFonts w:ascii="arial" w:eastAsia="arial" w:hAnsi="arial" w:cs="arial"/>
          <w:color w:val="000000"/>
          <w:sz w:val="20"/>
          <w:lang w:val="en-US" w:eastAsia="en-US" w:bidi="ar-SA"/>
        </w:rPr>
        <w:t xml:space="preserve"> a pattern of unconstitutional behavior by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Three-quarters of pedestrian stops failed to meet the legal criteria, and blacks were at least 2.5 times more likely than whites to be stopped or arrested.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remains under a Justice Department consent decree.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Today, in the era of Black Lives Matter, these tactics and their outsize impact on minority communities have helped drive a broad reassessment of criminal justice policies. That has left many politicians with tough-on-crime histories, especially on the Democratic side of the aisle, in a potentially awkward place. For Mr. Booker, there is an extra layer.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interview, he recalled how, as a young black man, he had been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target himself. He described the episode in a </w:t>
      </w:r>
      <w:hyperlink r:id="rId294" w:history="1">
        <w:r>
          <w:rPr>
            <w:rFonts w:ascii="arial" w:eastAsia="arial" w:hAnsi="arial" w:cs="arial"/>
            <w:i/>
            <w:color w:val="0077CC"/>
            <w:sz w:val="20"/>
            <w:u w:val="single"/>
            <w:shd w:val="clear" w:color="auto" w:fill="FFFFFF"/>
            <w:lang w:val="en-US" w:eastAsia="en-US" w:bidi="ar-SA"/>
          </w:rPr>
          <w:t>column</w:t>
        </w:r>
      </w:hyperlink>
      <w:r>
        <w:rPr>
          <w:rFonts w:ascii="arial" w:eastAsia="arial" w:hAnsi="arial" w:cs="arial"/>
          <w:color w:val="000000"/>
          <w:sz w:val="20"/>
          <w:lang w:val="en-US" w:eastAsia="en-US" w:bidi="ar-SA"/>
        </w:rPr>
        <w:t xml:space="preserve"> written at Stanford in 1992, after Los Angeles had erupted in fire and rage over the acquittal of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beating of Rodney King.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Booker’s trial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had come near the George Washington Bridge.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six officers, surround my car, guns ready,” he wrote. “I sat shaking.” The officers told him he had fit the description of a car thief.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Pledging Safer Streets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Newark’s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problems date at least to the 1950s, when relations grew tense between the mostly white force and the city’s growing black population.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combustible mix exploded in July 1967, after two officers arrested and beat a black cabdriver who had passed their double-parked patrol car. Four days of </w:t>
      </w:r>
      <w:hyperlink r:id="rId294" w:history="1">
        <w:r>
          <w:rPr>
            <w:rFonts w:ascii="arial" w:eastAsia="arial" w:hAnsi="arial" w:cs="arial"/>
            <w:i/>
            <w:color w:val="0077CC"/>
            <w:sz w:val="20"/>
            <w:u w:val="single"/>
            <w:shd w:val="clear" w:color="auto" w:fill="FFFFFF"/>
            <w:lang w:val="en-US" w:eastAsia="en-US" w:bidi="ar-SA"/>
          </w:rPr>
          <w:t>rioting</w:t>
        </w:r>
      </w:hyperlink>
      <w:r>
        <w:rPr>
          <w:rFonts w:ascii="arial" w:eastAsia="arial" w:hAnsi="arial" w:cs="arial"/>
          <w:color w:val="000000"/>
          <w:sz w:val="20"/>
          <w:lang w:val="en-US" w:eastAsia="en-US" w:bidi="ar-SA"/>
        </w:rPr>
        <w:t xml:space="preserve"> and looting killed 26 people, injured more than 700 and left Newark a smoldering national symbol of urban violence and blight.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city of Newark ‘Newark’s original sin,’” said Ronald C. Rice, a former councilman and the son of Mr. Booker’s opponent in the 2006 mayoral race.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 campaign built on twin promises of safer streets and downtown renewal, Mr. Booker inherited that traumatic legacy, along with a high rate of violent crime — three times the state average — that made Newark among the most dangerous cities in America.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Cutting crime, and being seen cutting crime, became his obsession. He set up a BlackBerry alert for every shooting. He left a staff meeting to be with a 14-year-old struck by a stray bullet. He </w:t>
      </w:r>
      <w:hyperlink r:id="rId294" w:history="1">
        <w:r>
          <w:rPr>
            <w:rFonts w:ascii="arial" w:eastAsia="arial" w:hAnsi="arial" w:cs="arial"/>
            <w:i/>
            <w:color w:val="0077CC"/>
            <w:sz w:val="20"/>
            <w:u w:val="single"/>
            <w:shd w:val="clear" w:color="auto" w:fill="FFFFFF"/>
            <w:lang w:val="en-US" w:eastAsia="en-US" w:bidi="ar-SA"/>
          </w:rPr>
          <w:t>chased</w:t>
        </w:r>
      </w:hyperlink>
      <w:r>
        <w:rPr>
          <w:rFonts w:ascii="arial" w:eastAsia="arial" w:hAnsi="arial" w:cs="arial"/>
          <w:color w:val="000000"/>
          <w:sz w:val="20"/>
          <w:lang w:val="en-US" w:eastAsia="en-US" w:bidi="ar-SA"/>
        </w:rPr>
        <w:t xml:space="preserve"> down a scissor-wielding bank thief in broad daylight.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already famous, a nationally recognized face from the Oscar-nominated documentary of his failed 2002 mayoral campaign, run during his tenancy at the notoriously troubled Brick Towers. His first year in office was chronicled in a Sundance documentary series, “Brick City,” and he became a regular presence in living rooms around the country: talking Newark reforms on Oprah’s couch, trading late-night jokes with Jay Leno and Conan O’Brien, making frequent appearances on “The Colbert Report” and “Real Time with Bill Maher.” One blogger nicknamed him “Hollywood.” Everywhere he pointed to changes in Newark as evidence that his unique brand of positive, uplifting politics could work in this hardscrabble 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changes were real. During his first term, homicides fell nearly 40 percent, and reports of rape, arson and auto theft saw similar declines. It was enough for Mr. Booker to grow boastful during his 2010 state-of-the-city address.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Newark we are driving down crime in historic proportions,” he said, turning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attendance. “Thank you for this tremendous, unprecedented work for public safety in our 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heart of the effort was the zero-tolerance strategy brought across the river from New York by Mr. Booker’s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Garry McCarthy.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Mayor Rudolph W. Giuliani, New York’s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Mr. McCarthy with it, had embraced what is known as “broken windows”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The idea was that eliminating outward signs of crime, like public drunkenness and urination, loitering, graffiti and, indeed, broken windows, would reduce more serious crimes. Mr. McCarthy was also an exponent of stop-and-frisk, which would be fiercely debated in New York.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enforce all laws, from traffic laws, with people speeding down our streets, to littering laws,” Mr. Booker had proclaimed in his inaugural address.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 interview, Mr. McCarthy said he had pitched Mr. Booker on bringing this style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Newark. He told of a stop two weeks into his tenure when officers frisked a man drinking on a corner and found two guns.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 what’s the moral of the story?” Mr. McCarthy said. “If they had forgone the opportunity to intercede in the low-level event of drinking an alcoholic beverage in public, they would not have prevented a murder likely that night, because that guy was there to take his corner back.”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Mr. McCarthy and Mr. Booker have said that, even as their officers stopped people on the street, their approach was meant to be constructive. They said it was a way to improve community relations, much as Mr. McCarthy had sought to do as a commander in the drug-ridden Manhattan neighborhood of </w:t>
      </w:r>
      <w:hyperlink r:id="rId294" w:history="1">
        <w:r>
          <w:rPr>
            <w:rFonts w:ascii="arial" w:eastAsia="arial" w:hAnsi="arial" w:cs="arial"/>
            <w:i/>
            <w:color w:val="0077CC"/>
            <w:sz w:val="20"/>
            <w:u w:val="single"/>
            <w:shd w:val="clear" w:color="auto" w:fill="FFFFFF"/>
            <w:lang w:val="en-US" w:eastAsia="en-US" w:bidi="ar-SA"/>
          </w:rPr>
          <w:t>Washington Heights</w:t>
        </w:r>
      </w:hyperlink>
      <w:r>
        <w:rPr>
          <w:rFonts w:ascii="arial" w:eastAsia="arial" w:hAnsi="arial" w:cs="arial"/>
          <w:color w:val="000000"/>
          <w:sz w:val="20"/>
          <w:lang w:val="en-US" w:eastAsia="en-US" w:bidi="ar-SA"/>
        </w:rPr>
        <w:t xml:space="preserve">. In the interview, Mr. Booker also pointed out that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long used stop-and-frisk.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Rice, the former councilman, said that while he personally opposed broken-windows and stop-and-frisk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he understood why many of his constituents had welcomed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“My ward was a residential ward, and the quality-of-life issue was the most important thing,” Mr. Rice said. “People wanted to come back home and be able to live their lives in peace. They supported stop-and-frisk. They supported being aggressive with the guys on the corners and moving them away.”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for many people in Newark, four decades after the riots, the tactics were akin to throwing gas on a smoldering fire.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an exponential spike in stop-and-frisk, racial profiling,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said Udi Ofer, the former executive director of the A.C.L.U. of New Jersey. “That’s what happened in Newark.”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Zero-Tolerance Tactics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Travis Rattray was 15 when he got caught in the dragnet in 2010. He was waiting for a friend on the friend’s porch when four officers drove up. One got out of the car and confronted him.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explaining to him what I was doing, why I was out there waiting,” Mr. Rattray recalled. “I wasn’t out here selling drugs or anything.”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officer accused him of belligerence and smashed his head into the door, shattering the glass, then pulled him down the stairs, according to Mr. Rattray’s account. At some point, he was joined by the other officers.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probably all of 110 pounds at the time, and I had two grown men trampling me with their knees while I was on the ground,”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Rattray screamed for his mother, who came running from down the street to find her son handcuffed, his braces pushed through his lip.</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had to pull braces off my lip. It was actually like stuck together,” he said. The officer faced </w:t>
      </w:r>
      <w:hyperlink r:id="rId294" w:history="1">
        <w:r>
          <w:rPr>
            <w:rFonts w:ascii="arial" w:eastAsia="arial" w:hAnsi="arial" w:cs="arial"/>
            <w:i/>
            <w:color w:val="0077CC"/>
            <w:sz w:val="20"/>
            <w:u w:val="single"/>
            <w:shd w:val="clear" w:color="auto" w:fill="FFFFFF"/>
            <w:lang w:val="en-US" w:eastAsia="en-US" w:bidi="ar-SA"/>
          </w:rPr>
          <w:t>criminal charges</w:t>
        </w:r>
      </w:hyperlink>
      <w:r>
        <w:rPr>
          <w:rFonts w:ascii="arial" w:eastAsia="arial" w:hAnsi="arial" w:cs="arial"/>
          <w:color w:val="000000"/>
          <w:sz w:val="20"/>
          <w:lang w:val="en-US" w:eastAsia="en-US" w:bidi="ar-SA"/>
        </w:rPr>
        <w:t>, but was acquitted despite a video of the beating.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overzealous,” said Bishop Jethro C. James Jr., senior pastor of Paradise Baptist Church, who went on to describe “an incident I will never forget.”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Mother’s Day,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blocked the street near his church to investigate a shooting. “The folks couldn’t get into the parking lot of my church,”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pastor started to move the barricade. “All of a sudden, this young lady in a squad car, lights on, 10:30 in the morning, says, ‘Sir, don’t touch that barricade.’ I told her the barricade could not block my entrance, and she put her hands on her weapon. She had been trained under this zero tolerance. She didn’t look like me, but she was going to shoot a pastor in front of his church.”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Booker, he said, later called him to apologize.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lawyer for the Pop Warner Three, Avidan Y. Cover, now a law professor at Case Western Reserve University, said that traffic stop was a case study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practice of stopping vehicles, despite insufficient legal justification, in neighborhoods where drug dealing was considered common. The coach and his players eventually settled a lawsuit against the 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were paying their way out of these problems, but not changing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Mr. Cover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Barely Passing Grade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complaints mounted, the A.C.L.U. began pushing for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called for dashboard cameras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but complained that the city would commit to placing them in only 12 percent of vehicles. Misconduct complaints seemed to disappear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bureaucracy, but when the A.C.L.U. paid to print brochures so citizens would understand the complaint process, “testers” sent to station houses couldn’t find them, although posters describing the process were visible. In a city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still skewed whiter than the population, demands for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 were ignored.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2009, the A.C.L.U. issued a </w:t>
      </w:r>
      <w:hyperlink r:id="rId294" w:history="1">
        <w:r>
          <w:rPr>
            <w:rFonts w:ascii="arial" w:eastAsia="arial" w:hAnsi="arial" w:cs="arial"/>
            <w:i/>
            <w:color w:val="0077CC"/>
            <w:sz w:val="20"/>
            <w:u w:val="single"/>
            <w:shd w:val="clear" w:color="auto" w:fill="FFFFFF"/>
            <w:lang w:val="en-US" w:eastAsia="en-US" w:bidi="ar-SA"/>
          </w:rPr>
          <w:t>report card</w:t>
        </w:r>
      </w:hyperlink>
      <w:r>
        <w:rPr>
          <w:rFonts w:ascii="arial" w:eastAsia="arial" w:hAnsi="arial" w:cs="arial"/>
          <w:color w:val="000000"/>
          <w:sz w:val="20"/>
          <w:lang w:val="en-US" w:eastAsia="en-US" w:bidi="ar-SA"/>
        </w:rPr>
        <w:t xml:space="preserve">, grading Mr. Booker’s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as a “D.”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Mayor Booker and his appointed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Garry McCarthy, promised the A.C.L.U.-N.J. that they would reform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However, we have not seen significant improvement,” the organization said in a statement.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Booker said his efforts to stem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while also fighting crime required “a massive turnaround effort on every imaginable level.”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like taking over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was just devastated by lack of resources, lack of investment, with a lack of professionalism in terms of the way politics ruled in the department,” he said in the interview.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Officers were still using typewriters instead of computers and filing forms in triplicate. “You have to understand. We didn’t have cars. I used to joke that they were like Flintstone cars, the ones we had, with holes in the floors,” Mr. Booker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also had to contend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fire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bad conduct, and then they force you to rehire them and you lose the court case,” Mr. Booker said. “I mean, this was a very frustrating time.”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times I felt like I was caught between trying to push really fast and having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that pushes back on you,” he added.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fall of 2010, after four years of sluggish progress, the A.C.L.U. turned to the Justice Department. Its petition cited 407 allegations that it said were indicative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most from Mr. Booker’s time as mayor.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beginning of 2008, the petition said, 51 lawsuits had been filed against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many claiming beatings, theft, illegal searches and threats. An additional 50 people had filed notices that they planned to sue. Of 261 complaints filed with the department’s internal affairs unit, only one had been upheld.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 Mr. Booker wrote in his book, “felt like a stab in the back.” In the interview with The Times, he said his public criticism of the A.C.L.U. was born of a frustration that the organization took its complaint to Washington, rather than working with him behind the scenes to address the problems.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felt we were working together, and that’s why I was sort of caught off guard by the actual complaint,” Mr. Booker said. “We share the same goals, ultimately.”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pointed to the many public safety reforms he was instituting that went beyond just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“senior citizen groups working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-clergy alliance, the changes we were making in our court systems.”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very much this idea that the way we deal with these problems is build community,”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to some officials in Newark, such initiatives — and the mayor’s media-grabbing derring-do — had taken precedence over the practical details.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“His management style was in contrast with his public image that he was creating by going into a fire, by going into a shooting, or being followed by a camera,” said Augusto Amador, a member of Newark’s city council.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Booker, he said, had erred by taking the word of subordinates that things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were fine. “I think that, in a sense, contrasted with the fact that the city was not being run properly, and the problems we had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reflected that.”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‘Win-Win’ Situation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Ofer, the A.C.L.U. official, said he was not sure that Mr. Booker fully understood the implications of his broken-windows policy at the outset, and he credited Mr. Booker with coming around.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definitely fair to say that after the filing of the A.C.L.U. petition but before the Justice Department concluded its investigation, something clicked,” said Mr. Ofer, who is now the A.C.L.U.’s deputy national political director. “I don’t know if he was just persuaded by the petition.”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Mr. Booker tells it in his book, there was another factor: his chief of staff, Modia Butler, who sat him down in the mayor’s office and told him that he had grown blind to some of his constituents’ complaints.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I stepped out of my crime-fighting bubble and was once again just another young black guy, I would not only embrace a comprehensive investigation, I’d be demanding it,” Mr. Booker recalled Mr. Butler telling him. The message was punctuated with a blunt assessment: “I had my head up my large black posterior region.”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Butler also sold the potential Justice Department intervention as a blessing — “millions of dollars’ worth of free consulting” — for an underfunded department that had just laid off 13 percent of its force.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he digested the A.C.L.U. complaint, Mr. Booker realized that he was missing ground-level data on the community impact of broken-windows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Newark.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had established no reliable analytics on these types of issues,” he wrote. “At a time when I was fond of using that old saying, ‘In God we trust, but everyone else bring me data,’ I was making the critical mistake of not looking at good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-community relations and misconduct. I was confusing activity with progress.”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when the Justice Department announced that it would be investigating allegations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baseless searches, intimidation and false arrests had become commonplace in Newark, the mayor held a news conference and changed his tune.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come in,” he said. “We encourage you, we’re asking you, we’re welcoming you.”</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Work in Progress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crime rose in his second term after controversial cuts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shore up a sagging budget, Mr. Booker endorsed a civilian review panel. In what would be his final state-of-the-city address in 2013, he conceded that he had fought with council members on creating the board, but had been won over.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vision that this citizen-led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panel will help us to make Newark a model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-community trust, respect, cooperation and, ultimately, safety,”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Booker was elected to the Senate seven months later. In 2015, his successor, Ras J. Baraka, issued an executive order creating the Civilian Complaint Review Board, 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recently won a lawsuit stripping it of subpoena power.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hyperlink r:id="rId294" w:history="1">
        <w:r>
          <w:rPr>
            <w:rFonts w:ascii="arial" w:eastAsia="arial" w:hAnsi="arial" w:cs="arial"/>
            <w:i/>
            <w:color w:val="0077CC"/>
            <w:sz w:val="20"/>
            <w:u w:val="single"/>
            <w:shd w:val="clear" w:color="auto" w:fill="FFFFFF"/>
            <w:lang w:val="en-US" w:eastAsia="en-US" w:bidi="ar-SA"/>
          </w:rPr>
          <w:t>January</w:t>
        </w:r>
      </w:hyperlink>
      <w:r>
        <w:rPr>
          <w:rFonts w:ascii="arial" w:eastAsia="arial" w:hAnsi="arial" w:cs="arial"/>
          <w:color w:val="000000"/>
          <w:sz w:val="20"/>
          <w:lang w:val="en-US" w:eastAsia="en-US" w:bidi="ar-SA"/>
        </w:rPr>
        <w:t xml:space="preserve">, the Justice Department’s independent monitor issued a status report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reform process, it wrote, is still a work in progress: While community meetings and trainings are improving, the department’s data systems “continue to contain critical deficiencies.”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PHOTOS: Mr. Booker on a patrol in 2007. Newark’s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problems date at least to the 1950s as tensions grew between black residents and the mostly white force. (PHOTOGRAPH BY ROBERT STOLARIK FOR THE NEW YORK TIMES) (A14); Top, Senator Cory Booker, who declared his presidential bid on the first day of Black History Month, campaigning in South Carolina. Above, National Guard troops in Newark in 1967, when riots erupted after officers beat a black cabdriver. (PHOTOGRAPHS BY TRAVIS DOVE FOR THE NEW YORK TIMES; DON HOGAN CHARLES/THE NEW YORK TIMES) (A14-A15); Mr. Booker at a news conference in 2011 after the Justice Department, responding to a petition by the American Civil Liberties Union, announced an investigation into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baseless searches and false arrests by Newark’s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(PHOTOGRAPH BY MATT RAINEY FOR THE NEW YORK TIMES); Mr. Booker speaking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graduation in a scene from “Brick City,” a 2009 Sundance Channel documentary series that chronicled his first year as mayor. (PHOTOGRAPH BY SUNDANCE CHANNEL/ASSOCIATED PRESS); Bishop Jethro C. James Jr., senior pastor at Paradise Baptist Church. He described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zero-tolerance tactics as “overzealous.” (PHOTOGRAPH BY BRYAN ANSELM FOR THE NEW YORK TIMES) (A15)</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94" w:history="1">
        <w:r>
          <w:rPr>
            <w:rFonts w:ascii="arial" w:eastAsia="arial" w:hAnsi="arial" w:cs="arial"/>
            <w:i/>
            <w:color w:val="0077CC"/>
            <w:sz w:val="20"/>
            <w:u w:val="single"/>
            <w:shd w:val="clear" w:color="auto" w:fill="FFFFFF"/>
            <w:lang w:val="en-US" w:eastAsia="en-US" w:bidi="ar-SA"/>
          </w:rPr>
          <w:t>Cory Booker on the Issues: Where He Stands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94" w:history="1">
        <w:r>
          <w:rPr>
            <w:rFonts w:ascii="arial" w:eastAsia="arial" w:hAnsi="arial" w:cs="arial"/>
            <w:i/>
            <w:color w:val="0077CC"/>
            <w:sz w:val="20"/>
            <w:u w:val="single"/>
            <w:shd w:val="clear" w:color="auto" w:fill="FFFFFF"/>
            <w:lang w:val="en-US" w:eastAsia="en-US" w:bidi="ar-SA"/>
          </w:rPr>
          <w:t>‘Progressive Prosecutor’: Can Kamala Harris Square the Circle?</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94" w:history="1">
        <w:r>
          <w:rPr>
            <w:rFonts w:ascii="arial" w:eastAsia="arial" w:hAnsi="arial" w:cs="arial"/>
            <w:i/>
            <w:color w:val="0077CC"/>
            <w:sz w:val="20"/>
            <w:u w:val="single"/>
            <w:shd w:val="clear" w:color="auto" w:fill="FFFFFF"/>
            <w:lang w:val="en-US" w:eastAsia="en-US" w:bidi="ar-SA"/>
          </w:rPr>
          <w:t>Cory Booker Announces Presidential Bid, Joining Most Diverse Field Ever</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713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A Rocky Path From Newark Enforcer to Reformer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2019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 THE LONG RUN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NICK CORASANITI and STEPHANIE SAUL</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NEWARK -- After football practice one summer evening in 2008, a Pop Warner league coach and two of his players were driving through the Clinton Hill section of Newark when a car swerved and blocked their path. Suddenly six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emerged from unmarked vehicles and forced them out of their car at gunpoint.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felt like this: Don't kill me, just send me to jail. Please don't kill me,'' one of the boys, Tony Ivey Jr., then 13, would later say in a videotaped interview.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members of a narcotics squad, searched the car and found nothing but football equipment. The coach had been taking the boys to get hamburgers.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episode became known as the case of the Pop Warner Three, and it was one of more than 400 misconduct allegations cited two years later when the American Civil Liberties Union of New Jersey asked the Justice Department to investigate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Newark's mayor, Cory Booker, had swept into office in 2006 pledging a safer city through zero tolerance on crime. And while killings actually rose in his first year, over the next three they fell to historic lows. Yet grievances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piling up in the city's black wards, with allegations of racial profiling, unlawful stops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A.C.L.U. and local activists pressed for reforms, complaining about pushback from Mr. Booker, whose administration was promoting the plunging homicide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when the A.C.L.U. finally went public with its plea to the Justice Department, the mayor went on WNYC radio, telling an interviewer that the petition was ''one of the worst ways'' to bring about meaningful change. ''We don't need people who are going to frustrate, undermine and mischaracterize our agency,''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the mayor turned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senator is running for president, building his candidacy, in no small part, on a platform of criminal justice reform that places him at the forefront of shifting national thought on questions of crime and punishment. On the campaign trail, he has made passionate pleas for expunging minor drug convictions, ending private prisons and expanding re-entry programs for the formerly incarcerated. He recently introduced legislation to remove marijuana from the federal list of controlled substances and to expunge past convictions, noting the disparate arrest rates of black and white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Newark a decade ago, he was a rising-star mayor with a problem. The way he handled it may offer insights into what kind of president he would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Suburban-raised, Stanford-educated, Mr. Booker, 49, had begun his political career in Newark by moving into decrepit public housing to earn his inner-city bona fides, a story replayed on documentary film even before his election. When he took over City Hall with his zero-tolerance vow, he was walking a tightrope: Citizens were crying out for tougher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yet the crime-fighting tools he employed, including stop-and-frisk searches for drugs or weapons, ran the risk of alienating the very people he was seeking to help, especially given Newark's searing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Mr. Booker now tells it, he was both enforcer and reformer from the first, seeking to drive down crime while transforming a department crippled by scarce resources and antique equipment, and shot through with a culture of brutality protected by an intransigent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an examination of Mr. Booker's stewardship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based on dozens of interviews with officials and activists, Booker allies and Booker critics -- suggests a mayor slow to make changes, fixated on the top-line measures of crime-fighting success while at times ceding too much authority to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and other aides.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wasn't as hands-on as I would have been, if you will, with the department,'' said Ronald L. Rice, a state senator and former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lost to Mr. Booker in the 2006 mayoral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new mayor navigating a city with time-hardened political powers, Mr. Booker often sought to play mediator rather than impose some of the confrontational reforms -- such as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 -- that would have alienated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 political force as well as a paramilitary force. And any politician that takes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or violations of constitutional rights -- they're going to incur the wrath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Lawrence Hamm, chairman of the People's Organization for Progress, a progressive group that protested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Mr. Booker's mayoralty.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recent interview, Mr. Booker described himself as intimately involved with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though he framed that involvement in the sort of communal, we're-all-in-this-together terms that suffuse his campaign arguments for himself -- his omnipresence at community meetings, his contact with block leaders into the wee hours of the morning, the civilian caravans he dispatched into dangerous precincts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know how much more hands-on you could get a mayor at that point,'' he said. ''This was a very big priority for me in my early days. I was just pushing like you wouldn't believe. So I was on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so, he acknowledged that he should have more quickly reined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He attributed that failure, in large part, to a reliance on ''imperfect data, imperfect measures,'' that erroneously showed complaints going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as I had strived my entire life to be a force for equity, fairness, justice and opportunity, it was obvious that some of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on my watch, were undermining not only my own values but my life's mission,'' he wrote in his 2016 book, ''United.''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Ultimately, the Justice Department intervened at the A.C.L.U.'s request and Mr. Booker came around, calling the investigation a ''win-win'' for the city. That inquiry would document a pattern of unconstitutional behavior by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Three-quarters of pedestrian stops failed to meet the legal criteria, and blacks were at least 2.5 times more likely than whites to be stopped or arrested.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remains under a Justice Department consent decree.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in the era of Black Lives Matter, these tactics and their outsize impact on minority communities have helped drive a broad reassessment of criminal justice policies. That has left many politicians with tough-on-crime histories, especially on the Democratic side of the aisle, in a potentially awkward place. For Mr. Booker, there is an extra layer.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interview, he recalled how, as a young black man, he had been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target himself. He described the episode in a column written at Stanford in 1992, after Los Angeles had erupted in fire and rage over the acquittal of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beating of Rodney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Booker's trial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had come near the George Washington Bridge.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six officers, surround my car, guns ready,'' he wrote. ''I sat shaking.'' The officers told him he had fit the description of a car thief.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Pledging Safer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Newark's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problems date at least to the 1950s, when relations grew tense between the mostly white force and the city's growing black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combustible mix exploded in July 1967, after two officers arrested and beat a black cabdriver who had passed their double-parked patrol car. Four days of rioting and looting killed 26 people, injured more than 700 and left Newark a smoldering national symbol of urban violence and blight.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city of Newark 'Newark's original sin,''' said Ronald C. Rice, a former councilman and the son of Mr. Booker's opponent in the 2006 mayoral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a campaign built on twin promises of safer streets and downtown renewal, Mr. Booker inherited that traumatic legacy, along with a high rate of violent crime -- three times the state average -- that made Newark among the most dangerous cities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Cutting crime, and being seen cutting crime, became his obsession. He set up a BlackBerry alert for every shooting. He left a staff meeting to be with a 14-year-old struck by a stray bullet. He chased down a scissor-wielding bank thief in broad daylight.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already famous, a nationally recognized face from the Oscar-nominated documentary of his failed 2002 mayoral campaign, run during his tenancy at the notoriously troubled Brick Towers. His first year in office was chronicled in a Sundance documentary series, ''Brick City,'' and he became a regular presence in living rooms around the country: talking Newark reforms on Oprah's couch, trading late-night jokes with Jay Leno and Conan O'Brien, making frequent appearances on ''The Colbert Report'' and ''Real Time with Bill Maher.'' One blogger nicknamed him ''Hollywood.'' Everywhere he pointed to changes in Newark as evidence that his unique brand of positive, uplifting politics could work in this hardscrabble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changes were real. During his first term, homicides fell nearly 40 percent, and reports of rape, arson and auto theft saw similar declines. It was enough for Mr. Booker to grow boastful during his 2010 state-of-the-city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Newark we are driving down crime in historic proportions,'' he said, turning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attendance. ''Thank you for this tremendous, unprecedented work for public safety in our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heart of the effort was the zero-tolerance strategy brought across the river from New York by Mr. Booker's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Garry McCarthy.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Mayor Rudolph W. Giuliani, New York's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Mr. McCarthy with it, had embraced what is known as ''broken windows''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The idea was that eliminating outward signs of crime, like public drunkenness and urination, loitering, graffiti and, indeed, broken windows, would reduce more serious crimes. Mr. McCarthy was also an exponent of stop-and-frisk, which would be fiercely debated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will enforce all laws, from traffic laws, with people speeding down our streets, to littering laws,'' Mr. Booker had proclaimed in his inaugural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 interview, Mr. McCarthy said he had pitched Mr. Booker on bringing this style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Newark. He told of a stop two weeks into his tenure when officers frisked a man drinking on a corner and found two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what's the moral of the story?'' Mr. McCarthy said. ''If they had forgone the opportunity to intercede in the low-level event of drinking an alcoholic beverage in public, they would not have prevented a murder likely that night, because that guy was there to take his corner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Mr. McCarthy and Mr. Booker have said that, even as their officers stopped people on the street, their approach was meant to be constructive. They said it was a way to improve community relations, much as Mr. McCarthy had sought to do as a commander in the drug-ridden Manhattan neighborhood of Washington Heights. In the interview, Mr. Booker also pointed out that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long used stop-and-frisk.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Rice, the former councilman, said that while he personally opposed broken-windows and stop-and-frisk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he understood why many of his constituents had welcomed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ward was a residential ward, and the quality-of-life issue was the most important thing,'' Mr. Rice said. ''People wanted to come back home and be able to live their lives in peace. They supported stop-and-frisk. They supported being aggressive with the guys on the corners and moving them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for many people in Newark, four decades after the riots, the tactics were akin to throwing gas on a smoldering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an exponential spike in stop-and-frisk, racial profiling,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said Udi Ofer, the former executive director of the A.C.L.U. of New Jersey. ''That's what happened in Newark.''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Zero-Tolerance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Travis Rattray was 15 when he got caught in the dragnet in 2010. He was waiting for a friend on the friend's porch when four officers drove up. One got out of the car and confronted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explaining to him what I was doing, why I was out there waiting,'' Mr. Rattray recalled. ''I wasn't out here selling drugs or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 accused him of belligerence and smashed his head into the door, shattering the glass, then pulled him down the stairs, according to Mr. Rattray's account. At some point, he was joined by the other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probably all of 110 pounds at the time, and I had two grown men trampling me with their knees while I was on the ground,''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Rattray screamed for his mother, who came running from down the street to find her son handcuffed, his braces pushed through his 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had to pull braces off my lip. It was actually like stuck together,'' he said. The officer faced criminal charges, but was acquitted despite a video of the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overzealous,'' said Bishop Jethro C. James Jr., senior pastor of Paradise Baptist Church, who went on to describe ''an incident I will never forget.''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Mother's Day,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blocked the street near his church to investigate a shooting. ''The folks couldn't get into the parking lot of my church,''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pastor started to move the barricade. ''All of a sudden, this young lady in a squad car, lights on, 10:30 in the morning, says, 'Sir, don't touch that barricade.' I told her the barricade could not block my entrance, and she put her hands on her weapon. She had been trained under this zero tolerance. She didn't look like me, but she was going to shoot a pastor in front of his church.''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Booker, he said, later called him to apologize.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lawyer for the Pop Warner Three, Avidan Y. Cover, now a law professor at Case Western Reserve University, said that traffic stop was a case study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practice of stopping vehicles, despite insufficient legal justification, in neighborhoods where drug dealing was considered common. The coach and his players eventually settled a lawsuit against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were paying their way out of these problems, but not changing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Mr. Cover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Barely Passing Grade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complaints mounted, the A.C.L.U. began pushing for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called for dashboard cameras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but complained that the city would commit to placing them in only 12 percent of vehicles. Misconduct complaints seemed to disappear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bureaucracy, but when the A.C.L.U. paid to print brochures so citizens would understand the complaint process, ''testers'' sent to station houses couldn't find them, although posters describing the process were visible. In a city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still skewed whiter than the population, demands for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 were ignored.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2009, the A.C.L.U. issued a report card, grading Mr. Booker's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as a ''D.''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Mayor Booker and his appointed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Garry McCarthy, promised the A.C.L.U.-N.J. that they would reform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However, we have not seen significant improvement,'' the organization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Booker said his efforts to stem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while also fighting crime required ''a massive turnaround effort on every imaginable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was like taking over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was just devastated by lack of resources, lack of investment, with a lack of professionalism in terms of the way politics ruled in the department,'' he said in the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were still using typewriters instead of computers and filing forms in triplicate. ''You have to understand. We didn't have cars. I used to joke that they were like Flintstone cars, the ones we had, with holes in the floors,'' Mr. Booker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also had to contend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fire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bad conduct, and then they force you to rehire them and you lose the court case,'' Mr. Booker said. ''I mean, this was a very frustrating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times I felt like I was caught between trying to push really fast and having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that pushes back on you,''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fall of 2010, after four years of sluggish progress, the A.C.L.U. turned to the Justice Department. Its petition cited 407 allegations that it said were indicative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most from Mr. Booker's time as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 beginning of 2008, the petition said, 51 lawsuits had been filed against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many claiming beatings, theft, illegal searches and threats. An additional 50 people had filed notices that they planned to sue. Of 261 complaints filed with the department's internal affairs unit, only one had been upheld.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petition, Mr. Booker wrote in his book, ''felt like a stab in the back.'' In the interview with The Times, he said his public criticism of the A.C.L.U. was born of a frustration that the organization took its complaint to Washington, rather than working with him behind the scenes to address the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felt we were working together, and that's why I was sort of caught off guard by the actual complaint,'' Mr. Booker said. ''We share the same goals, ultimately.''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pointed to the many public safety reforms he was instituting that went beyond just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''senior citizen groups working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-clergy alliance, the changes we were making in our court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very much this idea that the way we deal with these problems is build community,''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to some officials in Newark, such initiatives -- and the mayor's media-grabbing derring-do -- had taken precedence over the practical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management style was in contrast with his public image that he was creating by going into a fire, by going into a shooting, or being followed by a camera,'' said Augusto Amador, a member of Newark's city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Booker, he said, had erred by taking the word of subordinates that things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were fine. ''I think that, in a sense, contrasted with the fact that the city was not being run properly, and the problems we had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reflected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'Win-Win'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Ofer, the A.C.L.U. official, said he was not sure that Mr. Booker fully understood the implications of his broken-windows policy at the outset, and he credited Mr. Booker with coming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definitely fair to say that after the filing of the A.C.L.U. petition but before the Justice Department concluded its investigation, something clicked,'' said Mr. Ofer, who is now the A.C.L.U.'s deputy national political director. ''I don't know if he was just persuaded by the 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Mr. Booker tells it in his book, there was another factor: his chief of staff, Modia Butler, who sat him down in the mayor's office and told him that he had grown blind to some of his constituents'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I stepped out of my crime-fighting bubble and was once again just another young black guy, I would not only embrace a comprehensive investigation, I'd be demanding it,'' Mr. Booker recalled Mr. Butler telling him. The message was punctuated with a blunt assessment: ''I had my head up my large black posterior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Butler also sold the potential Justice Department intervention as a blessing -- ''millions of dollars' worth of free consulting'' -- for an underfunded department that had just laid off 13 percent of its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he digested the A.C.L.U. complaint, Mr. Booker realized that he was missing ground-level data on the community impact of broken-windows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Newark.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had established no reliable analytics on these types of issues,'' he wrote. ''At a time when I was fond of using that old saying, 'In God we trust, but everyone else bring me data,' I was making the critical mistake of not looking at good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-community relations and misconduct. I was confusing activity with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when the Justice Department announced that it would be investigating allegations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baseless searches, intimidation and false arrests had become commonplace in Newark, the mayor held a news conference and changed his tune.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''Please come in,'' he said. ''We encourage you, we're asking you, we're welcoming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Work in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crime rose in his second term after controversial cuts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shore up a sagging budget, Mr. Booker endorsed a civilian review panel. In what would be his final state-of-the-city address in 2013, he conceded that he had fought with council members on creating the board, but had been won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my vision that this citizen-led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panel will help us to make Newark a model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-community trust, respect, cooperation and, ultimately, safety,''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Booker was elected to the Senate seven months later. In 2015, his successor, Ras J. Baraka, issued an executive order creating the Civilian Complaint Review Board, 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recently won a lawsuit stripping it of subpoena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January, the Justice Department's independent monitor issued a status report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reform process, it wrote, is still a work in progress: While community meetings and trainings are improving, the department's data systems ''continue to contain critical deficiencies.''</w:t>
      </w:r>
    </w:p>
    <w:p>
      <w:pPr>
        <w:keepNext w:val="0"/>
        <w:spacing w:before="240" w:after="0" w:line="260" w:lineRule="atLeast"/>
        <w:ind w:left="0" w:right="0" w:firstLine="0"/>
        <w:jc w:val="left"/>
        <w:rPr>
          <w:lang w:val="en-US" w:eastAsia="en-US" w:bidi="ar-SA"/>
        </w:rPr>
      </w:pPr>
      <w:r>
        <w:rPr>
          <w:lang w:val="en-US" w:eastAsia="en-US" w:bidi="ar-SA"/>
        </w:rPr>
        <w:br/>
      </w:r>
      <w:hyperlink r:id="rId302" w:history="1">
        <w:r>
          <w:rPr>
            <w:rFonts w:ascii="arial" w:eastAsia="arial" w:hAnsi="arial" w:cs="arial"/>
            <w:i/>
            <w:color w:val="0077CC"/>
            <w:sz w:val="20"/>
            <w:u w:val="single"/>
            <w:shd w:val="clear" w:color="auto" w:fill="FFFFFF"/>
            <w:lang w:val="en-US" w:eastAsia="en-US" w:bidi="ar-SA"/>
          </w:rPr>
          <w:t>https://www.nytimes.com/2019/03/27/us/politics/cory-booker-2020-criminal-justice.html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5" style="position:absolute;z-index:2517155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Mr. Booker on a patrol in 2007. Newark's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problems date at least to the 1950s as tensions grew between black residents and the mostly white force. (PHOTOGRAPH BY ROBERT STOLARIK FOR THE NEW YORK TIMES) (A14)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Senator Cory Booker, who declared his presidential bid on the first day of Black History Month, campaigning in South Carolina. Above, National Guard troops in Newark in 1967, when riots erupted after officers beat a black cabdriver. (PHOTOGRAPHS BY TRAVIS DOVE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 HOGAN CHARLES/THE NEW YORK TIMES) (A14-A15)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Booker at a news conference in 2011 after the Justice Department, responding to a petition by the American Civil Liberties Union, announced an investigation into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baseless searches and false arrests by Newark's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(PHOTOGRAPH BY MATT RAINEY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Booker speaking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graduation in a scene from ''Brick City,'' a 2009 Sundance Channel documentary series that chronicled his first year as mayor. (PHOTOGRAPH BY SUNDANCE CHANNEL/ASSOCIATED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Bishop Jethro C. James Jr., senior pastor at Paradise Baptist Church. He described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zero-tolerance tactics as ''overzealous.'' (PHOTOGRAPH BY BRYAN ANSELM FOR THE NEW YORK TIMES) (A15)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 xml:space="preserve">U.S. RIGHTS PANEL ASKS CURB ON </w:t>
        </w:r>
      </w:hyperlink>
      <w:hyperlink r:id="rId3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9" w:history="1">
        <w:r>
          <w:rPr>
            <w:rFonts w:ascii="arial" w:eastAsia="arial" w:hAnsi="arial" w:cs="arial"/>
            <w:b/>
            <w:bCs/>
            <w:i/>
            <w:color w:val="0077CC"/>
            <w:kern w:val="32"/>
            <w:sz w:val="28"/>
            <w:szCs w:val="32"/>
            <w:u w:val="single"/>
            <w:shd w:val="clear" w:color="auto" w:fill="FFFFFF"/>
            <w:lang w:val="en-US" w:eastAsia="en-US" w:bidi="ar-SA"/>
          </w:rPr>
          <w:t xml:space="preserve"> USE OF DEADLY FORCE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1981, Saturday,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2; Page 48, Column 5;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UPI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Oct. 16</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restrictive state and municipal laws on the use of deadly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necessary to protect the civil rights of citizens, especially members of minority groups,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Commission on Civil Rights said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made its comments in a 173-page study, ''Who is Guarding the Guardians: A Report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which reported on a three-year investigation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and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Field investigations and public hearings in Philadelphia and Houston in 1979, along with a national conference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experts and community officials, formed the basis for the report's finding and recommendations.</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US Commission on Civil Rights study on use of deadly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more laws are needed to protect citizens'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volume of 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received by the commission has increased each year,'' the commission said, ''and the nature of the complaints has become more serious.''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Reasons for the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it had found that such abuse was closely linked to the lack of effective discipline exercised within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cases of officer misconduct and to a failure to train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meet the varied demands of the jobs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''Unnecessary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excessive or deadly force could be curtailed by clear and restrictive state laws, local ordinances and department rules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the commission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Abuse and ineffectiveness are further fueled, the report said, by continuing race and sex bias in the hiring of officers.  On the use of deadly force, the commission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regulations ''should restrict officer use of deadly force to defense of life in those circumstances where it is reasonably believed to be the only available means for protecting the officer's life or the life of another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deadly force could be limited ''through prohibitions against warning shots, against displaying weapons in a situation that does not warrant their use, and against firing at, or from, a moving vehicle.''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Shortage of Minorities and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said it continued to find that not enough women and members of minority groups were being hired and trained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''Serious underutilization of minorities and women in local lawenforcement agencies continues to hamper the ability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function effectively in and earn the respect of predominantly minority neighborhoods, thereby increasing the probablity of tension and violence,'' the commission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called for affirmative action recruitment programs, seeking applicants from minority groups, so that ''ultimately the force reflects the composition of the community it serves.''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also said that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complaints could be cut down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instituting effective civilian complaint procedures.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''Very few serious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sustained, and prescribed penalties are often inappropriate,'' the report said. It recommended that departments place more emphasis on civilian complaint procedures that the public would feel free to use, it urged the creation of internal affairs units to investigate complaints and it called for the imposition of disciplinary sanctions ''fairly, swiftly and consistently.''</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 xml:space="preserve">Caution Is Urged in Judging </w:t>
        </w:r>
      </w:hyperlink>
      <w:hyperlink r:id="rId3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6" w:history="1">
        <w:r>
          <w:rPr>
            <w:rFonts w:ascii="arial" w:eastAsia="arial" w:hAnsi="arial" w:cs="arial"/>
            <w:b/>
            <w:bCs/>
            <w:i/>
            <w:color w:val="0077CC"/>
            <w:kern w:val="32"/>
            <w:sz w:val="28"/>
            <w:szCs w:val="32"/>
            <w:u w:val="single"/>
            <w:shd w:val="clear" w:color="auto" w:fill="FFFFFF"/>
            <w:lang w:val="en-US" w:eastAsia="en-US" w:bidi="ar-SA"/>
          </w:rPr>
          <w:t xml:space="preserve"> in Subway Shooting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5, 1994, Monday,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 Section 1;  Page 21;  Column 3;  Metropolitan Desk ; Column 3;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GEORGE JAMES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GEORGE JAMES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head of the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urged the public yesterday to withhold judgment of an undercover transit officer's statements that his partner was shot by a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looked angry and intent on killing.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Ronald W. Reale, the president of the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Benevolent Association, said that remarks by Officer David Thompson of the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weighed in context with the accounts of 50 other witnesses to the subway station shooting. He said that no judgment should be made until the investigation was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tape of his 45-minute interview with internal affairs investigators, Officer Thompson said that when he saw the off-duty New York City officer, Peter Del-Debbio, shoot his partner, Desmond Robinson, who was also working undercover, Officer Del-Debbio's face was full of anger and he "was shooting with a vengeance." Officer Thompson said he did not know then that the gunman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said the shooting "almost looked like an execution."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tape was provided to The New York Times last week by Barry Agulnick, a lawyer for the union and for Officer Thompson, who he said had approved releasing the tape. Mr. Reale and Mr. Agulnick played the tape yesterday at a news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not here to make any judgment about what happened in this case," said Mr. Agulnick. "All we want is a fair and impartial investigation of this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Brian O'Dwyer, the lawyer for Officer Robinson's family, said yesterday that he felt Officer Thompson's statement "raised some serious questions about the motivation" of Officer Del-Debbio in light of the controversy over whether he shot Officer Robinson in the back while he was lying on the subway platform.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Emptied Revolver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raises, as we have said all along, that a question of criminal conduct is a possibility that should not be ignored," Mr. O'Dwyer said, referring to what he called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by Officer Del-Debbio.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Robinson is recovering from a kidney operation at Bellevue Hospital and Mr. O'Dwyer said he hoped to arrange his first interview with him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shooting occurred on Aug. 22 in the subway station at Lexington Avenue and East 53d Street. Transit officers heard a report of two youths with guns on the platform.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closed in, one youth, trying to get rid of a shotgun, dropped it in front of a stopped subway train on which Officer Del-Debbio, off duty and in civilian clothes, was a passenger. The gun went off. Officer Del-Debbio, who is white, picked up the shotgun.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Transit Officer Robinson, who is black, appeared at that instant at the train door, a 9-millimeter pistol in hand, and Officer Del-Debbio, apparently mistaking him for a criminal, emptied his five-shot .38-caliber revolver at him, striking him four times, several times in the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Del-Debbio was wounded in the arm by another transit officer. Officer Thompson, who is black, said he thought he was a bank robber or a terrorist until, on trying to handcuff him, he discovered that Officer Del-Debbio was an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Reale said yesterday that simply because white and black officers were involved, it was "not a fair assumption" that racism played a role in the shooting. He said Officer Thompson was himself in a stressful situation, "described a lot of confusion," and was not sure who the culprit was and where the shooting was coming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shouldn't leap to judgment," Mr. Reale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Officer Del-Debbio looked angry "doesn't make him a racist," he said. As for the shot in the back, Mr. Reale said, "It is not an automatic conclusion of guilt if someone in a gun battle is shot in the back. That can happen during a struggle, especially if there is a 9-millimeter on the move and in the possession of the person who is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Eric Adams, chairman of the Grand Council of Guardians, a coalition of associations of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was not invited to the news conference but attended it anyway, said he did not feel that the transit P.B.A. was defending Officer Del-Debbio or playing down Officer Thompson's testimony, but rather was calling for a fair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Adams said he felt that too many 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were trying to prove that nothing improper happened. He called for an investigation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General, which he said would be the only way to insure an impartial review. "I was concerned hearing the description that came from Officer Thompson," said Mr. Adams. "It was frightening to say the least."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Federal Jury Frees Officers In Beatings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1993,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Section B; Page 1; Column 5; Metropolitan Desk; Column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JOSEPH BERGER,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JOSEPH BERGER,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WHITE PLAINS, Dec. 29</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Federal jury today acquitted a Yonkers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a retired colleague of charges that they spirited two Northern Ireland immigrants to a deserted commuter parking lot and beat them repeatedly with their nightsticks.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after the verdict, the trial judge, Charles L. Brieant of Federal District Court, offered an unusually candid commentary upon the flaws of the case, saying he should never have let the matter go to the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retrospect," he told the jury, "the court should have dismissed the case based upon reasonable doubts."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legal expert, Burt Neuborne, a professor at New York University Law School, said judges rarely make such statements, but sometimes do so to send a message to prosecutors not to pursue weak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Prosecutors had charged that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Bruce W. Nickels, 46, and Michael Buono, 34, had responded with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on Dec. 2, 1991, to a quarrel outside a restaurant where a christening party had lingered into the early morning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Mr. Nickels brutally clubbed one celebrant, Margaret Nolan, for protesting the arrest of her husband. And they said that Mr. Nickels and Mr. Buono arrested and handcuffed two immigrants, Patrick F. McNulty and Patrick Lilly, but instead of taking them directly to the Yonkers jail for booking, took them on a detour to a darkened parking lot of the Yonkers train station. There, the prosecutors charged, the officers pulled them out of the car and pummeled them with nightsticks.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lawyers argued that the side trip never occurred and was concocted to bolster an $8 million suit against the City of Yonkers that is pending.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Photographs of Bruises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the two immigrants had produced vivid color photographs of nightstick-shaped bruises on their backs, jurors said they felt the blows could have have been made during the earlier battle in the parking lot of the restaurant, Cornyn's Coach 'n Four Steak and Seafood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couldn't prove where it happened," said the jury's forewoman, who refused to identify herself to reporters as she left the courthouse.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one juror, Derek Hartley of Dutchess County, said the two immigrants had lied in telling of the purported beating. He said that Mr. Lilly had testified about sustaining blows to the face, but those bruises were not visible on the photographs.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J. Neufeld, a lawyer for the two immigrants, however, criticized Judge Brieant for having "tied the hands" of the prosecution at several points. Prosecutors, he said, were not allowed to introduce testimony from an earlier court proceeding in which seven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denied beating the two immigrants with nightsticks, evidence that might have bolstered the prosecution's contention of a separate beating near the Yonkers train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is helpful to Federal prosecutors when they go after street criminals, drug dealers and terrorists," Mr. Neufeld said. "But when the people standing trial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they're not going to help prosecutors, they're going to hinder them."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Eight-Hour Deliberation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jury of six men and six women delivered its verdict at 11:44 A.M. after eight hours of deliberations Tuesday afternoon and this morning. The forewoman pronounced Mr.  Nickels, who retired last year, and Mr. Buono not guilty of violating the civil rights of the two immigrants.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jury also found Mr. Nickels not guilty on a third count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Mrs. Nolan.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verdict was announced, a thin smile brightened the face of Mr. Nickels, a burly man with dark shaggy hair and a mustache. Mr. Buono, a chain-smoking veteran of six years, wiped tears from his eyes with a white handkerchief. Sitting a few feet behind them, both their wives, Margaret Buono and Linda Nickels, and the Nickels' teen-age son, Bruce, sobbed quietly in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make for a very happy New Year," Mrs. Buono said later, as she stood in an icy wind outside the courthouse.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 One Can Understand'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Andrew A. Rubin, Mr. Nickels's lawyer, said, "No one can understand the ordeal these people have gone through." And Julius W. Cohn, Officer Buono's lawyer, chastised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for abusing the officers in bringing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telephone conversation after the verdict, Ms. Nolan, the only one of the original complainants who could be reached, said she was "very upset."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could they get away with it?"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case was brought last May under Federal laws based on the Fourth Amendment right to be free from excessive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Coming just two weeks after three other Yonkers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disciplined for fabricating an imaginary assault, it raised questions about training and supervision in the Yonkers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Mr. Nickels had been charged with three counts of civil rights violations and Officer Buono with two. They faced up to 10 years in prison on each 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photographs of the bruises and of Mr. McNulty's blood-stained pink shirt shored up the prosecution's case, the defense produced more than enough uncertainties for a jury to seize on, particularly in the always difficult prosecution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Tapes Introduced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major flaw was that the only people who testified to the beating in the train station lot were the purported victims, Mr. McNulty, a 33-year-old Larchmont carpenter, and Mr. Lilly, a 33-year-old Yonkers floor installer. Defense lawyers were able to cast doubt on their testimony by introducing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tapes that show that the times radioed by Mr. Nickels and Mr. Buono for their departure from the restaurant parking lot and their arrival at the Yonkers city jail gave them only five minutes to make the trip, not enough time for a detour to the train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introduced copies of the civil complaint filed by Mr. McNulty's and Mr. Lilly's private lawyers and an accompanying news release that failed to mention the side trip to the train station lot. The prosecutors tried to rebut those exhibits with a lawyer's memo made soon after the incident that included details of that side trip. But Judge Brieant, a stern presence on the bench whose thick, sloping mustache gives him a striking resemblance to Theodore Roosevelt, ruled that memo inadmissible.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Mr. Nickels, who retired in 1992 after 20 years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works in pest control, and Mr. Buono took the stand in their own defense and portrayed themselves as victims of a group of drunken revelers.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Deal Is Near on Far-Reaching Reforms at Rikers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2015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BENJAMIN WEISER</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City officials have tentatively agreed to sweeping reforms that would remake Rikers Island, including the appointment of a federal monitor to oversee the jail complex, explicit prohibitions against guards' striking prisoners in the head and even the introduction of body cameras worn by 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reforms city officials are poised to endorse include the development of a computerized system to better track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correction officers, the implementation of an early warning program to flag guards who use force against inmates three or more times in six months, injuring at least one of them, and the installation of 8,000 new surveillance cameras throughout the jail complex.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measures are part of a far-reaching legal settlement that has been largely agreed upon, after months of negotiation, by lawyers for the administration of Mayor Bill de Blasio and the office of Preet Bharara,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Southern District of New York, as well as the Legal Aid Society and a group of private lawyers who in 2011 filed a class-action lawsuit against the city, which Mr. Bharara's office joined in December, according to people who have been briefed on the talks.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cautioned that there was no final deal and that certain remaining disputes could still get in the way of a settlement. But Mr. Bharara's office and the city's Law Department told a federal magistrate judge two weeks ago that they expected a deal to be completed by Monday, June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 measures that lawyers for the city have tentatively agreed to would have seemed unimaginable as recently as early 2014, underscoring the suddenness with which Rikers reform has leapt to the forefront of the agenda of the de Blasio administration over the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city's Department of Correction has been under extraordinary scrutiny after articles by The New York Times, The Associated Press and The New Yorker, as well as reports by the city's Investigation Department, documented widespread brutality, corruption and dysfunction at Rikers.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August, Mr. Bharara's office, after a two-and-a-half-year investigation, issued a blistering report that found a ''deep-seated culture of violence'' directed toward adolescent inmates at Rikers, and a systematic deprivation of their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Saying he was frustrated with the pace of change at Rikers, Mr. Bharara announced plans in December to sue the city and seek court-ordered reforms. His office joined in an existing class-action lawsuit on brutality at Rikers, Nunez v. City of New York, filed by the Legal Aid Society and two law firms, Emery Celli Brinckerhoff &amp; Abady and Ropes &amp; Gray.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have been ''dozens and dozens'' of negotiating sessions, a city lawyer said recently in court. The sessions have been attended at times by Mr. Bharara; Zachary W. Carter, the corporation counsel for New York City; and Joseph Ponte, the correction commissioner, whom Mr. Bharara, at a news conference last week about charges being filed in a 2010 beating death of a Rikers inmate, praised as ''dedicated to the cause of reform.'' But Mr. Bharara has also expressed impatience with the grinding progress of the talks.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day that goes by where we don't have enforceable and enduring reform at Rikers Island is one day too many,''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as bigger issues were resolved, some of the obstacles in recent weeks were over finer points. The city objected, for example, to a provision that would require the Correction Department to notify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prosecutors whenever it referred a potentially criminal occurrence involving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to the city's Investigation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agreement that now appears close would seem to address many of Mr. Bharara's concerns as well as those voiced by Mr. de Blasio, who, when he visited the jail in March, vowed to make Rikers a ''national model of what is right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spokeswoman for Mr. de Blasio, in a statement Thursday night, said the agreement would be ''a major step'' toward his administration's goal of reducing violence in the jails. She added, ''We fully expect a successful conclusion to this process within a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correction commissioner, Mr. Ponte, who came into the job a little over a year ago, has already undertaken major changes that track some areas of agreement between the parties. In December, for example, Mr. Ponte ended solitary confinement for 16- and 17-year-olds at Rikers. The tentative agreement mandates doing just that, and would also prohibit placing 18-year-old inmates with serious mental illness in isolation.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Ponte, in a recent interview with The Times, expressed openness to the idea of a federal monitor, a remedy he once said he had hoped to avoid. ''I don't think a monitor hinders anything we want to do,'' Mr. Ponte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already has court-appointed monitors overseeing reforms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stop, question and frisk policies and the Fire Department's hiring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the proposed Rikers agreement, the monitor would have broad access to the jails and records, and the ability to interview inmates confidentially and to speak with staff members outside the presence of their colleagues or supervisors. The monitor would review all policies adopted under the settlement, including a new training curriculum for the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monitor would report to the federal judge in Manhattan who is overseeing the Nunez lawsuit, Laura Taylor Swain, and the monitor, in publicly filed reports, would regularly evaluate the status of the department's compliance with the settlement. Judge Swain would be asked to approve any settlement.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agreement itself would end only when the court finds that the city has achieved and maintained substantial compliance with the terms of the settlement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critical part of the proposed deal is a requirement that the Correction Department, in consultation with the monitor, develop a comprehensive new policy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policy would emphasize that staff members have a duty to protect inmates from harm, and delineate what are -- and are not -- permissible uses of force. There would be an explicit ban, for example, on blows to the head, face, groin, neck, kidneys and spinal column, as well as kicks and chokeholds. The only exception would be for guards who believe they are in imminent danger of death or serious injury.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Force could not be used to punish inmates or retaliate against them, or to respond to an inmate's insults or threats. Guards could not cause inmates to assault others, a major problem in recent years. And there would be rules on how and when force may be used, and escalated, if necessary. For the officers flagged for repeated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jail wardens would be required to review the officers' histories to determine whether they need additional guidance or counseling.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correction officers would be required as part of the agreement to prepare their reports independently when force is used against an inmate; collusion would be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last week, when Mr. Bharara announced charges against a current correction officer and two former officers in the beating death of a 52-year-old inmate, Ronald Spear, in a Rikers medical unit, the prosecutor's office also accused the defendants of lying in official reports about the episode.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Bharara's office said in its August report that officers and supervisors used coded phrases like ''hold it down'' to pressure inmates into not reporting assaults, and that some civilian staff members, like doctors and teachers, had failed to report abuse of prisoners and faced retaliation when they did. The proposed agreement would require a medical staff member who suspected an inmate had been injured because of force that had not been disclosed to make a report, and the Correction Department's investigation division would have to open an immediate inquiry.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installing thousands of additional video surveillance cameras, the agreement would mandate, as part of a pilot project, that 100 body cameras be distributed to officers and supervisors in parts of the jail complex that are prone to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experiment would be re-evaluated after a year to determine if it should be expanded or 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provision would require the use of hand-held video cameras to record the removals of prisoners from cells -- often a violent process -- and other actions. Such recordings would have to be continuous, and any breaks would have to be documented and explained. Staff members wearing or carrying cameras who repeatedly failed to capture sensitive incidents on video would be referred for discipline.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Much of the proposed agreement focuses on bettering conditions for teenage inmates, which was the primary focus of Mr. Bharara's report last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Additional video cameras would have to be installed in the jail for teenage inmates, the Robert N. Davoren Center, with a goal of ensuring total camera coverage of areas that are accessible to 16- and 17-year-olds.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agreement also pushes the city to look into taking teenage inmates off Rikers Island completely. City officials, in consultation with the monitor, would be required to make their best efforts to find a new location for inmates under age 18. The site should have access to recreation and educational services. And it should be accessible by public transportation, to make it easier for family members to visit.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would be required, in periodic reports to the monitor, to detail its search process, the places under consideration and how long it would take before they would be available for housing inmates. But the proposal would allow the city to report that after a diligent search, it could not find a suitable location.</w:t>
      </w:r>
    </w:p>
    <w:p>
      <w:pPr>
        <w:keepNext w:val="0"/>
        <w:spacing w:before="240" w:after="0" w:line="260" w:lineRule="atLeast"/>
        <w:ind w:left="0" w:right="0" w:firstLine="0"/>
        <w:jc w:val="left"/>
        <w:rPr>
          <w:lang w:val="en-US" w:eastAsia="en-US" w:bidi="ar-SA"/>
        </w:rPr>
      </w:pPr>
      <w:r>
        <w:rPr>
          <w:lang w:val="en-US" w:eastAsia="en-US" w:bidi="ar-SA"/>
        </w:rPr>
        <w:br/>
      </w:r>
      <w:hyperlink r:id="rId331" w:history="1">
        <w:r>
          <w:rPr>
            <w:rFonts w:ascii="arial" w:eastAsia="arial" w:hAnsi="arial" w:cs="arial"/>
            <w:i/>
            <w:color w:val="0077CC"/>
            <w:sz w:val="20"/>
            <w:u w:val="single"/>
            <w:shd w:val="clear" w:color="auto" w:fill="FFFFFF"/>
            <w:lang w:val="en-US" w:eastAsia="en-US" w:bidi="ar-SA"/>
          </w:rPr>
          <w:t>http://www.nytimes.com/2015/06/19/nyregion/accord-near-on-sweeping-reforms-at-rikers-jail-including-us-monitor.html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8" style="position:absolute;z-index:2517248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The Rikers Island jail complex seen from the East River. (PHOTOGRAPH BY RICHARD PERRY/THE NEW YORK TIMES)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Rikers Island complex. A tentative agreement would appoint a federal monitor over its jails and more strictly monitor guards. (PHOTOGRAPH BY ULI SEIT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 of Preet Bharara, left,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has been negotiating with New York City to counter brutality at Rikers. Right, the city correction commissioner, Joseph Ponte. (PHOTOGRAPHS BY MIKE SEGAR/REUTERS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RICHARD PERRY/THE NEW YORK TIMES) (A23)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25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Corey Booker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2020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TP; Column 0; SpecialSections; Pg.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Editorial Board</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Senator Cory Booker ended his presidential campaign on Monday, many wondered why his message wasn't able to break through to more voters. That was a major question the editorial board was trying to get at when they met with the senator Dec. 17. His response then: Polling isn't everything. ¶ The New Jersey senator also gave a detailed response on climate change and told a moving story of how his heart has been broken. We hope his ''baby bonds'' proposal will be the legacy of this campaign.¶ We've decided to still release the transcript because we thought, after the interview, that Senator Booker was an important voice in the race that had gotten lost on the debate stage. ¶ Here are excerpts from the 90-minute discussion's annotated transcript.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Kathleen Kingsbury: So Senator Booker, thank you so much for coming. We have heard, on the campaign trail and in the debates, you talk a lot about health care and climate and the Middle East. So we're trying to get at today some questions that we feel like haven't been answered yet. I want to start -- you're running on a message of optimism and unity. Is the Democratic base just too fired up and angry right now to hear that message? (1) Cory Booker: So one of my favorite moments in the campaign was at the very beginning when I told my staff that I wasn't changing. This is what I believe was not the message for the campaign, but what our nation needed as a whole. I said, no polls, no nothing. I want to talk to this urgent crisis we have in our country that we need to come together. Our enemies literally are seeing our divisions as an advantage and trying to fire them up on social media. And so one of my very first times I was in Iowa, I was so excited, there was hundreds of people there and I'm charging, trotting now toward the stage, and a big guy sees me. I'm a large man, former tight end for Stanford. The older I get, the better I was. And I hope there's at least one gift question about my football days, which won't be fact-checked, I hope. But he puts his arm around me. He goes, ''Dude, I want you to punch Donald Trump in the face.'' I was sort of taken by it, and I just smiled at him and I go, ''Dude, that's a felony.'' And then got on the stage and what has now been, what is my stump speech, which is, I make a lot of allusions to policy, but I think talk about why I'm running which is -- I think this is a moment in America where Democrats will lose if we define ourselves by what we're against and not what we're for, that Democrats may get the White House but lose the nation if we talk about the end for us being beating Republicans as opposed to uniting Americans. I think it hurts in communities like mine. I made a decision with my life decades ago that I would live in inner-city, low-income neighborhoods. (2) This is what I started my life purpose being when I was a college student and dreamed about being Marian Wright Edelman one day that that's the communities I would help. And what I see right now is our in ability even to get things done that we agree on as one of the things that are really undercutting our nation. KK: Your campaign really hasn't caught fire, though, yet. I apologize for all these strategic questions right up front. We have a lot of policy ones coming, but why do you feel like it hasn't been resonating and what's your path in Iowa at this point? (3) Well, I mean, this is where I fundamentally disagree with you and the only metric people are using of whether you caught fire or not is polls. And when polls have always, except for a few exceptions, proven to be wrong about the Democratic Party. There has never been a president from our party in the lifetime of anybody around this table who's ever gone from polling ahead right now to being president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They have all been people, [Jimmy] Carter, [Bill] Clinton, single digits at this point, who go on -- the young dynamic candidates who have actually had unifying messages that spoke more, not only to the Democratic base, but spoke to the hopes and aspirations of our nation. The Washington Post, forgive me for giving a competitor, has this wonderful Twitter feed to remind people who led at these points. (4) And literally right now, [Rudolph] Giuliani was leading in -- Giuliani and Newt Gingrich were leading. Barack Obama was about 20 points behind Hillary Clinton. And maybe the best example of this is the 2003 primary, which had polling sixth and seventh in a crowded field, John Kerry and John Edwards, who then polling at 2 percent and 4 percent, who then went on to win. So where ---- (5) KK: They won the nomination. They won the nomination but not the White House; that's why I made the point that our presidents usually are people who are much more in positions like I am. But it's really important to understand that when I studied this, before I decided to make the decision, we asked everybody from Kerry all the way down to Carter people, what were the metrics that actually mattered to winning the nomination and the presidency? And when we talk about those metrics, my team is doing extraordinarily well. And so let me go through some of those metrics being that we are six weeks and six days from the Iowa caucuses. So the first metric is your just general popularity. Are you well liked in the state? The most recent poll that my team has showed me, because I try not to look at them, we're about No. 3 in net favorability in the state of Iowa. No. 2 is, it's caucuses. And so you want to make sure that you have the influencers in those communities, activists, local leaders, the mayors of towns. In Iowa and New Hampshire, we lead the whole field in endorsements from local leaders. (6) No. 3, the quality of your organizing team. Barack Obama's team, Kerry's team, they out-organize on the ground. I beat a political machine in Newark by out-organizing them. We started doing strategic things to, should I decide to run in 2017 to make sure we were connecting to organizers and indeed The Des Moines Register, the Iowa Starting Line, local press there has been saying the two best organizations on the ground in Iowa are mine and Elizabeth Warren's. The only metric that we don't think we're doing as well as the other teams are is money. And that is the challenge for us. But you know, people found ways to get that John Kerry was getting crushed. Pulled out of every other state, fired his campaign manager and did something I can't do. He wrote himself a $5 million check. We, however, in this last month have had the best online surge that we've seen. We're catching popularity. And so for those who worry about the polls since the last debate, which we consider one of our best, we got the biggest surge in fund-raising and there's only been a handful of polls and this has been a poll desert between these two. But we had our first national qualifying poll where we hit the 4 percent threshold and we haven't seen in South Carolina and Iowa -- we're now, because of the fund-raising surge, we're starting to be able to do what everybody from [Pete] Buttigieg to [Tom] Steyer been able to do, which is starting to place those online ads. The more we can do that, the more we feel like we're going to set ourselves up to win in the Iowa caucuses. Iowa is a place for upsets. They will belie conventional wisdom. The board spoke to Sen. Booker about his record in Newark... Jeneen Interlandi:And then I just want to follow up. I'm hoping you can talk a bit more about your own evolution with respect to criminal justice as mayor. You really pushed for broken windows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that led to some pretty aggressive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tactics and in the Senate you seem to have taken kind of an opposite approach. And as you're saying now, called for aggressive reforms. Can you just talk about what you learned in Newark and how you brought that into the Senate? (7) Yes. So let's clarify. I did not go around talking up broken windows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But when I got in to become mayor of the city of Newark, I inherited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with decades of pattern and practice abuses and we set out to reform it and we set out to reform it in partnership with reform organizations who began to be very impatient with the pace in which we were adopting reforms. I thought they were wrong. They turn out to be right, especially because like many small, like many -- excuse me,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 did not have the sophisticated measures to start pulling data to begin to have transparency into exactly what our practices were doing. And so when the D.O.J. came in, I quickly learned before they even officially reported that we needed the support to transform our system a lot quicker. So we didn't go around talking about broken-windows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stop-and-frisk. In fact, we were working with John Jay College and others to do innovative reforms. And it wasn't an evolution when I got to the Senate. By the time I was in my second term as mayor, we were adopting, in partnership with the A.C.L.U., national standards setting models for transparency into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fact, the head of the A.C.L.U. said we were embracing reforms, not just in word, but in actual deed in the city of Newark. It was an incredible process which equipped me to go to Washington and begin to be the pre-eminent champion in the Senate for talking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as a guy who actually experienced the urgencies and also knows how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need federal support to create better systems of accountability, especially those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that aren't large enough to often have the resources necessary to do the evidence or the data collection that I think is essential now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(8) KK: O.K. Well, what do you make of Mayor [Michael] Bloomberg's recent conversion on stop-and-frisk? He'll have to discuss that with you. I thought the practice was wrong. Even when I was a mayor of the city of Newark, it was, the evidence was plain in the city. You all wrote about it as did many other groups. Yeah, it was a wrong practice. (9) Brent Staples: Did you have to -- excuse me. Just my recollection. I remember towards the end of your time as mayor talking to you about how difficult it was to actually tame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I remember that there were personnel changes that were happening to hide bad guys in the system. And my sense toward the end was that they had defeated you. Is that a misrecollection? That's definitely a misrecollection. The first part is I just -- and this is really important. There's a number of mayors running in this race. None of them inherited what I inherited. I mean, you guys have written and documented the legendary corruption that was going on, the broken systems. Not only that, but I was mayor with a Republican governor during a global recession when our city was in economic free fall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 I mean, I could just tell you stories. I mean the union contracts that we had just did not fit with the urgencies of the moment. Crime was spiking, we had a structural budget deficit that meant we couldn't hire up. I mean the problems we faced were legion and that's why I keep telling people two terms later working with outside agencies, bringing in historic public-private partnerships. We suddenly took a city that had 60 years of declining population, now is growing in population again, the biggest economic development period there is. And the current mayor inherited a financial ship that has enabled him to significantly improve this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put more people on the street. Crime is at a 50-year low now in the city of Newark. And so I didn't leave my last law school and jump into problems that were easy. We jumped into an environment that was incredibly difficult and reforming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has been written about since the riots of 1967 patterns and practices. It was a challenge to do it at the same time that your crime is a major situation. And then achieve things like the longest period without a murder in our city in generations, to achieve things like across-the-board drops in crime in a city that was yearning for -- heck, I made a decision when I became mayor and moved into the sector of our city with some of the most shootings and homicides. So I was dealing with this, living with this. So I knew the urgencies of my residents who live in a community where the Fourth of July spikes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Till this day they do because of the traumatizing of local communities by gun violence. So we had a hell of a lot of problems. for the Republican nomination in 2007, according to Gallup. In December 2007, Hillary Clinton was leading Barack Obama by 18 points in national polls, even as he made advances in Iowa. 6. As of late December, Mr. Booker had racked up 122 endorsements from influential Iowans, according to the running list from Iowa Starting Line. He had boasted of his long list of local endorsers since summer, but Beto O'Rourke was also leading in Iowa endorsements before he dropped out. 7. When Mr. Booker was elected mayor of Newark, the city was still considered one of the most dangerous in America. He hired as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Garry McCarthy, who was known as an architect of so-called broken windows policies, in which minor crimes are aggressively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xml:space="preserve">. 8. Murder rates fluctuated during Mr. Booker's mayoral administration but residents of Newark's predominantly black wards complained of racial profiling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 A.C.L.U. asked that the Justice Department investigate, Mayor Booker responded sharply: ''We don't need people who are going to frustrate, undermine and mischaracterize our agency,'' he said. 9. When Mr. Booker was mayor, Newark's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a stop-and-frisk policy that allowed officers to pat down pedestrians if they had ''reasonable suspicion'' of a crime. </w:t>
      </w:r>
    </w:p>
    <w:p>
      <w:pPr>
        <w:keepNext w:val="0"/>
        <w:spacing w:before="240" w:after="0" w:line="260" w:lineRule="atLeast"/>
        <w:ind w:left="0" w:right="0" w:firstLine="0"/>
        <w:jc w:val="left"/>
        <w:rPr>
          <w:lang w:val="en-US" w:eastAsia="en-US" w:bidi="ar-SA"/>
        </w:rPr>
      </w:pPr>
      <w:r>
        <w:rPr>
          <w:lang w:val="en-US" w:eastAsia="en-US" w:bidi="ar-SA"/>
        </w:rPr>
        <w:br/>
      </w:r>
      <w:hyperlink r:id="rId339" w:history="1">
        <w:r>
          <w:rPr>
            <w:rFonts w:ascii="arial" w:eastAsia="arial" w:hAnsi="arial" w:cs="arial"/>
            <w:i/>
            <w:color w:val="0077CC"/>
            <w:sz w:val="20"/>
            <w:u w:val="single"/>
            <w:shd w:val="clear" w:color="auto" w:fill="FFFFFF"/>
            <w:lang w:val="en-US" w:eastAsia="en-US" w:bidi="ar-SA"/>
          </w:rPr>
          <w:t>https://www.nytimes.com/2020/01/18/pageoneplus/19ed-rex11.html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2" style="position:absolute;z-index:2517278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Cory Booker on stage at the Liberty and Justice Celebration in Des Moines, Iowa. (PHOTOGRAPH BY MADDIE MCGARVEY FOR THE NEW YORK TIMES) (TP31)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PHOTO (PHOTOGRAPH BY JORDAN GALE FOR THE NEW YORK TIMES) (TP32)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Suit Settled In a Death In Teaneck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1994,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 Section 1;  Page 29;  Column 6;  Metropolitan Desk ; Column 6;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ROBERT HANLEY,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ROBERT HANLEY,   Special to The New York Times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TEANECK, N.J., March 18</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parents of a black teen-ager fatally shot by a white Teaneck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1990 have settled their Federal civil rights lawsuit against the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familiar with negotiations between the couple, Phillip and Thelma Pannell, and with Teaneck's insurer, the Scottsdale Insurance Company of Arizona, said the Pannells agreed to accept $195,000 to abandon the two-year-old suit. Their son, Phillip Jr., 16, was shot in the back by Officer Gary Spath on April 10,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agreement was reached on Wednesday before Magistrate Dennis Cavanaugh in Federal District Court in Newark. The negotiations intensified in recent weeks under the guidance of a mediator, Morris Pashman, a retired New Jersey Supreme Court Justice assigned to the case last May. Those involved in the talks declined today to discuss terms of the agreement because Judge Cavanaugh asked that they remain secret.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suit was filed in March 1992, six weeks after Officer Spath was acquitted of a manslaughter charge.  The Pannells charged that the shooting of their son was negligent, unjustified and reckless. The suit also charged that the shooting violated the youth's constitutional rights to equal protection and against cruel and unusual punishment and unreasonable searches. The defendants included Officer Spath; his partner on the night of the shooting, Wayne Blanco, and the Township of Teaneck.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Teaneck's lawyer, Michael B. Kates, said the town did not admit to any liability by agreeing to the out-of-court settlement and the payment.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settlement not predicated on fault or perceived fault but on the cost of litigation and the desire to move forward," he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Avoiding Trial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town's insurer, Mr. Kates said, was eager to avoid projected defense costs of $300,000 if the Pannell suit went to trial. The insurance company, he said, had spent about $300,000 for the defense of Officer Spath during his trial in early 1992. During the trial, Officer Spath testified that he shot the teen-ager in self-defense as he reached toward a jacket pocket that, Officers Spath and Blanco told the court, contained a loaded handgun.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Prosecution witnesses testified that Mr. Pannell's arms were raised when he was shot once in the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and Mrs. Pannell could not be reached for comment today. Their lawyer, Raymond M. Brown, of Newark, did not return a telephone 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Resolution of the lawsuit leaves one issue in Mr. Pannell's death still open: a two-year review of the case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New Jersey, Michael Chertoff, and the Justice Department's Civil Rights Division in Washington. Mr. Chertoff's spokesman, Richard Lavinthal, said today that the inquiry continues. He declined to discuss if there were specific reasons why the case had not been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days after Officer Spath was acquitted in February 1992, several black officials, including Keith Jones, president of the New Jersey chapter of the N.A.A.C.P., met with Mr. Chertoff and urged him to bring Federal criminal civil rights charges against Mr. Spath. The group complained about actions of the Bergen County sheriff's deputies, who provided courthouse security during the trial in Hackensack.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one instance, deputies arrested a state prosecution witness on a two-year-old warrant moments after he testified. In another, which drew the anger of the trial judge, Charles DiGisi, they admitted Steven McDonald, a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paralyzed since 1986 by a bullet fired by a teen-ager, into court as a spectator as Officer Spath was being cross-examined.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Limits of Jurisdiction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statement shortly after the meeting, Mr. Chertoff said that Federal jurisdiction is limited to instances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willfully and intentionally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apprehending and detaining people. Under Justice Department guidelines, Federal action can be taken if authorities find there was incompetence, corruption, intimidation or undue influence.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Spath retired from Teaneck's department in September 1992, shortly after the state-run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Firemen's Retirement System granted him an accidental disability pension. Such a pension requires that the recipient be totally and permanently incapacitated, either physically or mentally, because of a job-related traumatic event. Shortly before he applied for the pension, a psychiatrist told Teaneck officials that he could not give Officer Spath medical clearance to return to work. Teaneck officials said the pension annually provides Mr. Spath two-thirds of his salary of $46,006.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Metro Digest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1995,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Section B; Page 3; Column 4; Metropolitan Desk; Column 4;; Summary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686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CITY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Crew Asks Raises for Managers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 than two weeks after New York City's public school teachers rejected a contract that would have frozen their wages for two years, Schools Chancellor Rudy Crew has recommended that the Board of Education raise the salaries of 370 top managers by about 7 percent. [Page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Fancy Food, Warehouse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35,000-square-foot Fairway supermarket is to open today at 133d Street and 12th Avenue, offering everything from prepared salads to 50-pound bags of sugar. Superstores like the Fairway are just beginning to pop up in the city. [B1.]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Caseworkers for Child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Giuliani announced plans to add new caseworkers to the beleaguered Child Welfare Administration and to begin a long-term study of the city agency. [B1.]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Round 2 of Graffiti Wars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Subway officials finally got control of graffiti in the late 1980's, but over the last several years, vandals have been taking aim at train windows, boring into the glass with shards of ceramic or broken spark plugs or sandpaper. Transit officials say they cannot keep up with the vandals. NYC by Clyde Haberman. [B1.]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Giuliani Meets With Silver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indication of his concern over next year's state budget, Mayor Giuliani put aside his differences with the Democrats who control the State Assembly to meet with the Speaker, Sheldon Silver, to plot ways of getting more money for the city. [B6.]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Bible Prompts a Spectacle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what was at once a grand celebration of holiday spirit and a grandiose publishing party at the Cathedral of St. John the Divine, James Earl Jones, Ossie Davis, Ruby Dee and a host of other notables read from a new Bible translation from Schocken Books. [B7.]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Murder and Suicide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retired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from Midwood, Brooklyn, apparently shot his ailing wife and then turned the gun on himself,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[B9.]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Ripples of the Budget Battle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Tourists in the New York region were making sightseeing plans around the closings of national parks, and some Federal workers in the area were furloughed as a result of another partial shutdown of the Government. [B11.]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Prison's Culture of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1990, inmates at Clinton state prison have won seven Federal claims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correction officers, and the state has settled 10 brutality lawsuits with Clinton inmates rather than defend them in court. Corrections experts say the record is extraordinary since prisoners rarely win such cases and officials rarely settle them.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Monitor Faults Con 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Months after Consolidated Edison was ordered to pay a $2 million fine and improve its environmental record in the wake of a steam pipe explosion in 1989, a Federal monitor harshly criticized the company's efforts and said that several employees had been punished for reporting environmental mishaps. [B1.]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Error in $1 Million Platforms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$1 million platform at the Long Island Rail Road station in Islip, L.I., is two to three inches higher than the boarding level of the trains or enough to make people trip, railroad officials say. As a result, the railroad is considering raising the tracks. [B1.]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Santa Saves a Holiday Display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Jersey City's holiday display in front of City Hall has been rendered constitutionally correct by adding a Santa Claus and a snowman to its traditional Nativity scene and menorah, a Federal judge in Newark ruled. Earlier, the judge had ruled that a Christian creche and Jewish menorah violated the First Amendment.[B4.]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Lilco Criticizes Pataki's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Dismantling the Long Island Lighting Company will mean less reliable service, the company said in a response to Governor Pataki's plan to lower electricity rates. [B4.]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Budget Would Pare 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Governor Pataki has proposed a $250 limit on tuition increases next year for both the New York State and City university systems, but his budget would cut aid by up to $1,170 a year for 144,000 of the state's poorest students. [B6.]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Nynex Considers a Merger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Bell telephone companies, Nynex and Bell Atlantic, are reportedly exploring a merger that would create the second-largest telephone company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[D1.]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THREATS AND RESPONSES: AN EARLIER KILLING; Virginia Executes Pakistani Who Killed 2 at the C.I.A.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2002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1; National Desk;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The New York Times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JARRATT, Va., Nov. 14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Mir Aimal Kasi, the Pakistani extremist convicted of fatally shooting two C.I.A. employees in 1993 while they were stopped in traffic outside the agency's headquarters, was put to death tonight by lethal injection.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Kasi's hopes for a stay of execution ended at 5 this afternoon, when Gov. Mark R. Warner denied a request for clemency. Earlier in the afternoon,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Supreme Court rejected an appeal.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Shortly before the execution at 9, Mr. Kasi, 38, and his spiritual adviser entered the death chamber of the Greensville Correctional Center, chanting in their native tongue. Mr. Kasi and his adviser had a 15- to 20-second exchange, the adviser left, and Mr. Kasi continued chanting softly.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stopped only to give his last statement, which was, "There is no god but Allah." Afterward, he resumed chanting until he lost consciousness. Death was pronounced at 9:07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news media witness, Guy Taylor of The Washington Times, said that after Mr. Kasi was strapped down, he made a "V" with the first two fingers of his right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Mr. Taylor said, "he moved his right foot back and forth like a boy going to sleep."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Jan. 23, 1993, Mr. Kasi used an assault rifle to kill Frank A. Darling, 28, and Lansing H. Bennett, 66, as they sat in their cars at a stoplight in McLean, Va., near the Central Intelligence Agency's headquarters.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shootings, in which three others were wounded, Mr. Kasi got back in his car and drove away. He eluded prosecution for more than four years by hiding in Pakistan, but F.B.I. agents traced him to a hotel there and arrested him in 1997. The agents said he gave a detailed confession on the return flight, saying he was enraged by C.I.A. activity in Pakistan and other Islamic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Later that year, in a two-week trial in Fairfax County marked by extraordinarily high security, he was found guilty and sentenced to death.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Kasi's pen pal, Ann McBride, was one of several dozen protesters against the death penalty who held a vigil in the field outside the prison, 60 miles south of Richmond.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didn't think of himself as a terrorist," Ms. McBride said. She said that Mr. Kasi loved animals, particularly cats, and that he loved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wanted to live," she said, "but to die in Ramadan is a great honor. He said he was lucky to die during Ramadan."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Mr. Kasi and his family asked that there be no reprisals for his execution, fears of a retaliatory attack persist. A warning from the State Department to Americans abroad, as well as remarks by Mr. Kasi characterizing his actions as retaliation against Americans, prompted law enforcement agencies in Virginia to be on heightened alert. Four Americans were killed in Pakistan during Mr. Kasi's 1997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Pakistan,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increased security as protesters in the southern town of Multan continued today to demonstrate against Mr. Kasi's pending execution.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Embassy advised Americans living in Pakistan to take extra care with security and stay at home for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500 students demonstrated in Multan on Wednesday, calling for Mr. Kasi's extradition to Pakistan. About 80 lawyers protested his death sentence in Quetta, the capital of Baluchistan province and Mr. Kasi's hometown.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should review its policies that are creating anti-U.S. feelings among the oppressed nations in the world," Ali Ahmed Kurd, president of the Baluchistan Bar Association, told the rally, according to Agence France-Presse. "Executions or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people will further fuel anti-U.S. feelings."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Shortly after the court denied a stay, Mr. Kasi's brothers and the spiritual adviser left the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Governor Warner, a Democrat, said: "Mr. Kasi has admitted to the crimes for which he was convicted and shown absolutely no remorse for his actions. After a thorough review of Mr. Kasi's petition for clemency and the judicial opinion regarding this case, I have concluded that the death penalty is appropriate in the instance. I will not intervene."      </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 xml:space="preserve">CUNY Campus to Gain a Center on </w:t>
        </w:r>
      </w:hyperlink>
      <w:hyperlink r:id="rId367" w:history="1">
        <w:r>
          <w:rPr>
            <w:rFonts w:ascii="arial" w:eastAsia="arial" w:hAnsi="arial" w:cs="arial"/>
            <w:b/>
            <w:bCs/>
            <w:i/>
            <w:color w:val="0077CC"/>
            <w:kern w:val="32"/>
            <w:sz w:val="28"/>
            <w:szCs w:val="32"/>
            <w:u w:val="single"/>
            <w:shd w:val="clear" w:color="auto" w:fill="FFFFFF"/>
            <w:lang w:val="en-US" w:eastAsia="en-US" w:bidi="ar-SA"/>
          </w:rPr>
          <w:t>Policing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2016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SAM ROBERTS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national research center focused on interactions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communities they serve will open this summer at John Jay College of Criminal Justice, with the college's first endowed professor as its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Phillip Atiba Goff established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at the University of California, Los Angeles, a decade ago, and it recently began collaborating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around the country to standardize, track and compare statistics on law enforcement behavior, including stops and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$1.5 million gift from the Ford Foundation and another $1 million from Atlantic Philanthropies are creating the endowment to bring Dr. Goff and the center to Manhattan. The Franklin A. Thomas professorship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is named for a former president of the Ford Foundation and former New York City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for legal matters, a job later held by Jeremy Travis, who is now the president of John Jay.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move will place John Jay at the forefront of a national conversation on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prompted by a spate of deaths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including those in Ferguson, Mo., and Staten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appointment was approved on Monday by the City University of New York's board of trustees.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having a moment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criminal justice reform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and the beating heart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begins in New York,'' Dr. Goff said in an interview. ''New York is in the vanguard, and when you have the entire of New York City agreeing on the need for some kind of a change, that's a powerful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will direct the center and also teach at John Jay.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Travis said, ''John Jay is the most diverse of CUNY's senior colleges, so these issues involving interactions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far removed from the lives of our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research fits with the DNA of John Jay,''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also coincides with the Ford Foundation's focus on inequality. Darren Walker, the foundation's president, said one of its priorities was ''improving relations between communities of color and law enforcement.'' He described New York as ''a laboratory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 and innovation in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2014, John Jay, in partnership with Yale Law School and U.C.L.A., among others, received a $4.75 million grant from the Justice Department to establish the National Initiative for Building Community Trust and Justice. Directed by David Kennedy, it has a goal of improving relationships between communities and the criminal justice system. Dr. Goff was one of the principal partners in the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Goff, 38, an associate professor at U.C.L.A., is currently on leave as a visiting scholar at the Kennedy School of Government at Harvard.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Equity's agenda is to improve the morale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community's perception of officers. As part of its research, it will collect data from local law enforcement agencies to try and determine where disparities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arise from bias.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agencies endorsing the center's agenda is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its leader, Commissioner William J. Bratton.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''Incidents and decades of mass incarceration have produced communities that both need public safety more than ever before and have less faith in it,'' the center's mission statement says. ''Yet, without reliable data, law enforcement lacks the ability to produce objective evidence to questions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legitimacy.''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focus includes not only race, but also gender, sexual orientation, recruitment and promotion, and the criminal justice system's dealings with juvenile offenders and undocumented immigrants.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Thomas, for whom the endowed position is named, was a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for legal matters 50 years ago, during the administration of Mayor John V. Lindsay. He was the first African-American to hold that post, and he said he thought that most of the racial gulfs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minority communities would have been bridged by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 interview, he recalled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community relations were different when he was growing up in the 1940s in the Bedford-Stuyvesant neighborhood of Brooklyn. ''If you ever were in a particular difficulty, find a policeman;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your allies,'' he said. ''There's been a separation that I fear has been in no one's best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he added, ''having the commissioner supportive of this effort gives it more of a chance of succeeding, and relocating it to New York suggests there's a coming together of people of like mind and that collectively we can make a positive difference.''</w:t>
      </w:r>
    </w:p>
    <w:p>
      <w:pPr>
        <w:keepNext w:val="0"/>
        <w:spacing w:before="240" w:after="0" w:line="260" w:lineRule="atLeast"/>
        <w:ind w:left="0" w:right="0" w:firstLine="0"/>
        <w:jc w:val="left"/>
        <w:rPr>
          <w:lang w:val="en-US" w:eastAsia="en-US" w:bidi="ar-SA"/>
        </w:rPr>
      </w:pPr>
      <w:r>
        <w:rPr>
          <w:lang w:val="en-US" w:eastAsia="en-US" w:bidi="ar-SA"/>
        </w:rPr>
        <w:br/>
      </w:r>
      <w:hyperlink r:id="rId368" w:history="1">
        <w:r>
          <w:rPr>
            <w:rFonts w:ascii="arial" w:eastAsia="arial" w:hAnsi="arial" w:cs="arial"/>
            <w:i/>
            <w:color w:val="0077CC"/>
            <w:sz w:val="20"/>
            <w:u w:val="single"/>
            <w:shd w:val="clear" w:color="auto" w:fill="FFFFFF"/>
            <w:lang w:val="en-US" w:eastAsia="en-US" w:bidi="ar-SA"/>
          </w:rPr>
          <w:t>http://www.nytimes.com/2016/03/22/nyregion/ucla-center-on-</w:t>
        </w:r>
      </w:hyperlink>
      <w:hyperlink r:id="rId368" w:history="1">
        <w:r>
          <w:rPr>
            <w:rFonts w:ascii="arial" w:eastAsia="arial" w:hAnsi="arial" w:cs="arial"/>
            <w:b/>
            <w:i/>
            <w:color w:val="0077CC"/>
            <w:sz w:val="20"/>
            <w:u w:val="single"/>
            <w:shd w:val="clear" w:color="auto" w:fill="FFFFFF"/>
            <w:lang w:val="en-US" w:eastAsia="en-US" w:bidi="ar-SA"/>
          </w:rPr>
          <w:t>police</w:t>
        </w:r>
      </w:hyperlink>
      <w:hyperlink r:id="rId368" w:history="1">
        <w:r>
          <w:rPr>
            <w:rFonts w:ascii="arial" w:eastAsia="arial" w:hAnsi="arial" w:cs="arial"/>
            <w:i/>
            <w:color w:val="0077CC"/>
            <w:sz w:val="20"/>
            <w:u w:val="single"/>
            <w:shd w:val="clear" w:color="auto" w:fill="FFFFFF"/>
            <w:lang w:val="en-US" w:eastAsia="en-US" w:bidi="ar-SA"/>
          </w:rPr>
          <w:t>-community-ties-will-move-to-john-jay-college.html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5" style="position:absolute;z-index:2517370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Phillip Atiba Goff will join John Jay College of Criminal Justice and run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which he established at U.C.L.A. (PHOTOGRAPH BY SHIHO FUKADA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8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Is the Show ‘Cops’ Committing Crimes Itself?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2019 Tuesday 09:28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 Taberski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Along with the show’s history of coercion and complicity in abuse,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featured can effectively make “any changes they deem necessary.”</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this spring, the reality show “Cops” has been on TV for 30 years, making it one of the longest-running shows in television history. There have been over a thousand episodes to date. And a new episode is still pumped out almost every week. Because its old episodes are also in syndication, “Cops” airs as often as 20 times in a single day. It aired more than 69 times in one recent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show format is dead simple: Cameras follow real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film them as they interact with — and usually arrest — real citizens. The co-creator and producer of “Cops,” John Langley, told me that he considers it to be less a reality show than a documentary chronicling work-a-day officers, and the challenges and dangers of their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watched hundreds of episodes over the years. For all of the show’s problematic depictions of America’s overpoliced underclass, its air of authentic grittiness drew me in — a sort of counterprogramming to the wealth worship and small-time narcissism of the other reality shows that sprang up around it. As a former reality program producer, I also know my way around an edit room. And I believed, as reality shows go, “Cops” was pretty real. But after a good long look under the hood, I don’t believe that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podcast I host is the product of an 18-month investigation by me and my producers. What we found is that “Cops” is edited far more problematically than it lets on, that it consistently presents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as good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that its structural reinforcement of racial stereotypes about criminality raises questions about the ethics of continuing to let the show remain on the air. Above all, the questionable legality of several actions taken by “Cops” producers and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partners should lead every American state and city to assess whether they should allow reality shows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film in their jurisdictions.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our earliest discoveries was the remarkable level of control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over the content of the show. This arrangement is detailed in legal agreements between the producers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which we obtained a copy. In exchange for giving “Cops” cameras access,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provided episodes ahead of time to make “any changes they deem necessary,” according to the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other words,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pick and choose what gets aired. This ability — to craft their own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message, from the enormous beachhead of national television — has led over 150 departments across the country to work with “Cops.” Florida’s Palm Beach County Sheriff’s Office has been on the show for 15 seasons. The Las Vegas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been on for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“Cops” cameras, of course, are not news cameras, so unlike a traditional news crew, the shows’ producers have to obtain the written legal consent of every suspect whose face appears on camera. The producers of “Cops” claim they do. We found a different reality. Tracking down the people who have been filmed by “Cops” is not easy. But of the 11 suspects we interviewed, all but one said they either did not give their legal consent to appear on the show, were too inebriated to consent knowingly or were coerced into signing —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producers, troublingly, working together to get those signatures.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man in Tampa says he was threatened with a trumped-up charge of felony trespassing if he did not sign the release. A woman in Missouri filed a lawsuit after she was repeatedly harassed by producers, who showed up at her residence and her court appearances with the release forms in hand after she refused to sign. A woman in Gwinnett County, Ga., claims she was denied bail bond until she signed, after being arrested on the show for cocaine possession. A state test later proved the substance found in her car was not cocaine or a drug of any kind. “Cops” aired the episode anyway, and it continues to air in reruns.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also discovered alarming trends within the show’s structure, not just its production process. After screening 846 episodes — collecting over 68,000 data points on race, the type of alleged crime depicted and arrest rates —  we found despite the great crime decline in America since the show premiered, over a third of all arrests on “Cops” are drug arrests, three times the percentage of drug arrests in real life, according to F.B.I.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“Cops” first aired at the height of the War on Drugs, and as that war raged, the show promoted it with such success that some of the officers who appeared in those early seasons were arguably the first to achieve reality-show fame. One officer, John Bunnell, who ran a Portland, Ore., drug unit, remembers suspects, in cuffs, asking for autographs. (He also remembers “Cops” cameramen carrying their own guns to raids, serving as, in Mr. Bunnell’s words, “special deputies.”)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as lawmakers have begun to rethink the efficacy and the societal costs of the drug war — even as a Republican-led Senate and a Republican president have passed criminal justice reforms into law — “Cops” still glorifies the drug war. In the show’s 2016-17 season, 44 percent of all arrests were drug arrests, mostly for low-level offenders.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data analysis of the show’s racial portrayals also revealed that “Cops” front-loads footage of alleged crimes by members of minorities. On the show, 46 percent of violent-crime arrests of African-Americans (and 50 percent of those arrests of Latinos) appear before the first commercial break, compared with only 29 percent of violent-crime arrests of white people before that first break.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“Cops” producers told us their strategy is simply to put the most action-packed scenes in that first segment of the show, so that viewers stick around through the commercials. And sure, that makes sense. But it doesn’t explain away the top-heavy racial disparity. Given the show’s primarily white viewership, it’s not a stretch to think “Cops” producers were confirming racial narratives of criminality in America that they think their viewers want to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it’s no small matter that “Cops” also consistently, and casually, presents textbook bad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good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one disturbing segment, a white officer in Wichita, Kan., pries a black man’s mouth open with the butt end of his flashlight, leaving it inserted in his mouth while the officer searches for drugs. Another segment shows an officer in Arizona tasing a fleeing man in the back, in violation of his department’s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policy. The man was suspected merely of loitering. This type of behavior is never presented as either questionable or unconstitutional. Body-cam footage also recently captured that same officer in a separate incident tasing another suspect 10 times during a routine traffic stop, then pulling down the man’s shorts and tasing him an 11th time in the testicles.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all of its shocking flaws, “Cops” does have a few compensatory features. It was the first truly nonfiction look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doing their jobs. And it’s inaccurate to think “Cops” was watched by only racists or ignoramuses in its heyday. Indeed, when the show first aired, The San Diego Union Tribune proclaimed, “Cop Stories Don’t Get More Real Than This” in the headline of its review, and USA Today announced, “‘Cops’ Is Real — and Riveting.”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more politicians had been watching “Cops,” they would have seen the opioid crisis coming from miles away. And sometimes the show’s cameras capture genuinely stunning acts of heroism as well as quieter acts of human kindness, like talking a suicidal man off a ledge. But on balance, our podcast reveals a show that seems more interested in presenting a scary, dangerous world where the over-aggressive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 normalizes seems warranted.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places are figuring this out. Spokane, Wash., recently voted to severely restrict the ability of reality shows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film there. And since the podcast airing this investigation began in April, both Kalamazoo and Ingham County in Michigan have canceled their planned filmings of the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up to each community to decide whether it wants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working with the “Cops” cameras. But the results of our investigation suggest there should at least be some public discussion across the country about the ethics of these partnerships, about the legality of the actions taken by officers who are filmed and whether the nature of these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shows still fits our evolving standards and our values.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Dan Taberski (</w:t>
      </w:r>
      <w:hyperlink r:id="rId376" w:history="1">
        <w:r>
          <w:rPr>
            <w:rFonts w:ascii="arial" w:eastAsia="arial" w:hAnsi="arial" w:cs="arial"/>
            <w:i/>
            <w:color w:val="0077CC"/>
            <w:sz w:val="20"/>
            <w:u w:val="single"/>
            <w:shd w:val="clear" w:color="auto" w:fill="FFFFFF"/>
            <w:lang w:val="en-US" w:eastAsia="en-US" w:bidi="ar-SA"/>
          </w:rPr>
          <w:t>@dtaberski</w:t>
        </w:r>
      </w:hyperlink>
      <w:r>
        <w:rPr>
          <w:rFonts w:ascii="arial" w:eastAsia="arial" w:hAnsi="arial" w:cs="arial"/>
          <w:color w:val="000000"/>
          <w:sz w:val="20"/>
          <w:lang w:val="en-US" w:eastAsia="en-US" w:bidi="ar-SA"/>
        </w:rPr>
        <w:t xml:space="preserve">) is a documentary filmmaker and the host of the podcast            </w:t>
      </w:r>
      <w:hyperlink r:id="rId377" w:history="1">
        <w:r>
          <w:rPr>
            <w:rFonts w:ascii="arial" w:eastAsia="arial" w:hAnsi="arial" w:cs="arial"/>
            <w:i/>
            <w:color w:val="0077CC"/>
            <w:sz w:val="20"/>
            <w:u w:val="single"/>
            <w:shd w:val="clear" w:color="auto" w:fill="FFFFFF"/>
            <w:lang w:val="en-US" w:eastAsia="en-US" w:bidi="ar-SA"/>
          </w:rPr>
          <w:t>“Headlong: Running From ‘Cops.’”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378"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379"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380"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381"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383"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(PHOTOGRAPH BY Paramount Network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40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Elections Roundup: Michigan Mayor Survives a Recall Vote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NEW YORK TIMES; Contributing to this article were: Richard Fausset from Atlanta; Jess Bidgood from Boston; Julie Bosman, Monica Davey, Mitch Smith and Katie Thomas from Chicago; Alan Feuer from New York; Kirk Johnson from Seattle.</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Voters went to the polls in several cities and states on Tuesday, choosing mayors and weighing in on assorted ballot measures. Here is a roundup of some of the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Atlanta, 2 Council Members Headed to Runoff for Mayor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city council members, Keisha Lance Bottoms and Mary Norwood, emerged as the top vote-getters in a crowded field on Tuesday in the race for Atlanta mayor. The two will now go head-to-head in a runoff on Dec. 5, The Associated Press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eventual winner of the race, Atlanta's most competitive mayoral contest in eight years, will take over from the current mayor, Kasim Reed, who is leaving because of term limits. Mr. Reed, in his two terms, has overseen a period of urban renewal.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same time, the majority-black city has become whiter and wealthier. Among eight serious candidates vying to succeed Mr. Reed, gentrification, development and the gap between rich and poor emerged as crucial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is a bastion of Deep South liberalism, and the candidates had few serious policy differences going into Tuesday's vote, which put more weight on personality and race. With three viable white candidates, some black voters argued that Atlanta needed to continue its streak of black mayors going back to 1974. Ms. Bottoms is black; Ms. Norwood is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candidates promised to focus on ethics if elected, a reaction to a continuing federal investigation into corruption in the municipal contracting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Detroit, Mayor Mike Duggan Easily Wins Re-Election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Mike Duggan, the mayor who oversaw Detroit's emergence from bankruptcy protection, was re-elected on Tuesday, local election results showed, defeating Coleman A. Young II, the son of a storied politician who was the city's first black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election was seen as a referendum on Detroit's progress. Four years ago, the city had fallen so deeply into debt and was so plagued by failing services that it found itself in federal court, the largest American city ever to seek bankruptcy protection. Mr. Duggan, who was elected the city's first white mayor in 40 years amid the legal proceedings, has pointed to signs of change since: Detroit has 65,000 new streetlights that actually turn on; emergency medical service response times have dropped; and thousands of empty, blighted houses have been torn down and hauled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serious challenges remain, including thousands more crumbling buildings and a growing sense of inequity over improvements to some parts of the city over others. In a city that is 82 percent black, there were efforts to portray the election along racial lines, as a choice between a black-run Detroit, as it was during the tenure of Mr. Young's father, and a white-run Detroit. One ad that criticized Mr. Duggan, issued by backers of Mr. Young, ended this way: ''It's as simple as black and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 Lyles Will Be First Black Woman to Lead Charlotte, 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 Lyles, a Democratic councilwoman, was elected mayor of Charlotte, N.C., on Tuesday, local election authorities reported, becoming the first African-American woman to win the office since the city's incorporation in 1768.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Lyles defeated Kenny Smith, a Republican, in the race to choose a successor for Mayor Jennifer Roberts, whom Ms. Lyles had defeated in a Democratic primary.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Roberts had been buffeted, from both the left and the right, for her handling of two issues: the fallout from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an African-American man, Keith Lamont Scott, in September 2016; and a debate over which bathrooms transgender people should be able to use in public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February 2016, the Charlotte City Council passed a nondiscrimination ordinance -- supported by Ms. Lyles and Ms. Roberts -- that prompted the Republican-dominated state Legislature to pass a law that required people in publicly owned buildings to use the restroom that corresponded with the gender listed on their birth certificates. The law set off a roaring culture debate across the state, and the Charlotte council eventually rescinded its ordinance as part of an effort to roll back the state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bathroom issue played a role in the election, with a conservative group promulgating ads that attacked Ms. Lyles for supporting a ''radical'' gay-rights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Smith portrayed himself as a figure who could unite a divided city, while Ms. Lyles promised to increase resident involvement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Flint Mayor Survives Recall Attempt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Karen Weaver of Flint, Mich., survived a recall attempt on Tuesday, local election officials reported, and will continue serving for the next two years. She emerged with the most votes in a field of 18 candidates that included Scott Kincaid, a city councilman.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Weaver took office in 2015 as Flint was grappling with lead-tainted drinking water, the result of decisions by emergency managers appointed by the state to oversee the fiscally struggling city. She gained national prominence by calling attention to the city's water woes and pushing for assistance from federal and state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Ms. Weaver, a psychologist who had never before held political office, quickly found herself at odds with the Flint City Council. Mr. Kincaid and others on the council pushed back against her proposal for a long-term drinking water source for Flint and criticized her attempt to do business with a trash-hauling company that has been accused of corruption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Weaver, who is black and Flint's first woman mayor, said she believed the recall effort was motivated by sexism and racism. Mr. Kincaid, who is white, said that race was irrelevant and that the recall was rooted in concerns about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Candidate Gets a Majority for Mayor of Minneapolis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candidate for mayor of Minneapolis received a majority of votes on Tuesday, local election officials reported, meaning that the city's complex ranked-choice voting process will be used starting Wednesday to determine a winner.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Jacob Frey, a Minneapolis City Council member, had a lead after Tuesday night. Mayor Betsy Hodges remains in the running for a second term despite a large field of opponents and criticism over how she has handled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Democratic-leaning city, the election featured several candidates who saw themselves as progressive Democrats, many of whom emphasized racial equity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in their campaigns.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local affiliate of the Democratic Party did not endorse a candidate, leaving a wide field of challengers.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race was upended in July by the fatal shooting of Justine Damond, an unarmed Australian woman, by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Afterward, Ms. Hodges replaced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but still faced protests and calls to change the culture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Demonstrators also criticized Ms. Hodges and camped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for days in 2015 when an officer fatally shot an unarmed black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Minneapolis is one of a handful of cities that uses ranked-choice voting, which allows voters to select and rank up to three preferred candidates. If nobody gets a majority in the first-round votes, the candidate with the fewest votes is dropped, and their votes are reallocated. Ms. Hodges won her first term in 2013 on the 33rd round of counting.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Jenny Durkan Holds Lead In Seattle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Jenny Durkan, a former prosecutor, held a lead in the race for mayor of Seattle early Wednesday, The Associated Press reported, against Cary Moon, an urban planner.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them was to be the first woman to hold the job since 1928. Officials said they planned to continue counting ballots later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Durkan, 59, and Ms. Moon, 54, agreed on many issues, especially that rapid economic and population growth was testing the city as rents and home prices soar and as homelessness has challenged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Neither woman had ever held elected office. Ms. Durkan argued that her experience as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appointed by President Barack Obama, gave her a depth of experience that Ms. Moon lacked. Ms. Moon appealed to voters who were suspicious of establishment politicians, and she won endorsements of several groups that had backed Senator Bernie Sanders in the 2016 presidential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race was overshadowed, at times, by events at City Hall. Ed Murray, Seattle's first openly gay mayor, endorsed Ms. Durkan in June, then resigned in September after several men accused him of sexually abusing them decades ago when they were minors.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of Boston Wins Second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Martin J. Walsh, a Democrat of Boston, cruised to re-election on Tuesday, The Associated Press reported, beating a city councilor, Tito Jackson, who tried to turn the race into a referendum on development, displacement and disparity.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Walsh's first term as mayor was not without controversy. He faced criticism after he initially embraced the city's flashy but doomed 2024 Olympic bid and blamed ''10 people on Twitter'' for deep-seated opposition to hosting the games. Two of his aides were indicted on charges of extortion. And amid a burst of economic growth, discontent has simmered over Boston's rising cost of living, continuing problems in its public schools and a multi-million-dollar tax break for General Electric to bring its corporate headquarters to Boston.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Jackson, a fellow Democrat and Boston's first black mayoral finalist in decades, struggled to compete with Mr. Walsh's campaign war chest and with his endorsements from popular Democrats like Senator Elizabeth Warren of Massachusetts. Mr. Walsh pledged to tackle what he described as generational issues, like racial tensions and lagging schools, and burnished his progressive credentials by highlighting his differences with President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Ohio Voters Reject Limits to State Drug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Voters in Ohio defeated a measure on Tuesday that would have limited the price of prescription drugs purchased by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referendum would have required that the state pay no more for drugs than what the federal Department of Veterans Affairs pays for those same drugs. The provision would have applied to state-purchased drugs bought as part of the Medicaid program for low-income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Veterans Affairs Department buys drugs at 24 percent below typical prices, in addition to other discounts.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measure drew strong resistance from drug makers, which spent more than $49 million to try to defeat it, and the loss underscored the formidable influence of the pharmaceutical industry, which typically spends millions of dollars a year on lobbying and campaign contributions. Last year, the industry successfully beat a measure in California that was similar to Ohio's, after spending more than $100 million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drug industry has come under fire for the skyrocketing price of prescription drugs, and politicians in both parties have recently taken up the populist issue. While Congress has so far done little to address the issue, several states have taken up the cause. California, Nevada and Vermont have passed laws that require companies to disclose and justify certain price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Larry Krasner Elected Top Prosecutor in Philadelphia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Larry Krasner, a veteran civil rights lawyer who ran on a platform of reforming the criminal justice system, was elected on Tuesday as the district attorney of Philadelphia, The Associated Press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Krasner, a Democrat, defeated his opponent, Beth Grossman, a career local prosecutor and a longtime Democrat who switched parties to run against him as a Republican. After beating six opponents in a primary in May, Mr. Krasner was heavily favored to win the general election in the heavily Democratic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56, Mr. Krasner has never held public office and spent much of his career representing liberal activists in Philadelphia. As a private lawyer, he sued the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75 times, repeatedly accusing its officers of lying and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 a remarkable record for a man who will now have to work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 city's top law enforcement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crime in Philadelphia has dropped significantly in recent months, the city still has one of the highest incarceration rates of any urban center in the country. Mr. Krasner made that issue a focal point of his campaign, promising to cut down on prosecutions of minor offenses, to divert drug addicts into treatment and to ignore, where appropriate, what he described as draconian sentencing guidelines.</w:t>
      </w:r>
    </w:p>
    <w:p>
      <w:pPr>
        <w:keepNext w:val="0"/>
        <w:spacing w:before="240" w:after="0" w:line="260" w:lineRule="atLeast"/>
        <w:ind w:left="0" w:right="0" w:firstLine="0"/>
        <w:jc w:val="left"/>
        <w:rPr>
          <w:lang w:val="en-US" w:eastAsia="en-US" w:bidi="ar-SA"/>
        </w:rPr>
      </w:pPr>
      <w:r>
        <w:rPr>
          <w:lang w:val="en-US" w:eastAsia="en-US" w:bidi="ar-SA"/>
        </w:rPr>
        <w:br/>
      </w:r>
      <w:hyperlink r:id="rId391" w:history="1">
        <w:r>
          <w:rPr>
            <w:rFonts w:ascii="arial" w:eastAsia="arial" w:hAnsi="arial" w:cs="arial"/>
            <w:i/>
            <w:color w:val="0077CC"/>
            <w:sz w:val="20"/>
            <w:u w:val="single"/>
            <w:shd w:val="clear" w:color="auto" w:fill="FFFFFF"/>
            <w:lang w:val="en-US" w:eastAsia="en-US" w:bidi="ar-SA"/>
          </w:rPr>
          <w:t>https://www.nytimes.com/2017/11/07/us/mayor-atlanta-boston-detroit.html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2" style="position:absolute;z-index:2517422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Mayor Martin J. Walsh of Boston cast his vote at a library on Tuesday. He defeated a fellow Democrat to win a second term. (PHOTOGRAPH BY PAT GREENHOUSE/THE BOSTON GLOBE VIA 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P.B.A. Chief Defends Officer Who Shot Transit Policeman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1994,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3;  Column 5;  Metropolitan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JOE SEXTON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JOE SEXTON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Saying he wanted to "set the record straight" for an off-duty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mistakenly opened fire on a plainclothes transit officer last month, the president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yesterday that the off-duty officer was completely focused on the other man's gun and shot in "response to a life-threatening gesture."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 Caruso, president of the Patrolmen's Benevolent Association, offered what he said was Officer Peter Del-Debbio's account of the Aug. 22 shooting on an East Side subway platform in which he critically wounded Transit Officer Desmond Robinson, whom Officer Del-Debbio mistook for a criminal.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Robinson, who along with other plainclothes and uniformed transit officers was trying to catch two armed youths at the 53d Street and Lexington Avenue subway station, was struck by at least four bullets fired by Officer Del-Debbio. Officer Robinson remains hospitalized at Bellevue Hospital Medical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Law-enforcement officials handling the investigation believe Officer Robinson, who is black, was struck twice and perhaps three times in the back. At least two eyewitnesses, including Officer Robinson's partner, have told investigators that Officer Del-Debbio, who is white, fired into the transit officer's back as he lay on the platform.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Question of Pausing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black officers have contended that Officer Del-Debbio assumed Officer Robinson was a criminal in part because of his race, and have argued that he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the shooting. Mr. Caruso, whose union represents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not transit officers, discounted those contentions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focus wasn't on a black man with a gun, but on a gun," said Mr. Caruso, who said he and the union's lawyers had spoken with Officer Del-Debbio. "His focus is not on anything but a semiautomatic weapon thrust at him. He keeps firing in self-defense."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of whether Officer Del-Debbio fired all five shots in his revolver without pausing is at the center of the investigation and the emotional debate swirling around it. Officer Robinson's partner, David Thompson, has said that Officer Robinson crumbled to the ground after the first or second shot, and that Officer Del-Debbio, instants later and with his face "full of anger," continued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Yesterday, Mr. Caruso said that Officer Del-Debbio said he was not certain whether he had fired continuously. But Mr. Caruso, who said investigators had concluded that Officer Robinson had his gun in his hand throughout the shooting, rejected the contentions that the off-duty officer had shot Officer Robinson in the back once he was on the ground, saying, "It is untrue that he pumped bullets into his back wantonly, brutally."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Statements Called Inaccurate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Caruso also called misguided Officer Thompson's statement to investigators that Officer Del-Debbio appeared "psychotic" and "angry" and that he "was shooting with a vengeance."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he believed Officer Del-Debbio was shot by a uniformed transit officer before he opened fire or sometime after his initial shots at Officer Robinson. Investigators are exploring whether Transit Officer Joseph Fitzgerald wounded Officer Del-Debbio before he had finished shooting Officer Robinson, and that Officer Del-Debbio might have believed he was under attack from more than one gunman.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Brian O'Dwyer, the lawyer for Officer Robinson and his family, said Mr. Caruso's claims were both inaccurate and needlessly defensive.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and Federal Inquiries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Robinson as well as two other eyewitnesses say he was shot in the back as he was on the ground," Mr. O'Dwyer said. "All we want is a full and fair investigation. What is the P.B.A. afraid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Morgenthau, the District Attorney of Manhattan, is conducting an investigation of the shooting and is very likely to submit its findings to a grand jury in the next several weeks.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Department of Justice is also monitoring the local investigation and is expected to open a preliminary Federal civil rights inquiry in response to a complaint filed last week by Mr. O'Dwyer.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 xml:space="preserve">Democrats Unveil Sweeping Bill Targeting </w:t>
        </w:r>
      </w:hyperlink>
      <w:hyperlink r:id="rId4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5" w:history="1">
        <w:r>
          <w:rPr>
            <w:rFonts w:ascii="arial" w:eastAsia="arial" w:hAnsi="arial" w:cs="arial"/>
            <w:b/>
            <w:bCs/>
            <w:i/>
            <w:color w:val="0077CC"/>
            <w:kern w:val="32"/>
            <w:sz w:val="28"/>
            <w:szCs w:val="32"/>
            <w:u w:val="single"/>
            <w:shd w:val="clear" w:color="auto" w:fill="FFFFFF"/>
            <w:lang w:val="en-US" w:eastAsia="en-US" w:bidi="ar-SA"/>
          </w:rPr>
          <w:t xml:space="preserve"> Misconduct and Racial Bias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2020 Tuesday 10:57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Catie Edmondson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measure, the most expansive intervention into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lawmakers have proposed in recent memory, is likely to draw opposition from Republicans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measure, the most expansive intervention into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lawmakers have proposed in recent memory, is likely to draw opposition from Republicans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Democrats in Congress on Monday unveiled sweeping legislation aimed at combating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racial discrimination by the </w:t>
      </w:r>
      <w:hyperlink r:id="rId40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and making it easier to identify, track and prosecute misconduct, the most expansive federal intervention into law enforcement that lawmakers have proposed in recent memory.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Introduced as a direct response to the recent killings of unarmed black Americans as protests of </w:t>
      </w:r>
      <w:hyperlink r:id="rId40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violence and racial discrimination continue across the country, the </w:t>
      </w:r>
      <w:hyperlink r:id="rId406" w:history="1">
        <w:r>
          <w:rPr>
            <w:rFonts w:ascii="arial" w:eastAsia="arial" w:hAnsi="arial" w:cs="arial"/>
            <w:i/>
            <w:color w:val="0077CC"/>
            <w:sz w:val="20"/>
            <w:u w:val="single"/>
            <w:shd w:val="clear" w:color="auto" w:fill="FFFFFF"/>
            <w:lang w:val="en-US" w:eastAsia="en-US" w:bidi="ar-SA"/>
          </w:rPr>
          <w:t>bill</w:t>
        </w:r>
      </w:hyperlink>
      <w:r>
        <w:rPr>
          <w:rFonts w:ascii="arial" w:eastAsia="arial" w:hAnsi="arial" w:cs="arial"/>
          <w:color w:val="000000"/>
          <w:sz w:val="20"/>
          <w:lang w:val="en-US" w:eastAsia="en-US" w:bidi="ar-SA"/>
        </w:rPr>
        <w:t xml:space="preserve"> proposes significant changes to the rules that govern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operate and how they can be held accountable for wrongdoing. It comes as tens of thousands of Americans have taken to the streets to call for a nationwide reckoning with systemic racial discrimination, particularly by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legislation would curtail protections that shield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misconduct from being prosecuted and impose a new set of restrictions on law enforcement officers to prevent them from using deadly force except as a last resort. It includes many measures that civil rights activists have been pushing for decades, which have met with strong opposition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and law enforcement groups.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prospects are uncertain on Capitol Hill, where Republicans — despite expressing outrage at some recent episodes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toward black Americans and endorsing calls for change — have yet to indicate what steps, if any, they are willing to embrace. And elements of the measure have already drawn resistance from President Trump, who has </w:t>
      </w:r>
      <w:hyperlink r:id="rId406" w:history="1">
        <w:r>
          <w:rPr>
            <w:rFonts w:ascii="arial" w:eastAsia="arial" w:hAnsi="arial" w:cs="arial"/>
            <w:i/>
            <w:color w:val="0077CC"/>
            <w:sz w:val="20"/>
            <w:u w:val="single"/>
            <w:shd w:val="clear" w:color="auto" w:fill="FFFFFF"/>
            <w:lang w:val="en-US" w:eastAsia="en-US" w:bidi="ar-SA"/>
          </w:rPr>
          <w:t>called for a military crackdown on the protests</w:t>
        </w:r>
      </w:hyperlink>
      <w:r>
        <w:rPr>
          <w:rFonts w:ascii="arial" w:eastAsia="arial" w:hAnsi="arial" w:cs="arial"/>
          <w:color w:val="000000"/>
          <w:sz w:val="20"/>
          <w:lang w:val="en-US" w:eastAsia="en-US" w:bidi="ar-SA"/>
        </w:rPr>
        <w:t xml:space="preserve"> and offered unqualified praise of law enforcement, </w:t>
      </w:r>
      <w:hyperlink r:id="rId406" w:history="1">
        <w:r>
          <w:rPr>
            <w:rFonts w:ascii="arial" w:eastAsia="arial" w:hAnsi="arial" w:cs="arial"/>
            <w:i/>
            <w:color w:val="0077CC"/>
            <w:sz w:val="20"/>
            <w:u w:val="single"/>
            <w:shd w:val="clear" w:color="auto" w:fill="FFFFFF"/>
            <w:lang w:val="en-US" w:eastAsia="en-US" w:bidi="ar-SA"/>
          </w:rPr>
          <w:t xml:space="preserve">including encouraging rough </w:t>
        </w:r>
      </w:hyperlink>
      <w:hyperlink r:id="rId406" w:history="1">
        <w:r>
          <w:rPr>
            <w:rFonts w:ascii="arial" w:eastAsia="arial" w:hAnsi="arial" w:cs="arial"/>
            <w:b/>
            <w:i/>
            <w:color w:val="0077CC"/>
            <w:sz w:val="20"/>
            <w:u w:val="single"/>
            <w:shd w:val="clear" w:color="auto" w:fill="FFFFFF"/>
            <w:lang w:val="en-US" w:eastAsia="en-US" w:bidi="ar-SA"/>
          </w:rPr>
          <w:t>police</w:t>
        </w:r>
      </w:hyperlink>
      <w:hyperlink r:id="rId406" w:history="1">
        <w:r>
          <w:rPr>
            <w:rFonts w:ascii="arial" w:eastAsia="arial" w:hAnsi="arial" w:cs="arial"/>
            <w:i/>
            <w:color w:val="0077CC"/>
            <w:sz w:val="20"/>
            <w:u w:val="single"/>
            <w:shd w:val="clear" w:color="auto" w:fill="FFFFFF"/>
            <w:lang w:val="en-US" w:eastAsia="en-US" w:bidi="ar-SA"/>
          </w:rPr>
          <w:t xml:space="preserve"> tactics</w:t>
        </w:r>
      </w:hyperlink>
      <w:r>
        <w:rPr>
          <w:rFonts w:ascii="arial" w:eastAsia="arial" w:hAnsi="arial" w:cs="arial"/>
          <w:color w:val="000000"/>
          <w:sz w:val="20"/>
          <w:lang w:val="en-US" w:eastAsia="en-US" w:bidi="ar-SA"/>
        </w:rPr>
        <w:t xml:space="preserve">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establishes a bold, transformative vision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 said Representative Karen Bass of California, the chairwoman of the Congressional Black Caucus. “Never again should the world be subjected to witnessing what we saw on the streets in Minneapolis, the slow murder of an individual by a uniformed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she continued, “is witnessing the birth of a new movement in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was joined by Representative Jerrold Nadler of New York, the House Judiciary Committee chairman, and Senators Cory Booker of New Jersey and Kamala Harris of California in introducing the measure. Immediately beforehand, they gathered with Democratic leaders to honor George Floyd, the black man whose death last month after a confrontation with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has fueled the protests. The lawmakers knelt for 8 minutes and 46 seconds — the exact amount of time that an officer knelt on Mr. Floyd’s neck as he lay pleading to be allowed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Democrats can seize the moment and push the changes into law remains unclear. The Democratic-led House, which plans to open hearings on the issue on Wednesday with a hearing featuring Mr. Floyd’s brother, is expected to pass the legislation swiftly. Mr. Trump and Republican lawmakers who control the Senate have yet to weigh in on the proposals, but Kayleigh McEnany, the White House press secretary, shot down one of the provisions on Monday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is looking at a number of proposals, but there are some nonstarters in there,” Ms. McEnany told reporters. She singled out a measure to alter the legal doctrine known as </w:t>
      </w:r>
      <w:hyperlink r:id="rId406" w:history="1">
        <w:r>
          <w:rPr>
            <w:rFonts w:ascii="arial" w:eastAsia="arial" w:hAnsi="arial" w:cs="arial"/>
            <w:i/>
            <w:color w:val="0077CC"/>
            <w:sz w:val="20"/>
            <w:u w:val="single"/>
            <w:shd w:val="clear" w:color="auto" w:fill="FFFFFF"/>
            <w:lang w:val="en-US" w:eastAsia="en-US" w:bidi="ar-SA"/>
          </w:rPr>
          <w:t>qualified immunity</w:t>
        </w:r>
      </w:hyperlink>
      <w:r>
        <w:rPr>
          <w:rFonts w:ascii="arial" w:eastAsia="arial" w:hAnsi="arial" w:cs="arial"/>
          <w:color w:val="000000"/>
          <w:sz w:val="20"/>
          <w:lang w:val="en-US" w:eastAsia="en-US" w:bidi="ar-SA"/>
        </w:rPr>
        <w:t xml:space="preserve">, which shields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being held legally liable for damages sought by citizens whose constitutional rights are found to have been violated.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Past attempts at a broad federal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have failed to bring about lasting change. In 2014, responding to an outpouring of outrage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killed Michael Brown, an unarmed 18-year-old black man in Ferguson, Mo., Democratic lawmakers called for swift legislative action to address the issue of racial bias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But with Republicans in charge of both chambers arguing the matter was one for state and local governments to take up, little was achieved.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Democrats insisted on Monday that their efforts would not be halted again, arguing that the civic unrest that has erupted in small towns and big cities alike has created political momentum for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moment of national anguish is being transformed into a movement of national action,” said Speaker Nancy Pelosi, Democrat of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legislation now proposed by House and Senate Democrats would amend the federal criminal code to make it easier to prosecute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misconduct. Prosecutors now must prove that an officer “willfully” violated an individual’s constitutional rights; the bill would lower that standard, to actions undertaken with “reckless disregard” for the individual’s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would also create a national registry to track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require law enforcement agencies to report data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legislation closely aligns with </w:t>
      </w:r>
      <w:hyperlink r:id="rId406" w:history="1">
        <w:r>
          <w:rPr>
            <w:rFonts w:ascii="arial" w:eastAsia="arial" w:hAnsi="arial" w:cs="arial"/>
            <w:i/>
            <w:color w:val="0077CC"/>
            <w:sz w:val="20"/>
            <w:u w:val="single"/>
            <w:shd w:val="clear" w:color="auto" w:fill="FFFFFF"/>
            <w:lang w:val="en-US" w:eastAsia="en-US" w:bidi="ar-SA"/>
          </w:rPr>
          <w:t>reforms</w:t>
        </w:r>
      </w:hyperlink>
      <w:r>
        <w:rPr>
          <w:rFonts w:ascii="arial" w:eastAsia="arial" w:hAnsi="arial" w:cs="arial"/>
          <w:color w:val="000000"/>
          <w:sz w:val="20"/>
          <w:lang w:val="en-US" w:eastAsia="en-US" w:bidi="ar-SA"/>
        </w:rPr>
        <w:t xml:space="preserve"> proposed by former Vice President Joseph R. Biden Jr., the presumptive Democratic presidential nominee, </w:t>
      </w:r>
      <w:hyperlink r:id="rId406" w:history="1">
        <w:r>
          <w:rPr>
            <w:rFonts w:ascii="arial" w:eastAsia="arial" w:hAnsi="arial" w:cs="arial"/>
            <w:i/>
            <w:color w:val="0077CC"/>
            <w:sz w:val="20"/>
            <w:u w:val="single"/>
            <w:shd w:val="clear" w:color="auto" w:fill="FFFFFF"/>
            <w:lang w:val="en-US" w:eastAsia="en-US" w:bidi="ar-SA"/>
          </w:rPr>
          <w:t>who called on Congress last week</w:t>
        </w:r>
      </w:hyperlink>
      <w:r>
        <w:rPr>
          <w:rFonts w:ascii="arial" w:eastAsia="arial" w:hAnsi="arial" w:cs="arial"/>
          <w:color w:val="000000"/>
          <w:sz w:val="20"/>
          <w:lang w:val="en-US" w:eastAsia="en-US" w:bidi="ar-SA"/>
        </w:rPr>
        <w:t xml:space="preserve"> to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chokeholds and pledged that his administration would create a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commission and a new standard for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Both measures are included in Democrats’ legislation unveiled on Monday, including one requiring law enforcement to use deadly force only as a last resort after employing a series of de-escalation tactics.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other </w:t>
      </w:r>
      <w:hyperlink r:id="rId406" w:history="1">
        <w:r>
          <w:rPr>
            <w:rFonts w:ascii="arial" w:eastAsia="arial" w:hAnsi="arial" w:cs="arial"/>
            <w:i/>
            <w:color w:val="0077CC"/>
            <w:sz w:val="20"/>
            <w:u w:val="single"/>
            <w:shd w:val="clear" w:color="auto" w:fill="FFFFFF"/>
            <w:lang w:val="en-US" w:eastAsia="en-US" w:bidi="ar-SA"/>
          </w:rPr>
          <w:t>reforms</w:t>
        </w:r>
      </w:hyperlink>
      <w:r>
        <w:rPr>
          <w:rFonts w:ascii="arial" w:eastAsia="arial" w:hAnsi="arial" w:cs="arial"/>
          <w:color w:val="000000"/>
          <w:sz w:val="20"/>
          <w:lang w:val="en-US" w:eastAsia="en-US" w:bidi="ar-SA"/>
        </w:rPr>
        <w:t>, the legislation would also require all uniformed federal officers to wear body cameras and mandate that state and local agencies use federal funds to “ensure” their use. It would also condition some federal grants on the adoption of anti-discrimination training and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legislation would not defund or otherwise dismantle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 call that many protesters and some of the most progressive Democrats in Congress have taken up in recent days, arguing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can end only if departments are taken apart and revamped.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Representative Ilhan Omar, whose district includes Minneapolis, marched on Sunday at the front of </w:t>
      </w:r>
      <w:hyperlink r:id="rId406" w:history="1">
        <w:r>
          <w:rPr>
            <w:rFonts w:ascii="arial" w:eastAsia="arial" w:hAnsi="arial" w:cs="arial"/>
            <w:i/>
            <w:color w:val="0077CC"/>
            <w:sz w:val="20"/>
            <w:u w:val="single"/>
            <w:shd w:val="clear" w:color="auto" w:fill="FFFFFF"/>
            <w:lang w:val="en-US" w:eastAsia="en-US" w:bidi="ar-SA"/>
          </w:rPr>
          <w:t xml:space="preserve">a “Defund the </w:t>
        </w:r>
      </w:hyperlink>
      <w:hyperlink r:id="rId406" w:history="1">
        <w:r>
          <w:rPr>
            <w:rFonts w:ascii="arial" w:eastAsia="arial" w:hAnsi="arial" w:cs="arial"/>
            <w:b/>
            <w:i/>
            <w:color w:val="0077CC"/>
            <w:sz w:val="20"/>
            <w:u w:val="single"/>
            <w:shd w:val="clear" w:color="auto" w:fill="FFFFFF"/>
            <w:lang w:val="en-US" w:eastAsia="en-US" w:bidi="ar-SA"/>
          </w:rPr>
          <w:t>Police</w:t>
        </w:r>
      </w:hyperlink>
      <w:hyperlink r:id="rId406" w:history="1">
        <w:r>
          <w:rPr>
            <w:rFonts w:ascii="arial" w:eastAsia="arial" w:hAnsi="arial" w:cs="arial"/>
            <w:i/>
            <w:color w:val="0077CC"/>
            <w:sz w:val="20"/>
            <w:u w:val="single"/>
            <w:shd w:val="clear" w:color="auto" w:fill="FFFFFF"/>
            <w:lang w:val="en-US" w:eastAsia="en-US" w:bidi="ar-SA"/>
          </w:rPr>
          <w:t>” protest</w:t>
        </w:r>
      </w:hyperlink>
      <w:r>
        <w:rPr>
          <w:rFonts w:ascii="arial" w:eastAsia="arial" w:hAnsi="arial" w:cs="arial"/>
          <w:color w:val="000000"/>
          <w:sz w:val="20"/>
          <w:lang w:val="en-US" w:eastAsia="en-US" w:bidi="ar-SA"/>
        </w:rPr>
        <w:t xml:space="preserve">. Recirculating a video of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choking a black woman on Twitter, </w:t>
      </w:r>
      <w:hyperlink r:id="rId406" w:history="1">
        <w:r>
          <w:rPr>
            <w:rFonts w:ascii="arial" w:eastAsia="arial" w:hAnsi="arial" w:cs="arial"/>
            <w:i/>
            <w:color w:val="0077CC"/>
            <w:sz w:val="20"/>
            <w:u w:val="single"/>
            <w:shd w:val="clear" w:color="auto" w:fill="FFFFFF"/>
            <w:lang w:val="en-US" w:eastAsia="en-US" w:bidi="ar-SA"/>
          </w:rPr>
          <w:t>Ms. Omar asked</w:t>
        </w:r>
      </w:hyperlink>
      <w:r>
        <w:rPr>
          <w:rFonts w:ascii="arial" w:eastAsia="arial" w:hAnsi="arial" w:cs="arial"/>
          <w:color w:val="000000"/>
          <w:sz w:val="20"/>
          <w:lang w:val="en-US" w:eastAsia="en-US" w:bidi="ar-SA"/>
        </w:rPr>
        <w:t>, “How are we supposed to reform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position has picked up scant support among other Democrats in Congress, even in the Progressive Caucus, whose members have coalesced around measures to increase law enforcement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has not stopped Mr. Trump and some Republicans in Congress from falsely seeking to paint all Democrats as supporting the defunding movement and all proposals for change as extreme and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spent much of Monday morning tweeting about “LAW &amp;amp; ORDER,” including in </w:t>
      </w:r>
      <w:hyperlink r:id="rId406" w:history="1">
        <w:r>
          <w:rPr>
            <w:rFonts w:ascii="arial" w:eastAsia="arial" w:hAnsi="arial" w:cs="arial"/>
            <w:i/>
            <w:color w:val="0077CC"/>
            <w:sz w:val="20"/>
            <w:u w:val="single"/>
            <w:shd w:val="clear" w:color="auto" w:fill="FFFFFF"/>
            <w:lang w:val="en-US" w:eastAsia="en-US" w:bidi="ar-SA"/>
          </w:rPr>
          <w:t>a post</w:t>
        </w:r>
      </w:hyperlink>
      <w:r>
        <w:rPr>
          <w:rFonts w:ascii="arial" w:eastAsia="arial" w:hAnsi="arial" w:cs="arial"/>
          <w:color w:val="000000"/>
          <w:sz w:val="20"/>
          <w:lang w:val="en-US" w:eastAsia="en-US" w:bidi="ar-SA"/>
        </w:rPr>
        <w:t xml:space="preserve"> in which he said that “now the Radical Left Democrats want to Defund and Abandon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Representative Kevin McCarthy, Republican of California and the minority leader, took to Twitter to thank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adding</w:t>
        </w:r>
      </w:hyperlink>
      <w:r>
        <w:rPr>
          <w:rFonts w:ascii="arial" w:eastAsia="arial" w:hAnsi="arial" w:cs="arial"/>
          <w:color w:val="000000"/>
          <w:sz w:val="20"/>
          <w:lang w:val="en-US" w:eastAsia="en-US" w:bidi="ar-SA"/>
        </w:rPr>
        <w:t>, “Democrats want to defund you, but Republicans will never turn our backs on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bid to quash that narrative, a spokesman for Mr. Biden on Monday put out a statement saying that he “does not believe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defunded.”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hears and shares the deep grief and frustration of those calling out for change, and is driven to ensure that justice is done and that we put a stop to this terrible pain,” said the spokesman, Andrew Bates.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Pelosi also distanced herself from the defunding movement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to work with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she said at the news conference. “There are many who take pride in their work, and we want to be able to make sure that the focus is on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she suggested that some restructuring of the role of law enforcement was in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issues that we call upon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deal with,” she said, including mental health and school safety. “We could rebalance some of our funding to address those issues more directly.”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the proposals outlined by congressional Democrats are likely to face stiff opposition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and national law enforcement groups who enjoy significant political power, both in local governments and in Congress. Some are also likely to face charges of federal overreach, because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under state and local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the legislation amounts to the most comprehensive reimagining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by Congress in years. The proposal would limit the transfer of military weaponry to state and local departments and ban “no knock” warrants in federal drug cases that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enter residences without warning.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Democratic leaders also hope the legislation can serve as a final push to designate lynching as a federal crime. Efforts to pass a stand-alone bill to do so have been blocked by Senator Rand Paul, Republican of Kentucky, </w:t>
      </w:r>
      <w:hyperlink r:id="rId406" w:history="1">
        <w:r>
          <w:rPr>
            <w:rFonts w:ascii="arial" w:eastAsia="arial" w:hAnsi="arial" w:cs="arial"/>
            <w:i/>
            <w:color w:val="0077CC"/>
            <w:sz w:val="20"/>
            <w:u w:val="single"/>
            <w:shd w:val="clear" w:color="auto" w:fill="FFFFFF"/>
            <w:lang w:val="en-US" w:eastAsia="en-US" w:bidi="ar-SA"/>
          </w:rPr>
          <w:t>who has sought to narrow the bill’s definition</w:t>
        </w:r>
      </w:hyperlink>
      <w:r>
        <w:rPr>
          <w:rFonts w:ascii="arial" w:eastAsia="arial" w:hAnsi="arial" w:cs="arial"/>
          <w:color w:val="000000"/>
          <w:sz w:val="20"/>
          <w:lang w:val="en-US" w:eastAsia="en-US" w:bidi="ar-SA"/>
        </w:rPr>
        <w:t xml:space="preserve"> of lynching, arguing that the measure’s language is overly broad and could lead to excessive sentencing.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Nicholas Fandos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Speaker Nancy Pelosi and other top Democrats commemorated George Floyd, Breonna Taylor and Ahmaud Arbery on Monday. (PHOTOGRAPH BY ANNA MONEYMAKER/THE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AGENTS DESCRIBE INQUIRY ON ANTI-KLAN GROUP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1985, Sunday,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Part 1, Page 33, Column 1;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WINSTON-SALEM, N.C., May 18</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agents of the Federal Bureau of Investigation have testified that the bureau began an investigation of the Communist Workers Party two weeks before five members were shot to death in 1979 march to protest the Ku Klux Klan.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Bureau documents entered into evidence this week indicated that the investigation was prompted by the group's announcement of the march in Greensboro and by a previous confrontation with armed Klansmen.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 M. Michaux, a former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Middle District of North Carolina, testified that one of these agents told him a few days before the shootings that a confrontation with Klansmen could erupt at the rally. But the agents, Andrew Pelczar and Cecil Moses, testified that they had not expected violence at the march.</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Two agents of Federal Bureau of Investigation testify that bureau began probe of Communist Workers Party two weeks before five members were shot to death in 1979 march to protest Ku Klux Klan; testimony comes in 10th week of $48 million civil suit alleging that Federal agents and Greensboro, NC,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knew that Klansmen and members of American Nazi Party would violently disrupt anti-Klan march and that officials deliberatly failed to warn or protect demonstrators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testimony came in the 10th week of a $48 million civil suit alleging that Federal agents and the Greensboro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knew that Klansmen and members of the American Nazi Party would violently disrupt the anti-Klan march and that the officials deliberately failed to warn or protect the demonstrators.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Suit by Families of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10 people injured and he families of the dead are suing two F.B.I. agents, two agents from the Federal Bureau of Alcohol Tobacco and Firearms and 36 Greensboro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municipal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two earlier trials Klansmen and Nazis were acquitted of murder charges and of charges of violating the demonstrators'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Mr. Pelczar, supervisor of the Greensboro office of the F.B.I., testified that the bureau's investigation of the party was ''nothing urgent,'' Federal District Judge Robert R. Merhige Jr. directed his attention to a bureau memorandum, introduced as evidence, citing activity that ''involves or will involve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or violence.'' He asked why no action had been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Pelczar acknowledged he ''should have given it more priority'' but said the shootings ''came as a total, absolute, unbelievable shock.'' He denied ever discussing the march or possible violence with Mr. Michaux.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Leonard Bogaty, an agent under Mr. Pelczar's supervision, testified this week that an informer in the Klan had told him the Klan would be ''coming to town Saturday for the Commie rally.'' But Mr. Bogaty said he ''just did not think of a physical confrontation or anything of that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later testimony Mr. Moses, the bureau's second-ranking agent in North Carolina, said that two other agents in the Greensboro office had learned that violence would occur if the Klan and the Communists met.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 xml:space="preserve">Brooklyn Man Claiming </w:t>
        </w:r>
      </w:hyperlink>
      <w:hyperlink r:id="rId4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0" w:history="1">
        <w:r>
          <w:rPr>
            <w:rFonts w:ascii="arial" w:eastAsia="arial" w:hAnsi="arial" w:cs="arial"/>
            <w:b/>
            <w:bCs/>
            <w:i/>
            <w:color w:val="0077CC"/>
            <w:kern w:val="32"/>
            <w:sz w:val="28"/>
            <w:szCs w:val="32"/>
            <w:u w:val="single"/>
            <w:shd w:val="clear" w:color="auto" w:fill="FFFFFF"/>
            <w:lang w:val="en-US" w:eastAsia="en-US" w:bidi="ar-SA"/>
          </w:rPr>
          <w:t xml:space="preserve"> Assault in Subway Station 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2009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AL BAKER and KAREEM FAHIM</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24-year-old man who prosecutors say was brutalized by a group of uniformed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inside a Brooklyn subway station last October filed a federal civil rights lawsuit on Thursday against the city,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four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midday attack on the man, Michael Mineo, led to indictments in December against three of the four officers named in the suit, including one who prosecutors said shoved his retractable baton repeatedly between Mr. Mineo's buttocks, ripping his skin and causing him to bleed.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spokesman for Charles J. Hynes, the Brooklyn district attorney, said the criminal trial for the three officers -- Richard Kern, Alex Cruz and Andrew Morales -- was scheduled to begin in September, with the next court date Sept.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Mineo's lawyers, Kevin L. Mosley and Stephen C. Jackson, filed the suit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in Brooklyn. It seeks a total of $220 million in damages from the defendants, more than the $155 million sought more than a decade ago by lawyers for Abner Louima, a Haitian immigrant who was tortured and sodomized with a broom handle in the bathroom of a Brooklyn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1997. Mr. Louima settled his lawsuit after receiving $9 million from the city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Lawyers for two officers took issue with the $220 million figure, but Mr. Jackson, at a news conference in front of the courthouse, said it was ''commensurate'' with his client's injuries and would serve to send a message to the city that ''we will no longer tolerate these kinds of egregious incidents of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Standing behind him, Mr. Mineo said he was seeing a therapist, and still endured ''enormous pain,'' including problems with his bowels. In response to a question about whether he was worried about being portrayed as motivated by money, he said, ''They were trying to slander my name from the beginning.''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Mosley then tried to interject, citing the pending criminal case, but Mr. Mineo kept talking.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going to be in history,'' said Mr. Mineo, who was working at a Brooklyn tattoo parlor at the time of the attack. ''My kids are going to know about this when I have a kid. It's humiliating.''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Mosley said the suit reflected the criminal charges, but also accused the city and the department of being ''negligent in training, hiring and supervising'' the officers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civil rights lawsuit, primarily,'' Mr. Mosley said. ''They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and they had no cause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Paul J. Browne,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chief spokesman, declined to comment on the suit. He said that Officers Kern, Cruz and Morales remained on desk duty, stripped of their guns and badges.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fourth officer named in the suit, Noel Jugraj, did not take part in the Oct. 15 attack, prosecutors said. Officers Jugraj and Cruz were nearby when Mr. Mineo and a friend approached the Prospect Park subway station in Prospect-Lefferts Gardens; Mr. Mineo, who was smoking a marijuana cigarette, saw Officers Kern and Morales, threw away the cigarette and 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chased him, and Mr. Mineo was tackled and handcuffed inside the station. Officer Jugraj stood at the top of the stairs to the station and saw the struggle,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Kate O'Brien Ahlers, a spokeswoman for the city's Law Department, said on Thursday, ''We have not seen the legal papers yet, but we will review them thoroughly.''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Kern's lawyer, John D. Patten, said he had no comment. Officer Cruz's lawyer, Stuart London, said the suit ''just reinforces, in my mind, that financial gain was always the primary concern for the complainant in this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Morales's lawyer, Richard H. B. Murray, said the civil suit was a ''search for deep pockets,'' and ''probably what is motivating the whole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does not affect what we do,'' he said. ''Our position is, Officer Morales did nothing wrong. So far, I don't believe there is any criminal case. I don't think there is any wrongdoing by any officers, and certainly not by my officer, who wasn't even in the station when this occurred.''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added, ''I am very confident there will be an acquittal once a jury hears all the evidence in a criminal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Jugraj's lawyer, Edward J. Mandery, said, ''It is disheartening to hear of this in light of the fact that the D.A.'s office, and the grand jury, did a complete and comprehensive investigation of this case and determined that my client had no criminal liability.''</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5" style="position:absolute;z-index:2517514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Michael Mineo's lawyers say his civil rights were violated, and are seeking $220 million.(PHOTOGRAPH BY KATIE ORLINSKY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7524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U.S. INDICTS EX-MIAMI POLICEMAN WITH IMMUNITY IN BEATING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1980, Tuesday,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 Column 1;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014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By NATHANIEL SHEPPARD Jr.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July 28 -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granted immunity from prosecution by the state after he agreed to testify against four other officers in a fatal beating case was indicted today by a Federal grand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jury charged him on four counts of violating the civil rights of Arthur McDuffie, a black insurance executive who died of injuries suffered in a beating Dec. 17 after he was chased and stopped for a traffic violation.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defendant, 29-year-old Charles R. Veverka Jr., who admitted involvement in the beating of Mr. McDuffie, came forward as a witness and was granted immunity by the state on Jan. 31 He became the state's key witness against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indicted but not convicted on charges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apprehending Mr. McDuffie.</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fifth officer charged with participating in a cover-up won a directed verdict of acquittal before the case went to the jury, and the remaining four officers were acquitted May 17. The verdict touched off racial violence that caused 18 deaths and millions of dollars of property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first Federal action in this case and the Federal grand jury will continue its investigation,'' said Vincent Antle, acting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May 20, Attorney General Benjamin R. Civiletti announced that a team of Federal prosecutors and agents would investigate alleged civil rights abuses by local law-enforcement officers, and it is this investigation that has now resulted in the indictment of Mr. Veverka.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Reaction by Veverka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Veverka expressed shock at his indictment today, saying that it would discourage policemen from cooperating with such investigations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can't see any cop going forward and telling the truth after this,'' he said. ''There wouldn't even be a McDuffie case if I hadn't told the truth.''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one of Mr. Veverka's attorneys, Dennis Dean, said Federal prosecutors had met with Mr. Veverka twice in the last month and asked if he would plead guilty to civil rights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completely wrong and shocking,'' Douglas Hartman, another Veverka attorneys, said of the indictment. ''It undermines the judicial system because he came forward and testified in state court under immunity, which means you will never be charged. It's improper and they can't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immunity contract was with the state and we are not bound by it,'' Mr. Antle said in response to Mr. Hartman's contention. ''Here you have different statutes involved, and there may be concurrent jurisdiction.''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as far as a chilling effect on policemen is concerned,'' Mr.  Antle continued. ''I don't want to comment on that. The important question is, has someone violated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using materials out of the state trial - we are forgetting it totally,'' he said. ''We are developing our own evidence for the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Civil rights violations involving the death of a citizen could carry a life sentence, but Mr. Veverka was charged with lesser offenses, including conspiring to violate the civil rights of Mr.  McDuffie; conspiring with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falsify reports; filing false criminal charges against Mr. McDuffie, and being an accessory after the fact by concealing the true circumstances of Mr.  McDuffie's arrest, injury and death in order to hinder and prevent apprehension and punishment of the policemen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Veverka, was the first to inform Florida investigators that Mr. McDuffie was beaten rather than injured in an accident after the highspeed chase through Miami. That was on Dec. 26, five days after Mr. McDuffie's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statement to Assistant State Attorney George Yoss, he implicated several other officers. He told of being the first to stop Mr. McDuffie, said he got Mr. McDuffie off his motorcycle and, indeed, admitted hitting him in a scuffle. But he also said that he tried to stop other policemen from hitting the motorcyclist.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five of the officers who were tried had previously had complaints of discourtesy or unnecessary force lodged against them.  Mr. Veverka, who transferred to the beat where the incident occurred only two weeks beforehand, was not the subject of any brutality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Nine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including the five charged,three granted immunity and one implicated in the cover-up, were dismissed from the force after the initial indictments. None have returned to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discrepancies among the testimony of Mr. Veverka and two other policemen, Mark Meier and William Francis Hanlon, who were granted immunity for their testimony.</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7544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 xml:space="preserve">Broad Democratic Bill Targets Abuses by </w:t>
        </w:r>
      </w:hyperlink>
      <w:hyperlink r:id="rId434"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2020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Catie Edmondson</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measure, the most expansive intervention into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lawmakers have proposed in recent memory, is likely to draw opposition from Republicans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Democrats in Congress on Monday unveiled sweeping legislation aimed at combating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racial discrimination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making it easier to identify, track and prosecute misconduct, the most expansive federal intervention into law enforcement that lawmakers have proposed in recent memory.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Introduced as a direct response to the recent killings of unarmed black Americans as protests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racial discrimination continue across the country, the bill proposes significant changes to the rules that govern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operate and how they can be held accountable for wrongdoing. It comes as tens of thousands of Americans have taken to the streets to call for a nationwide reckoning with systemic racial discrimination, particularly by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legislation would curtail protections that shield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misconduct from being prosecuted and impose a new set of restrictions on law enforcement officers to prevent them from using deadly force except as a last resort. It includes many measures that civil rights activists have been pushing for decades, which have met with strong opposition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and law enforcement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prospects are uncertain on Capitol Hill, where Republicans -- despite expressing outrage at some recent episodes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toward black Americans and endorsing calls for change -- have yet to indicate what steps, if any, they are willing to embrace. And elements of the measure have already drawn resistance from President Trump, who has called for a military crackdown on the protests and offered unqualified praise of law enforcement, including encouraging 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establishes a bold, transformative vision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 said Representative Karen Bass of California, the chairwoman of the Congressional Black Caucus. ''Never again should the world be subjected to witnessing what we saw on the streets in Minneapolis, the slow murder of an individual by a uniformed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world,'' she continued, ''is witnessing the birth of a new movement in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was joined by Representative Jerrold Nadler of New York, the House Judiciary Committee chairman, and Senators Cory Booker of New Jersey and Kamala Harris of California in introducing the measure. Immediately beforehand, they gathered with Democratic leaders to honor George Floyd, the black man whose death last month after a confrontation with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has fueled the protests. The lawmakers knelt for 8 minutes and 46 seconds -- the exact amount of time that an officer knelt on Mr. Floyd's neck as he lay pleading to be allowed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Whether Democrats can seize the moment and push the changes into law remains unclear. The Democratic-led House, which plans to open hearings on the issue on Wednesday with a hearing featuring Mr. Floyd's brother, is expected to pass the legislation swiftly. Mr. Trump and Republican lawmakers who control the Senate have yet to weigh in on the proposals, but Kayleigh McEnany, the White House press secretary, shot down one of the provisions on Monday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is looking at a number of proposals, but there are some nonstarters in there,'' Ms. McEnany told reporters. She singled out a measure to alter the legal doctrine known as qualified immunity, which shields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being held legally liable for damages sought by citizens whose constitutional rights are found to have been violated.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Past attempts at a broad federal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have failed to bring about lasting change. In 2014, responding to an outpouring of outrage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killed Michael Brown, an unarmed 18-year-old black man in Ferguson, Mo., Democratic lawmakers called for swift legislative action to address the issue of racial bias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But with Republicans in charge of both chambers arguing the matter was one for state and local governments to take up, little was achieved.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Democrats insisted on Monday that their efforts would not be halted again, arguing that the civic unrest that has erupted in small towns and big cities alike has created political momentum for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moment of national anguish is being transformed into a movement of national action,'' said Speaker Nancy Pelosi, Democrat of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legislation now proposed by House and Senate Democrats would amend the federal criminal code to make it easier to prosecute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misconduct. Prosecutors now must prove that an officer ''willfully'' violated an individual's constitutional rights; the bill would lower that standard, to actions undertaken with ''reckless disregard'' for the individual's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would also create a national registry to track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require law enforcement agencies to report data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legislation closely aligns with reforms proposed by former Vice President Joseph R. Biden Jr., the presumptive Democratic presidential nominee, who called on Congress last week to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chokeholds and pledged that his administration would create a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commission and a new standard for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Both measures are included in Democrats' legislation unveiled on Monday, including one requiring law enforcement to use deadly force only as a last resort after employing a series of de-escalation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other reforms, the legislation would also require all uniformed federal officers to wear body cameras and mandate that state and local agencies use federal funds to ''ensure'' their use. It would also condition some federal grants on the adoption of anti-discrimination training and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legislation would not defund or otherwise dismantle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 call that many protesters and some of the most progressive Democrats in Congress have taken up in recent days, arguing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can end only if departments are taken apart and revamped.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Representative Ilhan Omar, whose district includes Minneapolis, marched on Sunday at the front of a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protest. Recirculating a video of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choking a black woman on Twitter, Ms. Omar asked, ''How are we supposed to reform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that position has picked up scant support among other Democrats in Congress, even in the Progressive Caucus, whose members have coalesced around measures to increase law enforcement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has not stopped Mr. Trump and some Republicans in Congress from falsely seeking to paint all Democrats as supporting the defunding movement and all proposals for change as extreme and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president spent much of Monday morning tweeting about ''LAW &amp; ORDER,'' including in a post in which he said that ''now the Radical Left Democrats want to Defund and Abandon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Representative Kevin McCarthy, Republican of California and the minority leader, took to Twitter to thank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adding, ''Democrats want to defund you, but Republicans will never turn our backs on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bid to quash that narrative, a spokesman for Mr. Biden on Monday put out a statement saying that he ''does not believe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defunded.''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hears and shares the deep grief and frustration of those calling out for change, and is driven to ensure that justice is done and that we put a stop to this terrible pain,'' said the spokesman, Andrew Bates.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Pelosi also distanced herself from the defunding movement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 to work with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she said at the news conference. ''There are many who take pride in their work, and we want to be able to make sure that the focus is on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she suggested that some restructuring of the role of law enforcement was in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many issues that we call upon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deal with,'' she said, including mental health and school safety. ''We could rebalance some of our funding to address those issues more directly.''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 the proposals outlined by congressional Democrats are likely to face stiff opposition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and national law enforcement groups who enjoy significant political power, both in local governments and in Congress. Some are also likely to face charges of federal overreach, because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under state and local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the legislation amounts to the most comprehensive reimagining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by Congress in years. The proposal would limit the transfer of military weaponry to state and local departments and ban ''no knock'' warrants in federal drug cases that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enter residences without warning.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Democratic leaders also hope the legislation can serve as a final push to designate lynching as a federal crime. Efforts to pass a stand-alone bill to do so have been blocked by Senator Rand Paul, Republican of Kentucky, who has sought to narrow the bill's definition of lynching, arguing that the measure's language is overly broad and could lead to excessive sentencing.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Nicholas Fandos contributed reporting.</w:t>
      </w:r>
    </w:p>
    <w:p>
      <w:pPr>
        <w:keepNext w:val="0"/>
        <w:spacing w:before="240" w:after="0" w:line="260" w:lineRule="atLeast"/>
        <w:ind w:left="0" w:right="0" w:firstLine="0"/>
        <w:jc w:val="left"/>
        <w:rPr>
          <w:lang w:val="en-US" w:eastAsia="en-US" w:bidi="ar-SA"/>
        </w:rPr>
      </w:pPr>
      <w:r>
        <w:rPr>
          <w:lang w:val="en-US" w:eastAsia="en-US" w:bidi="ar-SA"/>
        </w:rPr>
        <w:br/>
      </w:r>
      <w:hyperlink r:id="rId435" w:history="1">
        <w:r>
          <w:rPr>
            <w:rFonts w:ascii="arial" w:eastAsia="arial" w:hAnsi="arial" w:cs="arial"/>
            <w:i/>
            <w:color w:val="0077CC"/>
            <w:sz w:val="20"/>
            <w:u w:val="single"/>
            <w:shd w:val="clear" w:color="auto" w:fill="FFFFFF"/>
            <w:lang w:val="en-US" w:eastAsia="en-US" w:bidi="ar-SA"/>
          </w:rPr>
          <w:t>https://www.nytimes.com/2020/06/08/us/politics/democrats-</w:t>
        </w:r>
      </w:hyperlink>
      <w:hyperlink r:id="rId435" w:history="1">
        <w:r>
          <w:rPr>
            <w:rFonts w:ascii="arial" w:eastAsia="arial" w:hAnsi="arial" w:cs="arial"/>
            <w:b/>
            <w:i/>
            <w:color w:val="0077CC"/>
            <w:sz w:val="20"/>
            <w:u w:val="single"/>
            <w:shd w:val="clear" w:color="auto" w:fill="FFFFFF"/>
            <w:lang w:val="en-US" w:eastAsia="en-US" w:bidi="ar-SA"/>
          </w:rPr>
          <w:t>police</w:t>
        </w:r>
      </w:hyperlink>
      <w:hyperlink r:id="rId435" w:history="1">
        <w:r>
          <w:rPr>
            <w:rFonts w:ascii="arial" w:eastAsia="arial" w:hAnsi="arial" w:cs="arial"/>
            <w:i/>
            <w:color w:val="0077CC"/>
            <w:sz w:val="20"/>
            <w:u w:val="single"/>
            <w:shd w:val="clear" w:color="auto" w:fill="FFFFFF"/>
            <w:lang w:val="en-US" w:eastAsia="en-US" w:bidi="ar-SA"/>
          </w:rPr>
          <w:t>-misconduct-bill-protests.html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2" style="position:absolute;z-index:2517565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Speaker Nancy Pelosi and other top Democrats commemorated George Floyd, Breonna Taylor and Ahmaud Arbery on Monday. (PHOTOGRAPH BY ANNA MONEYMAKER/THE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It's Not War, but It Can Be Hellish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2005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4; Column 1; Week in Review Desk; Pg. 5; Word for Word Crowd Control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PETER EDIDIN</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Army has increasingly been involved in missions, like peacekeeping, requiring it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civilian societies. But controlling protesters or quelling a riot in a nation with which America is at peace requires different skills and (usually nonlethal) responses than war fighting.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teach these skills, the Army recently created a Civil Disturbances Operations manual (</w:t>
      </w:r>
      <w:hyperlink r:id="rId443" w:history="1">
        <w:r>
          <w:rPr>
            <w:rFonts w:ascii="arial" w:eastAsia="arial" w:hAnsi="arial" w:cs="arial"/>
            <w:i/>
            <w:color w:val="0077CC"/>
            <w:sz w:val="20"/>
            <w:u w:val="single"/>
            <w:shd w:val="clear" w:color="auto" w:fill="FFFFFF"/>
            <w:lang w:val="en-US" w:eastAsia="en-US" w:bidi="ar-SA"/>
          </w:rPr>
          <w:t>www.fas.org/irp/doddir/army/fm3-19-15.pdf</w:t>
        </w:r>
      </w:hyperlink>
      <w:r>
        <w:rPr>
          <w:rFonts w:ascii="arial" w:eastAsia="arial" w:hAnsi="arial" w:cs="arial"/>
          <w:color w:val="000000"/>
          <w:sz w:val="20"/>
          <w:lang w:val="en-US" w:eastAsia="en-US" w:bidi="ar-SA"/>
        </w:rPr>
        <w:t>), 256 pages long, covering everything from the roots of unrest, to crowd sociology, to the chemicals for dispersing rioters. Excerpts follow.   PETER EDIDIN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Causes for Civil Unrest -- In these modern times, demonstrations, civil unrest, public disorder and riots happen for a number of reasons. Some of these reasons are economic hardships, social injustices, ethnic differences (leading to oppression), objections to world organizations or certain governments, political grievances and terrorist acts.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Crowd Development -- Crowds are a gathering of a multitude of individuals and small groups that have temporarily assembled in the same place.</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Gatherings -- The assembly process of a gathering refers to the movement of people from different locations to a common location within a given period. Gatherings are often assisted by  yelling catchy slogans and cheers that everyone can easily pick up and join in on.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Impromptu Gatherings -- Impromptu gatherings usually develop informally and are mostly done by word of mouth. An example of an impromptu gathering would be a gathering at a secured food distribution point after receiving information that a large truck carrying much-needed supplies and food is about to arrive.</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Organized Gatherings -- Recent examples of these well-organized groups are anarchists, antiglobalization groups and anti-free-enterprise groups. Groups representing extreme religious faiths and ethnic organizations have been common, too.</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Crowd Building -- Crowds are not made of isolated individuals but of a minority of individuals and a majority of small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Groups and individuals in the crowd are not unanimous in their motivation.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Crowd Dispersal -- The routine dispersal may be specified in advance. It can also be included in the assembly instructions given by the organizers of an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emergency dispersal occurs when people evacuate an area in result of an unexpected crisis, such as a fire, explosion, bomb threat or terrorist 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Coercion dispersal is caused by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at some level. This is not necessarily the best way to force the dispersal of a crowd.</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Crowd Dynamics -- Crowds provide individuals with a sense of anonymity ... giving a sense of invulnerability.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Crowds provide individuals with the idea that their moral responsibilities have shifted from themselves ... to the crowd as a whole.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Emotional contagion is the most dramatic psychological factor of crowd dynamics. It provides the crowd with a temporary bond of psychological unity.</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Crowd Types -- Casual crowds are identified as individuals or small groups with nothing in common to bind them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Sighting crowds are similar to casual crowds with one additional element -- an event. People migrate as a crowd to sporting events, are attracted to fires and accidents and attend music concerts.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Agitated crowds are Individuals with strong emotional feelings within a crowd can quickly spread ..., causing changes in the overall demeanor of the crowd.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Riots -- Riots vary ... in both targets and players. A communal riot, for instance, deals with deep-seated ethnic, religious and language differences. Commodity riots involve an attack on property by acts of vandalism, looting and arson.  The Democratic Convention in Chicago in 1968 reflects a riot that directly targeted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authority in general. Celebration riots occur across the U.S. as a result of home team victories in sporting events, among other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is the overarching identity of the crowd? It may be possible to determine identities and goals from advance assembling instructions, leaflets distributed to bystanders, placards and banners, and chants and songs.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are their traditional behaviors? What people do during protests is not universal. Social protest organizations and striking unions will carry placards and banners. Other groups will protest in a more quiet way, like the 5,000 women in Sarajevo whose standard Sunday behavior was to sit and block traffic. They were protesting the loss of male relatives in the Bosnian war.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are the possible targets of violence? Riots, in particular, may focus on target facilities. In the 1992 Los Angeles riots, gun stores were major targets. In Somalia, throngs of people stormed food supply facilities. In Haiti, riots broke out over trash dumps where U.S. forces had discarded the remnants of meals. </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6" style="position:absolute;z-index:2517596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ChartThe Army manual on civil disturbance control shows where use of physical force will cause the least, or most, harm.PRIMARY TARGET AREAS, causing the least amount of trauma:Foot, shin and instepInside and outside of the thighLower abdominal regionFore- and upper-armsSECONDARY TARGET AREAS, causing moderate level of trauma:Collar bone and shoulder bladesElbows and kneesUpper abdominal regionFINAL-TARGET AREAS, causing serious trauma that tends to be fatal or critical:Front and back of the head (eyes, ears, nose, upper lip and hollow behind the ear)Neck and throatUpper chestXiphoid processSpinal columnGroin areaDiagram of the human body highlighting the following:EarsBridge of noseJawCollarboneUpper abdomenLower abdomenKnee jointShinInstepThighGroinRib cageSolar plexusShoulderThroatUpper lipEyesTempleHollow behind earUpper armKidneysInside of wristBack of handButtockBack of heal (achilles tendon)CalfTailbone (coccyx)Elbow jointSpineShoulder bladesBack of neck(Diagram by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Army)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2" w:name="Bookmark_42"/>
      <w:bookmarkEnd w:id="82"/>
    </w:p>
    <w:p>
      <w:pPr>
        <w:rPr>
          <w:rFonts w:ascii="arial" w:eastAsia="arial" w:hAnsi="arial" w:cs="arial"/>
          <w:sz w:val="20"/>
          <w:lang w:val="en-US" w:eastAsia="en-US" w:bidi="ar-SA"/>
        </w:rPr>
      </w:pPr>
      <w:r>
        <w:pict>
          <v:shape id="_x0000_i1168"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N.R.A. Joins Questioning of Florida Sheriff in ‘Stand Your Ground’ Case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31, 2018 Tuesday 12:11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Patricia Mazzei</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sheriff continues to defend his decision not to make an arrest in the fatal shooting of an unarmed black man.</w:t>
      </w:r>
    </w:p>
    <w:p>
      <w:pPr>
        <w:keepNext/>
        <w:spacing w:before="240" w:after="0" w:line="340" w:lineRule="atLeast"/>
        <w:ind w:left="0" w:right="0" w:firstLine="0"/>
        <w:jc w:val="left"/>
        <w:rPr>
          <w:rFonts w:ascii="arial" w:eastAsia="arial" w:hAnsi="arial" w:cs="arial"/>
          <w:sz w:val="20"/>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69" style="position:absolute;z-index:25176166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MIAMI — After a Florida sheriff </w:t>
      </w:r>
      <w:hyperlink r:id="rId451" w:history="1">
        <w:r>
          <w:rPr>
            <w:rFonts w:ascii="arial" w:eastAsia="arial" w:hAnsi="arial" w:cs="arial"/>
            <w:i/>
            <w:color w:val="0077CC"/>
            <w:sz w:val="20"/>
            <w:u w:val="single"/>
            <w:shd w:val="clear" w:color="auto" w:fill="FFFFFF"/>
            <w:lang w:val="en-US" w:eastAsia="en-US" w:bidi="ar-SA"/>
          </w:rPr>
          <w:t>decided not to arrest</w:t>
        </w:r>
      </w:hyperlink>
      <w:r>
        <w:rPr>
          <w:rFonts w:ascii="arial" w:eastAsia="arial" w:hAnsi="arial" w:cs="arial"/>
          <w:color w:val="000000"/>
          <w:sz w:val="20"/>
          <w:lang w:val="en-US" w:eastAsia="en-US" w:bidi="ar-SA"/>
        </w:rPr>
        <w:t xml:space="preserve"> a white man who the authorities say killed an unarmed black man in a confrontation over a handicapped parking spot, outrage came from expected places: the victim’s family, civil rights organizations and Democratic politicians eager to repeal Florida’s controversial self-defense law, known as Stand Your Ground.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what was far more unusual was the perceived criticism from the powerful state lobbyist for the National Rifle Association, as well as Republican legislators who helped write the law. They disputed the sheriff’s interpretation and implied that perhaps the gunman should have been arrested.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Faced with increasing questions about his actions, Sheriff Bob Gualtieri of Pinellas County addressed his critics on Tuesday in a lengthy news conference, defending his decision not to arrest Michael Drejka in the shooting of Markeis McGlockton.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didn’t get it wrong,” the sheriff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decision to let Mr. Drejka go free has reopened the debate in Florida over Stand Your Ground, a 2005 law that first rose to national attention after the 2012 fatal shooting of </w:t>
      </w:r>
      <w:hyperlink r:id="rId452" w:history="1">
        <w:r>
          <w:rPr>
            <w:rFonts w:ascii="arial" w:eastAsia="arial" w:hAnsi="arial" w:cs="arial"/>
            <w:i/>
            <w:color w:val="0077CC"/>
            <w:sz w:val="20"/>
            <w:u w:val="single"/>
            <w:shd w:val="clear" w:color="auto" w:fill="FFFFFF"/>
            <w:lang w:val="en-US" w:eastAsia="en-US" w:bidi="ar-SA"/>
          </w:rPr>
          <w:t>Trayvon Martin</w:t>
        </w:r>
      </w:hyperlink>
      <w:r>
        <w:rPr>
          <w:rFonts w:ascii="arial" w:eastAsia="arial" w:hAnsi="arial" w:cs="arial"/>
          <w:color w:val="000000"/>
          <w:sz w:val="20"/>
          <w:lang w:val="en-US" w:eastAsia="en-US" w:bidi="ar-SA"/>
        </w:rPr>
        <w:t xml:space="preserve">, a 17-year-old African-American teenager whose killer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declined to arrest, citing the law.</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 election year already </w:t>
      </w:r>
      <w:hyperlink r:id="rId453" w:history="1">
        <w:r>
          <w:rPr>
            <w:rFonts w:ascii="arial" w:eastAsia="arial" w:hAnsi="arial" w:cs="arial"/>
            <w:i/>
            <w:color w:val="0077CC"/>
            <w:sz w:val="20"/>
            <w:u w:val="single"/>
            <w:shd w:val="clear" w:color="auto" w:fill="FFFFFF"/>
            <w:lang w:val="en-US" w:eastAsia="en-US" w:bidi="ar-SA"/>
          </w:rPr>
          <w:t>suffused</w:t>
        </w:r>
      </w:hyperlink>
      <w:r>
        <w:rPr>
          <w:rFonts w:ascii="arial" w:eastAsia="arial" w:hAnsi="arial" w:cs="arial"/>
          <w:color w:val="000000"/>
          <w:sz w:val="20"/>
          <w:lang w:val="en-US" w:eastAsia="en-US" w:bidi="ar-SA"/>
        </w:rPr>
        <w:t xml:space="preserve"> with gun politics, Democrats have            </w:t>
      </w:r>
      <w:hyperlink r:id="rId454" w:history="1">
        <w:r>
          <w:rPr>
            <w:rFonts w:ascii="arial" w:eastAsia="arial" w:hAnsi="arial" w:cs="arial"/>
            <w:i/>
            <w:color w:val="0077CC"/>
            <w:sz w:val="20"/>
            <w:u w:val="single"/>
            <w:shd w:val="clear" w:color="auto" w:fill="FFFFFF"/>
            <w:lang w:val="en-US" w:eastAsia="en-US" w:bidi="ar-SA"/>
          </w:rPr>
          <w:t>called for a federal investigation</w:t>
        </w:r>
      </w:hyperlink>
      <w:r>
        <w:rPr>
          <w:rFonts w:ascii="arial" w:eastAsia="arial" w:hAnsi="arial" w:cs="arial"/>
          <w:color w:val="000000"/>
          <w:sz w:val="20"/>
          <w:lang w:val="en-US" w:eastAsia="en-US" w:bidi="ar-SA"/>
        </w:rPr>
        <w:t xml:space="preserve"> and traveled to Clearwater, the site of the McGlockton shooting, to rally support for legislative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Florida lawmakers have repeatedly expanded the state’s far-reaching self-defense laws. Just last year, the Legislature made it easier for defendants to invoke the “stand your ground” protections. Instead of defendants having to prove that they were acting in self-defense, the new law </w:t>
      </w:r>
      <w:hyperlink r:id="rId455" w:history="1">
        <w:r>
          <w:rPr>
            <w:rFonts w:ascii="arial" w:eastAsia="arial" w:hAnsi="arial" w:cs="arial"/>
            <w:i/>
            <w:color w:val="0077CC"/>
            <w:sz w:val="20"/>
            <w:u w:val="single"/>
            <w:shd w:val="clear" w:color="auto" w:fill="FFFFFF"/>
            <w:lang w:val="en-US" w:eastAsia="en-US" w:bidi="ar-SA"/>
          </w:rPr>
          <w:t>shifts the burden</w:t>
        </w:r>
      </w:hyperlink>
      <w:r>
        <w:rPr>
          <w:rFonts w:ascii="arial" w:eastAsia="arial" w:hAnsi="arial" w:cs="arial"/>
          <w:color w:val="000000"/>
          <w:sz w:val="20"/>
          <w:lang w:val="en-US" w:eastAsia="en-US" w:bidi="ar-SA"/>
        </w:rPr>
        <w:t xml:space="preserve"> to prosecutors, who now must prove by “clear and convincing evidence”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was not justified.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legislators who created Stand Your Ground say there is nothing wrong with the law — only, perhaps, with the way in which it is being applied. But Sheriff Gualtieri, a Republican who supports the law, said on Tuesday that the law might require “some changes.”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“There’s room to tweak it, to tighten it up in some areas,” he said. “Tweaking it so that it is less ambiguous, it’s clearer, and could be applied a little bit more easily than what we’re having to go through here.”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case, he said, he should have emphasized early on that his decision to let Mr. Drejka go free does not mean the state attorney won’t eventually charge him with a crime. Deputies expect to turn over their case file to prosecutors this week.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 attorney’s office declined to comment on Tuesday.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Surveillance video from the July 19 shooting shows Mr. Drejka, 47, approaching a car parked in a handicapped space outside a Circle A convenience store. He starts arguing with the woman sitting in the car — Britany Jacobs, 25, Mr. McGlockton’s girlfriend — about parking without a handicap permit, according to the sheriff. Mr. McGlockton, who had been in the store, exits, approaches Mr. Drejka and pushes him to the ground. Mr. Drejka pulls out a gun. Mr. McGlockton, 28, appears to take a few steps back. Mr. Drejka shoots him once in the chest.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McGlockton’s funeral on Saturday drew 250 people, including a Democratic candidate for governor. Another Democrat, Mayor Andrew Gillum of Tallahassee, the only black candidate in the governor’s race, called on Gov. Rick Scott to declare a state of emergency in order to suspend the Stand Your Ground law.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consequence of confusion over how Stand Your Ground is applied in this state can result in the loss of life of otherwise innocent people,” Mr. Gillum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governor, a Republican, has declined to comment on the shooting beyond expressing his condolences. His spokesman said Tuesday that Mr. Scott “expects that every Florida law be enforced and applied fairly by law enforcement and state attorneys, who are elected Floridians. If the Legislature wants to make any changes to clarify Florida’s laws next legislative session, they can do so.”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Sheriff Gualtieri and Bernie McCabe, the state attorney for Pinellas and Pasco counties, are listed as co-hosts for a Tuesday night fund-raiser for Mr. Scott’s campaign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Sheriff Gualtieri hoped to be joined at Tuesday’s news conference by representatives from the local chapter of the N.A.A.C.P. and an alliance of African-American church ministers in a show of unity that might have quelled ongoing alarm over the shooting. But the two organizations bailed on the news conference, citing </w:t>
      </w:r>
      <w:hyperlink r:id="rId456" w:history="1">
        <w:r>
          <w:rPr>
            <w:rFonts w:ascii="arial" w:eastAsia="arial" w:hAnsi="arial" w:cs="arial"/>
            <w:i/>
            <w:color w:val="0077CC"/>
            <w:sz w:val="20"/>
            <w:u w:val="single"/>
            <w:shd w:val="clear" w:color="auto" w:fill="FFFFFF"/>
            <w:lang w:val="en-US" w:eastAsia="en-US" w:bidi="ar-SA"/>
          </w:rPr>
          <w:t>a Politico report</w:t>
        </w:r>
      </w:hyperlink>
      <w:r>
        <w:rPr>
          <w:rFonts w:ascii="arial" w:eastAsia="arial" w:hAnsi="arial" w:cs="arial"/>
          <w:color w:val="000000"/>
          <w:sz w:val="20"/>
          <w:lang w:val="en-US" w:eastAsia="en-US" w:bidi="ar-SA"/>
        </w:rPr>
        <w:t xml:space="preserve"> published Monday that quoted the N.R.A. and G.O.P. lawmakers disputing the sheriff’s interpretation of Stand Your Ground.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very rare that the N.R.A. and the Republican lawmakers who drafted and passed Stand Your Ground tell a sheriff that his version of Stand Your Ground is not applicable in this case,” Benjamin L. Crump, an attorney for Mr. McGlockton’s family, told The New York Times in an interview on Tuesday. “Michael Drejka should have been arrested that day, just like Markeis McGlockton would have been arrested had he pulled the trigger.”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unusual criticism from the gun lobby and legislators friendly to its cause came in response to several statements by the sheriff in a news conference on July 20, the day after the shooting. Sheriff Gualtieri said, among other things, that his office could be held liable in civil court for arresting a perpetrator who went on to successfully assert a Stand Your Ground defense.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Marion Hammer, the N.R.A.’s longtime Tallahassee lobbyist and a key figure in promoting Florida’s emergence as a </w:t>
      </w:r>
      <w:hyperlink r:id="rId457" w:history="1">
        <w:r>
          <w:rPr>
            <w:rFonts w:ascii="arial" w:eastAsia="arial" w:hAnsi="arial" w:cs="arial"/>
            <w:i/>
            <w:color w:val="0077CC"/>
            <w:sz w:val="20"/>
            <w:u w:val="single"/>
            <w:shd w:val="clear" w:color="auto" w:fill="FFFFFF"/>
            <w:lang w:val="en-US" w:eastAsia="en-US" w:bidi="ar-SA"/>
          </w:rPr>
          <w:t>laboratory for gun-friendly legislation</w:t>
        </w:r>
      </w:hyperlink>
      <w:r>
        <w:rPr>
          <w:rFonts w:ascii="arial" w:eastAsia="arial" w:hAnsi="arial" w:cs="arial"/>
          <w:color w:val="000000"/>
          <w:sz w:val="20"/>
          <w:lang w:val="en-US" w:eastAsia="en-US" w:bidi="ar-SA"/>
        </w:rPr>
        <w:t>, said in an email to Politico that the law allows sheriffs to make arrests if they think they can prove a crime has been committed.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“Nothing in either the 2005 law or the 2017 law prohibits a sheriff from making an arrest in a case where a person claims self-defense if there is probable cause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was unlawful,” Ms. Hammer said, </w:t>
      </w:r>
      <w:hyperlink r:id="rId456" w:history="1">
        <w:r>
          <w:rPr>
            <w:rFonts w:ascii="arial" w:eastAsia="arial" w:hAnsi="arial" w:cs="arial"/>
            <w:i/>
            <w:color w:val="0077CC"/>
            <w:sz w:val="20"/>
            <w:u w:val="single"/>
            <w:shd w:val="clear" w:color="auto" w:fill="FFFFFF"/>
            <w:lang w:val="en-US" w:eastAsia="en-US" w:bidi="ar-SA"/>
          </w:rPr>
          <w:t>according to Politico</w:t>
        </w:r>
      </w:hyperlink>
      <w:r>
        <w:rPr>
          <w:rFonts w:ascii="arial" w:eastAsia="arial" w:hAnsi="arial" w:cs="arial"/>
          <w:color w:val="000000"/>
          <w:sz w:val="20"/>
          <w:lang w:val="en-US" w:eastAsia="en-US" w:bidi="ar-SA"/>
        </w:rPr>
        <w:t>. “Nothing in the law says a person can sue the sheriff for making an arrest when there is probable cause.” She did not respond to a request for comment from The Times on Tuesday.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sheriff had also said that the law created a “largely subjective standard” for how a person who felt threatened could use deadly force in self-defense. The standard is objective, said state Senator Dennis Baxley, who helped write the law when he was in the state House.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a reasonable person standard, and that means that any — any — reasonable person could look at the fact pattern and concur that he was threatened,” Mr. Baxley said in an interview on Tuesday.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Sheriff Gualtieri, who has a law degree, said Tuesday that while he knows the standard is objective, “There’s a subjective component.” He noted that he must consider not only the surveillance video, shot from an angle to the right and behind Mr. McGlockton, but also the view from Mr. Drejka’s perspective, on the ground in front of Mr. McGlockton, as well as other evidence.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sheriff, who is white, dismissed any suggestion that his decision was driven by race, calling that “nonsense.” He pointed to two white defendants his office arrested in 2017 and 2012 who were later let go after the state attorney’s office declined to prosecute based on Stand Your Ground.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 attorney for the 2017 defendant, a woman arrested on charges of second-degree murder in connection with the death of her abusive husband, notified the sheriff on May 15 that she intends to sue in civil court for false arrest and false imprisonment “without sufficient probable cause.”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telephone interview with The Times, the sheriff said the pending litigation did not affect his decision in the McGlockton case, and instead he has evaluated the evidence. In the parking lot confrontation, he said, Mr. Drejka appeared to have “stuck his nose where it did not belong.”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 I think that I would have shot in that situation? No,” the sheriff said. “But just because I would not have, or don’t believe I would have, doesn’t mean he’s not within the boundaries of the law.”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Doris Burke contributed research.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Demonstrators gather in a parking lot in Clearwater, Fla., where Markeis McGlockton, 28, was shot and killed on July 19. (PHOTOGRAPH BY Luis Santana/Tampa Bay Times, via Associated Press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454" w:history="1">
        <w:r>
          <w:rPr>
            <w:rFonts w:ascii="arial" w:eastAsia="arial" w:hAnsi="arial" w:cs="arial"/>
            <w:i/>
            <w:color w:val="0077CC"/>
            <w:sz w:val="20"/>
            <w:u w:val="single"/>
            <w:shd w:val="clear" w:color="auto" w:fill="FFFFFF"/>
            <w:lang w:val="en-US" w:eastAsia="en-US" w:bidi="ar-SA"/>
          </w:rPr>
          <w:t>Five Lawmakers Call on U.S. to Investigate Florida ‘Stand Your Ground’ Case</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451" w:history="1">
        <w:r>
          <w:rPr>
            <w:rFonts w:ascii="arial" w:eastAsia="arial" w:hAnsi="arial" w:cs="arial"/>
            <w:i/>
            <w:color w:val="0077CC"/>
            <w:sz w:val="20"/>
            <w:u w:val="single"/>
            <w:shd w:val="clear" w:color="auto" w:fill="FFFFFF"/>
            <w:lang w:val="en-US" w:eastAsia="en-US" w:bidi="ar-SA"/>
          </w:rPr>
          <w:t>‘Stand Your Ground’ Cited by Florida Sheriff Who Declined to Arrest Suspect in Killing</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453" w:history="1">
        <w:r>
          <w:rPr>
            <w:rFonts w:ascii="arial" w:eastAsia="arial" w:hAnsi="arial" w:cs="arial"/>
            <w:i/>
            <w:color w:val="0077CC"/>
            <w:sz w:val="20"/>
            <w:u w:val="single"/>
            <w:shd w:val="clear" w:color="auto" w:fill="FFFFFF"/>
            <w:lang w:val="en-US" w:eastAsia="en-US" w:bidi="ar-SA"/>
          </w:rPr>
          <w:t>Florida Governor Signs Gun Limits Into Law, Breaking With the N.R.A.</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457" w:history="1">
        <w:r>
          <w:rPr>
            <w:rFonts w:ascii="arial" w:eastAsia="arial" w:hAnsi="arial" w:cs="arial"/>
            <w:i/>
            <w:color w:val="0077CC"/>
            <w:sz w:val="20"/>
            <w:u w:val="single"/>
            <w:shd w:val="clear" w:color="auto" w:fill="FFFFFF"/>
            <w:lang w:val="en-US" w:eastAsia="en-US" w:bidi="ar-SA"/>
          </w:rPr>
          <w:t>In Florida, Extraordinary Obstacles for Changes to Gun Laws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0"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Answering a Call, Slowly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17; VOICES FROM THE SPILL: MOVING FORWARD WITHOUT A MAP: THE REGULATOR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M. BRODER</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637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night the BP well blew, Michael R. Bromwich was in St. Croix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Virgin Islands minding his own business, which in this case was monitoring compliance with a consent decree between the Department of Justice and the islands'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which had a history of poor training and complaints about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Bromwich, a lawyer in private practice in Washington and New York, is a former federal prosecutor, Justice Department inspector general and an experienced troubleshooter for agencies in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paid scant attention to the rig explosion and the ensuing spill in the Gulf. Offshore oil drilling, he said, was ''not really on my radar.''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until a White House lawyer called in early June to sound him out about taking charge of the disgraced Minerals Management Service, the Interior Department office responsible for regulating deepwater drilling, which was being replaced with a wholly new agency called the Bureau of Ocean Energy Management, Regulation and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said, 'Really? Me?' '' Mr. Bromwich, 57, recalled. He stalled for days, hoping the offer would go away. ''I woke up nauseous at the idea of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one day, the phone rang again, and the voice on the other end said, ''Mike, this is Barack.'' President Obama announced his appointment four days later, setting in motion as intense a 10-month period as Mr. Bromwich said he has ever seen as he sought to remake the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 often on Capitol Hill to plead for more money and to play punching bag for both sides of the offshore drilling debate: the oil companies demanding faster action on permits and environmentalists who fear another mammoth spill. He travels frequently to the Gulf to talk to agency staff members and local officials, and early this month he visited nine West Coast college campuses to recruit environmental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pitch to students at the University of San Diego, he reflected on the rewards of a job that, in his case, paid him a fraction of what he was making as a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will be serving your country in an extremely important field right now,'' he said. ''For all the benefits and virtues of private sector jobs, which pay more, you don't get that.''</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3" style="position:absolute;z-index:2517647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Michael R. Bromwich visited the University of San Diego this month to encourage students to consider public service. (PHOTOGRAPH BY SANDY HUFFAKER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 xml:space="preserve">Routinely Rogue, Puerto Rico's </w:t>
        </w:r>
      </w:hyperlink>
      <w:hyperlink r:id="rId4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1" w:history="1">
        <w:r>
          <w:rPr>
            <w:rFonts w:ascii="arial" w:eastAsia="arial" w:hAnsi="arial" w:cs="arial"/>
            <w:b/>
            <w:bCs/>
            <w:i/>
            <w:color w:val="0077CC"/>
            <w:kern w:val="32"/>
            <w:sz w:val="28"/>
            <w:szCs w:val="32"/>
            <w:u w:val="single"/>
            <w:shd w:val="clear" w:color="auto" w:fill="FFFFFF"/>
            <w:lang w:val="en-US" w:eastAsia="en-US" w:bidi="ar-SA"/>
          </w:rPr>
          <w:t xml:space="preserve"> Face a New Order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2011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LIZETTE ALVAREZ</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 JUAN, P.R. -- The discrepancies in the Puerto Rico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logs were hard to miss. Burglaries, including stolen plasma televisions and jewelry, were coded as mere breaking and entering. Large-scale thefts of telephone company cables were labeled property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months spent investigating, it was clear to Norman O. Torrens, an internal affairs agent for the Puerto Rico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scores of felony crimes in Vega Alta, in the north, were being intentionally recorded as misdemeanors. The result was that these crimes were not counted in statistics released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support its claim that while the murder rate was higher than ever, other felonies were declining.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lying to the people of Puerto Rico by telling them that crime statistics are going down,'' said Officer Torrens, 37, who was abruptly demoted this summer after presenting his findings, first to his supervisor and then to officials in Puerto Rico's Justice Department. ''The bosses are the ones who push this to happen. The culture here is if you don't produce, you get nowhere.''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manipulation of statistics, long suspected by Puerto Ricans, is just one of the systemic failures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must reverse after a blistering report last month from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Department of Justice outlined widespread dysfunction and civil rights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decades,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operated without much oversight and officers have maneuvered with little supervision, training or accountability. The failings, detailed not only in the Justice Department report but also by the governor's own monitor, are glaring: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recently, not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 had instructions for handling domestic violence; civilian complaints piled up by the thousands, unaddressed; hate crimes went unrecognized; continuing training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was unheard of; officers went unpaid for long stretches;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not connected to the national crime database, which meant that criminals from the 50 states could easily slip through the cracks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 Luis G. Fortuno, a Republican, said in an interview that he was well aware of the department's turbulent history and that the problems were worse than anticipated when he took office in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problems occurred before my time,'' Mr. Fortuno said. ''I accept responsibility. My mandate is to change that. But this will take time. It was years in the making, and it will take years to fix.''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Rooted in the dictate of ''la mano dura'' -- the Puerto Rican version of ''get tough on crime'' -- the department operated for decades under a system that rewarded arrests much more than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criminologists say. The result, they say, is that most Puerto Ricans do not trust or respect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including claims that most violent crime is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all predicted 15 years ago, this problem,'' said Dora Nevares-Muniz, a criminologist and law professor at the Inter American University of Puerto Rico who sat on a commission that evaluated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2008. ''The vision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a vision of prevention. The vision is a vision of control, of intervention after the crime is committed. And even at that they are not efficient. And then every time the government changes here, they want to reinvent the wheel.''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Nevares-Muniz said the public's views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had further deteriorated under Mr. Fortuno, whose New Progressive Party won supermajorities in the 2008 election. There is a sense, Ms. Nevares-Muniz said, that the governor further politicized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already an established tradition -- and installed people who were overly eager to please.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one reason that ill-trained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used too much force on demonstrators last year in front of the Capitol, she said. The demonstrators were protesting government layoffs and college fee increases. The other reason is that Puerto Rico lacked an explicit policy on when and how to use force. The governor was widely criticized for his handling of the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Favoritism in the department, Ms. Nevares-Muniz said, had reached the point that many supervisors no longer relied on exams to promote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why, in part, Officer Torrens chose to speak publicly. Rather than being promoted for his diligence -- he had been assigned the task of investigating the department's statistics in the Bayamon District -- he was returned to patrol duty in the precinct he had investigated, a tricky turn of events for an internal affairs officer. He is suing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what he said was his wrongful transfer.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officer knows he can get a special job if the boss is able to say that crime is going down,'' said Officer Torrens, who has a record of positive evaluations. ''So with traffic cops, you give tickets. With drug busts, you make arrests, whether the person has drugs or not. If you don't arrest, you're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governor said he was already working to change the culture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along with its operational nuts and bolts long before the Justice Department report. Last month, he announced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prosecutors would now work with the Federal Bureau of Investigation and the Bureau of Alcohol, Tobacco, Firearms and Explosives on armed robberies, carjackings and other crimes in five regions. Those cases will be handled in federal court, and the regions have been assigned six special prosecutors to expedite the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Fortuno said he recognized that the department needed outside assistance last year, so he contracted Robert Warshaw, a career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specializes in overhauling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same year, Puerto Rico finally looped into the national crime database.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Fortuno said he and his aides also had sought out experts in New York City. One day after the June 30, 2010, demonstration in front of the Capitol, during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struck protesters with truncheons and used pepper spray, the governor called to ask Mayor Michael R. Bloomberg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Raymond W. Kelly for help, he said. The city complied.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governor began in internal investigation of his own last September, when he appointed an independent monitor to investigate the scope of the failures, a precursor to the Justice Department report. The conclusion: the department was in disarray.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months ago, Mr. Fortuno replaced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began phasing in some of the changes, including better training -- 2,000 officers so far have received it -- and a detailed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policy. The tactical squad, which was often at the center of abuse accusations, has been cut by half. And promotions are reverting back to an exams-based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changes will follow in the next year, including the retraining of all supervisors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new software to track statistics and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 few things are not likely to change soon.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finally received the pay they were due, their salaries -- the lowest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 are not likely to rise with the economy still struggling. The median salary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Puerto Rico is $31,000; in Orlando, Fla., for example, starting salaries are nearly $42,000. Still,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jobs are coveted on an island where college graduation rates are low and unemployment is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governor's critics say they wonder whether the flurry of changes will amount to anything lasting. After all, they say, the findings did not come as a surprise.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had to be pressure from outside for this to change,'' said Osvaldo Toledo Martinez, the president of the Puerto Rican Bar Association and a vocal critic of Mr. Fortuno. ''So it will change because he is now obligated to comply. We have to believe that people will trust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 But they have to see positive action right away. If that happens, they will have confidence.''</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7" style="position:absolute;z-index:2517678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Top, cadets attending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Gurabo, P.R. Above, a homicide detective worked at a crime scene in Caguas while an officer stood guard. Officer Norman O. Torrens, below, was demoted after revealing the manipulation of crime statistics. (A13)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Cadets practiced an arrest drill during exercises last month at the Puerto Rico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(PHOTOGRAPHS BY DENNIS RIVERA FOR THE NEW YORK TIMES) (A14)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2 Officers Are Charged With Murdering Man Who Was Shot Nearly 60 Times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2021 Wednesday 09:26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Neil Vigdor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Jamarion Robinson was killed in 2016 by members of a fugitive task force when they tried to arrest him in Georgia. Investigators say that he opened fire on the officers.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98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Jamarion Robinson was killed in 2016 by members of a fugitive task force when they tried to arrest him in Georgia. Investigators say that he opened fire on the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Atlanta-area law enforcement officers were charged this week with felony murder for their roles in a confrontation in 2016 with an armed man who was shot nearly 60 times as they tried to arrest him, according to court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officers — identified in an indictment as Eric A. Heinze, a deputy U.S. marshal, and Kristopher L. Hutchens, a Clayton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were members of a fugitive task force that had been serving an arrest warrant for the man, Jamarion Robinson.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task force members told the Georgia Bureau of Investigation that Mr. Robinson had fired a handgun at them two or three times on Aug. 5, 2016, after the officers broke through the door of his girlfriend’s apartment in East Point, Ga., a Fulton County suburb of Atlanta.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Robinson, 26, had been wanted on charges of attempted arson and aggravated assault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according to the officers, who said that he still refused to drop his gun after being shot. Three task force members shot at Mr. Robinson, state investigators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family of Mr. Robinson has contested law enforcement accounts of what happened that afternoon. The fatal shooting of Mr. Robinson, who was Black and whose family said he had schizophrenia, touched off protests over racial injustice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straining relations between local law enforcement authorities and their federal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Robinson’s relatives said that his body had been riddled with 59 entry wounds and 17 exit wounds before it was dragged down a flight of stairs — in what relatives described as evidence tampering. The officers continued shooting Mr. Robinson after using a concussion grenade known as a flash-bang that had burned him, his mother, Monteria Robinson, said in an interview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“Someone stood over my son and shot down into his body,” Ms. Robinson said. “They all say that my son fell to the ground, so why did they shoot another 80 or more volleys at my 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spokesman for the Fulton County District Attorney’s Office did not immediately respond to a request for comment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21-page indictment, which was returned by a grand jury in Fulton County on Tuesday, did not elaborate on the nature of the charges against the two officers or their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two counts each of felony murder, Mr. Heinze, 44, and Mr. Hutchens, 47, were charged with aggravated assault with a deadly weapon, first-degree burglary, two counts of making false statements and two counts of violating the oath of a public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Heinze and Mr. Hutchens did not immediately respond to requests for comment on Wednesday. It was not clear whether they had lawyers. Their status as law enforcement officers was also not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Marshals Service did not immediately respond to a request for comment on Wednesday, and a spokeswoman for the Clayton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did not immediately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time of Mr. Robinson’s death, he had been preparing to re-enroll at Tuskegee University in Alabama, where he had played football, his mother said. For more than five years, she said, she had been pressing prosecutors in Georgia to weigh charges against the officers involved in the fatal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just found a mother who fought back,” Ms. Robinson said. “I wasn’t taking their false narrative. The grand jury saw right through the lies as well.”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Robinson’s family credited Fani T. Willis, who last year became the </w:t>
      </w:r>
      <w:hyperlink r:id="rId479" w:history="1">
        <w:r>
          <w:rPr>
            <w:rFonts w:ascii="arial" w:eastAsia="arial" w:hAnsi="arial" w:cs="arial"/>
            <w:i/>
            <w:color w:val="0077CC"/>
            <w:sz w:val="20"/>
            <w:u w:val="single"/>
            <w:shd w:val="clear" w:color="auto" w:fill="FFFFFF"/>
            <w:lang w:val="en-US" w:eastAsia="en-US" w:bidi="ar-SA"/>
          </w:rPr>
          <w:t>first Black woman to be elected as Fulton County’s district attorney</w:t>
        </w:r>
      </w:hyperlink>
      <w:r>
        <w:rPr>
          <w:rFonts w:ascii="arial" w:eastAsia="arial" w:hAnsi="arial" w:cs="arial"/>
          <w:color w:val="000000"/>
          <w:sz w:val="20"/>
          <w:lang w:val="en-US" w:eastAsia="en-US" w:bidi="ar-SA"/>
        </w:rPr>
        <w:t>, for bringing the case to a grand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Robinson said that she had hired a private investigator and enlisted the help of the noted forensic pathologist Dr. Michael Baden to seek justice for her son. She disputes the contention that he had opened fire on the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I believe that he shot at them?” she said. “No, I do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Robinson, 53, said that a third officer who was involved in her son’s shooting had since died.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2018, </w:t>
      </w:r>
      <w:hyperlink r:id="rId480" w:history="1">
        <w:r>
          <w:rPr>
            <w:rFonts w:ascii="arial" w:eastAsia="arial" w:hAnsi="arial" w:cs="arial"/>
            <w:i/>
            <w:color w:val="0077CC"/>
            <w:sz w:val="20"/>
            <w:u w:val="single"/>
            <w:shd w:val="clear" w:color="auto" w:fill="FFFFFF"/>
            <w:lang w:val="en-US" w:eastAsia="en-US" w:bidi="ar-SA"/>
          </w:rPr>
          <w:t>The Atlanta Journal-Constitution</w:t>
        </w:r>
      </w:hyperlink>
      <w:r>
        <w:rPr>
          <w:rFonts w:ascii="arial" w:eastAsia="arial" w:hAnsi="arial" w:cs="arial"/>
          <w:color w:val="000000"/>
          <w:sz w:val="20"/>
          <w:lang w:val="en-US" w:eastAsia="en-US" w:bidi="ar-SA"/>
        </w:rPr>
        <w:t xml:space="preserve"> reported that Paul Howard, the Fulton County district attorney at the time, was suing the Justice Department over its failure to disclose information about the shooting of Mr. Robinson.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Robinson’s family has also filed a lawsuit in federal court against the Marshals Service and several task force members over the fatal shooting. The Atlanta branch of the N.A.A.C.P. has been supporting the family’s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look in that house and you see the carnage that was left, that was nothing more than an execution,” Gerald A. Griggs, a lawyer for the N.A.A.C.P. in Atlanta and the first vice president of the organization’s local branch, said in an interview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Jesus Jiménez contributed reporting and Susan Beachy contributed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Jesus Jiménez contributed reporting and Susan Beachy contributed research.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A 2020 rally in Atlanta calling for the arrest of officers involved in the death of Jamarion Robinson. (PHOTOGRAPH BY Steve Eberhardt/ZUMA Wire/Alamy Live News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Bronx Judge Explains Acquittal of Officer in Choking Death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1996,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1;  Column 2;  Metropolitan Desk ; Column 2;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MATTHEW PURDY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MATTHEW PURDY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719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protests echoing from the streets outside the Bronx County Courthouse to Congress, a Bronx judge went to unusual lengths yesterday to explain his decision to acquit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choking death of a man in a dispute over a late-night football game.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barrage of press and television interviews, the judge, Acting Justice Gerald Sheindlin of State Supreme Court, said he struggled over his decision for two days but ultimately decided that the prosecution did not prove beyond a reasonable doubt that the choke hold applied by Officer Francis X. Livoti killed Anthony Baez.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judge's explanation yesterday of the reasoning behind his verdict differed markedly in emphasis from the decision he read from the bench on Monday. While his courtroom ruling gave a long description of the legal theory behind the charge of criminally negligent homicide, his explanation yesterday was simpler, focusing on the question of whether Officer Livoti's actions directly caused Mr. Baez's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Sheindlin said he anguished over the verdict in the nonjury trial and was shaken by the vehemence of the reaction, which created an uproar in the courtroom and led to protests in the streets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 said he did not regret having acquitted the officer, even after chastising him for foul, rude and aggressive behavior that helped turn a minor dispute into a deadly encounter.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judge's energetic public defense of his ruling, notable for a man described as tight-lipped, comes in the wake of several high-profile cases in which New York judges have been excoriated by politicians and others for rulings perceived as wrongheaded or overly lenient. In most of those cases, the judges shied away from discussing their decisions outside the courtroom.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Sheindlin said he did not usually speak out publicly about his rulings, but made an exception in this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just that the people are so decent," he said, referring to Mr. Baez's relatives. "The family is so wonderful. They have been devastated, first by the loss and then by the decision. I wanted them to understand. It's probably going to be useless, but I wanted to 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he thought that the public had a right to a full explanation, and that "sometimes the cold word on paper isn't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Sheindlin said that while he felt compassion for the family, he was confident in his decision. "Under the facts of the case," he said, "it just wasn't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 said doubt was raised by two of the prosecution's own witnesses, who testified that they never saw the officer put his arm around Mr. Baez's neck and that Mr. Baez continued to struggle even after he was subdued by Officer Livoti, suggesting that the officer did not cause his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he had no doubt that the officer applied a choke hold on Mr. Baez, a technique that is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regulations. But he said that the choke hold was just one of a series of events that led to his death, including an asthma attack and compression of his chest when he was placed on his stomach and pressure was applied to his back during his arrest by several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prosecutors set out to prove that Officer Livoti was guilty of criminally negligent homicide because he killed Mr. Baez with a choke hold, but that they simply had failed to do so. "That act did not cause the death of Anthony Baez,"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 Sheindlin faulted the prosecution for presenting witnesses with divergent accounts of the events of Dec. 22, 1994. Mr. Baez, who lived in Florida and was visiting his family in the Bronx, was playing touch football with his brothers in the street about 1:30 A.M. The dispute between the officers and the Baez brothers began when the football hit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angering Officer Livoti.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what Justice Sheindlin called an unusual strategy, the prosecution called as witnesses officers who were at the scene but said they did not see Officer Livoti choke Mr. Baez and did see Mr. Baez struggling. The officers were apparently put on the stand by prosecutors so they could deny that they choked Mr. Baez, making Mr. Livoti the only suspect in the choking. But the judge said the officers' testimony injected doubt about whether Mr. Baez was killed by the choke 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oral decision, the judge said the prosecution had not proved a necessary component of the charge of criminally negligent homicide: that the officer had failed to recognize the risk of his actions, as a reasonable person would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Baez, who was 29, was a chronic asthmatic, and the Medical Examiner said that contributed to his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Karten, a lawyer for the Baez family, said the judge ignored the testimony of Mr. Baez's relatives, who said they saw Mr. Baez go limp after the choke hold was applied, and the testimony of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said Mr. Baez did not struggle once he was subdued. She called the decision "legally and intellectually dishonest."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Protests over the verdict continued yesterday, as about 250 people rallied in the rain outside the Bronx courthouse, denouncing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Justice Sheindlin and Mayor Rudolph W. Giuliani. The Mayor expressed sorrow at the death of Mr. Baez but has not criticized the judge's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criticism came from many other quarters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evidence is there to indict Livoti, to bring him to trial and to put him in jail," Richard Perez of the National Council for Puerto Rican Rights said at the rally. "The judge was just looking for a way out, and the D.A. gave him a way out."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Representative Jose E. Serrano, a Democrat from the South Bronx, said the case reflected "the daily occurrences in which the relationship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community has continued to erode."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Serrano and Representative Nydia M. Velazquez wrote in a letter to Mary Jo White,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Southern District of New York, that trust in the criminal justice system has been "severely undermined by this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Shortly after the verdict was announced, Ms. White said her office would begin an investigation to determine if Officer Livoti should be charged with violating Mr. Baez's civil rights. He also faces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disciplinary proceedings.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Albany, Gov. George E. Pataki said yesterday, "It is very disturbing that an officer with this record, and who was appropriately in my opinion excoriated by the judge, has avoided the criminal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Baez case, Officer Livoti had had 11 complaints against him accusing him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or verbal abuse. All but one were found to be unsubstantiated, but he had been in a special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program to monitor his conduct. He is also facing trial on charges of choking and slapping a teen-ager 1993.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Baez family, stunned by the verdict, is now pinning its hopes on the Federal investigation and on a $48 million civil suit filed against Mr. Livoti,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to see my family suffer for almost two years in the snow and in the rain, asking for justice," said Carol Sandoval, Mr. Baez's aunt. "We bring it in front of the judge, and he didn't even take into consideration what the family's going through. It was like the judge stabbed me in the heart."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4" style="position:absolute;z-index:2517729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David, Iris and Ramon Baez, the victim's brother and parents, in the Bronx yesterday, in front of his picture. (Angel Franco/The New York Times); Acting Justice Gerald Sheindlin (G. Paul Burnett/The New York Times) (pg. B3)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The jury in the Derek Chauvin trial has reached a verdict.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2021 Tuesday 17:58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 Wright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If convicted of second-degree murder,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could face a 40-year sentence.</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convicted of second-degree murder,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could face a 40-year sentence.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jury has reached a verdict in the trial of Derek Chauvin,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murder in the death of George Floyd, and its decision will be read between 3:30 and 4 p.m. local time.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Chauvin faces charges of </w:t>
      </w:r>
      <w:hyperlink r:id="rId495" w:history="1">
        <w:r>
          <w:rPr>
            <w:rFonts w:ascii="arial" w:eastAsia="arial" w:hAnsi="arial" w:cs="arial"/>
            <w:i/>
            <w:color w:val="0077CC"/>
            <w:sz w:val="20"/>
            <w:u w:val="single"/>
            <w:shd w:val="clear" w:color="auto" w:fill="FFFFFF"/>
            <w:lang w:val="en-US" w:eastAsia="en-US" w:bidi="ar-SA"/>
          </w:rPr>
          <w:t>second-degree unintentional murder, third-degree murder and second-degree manslaughter</w:t>
        </w:r>
      </w:hyperlink>
      <w:r>
        <w:rPr>
          <w:rFonts w:ascii="arial" w:eastAsia="arial" w:hAnsi="arial" w:cs="arial"/>
          <w:color w:val="000000"/>
          <w:sz w:val="20"/>
          <w:lang w:val="en-US" w:eastAsia="en-US" w:bidi="ar-SA"/>
        </w:rPr>
        <w:t>. The presumptive sentence for the most serious of the charges, second-degree unintentional murder, is 12.5 years, according to Minnesota’s sentencing guidelines. But the prosecution has asked for a lengthier sentence, arguing that there were children present at the scene, that Mr. Chauvin treated Mr. Floyd with “particular cruelty,” and that Mr. Chauvin “abused his position of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verdict comes the day after lawyers gave their closing arguments, the culmination of three weeks of witness testimonies that were livestreamed to a large audience. The 12-person jury heard from 45 witnesses in total, 38 from the prosecution and seven from Mr. Chauvin’s defense.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them was a young woman who used her cellphone to videotape the arrest of Mr. Floyd, which infuriated many Americans who saw his death as an emblem of racial injustice. A wave of protests — </w:t>
      </w:r>
      <w:hyperlink r:id="rId495" w:history="1">
        <w:r>
          <w:rPr>
            <w:rFonts w:ascii="arial" w:eastAsia="arial" w:hAnsi="arial" w:cs="arial"/>
            <w:i/>
            <w:color w:val="0077CC"/>
            <w:sz w:val="20"/>
            <w:u w:val="single"/>
            <w:shd w:val="clear" w:color="auto" w:fill="FFFFFF"/>
            <w:lang w:val="en-US" w:eastAsia="en-US" w:bidi="ar-SA"/>
          </w:rPr>
          <w:t>possibly the largest in American history</w:t>
        </w:r>
      </w:hyperlink>
      <w:r>
        <w:rPr>
          <w:rFonts w:ascii="arial" w:eastAsia="arial" w:hAnsi="arial" w:cs="arial"/>
          <w:color w:val="000000"/>
          <w:sz w:val="20"/>
          <w:lang w:val="en-US" w:eastAsia="en-US" w:bidi="ar-SA"/>
        </w:rPr>
        <w:t xml:space="preserve"> — washed over the country in the weeks and months that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witnesses included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experts, the chief of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paramedics who responded to the scene and medical experts, including a pulmonologist and a cardiologist.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closing arguments, prosecutors asked jurors to “believe your eyes” and the feelings they had while watching the wrenching videos of Mr. Floyd’s final moments under the knee of Mr. Chauvin. The defense argued that Mr. Chauvin was acting as any reasonable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would, and said the state had ignored other possible contributing factors to Mr. Floyd’s death, including heart problems and drug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Minneapolis, tensions are high as the public awaits the jury’s verdict. More than 3,000 National Guard soldiers and airmen have been deployed to the city, and on Monday law enforcement agencies and community organizations asked for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Demonstrators march through downtown Minneapolis Monday as jury deliberations started in the trial of Derek Chauvin for the murder of George Floyd. (PHOTOGRAPH BY Victor J. Blue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Past Force Complaints Against Officer Who Arrested a Tennis Star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2015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BENJAMIN MUELLER and NATE SCHWEBER; Jack Begg contributed research.</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a Queens man said, Officer James Frascatore pulled him over for a broken taillight, opened his car door and punched him three times in the mouth, unprovoked.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year, another Queens resident claimed, Officer Frascatore punched him in the stomach several times outside a bodega and called him a racial epithet.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accounts, both made by black men, came to light after a rough arrest by the same officer on Wednesday in which he wrapped an arm around the neck of the retired tennis star James Blake and threw him to the sidewalk after mistaking him for a suspect in a credit card fraud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released surveillance video of the arrest on Friday, offering a minute-long glimpse of the manhandling of a biracial sports star by a white plainclothes officer that compelled officials to swiftly strip the officer of his gun and badge.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35, was leaning against a mirrored beam outside a hotel in Midtown Manhattan, his hands clasped as he waited to be taken to a corporate appearance 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Open. Officer Frascatore, 38, rushed into the video's frame, twisting Mr. Blake's left arm, grabbing the back of his neck and pulling him face down onto the sidewalk.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finished by digging his knee into Mr. Blake's back and handcuffing him, never easing up even though the athlete barely flinched as he let himself be tackled.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determined to use my voice to turn this unfortunate incident into a catalyst for change in the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public they serve,'' Mr. Blake said in a statement on Friday, calling for the city to make ''a significant financial commitment.''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Bill de Blasio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William J. Bratton, in a joint statement, noted the city's $29 million investment in retraining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pledged ''to vigorously implement these reforms that build trust and respect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people they serve.'' They said they were prepared to meet with Mr. Blake.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Frascatore's history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complaints, including at least three filed against him with the Civilian Complaint Review Board in 2013, revealed a pattern of residents claiming they were detained without explanation and mistreated despite complying. It also led some lawyers and residents to criticize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not punishing him before he was involved in another rough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know what that dude's problem is but I'm glad it finally came to somebody who someone would listen to,'' said Warren Diggs, who sued Officer Frascatore, claiming that the officer had beaten him in his driveway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Frascatore and two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followed Mr. Diggs as he rode his bike home from a bodega at night, and then stopped him in his driveway and asked for identification, Mr. Diggs said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he began walking into his home to get it, an officer grabbed him from behind while Officer Frascatore punched him in his right temple, Mr. Diggs said. He collapsed, and then Officer Frascatore threw himself down on his legs and continued to pummel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getting hit all on my side and my back,'' said Mr. Diggs, 39, a handyman. ''I'm screaming for my wife to come outside then I just start screaming, 'Help!'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officer sprayed Mace into his face. The officer who grabbed him hooked a forearm around his neck and began to choke him, he said. ''I'm saying: 'I can't breathe! I can't breathe!' '' Mr. Diggs recalled.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Diggs was charged with marijuana possession and resisting arrest, he said. His wife was charged with tampering with evidence when she took his bicycle inside the house. He said their daughter, then 12, and son, then 9, wept hysterically. Charges were eventually dismissed.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Efforts by phone and in person on Friday to reach Officer Frascatore, who worked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Florida before joining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four years ago, were not successful. The Patrolmen's Benevolent Association said his arrest of Mr. Blake ''was made under fluid circumstances where the subject might have fled.''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Leroy Cline, a Queens resident, claimed that Officer Frascatore punched him in the face after the officer stopped him for a broken taillight, ignored his questions and tried to pull him out of his car in 2012, according to a memorandum his lawyer sent to the Queens district attorney's office.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Cline was charged with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Officer Frascatore later said Mr. Cline bit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memo quotes from medical records, reviewed by an expert witness, showing the officer's cut on his hand was consistent with him punching Mr. Cline in the mouth. The assault charges were dropped in exchange for Mr. Cline pleading guilty to a traffic infraction, his lawyer, Kenneth Finkelman of the Legal Aid Society,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another case the next year, Stefon Luckey said he was followed into a bodega by officers who arrested him and used pepper spray on him, according to a lawsuit. Then Mr. Luckey was handed to Officer Frascatore, who punched him and called him an epithet, his lawyer, Philip M. Hines, said. Mr. Luckey was released without being charged, his lawsuit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city's lawyers said in court papers that the officers used ''proper and lawful discretion.''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Again and again, residents said they were roughed up by Officer Frascatore with no explanation.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Almitra Gasper, 40, said she was walking home on a Saturday evening in 2013 carrying a wine cooler in a paper bag, when Officer Frascatore and his partner pulled up and asked her what she was doing. When she asked why she was being questioned, Officer Frascatore jumped out of the car, manhandled her and put her in handcuffs, she said. She was charged with resisting arrest, but that charge was dropped, Ms. Gasper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really rough, really aggressive; it was akin to a kidnapping,'' Ms. Gasper said. ''And it wasn't really clear why I was being arrested.''</w:t>
      </w:r>
    </w:p>
    <w:p>
      <w:pPr>
        <w:keepNext w:val="0"/>
        <w:spacing w:before="240" w:after="0" w:line="260" w:lineRule="atLeast"/>
        <w:ind w:left="0" w:right="0" w:firstLine="0"/>
        <w:jc w:val="left"/>
        <w:rPr>
          <w:lang w:val="en-US" w:eastAsia="en-US" w:bidi="ar-SA"/>
        </w:rPr>
      </w:pPr>
      <w:r>
        <w:rPr>
          <w:lang w:val="en-US" w:eastAsia="en-US" w:bidi="ar-SA"/>
        </w:rPr>
        <w:br/>
      </w:r>
      <w:hyperlink r:id="rId503" w:history="1">
        <w:r>
          <w:rPr>
            <w:rFonts w:ascii="arial" w:eastAsia="arial" w:hAnsi="arial" w:cs="arial"/>
            <w:i/>
            <w:color w:val="0077CC"/>
            <w:sz w:val="20"/>
            <w:u w:val="single"/>
            <w:shd w:val="clear" w:color="auto" w:fill="FFFFFF"/>
            <w:lang w:val="en-US" w:eastAsia="en-US" w:bidi="ar-SA"/>
          </w:rPr>
          <w:t>http://www.nytimes.com/2015/09/12/nyregion/video-captures-new-york-officer-manhandling-tennis-star-during-arrest.html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1" style="position:absolute;z-index:2517780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Officer James Frascatore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Images of Officer Frascatore pulling James Blake to the ground Wednesday. (A19)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James Frascatore tackled James Blake, then knelt into his back and handcuffed him, video released on Friday shows. (PHOTOGRAPHS BY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(A21)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Video Showing Student Arrest In South Carolina Puts Focus on Role of School Officers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2015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on the Web</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Section ; Column 0; National Desk; Pg.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CHRISTINE HAUSER</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800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Videos of a classroom arrest that quickly went viral have put a spotlight on the proliferation of armed, uniformed officers in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officers, often known as school resource officers, have become commonplace around the country, with tens of thousands of them deployed in elementary to high schools.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 early 1990s, thousands of American school districts have paid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to provide armed officers. Hundreds of other districts have created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Monday, widely circulated video recorded in a classroom at Spring Valley High School in Columbia, S.C., showed a white officer assigned to the school, Ben Fields, grabbing a black female student seated at a desk, flipping her backward, then dragging and throwing her across the floor. Officer Fields is listed on the school district's website as one of the two officers assigned to the high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Richland County sheriff, Leon Lott, released a statement on Tuesday that said the Federal Bureau of Investigation was taking the lead in an investigation of the episode.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complete and thorough investigation is what we both want, as well as the public,'' Sheriff Lott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estimates provided by the National Association of School Resource Officers, 10,000 to 15,000 of the officers are in schools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About 4,200 of them are members of the association, which aims to standardize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 the concerns over school resource officers have focused on what some see as the blurring lines between the need for law enforcement and matters of school discipline.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fix is not necessarily having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there, and you want to be careful about a whole bunch of unintended consequences,'' said Michael Thompson, the director of the Council of State Governments Justice Center, which is a nonprofit organization that serves policy makers on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are concerned that the presence of officers in schools can lead to students' being arrested for minor misbehavior, like class disruption, leading to a sequence of cascading events that some experts refer to as the school-to-prison pipeline.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Thompson said that in Texas, for example, students have been ticketed, which they do not take seriously -- leading to warrants being issued, then to criminal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nonprofit organization Texas Appleseed, which has studied the school-to-prison pipeline, estimated that more than 275,000 nontraffic tickets are issued to juveniles as young as 6 years old in Texas each year, about a third of them for truancy. Citations were commonly issued for violating a school's code of conduct rather than for criminal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Thompson said that nationally, there are various types of relationships between schools and the officers or other officials assigned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hallways.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are officers from municipal or county departments with full arrest powers, the norm in cities including Garland, Tex.; Miami; and Los Angeles. In Boston, unarmed school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call in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if an off-campus arrest or charge is needed. Other types of school officers include security firm employees on contract, such as in Alexandria, Va., or even a designated security official who knows the principal and comes by when called, Mr. Thompson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Additional training is often required for these officers. In Texas, for example, legislation this year required officers in schools to undergo 16 hours of training that includes positive behavior intervention and techniques for limiting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month, Ahmed Mohamed, a high school student in Irving, Tex., was handcuffed and detained by officers for bringing a homemade clock to school.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Irving, Larry Boyd, defended the officers who detained Ahmed, saying they were investigating whether he brought the device to school ''with the intention of creating alarm.''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Oct. 8,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Round Rock, Tex., said school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asked by the administration to intervene in a fight.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one of the students ''refused to calm down and was attempting to get past'' school officers to continue fighting. ''After repeated attempts to calm the noncompliant student and stop him from going after the other student, officers were forced to detain him for his safety and the safety of others,'' the department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department added that the episode was under review. A cellphone video shows the student, Gyasi Hughes, trying to remove the hand of an officer from his body. The officer then puts him in a chokehold and throws him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mad because he kept pushing me and touching me and I wasn't physically doing anything to him either,'' Gyasi, 14, told KEYE-TV, which published the video. ''That's when I said, 'Can you leave me alone' and that's when he took me down.''</w:t>
      </w:r>
    </w:p>
    <w:p>
      <w:pPr>
        <w:keepNext w:val="0"/>
        <w:spacing w:before="240" w:after="0" w:line="260" w:lineRule="atLeast"/>
        <w:ind w:left="0" w:right="0" w:firstLine="0"/>
        <w:jc w:val="left"/>
        <w:rPr>
          <w:lang w:val="en-US" w:eastAsia="en-US" w:bidi="ar-SA"/>
        </w:rPr>
      </w:pPr>
      <w:r>
        <w:rPr>
          <w:lang w:val="en-US" w:eastAsia="en-US" w:bidi="ar-SA"/>
        </w:rPr>
        <w:br/>
      </w:r>
      <w:hyperlink r:id="rId511" w:history="1">
        <w:r>
          <w:rPr>
            <w:rFonts w:ascii="arial" w:eastAsia="arial" w:hAnsi="arial" w:cs="arial"/>
            <w:i/>
            <w:color w:val="0077CC"/>
            <w:sz w:val="20"/>
            <w:u w:val="single"/>
            <w:shd w:val="clear" w:color="auto" w:fill="FFFFFF"/>
            <w:lang w:val="en-US" w:eastAsia="en-US" w:bidi="ar-SA"/>
          </w:rPr>
          <w:t>http://www.nytimes.com/2015/10/28/us/video-of-student-arrest-n-south-carolina-puts-focus-on-school-officers.html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The New York Democratic Senate Candidates on the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1992,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Page 53; Column 1; Metropolitan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2158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821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Abrams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ECONOMY AND TAXES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a phased reduction in military spending to $145 billion in the year 2000, or roughly half the military spending forecast by the Bush Administration for that year. Would use the estimated $900 billion to $1 trillion savings partly for deficit reduction and partly for investment in infrastructure, housing and schools. Favors a tax credit of up to 20 percent for new investments in plant modernization or defense industry conversion, and of up to 30 percent for research and development.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a national health insurance program that would provide benefits for all Americans. The plan would be financed largely through employer payroll taxes and substitute a single, publicly administered program for the more than 1,500 private insurance plans now in place. Favors needle exchange and condom distribution in the schools to combat AIDS.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MILITARY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Says military spending cuts will be used for a "victory fund" to revitalize the economy. His proposed cuts in spending would reduce total troop strength to 1.1 million from 2.1 million, Army divisions from to 7 from 18, Air Force fighter aircraft to 800 from 1,728. He also favors large cuts in strategic nuclear warheads.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increased Federal support for recycling programs and imposition of minimum standards for recycled content in packaging and paper. Supports Earth Summit limits on emission of greenhouse gases, and favors stricter energy efficiency standards for automobiles and appliances. Favors more stringent review of pesticides. Favors stronger Federal open-space protections and conservation incentives.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Opposes the death penalty, supports alternative statute of life imprisonment without parole for certain crimes, including murder. Supports stricter handgun controls and ban on assault weapons. Favors increased Federal support for state and local drug-law enforcement and for residential drug-treatment programs.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ABORTION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abortion rights and opposes restrictions like parental notification for teen-agers or 24-hour waiting periods. Supports Medicaid financing for abortions for poor women, although his office is required by law to defend a state law that provides money for prenatal care but not abortions for some women with incomes above the poverty level. Would only support Supreme Court nominees who say that abortion rights are protected by the Constitution.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Federal legislation providing benefits to domestic partners regardless of sexual orientation. Favors a Federal law prohibiting discrimination against homosexuals. Pledges to propose new Federal laws to punish bias-motivated violence. Says he would vote against any Federal judicial nominee who is "hostile to civil rights for lesbians and gay men, freedom of reproductive choice, or civil rights."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a loan program to allow every American student to borrow up to $10,000 per year to finance college education, with money paid back through future tax filings on a scale linked to income levels. Opposes prayer in the schools.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FOREIGN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Says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"is the world's only remaining superpower, but we should not attempt to be the world's super-policeman." Says our European allies should take the lead in forging a peaceful solution in the former Yugoslavian states. Was sharply critical of Bush Administration for holding up loan guarantees to Israel.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Geraldine Ferraro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Supports unspecified higher taxes on households earning more than $200,000. Favors permanent tax credit for research and development, investment tax credit to reward small and medium-size businesses for investing in plants and equipment, national network to lend technological expertise to small businesses. Supports infrastructure investment in roads and mass transit to create 30,000 new jobs.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limited national health insurance plan, in which employers would either have to provide insurance for their workers or pay into a national fund. Supports condom distribution in schools, under nurses' supervision as part of larger sex education plan. Views needle exchange as "least desirable" option, but supports as part of larger drug education program.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MILITARY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cutting $100 billion from military budget during next five years, or about one-third the amount favored by her opponents, under national conversion policy that would provide retraining to former arms-plant workers and loans to start new businesses. Would end production of B-2 bomber, reduce "Star Wars" research and delay its deployment beyond 1996. Favors new Government agency to shift research and development to civilian technologies, and retool defense laboratories.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Favors increased research into recycling and new waste and energy technologies, stricter fuel-efficiency standards for automobiles and greater mass transit. Says incineration can't be ruled out but calls it a dangerous option. Believes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should commit itself to reducing carbon dioxide emissions to 1990 levels by year 2000. Supports restoring American financing to United Nations population control efforts.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the death penalty for heinous crimes like mass murder. Supports gun control laws, national waiting period for purchase of handguns, and a ban on import, domestic manufacture and civilian sale of semiautomatic assault weapons and pistols. Favors mandatory jail terms for crimes committed with firearms, supports alternatives to incarceration for nonviolent, first-time offenders.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ABORTION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abortion rights and, as a Roman Catholic, has withstood criticism by John Cardinal O'Connor. Did not go to Buffalo this year to oppose antiabortion demonstrations, saying she did not want to make herself a focus of controversy. Opposes parental consent, spousal consent, waiting period. Supports Medicaid financing.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 favored local laws formalizing domestic partnership, but not uniform Federal law. Supported Federal bill to track hate crimes, and favors stiffer penalties for bias crimes. Supports voluntary moment of silence or private prayer in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extending Federal Head Start program to all eligible children. Favors "intelligent, humane sex education." Favors parental choice within public school system but not vouchers for private schools. Supports longer school day and year, improved teacher pay and recruitment of military personnel freed up by defense reallocations to teach math and science. Backs college loan program for any qualified student, to be repaid through tax withholding or community service.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FOREIGN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Opposes linking Israeli loan guarantees to cessation of West Bank settlements and believes Israeli-Palestinian conflict must be worked out by parties on terms acceptable to Israel. Supports United Nations intervention to insure flow of humanitarian relief to Bosnia and Somalia.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Holtzman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ECONOMY AND TAXES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using money from unspecified higher taxes on the wealthy and from cuts in military spending for investment in schools, roads and bridges, and a universal health-care system. Favors new laws to encourage greater use of pension-fund assets for such investment. Says she would reduce the deficit by "increasing economic growth, tightening the tax code, cutting unnecessary Federal programs and cutting waste and corruption in government."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universal national health-insurance program, financed by the Federal Government, that would provide insurance for all Americans. Says system would be financed by administrative savings and by new taxes that would approximately substitute for what Americans now pay in out-of-pocket medical costs. Says health-care system should "refocus on prevention," including regular government-financed mammograms for detection of breast cancer and mandatory measles vaccines for schoolchildren. Favors needle-exchange programs and distribution of condoms in schools to combat AIDS.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MILITARY: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$300 billion in military cuts over the next five years. Would cut all money for "Star Wars," scale back space program and eliminate Seawolf submarine and other unspecified programs. Favors planned conversion of the arms industry to civilian purposes.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recycling and supports a national moratorium on construction of garbage-burning incinerators. Supports Earth Summit conventions, including timetables to reduce emissions of greenhouse gases. Pledges to support creation of Greenway National Park along rivers from New York City to Buffalo and to clean up Long Island Sound. Favors stricter automobile standards.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Opposes the death penalty, but supports life imprisonment without parole for certain crimes. Favors stricter handgun controls, including measure that would make gun manufacturers and dealers liable for injuries and deaths caused by illegally used assault weapons. Says Government should consider economic sanctions against countries that supply illegal drugs. Favors providing drug treatment on demand, financed in part by fines on drug dealers.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ABORTION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abortion rights, opposes restrictions like parental notification for teen-agers or 24-hour waiting periods. Supports Medicaid financing for abortions for poor women. Opposes import ban on abortion pill RU-486. On Supreme Court nominations, says she would "never approve a judge who is anti-choice, anti-civil rights or anti-right-to-privacy."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Federal legislation outlawing discrimination against gay men and lesbians. Supports domestic-partnership legislation. Has proposed legislation that would require judges who move the site of trials to designate areas of similar racial makeup.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significant but unspecified increases in Government money for student-loan programs. Opposes prayer in the schools.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FOREIGN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Says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should support growth of democracy around the world, halt nuclear proliferation and slow down conventional weapons trade. Favors embargoes to block oil and weapons shipments to Serbian-held areas in the Balkans, but would support military intervention only as a last resort and under the U.N. Strongly critical of the Bush Administration for holding up Israeli loan guarantees.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 Sharpton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tax increase on couples earning over $200,000, simplified tax code, minimal deductions. Seeks major public works program backed by employee pension funds to create jobs and repair infrastructure. Proposes to use half of savings from military cuts to reduce Federal deficit. "A jobs program would create new taxpayers."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universal national health insurance plan backed by Federal Government, plus limits on doctors' and medical fees. Supports supervised condom distribution in schools and needle-exchange programs to slow spread of AIDS, if part of scientific study. "I don't think we should look like we're advocating loose sex or drug use."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MILITARY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50 percent cut in military spending over next five to eight years, with half going to reduce the deficit and half for urban programs. Would cut budget for covert operations, "Star Wars" and the space program. "We have an overabundance of equipment waiting for an invasion of Jupiter."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Favors mandatory education programs on recycling in all public schools. Would eliminate any Federal funding for incineration. Favors Earth Summit proposal on limiting greehouse gases, and would support environmental measures even if they cost jobs. "We should not exchange life for jobs."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Opposes death penalty. Favors mandatory jail terms for drug offenses and crimes motivated by bias. Favors greater border interdiction of drugs, ban on assault weapons and waiting period for handgun purchases, and sanctions for gun manufacturers who fail to control flow of their products to black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ABORTION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Supports abortion rights in all contexts. Opposes parental notification, spousal consent. Favors Medicaid financing for abortions. "I come out of a community where we see too many tragedies because somebody couldn't afford an abortion."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Favors domestic partnership rights for same-sex couples and Federal ban on discrimination based on sexual orientation. Supports passage of Federal bias bill, stiffening penalities for hate crimes. Favors passage of national standards defining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Opposes government vouchers for private schools. Favors multicultural curriculums. Favors voluntary prayer.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FOREIGN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Says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"ought to reduce the overall amount of foreign aid to reinvest more in domestic problems," and says greater percentage of foreign aid should be directed to the Third World. Says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should allow more Haitian refugees into the county. Opposes any military intervention in Yugoslavia and Somalia "unless absolutely necessary." Has called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holdout on Israeli loan guarantees anti-Semitic and says there should be "a more humane U.S. policy toward Palestinians."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8" style="position:absolute;z-index:2517831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Robert Abrams campaigning with his wife, Diane (Chester Higgin Jr./The New York Times); Geraldine A. Ferraro in Mineola, L.I. (Vic DeLucia/The New York Times); Elizabeth Holtzman at City Hall (John Sotomayor/The New York Times); Al Sharpton at a public housing project (Budd Williams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Giuliani Cancels Political Trip Amid Protest Over Shooting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1999,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 Column 2; Metropolitan Desk; Column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ELISABETH BUMILLER with GINGER THOMPSON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ELISABETH BUMILLER with GINGER THOMPSON</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more than 1,000 people gathered yesterday in the second angry demonstration in three days to protest the killing of an unarmed African street vendor by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Mayor Rudolph W. Giuliani canceled a political trip to Texas so he could meet with the victim's parents and perhaps attend a memorial service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Mayor's announcement came as the mother of the victim arrived in New York from Guinea and visited the Bronx building where her son, Amadou Diallo, 22, died in a barrage of 41 bullets at 12:45 A.M. last Thursday, for reasons still unexplained. Protesters have denounced the shooting and called for the Federal Government to take over the inquiry, but there were indications yesterday that Federal prosecutors would defer to the Bronx District Attorney for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Yesterday afternoon, Mr. Diallo's mother, Kadiadou, stepped out of a dark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at the site of the shooting, fell to the street, was helped to her feet, then cried out "Amadou, Amadou." She was lifted by both arms up the stairs to the building's vestibule, which was filled with flowers and candles and pockmarked with bullet holes.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she emerged half an hour later from the building at 1157 Wheeler Avenue, she said softly in English that "justice must be done" and that she wanted to take her son and bury him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demonstration over the killing took place at lunchtime outside the Federal Courthouse in Foley Square, where protesters chanted for more than two hours, denouncing the Giuliani administration and demanding that Federal officials take charge of the investigation into Mr. Diallo's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they can shoot anyone 41 times," said the Rev. Al Sharpton, who led the protest, "they can shoot everyone 41 times. It may start with blacks and Latinos, but it can go everywhere."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many in the crowd were apparently veterans of similar protests, others said they were demonstrating for the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take some of the responsibility for what happened," said Roger Bobb, a 31-year-old lawyer from Crown Heights, who said he had never participated in a protest. "I've sat back too long while this kind of thing happens time and time again. I feel that as black people, we have not done enough to show Mayor Giuliani that we will not tolerate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Mr. Giuliani has expressed concern and sympathy about Mr. Diallo's death, he continued to deny yesterday that the shooting was any indication of a pattern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department, the use of weapons is down, over the last four or five years, dramatically," he said, although accusations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misconduct have risen sharply in New York in the past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Diallo's death has become a major issue for the administration as it draws national attention to what critics contend is the dark side of Mr. Giuliani's achievements in bringing down crime -- the sense that aggressive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enforcement has created a climate that can breed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Giuliani's trip to Texas would have been one of the most prominent in a series of political trips he has been making around the country as a potential candidate for higher office. He was to have made a speech on Thursday in Dallas and then fly to Austin to stay overnight at the Governor's Mansion with Gov. George W. Bush, a leading contender for the Republican Presidential nomination in 2000. Mr. Giuliani and Mr. Bush had plans for a joint news conference on Friday. Aides to the Mayor said that the trip would be rescheduled.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Giuliani said yesterday at City Hall that a final decision by a grand jury on whether the officers' actions were criminal is likely to take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doesn't make sense for me to comment on it every day because I'm not conducting the investigation," he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have been unable to say why the four white officers thought their lives were in jeopardy or why they fired so many times at Mr. Diallo, who came to America more than two years ago from Guinea and had no criminal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testimony of the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important because they are apparently the only witnesses to the encounter. They are all members of an aggressive street crimes unit, and three of them have been involved in previous shootings. The officers believed that Mr. Diallo had a gun, their lawyer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not yet interviewed the officers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are deferring to the Bronx District Attorney. The four have also not been questioned by the District Attorney's investigators, because their lawyer has been negotiating the terms under which they would appear before a grand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said that detectives have yet to find other witnesses who saw what happened at the outset of the incident,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first encountered Mr. Diallo in the vestibule. But one man, Francis Riva, 38, who lives across Wheeler Avenue from the shooting scene, said he told investigators on Monday that he heard three shots at first. "There was a pause between shots," he said. "Then it sounded like they all started firing at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were patrolling the neighborhood in an unmarked car looking for a serial rapist.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four officers, Edward McMellon, fell during the encounter with Mr. Diallo, injuring his tailbone. But investigators said they had yet to determine whether that fall played any role in the incident, such as giving his fellow officers the false impression that he had been hit by a gunshot.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Yesterday at the protest, Mr. Diallo's uncle, Mamadou Diallo, spoke to the crowd. "I love my nephew deeply, and I will miss him daily," he said. "And my sadness is made greater knowing that the four people who took his life are still walking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crowd's demand that the case be taken over by Federal investigators will apparently not be met, at least for now. Yesterday the lawyer for the four officers, Stephen Worth, said that lawyers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had assured him that they would monitor the case but not take it from the Bronx District Attorney, Robert T. Johnson.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return, Mr. Worth said his clients would "most likely" testify before a state grand jury, which is expected to begin hearing evidence later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Yesterday's rally was similar to one held on Sunday in front of Mr. Diallo's apartment building, and Mr. Sharpton said there would be another one next week in front of the Bronx Courthouse.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crowd at the protest was largely African-Americans and African immigrants. They shouted for justice and pumped their fists in the air. Many said that Mr. Diallo was shot only because of the color of his skin. Others shouted obscenities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gathered around the perimeter of the 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man, Leslie Stewart, a 50-year-old employee of Bell Atlantic, said that Mr. Giuliani should take responsibility for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he can't control his employees, he should quit," Mr. Stewart said. "It's clear he cannot control this beast."</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2" style="position:absolute;z-index:2517862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Kadiadou Diallo, left, was comforted after collapsing near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killed her son. (Richard L. Harbus for The New York Times)(pg. A1); Some of the people at Foley Square carried signs expressing their anger at the killing of Mr. Diallo, who was unarmed, in a hail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bullets. (Chester Higgins Jr./The New York Times); More than 1,000 people gathered yesterday at the Federal Courthouse in Foley Square to protest the killing of Amadou Diallo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(Marilynn K. Yee/The New York Times)(pg. B6)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CARIBBEAN LOOKS TO THE NEXT STEP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1983, Thursday,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18, Column 6; Foreign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JAMES FERON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BRIDGETOWN, Barbados, Oct. 26</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88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fighting dwindled today in Grenada, the island nations of the region began to consider the formation of an occupation force, an interim government and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appeared likely that the peacekeeping force would include only Caribbean nations, that the Grenadian Army might be disbanded in favor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that the interim government would not include Sir Eric Gairy, a former Prime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Sir Eric was ousted in the 1979 coup that brought Maurice Bishop and a left- wing government to power. Mr. Bishop died in the military uprising that led to the invervention by the American-led multinational force.</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Member states of Organization of East Caribbean States are expected to provide peacekeeping forces on Grenada, to disband Grenadian Army in favor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to ask Grenada's Governor General, Sir Paul Scoon, to appoint 'broad-based interim government' pending elections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likelihood that Sir Eric would be bypassed in any interim government came in a statement issued Tuesday by Dr. Vaughan Lewis, director general of the Organization of East Caribbean States, a seven-nation grouping.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member states, which he said had invited American participation, would now ask the Governor General, Sir Paul Scoon, to appoint a ''broad- based interim government'' pending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Sir Paul, he said, would be asked by the organization to ''assume executive authority of the country under the provisions of the Grenada Constitution of 1973'' before appointing the interim government. Dr. Lewis, who had met with organization officials, then spoke about Sir Eric.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agreed,'' Dr. Lewis said, ''that while the arrangements are being put in place, the presence of former Prime Minister Eric Gairy and other undesirable political elements would complicate the situation and that they would therefore not be welcome in Grenada.''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Sir Eric, who has been living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said in a broadcast heard here that not including him would be ''ludicrous and ridiculous.'' He said he was the duly elected head of the constitutional government of Grenada. He said that he had been called ''the Shah'' by Mr. Bishop, but that others on the island would be asking him to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Prime Minister Tom Adams of Barbados said in a radio interview that he favored a six-month transition period in Grenada ''during which elections could be held.'' He also said, ''It is intended to disband the Grenadian Army and re-establish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Trinidad, Prime Minister George Chambers said in a speech before Parliament that, although his Government opposed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had not been invited to participate in the invasion, he favored the establishment of a peacekeeping force after ''the earliest possible withdrawal of combat forces from Grenada.''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peacekeeping force should have a wider base, suggesting that it come from Caricon, the Caribbean community, a 13-nation grouping.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urged the establishment of a ''broad-based civilian government, the primary function of which would be the earliest putting into place of arrangements for the holding of fair and free elections.'' Mr. Chambers also called for a fact-finding mission, similarly from the Caricon group.</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In the Wake of Protests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2020 Sunday 17:08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M. Blow</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Some of what we saw was people cosplaying consciousness — symbolism that cost nothing and shifted no power.</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90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what we saw was people cosplaying consciousness — symbolism that cost nothing and shifted no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in a period of post-mortem reflection following the time during which racial justice protests were at their most intense. We now must ask ourselves: What has changed and what hasn’t? Have power and privilege truly been disrupted? Has oppression been alleviated? What will be the legacy of this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historic protests in the wake of George Floyd’s killing were met with high hopes and soaring rhetoric. The protests were called a racial reckoning, a long-overdue racial accounting.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painted murals on the streets and took down some statues. Companies committed to changing the Black faces on a bottle of syrup and a bag of rice. Athletes were allowed to kneel and racecar drivers held a racial solidarity parade.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television specials about injustice and expanded coverage of protests. Books about race rose to the tops of best-seller 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States like New York and California passed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legislation and </w:t>
      </w:r>
      <w:hyperlink r:id="rId540" w:history="1">
        <w:r>
          <w:rPr>
            <w:rFonts w:ascii="arial" w:eastAsia="arial" w:hAnsi="arial" w:cs="arial"/>
            <w:i/>
            <w:color w:val="0077CC"/>
            <w:sz w:val="20"/>
            <w:u w:val="single"/>
            <w:shd w:val="clear" w:color="auto" w:fill="FFFFFF"/>
            <w:lang w:val="en-US" w:eastAsia="en-US" w:bidi="ar-SA"/>
          </w:rPr>
          <w:t>scores of individual departments</w:t>
        </w:r>
      </w:hyperlink>
      <w:r>
        <w:rPr>
          <w:rFonts w:ascii="arial" w:eastAsia="arial" w:hAnsi="arial" w:cs="arial"/>
          <w:color w:val="000000"/>
          <w:sz w:val="20"/>
          <w:lang w:val="en-US" w:eastAsia="en-US" w:bidi="ar-SA"/>
        </w:rPr>
        <w:t xml:space="preserve"> banned or restricted chokeholds and strangleholds and required officers to intervene when their colleagues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national progress, even on the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and reform, remained elusive. The slate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passed by the House is now bogged down in the Senate.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Donald Trump called the Black Lives Matter mural painted in front of Trump Tower in New York City a </w:t>
      </w:r>
      <w:hyperlink r:id="rId540" w:history="1">
        <w:r>
          <w:rPr>
            <w:rFonts w:ascii="arial" w:eastAsia="arial" w:hAnsi="arial" w:cs="arial"/>
            <w:i/>
            <w:color w:val="0077CC"/>
            <w:sz w:val="20"/>
            <w:u w:val="single"/>
            <w:shd w:val="clear" w:color="auto" w:fill="FFFFFF"/>
            <w:lang w:val="en-US" w:eastAsia="en-US" w:bidi="ar-SA"/>
          </w:rPr>
          <w:t>“symbol of hate</w:t>
        </w:r>
      </w:hyperlink>
      <w:r>
        <w:rPr>
          <w:rFonts w:ascii="arial" w:eastAsia="arial" w:hAnsi="arial" w:cs="arial"/>
          <w:color w:val="000000"/>
          <w:sz w:val="20"/>
          <w:lang w:val="en-US" w:eastAsia="en-US" w:bidi="ar-SA"/>
        </w:rPr>
        <w:t xml:space="preserve">,” one of his personal lawyers, Rudy Giuliani, called the group a </w:t>
      </w:r>
      <w:hyperlink r:id="rId540" w:history="1">
        <w:r>
          <w:rPr>
            <w:rFonts w:ascii="arial" w:eastAsia="arial" w:hAnsi="arial" w:cs="arial"/>
            <w:i/>
            <w:color w:val="0077CC"/>
            <w:sz w:val="20"/>
            <w:u w:val="single"/>
            <w:shd w:val="clear" w:color="auto" w:fill="FFFFFF"/>
            <w:lang w:val="en-US" w:eastAsia="en-US" w:bidi="ar-SA"/>
          </w:rPr>
          <w:t>“domestic terror group,”</w:t>
        </w:r>
      </w:hyperlink>
      <w:r>
        <w:rPr>
          <w:rFonts w:ascii="arial" w:eastAsia="arial" w:hAnsi="arial" w:cs="arial"/>
          <w:color w:val="000000"/>
          <w:sz w:val="20"/>
          <w:lang w:val="en-US" w:eastAsia="en-US" w:bidi="ar-SA"/>
        </w:rPr>
        <w:t xml:space="preserve"> and his Justice Department </w:t>
      </w:r>
      <w:hyperlink r:id="rId540" w:history="1">
        <w:r>
          <w:rPr>
            <w:rFonts w:ascii="arial" w:eastAsia="arial" w:hAnsi="arial" w:cs="arial"/>
            <w:i/>
            <w:color w:val="0077CC"/>
            <w:sz w:val="20"/>
            <w:u w:val="single"/>
            <w:shd w:val="clear" w:color="auto" w:fill="FFFFFF"/>
            <w:lang w:val="en-US" w:eastAsia="en-US" w:bidi="ar-SA"/>
          </w:rPr>
          <w:t>began targeting</w:t>
        </w:r>
      </w:hyperlink>
      <w:r>
        <w:rPr>
          <w:rFonts w:ascii="arial" w:eastAsia="arial" w:hAnsi="arial" w:cs="arial"/>
          <w:color w:val="000000"/>
          <w:sz w:val="20"/>
          <w:lang w:val="en-US" w:eastAsia="en-US" w:bidi="ar-SA"/>
        </w:rPr>
        <w:t>demonstrators as terrorists.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Democratic side, Joe Biden quickly batted down any support of the move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is simply an effort to better allocate funding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social service agencies. There are also efforts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abolition, but the defund movement is not synonymous with that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50 civil rights organization sent Joe Biden a scathing letter, chastising him for his involvement in mass incarceration and the war on drugs, and demanding that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“Immediately incorporate the policies laid out by the </w:t>
      </w:r>
      <w:hyperlink r:id="rId540" w:history="1">
        <w:r>
          <w:rPr>
            <w:rFonts w:ascii="arial" w:eastAsia="arial" w:hAnsi="arial" w:cs="arial"/>
            <w:i/>
            <w:color w:val="0077CC"/>
            <w:sz w:val="20"/>
            <w:u w:val="single"/>
            <w:shd w:val="clear" w:color="auto" w:fill="FFFFFF"/>
            <w:lang w:val="en-US" w:eastAsia="en-US" w:bidi="ar-SA"/>
          </w:rPr>
          <w:t>Movement for Black Lives</w:t>
        </w:r>
      </w:hyperlink>
      <w:r>
        <w:rPr>
          <w:rFonts w:ascii="arial" w:eastAsia="arial" w:hAnsi="arial" w:cs="arial"/>
          <w:color w:val="000000"/>
          <w:sz w:val="20"/>
          <w:lang w:val="en-US" w:eastAsia="en-US" w:bidi="ar-SA"/>
        </w:rPr>
        <w:t xml:space="preserve"> into your campaign platform, and announce the specific changes publicly. This includes their critical demands for interventions that will end state violence against Black people, end the economic exploitation of Black communities, advance reparations, and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prisons and weaponry so we can fully fund health care, housing, education and environmental justice.”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BLM co-founder and activist </w:t>
      </w:r>
      <w:hyperlink r:id="rId540" w:history="1">
        <w:r>
          <w:rPr>
            <w:rFonts w:ascii="arial" w:eastAsia="arial" w:hAnsi="arial" w:cs="arial"/>
            <w:i/>
            <w:color w:val="0077CC"/>
            <w:sz w:val="20"/>
            <w:u w:val="single"/>
            <w:shd w:val="clear" w:color="auto" w:fill="FFFFFF"/>
            <w:lang w:val="en-US" w:eastAsia="en-US" w:bidi="ar-SA"/>
          </w:rPr>
          <w:t>Patrisse Cullors</w:t>
        </w:r>
      </w:hyperlink>
      <w:r>
        <w:rPr>
          <w:rFonts w:ascii="arial" w:eastAsia="arial" w:hAnsi="arial" w:cs="arial"/>
          <w:color w:val="000000"/>
          <w:sz w:val="20"/>
          <w:lang w:val="en-US" w:eastAsia="en-US" w:bidi="ar-SA"/>
        </w:rPr>
        <w:t xml:space="preserve"> spoke at the D.N.C.’s virtual party platform meeting in July and said: “Without the sea changes our movement recommended for the 2020 Democratic platform, any claims to allyship and solidarity with our work to fight for Black liberation are for naught.”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national political progress appeared tentative, mired or weakened by intense opposition, it did feel like personal progress, on a national scale, was made in some ways.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hyperlink r:id="rId540" w:history="1">
        <w:r>
          <w:rPr>
            <w:rFonts w:ascii="arial" w:eastAsia="arial" w:hAnsi="arial" w:cs="arial"/>
            <w:i/>
            <w:color w:val="0077CC"/>
            <w:sz w:val="20"/>
            <w:u w:val="single"/>
            <w:shd w:val="clear" w:color="auto" w:fill="FFFFFF"/>
            <w:lang w:val="en-US" w:eastAsia="en-US" w:bidi="ar-SA"/>
          </w:rPr>
          <w:t>Pew Research Center</w:t>
        </w:r>
      </w:hyperlink>
      <w:r>
        <w:rPr>
          <w:rFonts w:ascii="arial" w:eastAsia="arial" w:hAnsi="arial" w:cs="arial"/>
          <w:color w:val="000000"/>
          <w:sz w:val="20"/>
          <w:lang w:val="en-US" w:eastAsia="en-US" w:bidi="ar-SA"/>
        </w:rPr>
        <w:t xml:space="preserve"> report in late June found that 6 percent of American adults said they “attended a protest or rally that focused on issues related to race or racial equality in the last month.” That’s about 15 million people, an astounding number.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the movement had multiracial participation. The percentage of protesters who were white was nearly three times the percentage who were Black. The percentage of Hispanics taking part was higher than the percentage of Black people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as support for Black Lives Matter grew, many Americans still opposed the things the movement demanded.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hyperlink r:id="rId540" w:history="1">
        <w:r>
          <w:rPr>
            <w:rFonts w:ascii="arial" w:eastAsia="arial" w:hAnsi="arial" w:cs="arial"/>
            <w:i/>
            <w:color w:val="0077CC"/>
            <w:sz w:val="20"/>
            <w:u w:val="single"/>
            <w:shd w:val="clear" w:color="auto" w:fill="FFFFFF"/>
            <w:lang w:val="en-US" w:eastAsia="en-US" w:bidi="ar-SA"/>
          </w:rPr>
          <w:t>Washington Post-ABC News poll</w:t>
        </w:r>
      </w:hyperlink>
      <w:r>
        <w:rPr>
          <w:rFonts w:ascii="arial" w:eastAsia="arial" w:hAnsi="arial" w:cs="arial"/>
          <w:color w:val="000000"/>
          <w:sz w:val="20"/>
          <w:lang w:val="en-US" w:eastAsia="en-US" w:bidi="ar-SA"/>
        </w:rPr>
        <w:t xml:space="preserve"> conducted in mid-July found that while nearly 70 percent of Americans believed “Black people and other minorities are not treated as equal to white people in the criminal justice system,” most still generally opposed “calls to shift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to social services or remove statues of Confederate generals or presidents who enslaved people.”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Barack Obama issued </w:t>
      </w:r>
      <w:hyperlink r:id="rId540" w:history="1">
        <w:r>
          <w:rPr>
            <w:rFonts w:ascii="arial" w:eastAsia="arial" w:hAnsi="arial" w:cs="arial"/>
            <w:i/>
            <w:color w:val="0077CC"/>
            <w:sz w:val="20"/>
            <w:u w:val="single"/>
            <w:shd w:val="clear" w:color="auto" w:fill="FFFFFF"/>
            <w:lang w:val="en-US" w:eastAsia="en-US" w:bidi="ar-SA"/>
          </w:rPr>
          <w:t>a statement</w:t>
        </w:r>
      </w:hyperlink>
      <w:r>
        <w:rPr>
          <w:rFonts w:ascii="arial" w:eastAsia="arial" w:hAnsi="arial" w:cs="arial"/>
          <w:color w:val="000000"/>
          <w:sz w:val="20"/>
          <w:lang w:val="en-US" w:eastAsia="en-US" w:bidi="ar-SA"/>
        </w:rPr>
        <w:t xml:space="preserve"> that read in 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falls on all of us, regardless of our race or station — including the majority of men and women in law enforcement who take pride in doing their tough job the right way, every day — to work together to create a ‘new normal’ in which the legacy of bigotry and unequal treatment no longer infects our institutions or our hearts.”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not sure that “new normal” is in the immediate offing. Much of what we saw in response to protests amounted to performative gestures, symbolism that cost nothing and shifted no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come to the conclusion that some of what we saw as a racial awakening was prone to wither. Some of what we saw was people cosplaying consciousness, immersing themselves in the issue of the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very leery of tokenism, leery of the illusions of progress as the system holds fast. I’m leery of appeasement, of being told that there is a change coming as a way of quieting me in the waiting.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 has a sterling track record of dashing Black people’s hopes.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540"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540"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540"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540"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and </w:t>
      </w:r>
      <w:hyperlink r:id="rId540"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540"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The Black Lives Matter mural in front of Trump Tower in New York. (PHOTOGRAPH BY Mark Lennihan/Associated Press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In the Wake of Protests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2020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Charles M. Blow</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92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what we saw was people cosplaying consciousness -- symbolism that cost nothing and shifted no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in a period of post-mortem reflection following the time during which racial justice protests were at their most intense. We now must ask ourselves: What has changed and what hasn't? Have power and privilege truly been disrupted? Has oppression been alleviated? What will be the legacy of this moment?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historic protests in the wake of George Floyd's killing were met with high hopes and soaring rhetoric. The protests were called a racial reckoning, a long-overdue racial accounting.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painted murals on the streets and took down some statues. Companies committed to changing the Black faces on a bottle of syrup and a bag of rice. Athletes were allowed to kneel and racecar drivers held a racial solidarity parade.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were television specials about injustice and expanded coverage of protests. Books about race rose to the tops of best-seller 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States like New York and California passed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legislation and scores of individual departments banned or restricted chokeholds and strangleholds and required officers to intervene when their colleagues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national progress, even on the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and reform, remained elusive. The slate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passed by the House is now bogged down in the Senate.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Donald Trump called the Black Lives Matter mural painted in front of Trump Tower in New York City a ''symbol of hate,'' one of his personal lawyers, Rudy Giuliani, called the group a ''domestic terror group,'' and his Justice Department began targeting demonstrators as terrorists.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Democratic side, Joe Biden quickly batted down any support of the move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is simply an effort to better allocate funding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social service agencies. There are also efforts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abolition, but the defund movement is not synonymous with that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50 civil rights organization sent Joe Biden a scathing letter, chastising him for his involvement in mass incarceration and the war on drugs, and demanding that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''Immediately incorporate the policies laid out by the Movement for Black Lives into your campaign platform, and announce the specific changes publicly. This includes their critical demands for interventions that will end state violence against Black people, end the economic exploitation of Black communities, advance reparations, and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prisons and weaponry so we can fully fund health care, housing, education and environmental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BLM co-founder and activist Patrisse Cullors spoke at the D.N.C.'s virtual party platform meeting in July and said: ''Without the sea changes our movement recommended for the 2020 Democratic platform, any claims to allyship and solidarity with our work to fight for Black liberation are for naught.''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national political progress appeared tentative, mired or weakened by intense opposition, it did feel like personal progress, on a national scale, was made in some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Pew Research Center report in late June found that 6 percent of American adults said they ''attended a protest or rally that focused on issues related to race or racial equality in the last month.'' That's about 15 million people, an astounding number.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Furthermore, the movement had multiracial participation. The percentage of protesters who were white was nearly three times the percentage who were Black. The percentage of Hispanics taking part was higher than the percentage of Black people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even as support for Black Lives Matter grew, many Americans still opposed the things the movement demanded.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Washington Post-ABC News poll conducted in mid-July found that while nearly 70 percent of Americans believed ''Black people and other minorities are not treated as equal to white people in the criminal justice system,'' most still generally opposed ''calls to shift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to social services or remove statues of Confederate generals or presidents who enslaved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Barack Obama issued a statement that read in 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falls on all of us, regardless of our race or station -- including the majority of men and women in law enforcement who take pride in doing their tough job the right way, every day -- to work together to create a 'new normal' in which the legacy of bigotry and unequal treatment no longer infects our institutions or our hearts.''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not sure that ''new normal'' is in the immediate offing. Much of what we saw in response to protests amounted to performative gestures, symbolism that cost nothing and shifted no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must come to the conclusion that some of what we saw as a racial awakening was prone to whither. Some of what we saw was people cosplaying consciousness, immersing themselves in the issue of the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very leery of tokenism, leery of the illusions of progress as the system holds fast. I'm leery of appeasement, of being told that there is a change coming as a way of quieting me in the waiting.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America has a sterling track record of dashing Black people's hopes.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is committed to publishing a diversity of letters to the editor. We'd like to hear what you think about this or any of our articles. Here are some tips. And here's our email: </w:t>
      </w:r>
      <w:hyperlink r:id="rId380" w:history="1">
        <w:r>
          <w:rPr>
            <w:rFonts w:ascii="arial" w:eastAsia="arial" w:hAnsi="arial" w:cs="arial"/>
            <w:i/>
            <w:color w:val="0077CC"/>
            <w:sz w:val="20"/>
            <w:u w:val="single"/>
            <w:shd w:val="clear" w:color="auto" w:fill="FFFFFF"/>
            <w:lang w:val="en-US" w:eastAsia="en-US" w:bidi="ar-SA"/>
          </w:rPr>
          <w:t>letters@nytimes.com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and Twitter (@NYTopinion), and Instagram.</w:t>
      </w:r>
    </w:p>
    <w:p>
      <w:pPr>
        <w:keepNext w:val="0"/>
        <w:spacing w:before="240" w:after="0" w:line="260" w:lineRule="atLeast"/>
        <w:ind w:left="0" w:right="0" w:firstLine="0"/>
        <w:jc w:val="left"/>
        <w:rPr>
          <w:lang w:val="en-US" w:eastAsia="en-US" w:bidi="ar-SA"/>
        </w:rPr>
      </w:pPr>
      <w:r>
        <w:rPr>
          <w:lang w:val="en-US" w:eastAsia="en-US" w:bidi="ar-SA"/>
        </w:rPr>
        <w:br/>
      </w:r>
      <w:hyperlink r:id="rId548" w:history="1">
        <w:r>
          <w:rPr>
            <w:rFonts w:ascii="arial" w:eastAsia="arial" w:hAnsi="arial" w:cs="arial"/>
            <w:i/>
            <w:color w:val="0077CC"/>
            <w:sz w:val="20"/>
            <w:u w:val="single"/>
            <w:shd w:val="clear" w:color="auto" w:fill="FFFFFF"/>
            <w:lang w:val="en-US" w:eastAsia="en-US" w:bidi="ar-SA"/>
          </w:rPr>
          <w:t>https://www.nytimes.com/2020/08/09/opinion/black-lives-matter-protests.html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2" style="position:absolute;z-index:2517934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The Black Lives Matter mural in front of Trump Tower in New York. (PHOTOGRAPH BY Mark Lennihan/Associated Press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Rights Trial for Livoti May Be Tricky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1996,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4;  Column 4;  Metropolitan Desk ; Column 4;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JAN HOFFMAN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JAN HOFFMAN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announced that they will consider reopening the case of the Bronx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acquitted this week of the choking death of an asthmatic, Federal prosecutors will probably turn to the same civil rights statute that was used to convict two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the beating of Rodney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King case, in 1993, was more straightforward than the Bronx case, and the decision by Mary Jo White,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about whether to indict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Francis X. Livoti is not as predictable.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Certainly, Federal prosecutors are not bound by the way the Bronx prosecutors handled the case. Indeed, they could choose to indict more officers if the prosecutors believe that Anthony Baez died on a wintry night nearly two years ago because several men, not just Officer Livoti, roughed him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they are not constrained by double jeopardy, that is, charging Officer Livoti twice with the same crime. According to Federal constitutional law, the state and the Federal government are distinct "sovereign" jurisdictions that can each bring charges in a case. (Under the New York State Constitution, if a case fails in Federal court, state prosecutors cannot retry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would be viewing the case with a fresh legal theory. In state court, Officer Livoti was charged with homicide because Bronx prosecutors argued that Mr. Baez died as a result of the officer placing him in a forbidden choke hold while trying to arrest him. But in Federal court, prosecutors could argue that Officer Livoti, as a government agent, intentionally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 violate a citizen's civil rights against unlawful seizure and the taking of life and liberty without due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so, the notion of Federal prosecutors taking over a state case that has already been prosecuted strikes many as paternalistic and disrespectful to the integrity of a verdict pronounced by a judge or jury. It is an extreme measure, and indeed, the Federal statute that would probably be used in the Livoti case was developed to correct for Jim Crow-era lapses of civil rights enforcement in the South, when Federal intrusion seemed a last-resort way to render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years ago, Federal prosecutors reopened the investigation into the death of Yankel Rosenbaum, a Hasidic student stabbed to death during the violence in Crown Heights in Brooklyn. Using another civil rights statute, they are retrying Lemrick Nelson Jr., whose state murder trial in 1992 ended in acquittal, and have indicted another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Gerard E. Lynch, a former top Federal prosecutor who teaches at Columbia law school, said that Federal prosecutors have increasingly been taking second looks at state cases, particularly those involving organized crime cases, drugs and highly publicized civil rights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has to wonder whether a lot of cases get taken up because of media attention," he said, "as opposed to prosecutors asking whether the Federal Government has a legitimate interest in pursuing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Justice has guidelines that Federal prosecutors must follow when weighing a state case. They must ask whether the original trial was affected by prosecutorial incompetence, corruption or jury tampering. Was the verdict rendered in blatant disregard of the evidence? Can Federal prosecutors introduce crucial proof that was barred from the state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difficult to believe that this is such a situation," said Eric M. Freedman, who teaches constitutional law at Hofstra law school. "Obviously a careful judge applied the law as best he thought in a situation of conceded legal ambiguity."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Rodney King state case, the jury's acquittal seemed to go against the evidence, including an uncontroverted 81-second videotape. But the Livoti case, as played out in a Bronx courtroom, was rife with conflicting testimony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prosecutors would have to prove beyond a reasonable doubt that while arresting a man who resisted their efforts, Officer Livoti and perhaps others intended to deprive Mr. Baez of his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paradox confronting Federal prosecutors is that Officer Livoti was acquitted in state court for a homicide category that draws a modest sentence, while the Federal penalty is exponentially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Criminally negligent homicide, which is the state crime, draws a maximum sentence of four years. In Federal court, the fact of Mr. Baez's death is not central to the definition of the civil rights crime. But it would re-emerge in a far more powerful way at sentencing: if convicted, Officer Livoti could face a maximum penalty of life in prison, or, in a highly unlikely scenario, even death.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No Federal Charges for Minneapolis Officers in Fatal Shooting of Black Man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2016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MATT FURBER and RICHARD PÉREZ-PEÑA; Matt Furber reported from Brooklyn Center, and Richard Pérez-Peña from New York.</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BROOKLYN CENTER, Minn. -- Two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not face federal charges in the fatal shooting of a young black man in November, an episode that roiled the city with days of demonstrations, federal officials said Wednesday, citing evidence that seemed to bolster the officers' account of what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crucially, the evidence suggested that Jamar Clark, 24, ''was not, in fact, handcuffed when he was shot,'' despite claims by eyewitnesses that he had been, Andrew M. Luger,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Minnesota, said at a news conference. And he pointed to evidence that could support the officers' claim that Mr. Clark had been grabbing one officer's gun.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prove that the officers had violated Mr. Clark's civil rights, ''the government would have had to establish beyond a reasonable doubt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was objectively unreasonable,'' and that the officers had acted ''with the specific intent to do something that the law forbids,'' Mr. Luger said. After a lengthy investigation by his office, the F.B.I. and the Justice Department's Civil Rights Division, he said, prosecutors could not make those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no winners here, and there's no victory for anyone,'' he said. ''A young man has died, and it is a tragedy.''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Outside the F.B.I. office where officials announced the decision, a group of protesters, including members of Black Lives Matter, gathered to bitterly contest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Nekima Levy-Pounds, the president of the Minneapolis N.A.A.C.P., who was among those protesting the decision, called it wrong but not surprising.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we have realized through this system is that none of us can get justice, even when one of us is shot in the head in cold blood in front of dozens of witnesses,'' she said. She added that an officer's unnecessary tackling of Mr. Clark had led to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federal government's conclusion largely confirms the findings of the Hennepin County Attorney's Office, which reported on March 30 that Mr. Clark had not been handcuffed when he was shot, and that he had fought with an officer and grabbed his gun. The county attorney also declined to prosecute the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Clark was one in a long list of black people whose deaths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drawn outrage in recent years. But unlike some of the episodes that have scarred other cities, the Minneapolis shooting was not clearly captured on any video that has come to light; the best recording of what happened is limited, blurry and inconclusive.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shooting was followed by days of protests, some marred by clashes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More than a week after the shooting, someone opened fire on a Black Lives Matter encampment near the station, injuring five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coroner's autopsy found no bruising or other injuries on Mr. Clark's wrists, as would be expected in a struggle between a handcuffed person and an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Luger said that federal officials had asked an outside expert medical examiner to look at the evidence, and that the examiner had come to essentially the same conclusions. And Mr. Luger noted that accounts varied widely among dozens of people who saw all or part of the confrontation.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events leading to Mr. Clark's death began at a birthday party he attended with RayAnn Hayes, 41, whom officials have called his girlfriend. In the early hours of Nov. 15, a fight broke out at the party. Ms. Hayes sustained an ankle injury, and she called 911.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paramedics left the building with her, ''they saw Clark standing outside crying and 'acting kind of odd,' '' the county attorney's report said. ''As they walked past Clark, Hayes said, 'That's the guy who did this to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Hayes and Mr. Clark were clearly intoxicated, the paramedics said,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backup was 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two officers, both of them white, arrived, Mr. Clark resisted their efforts to handcuff him, the county attorney's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told investigators that one of them had repeatedly yelled that Mr. Clark had his gun, and that Mr. Clark had said, ''I'm ready to die.'' Officer Dustin Schwarze said that he had dropped his handcuffs, drawn his handgun and told Mr. Clark, ''Let go or I'm going to shoot you,'' and had then shot him once in the head. Mr. Clark died the next day.</w:t>
      </w:r>
    </w:p>
    <w:p>
      <w:pPr>
        <w:keepNext w:val="0"/>
        <w:spacing w:before="240" w:after="0" w:line="260" w:lineRule="atLeast"/>
        <w:ind w:left="0" w:right="0" w:firstLine="0"/>
        <w:jc w:val="left"/>
        <w:rPr>
          <w:lang w:val="en-US" w:eastAsia="en-US" w:bidi="ar-SA"/>
        </w:rPr>
      </w:pPr>
      <w:r>
        <w:rPr>
          <w:lang w:val="en-US" w:eastAsia="en-US" w:bidi="ar-SA"/>
        </w:rPr>
        <w:br/>
      </w:r>
      <w:hyperlink r:id="rId563" w:history="1">
        <w:r>
          <w:rPr>
            <w:rFonts w:ascii="arial" w:eastAsia="arial" w:hAnsi="arial" w:cs="arial"/>
            <w:i/>
            <w:color w:val="0077CC"/>
            <w:sz w:val="20"/>
            <w:u w:val="single"/>
            <w:shd w:val="clear" w:color="auto" w:fill="FFFFFF"/>
            <w:lang w:val="en-US" w:eastAsia="en-US" w:bidi="ar-SA"/>
          </w:rPr>
          <w:t>http://www.nytimes.com/2016/06/02/us/no-federal-charges-for-minneapolis-</w:t>
        </w:r>
      </w:hyperlink>
      <w:hyperlink r:id="rId563" w:history="1">
        <w:r>
          <w:rPr>
            <w:rFonts w:ascii="arial" w:eastAsia="arial" w:hAnsi="arial" w:cs="arial"/>
            <w:b/>
            <w:i/>
            <w:color w:val="0077CC"/>
            <w:sz w:val="20"/>
            <w:u w:val="single"/>
            <w:shd w:val="clear" w:color="auto" w:fill="FFFFFF"/>
            <w:lang w:val="en-US" w:eastAsia="en-US" w:bidi="ar-SA"/>
          </w:rPr>
          <w:t>police</w:t>
        </w:r>
      </w:hyperlink>
      <w:hyperlink r:id="rId563" w:history="1">
        <w:r>
          <w:rPr>
            <w:rFonts w:ascii="arial" w:eastAsia="arial" w:hAnsi="arial" w:cs="arial"/>
            <w:i/>
            <w:color w:val="0077CC"/>
            <w:sz w:val="20"/>
            <w:u w:val="single"/>
            <w:shd w:val="clear" w:color="auto" w:fill="FFFFFF"/>
            <w:lang w:val="en-US" w:eastAsia="en-US" w:bidi="ar-SA"/>
          </w:rPr>
          <w:t>-in-fatal-shooting.html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9" style="position:absolute;z-index:2517985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Jamar Clark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Amtrak Is Ordered Not to Eject The Homeless From Penn Station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1995,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  Column 5;  Metropolitan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PEREZ-PENA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RICHARD PEREZ-PENA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800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Saying she would not join in "labeling of the homeless as a criminal class," a Federal judge ordered Amtrak yesterday to stop ejecting people from Pennsylvania Station simply because they are homeless.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advocates for the homeless who sued Amtrak said the judge's ruling, which called Penn Station a public place where loitering could not be prohibited, applied equally to any site, whether a train station or a shopping mall, that provided almost unlimited public access.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ruling is the latest in a series reflecting clashes between homeless people, whose numbers grew sharply in the 1980's, and a public that has grown increasingly intolerant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Amtrak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unlike those at the Port Authority Bus Terminal or Grand Central Terminal, have routinely ejected anyone who officers thought looked homeless and often arrested those who resisted, practices that Judge Constance Baker Motley of Federal District Court in Manhattan ruled unconstitutional.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Amtrak had argued before Judge Motley that it had the right to eject anyone who was not in the station for a legitimate business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spokesman for Amtrak, Richard S. Remington, said yesterday that the railroad had somewhat softened its approach to the homeless in recent months, but that it had continued to evict loiterers.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Advocates for the homeless said that the anti-loitering policy was selectively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produced internal Amtrak memos that called specific groups like the homeless and ticket scalpers "undesirables" and that specifically focused on them for removal.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strongly worded 33-page ruling, Judge Motley, who is generally seen as a liberal and has been on the bench since 1966, made it clear that she did not intend to make Penn Station a de facto shelter for the homeless. She said Amtrak had every right to bar people from sleeping in the station or lying on the floor or to allow just ticketholders to use the seating area, all policies that are in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issuing a preliminary injunction against the railroad, she said Amtrak could not evict people who were not breaking the rules, even if they were just "hanging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Motley said Amtrak's arguments would have her "either concur in their labeling of the homeless as a criminal class or give weight to a perceived public interest in avoiding the esthetic discomfort of being reminded on a daily basis that many of our fellow citizens are forced to live in abject and degrading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cannot endorse either of these proposals," she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executive director of the Coalition for the Homeless, Mary Brosnahan, said: "I think today's decision puts some legal brakes on a frightening trend of criminalizing the visible poor. We're ecstatic about the ruling. But I'm dismayed that in 1995 we still have to lay the groundwork that homeless people should not be singled out for exclusion or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Remington of Amtrak said the railroad would not comment on the ruling because the case, filed by the Center for Constitutional Rights in Manhattan, was continuing.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Motley found fault with Amtrak in several areas. But she dwelled on the role of Penn Station, with its shops, restaurants, restrooms and concourses that are used daily by people just passing between Seventh and Eighth Avenues, as a public place. The station extends an almost unrestricted invitation to the public to enter, she said, and cannot limit that invitation to homeless people and not to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Supreme Court ruled most loitering and vagrancy laws unconstitutional in 1972. In 1988, the New York Court of Appeals, the state's highest court, struck down a state law against loitering in bus and train depots.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1992, a Federal District Court judge ruled that a New York State law against panhandling on the street was unconstitutional. That year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Supreme Court upheld the policy of the Port Authority of New York and New Jersey against panhandling in airports.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city law against panhandling in the subways has been upheld. For six years the Metropolitan Transportation Authority, which operates the subways, Grand Central Terminal and the Long Island Rail Road area of Penn Station, has enforced policies that prohibit certain behaviors that the M.T.A. says are common to the homeless, although not the homeless people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train and subway stations cannot lie down on the floor or across benches or train seats, and they are not allowed to panhandle or block the flow of passengers, a spokesman, for the transit agency, John Cunningham,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M.T.A. closes Grand Central for several hours each night when no trains run, a policy that makes it difficult for the homeless to decamp for extended periods. "At that point everyone is required to leave the terminal," Mr. Cunningham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effort to move the homeless out of the Port Authority Bus Terminal has relied on enticing people with shelter, food, counseling, other services and, as with the M.T.A., on enforcement of rules like the ban against lying on the floor.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Remington said in the last few months Amtrak had adopted a policy of asking people who appeared to be loitering what their business was in the station and requesting that they leave only if they did not have what the railroad deemed an acceptable answer. Mr. Remington said the policy was modeled on the M.T.A.'s, but acknowledged that the ejections had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Yesterday evening, a few hours after the ruling, word of it had not reached most workers at Penn Station. A disheveled man leaning against a garbage can and reading a newspaper was confronted by an Amtrak employee, who said: "You can't stand around. Get out of here, let's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man argued, the employee summoned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have him banished.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Ruth Casey, 30, a homeless woman, said, "On the lower level you ain't allowed to sit there, to go to the bathroom or even get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Amtrak supervisor who would not give her name said: "I feel bad for homeless people. Personally, I would never throw any of them out into the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preliminary injunction issued by Judge Motley will remain in effect until the case goes to trial, when she will rescind it or make it permanent. The ruling grew out of a suit contending that Amtrak not only sought to remove homeless people from the station, but that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also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doing so and enforced the rule more vigorously against blacks than whites.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 did not rule on the issues of brutality and racial discrimination, leaving them, as well as possible damages sought by the plaintiffs, to be decided in a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plaintiffs are Streetwatch, a group formed by the Coalition for the Homeless to monitor the treatment of homeless people in Penn Station, 12 members of Streetwatch who said they were harassed and ejected by the Amtrak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monitoring them and 13 homeless people.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3" style="position:absolute;z-index:2518016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Ruthie Casey, at right, is homeless and has been ejected from Penn Station by Amtrak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says she doubts that a ban on such evictions will work, but would be happy if it does. Woman at left is a commuter. (Michelle V. Agins/The New York Times) (pg. B4)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4 Miami Officers Convicted of Misconduct in '88 Slaying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1994,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 Section 1;  Page 8;  Column 1;  National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to The New York Times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MIAMI, June 24</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two trials and a riot, Federal prosecutors have won convictions of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misconduct in the beating death of a Puerto Rican drug dealer.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a Federal jury convicted four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misleading investigators in an effort to cover up the killing. The charges stemmed from statements that conflicted with evidence presented at the first trial, in 1990, in which six officers were charged with conspiring to violate 35-year-old Leonardo Mercado's civil rights by killing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December 1990, hundreds of people rioted when the officers, including the four convicted on Thursday, were set free because the jury could not reach a verdict on the civil rights charge and acquitted them on a less serious conspiracy charge. Hours after that verdict, rioters in Mr. Mercado's neighborhood looted stores and burned three buildings in what residents and community groups said was an expression of Puerto Ricans' sense of political powerlessness in Miami, where they make up 4 percent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Assistant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Dan Gelber said today that he hoped the convictions would heal some of Miami's wounds. "This has been a really long episode in this community's history, and it was a difficult case," he said. The verdict, he said, "demonstrated an intolerance to dishonesty in the law-enforcement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prosecution was aided by lawyers from the Dade County State Attorney's Office, a cooperative effort started by Janet Reno, now the Attorney General, when she was the county's chief prosecutor.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Determined to Appeal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the center of the case, 45-year-old Pablo Camacho, said he planned to appeal the verdict. "It's been a long nightmare for me and the families," he said today in an interview, in which he maintained his innocence. "In the 1990 trial, all the evidence came into the open and we were acquitted."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case began in December 1988, when Mr. Camacho received a written death threat from a drug dealer who identified himself only as operating from a specific corner in the Wynwood section of Miami. Mr. Mercado, who lived on that corner, was dead within hours of the threat, from wounds he received during a five-minute fight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his home. At the first trial, the officers justified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saying Mr. Mercado was crazed by drugs and armed with a knife.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officers convicted in the second trial have been suspended with pay since the day Mr. Mercado died, and they will remain so until the case is closed. The four, who also include Charlie Haynes, Nathaniel Veal and Andy Watson, are free on bail until the sentencing hearing, set for Aug. 31 by Judge Stanley Marcus of Federal District Court. Each faces a maximum of 10 years in prison on one count of obstructing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trial stemmed from differences between the statements officers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on the day of the death, when they said they were not present at the killing, and evidence gathered later, Mr. Gelber said. "Before all the evidence came out, they had committed to not being in the room," he said. The most significant piece of that evidence was a bloody footprint found on Mr. Mercado's face that matched the bottom of Mr. Haynes's shoe.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Camacho's lawyer, Milton Hirsch, said prosecutors should not have been allowed to bring a second set of charges in the case. "If you are given enough opportunities to prosecute and prosecute again, eventually you'll get a conviction," he said. "In all but the technical sense, this was a case of double jeopardy."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Reviews Say Cleveland Officer Who Shot Boy Acted Reasonably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2015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MITCH SMITH</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outside investigators looking into the death of Tamir Rice have concluded that a Cleveland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Tim Loehmann, acted reasonably in deciding last year to shoot when he confronted the 12-year-old boy carrying what turned out to be a replica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opinions, reached separately by a Colorado prosecutor and a former F.B.I. supervisory special agent, were released Saturday night by the Cuyahoga County prosecutor, Timothy J. McGinty, whose office will ultimately present evidence in the case to a grand jury to decide on possible criminal charges.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question is not whether every officer would have reacted the same way,'' Kimberly A. Crawford, the retired F.B.I. agent, wrote in her report, which noted that Officer Loehmann had no way of knowing Tamir's gun was fake. ''Rather, the relevant inquiry is whether a reasonable officer, confronting the exact same scenario under identical conditions could have concluded that deadly force was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reports, which were commissioned by the prosecutor's office, come almost 11 months after the shooting outside a recreation center on Nov. 22, 2014. Footage of the shooting was captured on a surveillance camera, and Tamir's name quickly became among the most prominent in a series of black men and boys whose deaths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memorialized in Twitter hashtags and protest chants.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Ms. Crawford and S. Lamar Sims, the prosecutor from Colorado, said in their reports that they were evaluating Officer Loehmann's actions under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Constitution, not Ohio state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can be no doubt that Rice's death was tragic and, indeed, when one considers his age, heartbreaking,'' Mr. Sims wrote. But he added that ''Officer Loehmann's belief that Rice posed a threat of serious physical harm or death was objectively reasonable as was his response to that perceived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Tamir's death resulted in a lengthy series of investigations that have frustrated some activists, who see the shooting as a clear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overreach and have called for the arrests of Officer Loehmann and his partner, Officer Frank Garmback, who drove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to within feet of Tamir but who did not fire his weapon. Some have criticized Officer Garmback for parking his cruiser so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suggest that Officer Garmback should have stopped the car at another location is to engage in exactly the kind of 'Monday morning quarterbacking' the case law exhorts us to avoid,'' Mr. Sims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McGinty said in a statement that his office continued to investigate the case and had invited the Rice family's lawyers to submit their own expert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not reaching any conclusions from these reports,'' Mr. McGinty said. ''The gathering of evidence continues and the grand jury will evaluate it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Tamir's age added to the outrage of many activists, 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scene said in interviews that they thought he was several years older. In her report, Ms. Crawford said Tamir's age was not relevant in determining whether Officer Loehmann acted reasonably.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he exited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the officer was likely focused on Rice's hands as they moved to his waist and lifted his jacket, and not on Rice's age,'' Ms. Crawford wrote. ''Even if Officer Loehmann was aware of Rice's age, it would not have made his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unreasonable. A 12-year-old with a gun, unquestionably old enough to pull a trigger, poses a threat equal to that of a full-grown adult in a similar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Sims noted that the officers did not know Tamir's age. A dispatcher did not pass on the 911 caller's statements that the gun was ''probably fake'' and that the person holding it was ''probably a juvenile.''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Jonathan S. Abady, a Rice family lawyer, said in a statement that ''we now have grave concerns that there will be no criminal prosecution.''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''Prosecutors exercise substantial influence over the grand jury process and whether an indictment will issue or not,'' he said. ''The video footage and other evidence readily available from the outset made clear that this was a completely unreasonable use of deadly force against Tamir.''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McGinty provided no timeline of when a grand jury would decide on charges, but said more reports had been commissioned by his office and would be released as they were finished. </w:t>
      </w:r>
    </w:p>
    <w:p>
      <w:pPr>
        <w:keepNext w:val="0"/>
        <w:spacing w:before="240" w:after="0" w:line="260" w:lineRule="atLeast"/>
        <w:ind w:left="0" w:right="0" w:firstLine="0"/>
        <w:jc w:val="left"/>
        <w:rPr>
          <w:lang w:val="en-US" w:eastAsia="en-US" w:bidi="ar-SA"/>
        </w:rPr>
      </w:pPr>
      <w:r>
        <w:rPr>
          <w:lang w:val="en-US" w:eastAsia="en-US" w:bidi="ar-SA"/>
        </w:rPr>
        <w:br/>
      </w:r>
      <w:hyperlink r:id="rId585" w:history="1">
        <w:r>
          <w:rPr>
            <w:rFonts w:ascii="arial" w:eastAsia="arial" w:hAnsi="arial" w:cs="arial"/>
            <w:i/>
            <w:color w:val="0077CC"/>
            <w:sz w:val="20"/>
            <w:u w:val="single"/>
            <w:shd w:val="clear" w:color="auto" w:fill="FFFFFF"/>
            <w:lang w:val="en-US" w:eastAsia="en-US" w:bidi="ar-SA"/>
          </w:rPr>
          <w:t>http://www.nytimes.com/2015/10/11/us/2-outside-reviews-say-cleveland-officer-acted-reasonably-in-shooting-tamir-rice-12.html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0" style="position:absolute;z-index:2518067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Tamir Rice, left, died after being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outside a recreation center in Cleveland. An officer, above, tackled Tamir's sister as she tried to reach the boy shortly after the shooting. (PHOTOGRAPH VIA CLEVELAND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Horror Stories From State Prisons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2015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38; EDITORIAL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EDITORIAL BOARD</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808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Justice Department hauled New York City into court last year when it failed to curb the wanton brutality that has long been a hallmark among guards at the Rikers Island jail complex. The same culture of violence infests the sprawling state prison system, where guards batter inmates for sport knowing that their union will protect their jobs and that district attorneys in small towns dominated by prisons will not prosecute them. Sustained and vigorous federal pressure will be needed to change this deplorable system, and even then, it won't be enough without leadership and commitment from New York's top political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horror stories about prisoners assaulted and killed have come pouring forth this year. The Times and The Marshall Project jointly examined the case of three corrections officers at Attica prison who beat an inmate nearly to death because they believed he had insulted them. As the trial date grew close, the local prosecutor allowed the guards to plead guilty to a misdemeanor with no jail time and let them resign from their jobs with pensions. In the end the prosecutor said outrageously, the case had ''never been about jail for these officers.''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Credible accusations of a horrific beating emerged from Fishkill Correctional Facility in Beacon, N.Y., where the medical examiner classified the death of Samuel Harrell, 30, a homicide. Inmates described officers who were part of something called ''the beat-up squad'' punching and kicking the man, who was black, while shouting racial slurs. Problems also cropped up at Ulster Correctional Facility at the edge of the Catskill Mountains, where an inmate was assaulted by a guard for talking during the morning head count and subsequently needed emergency surgery.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Clinton Correctional Facility, which has a reputation for being violent, fell under the spotlight in June when prison workers helped two convicted murderers escape. Shortly afterward, inmates say, guards surged through the prison, which is near the Canadian border, beating and even torturing some people to extract information about the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week, a Times investigation by Michael Winerip and Michael Schwirtz focused on the case of Leonard Strickland, a mentally ill inmate who died in 2010 after an encounter with prison guards at Clinton. The guards insist that they had fought off Mr. Strickland to defend themselves and had a difficult time subduing him. But six inmates who were interviewed separately and said they witnessed the incident told The Times that Mr. Strickland had been pushed down a flight of concrete stairs and that a large group of officers then surrounded him as he lay on the floor and beat him nearly to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Shortly afterward, guards took Mr. Strickland to the prison medical emergency room and began recording a 45-minute video that has been entered into evidence in a lawsuit brought by his family. Instead of showing Mr. Strickland resisting the officers, it shows him collapsed on the floor. As he lay there, motionless, guards can be heard shouting, ''Stop resisting.'' Instead of putting him on a nearby gurney, they hyperextended his handcuffed arms over his head and dragged him from the room. Nine minutes into the video, someone is heard asking, ''Is he breathing?'' The nurses and officers begin CPR. But by then it was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2011 report by the State Commission of Correction said a prison nurse ''showed complete disregard of the obvious signs of a nonresponsive inmate.'' Yet,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concluded that no criminal conduct had taken place and the Clinton County district attorney declined to present the case to a grand jury. Officers involved in Mr. Strickland's case still work in the prison system. In the years since, several have been named in brutality lawsuits brought by inmates.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though scores of brutality lawsuits have been filed,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local district attorneys could not recall the last time charges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had been brought against an officer at Clinton. A spokesman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northern part of the state -- which includes half of New York's 54 prisons -- has not brought a brutality case against a prison officer in at least five years. There is no way to explain this silence except as clear evidence that law enforcement officials are willfully looking the other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spokeswoman for Gov. Andrew Cuomo said an outside entity was reviewing policies in the state system. But barbaric acts will continue if there is no meaningful accountability at places like Clinton, where beatings and abuse are so much a part of the culture that they are not seen as criminal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Until the prison break in June, no political leader paid much attention to Clinton's record. It is a disgrace how little elected officials and prosecutors at the federal, state and local levels have done to prevent inmates from dying at the hands of prison guards. Ignorance is no longer an excuse.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and Twitter, and sign up for the Opinion Today newsletter. </w:t>
      </w:r>
    </w:p>
    <w:p>
      <w:pPr>
        <w:keepNext w:val="0"/>
        <w:spacing w:before="240" w:after="0" w:line="260" w:lineRule="atLeast"/>
        <w:ind w:left="0" w:right="0" w:firstLine="0"/>
        <w:jc w:val="left"/>
        <w:rPr>
          <w:lang w:val="en-US" w:eastAsia="en-US" w:bidi="ar-SA"/>
        </w:rPr>
      </w:pPr>
      <w:r>
        <w:rPr>
          <w:lang w:val="en-US" w:eastAsia="en-US" w:bidi="ar-SA"/>
        </w:rPr>
        <w:br/>
      </w:r>
      <w:hyperlink r:id="rId593" w:history="1">
        <w:r>
          <w:rPr>
            <w:rFonts w:ascii="arial" w:eastAsia="arial" w:hAnsi="arial" w:cs="arial"/>
            <w:i/>
            <w:color w:val="0077CC"/>
            <w:sz w:val="20"/>
            <w:u w:val="single"/>
            <w:shd w:val="clear" w:color="auto" w:fill="FFFFFF"/>
            <w:lang w:val="en-US" w:eastAsia="en-US" w:bidi="ar-SA"/>
          </w:rPr>
          <w:t>http://www.nytimes.com/2015/12/18/opinion/horror-stories-from-new-york-state-prisons.html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4" style="position:absolute;z-index:2518097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(DRAWING BY OLIVER MUNDAY)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 xml:space="preserve">Scrutiny on the </w:t>
        </w:r>
      </w:hyperlink>
      <w:hyperlink r:id="rId6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Is Building in Ferguson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21, 2014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ELIGON and MICHAEL S. SCHMIDT; John Eligon reported from Ferguson, and Michael S. Schmidt from Washington. Reporting was contributed by Mosi Secret, Joseph Goldstein and Dan Barry from Ferguson, Matt Apuzzo from Washington, and Kitty Bennett from Seattle.</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FERGUSON, Mo. -- Early one morning in September 2011, an unarmed 31-year-old black man ran down a residential street here yelling at cars while he pounded his hands on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''God is good,'' the man, Jason Moore, said. ''I am Jesus.''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officer to approach Mr. Moore told him to raise his hands and walk toward him,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on the episode. But Mr. Moore, whose family said he was mentally ill, started running toward the officer ''in an aggressive manner while swinging his fist in a pinwheel motion,'' the officer said in the report. And when he failed to obey commands to get on the ground, the officer took out his Taser gun and fired it at him,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Moore fell to the ground, but after he tried to get up, the officer fired the Taser twice more into him. Mr. Moore let out a raspy sound and stopped breathing. He was pronounced dead soon 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Moore's death and how it was handled by the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are now receiving renewed scrutiny after one of the department's officers, Darren Wilson, killed Michael Brown, an unarmed 18-year old, on Aug. 9. On Tuesday, relatives of Mr. Moore filed two lawsuits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federal court, saying that the department wrongfully killed him. The suit was one of several filed in recent years that raised questions about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or civil rights violations by the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contend that they behaved properly in all of those cases, and none of the lawsuits has yet led to a judgment against the department. But critics assert that the complaints show a pattern of violent behavior or weak discipline within the force -- and say that the department's conduct should be closely investigated by the Justice Department, which has already opened an inquiry into Mr. Brown's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Attorney General Eric H. Holder Jr., who visited Ferguson on Wednesday, and top Justice Department officials have begun weighing whether to open just such a broader civil rights review of Ferguson's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according to law enforcement officials who spoke on the condition of anonymity to discuss internal talks. Their discussion has been prompted in part by past complaints against the force, including a 2009 case in which a man said that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beat him, then charged him with damaging government property -- by getting blood on their uniforms. That case is now the subject of one of the lawsuits against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his daylong visit, Mr. Holder met with local and state officials, including Gov. Jay Nixon, but also with a group of residents that included Mr. Moore's sister, Molyrik Welch, 27, who described her brother's death. ''A lot has happened here,'' Ms. Welch said after the meeting. She added that Mr. Holder had promised that ''things were going to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a briefing at local F.B.I. headquarters, Mr. Holder promised that the investigation into Mr. Brown's death would be ''thorough and fair'' and that ''very experienced'' prosecutors and agents had been assigned. ''We're looking for violations of federal criminal civil rights statutes,'' he said. But at another stop, a meeting with residents at a community college, he also spoke in deeply personal terms about his own problems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he was a young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Saying he could ''understand that mistrust'' that many young blacks feel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Mr. Holder recalled twice being pulled over on the New Jersey Turnpike and having his car searched. ''I remember how humiliating that was and how angry I was and the impact it had on me,'' Mr. Holder told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recounted being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Georgetown, an upscale section of Washington, because he was running to see a film. ''I wasn't a kid. I was a federal prosecutor. I worked 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Department of Justice,'' he said. ''So I've confronted this myself.''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Holder continued: ''We need concrete action to change things in this country. The same kid who got stopped on the New Jersey freeway is now the attorney general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This country is capable of change. But change doesn't happen by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most of Wednesday morning and early afternoon, the stretch of West Florissant Avenue that has been the center of protest and confrontation turned quiet enough to seem like any other commercial thoroughfare -- save for the pieces of plywood covering smashed store windows here and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evening came, a sparse crowd milled, caught up briefly in a heavy downpour.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one point, tensions flared when a couple identifying themselves as Chuck and Dawn showed up along the route with signs supporting Officer Wilson. ''Justice is for Everybody -- Even P.O. Wilson,'' one of the signs read. Some protesters began to crowd around and jeer, while others urged calm.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shouting grew louder and a water bottle was thrown,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stepped in and spirited the couple away from the crowd.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Wednesday, the 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that an officer from 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been suspended after he pointed a semiautomatic rifle at a peaceful protester following a verbal exchange on Tuesday night. In a news release, the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the officer's action ''inappropriate,'' saying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had immediately escorted him away from the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episode involving Mr. Moore began at 6:46 a.m. on Sept. 17, 2011, when an officer was sent in response to reports that Mr. Moore was running naked through the streets,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''I exited my patrol vehicle and advised Jason to put his hands in the air and to walk my way,'' the officer said in a statement he filed afterward. Mr. Moore, the officer said, began moving aggressively toward him, and despite several commands to stop, he did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''Jason continued to charge, at the time I deployed one five-second burst from the Taser,'' the officer said in the report. ''The Taser darts made contact with Jason on his left side of his chest and the right thigh.''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 said that after the initial shot, Mr. Moore fell to the ground and then tried to get back on his feet. Again, Mr. Moore ignored commands to remain where he was, the officer said. ''In fear for my safety and the safety of Jason, I administered a second five-second burst,'' the officer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another officer arrived at the scene and got out of his vehicle, Mr. Moore tried for a third time to get up. Mr. Moore again ignored commands to remain on the ground, and the officer used the Taser gun on him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 who had just arrived handcuffed Mr. Moore and laid him on his stomach, at which point emergency medical responders were sent to the scene. Another officer tried to speak with Mr. Moore but received no response,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lawsuits filed by Mr. Moore's relatives says that the officers left Mr. Moore face down and did not monitor his vital signs.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about a minute after Mr. Moore was handcuffed, the officer noticed that he was not breathing and removed the handcuffs. The officers rolled Mr. Moore over and began administering CPR for several minutes. ''Moore would seem to start to breathe on his own and stop,'' 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Moore was taken to a hospital, where he was pronounced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one of their lawsuits, the family asserts that Mr. Moore was unarmed and ''suffering from a psychological disorder and demonstrated clear signs of mental illness.'' A lawyer for the family declined to comment, or to explain why it had taken three years to file the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an interview posted on YouTube last week, Mr. Moore's sister said the family had been unable to find a lawyer willing to handle the case until recently.</w:t>
      </w:r>
    </w:p>
    <w:p>
      <w:pPr>
        <w:keepNext w:val="0"/>
        <w:spacing w:before="240" w:after="0" w:line="260" w:lineRule="atLeast"/>
        <w:ind w:left="0" w:right="0" w:firstLine="0"/>
        <w:jc w:val="left"/>
        <w:rPr>
          <w:lang w:val="en-US" w:eastAsia="en-US" w:bidi="ar-SA"/>
        </w:rPr>
      </w:pPr>
      <w:r>
        <w:rPr>
          <w:lang w:val="en-US" w:eastAsia="en-US" w:bidi="ar-SA"/>
        </w:rPr>
        <w:br/>
      </w:r>
      <w:hyperlink r:id="rId601" w:history="1">
        <w:r>
          <w:rPr>
            <w:rFonts w:ascii="arial" w:eastAsia="arial" w:hAnsi="arial" w:cs="arial"/>
            <w:i/>
            <w:color w:val="0077CC"/>
            <w:sz w:val="20"/>
            <w:u w:val="single"/>
            <w:shd w:val="clear" w:color="auto" w:fill="FFFFFF"/>
            <w:lang w:val="en-US" w:eastAsia="en-US" w:bidi="ar-SA"/>
          </w:rPr>
          <w:t>http://www.nytimes.com/2014/08/21/us/in-ferguson-scrutiny-on-</w:t>
        </w:r>
      </w:hyperlink>
      <w:hyperlink r:id="rId601" w:history="1">
        <w:r>
          <w:rPr>
            <w:rFonts w:ascii="arial" w:eastAsia="arial" w:hAnsi="arial" w:cs="arial"/>
            <w:b/>
            <w:i/>
            <w:color w:val="0077CC"/>
            <w:sz w:val="20"/>
            <w:u w:val="single"/>
            <w:shd w:val="clear" w:color="auto" w:fill="FFFFFF"/>
            <w:lang w:val="en-US" w:eastAsia="en-US" w:bidi="ar-SA"/>
          </w:rPr>
          <w:t>police</w:t>
        </w:r>
      </w:hyperlink>
      <w:hyperlink r:id="rId601" w:history="1">
        <w:r>
          <w:rPr>
            <w:rFonts w:ascii="arial" w:eastAsia="arial" w:hAnsi="arial" w:cs="arial"/>
            <w:i/>
            <w:color w:val="0077CC"/>
            <w:sz w:val="20"/>
            <w:u w:val="single"/>
            <w:shd w:val="clear" w:color="auto" w:fill="FFFFFF"/>
            <w:lang w:val="en-US" w:eastAsia="en-US" w:bidi="ar-SA"/>
          </w:rPr>
          <w:t>-is-growing.html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8" style="position:absolute;z-index:2518128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Attorney General Eric H. Holder Jr., left, spent Wednesday in Ferguson, Mo., talking with officials and residents, including the sister of a man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2011. (PHOTOGRAPH BY JOSHUA LOTT/AGENCE FRANCE-PRESSE -- 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Death in Gaza Laid to Beating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1989,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5, Column 1; Foreign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JERUSALEM, Dec. 25</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814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American pathologist said today that a Palestinian prisoner died last week of numerous blows to the abdomen during interrogation in the Gaza Strip by members of the Israeli civilian secret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earlier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had to have been a hard blow, and it was probably multiple blows,'' said Dr. Michael Baden, forensic sciences director for the New York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helped perform the autopsy at the family's request along with Dr. Yehuda Hiss, Israel's chief medical examiner. Dr. Hiss presented his findings to an Israeli prosecutor today, but has not made them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the second case in two days involving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Palestinians involved in the uprising against Israeli rule in the occupied territories.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the Supreme Court ordered that an Israeli Army colonel be tried in a military court for ordering his troops to severely beat Palestinian demonstrators in January 1988.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 Yehuda Meir, who was serving as the Nablus region commander at the beginning of the Palestinian uprising, would be the highest-ranking soldier tried on charges relating to the army's handling of the uprising.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Gaza case, Khalid al-Sheik Ali, 27, a Palestinian who was active in the protests, died last Tuesday; he had been arrested Dec. 7 on suspicion of hiding weapons in the front yard of his Gaza City home. In the ensuing search, security officials found axes, masks and a uniform of an extremist Muslim organization.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Is Denied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Security officials said today that Mr. Ali had become ill during the investigation but denied using force against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six-hour autopsy yesterday revealed that Mr. Ali died as a result of repeated blows and the resulting internal bleeding, and also suffered injuries to the legs, back and testicles.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Hiss today presented results of the autopsy to the State Attorney Prosecutor, Dorit Beinish,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De Blasio Urges 'Culture Change' at Rikers Island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2014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WINERIP and MICHAEL SCHWIRTZ</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816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Bill de Blasio declared on Thursday that Rikers Island ''deeply needs a culture change'' and called ending the pervasive violence at the jail complex a top priority of his administration, acknowledging that he had previously underestimated the level of dysfunction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most expansive remarks to date about the problems at Rikers, Mr. de Blasio characterized the New York Correction Department, which oversees the complex, as the city's most troubled agency, and said he would visit Rikers for the first time as mayor on Dec. 18 to see for himself what should be done to fix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 Blasio described halting the brutality against inmates at the jail complex as a moral obligation and conceded that for years inmates were released from Rikers ''more broken than when they came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with reporters at an hourlong news conference devoted almost exclusively to Rikers, the mayor admitted that he had possessed little knowledge about the institution's problems when he took office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to tell you that when I came into office I probably had a little bit of faith, a little too much faith, that things had been handled properly in the past,'' he said. ''I didn't know that this many failed policies had gone unchanged. I did not know that so much failed leadership had been left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de Blasio has been under pressure to show that his administration is making progress in reducing the violence and corruption at Rikers. In July, a report by The New York Times referred to a secret internal study showing that 129 inmates had suffered serious injuries during encounters with guards last year, including fractured noses and jaws and perforated organs. Shortly afterward, Preet Bharara,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Southern District of New York, released a report documenting severe abuse and neglect of teenage inmates. Mr. Bharara is threatening to sue the city if improvements are not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de Blasio was joined at the news conference on Thursday by the correction commissioner, Joseph Ponte. The mayor sought to make clear that the problems at Rikers were ''decades in the making'' and compared today's problem-plagued Correction Department to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the early 1990s, when the murder rate reached historic highs.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news conference, Mr. de Blasio outlined numerous changes the city is putting in place at Rikers. His administration has allocated $15.1 million to triple the number of surveillance cameras at city jails, to 10,000. Many of the most brutal attacks at Rikers go unpunished because they take place in areas, like stairwells and hallways, that are out of camera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additional cameras ''will allow us to create 100 percent coverage of all sensitive locations on Rikers Island,'' the mayor said. ''Everyone else will know these cameras are trained on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administration has also allocated $32 million to expand programs for inmates with mental illnesses, and to better train correction officers to care for them. These inmates now make up nearly 40 percent of the jail population, but have long been overlooked, Mr. de Blasio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literally as a city did not even diagnose the problem until now,''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also described a new unit, soon to be opened, that will house transgender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indications that conditions are improving at the Robert N. Davoren Center, a Rikers jail that predominantly houses teenagers and was the focus of the investigation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Since Mr. Ponte's arrival in April,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guards against inmates there has declined by 53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under pressure from the federal authorities, the Correction Department has pledged to end solitary confinement for 16- and 17-year-olds by the end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have been significant leadership changes at the department. The mayor praised Mr. Ponte for replacing 90 percent of the senior leaders, including 12 of the jail's 14 wardens.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not all those personnel changes have gone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October, three of the department's senior officials, including the top uniformed officer, stepped down, just five months after Mr. Ponte had put them in those positions. William Clemons, who was chief of department, retired after facing intense pressure to resign following a report by The Times that documented his involvement in underreporting data on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all the changes, violence by inmates and correction officers has continued to rise under Mr. de Blasio.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Acknowledging the problem, Mr. Ponte said a majority of the most violent episodes were carried out by just 2.2 percent of the inmates. To address the issue, he has proposed placing the most violent inmates in new units, called enhanced supervision housing, where they would be locked in their cells 17 hours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Ponte also said that though he planned eventually to reduce the number of inmates in solitary confinement, it was a necessary disciplinary tool and he would continue to use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reforms, Mr. de Blasio said, were only the first of many changes needed to remake Rikers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''Corrections issues are harder for any citizen to access unless they have been personally involved and experienced Rikers themselves, or a family member has, or they happen to work in that profession,'' he said. ''For most people it's an abstraction, literally isolated from the rest of the city.''</w:t>
      </w:r>
    </w:p>
    <w:p>
      <w:pPr>
        <w:keepNext w:val="0"/>
        <w:spacing w:before="240" w:after="0" w:line="260" w:lineRule="atLeast"/>
        <w:ind w:left="0" w:right="0" w:firstLine="0"/>
        <w:jc w:val="left"/>
        <w:rPr>
          <w:lang w:val="en-US" w:eastAsia="en-US" w:bidi="ar-SA"/>
        </w:rPr>
      </w:pPr>
      <w:r>
        <w:rPr>
          <w:lang w:val="en-US" w:eastAsia="en-US" w:bidi="ar-SA"/>
        </w:rPr>
        <w:br/>
      </w:r>
      <w:hyperlink r:id="rId616" w:history="1">
        <w:r>
          <w:rPr>
            <w:rFonts w:ascii="arial" w:eastAsia="arial" w:hAnsi="arial" w:cs="arial"/>
            <w:i/>
            <w:color w:val="0077CC"/>
            <w:sz w:val="20"/>
            <w:u w:val="single"/>
            <w:shd w:val="clear" w:color="auto" w:fill="FFFFFF"/>
            <w:lang w:val="en-US" w:eastAsia="en-US" w:bidi="ar-SA"/>
          </w:rPr>
          <w:t>http://www.nytimes.com/2014/11/21/nyregion/rikers-needs-culture-change-mayor-de-blasio-says.html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5" style="position:absolute;z-index:2518179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Joseph Ponte, correction commissioner, with the mayor.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Bill de Blasio with Joseph Ponte, the New York City correction commissioner, speaking at a news conference on Thursday.  (PHOTOGRAPHS BY OZIER MUHAMMAD/THE NEW YORK TIMES) (A28)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Rhythms Of Tragedy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2018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23; OP-ED COLUMNIST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CHARLES M. BLOW</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SACRAMENTO -- As the California sun burned away the haze on Easter Eve, a few hundred people gathered at yet another rally for Stephon Clark at the picturesque Cesar E. Chavez Plaza across from City 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Clark is the unarmed black man, a young father of two boys, who was shot to death two weeks ago in his grandmother's backyard.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a vandalism complaint when they encountered Clark, firing 20 shots at him. According to an independent autopsy commissioned by Clark's family, eight of the bullets found their mark, six of them entering his body through his back. No weapon was found on Clark -- only his cellphone.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showed up with placards and optimism for change and justice, but dogged by the shadow of other such shootings where legal accountability has been thwarted.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try to come to each of these moments with a fresh perspective, but I am undermined and betrayed by having covered too many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can't escape the reality that there is a ritualization of these traumas in which the shootings serve as catalysts, a lancing of the boil, in which decades of oppression, neglect, desperation and hopelessness finds a venting valve. And what starts as white-hot rage slowly cools into a dispassionate disappointment in a system that, it is revealed, is operating as designed.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protest is undoubtedly about the case at hand, but collectively they are also about communities that feel abused and betrayed in a country that sees them as expendable. It is not a ''local matter,'' as the White House suggested last week, but a national disgrace.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Efforts at policy reform -- better training, utilization of body cameras (which the officers in Clark's case suspiciously muted after shooting him), changes in rules of pursuit -- can have an effect, but they can't fully remedy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shootings keep happening and officers are rarely charged with crimes -- and even more rarely convicted -- because what they are doing is legal. That is the true American tragedy.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1989 case of Graham v. Connor, the Supreme Court ruled that the Fourth Amendment's ''objective reasonableness'' standard overrode the amendment's protections ''against unreasonable searches and seizures'' and even the Fifth Amendment's admonition that no person shall ''be deprived of life, liberty, or property, without due process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ruling that an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must only meet the ''objectively reasonable'' standard while allowing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often forced to make split-second judgments -- in circumstances that are tense, uncertain and rapidly evolving -- about the amount of force that is necessary in a particular situation,'' the court itself laid the groundwork for the extrajudicial killings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we keep seeing. This ruling has become scripture for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Magazine wrote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generation of officers has been trained in the case's practical meaning and has spent decades applying it to every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decision. So it has become part of law enforcement DNA, often unnoticed as it works in the background to determine our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is ''objectively reasonable'' is clearly a subjective determination, and when the assessment interacts with race, class, gender and the stereotypical perception of criminality and propensity for violence surrounding those classifications, the ''objectively reasonable'' standard can easily become corrupted and used more as a badge of permission and a shield against liability.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utopian society where people did not discriminate -- consciously or subconsciously -- ''objective reasonableness'' would be a perfectly serviceable standard. But we don't live in that world; we live in this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live in a world in which, as The New York Times reported in 2016 about a study issued by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''African-Americans are far more likely than whites and other groups to be the victims of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even when racial disparities in crime are taken into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courts have given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broad discretion, but they simply aren't applying that discretion equitably. Certain people, in certain communities, are viewed as more of a threat more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ignoring of the racial realities on the ground is not only an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merely articulating and enforcing American ideals. Not only do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demonstrate inequity on the ground, but policymakers, and therefore policies, ignore that inequity, and by extension we the public who elect those policymakers ignore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shootings keep happening because, on some level, America finds them acceptable, finds them unfortunate but unavoidable. We regard the dead as collateral damage in a quest for safety and civility, not registering that the countenancing of such killings exposes in us a predisposition for racially skewed cruelty and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Stephon Clark is not only a casualty of this particular shooting, but he is also a casualty of American moral paucity, race-hostile policies and corrosive jurisprudence. The sound of his body falling to the ground became just another beat in America's rhythm of state-sanctioned tragedy.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invite you to join me on Facebook and follow me on Twitter (@CharlesMBlow), or email me at </w:t>
      </w:r>
      <w:hyperlink r:id="rId624" w:history="1">
        <w:r>
          <w:rPr>
            <w:rFonts w:ascii="arial" w:eastAsia="arial" w:hAnsi="arial" w:cs="arial"/>
            <w:i/>
            <w:color w:val="0077CC"/>
            <w:sz w:val="20"/>
            <w:u w:val="single"/>
            <w:shd w:val="clear" w:color="auto" w:fill="FFFFFF"/>
            <w:lang w:val="en-US" w:eastAsia="en-US" w:bidi="ar-SA"/>
          </w:rPr>
          <w:t>chblow@nytimes.com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and Twitter (@NYTopinion), and sign up for the Opinion Today newsletter. </w:t>
      </w:r>
    </w:p>
    <w:p>
      <w:pPr>
        <w:keepNext w:val="0"/>
        <w:spacing w:before="240" w:after="0" w:line="260" w:lineRule="atLeast"/>
        <w:ind w:left="0" w:right="0" w:firstLine="0"/>
        <w:jc w:val="left"/>
        <w:rPr>
          <w:lang w:val="en-US" w:eastAsia="en-US" w:bidi="ar-SA"/>
        </w:rPr>
      </w:pPr>
      <w:r>
        <w:rPr>
          <w:lang w:val="en-US" w:eastAsia="en-US" w:bidi="ar-SA"/>
        </w:rPr>
        <w:br/>
      </w:r>
      <w:hyperlink r:id="rId625" w:history="1">
        <w:r>
          <w:rPr>
            <w:rFonts w:ascii="arial" w:eastAsia="arial" w:hAnsi="arial" w:cs="arial"/>
            <w:i/>
            <w:color w:val="0077CC"/>
            <w:sz w:val="20"/>
            <w:u w:val="single"/>
            <w:shd w:val="clear" w:color="auto" w:fill="FFFFFF"/>
            <w:lang w:val="en-US" w:eastAsia="en-US" w:bidi="ar-SA"/>
          </w:rPr>
          <w:t>https://www.nytimes.com/2018/04/01/opinion/stephon-clark-tragedy.html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A Shave In Prison Is Expected For Hasan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31, 2013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MANNY FERNANDEZ</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HOUSTON -- Maj. Nidal Malik Hasan, the military psychiatrist sentenced to death this week in the shooting rampage at Fort Hood in November 2009, will be forced to shave his beard on death row, Army officials announced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Hasan, a Muslim, grew the beard for religious reasons in violation of Army grooming regulations and said he did not want to die without a beard because being clean-shaven was a sin. A military appeals court vacated a judge's order that he be forcibly shaved, and he wore a thick beard and camouflage fatigues throughout his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on Friday he was transferred to Fort Leavenworth, Kan., home of the military's death row and death chamber, and military officials indicated they were ready to shave him, forcibly if necessary, since the appellate court's ruling had no bearing on their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unclear if Major Hasan planned to take any legal steps to prevent military officials from shaving him. Experts in military law said his only recourse was to sue in federal court and seek an injunction by arguing that the Army was violating his religious liberties under the Religious Freedom Restoration Act, a 1993 federal law that protects religious observance from government interference.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Army corrections regulations state that in forcible shaving, electric clippers must be used and the prisoner ''may be restrained with the reasonable force necessary to administer the appropriate action.'' The so-called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team typically includes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restrain the prisoner, a medical expert to attend to any injuries and a video camera operator who records the event, Army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 Leavenworth officials said that all inmates must abide by Army Regulation 670-1, which includes grooming rules that prohibit soldiers from having beards and goatees, though neatly trimmed mustaches are 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Army officials have granted a handful of soldiers exemptions to the beard regulations based on their religious beliefs. But Major Hasan's earlier request for a religious exemption was rejected by the Pentagon. He was convicted last week of committing the worst mass murder on a military installation in American history, killing 13 people and wounding dozens of others at Fort Hood on Nov. 5, 2009, as part of what he described as a jihad against deploying soldiers.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be more than a decade, military law experts said, before Major Hasan is likely to be executed, as his case goes through an automatic appeals process and his death sentence, if upheld, awaits presidential approval. Meanwhile, any legal steps Major Hasan takes to keep his beard have been complicated by his decision to act as his own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released his Army defense team -- the lawyers who had successfully argued for his right to keep the beard during trial -- and represented himself thereafter. The former defense team remained by his side during the trial as standby counsel, but they are prohibited as military lawyers from representing soldiers in civil lawsuits against the Army.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Ramsey Clark, the former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general, expressed concern over the beard issue and other aspects of Major Hasan's case, and was planning to visit Major Hasan at Fort Leavenworth soon, said Major Hasan's civilian lawyer, John P. Galligan.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85-year-old Mr. Clark, once a defense lawyer for Saddam Hussein, visited Major Hasan when he was being held near Fort Hood at the Bell County Jail in Belton, Tex.</w:t>
      </w:r>
    </w:p>
    <w:p>
      <w:pPr>
        <w:keepNext w:val="0"/>
        <w:spacing w:before="240" w:after="0" w:line="260" w:lineRule="atLeast"/>
        <w:ind w:left="0" w:right="0" w:firstLine="0"/>
        <w:jc w:val="left"/>
        <w:rPr>
          <w:lang w:val="en-US" w:eastAsia="en-US" w:bidi="ar-SA"/>
        </w:rPr>
      </w:pPr>
      <w:r>
        <w:rPr>
          <w:lang w:val="en-US" w:eastAsia="en-US" w:bidi="ar-SA"/>
        </w:rPr>
        <w:br/>
      </w:r>
      <w:hyperlink r:id="rId633" w:history="1">
        <w:r>
          <w:rPr>
            <w:rFonts w:ascii="arial" w:eastAsia="arial" w:hAnsi="arial" w:cs="arial"/>
            <w:i/>
            <w:color w:val="0077CC"/>
            <w:sz w:val="20"/>
            <w:u w:val="single"/>
            <w:shd w:val="clear" w:color="auto" w:fill="FFFFFF"/>
            <w:lang w:val="en-US" w:eastAsia="en-US" w:bidi="ar-SA"/>
          </w:rPr>
          <w:t>http://www.nytimes.com/2013/08/31/us/a-shave-in-prison-is-expected-for-hasan.html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2" style="position:absolute;z-index:2518231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Major Hasan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Bicyclist Says Officers Beat Him As They Held Him in Traffic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1987, Sunday,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Part 1, Page 42, Column 5;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HOWARD W. FRENCH</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25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Queens man's charge that two officers beat him Friday as they arrested him for riding his bicycle against rush-hour traffic in mid-Manhattan.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telephone interviews yesterday, several witnesses corroborated the complaint of the victim, Ou Young, 20 years old, of Elmhurst, who said the officers pulled him violently from his bicycle, forced him to the pavement and beat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cop looked like he was trying to break his arm, and the other was almost on top of him,'' said one of the witnesses, Sharon Holmquist, 25, of Queens.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as Mr. Ou screamed for help, he was ''being crunched up on the street while they banged his head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Mr. Young was stopped on Lexington Avenue at 54th Street by two officers from the Third Highway Precinct for riding against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Sgt. Maurice Howard, said that when Mr. Ou was stopped at about 5:40 P.M., ''he couldn't produce any I.D. and became loud and vicious.''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Howard said the matter was being investigated by the department's Internal Affairs Division.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Use of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he declined to comment on the veracity of Mr. Ou's account, Sergeant Howard said, ''When force is used it never looks good, even when it is called for.''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would not provide the home phone numbers or addresses of the officers, and efforts to reach them were unsuccessful.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telephone interview, Mr. Ou acknowledged that he did not have any identification with him at the time of the incident and said he was surprised when one of the officers ''gave me a push off the bike.''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Ou,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him ''scum'' and told him ''If you don't cooperate, you're going to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when he replied ''Let's go there, I know my rights,'' the officers pushed him to the pavement and began to hit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witnesses said they were shocked at the aggressiveness of the officers, identified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Anthony Venturella and John Giglia, and began protesting and noting their badge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witness, Debra Miles, 28, an accountant with a Manhattan law firm, said, ''I was coming down Lexington Avenue and was amazed to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just reach out and snatch somebody off his bike.'' Ms. Miles said the officer's gesture on the busy street ''drew a crowd instantly.''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'Stop It! Stop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Holmquist said that when the arresting officer, identified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Officer Venturella, grabbed him, Mr. Ou ''fell halfway off his bike.''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Ellen Texeira, a witness who lives near the site of the incident, said the officers appeared to become violent when Mr. Ou failed to let go of his bicycle.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that point, she said, one of the officers ''threw him on the pavement, while the other began punching him in the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Texeira said that when onlookers began screaming ''Stop it! Stop it!,''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stopped hitting him and handcuffed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Texeira said that Mr. Ou was bruised on the neck and bleeding from the right arm when he got up. She said she told him to try to calm down and was warned by one of the officers, ''If you open your mouth once more I'm going to put you with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Howard said that Mr. Ou was treated for an abrasion of his right forearm by Emergency Medical Services personnel at the 17th Precinct station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of the witnesses followed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station house. There they were told that they could register complaints by appearing in court with Mr. Ou on Sept. 20, when he must respond to his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Ou is a Korean who has lived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for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Mr. Ou was charged with traffic violations, disorderly conduct and obstructing governmental administration.</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F.B.I. Examining Prison Ward Death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BENJAMIN WEISER</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27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prosecutors and the F.B.I. have opened a criminal investigation into the death of a mentally disturbed man whose bruised body was found in a holding cell in the prison ward at Bellevue Hospital Center after a struggle with correction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inmate, Patrick Miller, had punched one officer and was subdued by a group of officers, according to an internal memorandum by the New York Department of Investigation. He was then handcuffed behind his back and taken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much of the 2007 confrontation was captured on video, the memo noted. A short time later, Mr. Miller was found in a holding cell without a pulse, and efforts to revive him failed. Lawyers for his mother, who has sued the city, contend he was beaten by officers outside the camera's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agencies that have already investigated the death are the Manhattan district attorney's office, the city medical examiner, the city Department of Investigation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charges were ever brought, documents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mother's lawyers said that they approached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Manhattan, and provided their own findings, including a report by an expert they hired, Dr. Charles V. Wetli, a former Suffolk County medical examiner, who concluded Mr. Miller's death was a homicide.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and city officials declined to comment on the new investigation, which is cited in an Oct. 25 letter that city lawyers sent to the federal judge who is overseeing the suit by the man's mother, Billie Ann Miller.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investigators are preparing to interview more than two dozen witnesses, apparently including correction officers, the letter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Ms. Miller's lawyers, Jonathan S. Chasan of the Legal Aid Society's prisoners' rights project, said a class action lawsuit settled two decades ago had imposed measures intended to reduce the likelihood of correction officers beating prisoners in Bellevue's prison 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profoundly troubling,'' he said, ''that on this very ward a patient was beaten to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Jonathan S. Abady, another of Ms. Miller's lawyers, said: ''Historically, the federal government has intervened in situations where local law enforcement has failed to adequately protect victims of civil rights violations. And this for us was a screaming example of local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unusual but not unheard of for the federal government to investigate and even prosecute for deprivation of civil rights after local authorities decide against filing charges or after an acquittal.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1998, the same federal prosecutor's office won the conviction of a former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Francis X. Livoti, for violating the rights of Anthony Baez, who died after a confrontation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Mr. Livoti had been acquitted earlier of state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win a federal conviction, prosecutors must show that there was willful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law enforcement officials, legal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Miller, who was in his early 30s, came to New York from South Carolina and had drifted in and out of homelessness, according to a social worker now with the Legal Aid Society who first met him about a decade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social worker, Karen Dubin-McKnight, recalled accompanying Mr. Miller to benefits offices and meeting him in jail and at Bellevue shortly before his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very patient and very quiet,'' she said. ''He just was easy company to be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Bellevue records for May 17, 2007, the day Mr. Miller died, show he was ''in good behavioral control, he responded to direction, and he was respectful of both staff and patients,'' the lawsuit said. That day at 5:05 p.m., according to the Department of Investigation memo summarizing its inquiry, Mr. Miller attacked a correction officer ''without provocation by punching him to the neck and facial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officer defended himself, four others arrived and helped to subdue Mr. Kelly ''by bringing him to the floor,'' the memo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episode, which lasted about three minutes, was captured on a digital recorder installed on the ward, the memo said. But what happened in the holding cell was not caught on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Mr. Miller was found unresponsive and without a pulse, and was pronounced dead at 6:02 p.m., the memo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mother, Ms. Miller, said by phone that ''no one understands how it feels as a mother to have someone call'' and learn that her son has died ''in an institution where there's supposed to be protection and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autopsy performed by the medical examiner's office found evidence of ''multiple blunt trauma'' on Mr. Miller's upper body, head and neck. It attributed his death to probable cardiac arrhythmia following a struggle and said the manner of death was undetermined.</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Federal Inquiry on Rikers Turns to Union Chief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2015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WINERIP and MICHAEL SCHWIRTZ; Susan C. Beachy and Jack Begg contributed research.</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29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prosecutors have opened a new front in their investigation of Rikers Island, embarking on a far-reaching examination of the financial dealings of Norman Seabrook, the powerful president of New York City's correction officers'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Manhattan is looking into whether Mr. Seabrook has enriched himself over the course of his two decades running the union, according to a copy of a subpoena served on the union about two weeks ago that was reviewed by The New York 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subpoena, prosecutors directed the union, the Correction Officers Benevolent Association, to turn over a long list of documents. They included ''cash deposits'' from union funds ''made into personal accounts'' belonging to Mr. Seabrook, his wife and the union's treasurer, Michael Maiello, as well as information about two trips to Israel that Mr. Seabrook took, in 2010 and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other matters, the federal prosecutors appear to be investigating whether executive board members used union money to finance personal purchases. Prosecutors requested information on security systems that have been installed ''in any private residence'' of union board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subpoena requested records of all the union's political contributions, as well as travel vouchers for trips to Albany by members of the union's executive board in 2014 and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Seabrook has amassed tremendous political clout as the head of his 9,000-member union and long used his endorsement of candidates, or the threat that he would withhold it, as a lever to gain better financial deals for the union, like higher pension benefits. During the last round of elections, the union gave out nearly half a million dollars in political donations, mostly to candidates for state offices.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subpoena also demanded records concerning the union's financial dealings with a disparate group of people and institutions, including Koehler &amp; Isaacs, the union's longtime law firm; the Simon Wiesenthal Center, an organization based in Los Angeles that focuses on Holocaust research; two hedge funds; and Philip Banks III, a longtime friend of Mr. Seabrook's who was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top chief when he stepped down last year, about 10 months after being passed over for the job of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Prosecutors often cast a wide net in their subpoenas, sometimes to obscure what they are really after, or to pressure people named into becoming cooperating witnesses, or simply to see what they can turn up. So it is unclear what conclusions can be drawn, if any, from the people and institutions named in the subpoena.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Seabrook did not return repeated calls and text messages seeking comment. A spokesman for the office of Preet Bharara,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would not comment, nor would the F.B.I., which is also participating in the investigation.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evidence has been made public indicating that Mr. Seabrook or others named in the request were involved in any criminality. But the subpoena comes just months after Mr. Bharara sued the city over widespread abuse of inmates and malfeasance at Rikers.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lawsuit and an earlier report about jail brutality released by Mr. Bharara's office last August were never explicitly critical of Mr. Seabrook, an investigation by The Times last year showed that the union president has long been an obstacle to reform efforts at Rikers.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has resisted stiff punishments for officers charged with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intervened in investigations and fought stronger screening measures meant to stop guards from smuggling weapons and drugs into jails, The Times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years, Mr. Seabrook, who makes nearly $300,000 annually, has presided with nearly unchecked authority over his union, while becoming close to mayors and governors and exercising extraordinary influence over the city's Correction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that time, he has weathered many challenges to his authority. Early in his tenure, he faced allegations of sexual harassment by several women with whom he had worked, settling at least one of the suits. His opponents in the union have been driven out or, in some cases, found themselves the subject of criminal prosecutions.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Seabrook has never faced a threat like Mr. Bharara, whose corruption investigations over the last year have led to the indictment of some of New York's most powerful politicians.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requests in the subpoena is one for any record of ''services provided to the union'' by Mr. Banks,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However it is unclear what, if any, connection he has had to the union. A search of business records by The Times did not turn up any ties to Mr. Seabrook.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Koehler &amp; Isaacs, the law firm the union has long kept on a retainer -- most recently for an annual payment of $555,000, according to union financial disclosures -- is also named. The subpoena asks for the union's financial records involving the firm as well as the names of any executive board members who were provided credit cards by Koehler &amp; Isaacs.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Michael Skelly, a spokesman for Koehler &amp; Isaacs, said the firm had never provided credit cards to members of the union's executive board or any other client.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firm is cooperating fully with the U.S. attorney's office,'' Mr. Skelly said. ''We have no indication that we are a target of the government's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cited are two hedge funds, Platinum Partners and Centurion Credit Management. Centurion was founded by Murray Huberfeld, a financier, and then subsumed by Platinum Partners. Mr. Huberfeld was convicted of fraud in 1993 for arranging for another party to take a brokerage licensing exam under his name. He was fined $5,000 and sentenced to two years on probation. In a separate case, in 1998, Mr. Huberfeld and a partner paid $4.6 million to settle a civil action alleging bank fraud brought by the Securities and Exchange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Questionable financial dealings are at the heart of a lawsuit filed against Mr. Seabrook this year by William Valentin, a union executive board member who was stripped recently of his annual union stipend of $84,000 by Mr. Seabrook. Mr. Valentin alleges that Mr. Seabrook invested $10 million of the union's money into a hedge fund in March 2014 without consulting the board or even identifying the fund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Richard Gilbert, Mr. Valentin's lawyer, said, ''It's a violation of the union's constitution and bylaws and raises serious questions as to whether Mr. Seabrook is making it up as he goes along to suit himself rather than serve the membership's best interests.''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not known whether Mr. Huberfeld has any connection with the hedge fund Mr. Seabrook invested in. Mr. Huberfeld did not respond to telephone messages left at his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 affidavit for the lawsuit, Mr. Seabrook acknowledged making the investment but did not identify the hedge fund involved. He denied any wrongdoing and said that the investment had earned more than $475,000 over a three-month period. That does not match the numbers in the union's audited financial statements for 2014, which list a $47,529 return for the unnamed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Huberfeld is on the board of the Simon Wiesenthal Center, which is also named in the subpoena. Prosecutors requested records of any payment made by the union to the center and its Museum of Tolerance.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May 2014, 50 officers from the union, including Mr. Seabrook, took part in an orientation presentation for the ''tolerance training'' program at the museum, at a cost of $2,500, said Rabbi Abraham Cooper, an associate dean with the Wiesenthal Center. Rabbi Cooper said it was the only fee the union had ever paid to the center. He said he knew nothing about a subpoena or a criminal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Seabrook acknowledged in his response to Mr. Valentin's lawsuit that he took two trips to Israel, saying that the union paid for one trip and he paid for the other. He said that the trips helped him make important political connections that were beneficial to the union's interests.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trip to Israel was immensely spiritually rewarding to me,'' Mr. Seabrook said.</w:t>
      </w:r>
    </w:p>
    <w:p>
      <w:pPr>
        <w:keepNext w:val="0"/>
        <w:spacing w:before="240" w:after="0" w:line="260" w:lineRule="atLeast"/>
        <w:ind w:left="0" w:right="0" w:firstLine="0"/>
        <w:jc w:val="left"/>
        <w:rPr>
          <w:lang w:val="en-US" w:eastAsia="en-US" w:bidi="ar-SA"/>
        </w:rPr>
      </w:pPr>
      <w:r>
        <w:rPr>
          <w:lang w:val="en-US" w:eastAsia="en-US" w:bidi="ar-SA"/>
        </w:rPr>
        <w:br/>
      </w:r>
      <w:hyperlink r:id="rId655" w:history="1">
        <w:r>
          <w:rPr>
            <w:rFonts w:ascii="arial" w:eastAsia="arial" w:hAnsi="arial" w:cs="arial"/>
            <w:i/>
            <w:color w:val="0077CC"/>
            <w:sz w:val="20"/>
            <w:u w:val="single"/>
            <w:shd w:val="clear" w:color="auto" w:fill="FFFFFF"/>
            <w:lang w:val="en-US" w:eastAsia="en-US" w:bidi="ar-SA"/>
          </w:rPr>
          <w:t>http://www.nytimes.com/2015/06/03/nyregion/rikers-inquiry-expands-to-include-union-chief-norman-seabrooks-financial-dealings.html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2" style="position:absolute;z-index:2518302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Norman Seabrook has amassed political clout as the president of New York City's 9,000-member correction officers' union. (PHOTOGRAPH BY MICHAEL APPLETON FOR THE NEW YORK TIMES) (A25)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Appeals Panel Backs U.S. in King Trial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1993,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16; Column 1; National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April 5</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Federal appeals court sided with the Government today in a dispute over a prosecution tactic that is threatening to undo the fragile alliance among the four officers on trial in the beating of Rodney G.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ruling will allow prosecutors to show the jurors in the Federal civil rights trial an edited version of videotaped testimony from the state trial a year ago in which one defendant, Officer Theodore J. Briseno, described how another officer clubbed a defenseless Mr. King in the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unanimous order by a three-member panel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Ninth Circuit, in San Francisco, upholds a ruling by the trial judge in Los Angeles, Judge John G. Davies,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Showing the videotape could force other defendants to take the stand to rebut the testimony, in effect reviving the dissension among the defendants during the earlier trial in Simi Valley. This time the defense has presented a unified front, in which three defendants relied on the testimony of the ranking officer on the scene, Sgt. Stacey C. Koon, who was the only one to take the stand and who took full responsibility for the beating.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Constitutional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appeals panel did not explain its decision. Lawyers for the defense had contended that playing the tape would violate Officer Briseno's constitutional right not to incriminate himself, since he had not testified in the main part of the current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Davies said today that the jury would get the case by Saturday after the Government played the two-hour tape and called up to six additional witnesses in its rebuttal case. The defense will also have a chance to present its own rebuttal witnesses before lawyers present closing arguments and Judge Davies gives the jury his instructions.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Officer Briseno broke ranks with the other officers, in effect helping the prosecution's case when he said that he thought the beating in 1991 was wrong and that he was distressed by what he had seen. He has now backed off his earlier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defense lawyers argued strenuously last week that the video should not be shown during the Government's rebuttal, saying there was nothing to rebut because Officer Briseno did not present a defense, except to introduce into evidence the boot he used to stomp Mr. King. They said the Government was trying to split the defense by forcing the other officers to present conflicting evidence to counter Officer Briseno's Simi Valley testimony, setting them up for vigorous cross-examination.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Seen as a 'Stink Bomb'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"Basically what the court is doing is siding with the prosecution and throwing a stink bomb in the middle of the defense," Officer Briseno's lawyer, Harland W. Braun, told Judge Davies today with the jury outside the courtroom. It was Mr. Braun who engineered the unified front during strategy meetings last week before the defense abruptly 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Michael P. Stone, who is representing Officer Laurence M. Powell, expressed confidence that the defense would survive the Government's tactic. "I didn't realize that at the end of the case we would still be united," he told reporters in a break in the proceedings. Ira M. Salzman, Sergeant Koon's lawyer, said, "I foresee this causing no particular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lawyers worried that the tape could leave a powerful impression on jurors. "Whatever value it has, they get the maximum mileage out of it because they put it on now, instead of in their case in chief," said Paul R. DePasquale, who is representing former Officer Timothy E.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Prosecutors and defense lawyers met Friday to thrash out a version of the videotape acceptable to both sides. No agreement was reached, but the Government said it would not play Officer Briseno's opinions about the beating, focusing instead on his eyewitness statements that Mr. King did not appear combative and that Officer Powell struck Mr. King in the head.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Accused of Lying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Government will also try to prove that Officer Briseno lied in the Simi Valley trial when he said he was upset by the beating and drove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report it. He testified that he had not reported the beating because he saw a computer message from Sergeant Koon that there had been a "big time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and assumed that his lieutenant had been notified.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Prosecutors plan to call several witnesses who they said would prove that Officer Briseno had lied in the earlier trial about the trip to the station in an effort to cover up misconduct. "He misrepresented under oath to that jury what happened," Assistant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Steven D. Clymer told Judge Davies on Thursday. "He completely fabricated his trip back to the station to report to the watch commander."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 xml:space="preserve">There Is a Playbook for </w:t>
        </w:r>
      </w:hyperlink>
      <w:hyperlink r:id="rId6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9" w:history="1">
        <w:r>
          <w:rPr>
            <w:rFonts w:ascii="arial" w:eastAsia="arial" w:hAnsi="arial" w:cs="arial"/>
            <w:b/>
            <w:bCs/>
            <w:i/>
            <w:color w:val="0077CC"/>
            <w:kern w:val="32"/>
            <w:sz w:val="28"/>
            <w:szCs w:val="32"/>
            <w:u w:val="single"/>
            <w:shd w:val="clear" w:color="auto" w:fill="FFFFFF"/>
            <w:lang w:val="en-US" w:eastAsia="en-US" w:bidi="ar-SA"/>
          </w:rPr>
          <w:t xml:space="preserve"> Reform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2020 Wednesday 13:18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H. Ramsey, Ronald L. Davis, Roberto Villaseñor and Sean Smoot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 helped write it.</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helped write it.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always been one of our country’s most complex and challenging professions. People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cannot solve problems themselves. And when other systems, institutions and parts of our social fabric fail,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inherit the problems that others want to ignore.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called in to repair, or at least lessen, the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Right now, members of our communities are wondering </w:t>
      </w:r>
      <w:hyperlink r:id="rId670" w:history="1">
        <w:r>
          <w:rPr>
            <w:rFonts w:ascii="arial" w:eastAsia="arial" w:hAnsi="arial" w:cs="arial"/>
            <w:i/>
            <w:color w:val="0077CC"/>
            <w:sz w:val="20"/>
            <w:u w:val="single"/>
            <w:shd w:val="clear" w:color="auto" w:fill="FFFFFF"/>
            <w:lang w:val="en-US" w:eastAsia="en-US" w:bidi="ar-SA"/>
          </w:rPr>
          <w:t xml:space="preserve">whether our </w:t>
        </w:r>
      </w:hyperlink>
      <w:hyperlink r:id="rId670" w:history="1">
        <w:r>
          <w:rPr>
            <w:rFonts w:ascii="arial" w:eastAsia="arial" w:hAnsi="arial" w:cs="arial"/>
            <w:b/>
            <w:i/>
            <w:color w:val="0077CC"/>
            <w:sz w:val="20"/>
            <w:u w:val="single"/>
            <w:shd w:val="clear" w:color="auto" w:fill="FFFFFF"/>
            <w:lang w:val="en-US" w:eastAsia="en-US" w:bidi="ar-SA"/>
          </w:rPr>
          <w:t>police</w:t>
        </w:r>
      </w:hyperlink>
      <w:hyperlink r:id="rId670" w:history="1">
        <w:r>
          <w:rPr>
            <w:rFonts w:ascii="arial" w:eastAsia="arial" w:hAnsi="arial" w:cs="arial"/>
            <w:i/>
            <w:color w:val="0077CC"/>
            <w:sz w:val="20"/>
            <w:u w:val="single"/>
            <w:shd w:val="clear" w:color="auto" w:fill="FFFFFF"/>
            <w:lang w:val="en-US" w:eastAsia="en-US" w:bidi="ar-SA"/>
          </w:rPr>
          <w:t xml:space="preserve"> really do help lessen the damage</w:t>
        </w:r>
      </w:hyperlink>
      <w:r>
        <w:rPr>
          <w:rFonts w:ascii="arial" w:eastAsia="arial" w:hAnsi="arial" w:cs="arial"/>
          <w:color w:val="000000"/>
          <w:sz w:val="20"/>
          <w:lang w:val="en-US" w:eastAsia="en-US" w:bidi="ar-SA"/>
        </w:rPr>
        <w:t xml:space="preserve">. The need for </w:t>
      </w:r>
      <w:hyperlink r:id="rId670" w:history="1">
        <w:r>
          <w:rPr>
            <w:rFonts w:ascii="arial" w:eastAsia="arial" w:hAnsi="arial" w:cs="arial"/>
            <w:b/>
            <w:i/>
            <w:color w:val="0077CC"/>
            <w:sz w:val="20"/>
            <w:u w:val="single"/>
            <w:shd w:val="clear" w:color="auto" w:fill="FFFFFF"/>
            <w:lang w:val="en-US" w:eastAsia="en-US" w:bidi="ar-SA"/>
          </w:rPr>
          <w:t>police</w:t>
        </w:r>
      </w:hyperlink>
      <w:hyperlink r:id="rId670" w:history="1">
        <w:r>
          <w:rPr>
            <w:rFonts w:ascii="arial" w:eastAsia="arial" w:hAnsi="arial" w:cs="arial"/>
            <w:i/>
            <w:color w:val="0077CC"/>
            <w:sz w:val="20"/>
            <w:u w:val="single"/>
            <w:shd w:val="clear" w:color="auto" w:fill="FFFFFF"/>
            <w:lang w:val="en-US" w:eastAsia="en-US" w:bidi="ar-SA"/>
          </w:rPr>
          <w:t xml:space="preserve"> accountability</w:t>
        </w:r>
      </w:hyperlink>
      <w:r>
        <w:rPr>
          <w:rFonts w:ascii="arial" w:eastAsia="arial" w:hAnsi="arial" w:cs="arial"/>
          <w:color w:val="000000"/>
          <w:sz w:val="20"/>
          <w:lang w:val="en-US" w:eastAsia="en-US" w:bidi="ar-SA"/>
        </w:rPr>
        <w:t xml:space="preserve"> has never been more apparent, more visceral, than now. Last week, people in this country and around the world watched in horror as they saw </w:t>
      </w:r>
      <w:hyperlink r:id="rId670" w:history="1">
        <w:r>
          <w:rPr>
            <w:rFonts w:ascii="arial" w:eastAsia="arial" w:hAnsi="arial" w:cs="arial"/>
            <w:i/>
            <w:color w:val="0077CC"/>
            <w:sz w:val="20"/>
            <w:u w:val="single"/>
            <w:shd w:val="clear" w:color="auto" w:fill="FFFFFF"/>
            <w:lang w:val="en-US" w:eastAsia="en-US" w:bidi="ar-SA"/>
          </w:rPr>
          <w:t>George Floyd</w:t>
        </w:r>
      </w:hyperlink>
      <w:r>
        <w:rPr>
          <w:rFonts w:ascii="arial" w:eastAsia="arial" w:hAnsi="arial" w:cs="arial"/>
          <w:color w:val="000000"/>
          <w:sz w:val="20"/>
          <w:lang w:val="en-US" w:eastAsia="en-US" w:bidi="ar-SA"/>
        </w:rPr>
        <w:t xml:space="preserve">, an African-American man, die at the hands of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horrific death of Mr. Floyd graphically demonstrated what people in communities of color across the country have complained about for decades: the blatant use of excessive and deadly force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670" w:history="1">
        <w:r>
          <w:rPr>
            <w:rFonts w:ascii="arial" w:eastAsia="arial" w:hAnsi="arial" w:cs="arial"/>
            <w:i/>
            <w:color w:val="0077CC"/>
            <w:sz w:val="20"/>
            <w:u w:val="single"/>
            <w:shd w:val="clear" w:color="auto" w:fill="FFFFFF"/>
            <w:lang w:val="en-US" w:eastAsia="en-US" w:bidi="ar-SA"/>
          </w:rPr>
          <w:t>demand for accountability</w:t>
        </w:r>
      </w:hyperlink>
      <w:r>
        <w:rPr>
          <w:rFonts w:ascii="arial" w:eastAsia="arial" w:hAnsi="arial" w:cs="arial"/>
          <w:color w:val="000000"/>
          <w:sz w:val="20"/>
          <w:lang w:val="en-US" w:eastAsia="en-US" w:bidi="ar-SA"/>
        </w:rPr>
        <w:t xml:space="preserve"> is not new. Too many of our communities have grieved too many times. We have been here before. Yet nothing seems to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and experts who have spent careers working to </w:t>
      </w:r>
      <w:hyperlink r:id="rId670"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and transform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we have too often lived these moments — where the weight of community grief at treatment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boiled over into unrest and uprisings. For us, a diverse group of people of color and career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professionals, this just hurts.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these times, people of all races, stations and walks of life can feel hopeless. Some wonder whether anything will change. Others call for change and </w:t>
      </w:r>
      <w:hyperlink r:id="rId670"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but wonder what can actually transform the dynamics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our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is not that we lack a playbook for fixing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have one. The problem is that we have not successfully followed the one we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public outcry and violent unrest in 2014 and 2015, President Barack Obama convened what would come to be called the </w:t>
      </w:r>
      <w:hyperlink r:id="rId670" w:history="1">
        <w:r>
          <w:rPr>
            <w:rFonts w:ascii="arial" w:eastAsia="arial" w:hAnsi="arial" w:cs="arial"/>
            <w:i/>
            <w:color w:val="0077CC"/>
            <w:sz w:val="20"/>
            <w:u w:val="single"/>
            <w:shd w:val="clear" w:color="auto" w:fill="FFFFFF"/>
            <w:lang w:val="en-US" w:eastAsia="en-US" w:bidi="ar-SA"/>
          </w:rPr>
          <w:t xml:space="preserve">President’s Task Force on 21st Century </w:t>
        </w:r>
      </w:hyperlink>
      <w:hyperlink r:id="rId670"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The 11-member task force included civil rights attorneys, community activists, academics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professionals who came together to develop specific recommendations and concrete steps for improving law enforcement and the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670" w:history="1">
        <w:r>
          <w:rPr>
            <w:rFonts w:ascii="arial" w:eastAsia="arial" w:hAnsi="arial" w:cs="arial"/>
            <w:i/>
            <w:color w:val="0077CC"/>
            <w:sz w:val="20"/>
            <w:u w:val="single"/>
            <w:shd w:val="clear" w:color="auto" w:fill="FFFFFF"/>
            <w:lang w:val="en-US" w:eastAsia="en-US" w:bidi="ar-SA"/>
          </w:rPr>
          <w:t>task force’s final report</w:t>
        </w:r>
      </w:hyperlink>
      <w:r>
        <w:rPr>
          <w:rFonts w:ascii="arial" w:eastAsia="arial" w:hAnsi="arial" w:cs="arial"/>
          <w:color w:val="000000"/>
          <w:sz w:val="20"/>
          <w:lang w:val="en-US" w:eastAsia="en-US" w:bidi="ar-SA"/>
        </w:rPr>
        <w:t xml:space="preserve"> in May 2015 outlined specific improvements that can make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more just, safe, effective and constitutional — and work better for everyone. The report addressed six “pillars.” The very first pillar was building trust and legitimacy — in recognition that they are not just prerequisites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but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group recommended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clear, specific policies on when officers can and cannot use force. With the courts for the last 30 years telling officers that they may only use force whenever reasonable under the circumstances, officers are left to their own judgment. Individual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and cities must step in to provide clear, precise guidance and real-world training on when force is appropriate. In helping to fashion reforms in places like Sacramento, we outlined a policy that expressly prohibits any physical maneuver that runs a reasonable risk of cutting off blood or oxygen to the brain. Following that policy would have prevented Mr. Floyd’s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emphasized the importance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a principle that “should be infused throughout the culture”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law enforcement whenever possible focusing on positive and productive nonenforcement interactions with community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have all the answers to healing </w:t>
      </w:r>
      <w:hyperlink r:id="rId670" w:history="1">
        <w:r>
          <w:rPr>
            <w:rFonts w:ascii="arial" w:eastAsia="arial" w:hAnsi="arial" w:cs="arial"/>
            <w:i/>
            <w:color w:val="0077CC"/>
            <w:sz w:val="20"/>
            <w:u w:val="single"/>
            <w:shd w:val="clear" w:color="auto" w:fill="FFFFFF"/>
            <w:lang w:val="en-US" w:eastAsia="en-US" w:bidi="ar-SA"/>
          </w:rPr>
          <w:t xml:space="preserve">the </w:t>
        </w:r>
      </w:hyperlink>
      <w:hyperlink r:id="rId670" w:history="1">
        <w:r>
          <w:rPr>
            <w:rFonts w:ascii="arial" w:eastAsia="arial" w:hAnsi="arial" w:cs="arial"/>
            <w:b/>
            <w:i/>
            <w:color w:val="0077CC"/>
            <w:sz w:val="20"/>
            <w:u w:val="single"/>
            <w:shd w:val="clear" w:color="auto" w:fill="FFFFFF"/>
            <w:lang w:val="en-US" w:eastAsia="en-US" w:bidi="ar-SA"/>
          </w:rPr>
          <w:t>police</w:t>
        </w:r>
      </w:hyperlink>
      <w:hyperlink r:id="rId670" w:history="1">
        <w:r>
          <w:rPr>
            <w:rFonts w:ascii="arial" w:eastAsia="arial" w:hAnsi="arial" w:cs="arial"/>
            <w:i/>
            <w:color w:val="0077CC"/>
            <w:sz w:val="20"/>
            <w:u w:val="single"/>
            <w:shd w:val="clear" w:color="auto" w:fill="FFFFFF"/>
            <w:lang w:val="en-US" w:eastAsia="en-US" w:bidi="ar-SA"/>
          </w:rPr>
          <w:t>-community divide</w:t>
        </w:r>
      </w:hyperlink>
      <w:r>
        <w:rPr>
          <w:rFonts w:ascii="arial" w:eastAsia="arial" w:hAnsi="arial" w:cs="arial"/>
          <w:color w:val="000000"/>
          <w:sz w:val="20"/>
          <w:lang w:val="en-US" w:eastAsia="en-US" w:bidi="ar-SA"/>
        </w:rPr>
        <w:t xml:space="preserve">. Neither did members of the task force. That’s why we convened public listening sessions and heard testimony from activists, officers, experts and community members from across the country. The report is a compendium of what we know works and needs to happen to reset the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communities they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agencies have seen positive changes as a result of carrying out the group’s recommendations. More specific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have substantially reduced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Seattle and Cleveland, for example — without increases in crime or danger to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academies in many cities are increasingly focusing on decision-making in realistic scenarios rather than focusing more narrowly on firearms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most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have not incorporated the task force’s reforms. As a result, we see very few agencies that require officers to log all nonvoluntary interactions with civilians — and that rigorously analyze the data to determine whether some populations are stopped more than others. Too few departments meaningfully involve the community in setting policies or designing officer training. The number of departments that provide officers with in-depth training on procedural justice — or the process of ensuring fairness, voice and transparency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 is far too low.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Living in a world where communities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at odds is not a preordained reality. Our inheritance of </w:t>
      </w:r>
      <w:hyperlink r:id="rId670" w:history="1">
        <w:r>
          <w:rPr>
            <w:rFonts w:ascii="arial" w:eastAsia="arial" w:hAnsi="arial" w:cs="arial"/>
            <w:i/>
            <w:color w:val="0077CC"/>
            <w:sz w:val="20"/>
            <w:u w:val="single"/>
            <w:shd w:val="clear" w:color="auto" w:fill="FFFFFF"/>
            <w:lang w:val="en-US" w:eastAsia="en-US" w:bidi="ar-SA"/>
          </w:rPr>
          <w:t>racial inequality</w:t>
        </w:r>
      </w:hyperlink>
      <w:r>
        <w:rPr>
          <w:rFonts w:ascii="arial" w:eastAsia="arial" w:hAnsi="arial" w:cs="arial"/>
          <w:color w:val="000000"/>
          <w:sz w:val="20"/>
          <w:lang w:val="en-US" w:eastAsia="en-US" w:bidi="ar-SA"/>
        </w:rPr>
        <w:t xml:space="preserve"> is not our destiny.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one another, and the rest of the world needs an America that exemplifies freedom and the best of democratic values.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play a critical role in America’s future. Rather than a “Thin Blue Line,” we must begin to see ourselves as a thread woven throughout the communities we serve and that hold together the fabric of democracy.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cannot lose focus once the streets become quiet, demonstrations subside and we get the sense that things are back to “normal.” We must recognize that “normal” is the problem. People are demanding a “new normal” — where equality and justice are real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 will not come quickly. This is hard work. But at least we have a playbook.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F. Ramsey is a former commissioner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Philadelphia,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Washington and co-chair of former President Barack Obama’s Task Force on 21st Century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Ronald L. Davis is a former director of the Office of Community Oriented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Services in the Department of Justice,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East Palo Alto, Calif., and executive director of the task force. Roberto Villaseñor is a former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Tucson, Ariz, and member of the task force. Sean Smoot is the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Benevolent &amp;amp; Protective Association and member of the task force.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670"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670"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670"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670"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670"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St. Charles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Jason Love, center, speaks with protesters during a march on Wednesday in the St. Louis suburb of St. Charles, Mo. People gathered to speak out against systemic racism after the deaths of George Floyd in Minneapolis and Breonna Taylor in Louisville, Ky. (PHOTOGRAPH BY Whitney Curtis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Defense Strategy Threatened in Beating Trial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1993,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Page 8; Column 3; National Desk; Column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April 2</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11th-hour prosecution tactic is threatening to undo the carefully forged alliance among the four officers charged in the beating of Rodney G.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trial in Federal District Court on charges of violating Mr. King's civil rights, three of the officers have rallied around their sergeant, who was the only defendant to testify and who took full responsibility for the beating. But on Thursday prosecutors persuaded Judge John G. Davies to let them show jurors an edited videotape of testimony that one of the four officers, Theodore J. Briseno, gave at their previous trial, on state charges,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prosecutors want to use that testimony, in which Officer Briseno said the beating was "out of control," to rebut the statements of Sergeant Stacey C. Koon and to implicate the other officers. Officer Briseno backed off those earlier statements, apparently hoping to promote a unified defense.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 for Defense Lawyers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defense lawyers, who abruptly rested their case on Thursday, were clearly dismayed that Judge Davies agreed to admit the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this unified defense just goes right out the window," said Michael P. Stone, the lawyer for Officer Laurence M. Powell. "It'll be a significant victory for the Government if they're able to pull this one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defense plans to file papers with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Ninth Circuit in hope of blocking the Government's move. A ruling on the appeal is expected early next week, potentially delaying the trial's close by several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prosecution and defense debated the matter in Mr. Stone's office as the jury took the day off. They were joined by speaker phone by Judge Davies, who in effect invited the appeal when he told lawyers in court on Thursday: "If you think I'm wrong, the Ninth Circuit is across the street. Get it off my shoulder."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Powell, Sergeant Koon, Officer Briseno and former Officer Timothy E. Wind each face up to 10 years in prison and $250,000 in fines if convicted of violating Mr. King's civil rights in the March 3, 1991, beating after a car chase. Mr. Wind, a rookie on probation at the time of the beating, has been dismissed by the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Confronted with a cohesive and surprisingly short defense, the prosecution hopes to resurrect the bitter dissension sowed by Officer Briseno in last year's trial, in which the officers were acquitted of all but one count, defense lawyers said. By not calling Officer Briseno to the witness stand, the defense deprived the Government of the opportunity to confront him with his earlier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agreed to delete from the videotape Officer Briseno's opinions about the beating, including the statement that it was out of control. Prosecutors are focusing instead on what they contend were lies borne of a guilty conscience and intended to cover up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particular, prosecutors contend that Officer Briseno lied when he said at the state trial in Simi Valley that he was upset by the beating and returned to the station to report it to his lieutenant.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Briseno testified that he ultimately did not report the beating because he saw a computer message at the station stating that there had been "a big time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and assumed the lieutenant had been notified.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is aware of extrinsic evidence that proves that defendant Briseno's sworn version of the post-beating events is pure fabrication," prosecutors said in papers filed before the trial.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Tape Could Reopen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Defense lawyers said that playing the tape could reopen the trial and force the other officers to take the stand to rebut Officer Briseno's damaging testimony in Simi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Briseno's lawyer, Harland W. Braun, said defense lawyers had known for months that the Government planned to introduce the tape but assumed that it could not be admitted after the defense rested because of the strict rules governing rebuttal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Government rested, we put on a defense with certain assumptions, that is that the judge will put into effect accepted practices of rules of criminal evidence," Mr. Braun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Assistant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Steven D. Clymer told Judge Davies on Thursday that the videotape was appropriate for rebuttal. "Defendant Koon took the stand in this case and tried to support the actions of every defendant out there that night," Mr. Clymer said. "Every defendant benefited from that."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2" style="position:absolute;z-index:2518374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Last year at the state trial of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charged in the beating of Rodney G. King, Officer Theodore J. Briseno, above, testified against a backdrop of a videotape of the beating. Prosecutors in the Federal trial in Los Angeles want to show jurors a videotape of Mr. Briseno's testimony. (Associated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Jamaica Forces Accused of Brutality in Hunting Suspect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KAREEM FAHIM; Michael Kamber contributed reporting.</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839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KINGSTON, Jamaica -- The search for her son's body brought Lynette Armstrong down a cemetery path in west Kingston on Friday, past bushes of Chinese honeysuckle and bloodstained clothes to a jumble of 24 wooden coffins, strewn this way and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Stones atop the lid of one coffin did not stop a bloated arm from showing through. The rest of the coffins were nailed shut, guarded by maggots and flies, leaving Ms. Armstrong still wondering where to find her 26-year-old son, Ishawni Harrison, who she believes was killed by a government sniper this week when Mr. Harrison went outside, unarmed, to buy marijuana.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accusations, which could not be independently confirmed, were among the growing list of claims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made by west Kingston residents since a battle between the Jamaican security forces and the backers of a wanted gang leader broke out here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Security officials defended their actions on Friday, providing their most detailed accounting yet of their conduct during the operation, and of the tactics they said were used by the supporters of the gang leader, Christopher Coke, who is being sought for extradition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on gun and drug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Owen Ellington said that family members of the missing would soon be told whether their relatives were among the roughly 70 civilians killed during the fighting. He said two of the dead were women, and that several were men dressed as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believed that Mr. Coke, who was still at large, had not left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Mr. Coke's stronghold of Tivoli Gardens on Friday, there was no gunfire. Residents returned to narrow streets guarded by dozens of soldiers, who searched houses and people. Parts of the neighborhood were sealed off with razor wire, and on streets formerly secured by Mr. Coke and his men, the residents whispered out of earshot of the patrolling solders that the authorities were trying to cover up their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Jamaica's public defender, Earl Witter, said that a satellite office he opened in the neighborhood on Friday to hear citizens' complaints had gotten ''quite a significant response.'' He would not discuss the specifics of the complaints, but said they concerned ''the conduct of the security forces.''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Carolyn Gomes, executive director of the citizens' rights group Jamaicans for Justice, said a lack of information -- about the fighting, and who had been killed -- had fueled a growing unease in the capital. It was compounded, she said, by the fact that the prime minister, Bruce Golding, had not spoken publicly about what occurred in Tivoli Gardens.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feeling of leaderlessness in the country,'' she said. ''It's a factor that's playing in everyone's minds in Jamaica.''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representatives of the state's security services have spoken, and on Friday gave their second briefing to the news media in as many days. For more than an hour, using videos and PowerPoint slides,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Jamaica Defense Force portrayed the confrontation as one they were goaded into by a deadly, highly disciplined foe.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battle started last Sunday, they said, with attacks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by Mr. Coke's supporters. Two stations were burned to the ground and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killed. When the security services began their assault the next day in Tivoli Gardens, Mr. Coke's fighters were well prepared, with barricades of sandbags and metal sheeting, officials said. Some of the barricades were booby-trapped,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fact, the fighters were so well prepared that the authorities said they may have received ''foreign help,'' though they declined to say where that help might have come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military spokesman, Maj. Ricardo Blackwood, pointed to slides of what he said were gunner positions, showing people peering from binoculars from behind sandbags on the balcony of a building. ''The resistance we faced in entering Tivoli Gardens was fierce,'' he said, noting that it took the security services three hours to move just 200 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authorities have recovered few weapons from Tivoli Gardens -- only 13 firearms, as of midday Friday -- fueling doubt among residents that the security forces had secured the neighborhood. But during the news conference, someone handed a military spokesman, Col. Rocky Meade, a note, and he announced that nine more guns had been recovered.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some Kingston residents agonized over the raid, others were already praising it as an important step against organized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Joseph M. Matalon, a businessman and the president of the Private Sector Organization of Jamaica, a business organization, said government action against Mr. Coke, one of the Jamaican dons long seen as untouchable, was long overdue.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Men like Mr. Coke, who his lawyer has called a legitimate businessman, had long demanded payoffs from businesses, Mr. Matalon said. Sometimes they were in the form of weekly drop-offs of cash-stuffed envelopes. Mr. Matalon, a builder, noted that construction crews were typically supplied by whatever don held sway in a particular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last couple of weeks, it really does appear that a very broad cross section of civil society groups have seemed to decide that, once and for all, we're not going to put up with it any longer,'' he said. </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6" style="position:absolute;z-index:2518405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Lynette Armstrong searched a Kingston cemetery on Friday for the body of her son, who she said was killed by security forces. (PHOTOGRAPH BY MICHAEL KAMBER FOR THE NEW YORK TIME)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SATURDAY NEWS QUIZ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1985, Saturday,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Page 14, Column 5; National Desk; Question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Linda Amster</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Questions are based on news reports in The Times this week. Answers appear on page 50. 1. This smile signals the start of another new term. Explain. 2. President Reagan declared a state of national emergency to deal with what he called ''an unusual and extraordinary threat to the national security and foreign policy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To what was he referring and what was the reason for the declaration? 3. An orchestra that holds two world's records, for the largest audience at a classical music concert (400,000 people) and for the most recordings sold (50 million), celebrated its 100th year. What orchestra is it? 4. In a dramatic demonstration of partisan animosity, Republican Congressman marched out of the House chamber to protest a close call. What was at issue? 5. The number of drivers and passengers killed in motor vehicle accidents in New York State (declined/ rose/stayed basically unchanged) in the first three months after the state required the wearing of seat belts, according to the Commissioner of Motor Vehicles. 6. As soldiers paraded in Ho Chi Minh City to mark the 10th anniversary of the fall of Saigon, the air was filled with sounds of a distinctly unmartial kind. What kind of music was being played? 7. Half the population growth in the nation since the 1960 census has occurred in just three states - one in the West, one in the Southwest, and one in the South.</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Identify them. 8. The assembly line at the A. J. Canfield Company in Chicago cannot keep up with the demand for one of its products, a substance that satisfies two of America's deepest and most contradictory cravings - for chocolate and for slimness. What product is it? 9. ''What ought to be done to the man who invented the celebrating of anniversaries? Mere killing would be too light.'' This was written by a famous American author who might be dismayed that his 150th anniversary is being widely celebrated this year. Identify him. 10. A dispute erupted between White House aides and West German officials on a remark attributed to President Reagan. What was the President supposed to have said? 11. The crew aboard the space shuttle Challenger saw red and yellow and green and pink. What were they looking at? 12. Former Gov. Hugh L. Carey said: ''It was memorable to be there when the money was borrowed. It is better to be there for the burning of the mortgage.'' To what was he referring? 13. One of the nation's largest brokerage concerns pleaded guilty to an elaborate fraud that let it use as much as $250 million a day of bank funds without paying interest. What concern is it? 14. The Senate approved the White House budget package, giving President Reagan a victory that was considered largely symbolic. Why was it viewed this way? 15. Israel pulled its troops out of the southern port city of Tyre, completing the (first/second/final) phase of its three-stage withdrawal from Lebanon. 16. An author who was a member of Vassar College class of '33 presented her Alma Mater with more than 6,500 of her papers, a treasure trove for those who take their literature and their gossip seriously. Who is she? 17.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Benjamin Ward transferred the jurisdiction for investigating allegations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 the Internal Affairs Division from the area that had previously been responsible for looking into such charges. What area was it? 18. Toasts were raised to the end of an era in 22 Oklahoma counties, but not in 7 others. Explain. 19. In Texas, some students are dropping out of bands and choruses, and track and football teams are losing members, as a result of a new state law. What law is it? 20. A sport normally associated with fall will be back in season. Explain. 21. According to the Pentagon's inspector general, the highly publicized assertions by the Defense Department about cracking down on overcharging and abuse by military contractors are (accurate/exaggerated). 22. The Federal Communications Commission ruled that radio stations may be denied a broadcast license for airing programs that advocate racial hatred and disregard for the Government. True or false?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0" style="position:absolute;z-index:2518435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of smile relating to question no. 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Stephon Clark: Rhythms of Tragedy; Op-Ed Columnist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2018 Sunday 19:55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M. Blow</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These shootings keep happening because, on some level, America finds them acceptable.</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845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SACRAMENTO — As the California sun burned away the haze on Easter Eve, a few hundred people gathered at yet another rally for Stephon Clark at the picturesque Cesar E. Chavez Plaza across from City 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Clark is the unarmed black man, a young father of two boys, who was shot to death two weeks ago in his grandmother’s backyard.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a vandalism complaint when they encountered Clark, firing 20 shots at him. According to an independent autopsy commissioned by Clark’s family, eight of the bullets found their mark, six of them entering his body through his back. No weapon was found on Clark — only his cellphone.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showed up with placards and optimism for change and justice, but dogged by the shadow of other such shootings where legal accountability has been thwarted.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try to come to each of these moments with a fresh perspective, but I am undermined and betrayed by having covered too many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can’t escape the reality that there is a ritualization of these traumas in which the shootings serve as catalysts, a lancing of the boil, in which decades of oppression, neglect, desperation and hopelessness finds a venting valve. And what starts as white-hot rage slowly cools into a dispassionate disappointment in a system that, it is revealed, is operating as designed.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Each protest is undoubtedly about the case at hand, but collectively they are also about communities that feel abused and betrayed in a country that sees them as expendable. It is not a “</w:t>
      </w:r>
      <w:hyperlink r:id="rId699" w:history="1">
        <w:r>
          <w:rPr>
            <w:rFonts w:ascii="arial" w:eastAsia="arial" w:hAnsi="arial" w:cs="arial"/>
            <w:i/>
            <w:color w:val="0077CC"/>
            <w:sz w:val="20"/>
            <w:u w:val="single"/>
            <w:shd w:val="clear" w:color="auto" w:fill="FFFFFF"/>
            <w:lang w:val="en-US" w:eastAsia="en-US" w:bidi="ar-SA"/>
          </w:rPr>
          <w:t>local matter</w:t>
        </w:r>
      </w:hyperlink>
      <w:r>
        <w:rPr>
          <w:rFonts w:ascii="arial" w:eastAsia="arial" w:hAnsi="arial" w:cs="arial"/>
          <w:color w:val="000000"/>
          <w:sz w:val="20"/>
          <w:lang w:val="en-US" w:eastAsia="en-US" w:bidi="ar-SA"/>
        </w:rPr>
        <w:t>,” as the White House suggested last week, but a national disgrace.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Efforts at policy reform — better training, utilization of body cameras (which the officers in Clark’s case </w:t>
      </w:r>
      <w:hyperlink r:id="rId700" w:history="1">
        <w:r>
          <w:rPr>
            <w:rFonts w:ascii="arial" w:eastAsia="arial" w:hAnsi="arial" w:cs="arial"/>
            <w:i/>
            <w:color w:val="0077CC"/>
            <w:sz w:val="20"/>
            <w:u w:val="single"/>
            <w:shd w:val="clear" w:color="auto" w:fill="FFFFFF"/>
            <w:lang w:val="en-US" w:eastAsia="en-US" w:bidi="ar-SA"/>
          </w:rPr>
          <w:t>suspiciously muted</w:t>
        </w:r>
      </w:hyperlink>
      <w:r>
        <w:rPr>
          <w:rFonts w:ascii="arial" w:eastAsia="arial" w:hAnsi="arial" w:cs="arial"/>
          <w:color w:val="000000"/>
          <w:sz w:val="20"/>
          <w:lang w:val="en-US" w:eastAsia="en-US" w:bidi="ar-SA"/>
        </w:rPr>
        <w:t xml:space="preserve"> after shooting him), changes in rules of pursuit — can have an effect, but they can’t fully remedy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shootings keep happening and officers are rarely charged with crimes — and even more rarely convicted — because what they are doing is legal. That is the true American tragedy.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1989 case of </w:t>
      </w:r>
      <w:hyperlink r:id="rId701" w:history="1">
        <w:r>
          <w:rPr>
            <w:rFonts w:ascii="arial" w:eastAsia="arial" w:hAnsi="arial" w:cs="arial"/>
            <w:i/>
            <w:color w:val="0077CC"/>
            <w:sz w:val="20"/>
            <w:u w:val="single"/>
            <w:shd w:val="clear" w:color="auto" w:fill="FFFFFF"/>
            <w:lang w:val="en-US" w:eastAsia="en-US" w:bidi="ar-SA"/>
          </w:rPr>
          <w:t>Graham v. Connor</w:t>
        </w:r>
      </w:hyperlink>
      <w:r>
        <w:rPr>
          <w:rFonts w:ascii="arial" w:eastAsia="arial" w:hAnsi="arial" w:cs="arial"/>
          <w:color w:val="000000"/>
          <w:sz w:val="20"/>
          <w:lang w:val="en-US" w:eastAsia="en-US" w:bidi="ar-SA"/>
        </w:rPr>
        <w:t>, the Supreme Court ruled that the Fourth Amendment’s “objective reasonableness” standard overrode the amendment’s protections “against unreasonable searches and seizures” and even the Fifth Amendment’s admonition that no person shall “be deprived of life, liberty, or property, without due process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ruling that an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must only meet the “objectively reasonable” standard while allowing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often forced to make split-second judgments — in circumstances that are tense, uncertain and rapidly evolving — about the amount of force that is necessary in a particular situation,” the court itself laid the groundwork for the extrajudicial killings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we keep seeing. This ruling has become scripture for law enforcement.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t>
      </w:r>
      <w:hyperlink r:id="rId702" w:history="1">
        <w:r>
          <w:rPr>
            <w:rFonts w:ascii="arial" w:eastAsia="arial" w:hAnsi="arial" w:cs="arial"/>
            <w:b/>
            <w:i/>
            <w:color w:val="0077CC"/>
            <w:sz w:val="20"/>
            <w:u w:val="single"/>
            <w:shd w:val="clear" w:color="auto" w:fill="FFFFFF"/>
            <w:lang w:val="en-US" w:eastAsia="en-US" w:bidi="ar-SA"/>
          </w:rPr>
          <w:t>Police</w:t>
        </w:r>
      </w:hyperlink>
      <w:hyperlink r:id="rId702" w:history="1">
        <w:r>
          <w:rPr>
            <w:rFonts w:ascii="arial" w:eastAsia="arial" w:hAnsi="arial" w:cs="arial"/>
            <w:i/>
            <w:color w:val="0077CC"/>
            <w:sz w:val="20"/>
            <w:u w:val="single"/>
            <w:shd w:val="clear" w:color="auto" w:fill="FFFFFF"/>
            <w:lang w:val="en-US" w:eastAsia="en-US" w:bidi="ar-SA"/>
          </w:rPr>
          <w:t xml:space="preserve"> Magazine</w:t>
        </w:r>
      </w:hyperlink>
      <w:r>
        <w:rPr>
          <w:rFonts w:ascii="arial" w:eastAsia="arial" w:hAnsi="arial" w:cs="arial"/>
          <w:color w:val="000000"/>
          <w:sz w:val="20"/>
          <w:lang w:val="en-US" w:eastAsia="en-US" w:bidi="ar-SA"/>
        </w:rPr>
        <w:t xml:space="preserve"> wrote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generation of officers has been trained in the case’s practical meaning and has spent decades applying it to every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decision. So it has become part of law enforcement DNA, often unnoticed as it works in the background to determine our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“objectively reasonable” is clearly a subjective determination, and when the assessment interacts with race, class, gender and the stereotypical perception of criminality and propensity for violence surrounding those classifications, the “objectively reasonable” standard can easily become corrupted and used more as a badge of permission and a shield against liability.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utopian society where people did not discriminate — consciously or subconsciously — “objective reasonableness” would be a perfectly serviceable standard. But we don’t live in that world; we live in this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live in a world in which, as </w:t>
      </w:r>
      <w:hyperlink r:id="rId703"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 xml:space="preserve"> reported in 2016 about a study issued by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“African-Americans are far more likely than whites and other groups to be the victims of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even when racial disparities in crime are taken into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courts have given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broad discretion, but they simply aren’t applying that discretion equitably. Certain people, in certain communities, are viewed as more of a threat more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ignoring of the racial realities on the ground is not only an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merely articulating and enforcing American ideals. Not only do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demonstrate inequity on the ground, but policymakers, and therefore policies, ignore that inequity, and by extension we the public who elect those policymakers ignore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shootings keep happening because, on some level, America finds them acceptable, finds them unfortunate but unavoidable. We regard the dead as collateral damage in a quest for safety and civility, not registering that the countenancing of such killings exposes in us a predisposition for racially skewed cruelty and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Stephon Clark is not only a casualty of this particular shooting, but he is also a casualty of American moral paucity, race-hostile policies and corrosive jurisprudence. The sound of his body falling to the ground became just another beat in America’s rhythm of state-sanctioned tragedy.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People held up their phones as the gathered in downtown Sacramento to protest the killing of Stephon Clark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Thursday. No weapon was found on Mr. Clark, only his cell phone. (PHOTOGRAPH BY Max Whittaker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Chauvin Passes Up His Chance to Address Jury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Shaila Dewan, John Eligon and Tim Arango</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847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jury is expected to hear closing arguments on Monday and could deliver a verdict in Mr. Chauvin's trial next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MINNEAPOLIS -- He settled into a swiveling chair, sitting upright and a bit stiff, in a mostly empty courtroom.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Holding a microphone in front of his chest, Derek Chauvin removed a blue mask to reveal a clean-shaven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his lawyer, Eric J. Nelson, asked a series of questions, Mr. Chauvin dipped his body toward the microphone and uttered the first words the public has heard from him in the more than 10 months since the death of George Floyd on May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''Have you made a decision today whether you intend to testify or whether you intend to invoke your Fifth Amendment privilege?'' Mr. Nelson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will invoke my Fifth Amendment privilege today,'' Mr. Chauvin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that, the defense rested its case in the murder trial of Mr. Chauvin,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13 days of testimony, the jury was offered no glimpse behind the impassive expression maintained by Mr. Chauvin, hands resting on his thighs and sunglasses on his head, as he knelt on the neck of Mr. Floyd on a South Minneapolis street for more than nine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jury is expected to hear closing arguments on Monday and could deliver a verdict next week. The city is bracing for reaction from residents, including the potential for widespread unrest in the event that Mr. Chauvin is acquitted. The court plans to begin evacuating government buildings before the verdict is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Convictions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on-duty killings are exceedingly rare. But Mr. Nelson faced a daunting task given the harrowing video that showed Mr. Floyd, who was Black, pleading for his life, then losing consciousness under the knee of Mr. Chauvin, a white officer, as bystanders shouted out that he was dying.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''Let's put it this way, Eric Nelson had one hell of a case to defend,'' said Joe Friedberg, a prominent Minneapolis criminal defense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defense had two main arguments: that the true cause of death was not Mr. Chauvin's actions but Mr. Floyd's underlying health conditions and his use of illicit drugs, and that Mr. Chauvin's actions were reasonable in the face of Mr. Floyd's resistance and what it framed as an angry, threatening crowd of onlookers.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common for the defense portion of a trial to be much shorter because the burden of proof is on the prosecution, and that proved to be the case here. Mr. Nelson presented seven witnesses in two days, compared with 38 for the prosecution over 11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Nelson was stymied in some of his attempts to introduce evidence about Mr. Floyd's use of fentanyl and methamphetamine.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potential witness, Morries Lester Hall, an associate of Mr. Floyd's who was in the car with him on the day of his death and may have sold him drugs, declined to testify on the grounds that he did not want to incriminate himself. On Thursday, Mr. Nelson said without explanation that he would not call a toxicologist who had been expected to testify.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Evidence that Mr. Nelson had wanted to present about a 2019 arrest of Mr. Floyd was strictly limited by the judge, Peter A. Cahill.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judge repeatedly said that neither Mr. Floyd's past actions nor his state of mind were relevant to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defense's main witnesses were a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expert, Barry V. Brodd, and a forensic pathologist, Dr. David Fowler.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Brodd,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said that Mr. Chauvin's actions were justified because Mr. Floyd was ''actively resisting'' while handcuffed and pinned facedown on the pavement. Mr. Brodd said a compliant person in that situation would have been ''resting comfortably.''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a suspect under the influence of drugs does not feel pain, ''may have an ability to go from compliant to extreme noncompliance in a heartbeat'' and may exhibit ''superhuman strength.'' Mr. Brodd said he did not consider Mr. Chauvin's keeping Mr. Floyd facedown to be a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when he was cross-examined by Steve Schleicher, a prosecutor, Mr. Brodd acknowledged that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defines restraint as a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that a reasonable officer follows department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Fowler, the former chief medical examiner of Maryland, blamed Mr. Floyd's heart disease, made worse by stress from the struggle with the officer, for causing a cardiac arrhythmia that led to his death, with other contributing factors including drug use and carbon monoxide exposure from the squad car's tailpipe.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weight of Mr. Chauvin's knee was not enough to injure Mr. Floyd. There were so many factors, he said, that he would have classified the manner of death as ''undetermined,'' rather than homicide.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cross-examination by Jerry W. Blackwell for the state, Dr. Fowler acknowledged that Mr. Floyd died ''long, long before'' he reached a hospital, that he could have been saved and that he should have been given immediate medical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Much of the testimony has centered on disagreements over the cause of death and the fact that Mr. Floyd had heart disease, a large heart, high blood pressure and other medical conditions, and that he had been using fentanyl and methamphetamine.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Michael Freeman, a forensic epidemiologist on the faculty at Maastricht University in the Netherlands, said medical examiners were trained to list every possible cause of death, but not to acknowledge that some carried a vastly higher risk than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don't need cardiopulmonary disease to explain why a man who was knelt on for four minutes died,''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Throughout the trial, Mr. Nelson was the only lawyer to speak in court on behalf of Mr. Chauvin, compared with a parade of lawyers for the state. But behind the scenes there were several other lawyers working with him, including those representing three other officers charged in the killing of Mr. Floyd who are scheduled to go on trial in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Nelson dwelt on Mr. Floyd's size and muscular build, telling the jury in his opening statement, ''You will see that three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not overcome the strength of Mr.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repeatedly sought to portray the bystanders, who desperately tried to intervene, as a threatening mob that prevented Mr. Chauvin from doing his job properly. ''You can't paint me out to be angry,'' one of those bystanders, Donald Williams, who is Black, objected while on the witness 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Nelson ensured that the jury repeatedly heard the words ''superhuman strength,'' though he presented no evidence that Mr. Floyd had displayed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 Brown, a criminal defense lawyer in the Twin Cities, said the defense's case tugged at many of the same racialized tropes in past cases where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accused of killing Black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cartoonizing of Black American men as either super-sexy or super-dangerous needs to stop,''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Throughout the trial, the jury heard from Mr. Chauvin only in the form of the many videos taken of the scene and its aftermath. In one, he tells a bystander: ''We've got to control this guy because he's a sizable guy. Looks like he's probably on something.'' He explains to his sergeant that Mr. Floyd was ''going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one point, Mr. Floyd himself says, ''You're going to kill me,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Chauvin responds, ''Then stop talking, stop yelling, it takes a heck of a lot of oxygen to talk.''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officers who have been tried in on-duty killings have taken the stand in their own defense, with mixed results. But Mr. Brown said the decision by Mr. Chauvin not to testify ''was a no-brainer.''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had nothing to offer that would help in terms of the relevant points,'' he said. ''He's no expert in the field of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Lucy Tompkins contributed reporting.Lucy Tompkins contributed reporting.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7" style="position:absolute;z-index:2518487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Eric J. Nelson, left, and his client Derek Chauvin discussing Mr. Chauvin's decision not to testify at his murder trial on Thursday. (PHOTOGRAPH VIA REUTERS)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right, during a break in his trial on Thursday. His lawyer has presented seven witnesses in two days, compared with 38 for the prosecution over 11 days. (PHOTOGRAPH BY COURT TV STILL IMAGE, VIA 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judge in the case, Peter A. Cahill, on Thursday. He limited evidence about a 2019 arrest of George Floyd. (PHOTOGRAPH VIA COURT TV) (A19)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Derek Chauvin Declines to Testify as His Defense Ends After 2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2021 Thursday 16:02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Shaila Dewan, John Eligon and Tim Arango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jury is expected to hear closing arguments on Monday and could deliver a verdict in Mr. Chauvin’s trial next week.</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jury is expected to hear closing arguments on Monday and could deliver a verdict in Mr. Chauvin’s trial next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live news coverage of </w:t>
      </w:r>
      <w:hyperlink r:id="rId718" w:history="1">
        <w:r>
          <w:rPr>
            <w:rFonts w:ascii="arial" w:eastAsia="arial" w:hAnsi="arial" w:cs="arial"/>
            <w:i/>
            <w:color w:val="0077CC"/>
            <w:sz w:val="20"/>
            <w:u w:val="single"/>
            <w:shd w:val="clear" w:color="auto" w:fill="FFFFFF"/>
            <w:lang w:val="en-US" w:eastAsia="en-US" w:bidi="ar-SA"/>
          </w:rPr>
          <w:t>Derek Chauvin’s sentencing</w:t>
        </w:r>
      </w:hyperlink>
      <w:r>
        <w:rPr>
          <w:rFonts w:ascii="arial" w:eastAsia="arial" w:hAnsi="arial" w:cs="arial"/>
          <w:color w:val="000000"/>
          <w:sz w:val="20"/>
          <w:lang w:val="en-US" w:eastAsia="en-US" w:bidi="ar-SA"/>
        </w:rPr>
        <w:t xml:space="preserve"> hearing.]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MINNEAPOLIS — He settled into a swiveling chair, sitting upright and a bit stiff, in a mostly empty courtroom.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Holding a microphone in front of his chest, </w:t>
      </w:r>
      <w:hyperlink r:id="rId718" w:history="1">
        <w:r>
          <w:rPr>
            <w:rFonts w:ascii="arial" w:eastAsia="arial" w:hAnsi="arial" w:cs="arial"/>
            <w:i/>
            <w:color w:val="0077CC"/>
            <w:sz w:val="20"/>
            <w:u w:val="single"/>
            <w:shd w:val="clear" w:color="auto" w:fill="FFFFFF"/>
            <w:lang w:val="en-US" w:eastAsia="en-US" w:bidi="ar-SA"/>
          </w:rPr>
          <w:t>Derek Chauvin</w:t>
        </w:r>
      </w:hyperlink>
      <w:r>
        <w:rPr>
          <w:rFonts w:ascii="arial" w:eastAsia="arial" w:hAnsi="arial" w:cs="arial"/>
          <w:color w:val="000000"/>
          <w:sz w:val="20"/>
          <w:lang w:val="en-US" w:eastAsia="en-US" w:bidi="ar-SA"/>
        </w:rPr>
        <w:t xml:space="preserve"> removed a blue mask to reveal a clean-shaven face.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his lawyer, Eric J. Nelson, asked a series of questions, Mr. Chauvin dipped his body toward the microphone and uttered the first words the public has heard from him in the more than 10 months since the death of </w:t>
      </w:r>
      <w:hyperlink r:id="rId718" w:history="1">
        <w:r>
          <w:rPr>
            <w:rFonts w:ascii="arial" w:eastAsia="arial" w:hAnsi="arial" w:cs="arial"/>
            <w:i/>
            <w:color w:val="0077CC"/>
            <w:sz w:val="20"/>
            <w:u w:val="single"/>
            <w:shd w:val="clear" w:color="auto" w:fill="FFFFFF"/>
            <w:lang w:val="en-US" w:eastAsia="en-US" w:bidi="ar-SA"/>
          </w:rPr>
          <w:t>George Floyd</w:t>
        </w:r>
      </w:hyperlink>
      <w:r>
        <w:rPr>
          <w:rFonts w:ascii="arial" w:eastAsia="arial" w:hAnsi="arial" w:cs="arial"/>
          <w:color w:val="000000"/>
          <w:sz w:val="20"/>
          <w:lang w:val="en-US" w:eastAsia="en-US" w:bidi="ar-SA"/>
        </w:rPr>
        <w:t xml:space="preserve"> on May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you made a decision today whether you intend to testify or whether you intend to invoke your Fifth Amendment privilege?” Mr. Nelson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will invoke my Fifth Amendment privilege today,” Mr. Chauvin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that, the defense rested its case in the murder trial of Mr. </w:t>
      </w:r>
      <w:hyperlink r:id="rId718" w:history="1">
        <w:r>
          <w:rPr>
            <w:rFonts w:ascii="arial" w:eastAsia="arial" w:hAnsi="arial" w:cs="arial"/>
            <w:i/>
            <w:color w:val="0077CC"/>
            <w:sz w:val="20"/>
            <w:u w:val="single"/>
            <w:shd w:val="clear" w:color="auto" w:fill="FFFFFF"/>
            <w:lang w:val="en-US" w:eastAsia="en-US" w:bidi="ar-SA"/>
          </w:rPr>
          <w:t>Chauvin</w:t>
        </w:r>
      </w:hyperlink>
      <w:r>
        <w:rPr>
          <w:rFonts w:ascii="arial" w:eastAsia="arial" w:hAnsi="arial" w:cs="arial"/>
          <w:color w:val="000000"/>
          <w:sz w:val="20"/>
          <w:lang w:val="en-US" w:eastAsia="en-US" w:bidi="ar-SA"/>
        </w:rPr>
        <w:t xml:space="preserve">,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13 days of testimony, the jury was offered no glimpse behind the impassive expression maintained by Mr. Chauvin, hands resting on his thighs and sunglasses on his head, as he knelt on the neck of Mr. Floyd on a South Minneapolis street for more than nine minutes.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jury is expected to hear closing arguments on Monday and could deliver a </w:t>
      </w:r>
      <w:hyperlink r:id="rId718" w:history="1">
        <w:r>
          <w:rPr>
            <w:rFonts w:ascii="arial" w:eastAsia="arial" w:hAnsi="arial" w:cs="arial"/>
            <w:i/>
            <w:color w:val="0077CC"/>
            <w:sz w:val="20"/>
            <w:u w:val="single"/>
            <w:shd w:val="clear" w:color="auto" w:fill="FFFFFF"/>
            <w:lang w:val="en-US" w:eastAsia="en-US" w:bidi="ar-SA"/>
          </w:rPr>
          <w:t>verdict</w:t>
        </w:r>
      </w:hyperlink>
      <w:r>
        <w:rPr>
          <w:rFonts w:ascii="arial" w:eastAsia="arial" w:hAnsi="arial" w:cs="arial"/>
          <w:color w:val="000000"/>
          <w:sz w:val="20"/>
          <w:lang w:val="en-US" w:eastAsia="en-US" w:bidi="ar-SA"/>
        </w:rPr>
        <w:t xml:space="preserve"> next week. The city is bracing for reaction from residents, including the potential for widespread unrest in the event that Mr. Chauvin is acquitted. The court plans to begin evacuating government buildings before the verdict is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Convictions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on-duty killings are exceedingly rare. But Mr. Nelson faced a daunting task given the harrowing video that showed Mr. Floyd, who was Black, pleading for his life, then losing consciousness under the knee of Mr. Chauvin, a white officer, as bystanders shouted out that he was dying.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put it this way, Eric Nelson had one hell of a case to defend,” said Joe Friedberg, a prominent Minneapolis criminal defense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defense had two main arguments: that the true cause of death was not Mr. Chauvin’s actions but Mr. Floyd’s underlying health conditions and his use of illicit drugs, and that Mr. Chauvin’s actions were reasonable in the face of Mr. Floyd’s resistance and what it framed as an angry, threatening crowd of onlookers.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common for the defense portion of a trial to be much shorter because the burden of proof is on the prosecution, and that proved to be the case here. Mr. Nelson presented seven witnesses in two days, compared with 38 for the prosecution over 11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Nelson was stymied in some of his attempts to introduce evidence about Mr. Floyd’s use of fentanyl and methamphetamine.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potential witness, Morries Lester Hall, an associate of Mr. Floyd’s who was in the car with him on the day of his death and may have sold him drugs, declined to testify on the grounds that he did not want to incriminate himself. On Thursday, Mr. Nelson said without explanation that he would not call a toxicologist who had been expected to testify.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Evidence that Mr. Nelson had wanted to present about a 2019 arrest of Mr. Floyd was strictly limited by the judge, Peter A. Cahill.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 repeatedly said that neither Mr. Floyd’s past actions nor his state of mind were relevant to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defense’s main witnesses were a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expert, Barry V. Brodd, and a forensic pathologist, Dr. David Fowler.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Brodd,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said that Mr. Chauvin’s actions were justified because Mr. Floyd was “actively resisting” while handcuffed and pinned facedown on the pavement. Mr. Brodd said a compliant person in that situation would have been “resting comfortably.”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 suspect under the influence of drugs does not feel pain, “may have an ability to go from compliant to extreme noncompliance in a heartbeat” and may exhibit “superhuman strength.” Mr. Brodd said he did not consider Mr. Chauvin’s keeping Mr. Floyd facedown to be a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he was cross-examined by Steve Schleicher, a prosecutor, Mr. Brodd acknowledged that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defines restraint as a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that a reasonable officer follows department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Fowler, the former chief medical examiner of Maryland, blamed Mr. Floyd’s heart disease, made worse by stress from the struggle with the officer, for causing a cardiac arrhythmia that led to his death, with other contributing factors including drug use and carbon monoxide exposure from the squad car’s tailpipe.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weight of Mr. Chauvin’s knee was not enough to injure Mr. Floyd. There were so many factors, he said, that he would have classified the manner of death as “undetermined,” rather than homicide.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cross-examination by Jerry W. Blackwell for the state, Dr. Fowler acknowledged that Mr. Floyd died “long, long before” he reached a hospital, that he could have been saved and that he should have been given immediate medical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of the testimony has centered on disagreements over the cause of death and the fact that Mr. Floyd had heart disease, a large heart, high blood pressure and other medical conditions, and that he had been using fentanyl and methamphetamine.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Michael Freeman, a forensic epidemiologist on the faculty at Maastricht University in the Netherlands, said medical examiners were trained to list every possible cause of death, but not to acknowledge that some carried a vastly higher risk than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don’t need cardiopulmonary disease to explain why a man who was knelt on for four minutes died,”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the trial, Mr. Nelson was the only lawyer to speak in court on behalf of Mr. Chauvin, compared with a parade of lawyers for the state. But behind the scenes there were several other lawyers working with him, including those representing three other officers charged in the killing of Mr. Floyd who are scheduled to go on trial in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Nelson dwelt on Mr. Floyd’s size and muscular build, telling the jury in his opening statement, “You will see that three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not overcome the strength of Mr.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repeatedly sought to portray the bystanders, who desperately tried to intervene, as a threatening mob that prevented Mr. Chauvin from doing his job properly. “You can’t paint me out to be angry,” one of those bystanders, Donald Williams, who is Black, objected while on the witness 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Nelson ensured that the jury repeatedly heard the words “superhuman strength,” though he presented no evidence that Mr. Floyd had displayed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 Brown, a criminal defense lawyer in the Twin Cities, said the defense’s case tugged at many of the same racialized tropes in past cases where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accused of killing Black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cartoonizing of Black American men as either super-sexy or super-dangerous needs to stop,”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the trial, the jury heard from Mr. Chauvin only in the form of the many videos taken of the scene and its aftermath. In one, he tells a bystander: “We’ve got to control this guy because he’s a sizable guy. Looks like he’s probably on something.” He explains to his sergeant that Mr. Floyd was “going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one point, Mr. Floyd himself says, “You’re going to kill me,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Chauvin responds, “Then stop talking, stop yelling, it takes a heck of a lot of oxygen to talk.”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officers who have been tried in on-duty killings have taken the stand in their own defense, </w:t>
      </w:r>
      <w:hyperlink r:id="rId718" w:history="1">
        <w:r>
          <w:rPr>
            <w:rFonts w:ascii="arial" w:eastAsia="arial" w:hAnsi="arial" w:cs="arial"/>
            <w:i/>
            <w:color w:val="0077CC"/>
            <w:sz w:val="20"/>
            <w:u w:val="single"/>
            <w:shd w:val="clear" w:color="auto" w:fill="FFFFFF"/>
            <w:lang w:val="en-US" w:eastAsia="en-US" w:bidi="ar-SA"/>
          </w:rPr>
          <w:t>with mixed results</w:t>
        </w:r>
      </w:hyperlink>
      <w:r>
        <w:rPr>
          <w:rFonts w:ascii="arial" w:eastAsia="arial" w:hAnsi="arial" w:cs="arial"/>
          <w:color w:val="000000"/>
          <w:sz w:val="20"/>
          <w:lang w:val="en-US" w:eastAsia="en-US" w:bidi="ar-SA"/>
        </w:rPr>
        <w:t>. But Mr. Brown said the decision by Mr. Chauvin not to testify “was a no-brainer.”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had nothing to offer that would help in terms of the relevant points,” he said. “He’s no expert in the field of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Lucy Tompkins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Lucy Tompkins contributed reporting.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Eric J. Nelson, left, and his client Derek Chauvin discussing Mr. Chauvin’s decision not to testify at his murder trial on Thursday. (PHOTOGRAPH VIA REUTERS) (A1); Mr.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right, during a break in his trial on Thursday. His lawyer has presented seven witnesses in two days, compared with 38 for the prosecution over 11 days. (PHOTOGRAPH BY COURT TV STILL IMAGE, VIA REUTERS); The judge in the case, Peter A. Cahill, on Thursday. He limited evidence about a 2019 arrest of George Floyd. (PHOTOGRAPH VIA COURT TV) (A19)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Chauvin Passes Up His Chance to Address Jury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Shaila Dewan, John Eligon and Tim Arango</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jury is expected to hear closing arguments on Monday and could deliver a verdict in Mr. Chauvin's trial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MINNEAPOLIS -- He settled into a swiveling chair, sitting upright and a bit stiff, in a mostly empty courtroom.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Holding a microphone in front of his chest, Derek Chauvin removed a blue mask to reveal a clean-shaven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his lawyer, Eric J. Nelson, asked a series of questions, Mr. Chauvin dipped his body toward the microphone and uttered the first words the public has heard from him in the more than 10 months since the death of George Floyd on May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''Have you made a decision today whether you intend to testify or whether you intend to invoke your Fifth Amendment privilege?'' Mr. Nelson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will invoke my Fifth Amendment privilege today,'' Mr. Chauvin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that, the defense rested its case in the murder trial of Mr. Chauvin,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13 days of testimony, the jury was offered no glimpse behind the impassive expression maintained by Mr. Chauvin, hands in his pockets and sunglasses on his head, as he knelt on the neck of Mr. Floyd on a South Minneapolis street for more than nine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jury is expected to hear closing arguments on Monday and could deliver a verdict next week. The city is bracing for reaction from residents, including the potential for widespread unrest in the event that Mr. Chauvin is acquitted. The court plans to begin evacuating government buildings before the verdict is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Convictions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on-duty killings are exceedingly rare. But Mr. Nelson faced a daunting task given the harrowing video that showed Mr. Floyd, who was Black, pleading for his life, then losing consciousness under the knee of Mr. Chauvin, a white officer, as bystanders shouted out that he was dying.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''Let's put it this way, Eric Nelson had one hell of a case to defend,'' said Joe Friedberg, a prominent Minneapolis criminal defense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defense had two main arguments: that the true cause of death was not Mr. Chauvin's actions but Mr. Floyd's underlying health conditions and his use of illicit drugs, and that Mr. Chauvin's actions were reasonable in the face of Mr. Floyd's resistance and what it framed as an angry, threatening crowd of onlookers.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common for the defense portion of a trial to be much shorter because the burden of proof is on the prosecution, and that proved to be the case here. Mr. Nelson presented seven witnesses in two days, compared with 38 for the prosecution over 11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Nelson was stymied in some of his attempts to introduce evidence about Mr. Floyd's use of fentanyl and methamphetamine.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potential witness, Morries Lester Hall, an associate of Mr. Floyd's who was in the car with him on the day of his death and may have sold him drugs, declined to testify on the grounds that he did not want to incriminate himself. On Thursday, Mr. Nelson said without explanation that he would not call a toxicologist who had been expected to testify.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Evidence that Mr. Nelson had wanted to present about a 2019 arrest of Mr. Floyd was strictly limited by the judge, Peter A. Cahill.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judge repeatedly said that neither Mr. Floyd's past actions nor his state of mind were relevant to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defense's main witnesses were a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expert, Barry V. Brodd, and a forensic pathologist, Dr. David Fowler.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Brodd,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said that Mr. Chauvin's actions were justified because Mr. Floyd was ''actively resisting'' while handcuffed and pinned facedown on the pavement. Mr. Brodd said a compliant person in that situation would have been ''resting comfortably.''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a suspect under the influence of drugs does not feel pain, ''may have an ability to go from compliant to extreme noncompliance in a heartbeat'' and may exhibit ''superhuman strength.'' Mr. Brodd said he did not consider Mr. Chauvin's keeping Mr. Floyd facedown to be a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when he was cross-examined by Steve Schleicher, a prosecutor, Mr. Brodd acknowledged that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defines restraint as a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that a reasonable officer follows department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Fowler, the former chief medical examiner of Maryland, blamed Mr. Floyd's heart disease, made worse by stress from the struggle with the officer, for causing a cardiac arrhythmia that led to his death, with other contributing factors including drug use and carbon monoxide exposure from the squad car's tailpipe.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weight of Mr. Chauvin's knee was not enough to injure Mr. Floyd. There were so many factors, he said, that he would have classified the manner of death as ''undetermined,'' rather than homicide.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cross-examination by Jerry W. Blackwell for the state, Dr. Fowler acknowledged that Mr. Floyd died ''long, long before'' he reached a hospital, that he could have been saved and that he should have been given immediate medical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Much of the testimony has centered on disagreements over the cause of death and the fact that Mr. Floyd had heart disease, a large heart, high blood pressure and other medical conditions, and that he had been using fentanyl and methamphetamine.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Michael Freeman, a forensic epidemiologist on the faculty at Maastricht University in the Netherlands, said medical examiners were trained to list every possible cause of death, but not to acknowledge that some carried a vastly higher risk than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don't need cardiopulmonary disease to explain why a man who was knelt on for four minutes died,''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Throughout the trial, Mr. Nelson was the only lawyer to speak in court on behalf of Mr. Chauvin, compared with a parade of lawyers for the state. But behind the scenes there were several other lawyers working with him, including those representing three other officers charged in the killing of Mr. Floyd who are scheduled to go on trial in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Nelson dwelt on Mr. Floyd's size and muscular build, telling the jury in his opening statement, ''You will see that three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not overcome the strength of Mr.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repeatedly sought to portray the bystanders, who desperately tried to intervene, as a threatening mob that prevented Mr. Chauvin from doing his job properly. ''You can't paint me out to be angry,'' one of those bystanders, Donald Williams, who is Black, objected while on the witness 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Nelson ensured that the jury repeatedly heard the words ''superhuman strength,'' though he presented no evidence that Mr. Floyd had displayed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 Brown, a criminal defense lawyer in the Twin Cities, said the defense's case tugged at many of the same racialized tropes in past cases where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accused of killing Black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cartoonizing of Black American men as either super-sexy or super-dangerous needs to stop,''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Throughout the trial, the jury heard from Mr. Chauvin only in the form of the many videos taken of the scene and its aftermath. In one, he tells a bystander: ''We've got to control this guy because he's a sizable guy. Looks like he's probably on something.'' He explains to his sergeant that Mr. Floyd was ''going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one point, Mr. Floyd himself says, ''You're going to kill me,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Chauvin responds, ''Then stop talking, stop yelling, it takes a heck of a lot of oxygen to talk.''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officers who have been tried in on-duty killings have taken the stand in their own defense, with mixed results. But Mr. Brown said the decision by Mr. Chauvin not to testify ''was a no-brainer.''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had nothing to offer that would help in terms of the relevant points,'' he said. ''He's no expert in the field of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Lucy Tompkins contributed reporting.Lucy Tompkins contributed reporting.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4" style="position:absolute;z-index:2518538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Eric J. Nelson, left, and his client Derek Chauvin discussing Mr. Chauvin's decision not to testify at his murder trial on Thursday. (PHOTOGRAPH VIA REUTERS)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right, during a break in his trial on Thursday. His lawyer has presented seven witnesses in two days, compared with 38 for the prosecution over 11 days. (PHOTOGRAPH BY COURT TV STILL IMAGE, VIA 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judge in the case, Peter A. Cahill, on Thursday. He limited evidence about a 2019 arrest of George Floyd. (PHOTOGRAPH BY STILL IMAGE, VIA COURT TV) (A19)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 xml:space="preserve">For </w:t>
        </w:r>
      </w:hyperlink>
      <w:hyperlink r:id="rId7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2" w:history="1">
        <w:r>
          <w:rPr>
            <w:rFonts w:ascii="arial" w:eastAsia="arial" w:hAnsi="arial" w:cs="arial"/>
            <w:b/>
            <w:bCs/>
            <w:i/>
            <w:color w:val="0077CC"/>
            <w:kern w:val="32"/>
            <w:sz w:val="28"/>
            <w:szCs w:val="32"/>
            <w:u w:val="single"/>
            <w:shd w:val="clear" w:color="auto" w:fill="FFFFFF"/>
            <w:lang w:val="en-US" w:eastAsia="en-US" w:bidi="ar-SA"/>
          </w:rPr>
          <w:t xml:space="preserve"> Officers, Demonstrations Take a Toll and Test Duty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2020 Saturday 14:46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Manny Fernandez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As the world watches demonstrations unfold on television and social media, both the best and the worst of American law enforcement has been on display.</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55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world watches demonstrations unfold on television and social media, both the best and the worst of American law enforcement has been on display.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one small overlooked moment as the streets of America burned.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downtown Dallas near the convention center, a protester screamed at a dozen uniformed officers. “How do you live with yourself?” the man yelled at them. “How can you work for something you know is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 to the side, standing near the officers, a member of the 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civilian clothes and wearing a mask to protect herself from the coronavirus was crying.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volatile time to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been attacked by protesters and they have also attacked protesters, fueling the anger against them. Some have been applauded nationwide after being caught on video shaking hands with demonstrators, hugging them, taking a knee, or marching alongside them to turn tense protests into parades of solidarity. </w:t>
      </w:r>
      <w:hyperlink r:id="rId733" w:history="1">
        <w:r>
          <w:rPr>
            <w:rFonts w:ascii="arial" w:eastAsia="arial" w:hAnsi="arial" w:cs="arial"/>
            <w:i/>
            <w:color w:val="0077CC"/>
            <w:sz w:val="20"/>
            <w:u w:val="single"/>
            <w:shd w:val="clear" w:color="auto" w:fill="FFFFFF"/>
            <w:lang w:val="en-US" w:eastAsia="en-US" w:bidi="ar-SA"/>
          </w:rPr>
          <w:t>Others have been disciplined, fired or charged</w:t>
        </w:r>
      </w:hyperlink>
      <w:r>
        <w:rPr>
          <w:rFonts w:ascii="arial" w:eastAsia="arial" w:hAnsi="arial" w:cs="arial"/>
          <w:color w:val="000000"/>
          <w:sz w:val="20"/>
          <w:lang w:val="en-US" w:eastAsia="en-US" w:bidi="ar-SA"/>
        </w:rPr>
        <w:t xml:space="preserve"> after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on protesters, as their superiors — long criticized for reacting sluggishly, if at all, to misconduct — are now swiftly punishing the kind of heavy-handed tactics that have been commonplace during riots in decades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message from the president is to dominate the streets with force. The message from many of their chiefs and mayors is to tolerate, connect and empathize. The message on the streets, at times, is that they are part of the problem. The message from the news media is watch what you say and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these messages have collided in real time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are analyzed and publicized on social media, as the response becomes increasingly federalized and as officers in several cities are pelted with bricks, shot at and rammed by drivers in vehicles.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St. Louis on Monday night, </w:t>
      </w:r>
      <w:hyperlink r:id="rId733" w:history="1">
        <w:r>
          <w:rPr>
            <w:rFonts w:ascii="arial" w:eastAsia="arial" w:hAnsi="arial" w:cs="arial"/>
            <w:i/>
            <w:color w:val="0077CC"/>
            <w:sz w:val="20"/>
            <w:u w:val="single"/>
            <w:shd w:val="clear" w:color="auto" w:fill="FFFFFF"/>
            <w:lang w:val="en-US" w:eastAsia="en-US" w:bidi="ar-SA"/>
          </w:rPr>
          <w:t>four officers were struck by gunfire</w:t>
        </w:r>
      </w:hyperlink>
      <w:r>
        <w:rPr>
          <w:rFonts w:ascii="arial" w:eastAsia="arial" w:hAnsi="arial" w:cs="arial"/>
          <w:color w:val="000000"/>
          <w:sz w:val="20"/>
          <w:lang w:val="en-US" w:eastAsia="en-US" w:bidi="ar-SA"/>
        </w:rPr>
        <w:t xml:space="preserve"> in a shootout between gunmen at a protest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Las Vegas, an officer was put on life support after he was shot near the Circus Circus Hotel and Casino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tried to disperse crowds that had hit them with bottles and rocks. In Buffalo, the driver of an S.U.V. sped through a line of law enforcement officers in riot gear, injuring two of them in an episode </w:t>
      </w:r>
      <w:hyperlink r:id="rId733" w:history="1">
        <w:r>
          <w:rPr>
            <w:rFonts w:ascii="arial" w:eastAsia="arial" w:hAnsi="arial" w:cs="arial"/>
            <w:i/>
            <w:color w:val="0077CC"/>
            <w:sz w:val="20"/>
            <w:u w:val="single"/>
            <w:shd w:val="clear" w:color="auto" w:fill="FFFFFF"/>
            <w:lang w:val="en-US" w:eastAsia="en-US" w:bidi="ar-SA"/>
          </w:rPr>
          <w:t>caught on video</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feel like we’re pawns in a game right now,” said a supervisor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the St. Louis region who asked that his name not be used in order to speak frankly about the job. “It’s almost like there’s an agenda and we’re being used on both sides, the left and the right, to further that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supervisor said it felt like a more dangerous time to be an officer than it did during the rioting in 2014 over the Michael Brown killing in Ferguson, Mo., a sentiment echoed by other law enforcement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2014, there were threats of violence, people said all kinds of things,” the supervisor said. “I never felt that nervous.”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like much of politics, is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outrage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 has upended that notion, inciting social unrest and violence that has put urban and suburban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country on alert. It has been a challenge for officers, at a time when many are also confronting the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type of protests take a significant toll on an officer’s mental wellness, and they add so much stress,” said Manny Ramirez, a sergeant with the Fort Worth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president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union. “This is Fort Worth, Texas, 1,000 miles away, but yet these officers have become targets for that 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Sgt. Ramirez, 35, was in a command post on Sunday when protesters began hurling frozen water bottles and rocks at officers. One officer was struck on the elbow with a projectile. Another broke his leg while chasing a looter. “There’s got to be some way to ensure that going forward we can have something constructive come out of this,”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Beverly Hills, Calif., on Tuesday, several hundred chanting protesters were being monitored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closed Rodeo Drive and were flanked by reinforcements in SWAT tactical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gone home once in the last four days,” said a Los Angeles officer watching the crowd months after having the coronavirus. “My girlfriend had to drop off clothes so I could change. It’s been hell, for everybody. Monsters and Red Bull, that’s the only thing that’s keeping me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world watches demonstrations unfold on television and social media, both the best and the worst of American law enforcement has been on display.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Protesters, both peaceful and violent, have been bruised and beaten by officers on the front lines. In Denver,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fired on Tuesday after posting a photo online of three officers in armored tactical gear with the caption, “Let’s start a riot.”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Austin, Texas, a 20-year-old African-American protester was in critical condition after he was shot in the head with a beanbag round fired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Sunday. A protester standing next to the man had thrown objects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 response an officer struck the victim instead. Others hit by similar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-fired rounds include a woman giving medical assistance and a pregnant African-American 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crushed,” the Austin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Bryan Manley, said during a news conference on Monday. “I’ve cried a few times today.”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time when tensions are volatile on the streets, such missteps do more than hurt a department’s image. In Richmond, Va., two officers were being treated for non-life-threatening injuries from gunshots. The shooting occurred hours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733" w:history="1">
        <w:r>
          <w:rPr>
            <w:rFonts w:ascii="arial" w:eastAsia="arial" w:hAnsi="arial" w:cs="arial"/>
            <w:i/>
            <w:color w:val="0077CC"/>
            <w:sz w:val="20"/>
            <w:u w:val="single"/>
            <w:shd w:val="clear" w:color="auto" w:fill="FFFFFF"/>
            <w:lang w:val="en-US" w:eastAsia="en-US" w:bidi="ar-SA"/>
          </w:rPr>
          <w:t>apologized on Twitter</w:t>
        </w:r>
      </w:hyperlink>
      <w:r>
        <w:rPr>
          <w:rFonts w:ascii="arial" w:eastAsia="arial" w:hAnsi="arial" w:cs="arial"/>
          <w:color w:val="000000"/>
          <w:sz w:val="20"/>
          <w:lang w:val="en-US" w:eastAsia="en-US" w:bidi="ar-SA"/>
        </w:rPr>
        <w:t xml:space="preserve"> to peaceful protesters who were hit with tear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many ways,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what is happening on the streets illustrates a kind of post-Ferguson era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Officers — not only chiefs but even the rank and file — have embraced the demonstrations and aligned themselves so much with protesters that they march alongside them. In some parts of the country, chiefs have become more politically outspoken and more emotional than they have been in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demonstration in Redlands, a Southern California suburb in San Bernardino County, protesters knelt and bowed their heads for an extended moment of silence, to represent the eight minutes and 46 seconds that the Minneapolis officer had his knee on Mr. Floyd’s neck. Among those who took a knee was Chris Catren, the Redlands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2.0,” Chief Catren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you don’t put a toe in the water,” he said. “You either dive in, or you don’t. When incidents like this happen, for officers all the way across the country, it tarnishes all the work that we’ve done and all the trust we’ve built up with our community, and that’s frustrating.”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Reporting was contributed by Marina Trahan Martinez in Dallas, Adam Popescu in Los Angeles, Jack Healy in Denver and David Montgomery in Austin,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Protesters threw fireworks at officers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Ferguson, Mo., on Sunday. (PHOTOGRAPH BY WHITNEY CURTIS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BUSH PLANS, THEN PUTS OFF, FLIGHT TO MEET THE HOSTAGES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1985, Sunday,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Part 1, Page 16, Column 1; Foreign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LESLIE GELB,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GENEVA, June 29</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57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 Bush scheduled a flight to Frankfurt today to greet American hostages and then postponed it once he learned of negotiating snags in Beirut, according to officials in the Bush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concern was that if he arrived and waited in Frankfurt for the hostages, it might show overeagerness and thus strengthen the bargaining resolve of the hijackers in not releasing all 39 American hostages.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position ourselves to deal with this as effectively as we can,'' said Marlin Fitzwater, Mr. Bush's press spokesman. Mr. Fitzwater said that when and if the hostage crisis was resolved, Mr. Bush would proceed to Frankfurt at President Reagan's request.</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Vice Pres Bush schedules flight to Frankfurt to greet American hostages and then postpones it after learning of hitch in plans for hostages' release; Bush has urged restraint in use of American military power in dealing with terrorists; photo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Vice President is in the middle of a 10-day, seven-nation trip through Western Europe to discuss terrorism, arms control and trade.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Bush, Mixed Emotions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Emerging from a meeting with Soviet arms-control negotiators here this morning, Mr. Bush said his emotions about any release of the hostages were ''mixed.''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joy for those to be released, he said, and sorrow for the one who was killed by the hijackers and for the seven Americans abducted in Lebanon before the Trans World Airlines hijacking.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believing this morning that the arrangements for the release were set, Mr. Bush attributed the success of Administration diplomacy to ''a certain amount of patience, and a total resolve from the President on down to see this matter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Administration had received ''cooperation from a wide array of countries,'' which might be identified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prominent element in public statements by Mr. Bush and in thinking here has been a stress on restraint in the use of American military power in dealing with terrorists.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now, the possible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either to pre-empt terrorist attacks or in retaliation against them, has prominently figured in Administration public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thinking here, officials said, is that some new overall approach is needed to deal with Shiite radicalism and that this must become a central element in the long-range study of terrorism that Mr. Bush is to undertake on his return to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initial plan, officials said, is that the study will emphasize intelligence gathering,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better extradition treaties and the like. It will also seek better understanding of the causes of Shiite resentment against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1" style="position:absolute;z-index:2518589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of Vice President Bush and his wife, Barbara, in Geneva with Max M. Kampelman (AP)</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Court Allows Trump’s Tulsa Rally to Go Ahead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2020 Saturday 12:18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ruling is the latest twist in the lead-up to a campaign rally that has become a flash point, as the country grapples with the coronavirus crisis and intensifying calls for racial justice.</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ruling is the latest twist in the lead-up to a campaign rally that has become a flash point, as the country grapples with the coronavirus crisis and intensifying calls for racial justice.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briefing has ended. </w:t>
      </w:r>
      <w:hyperlink r:id="rId748" w:history="1">
        <w:r>
          <w:rPr>
            <w:rFonts w:ascii="arial" w:eastAsia="arial" w:hAnsi="arial" w:cs="arial"/>
            <w:i/>
            <w:color w:val="0077CC"/>
            <w:sz w:val="20"/>
            <w:u w:val="single"/>
            <w:shd w:val="clear" w:color="auto" w:fill="FFFFFF"/>
            <w:lang w:val="en-US" w:eastAsia="en-US" w:bidi="ar-SA"/>
          </w:rPr>
          <w:t>Read the latest coverage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Oklahoma Supreme Court rejected a bid to stop Trump’s rally in Tulsa.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Oklahoma Supreme Court on Friday afternoon rejected a legal bid to stop President Trump from holding a rally in Tulsa over the weekend, the latest twist in the lead-up to an event that has become a flash point as the country grapples with the coronavirus crisis and intensifying calls for racial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lawsuit filed by local residents and businesses had demanded that the rally be postponed unless the arena hosting it agreed to enforce social distancing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event, Mr. Trump’s first since the coronavirus pandemic led to widespread national shutdowns, comes as confirmed cases are rising in Tulsa and as the nation celebrates Juneteenth, a holiday marking the end of slavery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holiday has taken on an added significance for many this year as the country grapples with its racist history, a legacy of violence that is painfully significant in Tulsa, the site of a 1921 race massacre in which up to 300 people were killed and hundreds of homes and businesses were destroyed when a white mob attacked the black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series of tweets by Mr. Trump threatened to escalate tensions on Friday, adding divisive rhetoric to the Juneteenth holiday.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Trump on Friday morning issued a thinly veiled threat to people who want to protest his campaign rally, scheduled for Saturday evening. “Any protesters, anarchists, agitators, looters or lowlifes who are going to Oklahoma please understand, you will not be treated like you have been in New York, Seattle, or Minneapolis,” Mr. Trump </w:t>
      </w:r>
      <w:hyperlink r:id="rId748" w:history="1">
        <w:r>
          <w:rPr>
            <w:rFonts w:ascii="arial" w:eastAsia="arial" w:hAnsi="arial" w:cs="arial"/>
            <w:i/>
            <w:color w:val="0077CC"/>
            <w:sz w:val="20"/>
            <w:u w:val="single"/>
            <w:shd w:val="clear" w:color="auto" w:fill="FFFFFF"/>
            <w:lang w:val="en-US" w:eastAsia="en-US" w:bidi="ar-SA"/>
          </w:rPr>
          <w:t>wrote on Twitter</w:t>
        </w:r>
      </w:hyperlink>
      <w:r>
        <w:rPr>
          <w:rFonts w:ascii="arial" w:eastAsia="arial" w:hAnsi="arial" w:cs="arial"/>
          <w:color w:val="000000"/>
          <w:sz w:val="20"/>
          <w:lang w:val="en-US" w:eastAsia="en-US" w:bidi="ar-SA"/>
        </w:rPr>
        <w:t>. “It will be a much different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Kayleigh McEnany, the White House press secretary, told reporters that the president did not mean to threaten peaceful protesters. “What he was meaning are violent protesters,”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Friday afternoon, a representative for Mayor G.T. Bynum of Tulsa said the city had rescinded a three-night curfew that it had announced previously, after Mr. Trump said on Twitter that he had spoken with the mayor, “who informed me there will be no curfew tonight or tomorrow for our many supporters.”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Bynum, a moderate Republican mayor who is friendly with the Trump campaign, has said he was “grateful” Tulsa was chosen as the host city for Mr. Trump’s comeback rally. He previously said the curfew order was put in place because he had received information that showed that “individuals from organized groups who have been involved in destructive and violent behavior” elsewhere were planning to travel to Tulsa “for purposes of causing unrest around the 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keynote speech at the Tulsa Juneteenth Celebration on Friday night, the Rev. Al Sharpton, the well-known civil rights leader, responded to the president’s Friday morning tweet. “Do what you want to do,” he said. “We won’t bend, we won’t bow, we won’t give up. We have fought harder battles than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Sharpton implored Mr. Trump to speak to protesters’ concerns by pushing for policies that go beyond his recent executive order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which aimed to incentivize departments to improve standards for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to Tulsa tomorrow night and announce something concrete,” Mr. Sharpton said. “Or don’t come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Pence won’t say ‘black lives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 Mike Pence twice refused to say that “black lives matter” during an interview on a Philadelphia television station on Friday, insisting instead that “all lives matter in a very real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Pence also said during the interview with WPVI-TV that Americans have cherished the idea that everyone is created equal “from the founding of this nation,” an assertion that ignores the institution of slavery.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vice president’s comments came on Juneteenth, a holiday that marks the end of slavery in America, and at a time when the country is convulsing in outrage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African-Americans following George Floyd’s death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interview, Mr. Pence called Mr. Floyd’s killing while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 tragedy,” but his insistence that “all lives matter” will likely appear as a provocation by activists and others who say that phrase fails to acknowledge the specific threats that African-Americans still face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Brian Taff, the news anchor, pressed Mr. Pence on that point: “People are saying, of course all lives matter, but to say the words is an acknowledgment that black lives also matter at a time in this country when it appears that there’s a segment of our society that doesn’t agree. So why will you not say those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vice president said he does not accept the fact that “there’s a segment of American society that disagrees, in the preciousness and importance of every human life.” He again refused to say that black lives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Pence is set to arrive on Saturday in Tulsa, Okla., the site of one of the nation’s worst examples of racial violence, where a white mob laid siege to a prosperous black neighborhood in 1921, killing hundreds of people. Mr. Pence will join President Trump for a campaign rally Saturday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Millions celebrate Juneteenth and the end of slavery, but gunshots ring out in Atlanta.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Millions of Americans observed Juneteenth like never before on Friday as the holiday, which is traditionally celebrated by African-Americans to mark the end of slavery in the country, was propelled into the national spotlight at a time when Americans are wrestling with the impact of racism in many sectors of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coronavirus moved some festivities online, Juneteenth events were held around the country, from park celebrations in Flint, Mich., to protests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day of peaceful demonstrations in Atlanta, gunfire erupted Friday evening near a protest at a busy intersection outside of downtown. According to two witnesses and videos of the confrontation, a white man who was angered by demonstrators blocking an intersection, who were mostly African-American, took a rifle out of his trunk and then accelerated toward one of the protesters, clipping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Gunfire broke out immediately afterward, although it was unclear from the videos who was firing. Less than an hour after the incident, the intersection was quiet.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Atlanta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later said in a statement that they had detained a protester suspected of firing at the vehicle, which was damaged by gunfire. The driver was not injured,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city, near a vigil by the Wendy’s where Rayshard Brooks was shot and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last week, a woman was shot in the leg late Friday night, authorities said. The shooting is under investigation.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corporate employees had Friday off, after Twitter, Nike, Target and </w:t>
      </w:r>
      <w:hyperlink r:id="rId748" w:history="1">
        <w:r>
          <w:rPr>
            <w:rFonts w:ascii="arial" w:eastAsia="arial" w:hAnsi="arial" w:cs="arial"/>
            <w:i/>
            <w:color w:val="0077CC"/>
            <w:sz w:val="20"/>
            <w:u w:val="single"/>
            <w:shd w:val="clear" w:color="auto" w:fill="FFFFFF"/>
            <w:lang w:val="en-US" w:eastAsia="en-US" w:bidi="ar-SA"/>
          </w:rPr>
          <w:t>other major companies</w:t>
        </w:r>
      </w:hyperlink>
      <w:r>
        <w:rPr>
          <w:rFonts w:ascii="arial" w:eastAsia="arial" w:hAnsi="arial" w:cs="arial"/>
          <w:color w:val="000000"/>
          <w:sz w:val="20"/>
          <w:lang w:val="en-US" w:eastAsia="en-US" w:bidi="ar-SA"/>
        </w:rPr>
        <w:t xml:space="preserve"> added Juneteenth as a paid holiday this year. And Virginia and New York said that Juneteenth would be a paid holiday for state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Gov. Tim Walz of Minnesota called on the State Legislature to establish Juneteenth as a state holiday. And Mayor Bill de Blasio of New York said that starting next year, Juneteenth would be an official city and school holiday.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to the momentum, John Cornyn, the senior Republican senator from Texas, where Juneteenth originated, announced on Thursday that he planned to introduce a bill to make the day a federal holiday. Four Democrats in the Senate — Kamala Harris of California, Cory Booker of New Jersey, Tina Smith of Minnesota and Ed Markey of Massachusetts — announced a similar proposal on Thursday.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developments are the latest example of the impact of national protests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George Floyd and other black Americans. The consequences have quickly spread across society, </w:t>
      </w:r>
      <w:hyperlink r:id="rId748" w:history="1">
        <w:r>
          <w:rPr>
            <w:rFonts w:ascii="arial" w:eastAsia="arial" w:hAnsi="arial" w:cs="arial"/>
            <w:i/>
            <w:color w:val="0077CC"/>
            <w:sz w:val="20"/>
            <w:u w:val="single"/>
            <w:shd w:val="clear" w:color="auto" w:fill="FFFFFF"/>
            <w:lang w:val="en-US" w:eastAsia="en-US" w:bidi="ar-SA"/>
          </w:rPr>
          <w:t>roiling institutions, prompting legal reforms</w:t>
        </w:r>
      </w:hyperlink>
      <w:r>
        <w:rPr>
          <w:rFonts w:ascii="arial" w:eastAsia="arial" w:hAnsi="arial" w:cs="arial"/>
          <w:color w:val="000000"/>
          <w:sz w:val="20"/>
          <w:lang w:val="en-US" w:eastAsia="en-US" w:bidi="ar-SA"/>
        </w:rPr>
        <w:t>and now formalizing Juneteenth as a holiday recognized by a diverse swath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unprecedented,” said Albert S. Broussard, a professor of history at the Texas A&amp;amp;M University, who said his own employer was allowing nonessential employees to take Juneteenth as a paid holiday. “This moment in time has motivated people to react differently, to behave differently about this, and that’s a good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19, 1865, Union soldiers arrived in Galveston, Texas, and read the announcement that all enslaved African-Americans were free, sharing the news with the remote Confederate state about two months after the South surrendered in the Civil War and more than two and a half years after Abraham Lincoln’s Emancipation Proclamation.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Confederate statues fall in Washington and Raleigh, N.C., joining monuments being removed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late hours of Friday evening, statues of Confederate figures were yanked off their pedestals by cheering crowds of protesters in two Southern cities and paraded through the streets.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several attempts, protesters in Washington </w:t>
      </w:r>
      <w:hyperlink r:id="rId748" w:history="1">
        <w:r>
          <w:rPr>
            <w:rFonts w:ascii="arial" w:eastAsia="arial" w:hAnsi="arial" w:cs="arial"/>
            <w:i/>
            <w:color w:val="0077CC"/>
            <w:sz w:val="20"/>
            <w:u w:val="single"/>
            <w:shd w:val="clear" w:color="auto" w:fill="FFFFFF"/>
            <w:lang w:val="en-US" w:eastAsia="en-US" w:bidi="ar-SA"/>
          </w:rPr>
          <w:t>toppled and set fire to a statue of Albert Pike</w:t>
        </w:r>
      </w:hyperlink>
      <w:r>
        <w:rPr>
          <w:rFonts w:ascii="arial" w:eastAsia="arial" w:hAnsi="arial" w:cs="arial"/>
          <w:color w:val="000000"/>
          <w:sz w:val="20"/>
          <w:lang w:val="en-US" w:eastAsia="en-US" w:bidi="ar-SA"/>
        </w:rPr>
        <w:t>, a Confederate general whose monument has been targeted for removal by different groups for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Shortly afterwards, </w:t>
      </w:r>
      <w:hyperlink r:id="rId748" w:history="1">
        <w:r>
          <w:rPr>
            <w:rFonts w:ascii="arial" w:eastAsia="arial" w:hAnsi="arial" w:cs="arial"/>
            <w:i/>
            <w:color w:val="0077CC"/>
            <w:sz w:val="20"/>
            <w:u w:val="single"/>
            <w:shd w:val="clear" w:color="auto" w:fill="FFFFFF"/>
            <w:lang w:val="en-US" w:eastAsia="en-US" w:bidi="ar-SA"/>
          </w:rPr>
          <w:t>President Trump tweeted</w:t>
        </w:r>
      </w:hyperlink>
      <w:r>
        <w:rPr>
          <w:rFonts w:ascii="arial" w:eastAsia="arial" w:hAnsi="arial" w:cs="arial"/>
          <w:color w:val="000000"/>
          <w:sz w:val="20"/>
          <w:lang w:val="en-US" w:eastAsia="en-US" w:bidi="ar-SA"/>
        </w:rPr>
        <w:t xml:space="preserve">that “the D.C.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doing their job as they watch a statue be ripped down &amp;amp; burn. These people should be immediately arrested. A disgrace to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in the evening, in Raleigh, N.C., protesters pulled down the bronze statues of two Confederate soldiers that had been attached to the base of a 75-foot tall monument on the grounds of the State Capitol. Pictures and video from the scene showed people pulling one of the statues off the pedestal, dragging it through the street and then hanging it from a sign pole.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San Francisco, </w:t>
      </w:r>
      <w:hyperlink r:id="rId748" w:history="1">
        <w:r>
          <w:rPr>
            <w:rFonts w:ascii="arial" w:eastAsia="arial" w:hAnsi="arial" w:cs="arial"/>
            <w:i/>
            <w:color w:val="0077CC"/>
            <w:sz w:val="20"/>
            <w:u w:val="single"/>
            <w:shd w:val="clear" w:color="auto" w:fill="FFFFFF"/>
            <w:lang w:val="en-US" w:eastAsia="en-US" w:bidi="ar-SA"/>
          </w:rPr>
          <w:t>videos on social media</w:t>
        </w:r>
      </w:hyperlink>
      <w:r>
        <w:rPr>
          <w:rFonts w:ascii="arial" w:eastAsia="arial" w:hAnsi="arial" w:cs="arial"/>
          <w:color w:val="000000"/>
          <w:sz w:val="20"/>
          <w:lang w:val="en-US" w:eastAsia="en-US" w:bidi="ar-SA"/>
        </w:rPr>
        <w:t xml:space="preserve"> showed protesters in Golden Gate Park bringing down monuments of Junípero Serra, a Spanish priest who founded some of the first Catholic missions in California, and Francis Scott Key, the writer of the lyrics to the national anthem </w:t>
      </w:r>
      <w:hyperlink r:id="rId748" w:history="1">
        <w:r>
          <w:rPr>
            <w:rFonts w:ascii="arial" w:eastAsia="arial" w:hAnsi="arial" w:cs="arial"/>
            <w:i/>
            <w:color w:val="0077CC"/>
            <w:sz w:val="20"/>
            <w:u w:val="single"/>
            <w:shd w:val="clear" w:color="auto" w:fill="FFFFFF"/>
            <w:lang w:val="en-US" w:eastAsia="en-US" w:bidi="ar-SA"/>
          </w:rPr>
          <w:t>and a slave owner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w:t>
      </w:r>
      <w:hyperlink r:id="rId748" w:history="1">
        <w:r>
          <w:rPr>
            <w:rFonts w:ascii="arial" w:eastAsia="arial" w:hAnsi="arial" w:cs="arial"/>
            <w:i/>
            <w:color w:val="0077CC"/>
            <w:sz w:val="20"/>
            <w:u w:val="single"/>
            <w:shd w:val="clear" w:color="auto" w:fill="FFFFFF"/>
            <w:lang w:val="en-US" w:eastAsia="en-US" w:bidi="ar-SA"/>
          </w:rPr>
          <w:t>just the latest monuments</w:t>
        </w:r>
      </w:hyperlink>
      <w:r>
        <w:rPr>
          <w:rFonts w:ascii="arial" w:eastAsia="arial" w:hAnsi="arial" w:cs="arial"/>
          <w:color w:val="000000"/>
          <w:sz w:val="20"/>
          <w:lang w:val="en-US" w:eastAsia="en-US" w:bidi="ar-SA"/>
        </w:rPr>
        <w:t xml:space="preserve"> associated with racial oppression to come down across the country, most of them by the orders of authorities but some at the hands of demonstrators.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Protesters have removed or defaced statues of Christopher Columbus from Miami to Boston, toppled statues of </w:t>
      </w:r>
      <w:hyperlink r:id="rId748" w:history="1">
        <w:r>
          <w:rPr>
            <w:rFonts w:ascii="arial" w:eastAsia="arial" w:hAnsi="arial" w:cs="arial"/>
            <w:i/>
            <w:color w:val="0077CC"/>
            <w:sz w:val="20"/>
            <w:u w:val="single"/>
            <w:shd w:val="clear" w:color="auto" w:fill="FFFFFF"/>
            <w:lang w:val="en-US" w:eastAsia="en-US" w:bidi="ar-SA"/>
          </w:rPr>
          <w:t>George Washington</w:t>
        </w:r>
      </w:hyperlink>
      <w:r>
        <w:rPr>
          <w:rFonts w:ascii="arial" w:eastAsia="arial" w:hAnsi="arial" w:cs="arial"/>
          <w:color w:val="000000"/>
          <w:sz w:val="20"/>
          <w:lang w:val="en-US" w:eastAsia="en-US" w:bidi="ar-SA"/>
        </w:rPr>
        <w:t xml:space="preserve"> and </w:t>
      </w:r>
      <w:hyperlink r:id="rId748" w:history="1">
        <w:r>
          <w:rPr>
            <w:rFonts w:ascii="arial" w:eastAsia="arial" w:hAnsi="arial" w:cs="arial"/>
            <w:i/>
            <w:color w:val="0077CC"/>
            <w:sz w:val="20"/>
            <w:u w:val="single"/>
            <w:shd w:val="clear" w:color="auto" w:fill="FFFFFF"/>
            <w:lang w:val="en-US" w:eastAsia="en-US" w:bidi="ar-SA"/>
          </w:rPr>
          <w:t>Thomas Jefferson</w:t>
        </w:r>
      </w:hyperlink>
      <w:r>
        <w:rPr>
          <w:rFonts w:ascii="arial" w:eastAsia="arial" w:hAnsi="arial" w:cs="arial"/>
          <w:color w:val="000000"/>
          <w:sz w:val="20"/>
          <w:lang w:val="en-US" w:eastAsia="en-US" w:bidi="ar-SA"/>
        </w:rPr>
        <w:t xml:space="preserve"> — both slaveholders — in Portland, Ore., and pushed </w:t>
      </w:r>
      <w:hyperlink r:id="rId748" w:history="1">
        <w:r>
          <w:rPr>
            <w:rFonts w:ascii="arial" w:eastAsia="arial" w:hAnsi="arial" w:cs="arial"/>
            <w:i/>
            <w:color w:val="0077CC"/>
            <w:sz w:val="20"/>
            <w:u w:val="single"/>
            <w:shd w:val="clear" w:color="auto" w:fill="FFFFFF"/>
            <w:lang w:val="en-US" w:eastAsia="en-US" w:bidi="ar-SA"/>
          </w:rPr>
          <w:t>authorities to take down Confederate monuments</w:t>
        </w:r>
      </w:hyperlink>
      <w:r>
        <w:rPr>
          <w:rFonts w:ascii="arial" w:eastAsia="arial" w:hAnsi="arial" w:cs="arial"/>
          <w:color w:val="000000"/>
          <w:sz w:val="20"/>
          <w:lang w:val="en-US" w:eastAsia="en-US" w:bidi="ar-SA"/>
        </w:rPr>
        <w:t xml:space="preserve"> in Alabama.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Vestiges of Confederate memorabilia long thought to be immune to public pressure, such as the Gen. Robert E. Lee statue in Richmond, Va., and the Mississippi state flag, which features the Confederate battle emblem in its corner, are now the subject of intense debate </w:t>
      </w:r>
      <w:hyperlink r:id="rId748" w:history="1">
        <w:r>
          <w:rPr>
            <w:rFonts w:ascii="arial" w:eastAsia="arial" w:hAnsi="arial" w:cs="arial"/>
            <w:i/>
            <w:color w:val="0077CC"/>
            <w:sz w:val="20"/>
            <w:u w:val="single"/>
            <w:shd w:val="clear" w:color="auto" w:fill="FFFFFF"/>
            <w:lang w:val="en-US" w:eastAsia="en-US" w:bidi="ar-SA"/>
          </w:rPr>
          <w:t>in state legislatures</w:t>
        </w:r>
      </w:hyperlink>
      <w:r>
        <w:rPr>
          <w:rFonts w:ascii="arial" w:eastAsia="arial" w:hAnsi="arial" w:cs="arial"/>
          <w:color w:val="000000"/>
          <w:sz w:val="20"/>
          <w:lang w:val="en-US" w:eastAsia="en-US" w:bidi="ar-SA"/>
        </w:rPr>
        <w:t xml:space="preserve"> and </w:t>
      </w:r>
      <w:hyperlink r:id="rId748" w:history="1">
        <w:r>
          <w:rPr>
            <w:rFonts w:ascii="arial" w:eastAsia="arial" w:hAnsi="arial" w:cs="arial"/>
            <w:i/>
            <w:color w:val="0077CC"/>
            <w:sz w:val="20"/>
            <w:u w:val="single"/>
            <w:shd w:val="clear" w:color="auto" w:fill="FFFFFF"/>
            <w:lang w:val="en-US" w:eastAsia="en-US" w:bidi="ar-SA"/>
          </w:rPr>
          <w:t>in courtrooms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the portraits of four speakers of the U.S. House of Representatives who served the Confederacy </w:t>
      </w:r>
      <w:hyperlink r:id="rId748" w:history="1">
        <w:r>
          <w:rPr>
            <w:rFonts w:ascii="arial" w:eastAsia="arial" w:hAnsi="arial" w:cs="arial"/>
            <w:i/>
            <w:color w:val="0077CC"/>
            <w:sz w:val="20"/>
            <w:u w:val="single"/>
            <w:shd w:val="clear" w:color="auto" w:fill="FFFFFF"/>
            <w:lang w:val="en-US" w:eastAsia="en-US" w:bidi="ar-SA"/>
          </w:rPr>
          <w:t>were removed from the Capitol</w:t>
        </w:r>
      </w:hyperlink>
      <w:r>
        <w:rPr>
          <w:rFonts w:ascii="arial" w:eastAsia="arial" w:hAnsi="arial" w:cs="arial"/>
          <w:color w:val="000000"/>
          <w:sz w:val="20"/>
          <w:lang w:val="en-US" w:eastAsia="en-US" w:bidi="ar-SA"/>
        </w:rPr>
        <w:t xml:space="preserve"> by orders of Speaker Nancy Pelosi.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officer involved in the death of Breonna Taylor is being fired, Louisville’s mayor says.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Louisville, Ky., are moving to terminate one of the officers involved in the death of </w:t>
      </w:r>
      <w:hyperlink r:id="rId748" w:history="1">
        <w:r>
          <w:rPr>
            <w:rFonts w:ascii="arial" w:eastAsia="arial" w:hAnsi="arial" w:cs="arial"/>
            <w:i/>
            <w:color w:val="0077CC"/>
            <w:sz w:val="20"/>
            <w:u w:val="single"/>
            <w:shd w:val="clear" w:color="auto" w:fill="FFFFFF"/>
            <w:lang w:val="en-US" w:eastAsia="en-US" w:bidi="ar-SA"/>
          </w:rPr>
          <w:t>Breonna Taylor</w:t>
        </w:r>
      </w:hyperlink>
      <w:r>
        <w:rPr>
          <w:rFonts w:ascii="arial" w:eastAsia="arial" w:hAnsi="arial" w:cs="arial"/>
          <w:color w:val="000000"/>
          <w:sz w:val="20"/>
          <w:lang w:val="en-US" w:eastAsia="en-US" w:bidi="ar-SA"/>
        </w:rPr>
        <w:t xml:space="preserve">, Mayor Greg Fischer </w:t>
      </w:r>
      <w:hyperlink r:id="rId748" w:history="1">
        <w:r>
          <w:rPr>
            <w:rFonts w:ascii="arial" w:eastAsia="arial" w:hAnsi="arial" w:cs="arial"/>
            <w:i/>
            <w:color w:val="0077CC"/>
            <w:sz w:val="20"/>
            <w:u w:val="single"/>
            <w:shd w:val="clear" w:color="auto" w:fill="FFFFFF"/>
            <w:lang w:val="en-US" w:eastAsia="en-US" w:bidi="ar-SA"/>
          </w:rPr>
          <w:t>announced</w:t>
        </w:r>
      </w:hyperlink>
      <w:r>
        <w:rPr>
          <w:rFonts w:ascii="arial" w:eastAsia="arial" w:hAnsi="arial" w:cs="arial"/>
          <w:color w:val="000000"/>
          <w:sz w:val="20"/>
          <w:lang w:val="en-US" w:eastAsia="en-US" w:bidi="ar-SA"/>
        </w:rPr>
        <w:t xml:space="preserve"> on Friday, the first significant action taken against an officer in a case </w:t>
      </w:r>
      <w:hyperlink r:id="rId748" w:history="1">
        <w:r>
          <w:rPr>
            <w:rFonts w:ascii="arial" w:eastAsia="arial" w:hAnsi="arial" w:cs="arial"/>
            <w:i/>
            <w:color w:val="0077CC"/>
            <w:sz w:val="20"/>
            <w:u w:val="single"/>
            <w:shd w:val="clear" w:color="auto" w:fill="FFFFFF"/>
            <w:lang w:val="en-US" w:eastAsia="en-US" w:bidi="ar-SA"/>
          </w:rPr>
          <w:t>that has drawn widespread criticism</w:t>
        </w:r>
      </w:hyperlink>
      <w:r>
        <w:rPr>
          <w:rFonts w:ascii="arial" w:eastAsia="arial" w:hAnsi="arial" w:cs="arial"/>
          <w:color w:val="000000"/>
          <w:sz w:val="20"/>
          <w:lang w:val="en-US" w:eastAsia="en-US" w:bidi="ar-SA"/>
        </w:rPr>
        <w:t xml:space="preserve"> and national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one of three officers who used a no-knock warrant to enter Ms. Taylor’s apartment on March 13, the officer, Brett Hankison, blindly fired 10 rounds into a covered patio door and a window, according to a </w:t>
      </w:r>
      <w:hyperlink r:id="rId748" w:history="1">
        <w:r>
          <w:rPr>
            <w:rFonts w:ascii="arial" w:eastAsia="arial" w:hAnsi="arial" w:cs="arial"/>
            <w:i/>
            <w:color w:val="0077CC"/>
            <w:sz w:val="20"/>
            <w:u w:val="single"/>
            <w:shd w:val="clear" w:color="auto" w:fill="FFFFFF"/>
            <w:lang w:val="en-US" w:eastAsia="en-US" w:bidi="ar-SA"/>
          </w:rPr>
          <w:t>termination letter</w:t>
        </w:r>
      </w:hyperlink>
      <w:r>
        <w:rPr>
          <w:rFonts w:ascii="arial" w:eastAsia="arial" w:hAnsi="arial" w:cs="arial"/>
          <w:color w:val="000000"/>
          <w:sz w:val="20"/>
          <w:lang w:val="en-US" w:eastAsia="en-US" w:bidi="ar-SA"/>
        </w:rPr>
        <w:t xml:space="preserve"> released by the Louisville Metro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find your conduct a shock to the conscience,”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Robert J. Schroeder wrote. “I am alarmed and stunned you used deadly force in this fashion. You have never been trained by the Louisville Metro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use deadly force in this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killing of Ms. Taylor, 26, a black emergency medical technician, has for weeks fueled widespread protests and escalating questions about why further action had not been taken against the officers, who have not been charged. Those questions intensified last week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a four-page incident report of Ms. Taylor’s death, containing minimal details and aberrations, including listing “none” under victim injuries even though officers shot her at least eight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officers involved in the case — Jon Mattingly and Myles Cosgrove — have been placed on administrative reassignment.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being formally fired, Officer Hankison will have the opportunity to respond to the proposed firing, according to the termination letter. It was not immediately clear which lawyer was representing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to move forward with criminal charges now rests with the attorney general, Lonita Baker, a lawyer for Ms. Taylor’s family, said. “Based on the content of the letter, it’s our position that there’s enough to move forward with criminal charges against him,”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attorney general’s office did not immediately respond to a request for comment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case has drawn fierce scrutiny, leading city officials to ban the use of no-knock warrants, a contentious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 that allows officers to forcibly enter homes to search them without warning. Officers said they did announce themselves, but Ms. Taylor’s boyfriend, Kenneth Walker, said he did not hear an announcement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just aggressive banging on the door — when he fired his gun, striking an officer in the leg.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Officers fired back, killing Ms. Taylor.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two men who they believed were selling drugs out of a different house, but a judge also signed a warrant allowing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search Ms. Taylor’s residence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believed that one of the two men had used her apartment to receive packages.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drugs were found in the apartment, a lawyer for Mr. Walker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officials used drones, helicopters and airplanes to monitor protests in 15 cities.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Homeland Security deployed helicopters, airplanes and drones over 15 cities where demonstrators gathered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following the death of George Floyd, logging at least 270 hours of surveillance data, </w:t>
      </w:r>
      <w:hyperlink r:id="rId748" w:history="1">
        <w:r>
          <w:rPr>
            <w:rFonts w:ascii="arial" w:eastAsia="arial" w:hAnsi="arial" w:cs="arial"/>
            <w:i/>
            <w:color w:val="0077CC"/>
            <w:sz w:val="20"/>
            <w:u w:val="single"/>
            <w:shd w:val="clear" w:color="auto" w:fill="FFFFFF"/>
            <w:lang w:val="en-US" w:eastAsia="en-US" w:bidi="ar-SA"/>
          </w:rPr>
          <w:t>far more than previously revealed</w:t>
        </w:r>
      </w:hyperlink>
      <w:r>
        <w:rPr>
          <w:rFonts w:ascii="arial" w:eastAsia="arial" w:hAnsi="arial" w:cs="arial"/>
          <w:color w:val="000000"/>
          <w:sz w:val="20"/>
          <w:lang w:val="en-US" w:eastAsia="en-US" w:bidi="ar-SA"/>
        </w:rPr>
        <w:t>, according to Customs and Border Protection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department’s dispatching of unmanned aircraft over protests in Minneapolis last month sparked a congressional inquiry and widespread accusations that the federal agency had infringed on the privacy rights of demonstrators.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was just one piece of a nationwide operation that deployed resources usually used to patrol the U.S. border for smugglers and illegal crossings. Aircraft filmed demonstrations in New York, Buffalo, Philadelphia and Dayton, Ohio, among other cities, sending video footage in real time to control centers managed by Air and Marine Operations, a branch of Customs and Border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footage was then fed into a digital network managed by the Homeland Security Department, called “Big Pipe,” which can be accessed by other federal agencies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for use in future investigations, according to senior officials with Air and Marine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Directed to fly no lower than 19,000 feet, the drones can track movements of protesters or looters, direct law enforcement on the ground and see if someone is wearing a backpack or rifle. Stored footage could be accessed later to corroborate investigative findings, such as a witness account that a fire was set at a given time by a small group, or the escape route of a suspect.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see an aircraft, you have no idea currently what technologies that aircraft is carrying,” said Jay Stanley, a senior policy analyst at the American Civil Liberties Union. “There is something militaristic and dominating about a militarized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aircraft hovering over you when you’re out there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1865 handwritten order to inform Texans that ‘all slaves are free’ is found.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Archivists in Washington, D.C., </w:t>
      </w:r>
      <w:hyperlink r:id="rId748" w:history="1">
        <w:r>
          <w:rPr>
            <w:rFonts w:ascii="arial" w:eastAsia="arial" w:hAnsi="arial" w:cs="arial"/>
            <w:i/>
            <w:color w:val="0077CC"/>
            <w:sz w:val="20"/>
            <w:u w:val="single"/>
            <w:shd w:val="clear" w:color="auto" w:fill="FFFFFF"/>
            <w:lang w:val="en-US" w:eastAsia="en-US" w:bidi="ar-SA"/>
          </w:rPr>
          <w:t>made a timely discovery this week</w:t>
        </w:r>
      </w:hyperlink>
      <w:r>
        <w:rPr>
          <w:rFonts w:ascii="arial" w:eastAsia="arial" w:hAnsi="arial" w:cs="arial"/>
          <w:color w:val="000000"/>
          <w:sz w:val="20"/>
          <w:lang w:val="en-US" w:eastAsia="en-US" w:bidi="ar-SA"/>
        </w:rPr>
        <w:t>: the original handwritten Union Army record of an order that brought emancipation to enslaved people in Texas at the end of the Civil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Order No. 3 was read aloud by a Union officer, Maj. Gen. Gordon Granger, in Galveston on June 19, 1865, to inform Texans that all enslaved people in the state were free. That date, which became known as Juneteenth, has been celebrated ever since.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handwritten record had been buried in a leather-bound book at the National Archives in Washington, with its location largely unknown — even though, for decades, the book has been available to researchers to leaf through upon request.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discovery was spurred by Michael Davis, a public affairs specialist for the National Archives who was writing a piece about the history of the holiday.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light of what has happened recently in our nation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 wanted to make sure that we highlighted Juneteenth,” Mr. Davis said in an interview. He asked his colleagues if the archives had any documents from that day in 1865, hoping to find something but not sure that he would.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Trevor K. Plante, the director of archival operations at the National Archives building in Washington, zeroed in on the Union Army records from Texas. And on Thursday, in the stacks on the 10th tier of the building’s west side, he found a leather-bound book with a June 19 entry in neat cursive.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people of Texas are informed that, in accordance with a proclamation from the Executive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all slaves are free,” it said. “This involves an absolute equality of personal rights and rights of property between former masters and slaves and the connection heretofore existing between them becomes that between employer and hired labor.”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Officers charged in the shooting of Rayshard Brooks in Atlanta had few disciplinary issues, records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Atlanta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released hundreds of pages of records on Friday unfurling the disciplinary histories of the two officers charged this week in connection with the fatal shooting of Rayshard Brooks.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trove of documents showed that Garrett Rolfe, who has been fired and charged with murder, had few serious disciplinary issues before encountering Mr. Brooks a week ago in a Wendy’s parking 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Rolfe, who joined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2013, received a written reprimand for a 2016 incident in which he pointed his weapon out of the passenger window of a patrol car while in pursuit of a vehicle, according to the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investigators, Mr. Rolfe said he had reason to believe that the people inside the car could be armed and could flee.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not intentionally pointing at any particular occupant in the vehicle,” he said, “but I had my weapon trained on the vehicle and my finger was off the trigger the entire time. I made a split-second decision in a very dynamic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two complaints accusing Mr. Rolfe of racial profiling, but investigations found no evidence supporting the claims. Efforts on Friday to reach the men who lodged the complaints were unsuccessful.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Rolfe was also reprimanded twice for minor vehicular accidents, according to the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officer involved in the fatal confrontation with Mr. Brooks, Devin Brosnan, joined the department in 2018 and did not have any previous disciplinary issues, records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Brosnan has been charged with aggravated assault and violations of his oath and placed on administrative duty. In a statement, his lawyers called the decision by the Fulton County district attorney to bring the charges “irrational and obviously based on factors which should have nothing to do with the proper administration of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Rolfe was charged on 11 counts, including felony murder and aggravated assault, and was denied bond by a judge on Friday. He maintains his innocence. “While Rayshard Brooks’s death was tragic, Officer Garrett Rolfe’s actions were justified under Georgia law,” his lawyer, Noah H. Pines, said in a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Tulsans are sending a message of joy and defiance.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Hundreds of people gathered in Tulsa on Friday along Greenwood Avenue — the site of one of America’s worst racist attacks — to celebrate Juneteenth, the holiday that commemorates when enslaved black Americans in Texas formally learned of emancipation.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any year, Juneteenth in Tulsa means something different than it does in other cities, falling against the backdrop of the 1921 white riot that killed an estimated 300 black Tulsans and destroyed the area once known as “Black Wall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celebrating the emancipation of slaves, but we’re really celebrating the idea of being black,” said Jacquelyn Simmons, who has lived in Tulsa for 45 years. “We love it and we love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Organizers had planned to cancel their annual Juneteenth celebration amid the national coronavirus pandemic. Then President Trump announced a campaign rally in the city, originally slated to be held on the Friday holiday but later moved to Saturday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that event looming, what was typically a celebration of resilience transformed into one of defiance. “Black Lives Matter” was painted in bright yellow letters across Greenwood Avenue.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really about his rally for us,” said Otis Collins, 51, who drove more than four hours to Tulsa from Dallas. “We want to show defiance to his act, but he’s going to have his rally and do his thing regardless.”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celebration on Friday, officially titled “I, too, am America: Juneteenth for Justice,” a racially diverse crowd saw a link between past and present, a through line between the white anger that once set Greenwood Avenue ablaze and the coalition that elected Mr. Trump after eight years of Barack Obama, the nation’s first black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Charman Sanders, 70, a black Tulsa resident whose family in the region dates back to 1921, said there was no way to see Mr. Trump’s actions as anything other than “disrespectful.”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families of black Americans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using the holiday to campaign for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Relatives of black Americans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say they are marking this year’s Juneteenth with a renewed sense of purpose: to celebrate the memory of their loved ones and to continue a fight against racial injustice.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family of </w:t>
      </w:r>
      <w:hyperlink r:id="rId748" w:history="1">
        <w:r>
          <w:rPr>
            <w:rFonts w:ascii="arial" w:eastAsia="arial" w:hAnsi="arial" w:cs="arial"/>
            <w:i/>
            <w:color w:val="0077CC"/>
            <w:sz w:val="20"/>
            <w:u w:val="single"/>
            <w:shd w:val="clear" w:color="auto" w:fill="FFFFFF"/>
            <w:lang w:val="en-US" w:eastAsia="en-US" w:bidi="ar-SA"/>
          </w:rPr>
          <w:t>Atatiana Jefferson</w:t>
        </w:r>
      </w:hyperlink>
      <w:r>
        <w:rPr>
          <w:rFonts w:ascii="arial" w:eastAsia="arial" w:hAnsi="arial" w:cs="arial"/>
          <w:color w:val="000000"/>
          <w:sz w:val="20"/>
          <w:lang w:val="en-US" w:eastAsia="en-US" w:bidi="ar-SA"/>
        </w:rPr>
        <w:t xml:space="preserve">, who was in her home playing video games with her nephew when she was fatally shot through a window by a white Fort Worth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last year, plans to host an event Friday at the home where she was killed.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be the formal unveiling of the </w:t>
      </w:r>
      <w:hyperlink r:id="rId748" w:history="1">
        <w:r>
          <w:rPr>
            <w:rFonts w:ascii="arial" w:eastAsia="arial" w:hAnsi="arial" w:cs="arial"/>
            <w:i/>
            <w:color w:val="0077CC"/>
            <w:sz w:val="20"/>
            <w:u w:val="single"/>
            <w:shd w:val="clear" w:color="auto" w:fill="FFFFFF"/>
            <w:lang w:val="en-US" w:eastAsia="en-US" w:bidi="ar-SA"/>
          </w:rPr>
          <w:t>Atatiana Project</w:t>
        </w:r>
      </w:hyperlink>
      <w:r>
        <w:rPr>
          <w:rFonts w:ascii="arial" w:eastAsia="arial" w:hAnsi="arial" w:cs="arial"/>
          <w:color w:val="000000"/>
          <w:sz w:val="20"/>
          <w:lang w:val="en-US" w:eastAsia="en-US" w:bidi="ar-SA"/>
        </w:rPr>
        <w:t>, an organization aimed at promoting science, technology, engineering and math to young children. Ms. Jefferson, 28, had studied biology in college and had hoped to become a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Ashley Carr, a sister, said she and her siblings intend to turn the Fort Worth house where Ms. Jefferson was killed into a headquarters for the organization and a gaming center for children.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Carr said that the last several weeks of protests had affirmed her anger over the death of her sister, who was killed by the officer after a neighbor called a nonemergency line seeking a welfare check. The officer, Aaron Y. Dean, has been </w:t>
      </w:r>
      <w:hyperlink r:id="rId748" w:history="1">
        <w:r>
          <w:rPr>
            <w:rFonts w:ascii="arial" w:eastAsia="arial" w:hAnsi="arial" w:cs="arial"/>
            <w:i/>
            <w:color w:val="0077CC"/>
            <w:sz w:val="20"/>
            <w:u w:val="single"/>
            <w:shd w:val="clear" w:color="auto" w:fill="FFFFFF"/>
            <w:lang w:val="en-US" w:eastAsia="en-US" w:bidi="ar-SA"/>
          </w:rPr>
          <w:t>charged with murder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actually let me know that I’m not mad by myself,” Ms. Carr said, adding, “It helps with the wound.”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Tulsa, the family of Terence Crutcher, who was unarmed when he was fatally shot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2016, has helped to organize the city’s Juneteenth celebration, where thousands are expected to gather for music, poetry and calls for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be rallying with a purpose,” Mr. Crutcher’s sister, Tiffany Crutcher, said in an interview.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Crutcher, 40, was fatally shot during an encounter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he </w:t>
      </w:r>
      <w:hyperlink r:id="rId748" w:history="1">
        <w:r>
          <w:rPr>
            <w:rFonts w:ascii="arial" w:eastAsia="arial" w:hAnsi="arial" w:cs="arial"/>
            <w:i/>
            <w:color w:val="0077CC"/>
            <w:sz w:val="20"/>
            <w:u w:val="single"/>
            <w:shd w:val="clear" w:color="auto" w:fill="FFFFFF"/>
            <w:lang w:val="en-US" w:eastAsia="en-US" w:bidi="ar-SA"/>
          </w:rPr>
          <w:t>could be seen on video raising his hands above his head</w:t>
        </w:r>
      </w:hyperlink>
      <w:r>
        <w:rPr>
          <w:rFonts w:ascii="arial" w:eastAsia="arial" w:hAnsi="arial" w:cs="arial"/>
          <w:color w:val="000000"/>
          <w:sz w:val="20"/>
          <w:lang w:val="en-US" w:eastAsia="en-US" w:bidi="ar-SA"/>
        </w:rPr>
        <w:t xml:space="preserve">. The officer, Betty Shelby, who said she thought he may have been reaching for a weapon, was </w:t>
      </w:r>
      <w:hyperlink r:id="rId748" w:history="1">
        <w:r>
          <w:rPr>
            <w:rFonts w:ascii="arial" w:eastAsia="arial" w:hAnsi="arial" w:cs="arial"/>
            <w:i/>
            <w:color w:val="0077CC"/>
            <w:sz w:val="20"/>
            <w:u w:val="single"/>
            <w:shd w:val="clear" w:color="auto" w:fill="FFFFFF"/>
            <w:lang w:val="en-US" w:eastAsia="en-US" w:bidi="ar-SA"/>
          </w:rPr>
          <w:t>acquitted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days, the mayor </w:t>
      </w:r>
      <w:hyperlink r:id="rId748" w:history="1">
        <w:r>
          <w:rPr>
            <w:rFonts w:ascii="arial" w:eastAsia="arial" w:hAnsi="arial" w:cs="arial"/>
            <w:i/>
            <w:color w:val="0077CC"/>
            <w:sz w:val="20"/>
            <w:u w:val="single"/>
            <w:shd w:val="clear" w:color="auto" w:fill="FFFFFF"/>
            <w:lang w:val="en-US" w:eastAsia="en-US" w:bidi="ar-SA"/>
          </w:rPr>
          <w:t>apologized for comments he made</w:t>
        </w:r>
      </w:hyperlink>
      <w:r>
        <w:rPr>
          <w:rFonts w:ascii="arial" w:eastAsia="arial" w:hAnsi="arial" w:cs="arial"/>
          <w:color w:val="000000"/>
          <w:sz w:val="20"/>
          <w:lang w:val="en-US" w:eastAsia="en-US" w:bidi="ar-SA"/>
        </w:rPr>
        <w:t xml:space="preserve"> playing down the role of race in the Mr. Crutcher’s fatal encounter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Tulsa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been grappling with growing criticism.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recently announced an inquiry into the forceful arrest of a black teenager who was accused of jaywalking, and a Tulsa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748" w:history="1">
        <w:r>
          <w:rPr>
            <w:rFonts w:ascii="arial" w:eastAsia="arial" w:hAnsi="arial" w:cs="arial"/>
            <w:i/>
            <w:color w:val="0077CC"/>
            <w:sz w:val="20"/>
            <w:u w:val="single"/>
            <w:shd w:val="clear" w:color="auto" w:fill="FFFFFF"/>
            <w:lang w:val="en-US" w:eastAsia="en-US" w:bidi="ar-SA"/>
          </w:rPr>
          <w:t>came under fire for a radio interview</w:t>
        </w:r>
      </w:hyperlink>
      <w:r>
        <w:rPr>
          <w:rFonts w:ascii="arial" w:eastAsia="arial" w:hAnsi="arial" w:cs="arial"/>
          <w:color w:val="000000"/>
          <w:sz w:val="20"/>
          <w:lang w:val="en-US" w:eastAsia="en-US" w:bidi="ar-SA"/>
        </w:rPr>
        <w:t xml:space="preserve">, in which he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“shooting African-Americans about 24 percent less than we probably ought to be, based on the crimes being committed.”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we commemorate the Emancipation Proclamation, the reality is in 2020, we still aren’t free,” Ms. Crutcher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Trump tweets a manipulated video, accusing the news media of bias.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eve of Juneteenth, President Trump used a </w:t>
      </w:r>
      <w:hyperlink r:id="rId748" w:history="1">
        <w:r>
          <w:rPr>
            <w:rFonts w:ascii="arial" w:eastAsia="arial" w:hAnsi="arial" w:cs="arial"/>
            <w:i/>
            <w:color w:val="0077CC"/>
            <w:sz w:val="20"/>
            <w:u w:val="single"/>
            <w:shd w:val="clear" w:color="auto" w:fill="FFFFFF"/>
            <w:lang w:val="en-US" w:eastAsia="en-US" w:bidi="ar-SA"/>
          </w:rPr>
          <w:t>manipulated, fake video</w:t>
        </w:r>
      </w:hyperlink>
      <w:r>
        <w:rPr>
          <w:rFonts w:ascii="arial" w:eastAsia="arial" w:hAnsi="arial" w:cs="arial"/>
          <w:color w:val="000000"/>
          <w:sz w:val="20"/>
          <w:lang w:val="en-US" w:eastAsia="en-US" w:bidi="ar-SA"/>
        </w:rPr>
        <w:t xml:space="preserve"> and a </w:t>
      </w:r>
      <w:hyperlink r:id="rId748" w:history="1">
        <w:r>
          <w:rPr>
            <w:rFonts w:ascii="arial" w:eastAsia="arial" w:hAnsi="arial" w:cs="arial"/>
            <w:i/>
            <w:color w:val="0077CC"/>
            <w:sz w:val="20"/>
            <w:u w:val="single"/>
            <w:shd w:val="clear" w:color="auto" w:fill="FFFFFF"/>
            <w:lang w:val="en-US" w:eastAsia="en-US" w:bidi="ar-SA"/>
          </w:rPr>
          <w:t>second, slickly produced, campaign-style ad</w:t>
        </w:r>
      </w:hyperlink>
      <w:r>
        <w:rPr>
          <w:rFonts w:ascii="arial" w:eastAsia="arial" w:hAnsi="arial" w:cs="arial"/>
          <w:color w:val="000000"/>
          <w:sz w:val="20"/>
          <w:lang w:val="en-US" w:eastAsia="en-US" w:bidi="ar-SA"/>
        </w:rPr>
        <w:t xml:space="preserve"> to accuse the news media of inventing racism where it does not exist.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pair of videos appeared to be designed to push the idea that Trump supporters are falsely accused of being racists, a message that was echoed by Brad Parscale, the president’s 2020 campaign manager, in an appearance on Fox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want that moment where CNN or some other fake news media can try to make it look like a Trump supporter is not a loving, caring person,” Mr. Parscale said, referencing the videos.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Trump tweeted out a video Thursday night that purported to show a clip from CNN in which a black toddler is shown running from a white toddler as ominous music plays in the background. The label, or chyron, at the bottom reads: “BREAKING NEWS: TERRIFIED TODLER RUNS FROM RACIST BABY.”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Trump video goes on to show that the two children were in fact playing happily together. It ends by saying: AMERICA IS NOT THE PROBLEM. FAKE NEWS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 video itself is fake. The CNN chyron — including the misspelled word “todler” — never existed and the original CNN video manipulated in the ad reported about the joy between the two young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flagged the president’s tweet with a “manipulated media” warning that says, “Video being shared of CNN report on toddlers is doctored, journalists confirm.”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video that Mr. Trump tweeted Thursday night accuses liberals and the news media of assuming that Trump supporters are racists. It shows a woman posting a video of a white man wearing a Make America Great Hat yelling “go, go” at the black driver of a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racist neighbor just chased my BLACK Uber driver out of our neighborhood,” the woman writes on a social media site, with the hashtags: MAGA, Racist and Love Trumps Hate.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video, her posting goes viral, with more than 1.6 million views and reactions from people blaming Mr. Trump and calling him “a Nazi.”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video also appears to use a fake CNN chyron saying “WHITE MAN IN MAGA HAT ATTACKS BLACK UBER DRIVER.”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staged video then reveals that the white man had been helping the driver out of a patch of ice by pushing the car, and was yelling “go, go” so it wouldn’t get stuck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Reporting was contributed by Mike Baker, Alan Blinder, Gina Cherelus, Nick Cumming-Bruce, John Eligon, Alan Feuer, Ben Fenwick, Jacey Fortin, Katie Glueck, Emma Goldberg, Zolan Kanno-Youngs, Annie Karni, Juliana Kim, Mark Landler, Dan Levin, Sarah Mervosh, Heather Murphy, Campbell Robertson, Michael D. Shear, Matt Stevens, Nikita Stewart and Kate Taylor.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Supporters of President Trump outside the BOK Center in Tulsa, Okla., on Friday. (PHOTOGRAPH BY Seth Herald/Agence France-Presse — Getty Images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'Stand Your Ground' Defense Is Questioned, by Law's Writers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2018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PATRICIA MAZZEI; Doris Burke contributed research.</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863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 After a Florida sheriff  decided not to arrest a white man who the authorities say killed an unarmed black man in a confrontation over a handicapped parking spot, outrage came from expected places: the victim's family, civil rights organizations and Democratic politicians eager to repeal Florida's controversial self-defense law, known as Stand Your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what was far more unusual was the perceived criticism from the powerful state lobbyist for the National Rifle Association, as well as Republican legislators who helped write the law. They disputed the sheriff's interpretation and implied that perhaps the gunman should have been arrested.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Faced with increasing questions about his actions, Sheriff Bob Gualtieri of Pinellas County addressed his critics on Tuesday in a lengthy news conference, defending his decision not to arrest Michael Drejka in the shooting of Markeis McGlockton.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didn't get it wrong,'' the sheriff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decision to let Mr. Drejka go free has reopened the debate in Florida over Stand Your Ground, a 2005 law that first rose to national attention after the 2012 fatal shooting of Trayvon Martin, a 17-year-old African-American teenager whose killer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declined to arrest, citing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 election year already suffused with gun politics, Democrats have called for a federal investigation and traveled to Clearwater, the site of the McGlockton shooting, to rally support for legislative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Florida lawmakers have repeatedly expanded the state's far-reaching self-defense laws. Just last year, the Legislature made it easier for defendants to invoke the ''stand your ground'' protections. Instead of defendants having to prove that they were acting in self-defense, the new law shifts the burden to prosecutors, who now must prove by ''clear and convincing evidence''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was not justified.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legislators who created Stand Your Ground say there is nothing wrong with the law -- only, perhaps, with the way in which it is being applied. But Sheriff Gualtieri, a Republican who supports the law, said on Tuesday that the law might require ''some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room to tweak it, to tighten it up in some areas,'' he said. ''Tweaking it so that it is less ambiguous, it's clearer, and could be applied a little bit more easily than what we're having to go through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any case, he said, he should have emphasized early on that his decision to let Mr. Drejka go free does not mean the state attorney won't eventually charge him with a crime. Deputies expect to turn over their case file to prosecutors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 attorney's office declined to comment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Surveillance video from the July 19 shooting shows Mr. Drejka, 47, approaching a car parked in a handicapped space outside a Circle A convenience store. He starts arguing with the woman sitting in the car -- Britany Jacobs, 25, Mr. McGlockton's girlfriend -- about parking without a handicap permit, according to the sheriff. Mr. McGlockton, who had been in the store, exits, approaches Mr. Drejka and pushes him to the ground. Mr. Drejka pulls out a gun. Mr. McGlockton, 28, appears to take a few steps back. Mr. Drejka shoots him once in the chest.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McGlockton's funeral on Saturday drew 250 people, including a Democratic candidate for governor. Another Democrat, Mayor Andrew Gillum of Tallahassee, the only black candidate in the governor's race, called on Gov. Rick Scott to declare a state of emergency in order to suspend the Stand Your Ground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consequence of confusion over how Stand Your Ground is applied in this state can result in the loss of life of otherwise innocent people,'' Mr. Gillum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governor, a Republican, has declined to comment on the shooting beyond expressing his condolences. His spokesman said Tuesday that Mr. Scott ''expects that every Florida law be enforced and applied fairly by law enforcement and state attorneys, who are elected Floridians. If the Legislature wants to make any changes to clarify Florida's laws next legislative session, they can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Gualtieri and Bernie McCabe, the state attorney for Pinellas and Pasco counties, are listed as co-hosts for a Tuesday night fund-raiser for Mr. Scott's campaign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Gualtieri hoped to be joined at Tuesday's news conference by representatives from the local chapter of the N.A.A.C.P. and an alliance of African-American church ministers in a show of unity that might have quelled ongoing alarm over the shooting. But the two organizations bailed on the news conference, citing a Politico report published Monday that quoted the N.R.A. and G.O.P. lawmakers disputing the sheriff's interpretation of Stand Your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very rare that the N.R.A. and the Republican lawmakers who drafted and passed Stand Your Ground tell a sheriff that his version of Stand Your Ground is not applicable in this case,'' Benjamin L. Crump, an attorney for Mr. McGlockton's family, told The New York Times in an interview on Tuesday. ''Michael Drejka should have been arrested that day, just like Markeis McGlockton would have been arrested had he pulled the trigger.''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unusual criticism from the gun lobby and legislators friendly to its cause came in response to several statements by the sheriff in a news conference on July 20, the day after the shooting. Sheriff Gualtieri said, among other things, that his office could be held liable in civil court for arresting a perpetrator who went on to successfully assert a Stand Your Ground 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Marion Hammer, the N.R.A.'s longtime Tallahassee lobbyist and a key figure in promoting Florida's emergence as a laboratory for gun-friendly legislation, said in an email to Politico that the law allows sheriffs to make arrests if they think they can prove a crime has been committed.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''Nothing in either the 2005 law or the 2017 law prohibits a sheriff from making an arrest in a case where a person claims self-defense if there is probable cause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was unlawful,'' Ms. Hammer said, according to Politico. ''Nothing in the law says a person can sue the sheriff for making an arrest when there is probable cause.'' She did not respond to a request for comment from The Times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sheriff had also said that the law created a ''largely subjective standard'' for how a person who felt threatened could use deadly force in self-defense. The standard is objective, said state Senator Dennis Baxley, who helped write the law when he was in the state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reasonable person standard, and that means that any -- any -- reasonable person could look at the fact pattern and concur that he was threatened,'' Mr. Baxley said in an interview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Gualtieri, who has a law degree, said Tuesday that while he knows the standard is objective, ''There's a subjective component.'' He noted that he must consider not only the surveillance video, shot from an angle to the right and behind Mr. McGlockton, but also the view from Mr. Drejka's perspective, on the ground in front of Mr. McGlockton, as well as other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sheriff, who is white, dismissed any suggestion that his decision was driven by race, calling that ''nonsense.'' He pointed to two white defendants his office arrested in 2017 and 2012 who were later let go after the state attorney's office declined to prosecute based on Stand Your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attorney for the 2017 defendant, a woman arrested on charges of second-degree murder in connection with the death of her abusive husband, notified the sheriff on May 15 that she intends to sue in civil court for false arrest and false imprisonment ''without sufficient probable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telephone interview with The Times, the sheriff said the pending litigation did not affect his decision in the McGlockton case, and instead he has evaluated the evidence. In the parking lot confrontation, he said, Mr. Drejka appeared to have ''stuck his nose where it did not belong.''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I think that I would have shot in that situation? No,'' the sheriff said. ''But just because I would not have, or don't believe I would have, doesn't mean he's not within the boundaries of the law.''</w:t>
      </w:r>
    </w:p>
    <w:p>
      <w:pPr>
        <w:keepNext w:val="0"/>
        <w:spacing w:before="240" w:after="0" w:line="260" w:lineRule="atLeast"/>
        <w:ind w:left="0" w:right="0" w:firstLine="0"/>
        <w:jc w:val="left"/>
        <w:rPr>
          <w:lang w:val="en-US" w:eastAsia="en-US" w:bidi="ar-SA"/>
        </w:rPr>
      </w:pPr>
      <w:r>
        <w:rPr>
          <w:lang w:val="en-US" w:eastAsia="en-US" w:bidi="ar-SA"/>
        </w:rPr>
        <w:br/>
      </w:r>
      <w:hyperlink r:id="rId756" w:history="1">
        <w:r>
          <w:rPr>
            <w:rFonts w:ascii="arial" w:eastAsia="arial" w:hAnsi="arial" w:cs="arial"/>
            <w:i/>
            <w:color w:val="0077CC"/>
            <w:sz w:val="20"/>
            <w:u w:val="single"/>
            <w:shd w:val="clear" w:color="auto" w:fill="FFFFFF"/>
            <w:lang w:val="en-US" w:eastAsia="en-US" w:bidi="ar-SA"/>
          </w:rPr>
          <w:t>https://www.nytimes.com/2018/07/31/us/stand-your-ground-law-nra.html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8" style="position:absolute;z-index:2518640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Family, friends and demonstrators gathered July 22 in Clearwater, Fla., where Markeis McGlockton, 28, was fatally shot. Below center, Britany Jacobs, Mr. McGlockton's girlfriend, at a vigil the same day. (PHOTOGRAPH BY LUIS SANTANA/TAMPA BAY TIMES, VIA 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didn't get it wrong,'' said Sheriff Bob Gualtieri, who has cited the self-defense law known as Stand Your Ground for declining to arrest Michael Drejka in the July 19 shooting of Mr. McGlockton. (PHOTOGRAPHS BY OCTAVIO JONES/TAMPA BAY TIMES, VIA 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BRYNN ANDERSON/ASSOCIATED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 xml:space="preserve">New Face and New Hope in Cincinnati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2002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Column 1; National Desk; Pg.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FRANCIS X. CLINES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CINCINNATI, April 4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866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showcase gathering of leaders promising to improve this city's badly tattered race relations had barely ended when the newest official face in town burst from the meeting and boomed a postscript in the nearly empty corridor, "There'll be no smoke and mirrors in getting this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that, City Manager Valerie A. Lemmie, two days on the job, hurried to her next appointment in her effort to revamp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procedures to deal with decades of racial profiling complaints by African-Americans.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the point person on making it happen," said Ms. Lemmie, the city's highest-ranking black administrator. "And we're going to get it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Arriving here after five years as city manager in Dayton, Ms. Lemmie has displayed a mixture of eagerness and resolve that made her a cause for some rare optimism in Over-the-Rhine, the black neighborhood scarred by vandalism and confrontations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got a real good deal with her coming to town," said Sharon Whitehead, a neighborhood advocate who lives near the crossroads of the four nights of violence last year in which dozens of stores were vandalized and hundreds of people were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appointment is the high point in all this," said Ms. Whitehead, who, like many black residents, is deeply skeptical about the ambitious new plan for improving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black residents that was announced this week. "Wait and see,"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Ms. Whitehead was enthusiastic about the appointment of Ms. Lemmie by Mayor Charlie Luken, the white chief executive of a city that, after years of white flight to the suburbs, is 43 percent minority. "We're all looking forward to the city manager's leadership, a real positive,"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Lemmie built a reputation in Dayton for reviving run-down neighborhoods. But she faces a much harder challenge here in dealing with deep grievances between the black minority and the predominantly white 1,000-member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other changes, she must oversee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patrolling and courtesy standards as well as a more responsive civilian complaint process. These are the main innovations in an unusual agreement by negotiators for the government,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the leaders of black groups and the American Civil Liberties Union. Included as well are recommended changes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procedures from investigators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Department of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tentative agreement, which requires the crucial approval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next week to be implemented, was produced as a court-monitored alternative to a civil rights lawsuit filed by the Ohio A.C.L.U. and the Black United Front, an umbrella organization.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shape the agreement, more than 3,000 residents were interviewed by the ARIA Group, a conflict mediation service with experience in Northern Ireland and the Middle 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residents have long accused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racial profiling, harassment and routine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strongly deny the complaints. The lawsuit focused on a five-year period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15 black crime suspects but not a single white suspect.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apartheid in this town," said Mike Murphy, an artist who is white, as he stood outside a store in Over-the-Rhine where the damage from last year's violence was slowly being repaired. "I don't know all the details of this new plan, but I do know it's not something government alone can do. Things have to change in the whole culture, right down to blacks and whites sharing a dinner table, redefining themselves to each other as friendly, reliable human beings."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Mayor Luken, who held the title then simply for being elected to the City Council with the most votes, tried to restore order after confrontations broke out when a white patrolman fatally shot a black suspect.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order was restored, leaders of black organizations called for a boycott of the city as a convention center. In response, Bill Cosby, the comedian, canceled two performances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"Cosby gave it legs," Mayor Luken conceded in an interview. "It had a negative effect on our image."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 new city charter being planned before the street troubles has given Mayor Luken an opportunity to leverage some optimism. Closely challenged by a black opponent in the primary, he eventually prevailed and was elected directly as mayor last November to fill a new, stronger version of the chief executive's job. Among his new powers was the right to choose a new city manager, and Mr. Luken appointed Ms. Lemmie.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"Hopefully, this next year will be the opposite of last year," Mr. Luken said after presiding at a meeting of business and civic leaders who promised to get behind the new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agreement with fresh job, education and housing opportunities for needier neighborhoods. "We want to be the model that other cities will look to and say, hey, they put all their problems out on Front Street and they're dealing with them the right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Lemmie, a native of St. Louis, said in an interview, "This is all about respect for other human beings." She says she finds at 50 that her enthusiasm for political science has cycled back to the basic lessons her parents taught her about the civil rights struggles of the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"They'd quote Robert Kennedy saying, 'If not you, who? If not now, when?' " Ms. Lemmie said, hurrying to her next appointment.</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2" style="position:absolute;z-index:2518671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City Manager Valerie A. Lemmie of Cincinnati was picked by Mayor Charlie Luken to mend relationships between blacks and whites after decades of complaints by African-Americans of racial profiling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(Mike Simons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Caught in Crossfire, Literally and Politically, Some Officers Feel Like 'Pawns'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Manny Fernandez</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69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world watches demonstrations unfold on television and social media, both the best and the worst of American law enforcement has been on display.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one small overlooked moment as the streets of America burned.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downtown Dallas near the convention center, a protester screamed at a dozen uniformed officers. ''How do you live with yourself?'' the man yelled at them. ''How can you work for something you know is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 to the side, standing near the officers, a member of the 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civilian clothes and wearing a mask to protect herself from the coronavirus was crying.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volatile time to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have been attacked by protesters and they have also attacked protesters, fueling the anger against them. Some have been applauded nationwide after being caught on video shaking hands with demonstrators, hugging them, taking a knee, or marching alongside them to turn tense protests into parades of solidarity. Others have been disciplined, fired or charged after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on protesters, as their superiors -- long criticized for reacting sluggishly, if at all, to misconduct -- are now swiftly punishing the kind of heavy-handed tactics that have been commonplace during riots in decades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message from the president is to dominate the streets with force. The message from many of their chiefs and mayors is to tolerate, connect and empathize. The message on the streets, at times, is that they are part of the problem. The message from the news media is watch what you say and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these messages have collided in real time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are analyzed and publicized on social media, as the response becomes increasingly federalized and as officers in several cities are pelted with bricks, shot at and rammed by drivers in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St. Louis on Monday night, four officers were struck by gunfire in a shootout between gunmen at a protest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Las Vegas, an officer was put on life support after he was shot near the Circus Circus Hotel and Casino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tried to disperse crowds that had hit them with bottles and rocks. In Buffalo, the driver of an S.U.V. sped through a line of law enforcement officers in riot gear, injuring two of them in an episode caught on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feel like we're pawns in a game right now,'' said a supervisor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the St. Louis region who asked that his name not be used in order to speak frankly about the job. ''It's almost like there's an agenda and we're being used on both sides, the left and the right, to further that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supervisor said it felt like a more dangerous time to be an officer than it did during the rioting in 2014 over the Michael Brown killing in Ferguson, Mo., a sentiment echoed by other law enforcement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2014, there were threats of violence, people said all kinds of things,'' the supervisor said. ''I never felt that nervous.''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Much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like much of politics, is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outrage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 has upended that notion, inciting social unrest and violence that has put urban and suburban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country on alert. It has been a challenge for officers, at a time when many are also confronting the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type of protests take a significant toll on an officer's mental wellness, and they add so much stress,'' said Manny Ramirez, a sergeant with the Fort Worth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president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union. ''This is Fort Worth, Texas, 1,000 miles away, but yet these officers have become targets for that 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Sgt. Ramirez, 35, was in a command post on Sunday when protesters began hurling frozen water bottles and rocks at officers. One officer was struck on the elbow with a projectile. Another broke his leg while chasing a looter. ''There's got to be some way to ensure that going forward we can have something constructive come out of this,''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Beverly Hills, Calif., on Tuesday, several hundred chanting protesters were being monitored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closed Rodeo Drive and were flanked by reinforcements in SWAT tactical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''I've gone home once in the last four days,'' said a Los Angeles officer watching the crowd months after having the coronavirus. ''My girlfriend had to drop off clothes so I could change. It's been hell, for everybody. Monsters and Red Bull, that's the only thing that's keeping me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world watches demonstrations unfold on television and social media, both the best and the worst of American law enforcement has been on display.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Protesters, both peaceful and violent, have been bruised and beaten by officers on the front lines. In Denver,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fired on Tuesday after posting a photo online of three officers in armored tactical gear with the caption, ''Let's start a riot.''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Austin, Texas, a 20-year-old African-American protester was in critical condition after he was shot in the head with a beanbag round fired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Sunday. A protester standing next to the man had thrown objects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 response an officer struck the victim instead. Others hit by similar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-fired rounds include a woman giving medical assistance and a pregnant African-American 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crushed,'' the Austin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Bryan Manley, said during a news conference on Monday. ''I've cried a few times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time when tensions are volatile on the streets, such missteps do more than hurt a department's image. In Richmond, Va., two officers were being treated for non-life-threatening injuries from gunshots. The shooting occurred hours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apologized on Twitter to peaceful protesters who were hit with tear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many ways,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what is happening on the streets illustrates a kind of post-Ferguson era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Officers -- not only chiefs but even the rank and file -- have embraced the demonstrations and aligned themselves so much with protesters that they march alongside them. In some parts of the country, chiefs have become more politically outspoken and more emotional than they have been in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demonstration in Redlands, a Southern California suburb in San Bernardino County, protesters knelt and bowed their heads for an extended moment of silence, to represent the eight minutes and 46 seconds that the Minneapolis officer had his knee on Mr. Floyd's neck. Among those who took a knee was Chris Catren, the Redlands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2.0,'' Chief Catren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you don't put a toe in the water,'' he said. ''You either dive in, or you don't. When incidents like this happen, for officers all the way across the country, it tarnishes all the work that we've done and all the trust we've built up with our community, and that's frustrating.''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Reporting was contributed by Marina Trahan Martinez in Dallas, Adam Popescu in Los Angeles, Jack Healy in Denver and David Montgomery in Austin, Texas.</w:t>
      </w:r>
    </w:p>
    <w:p>
      <w:pPr>
        <w:keepNext w:val="0"/>
        <w:spacing w:before="240" w:after="0" w:line="260" w:lineRule="atLeast"/>
        <w:ind w:left="0" w:right="0" w:firstLine="0"/>
        <w:jc w:val="left"/>
        <w:rPr>
          <w:lang w:val="en-US" w:eastAsia="en-US" w:bidi="ar-SA"/>
        </w:rPr>
      </w:pPr>
      <w:r>
        <w:rPr>
          <w:lang w:val="en-US" w:eastAsia="en-US" w:bidi="ar-SA"/>
        </w:rPr>
        <w:br/>
      </w:r>
      <w:hyperlink r:id="rId771" w:history="1">
        <w:r>
          <w:rPr>
            <w:rFonts w:ascii="arial" w:eastAsia="arial" w:hAnsi="arial" w:cs="arial"/>
            <w:i/>
            <w:color w:val="0077CC"/>
            <w:sz w:val="20"/>
            <w:u w:val="single"/>
            <w:shd w:val="clear" w:color="auto" w:fill="FFFFFF"/>
            <w:lang w:val="en-US" w:eastAsia="en-US" w:bidi="ar-SA"/>
          </w:rPr>
          <w:t>https://www.nytimes.com/2020/06/02/us/</w:t>
        </w:r>
      </w:hyperlink>
      <w:hyperlink r:id="rId771" w:history="1">
        <w:r>
          <w:rPr>
            <w:rFonts w:ascii="arial" w:eastAsia="arial" w:hAnsi="arial" w:cs="arial"/>
            <w:b/>
            <w:i/>
            <w:color w:val="0077CC"/>
            <w:sz w:val="20"/>
            <w:u w:val="single"/>
            <w:shd w:val="clear" w:color="auto" w:fill="FFFFFF"/>
            <w:lang w:val="en-US" w:eastAsia="en-US" w:bidi="ar-SA"/>
          </w:rPr>
          <w:t>police</w:t>
        </w:r>
      </w:hyperlink>
      <w:hyperlink r:id="rId771" w:history="1">
        <w:r>
          <w:rPr>
            <w:rFonts w:ascii="arial" w:eastAsia="arial" w:hAnsi="arial" w:cs="arial"/>
            <w:i/>
            <w:color w:val="0077CC"/>
            <w:sz w:val="20"/>
            <w:u w:val="single"/>
            <w:shd w:val="clear" w:color="auto" w:fill="FFFFFF"/>
            <w:lang w:val="en-US" w:eastAsia="en-US" w:bidi="ar-SA"/>
          </w:rPr>
          <w:t>-officers-minneapolis-protest.html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6" style="position:absolute;z-index:2518702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Protesters threw fireworks at officers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Ferguson, Mo., on Sunday. (PHOTOGRAPH BY WHITNEY CURTIS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N.Y. Attorney General Sues N.Y.P.D. Over Protests and Demands Monitor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2021 Thursday 09:50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Ashley Southall</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Letitia James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used illegal and harmful tactics for years, and wants a federal monitor to oversee the department’s tactics at future demonstrations.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872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Letitia James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used illegal and harmful tactics for years, and wants a federal monitor to oversee the department’s tactics at future demonstrations.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York State attorney general sued the </w:t>
      </w:r>
      <w:hyperlink r:id="rId779" w:history="1">
        <w:r>
          <w:rPr>
            <w:rFonts w:ascii="arial" w:eastAsia="arial" w:hAnsi="arial" w:cs="arial"/>
            <w:i/>
            <w:color w:val="0077CC"/>
            <w:sz w:val="20"/>
            <w:u w:val="single"/>
            <w:shd w:val="clear" w:color="auto" w:fill="FFFFFF"/>
            <w:lang w:val="en-US" w:eastAsia="en-US" w:bidi="ar-SA"/>
          </w:rPr>
          <w:t xml:space="preserve">New York City </w:t>
        </w:r>
      </w:hyperlink>
      <w:hyperlink r:id="rId779" w:history="1">
        <w:r>
          <w:rPr>
            <w:rFonts w:ascii="arial" w:eastAsia="arial" w:hAnsi="arial" w:cs="arial"/>
            <w:b/>
            <w:i/>
            <w:color w:val="0077CC"/>
            <w:sz w:val="20"/>
            <w:u w:val="single"/>
            <w:shd w:val="clear" w:color="auto" w:fill="FFFFFF"/>
            <w:lang w:val="en-US" w:eastAsia="en-US" w:bidi="ar-SA"/>
          </w:rPr>
          <w:t>Police</w:t>
        </w:r>
      </w:hyperlink>
      <w:hyperlink r:id="rId779" w:history="1">
        <w:r>
          <w:rPr>
            <w:rFonts w:ascii="arial" w:eastAsia="arial" w:hAnsi="arial" w:cs="arial"/>
            <w:i/>
            <w:color w:val="0077CC"/>
            <w:sz w:val="20"/>
            <w:u w:val="single"/>
            <w:shd w:val="clear" w:color="auto" w:fill="FFFFFF"/>
            <w:lang w:val="en-US" w:eastAsia="en-US" w:bidi="ar-SA"/>
          </w:rPr>
          <w:t xml:space="preserve"> Department</w:t>
        </w:r>
      </w:hyperlink>
      <w:r>
        <w:rPr>
          <w:rFonts w:ascii="arial" w:eastAsia="arial" w:hAnsi="arial" w:cs="arial"/>
          <w:color w:val="000000"/>
          <w:sz w:val="20"/>
          <w:lang w:val="en-US" w:eastAsia="en-US" w:bidi="ar-SA"/>
        </w:rPr>
        <w:t xml:space="preserve"> on Thursday over what she said were widespread abuses in how officers handled the protests that erupted last summer after </w:t>
      </w:r>
      <w:hyperlink r:id="rId779" w:history="1">
        <w:r>
          <w:rPr>
            <w:rFonts w:ascii="arial" w:eastAsia="arial" w:hAnsi="arial" w:cs="arial"/>
            <w:i/>
            <w:color w:val="0077CC"/>
            <w:sz w:val="20"/>
            <w:u w:val="single"/>
            <w:shd w:val="clear" w:color="auto" w:fill="FFFFFF"/>
            <w:lang w:val="en-US" w:eastAsia="en-US" w:bidi="ar-SA"/>
          </w:rPr>
          <w:t>the killing of George Floyd</w:t>
        </w:r>
      </w:hyperlink>
      <w:r>
        <w:rPr>
          <w:rFonts w:ascii="arial" w:eastAsia="arial" w:hAnsi="arial" w:cs="arial"/>
          <w:color w:val="000000"/>
          <w:sz w:val="20"/>
          <w:lang w:val="en-US" w:eastAsia="en-US" w:bidi="ar-SA"/>
        </w:rPr>
        <w:t xml:space="preserve"> in Minneapolis.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attorney general, Letitia James, wants a court-appointed monitor to oversee the department’s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tactics at future protests, and a court order to declare that the policies and practices the department used during the protests last May and June were unlawful.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lawsuit, filed in federal court in Manhattan, marked the first time in history that the state attorney general has sued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according to Ms. James’s office.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2,000 demonstrators were arrested, most of them while protesting peacefully. An investigation by the attorney general’s office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beat protesters with batons, rammed them with bicycles, used a dangerous </w:t>
      </w:r>
      <w:hyperlink r:id="rId779" w:history="1">
        <w:r>
          <w:rPr>
            <w:rFonts w:ascii="arial" w:eastAsia="arial" w:hAnsi="arial" w:cs="arial"/>
            <w:i/>
            <w:color w:val="0077CC"/>
            <w:sz w:val="20"/>
            <w:u w:val="single"/>
            <w:shd w:val="clear" w:color="auto" w:fill="FFFFFF"/>
            <w:lang w:val="en-US" w:eastAsia="en-US" w:bidi="ar-SA"/>
          </w:rPr>
          <w:t>containment strategy called kettling</w:t>
        </w:r>
      </w:hyperlink>
      <w:r>
        <w:rPr>
          <w:rFonts w:ascii="arial" w:eastAsia="arial" w:hAnsi="arial" w:cs="arial"/>
          <w:color w:val="000000"/>
          <w:sz w:val="20"/>
          <w:lang w:val="en-US" w:eastAsia="en-US" w:bidi="ar-SA"/>
        </w:rPr>
        <w:t xml:space="preserve">, and arrested legal observers and medics without proper justification.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Bill de Blasio, who met with Ms. James on Wednesday, expressed disappointment in her decision to go to court to seek a monitor. He said the lawsuit would slow his administration’s efforts to implement major changes — a goal he said they shared.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court process and the added bureaucracy of a federal monitor will not speed up this work,” he said in a statement on Thursday after the lawsuit was filed. “There is no time to waste and we will continue to press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Miller, the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for counterterrorism and intelligence, said the department welcomed changes. But he said the lawsuit does not show a “pattern and practice” required by federal law for a monitor to be appointed.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Ms. James said at a news conference on Thursday that officers’ behavior at the protests demonstrated a pattern of illegal and harmful practices that the mayor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failed to prevent through discipline, policies and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ample ability and opportunity for the city and N.Y.P.D. leadership to make important changes to the way that officers interact with peaceful protesters, but time and time again, they did not,” Ms. James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did not train, they did not supervise, they did not stop officers who engaged in this misconduct,” she continued. “And they did not discipline them either. Instead, they failed the people of the City of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James, the state’s top prosecutor, has not brought charges against any of the officers involved in the protests, and neither have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local prosecutors nor the city Department of Investigation. She said her investigation, assigned by Gov. Andrew M. Cuomo, was a civil matter and that the problems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handling of the protests go well beyond the acts of individual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lawsuit is an extraordinary step. Attorneys general rarely leverage their powers against entire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especially in places where the mayor who appoints the department’s leaders belongs to the same political party. Mr. de Blasio and Ms. James are both Democrats, though the city’s top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Commissioner Dermot Shea and Chief of Department Terence A. Monahan, have registered as Republicans.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James’s complaint amounted to an admonishment of Mr. de Blasio, Mr. Shea and Chief Monahan, who are named in her lawsuit. She recalled at the news conference how Mr. Shea had said that his department had executed its protest plan “flawlessly,” and the mayor had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uses of kettling to contain protesters were “justified.”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mayor’s office said on Thursday that he had never used the word “justified.” Mr. de Blasio, in December, banned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using the tactic.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James has called for control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be stripped from the mayor and given to an independent panel. She said her investigation had found “an egregious abuse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 rampant,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leadership unable and willing to stop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Gideon Oliver, a civil rights lawyer who is representing several demonstrators who have filed lawsuits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the attorney general’s lawsuit built on years of efforts by civil rights lawyers to address “the city’s wildly inadequate responses to these problems that have been going on for a very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J. Lynch, the president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Benevolent Association, the city’s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was a failure of the city’s leadership.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sent cops out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unprecedented protests and violent riots with no plan, no strategy and no support,” he said. “They should be forced to answer for the resulting chaos, instead of pointing fingers at cops on the streets and ignoring the criminals who attacked us with bricks and </w:t>
      </w:r>
      <w:hyperlink r:id="rId779" w:history="1">
        <w:r>
          <w:rPr>
            <w:rFonts w:ascii="arial" w:eastAsia="arial" w:hAnsi="arial" w:cs="arial"/>
            <w:i/>
            <w:color w:val="0077CC"/>
            <w:sz w:val="20"/>
            <w:u w:val="single"/>
            <w:shd w:val="clear" w:color="auto" w:fill="FFFFFF"/>
            <w:lang w:val="en-US" w:eastAsia="en-US" w:bidi="ar-SA"/>
          </w:rPr>
          <w:t>firebombs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Ms. James is successful, a monitor would join another already keeping watch over how the city implements changes to its </w:t>
      </w:r>
      <w:hyperlink r:id="rId779" w:history="1">
        <w:r>
          <w:rPr>
            <w:rFonts w:ascii="arial" w:eastAsia="arial" w:hAnsi="arial" w:cs="arial"/>
            <w:i/>
            <w:color w:val="0077CC"/>
            <w:sz w:val="20"/>
            <w:u w:val="single"/>
            <w:shd w:val="clear" w:color="auto" w:fill="FFFFFF"/>
            <w:lang w:val="en-US" w:eastAsia="en-US" w:bidi="ar-SA"/>
          </w:rPr>
          <w:t>stop-and-frisk</w:t>
        </w:r>
      </w:hyperlink>
      <w:r>
        <w:rPr>
          <w:rFonts w:ascii="arial" w:eastAsia="arial" w:hAnsi="arial" w:cs="arial"/>
          <w:color w:val="000000"/>
          <w:sz w:val="20"/>
          <w:lang w:val="en-US" w:eastAsia="en-US" w:bidi="ar-SA"/>
        </w:rPr>
        <w:t xml:space="preserve"> policy. In 2013, a federal judge appointed a monitor after finding that officers targeted and stopped Black and Hispanic people without sufficient legal reason in violation of their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has paid large sums to settle lawsuits stemming from clashes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civilians, such as during Occupy Wall Street in 2011 and the Republican National Convention in 2004. But officers have rarely been disciplined for abuses, and policies have remained the same for decades. The lawsuit filed Thursday mentioned abuses at protests that continued through the November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summer’s incidents drew scrutiny and prompted several  investigations into the department’s tactics and the officers’ behavior.  In December, the city Department of Investigation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botched handling of the protests was emblematic of a systemic failure to recognize the First Amendment rights of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de Blasio has said that he looks “back with remorse” at the fraught first days of June last summer. “I’m sorry I didn’t do better,” he said after the report was released.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Smith, a protester, spoke at Ms. James’s news conference about being attacked by an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video that went viral, an officer snatched down Mr. Smith’s face mask and pepper-sprayed him. The officer later bragged about what he did to other cops. Mr. Smith, who sued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described the attorney general’s lawsuit as historic and an “indictment against the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America for its culture of taking opportunities to target those that they are sworn to protect.”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Passers-by who have tried to record officers’ interactions with protesters and other people say they, too, have been attacked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Rayne Valentine works at a city hospital where his duties included moving bodies of people who had died of Covid-19 to refrigeration. During a walk home, he said he stopped to record six officers he saw beating another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brief exchange with one officer, he said, several of them attacked him. He had to return to the hospital that night because of a gash the attack left on his head. Doctors closed his wound with staples.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Legal Aid Society, the city’s largest public-defender group, and the New York Civil Liberties Union represent 11 people who have sued the city over the protests. The organizations said in a joint statement that they hoped the attorney general’s lawsuit would be “the beginning of a serious reckoning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militarized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protesters, especially people of color, and a check on the impunity many officers have come to see as their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Jumaane Williams, the city’s public advocate, said that the lawsuit was not enough on its own to break the cycle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and public outcry. City and state leaders, he said, must acknowledge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disparities and use their powers to redesign a public-safety model that is less reliant on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Noting the current budget negotiations, he added: “What better time to do this and have this conversation, and frankly do the things that everybody knows we need to do? Because it’s not even about as much conversation as it is about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 Watkins and William K. Rashbaum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Ali Watkins and William K. Rashbaum contributed reporting.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protesters in Flatbush, Brooklyn, in May during a demonstration over the killing of George Floyd in Minneapolis. (PHOTOGRAPH BY CHANG W. LEE/THE NEW YORK TIMES); State Attorney General Letitia James, citing years of abuses, called for a federal monitor to oversee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actions. (PHOTOGRAPH BY MANDEL NGAN/A.F.P. — 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873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State Sues N.Y.P.D. Over Tactics Used at Protests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Ashley Southall</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874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Letitia James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used illegal and harmful tactics for years, and wants a federal monitor to oversee the department's tactics at future demonstrations.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York State attorney general sued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Thursday over what she said were widespread abuses in how officers handled the protests that erupted last summer after the killing of George Floyd in Minneapolis.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attorney general, Letitia James, wants a court-appointed monitor to oversee the department's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tactics at future protests, and a court order to declare that the policies and practices the department used during the protests last May and June were unlawful.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lawsuit, filed in federal court in Manhattan, marked the first time in history that the state attorney general has sued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according to Ms. James's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2,000 demonstrators were arrested, most of them while protesting peacefully. An investigation by the attorney general's office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beat protesters with batons, rammed them with bicycles, used a dangerous containment strategy called kettling, and arrested legal observers and medics without proper justification.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Bill de Blasio, who met with Ms. James on Wednesday, expressed disappointment in her decision to go to court to seek a monitor. He said the lawsuit would slow his administration's efforts to implement major changes -- a goal he said they shared.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court process and the added bureaucracy of a federal monitor will not speed up this work,'' he said in a statement on Thursday after the lawsuit was filed. ''There is no time to waste and we will continue to press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Miller, the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for counterterrorism and intelligence, said the department welcomed changes. But he said the lawsuit does not show a ''pattern and practice'' required by federal law for a monitor to be appointed.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Ms. James said at a news conference on Thursday that officers' behavior at the protests demonstrated a pattern of illegal and harmful practices that the mayor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failed to prevent through discipline, policies and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ample ability and opportunity for the city and N.Y.P.D. leadership to make important changes to the way that officers interact with peaceful protesters, but time and time again, they did not,'' Ms. James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did not train, they did not supervise, they did not stop officers who engaged in this misconduct,'' she continued. ''And they did not discipline them either. Instead, they failed the people of the City of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James, the state's top prosecutor, has not brought charges against any of the officers involved in the protests, and neither have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local prosecutors nor the city Department of Investigation. She said her investigation, assigned by Gov. Andrew M. Cuomo, was a civil matter and that the problems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handling of the protests go well beyond the acts of individual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lawsuit is an extraordinary step. Attorneys general rarely leverage their powers against entire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especially in places where the mayor who appoints the department's leaders belongs to the same political party. Mr. de Blasio and Ms. James are both Democrats, though the city's top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Commissioner Dermot Shea and Chief of Department Terence A. Monahan, have registered as Republicans.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James's complaint amounted to an admonishment of Mr. de Blasio, Mr. Shea and Chief Monahan, who are named in her lawsuit. She recalled at the news conference how Mr. Shea had said that his department had executed its protest plan ''flawlessly,'' and the mayor had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uses of kettling to contain protesters were ''justified.''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mayor's office said on Thursday that he had never used the word ''justified.'' Mr. de Blasio, in December, banned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using the tactic.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James has called for control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be stripped from the mayor and given to an independent panel. She said her investigation had found ''an egregious abuse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 rampant,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leadership unable and willing to stop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Gideon Oliver, a civil rights lawyer who is representing several demonstrators who have filed lawsuits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the attorney general's lawsuit built on years of efforts by civil rights lawyers to address ''the city's wildly inadequate responses to these problems that have been going on for a very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Patrick J. Lynch, the president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Benevolent Association, the city's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was a failure of the city's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sent cops out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unprecedented protests and violent riots with no plan, no strategy and no support,'' he said. ''They should be forced to answer for the resulting chaos, instead of pointing fingers at cops on the streets and ignoring the criminals who attacked us with bricks and firebombs.''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Ms. James is successful, a monitor would join another already keeping watch over how the city implements changes to its stop-and-frisk policy. In 2013, a federal judge appointed a monitor after finding that officers targeted and stopped Black and Hispanic people without sufficient legal reason in violation of their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has paid large sums to settle lawsuits stemming from clashes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civilians, such as during Occupy Wall Street in 2011 and the Republican National Convention in 2004. But officers have rarely been disciplined for abuses, and policies have remained the same for decades. The lawsuit filed Thursday mentioned abuses at protests that continued through the November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summer's incidents drew scrutiny and prompted several  investigations into the department's tactics and the officers' behavior.  In December, the city Department of Investigation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botched handling of the protests was emblematic of a systemic failure to recognize the First Amendment rights of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de Blasio has said that he looks ''back with remorse'' at the fraught first days of June last summer. ''I'm sorry I didn't do better,'' he said after the report was released.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Andrew Smith, a protester, spoke at Ms. James's news conference about being attacked by an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video that went viral, an officer snatched down Mr. Smith's face mask and pepper-sprayed him. The officer later bragged about what he did to other cops. Mr. Smith, who sued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described the attorney general's lawsuit as historic and an ''indictment against the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America for its culture of taking opportunities to target those that they are sworn to protect.''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Passers-by who have tried to record officers' interactions with protesters and other people say they, too, have been attacked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Rayne Valentine works at a city hospital where his duties included moving bodies of people who had died of Covid-19 to refrigeration. During a walk home, he said he stopped to record six officers he saw beating another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a brief exchange with one officer, he said, several of them attacked him. He had to return to the hospital that night because of a gash the attack left on his head. Doctors closed his wound with staples.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Legal Aid Society, the city's largest public-defender group, and the New York Civil Liberties Union represent 11 people who have sued the city over the protests. The organizations said in a joint statement that they hoped the attorney general's lawsuit would be ''the beginning of a serious reckoning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militarized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protesters, especially people of color, and a check on the impunity many officers have come to see as their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Jumaane Williams, the city's public advocate, said that the lawsuit was not enough on its own to break the cycle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and public outcry. City and state leaders, he said, must acknowledge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disparities and use their powers to redesign a public-safety model that is less reliant on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Noting the current budget negotiations, he added: ''What better time to do this and have this conversation, and frankly do the things that everybody knows we need to do? Because it's not even about as much conversation as it is about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Ali Watkins and William K. Rashbaum contributed reporting.Ali Watkins and William K. Rashbaum contributed reporting.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3" style="position:absolute;z-index:2518753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protesters in Flatbush, Brooklyn, in May during a demonstration over the killing of George Floyd in Minneapolis. (PHOTOGRAPH BY CHANG W. LEE/THE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Attorney General Letitia James, citing years of abuses, called for a federal monitor to oversee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actions. (PHOTOGRAPH BY MANDEL NGAN/A.F.P. -- 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7635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70" w:name="Bookmark_86"/>
      <w:bookmarkEnd w:id="170"/>
    </w:p>
    <w:p>
      <w:pPr>
        <w:rPr>
          <w:rFonts w:ascii="arial" w:eastAsia="arial" w:hAnsi="arial" w:cs="arial"/>
          <w:sz w:val="20"/>
          <w:lang w:val="en-US" w:eastAsia="en-US" w:bidi="ar-SA"/>
        </w:rPr>
      </w:pPr>
      <w:r>
        <w:pict>
          <v:shape id="_x0000_i1325"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72 Philadelphia Officers Benched After Offensive Social Media Posts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20, 2019 Thursday 00:05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1115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Mitch Smith</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Officers accused of making racist, dehumanizing or otherwise biased posts were placed on administrative duty in Philadelphia and barred from presenting cases to prosecutors in St. Louis.</w:t>
      </w:r>
    </w:p>
    <w:p>
      <w:pPr>
        <w:keepNext/>
        <w:spacing w:before="240" w:after="0" w:line="340" w:lineRule="atLeast"/>
        <w:ind w:left="0" w:right="0" w:firstLine="0"/>
        <w:jc w:val="left"/>
        <w:rPr>
          <w:rFonts w:ascii="arial" w:eastAsia="arial" w:hAnsi="arial" w:cs="arial"/>
          <w:sz w:val="20"/>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26" style="position:absolute;z-index:25187737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Philadelphia,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pulled 72 officers from the streets and said some would be fired. In Phoenix, the chief gave some officers “</w:t>
      </w:r>
      <w:hyperlink r:id="rId794" w:history="1">
        <w:r>
          <w:rPr>
            <w:rFonts w:ascii="arial" w:eastAsia="arial" w:hAnsi="arial" w:cs="arial"/>
            <w:i/>
            <w:color w:val="0077CC"/>
            <w:sz w:val="20"/>
            <w:u w:val="single"/>
            <w:shd w:val="clear" w:color="auto" w:fill="FFFFFF"/>
            <w:lang w:val="en-US" w:eastAsia="en-US" w:bidi="ar-SA"/>
          </w:rPr>
          <w:t>nonenforcement</w:t>
        </w:r>
      </w:hyperlink>
      <w:r>
        <w:rPr>
          <w:rFonts w:ascii="arial" w:eastAsia="arial" w:hAnsi="arial" w:cs="arial"/>
          <w:color w:val="000000"/>
          <w:sz w:val="20"/>
          <w:lang w:val="en-US" w:eastAsia="en-US" w:bidi="ar-SA"/>
        </w:rPr>
        <w:t>” duty. In St. Louis, the top prosecutor said she would no longer accept cases from 22 officers.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reason: A catalog of </w:t>
      </w:r>
      <w:hyperlink r:id="rId795" w:history="1">
        <w:r>
          <w:rPr>
            <w:rFonts w:ascii="arial" w:eastAsia="arial" w:hAnsi="arial" w:cs="arial"/>
            <w:i/>
            <w:color w:val="0077CC"/>
            <w:sz w:val="20"/>
            <w:u w:val="single"/>
            <w:shd w:val="clear" w:color="auto" w:fill="FFFFFF"/>
            <w:lang w:val="en-US" w:eastAsia="en-US" w:bidi="ar-SA"/>
          </w:rPr>
          <w:t>bigoted social media posts</w:t>
        </w:r>
      </w:hyperlink>
      <w:r>
        <w:rPr>
          <w:rFonts w:ascii="arial" w:eastAsia="arial" w:hAnsi="arial" w:cs="arial"/>
          <w:color w:val="000000"/>
          <w:sz w:val="20"/>
          <w:lang w:val="en-US" w:eastAsia="en-US" w:bidi="ar-SA"/>
        </w:rPr>
        <w:t xml:space="preserve"> by members of law enforcement that has led to upheaval at departments across the country and undermined longstanding efforts to improve interactions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people they serve.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will undeniably impact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-community relations,” said Richard Ross Jr., the Philadelphia commissioner, when he announced the benching of his officers on Wednesday. “We are not naïve to that fact, nor are we dismissive of it.”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public posts, compiled from accounts believed to belong to current or former officers in eight departments, included racist, misogynist and Islamophobic memes and comments, as well as celebrations of officers who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including messages like “It’s a good day for a chokehold.” The compilation was released this month by the </w:t>
      </w:r>
      <w:hyperlink r:id="rId796" w:history="1">
        <w:r>
          <w:rPr>
            <w:rFonts w:ascii="arial" w:eastAsia="arial" w:hAnsi="arial" w:cs="arial"/>
            <w:i/>
            <w:color w:val="0077CC"/>
            <w:sz w:val="20"/>
            <w:u w:val="single"/>
            <w:shd w:val="clear" w:color="auto" w:fill="FFFFFF"/>
            <w:lang w:val="en-US" w:eastAsia="en-US" w:bidi="ar-SA"/>
          </w:rPr>
          <w:t>Plain View Project</w:t>
        </w:r>
      </w:hyperlink>
      <w:r>
        <w:rPr>
          <w:rFonts w:ascii="arial" w:eastAsia="arial" w:hAnsi="arial" w:cs="arial"/>
          <w:color w:val="000000"/>
          <w:sz w:val="20"/>
          <w:lang w:val="en-US" w:eastAsia="en-US" w:bidi="ar-SA"/>
        </w:rPr>
        <w:t>, a database of officers’ social media activity.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posts drew new attention to long-simmering concerns about prejudice and aggressiveness in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but they also raised questions about free speech, and about how much latitude chiefs have to penalize legal, if offensive, views shared by their employees while off duty.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premature and irresponsible for the commissioner to tell the public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be fired without a complete investigation into officers’ social media use,” said a statement by John McNesby, the president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that represents Philadelphia officers. He said the union had “been working around the clock” to protect officers’ free speech rights.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some said the discriminatory posts undermined faith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would make it difficult for officers to do their jobs.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Phoenix, Chief Jeri Williams </w:t>
      </w:r>
      <w:hyperlink r:id="rId797" w:history="1">
        <w:r>
          <w:rPr>
            <w:rFonts w:ascii="arial" w:eastAsia="arial" w:hAnsi="arial" w:cs="arial"/>
            <w:i/>
            <w:color w:val="0077CC"/>
            <w:sz w:val="20"/>
            <w:u w:val="single"/>
            <w:shd w:val="clear" w:color="auto" w:fill="FFFFFF"/>
            <w:lang w:val="en-US" w:eastAsia="en-US" w:bidi="ar-SA"/>
          </w:rPr>
          <w:t>said in a television interview</w:t>
        </w:r>
      </w:hyperlink>
      <w:r>
        <w:rPr>
          <w:rFonts w:ascii="arial" w:eastAsia="arial" w:hAnsi="arial" w:cs="arial"/>
          <w:color w:val="000000"/>
          <w:sz w:val="20"/>
          <w:lang w:val="en-US" w:eastAsia="en-US" w:bidi="ar-SA"/>
        </w:rPr>
        <w:t xml:space="preserve"> that having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post such things “erodes the trust we work so hard to build,” and that she had removed some officers from their beats. In St. Louis, the elected prosecutor, Kimberly Gardner, questioned whether the implicated officers could be trusted, and said she had placed 22 of them on what she called an exclusion list. Ms. Gardner said those officers would not be allowed to present cases to her office.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integrity is at the core of the community’s confidence in the criminal justice system,” Ms. Gardner said in a statement.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integrity is compromised in this manner, it compromises the entire criminal justice system and our overall ability to pursue justice.”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of those St. Louis officers had already been placed on desk duty by their department, and all 22 had been placed under internal investigation.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Jimmie Edwards, the St. Louis public safety director, said in an interview that he was “not prepared to say we have a cultural problem of being racist and homophobic,” but that he was upset by the posts, and that action would be taken against officers who broke the rules.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embarrassed to read those posts,” Mr. Edwards said. “And I was angry. So it’s something that we have to fix.”</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Heather Taylor, a St. Louis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who is president of the Ethical Society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mainly represents black officers, said the posts were saddening but not surprising. Sergeant Taylor said she saw them as more evidence of deep cultural shortcomings — in her department especially, and in American law enforcement generally.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weren’t shocked — this is something we’ve known forever,” Sergeant Taylor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said the posts by her colleagues could further erode public trust in a department that has </w:t>
      </w:r>
      <w:hyperlink r:id="rId798" w:history="1">
        <w:r>
          <w:rPr>
            <w:rFonts w:ascii="arial" w:eastAsia="arial" w:hAnsi="arial" w:cs="arial"/>
            <w:i/>
            <w:color w:val="0077CC"/>
            <w:sz w:val="20"/>
            <w:u w:val="single"/>
            <w:shd w:val="clear" w:color="auto" w:fill="FFFFFF"/>
            <w:lang w:val="en-US" w:eastAsia="en-US" w:bidi="ar-SA"/>
          </w:rPr>
          <w:t>struggled</w:t>
        </w:r>
      </w:hyperlink>
      <w:r>
        <w:rPr>
          <w:rFonts w:ascii="arial" w:eastAsia="arial" w:hAnsi="arial" w:cs="arial"/>
          <w:color w:val="000000"/>
          <w:sz w:val="20"/>
          <w:lang w:val="en-US" w:eastAsia="en-US" w:bidi="ar-SA"/>
        </w:rPr>
        <w:t xml:space="preserve"> repeatedly with            </w:t>
      </w:r>
      <w:hyperlink r:id="rId799" w:history="1">
        <w:r>
          <w:rPr>
            <w:rFonts w:ascii="arial" w:eastAsia="arial" w:hAnsi="arial" w:cs="arial"/>
            <w:i/>
            <w:color w:val="0077CC"/>
            <w:sz w:val="20"/>
            <w:u w:val="single"/>
            <w:shd w:val="clear" w:color="auto" w:fill="FFFFFF"/>
            <w:lang w:val="en-US" w:eastAsia="en-US" w:bidi="ar-SA"/>
          </w:rPr>
          <w:t>scandals</w:t>
        </w:r>
      </w:hyperlink>
      <w:r>
        <w:rPr>
          <w:rFonts w:ascii="arial" w:eastAsia="arial" w:hAnsi="arial" w:cs="arial"/>
          <w:color w:val="000000"/>
          <w:sz w:val="20"/>
          <w:lang w:val="en-US" w:eastAsia="en-US" w:bidi="ar-SA"/>
        </w:rPr>
        <w:t xml:space="preserve"> and            </w:t>
      </w:r>
      <w:hyperlink r:id="rId800" w:history="1">
        <w:r>
          <w:rPr>
            <w:rFonts w:ascii="arial" w:eastAsia="arial" w:hAnsi="arial" w:cs="arial"/>
            <w:i/>
            <w:color w:val="0077CC"/>
            <w:sz w:val="20"/>
            <w:u w:val="single"/>
            <w:shd w:val="clear" w:color="auto" w:fill="FFFFFF"/>
            <w:lang w:val="en-US" w:eastAsia="en-US" w:bidi="ar-SA"/>
          </w:rPr>
          <w:t>protests</w:t>
        </w:r>
      </w:hyperlink>
      <w:r>
        <w:rPr>
          <w:rFonts w:ascii="arial" w:eastAsia="arial" w:hAnsi="arial" w:cs="arial"/>
          <w:color w:val="000000"/>
          <w:sz w:val="20"/>
          <w:lang w:val="en-US" w:eastAsia="en-US" w:bidi="ar-SA"/>
        </w:rPr>
        <w:t xml:space="preserve"> of            </w:t>
      </w:r>
      <w:hyperlink r:id="rId801" w:history="1">
        <w:r>
          <w:rPr>
            <w:rFonts w:ascii="arial" w:eastAsia="arial" w:hAnsi="arial" w:cs="arial"/>
            <w:b/>
            <w:i/>
            <w:color w:val="0077CC"/>
            <w:sz w:val="20"/>
            <w:u w:val="single"/>
            <w:shd w:val="clear" w:color="auto" w:fill="FFFFFF"/>
            <w:lang w:val="en-US" w:eastAsia="en-US" w:bidi="ar-SA"/>
          </w:rPr>
          <w:t>police</w:t>
        </w:r>
      </w:hyperlink>
      <w:hyperlink r:id="rId801" w:history="1">
        <w:r>
          <w:rPr>
            <w:rFonts w:ascii="arial" w:eastAsia="arial" w:hAnsi="arial" w:cs="arial"/>
            <w:i/>
            <w:color w:val="0077CC"/>
            <w:sz w:val="20"/>
            <w:u w:val="single"/>
            <w:shd w:val="clear" w:color="auto" w:fill="FFFFFF"/>
            <w:lang w:val="en-US" w:eastAsia="en-US" w:bidi="ar-SA"/>
          </w:rPr>
          <w:t xml:space="preserve"> shootings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Jeff Roorda, the business manager of the St. Louis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Association, the city’s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many of the accused officers could mount a free-speech defense in any disciplinary proceedings. He also suggested that Ms. Gardner, whose office is </w:t>
      </w:r>
      <w:hyperlink r:id="rId802" w:history="1">
        <w:r>
          <w:rPr>
            <w:rFonts w:ascii="arial" w:eastAsia="arial" w:hAnsi="arial" w:cs="arial"/>
            <w:i/>
            <w:color w:val="0077CC"/>
            <w:sz w:val="20"/>
            <w:u w:val="single"/>
            <w:shd w:val="clear" w:color="auto" w:fill="FFFFFF"/>
            <w:lang w:val="en-US" w:eastAsia="en-US" w:bidi="ar-SA"/>
          </w:rPr>
          <w:t>under investigation</w:t>
        </w:r>
      </w:hyperlink>
      <w:r>
        <w:rPr>
          <w:rFonts w:ascii="arial" w:eastAsia="arial" w:hAnsi="arial" w:cs="arial"/>
          <w:color w:val="000000"/>
          <w:sz w:val="20"/>
          <w:lang w:val="en-US" w:eastAsia="en-US" w:bidi="ar-SA"/>
        </w:rPr>
        <w:t xml:space="preserve"> for its handling of a case involving a former governor, was trying to change the subject with her announcement about the exclusion list. Earlier this week, an investigator for Ms. Gardner’s office was indicted on            </w:t>
      </w:r>
      <w:hyperlink r:id="rId803" w:history="1">
        <w:r>
          <w:rPr>
            <w:rFonts w:ascii="arial" w:eastAsia="arial" w:hAnsi="arial" w:cs="arial"/>
            <w:i/>
            <w:color w:val="0077CC"/>
            <w:sz w:val="20"/>
            <w:u w:val="single"/>
            <w:shd w:val="clear" w:color="auto" w:fill="FFFFFF"/>
            <w:lang w:val="en-US" w:eastAsia="en-US" w:bidi="ar-SA"/>
          </w:rPr>
          <w:t>perjury</w:t>
        </w:r>
      </w:hyperlink>
      <w:r>
        <w:rPr>
          <w:rFonts w:ascii="arial" w:eastAsia="arial" w:hAnsi="arial" w:cs="arial"/>
          <w:color w:val="000000"/>
          <w:sz w:val="20"/>
          <w:lang w:val="en-US" w:eastAsia="en-US" w:bidi="ar-SA"/>
        </w:rPr>
        <w:t xml:space="preserve"> charges.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Fallout from the offensive posts has spread since they were publicized about three weeks ago by the Plain View Project. Emily Baker-White, the project’s founder, said she had been contacted by internal affairs investigators in several cities, and that an overdue conversation had started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and what she called a “feedback loop of violence and machismo and discriminatory attitudes.”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Philadelphia, Commissioner Ross said 72 officers had been assigned administrative duties while facing investigation for their social media posts, the largest single removal of officers from street duty that he could recall in his roughly 30-year career. He said some of the officers were likely to be fired, and many could be disciplined.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Commissioner Ross said the vast majority of Philadelphia officers performed admirably and would never engage in hateful speech. But he added, “We know that people have to feel a degree of comfort in who’s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behind you.”</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described the posts as disturbing, and said they tarnished his department’s reputation. But he said that some of the posts were protected by the First Amendment. The city has hired a law firm to help determine which posts were acceptable speech and which were not, he said. Court rulings have permitted limited restrictions on the speech of public employees if it is potentially harmful.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“That’s a big threshold for us: How does it impact our ability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Commissioner Ross said. He said “action-oriented speech” like “‘Death to this’ or ‘I hope all people of this race die’” would be examples of unacceptable content.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Isaiah Thomas, who recently advanced in a primary for a seat on the Philadelphia City Council, said the offensive posts made him ask how his city got “to the point where we have this problem that is so entrenched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black man who lives in this city,” Mr. Thomas said, “I do want to be able to know that the people who are sworn to serve and protect me are doing just that.”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Commissioner Richard Ross Jr. of the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described some social media posts made by officers as disturbing, and said they tarnished his department’s reputation. (PHOTOGRAPH BY Matt Rourke/Associated Press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04" w:history="1">
        <w:r>
          <w:rPr>
            <w:rFonts w:ascii="arial" w:eastAsia="arial" w:hAnsi="arial" w:cs="arial"/>
            <w:i/>
            <w:color w:val="0077CC"/>
            <w:sz w:val="20"/>
            <w:u w:val="single"/>
            <w:shd w:val="clear" w:color="auto" w:fill="FFFFFF"/>
            <w:lang w:val="en-US" w:eastAsia="en-US" w:bidi="ar-SA"/>
          </w:rPr>
          <w:t xml:space="preserve">When </w:t>
        </w:r>
      </w:hyperlink>
      <w:hyperlink r:id="rId804" w:history="1">
        <w:r>
          <w:rPr>
            <w:rFonts w:ascii="arial" w:eastAsia="arial" w:hAnsi="arial" w:cs="arial"/>
            <w:b/>
            <w:i/>
            <w:color w:val="0077CC"/>
            <w:sz w:val="20"/>
            <w:u w:val="single"/>
            <w:shd w:val="clear" w:color="auto" w:fill="FFFFFF"/>
            <w:lang w:val="en-US" w:eastAsia="en-US" w:bidi="ar-SA"/>
          </w:rPr>
          <w:t>Police</w:t>
        </w:r>
      </w:hyperlink>
      <w:hyperlink r:id="rId804" w:history="1">
        <w:r>
          <w:rPr>
            <w:rFonts w:ascii="arial" w:eastAsia="arial" w:hAnsi="arial" w:cs="arial"/>
            <w:i/>
            <w:color w:val="0077CC"/>
            <w:sz w:val="20"/>
            <w:u w:val="single"/>
            <w:shd w:val="clear" w:color="auto" w:fill="FFFFFF"/>
            <w:lang w:val="en-US" w:eastAsia="en-US" w:bidi="ar-SA"/>
          </w:rPr>
          <w:t xml:space="preserve"> Officers Vent on Facebook</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27" style="position:absolute;z-index:2518784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 xml:space="preserve">Do Voters Want to 'Defund the </w:t>
        </w:r>
      </w:hyperlink>
      <w:hyperlink r:id="rId8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1" w:history="1">
        <w:r>
          <w:rPr>
            <w:rFonts w:ascii="arial" w:eastAsia="arial" w:hAnsi="arial" w:cs="arial"/>
            <w:b/>
            <w:bCs/>
            <w:i/>
            <w:color w:val="0077CC"/>
            <w:kern w:val="32"/>
            <w:sz w:val="28"/>
            <w:szCs w:val="32"/>
            <w:u w:val="single"/>
            <w:shd w:val="clear" w:color="auto" w:fill="FFFFFF"/>
            <w:lang w:val="en-US" w:eastAsia="en-US" w:bidi="ar-SA"/>
          </w:rPr>
          <w:t>'? Depends on What 'Defund' Means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4,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17; POLL WATCH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Giovanni Russonello</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879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they learn more about it, voters have shown some receptiveness to the phrase, polling suggests. But they largely want to reinvest resources, not eliminate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Welcome to Poll Watch, our weekly look at polling data and survey research on the candidates, voters and issues that will shape the 2020 election.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over a month ago, the term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was almost entirely the domain of activists and academics. Now it's a household phrase, with a huge majority of Americans telling pollsters they recognize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what exactly does it mean? And when Americans hear it, what do they think of? For proponents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is it a useful slogan -- or dangerously alienating?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immediate aftermath of George Floyd's killing in late May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calls to sharply cut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appeared potentially radioactive. Beyond some high-profile progressive figures, including a number of young politicians of color, few leading Democrats embraced the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Joseph R. Biden Jr., the party's presumptive presidential nominee, staked out his position early last month: ''I do not support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wrote in a USA Today op-ed article, pushing a range of reforms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as people have learned more about the term and some city governments have even put it into action, Americans have shown some receptiveness to it. Recent polling suggests that many Americans have come to understand the phrase as a call not to simply eliminate the keepers of the peace, but to reinvest a portion of their funding in other programs and crime prevention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Running for Congress in New York, Mondaire Jones -- a progressive political newcomer who appears poised to win his still-undecided election in a suburban district -- articulated that vision last month, when he endorsed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reinvesting this money in health, education, and alternatives to incarceration.''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Pollsters at PerryUndem, a public opinion research firm, have been studying the public's response to the protests, and they said they had found voters -- particularly Democrats -- more curious about than dismissive of the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had such an initial backlash that people had to explain: 'Well, no, here's what it means,''' Tresa Undem, a partner with the firm, said in an interview. ''It was a small window when a lot of learning happened, and it's these windows when things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Americans see racism as a problem, and broadly support the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Polls have consistently shown that an overwhelming share of Americans see racism as a big problem in the country, and that a slimmer but still-strong majority view Mr. Floyd's death as part of a systemic problem with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 In a Kaiser Family Foundation poll last month, 74 percent of Americans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the public'' was a problem, with 42 percent calling it a major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all, support for the protests against racial injustice continues to run high. In various recent national surveys, roughly six in 10 respondents have expressed favorable views of the protesters. And Americans generally express support for overhauling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The Kaiser poll found that two-thirds supported banning chokeholds, while roughly three-quarters supported increasing transparency around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making it easier for victims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 sue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protesters' central demand has to do with more than reform. They are arguing for undoing and rethinking the way crime is approached in America. And their demands show little sign of going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'Defund' calls have forced legislative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Councils in cities across the country have committed over the past month to reducing funding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or even restructuring them entirely. In New York, the City Council passed a budget this week that shifts $1 billion away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Activists criticized it for using a budgetary maneuver to shift around -- rather than eliminate -- some funding, but it does require the city to abandon plans to hire over 1,000 new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very fact that city leaders felt compelled to say they were removing funding from the department marked a huge political shift, grounded in public opinion.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Jawanza James Williams, the director of organizing for Vocal-NY, which has been instrumental in the push to defund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organizers were seeking to ensure that 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always understood in tandem with calls to reinvest in other aspects of city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sure 'abolishing slavery' was toxic at the time, for most people in the country,'' Mr. Williams said. ''The work is to help people understand the depth of the 'defund' framework, and to inform that with other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it comes to public opinion, wording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of varying racial backgrounds tend to express a positive view of their local law enforcement agencies, according to many polls. And Americans usually balk at proposals to cut basic funding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an Associated Press/NORC poll last month, when asked simply whether they supported reducing funding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just 25 percent of Americans said yes, 53 percent said no, and 21 percent said neither, suggesting they hadn't made their minds up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Fox News poll taken around the same time asked the question a little differently: Would people support taking money away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putting it toward ''mental health, housing, and other social services?'' In that case, 41 percent of voters expressed support, while 46 percent opposed it. Significantly, even though ''neither'' wasn't an option, 12 percent of respondents refused to say either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such a large share of the country still figuring out where it stands on the issue, there is the potential for either side to seize control of the narrative. President Trump has demonstrated that he sees an opportunity to win some ground here, tweeting frequently of his opposition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mid-June, sounding assured that he had the political upper hand, he wrote on Twitter: ''Many Democrats want to Defund and Abolish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HOW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as protests have led to legislative results in some cities, they have also helped shift attitudes. A Siena College poll of New York late last month found that a slim majority of the city's residents would support a reduction in funding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question did not mention anything about redirecting funding toward social services.) When asked directly about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New Yorkers were more split: Forty-one percent supportive, 47 percent opposed.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when asked if mental health professionals should come along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 to calls dealing with homelessness, drug addiction or mental illness, almost nine in 10 New York City residents said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its recent research, the PerryUndem team was struck by how relatively unformed -- and therefore influenceable -- opinions remained on the meaning, as well as the validity, of 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PerryUndem's survey was conducted with the online polling firm YouGov, using what is known as a non-probability panel of respondents, whose composition may not perfectly reflect the makeup of the country. Therefore, the survey's exact numbers must be taken with a grain of salt. But its findings were striking. Americans were more likely to say that they interpreted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mean taking some funding away from departments and deploying it in ''other ways to make communities safer,'' rather than simply removing money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neither position was identified by a majority of respondents, and a significant share said they still weren't sure how to interpret the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you see that, you see an issue that's very fluid, and I think it can go different directions as this issue and debate continues,'' said Mike Perry, also a partner at the firm. ''How the debate continues to take shape -- it could move people in either direction.''</w:t>
      </w:r>
    </w:p>
    <w:p>
      <w:pPr>
        <w:keepNext w:val="0"/>
        <w:spacing w:before="240" w:after="0" w:line="260" w:lineRule="atLeast"/>
        <w:ind w:left="0" w:right="0" w:firstLine="0"/>
        <w:jc w:val="left"/>
        <w:rPr>
          <w:lang w:val="en-US" w:eastAsia="en-US" w:bidi="ar-SA"/>
        </w:rPr>
      </w:pPr>
      <w:r>
        <w:rPr>
          <w:lang w:val="en-US" w:eastAsia="en-US" w:bidi="ar-SA"/>
        </w:rPr>
        <w:br/>
      </w:r>
      <w:hyperlink r:id="rId812" w:history="1">
        <w:r>
          <w:rPr>
            <w:rFonts w:ascii="arial" w:eastAsia="arial" w:hAnsi="arial" w:cs="arial"/>
            <w:i/>
            <w:color w:val="0077CC"/>
            <w:sz w:val="20"/>
            <w:u w:val="single"/>
            <w:shd w:val="clear" w:color="auto" w:fill="FFFFFF"/>
            <w:lang w:val="en-US" w:eastAsia="en-US" w:bidi="ar-SA"/>
          </w:rPr>
          <w:t>https://www.nytimes.com/2020/07/03/us/politics/polling-defund-the-</w:t>
        </w:r>
      </w:hyperlink>
      <w:hyperlink r:id="rId812" w:history="1">
        <w:r>
          <w:rPr>
            <w:rFonts w:ascii="arial" w:eastAsia="arial" w:hAnsi="arial" w:cs="arial"/>
            <w:b/>
            <w:i/>
            <w:color w:val="0077CC"/>
            <w:sz w:val="20"/>
            <w:u w:val="single"/>
            <w:shd w:val="clear" w:color="auto" w:fill="FFFFFF"/>
            <w:lang w:val="en-US" w:eastAsia="en-US" w:bidi="ar-SA"/>
          </w:rPr>
          <w:t>police</w:t>
        </w:r>
      </w:hyperlink>
      <w:hyperlink r:id="rId812" w:history="1">
        <w:r>
          <w:rPr>
            <w:rFonts w:ascii="arial" w:eastAsia="arial" w:hAnsi="arial" w:cs="arial"/>
            <w:i/>
            <w:color w:val="0077CC"/>
            <w:sz w:val="20"/>
            <w:u w:val="single"/>
            <w:shd w:val="clear" w:color="auto" w:fill="FFFFFF"/>
            <w:lang w:val="en-US" w:eastAsia="en-US" w:bidi="ar-SA"/>
          </w:rPr>
          <w: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0" style="position:absolute;z-index:2518804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a monument to Robert E. Lee in Richmond, Va., last month and forced demonstrators to disperse. The recent protests have stirred calls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(PHOTOGRAPH BY Carlos Bernate for The New York Times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81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72 Philadelphia Officers Are Taken Off the Street For Bigoted Online Posts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2019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MITCH SMITH</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882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Philadelphia,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pulled 72 officers from the streets and said some would be fired. In Phoenix, the chief gave some officers ''nonenforcement'' duty. In St. Louis, the top prosecutor said she would no longer accept cases from 22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A catalog of bigoted social media posts by members of law enforcement that has led to upheaval at departments across the country and undermined longstanding efforts to improve interactions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people they 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will undeniably impact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-community relations,'' said Richard Ross Jr., the Philadelphia commissioner, when he announced the benching of his officers on Wednesday. ''We are not naïve to that fact, nor are we dismissive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public posts, compiled from accounts believed to belong to current or former officers in eight departments, included racist, misogynist and Islamophobic memes and comments, as well as celebrations of officers who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including messages like ''It's a good day for a chokehold.'' The compilation was released this month by the Plain View Project, a database of officers' social media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posts drew new attention to long-simmering concerns about prejudice and aggressiveness in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but they also raised questions about free speech, and about how much latitude chiefs have to penalize legal, if offensive, views shared by their employees while off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premature and irresponsible for the commissioner to tell the public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be fired without a complete investigation into officers' social media use,'' said a statement by John McNesby, the president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that represents Philadelphia officers. He said the union had ''been working around the clock'' to protect officers' free speech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some said the discriminatory posts undermined faith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would make it difficult for officers to do their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Phoenix, Chief Jeri Williams said in a television interview that having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post such things ''erodes the trust we work so hard to build,'' and that she had removed some officers from their beats. In St. Louis, the elected prosecutor, Kimberly Gardner, questioned whether the implicated officers could be trusted, and said she had placed 22 of them on what she called an exclusion list. Ms. Gardner said those officers would not be allowed to present cases to her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integrity is at the core of the community's confidence in the criminal justice system,'' Ms. Gardner said in a statement.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integrity is compromised in this manner, it compromises the entire criminal justice system and our overall ability to pursue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of those St. Louis officers had already been placed on desk duty by their department, and all 22 had been placed under internal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Jimmie Edwards, the St. Louis public safety director, said in an interview that he was ''not prepared to say we have a cultural problem of being racist and homophobic,'' but that he was upset by the posts, and that action would be taken against officers who broke the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embarrassed to read those posts,'' Mr. Edwards said. ''And I was angry. So it's something that we have to fix.''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Heather Taylor, a St. Louis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who is president of the Ethical Society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mainly represents black officers, said the posts were saddening but not surprising. Sergeant Taylor said she saw them as more evidence of deep cultural shortcomings -- in her department especially, and in American law enforcement generally.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weren't shocked -- this is something we've known forever,'' Sergeant Taylor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said the posts by her colleagues could further erode public trust in a department that has struggled repeatedly with scandals and protests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Jeff Roorda, the business manager of the St. Louis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Association, the city's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many of the accused officers could mount a free-speech defense in any disciplinary proceedings. He also suggested that Ms. Gardner, whose office is under investigation for its handling of a case involving a former governor, was trying to change the subject with her announcement about the exclusion list. Earlier this week, an investigator for Ms. Gardner's office was indicted on perjury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Fallout from the offensive posts has spread since they were publicized about three weeks ago by the Plain View Project. Emily Baker-White, the project's founder, said she had been contacted by internal affairs investigators in several cities, and that an overdue conversation had started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and what she called a ''feedback loop of violence and machismo and discriminatory attitudes.''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Philadelphia, Commissioner Ross said 72 officers had been assigned administrative duties while facing investigation for their social media posts, the largest single removal of officers from street duty that he could recall in his roughly 30-year career. He said some of the officers were likely to be fired, and many could be disciplined.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Commissioner Ross said the vast majority of Philadelphia officers performed admirably and would never engage in hateful speech. But he added, ''We know that people have to feel a degree of comfort in who's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behind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described the posts as disturbing, and said they tarnished his department's reputation. But he said that some of the posts were protected by the First Amendment. The city has hired a law firm to help determine which posts were acceptable speech and which were not, he said. Court rulings have permitted limited restrictions on the speech of public employees if it is potentially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a big threshold for us: How does it impact our ability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Commissioner Ross said. He said ''action-oriented speech'' like '''Death to this' or 'I hope all people of this race die''' would be examples of unacceptable content.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Isaiah Thomas, who recently advanced in a primary for a seat on the Philadelphia City Council, said the offensive posts made him ask how his city got ''to the point where we have this problem that is so entrenched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black man who lives in this city,'' Mr. Thomas said, ''I do want to be able to know that the people who are sworn to serve and protect me are doing just that.''</w:t>
      </w:r>
    </w:p>
    <w:p>
      <w:pPr>
        <w:keepNext w:val="0"/>
        <w:spacing w:before="240" w:after="0" w:line="260" w:lineRule="atLeast"/>
        <w:ind w:left="0" w:right="0" w:firstLine="0"/>
        <w:jc w:val="left"/>
        <w:rPr>
          <w:lang w:val="en-US" w:eastAsia="en-US" w:bidi="ar-SA"/>
        </w:rPr>
      </w:pPr>
      <w:r>
        <w:rPr>
          <w:lang w:val="en-US" w:eastAsia="en-US" w:bidi="ar-SA"/>
        </w:rPr>
        <w:br/>
      </w:r>
      <w:hyperlink r:id="rId820" w:history="1">
        <w:r>
          <w:rPr>
            <w:rFonts w:ascii="arial" w:eastAsia="arial" w:hAnsi="arial" w:cs="arial"/>
            <w:i/>
            <w:color w:val="0077CC"/>
            <w:sz w:val="20"/>
            <w:u w:val="single"/>
            <w:shd w:val="clear" w:color="auto" w:fill="FFFFFF"/>
            <w:lang w:val="en-US" w:eastAsia="en-US" w:bidi="ar-SA"/>
          </w:rPr>
          <w:t>https://www.nytimes.com/2019/06/20/us/philly-cops-plain-view-project.html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4" style="position:absolute;z-index:2518835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Commissioner Richard Ross Jr. of the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a news conference on Wednesday. (PHOTOGRAPH BY MATT ROURKE/ASSOCIATED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84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 xml:space="preserve">Have Americans Warmed to Calls to ‘Defund the </w:t>
        </w:r>
      </w:hyperlink>
      <w:hyperlink r:id="rId8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7" w:history="1">
        <w:r>
          <w:rPr>
            <w:rFonts w:ascii="arial" w:eastAsia="arial" w:hAnsi="arial" w:cs="arial"/>
            <w:b/>
            <w:bCs/>
            <w:i/>
            <w:color w:val="0077CC"/>
            <w:kern w:val="32"/>
            <w:sz w:val="28"/>
            <w:szCs w:val="32"/>
            <w:u w:val="single"/>
            <w:shd w:val="clear" w:color="auto" w:fill="FFFFFF"/>
            <w:lang w:val="en-US" w:eastAsia="en-US" w:bidi="ar-SA"/>
          </w:rPr>
          <w:t>’?; Poll Watch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2020 Friday 11:16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Giovanni Russonello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As they learn more about it, voters have shown some receptiveness to the phrase, polling suggests. But they largely want to reinvest resources, not eliminate departments.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885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they learn more about it, voters have shown some receptiveness to the phrase, polling suggests. But they largely want to reinvest resources, not eliminate departments.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Welcome to </w:t>
      </w:r>
      <w:hyperlink r:id="rId828" w:history="1">
        <w:r>
          <w:rPr>
            <w:rFonts w:ascii="arial" w:eastAsia="arial" w:hAnsi="arial" w:cs="arial"/>
            <w:i/>
            <w:color w:val="0077CC"/>
            <w:sz w:val="20"/>
            <w:u w:val="single"/>
            <w:shd w:val="clear" w:color="auto" w:fill="FFFFFF"/>
            <w:lang w:val="en-US" w:eastAsia="en-US" w:bidi="ar-SA"/>
          </w:rPr>
          <w:t>Poll Watch</w:t>
        </w:r>
      </w:hyperlink>
      <w:r>
        <w:rPr>
          <w:rFonts w:ascii="arial" w:eastAsia="arial" w:hAnsi="arial" w:cs="arial"/>
          <w:color w:val="000000"/>
          <w:sz w:val="20"/>
          <w:lang w:val="en-US" w:eastAsia="en-US" w:bidi="ar-SA"/>
        </w:rPr>
        <w:t xml:space="preserve">, our weekly look at </w:t>
      </w:r>
      <w:hyperlink r:id="rId828" w:history="1">
        <w:r>
          <w:rPr>
            <w:rFonts w:ascii="arial" w:eastAsia="arial" w:hAnsi="arial" w:cs="arial"/>
            <w:i/>
            <w:color w:val="0077CC"/>
            <w:sz w:val="20"/>
            <w:u w:val="single"/>
            <w:shd w:val="clear" w:color="auto" w:fill="FFFFFF"/>
            <w:lang w:val="en-US" w:eastAsia="en-US" w:bidi="ar-SA"/>
          </w:rPr>
          <w:t>polling data</w:t>
        </w:r>
      </w:hyperlink>
      <w:r>
        <w:rPr>
          <w:rFonts w:ascii="arial" w:eastAsia="arial" w:hAnsi="arial" w:cs="arial"/>
          <w:color w:val="000000"/>
          <w:sz w:val="20"/>
          <w:lang w:val="en-US" w:eastAsia="en-US" w:bidi="ar-SA"/>
        </w:rPr>
        <w:t xml:space="preserve"> and survey research on the candidates, voters and issues that will shape the </w:t>
      </w:r>
      <w:hyperlink r:id="rId828" w:history="1">
        <w:r>
          <w:rPr>
            <w:rFonts w:ascii="arial" w:eastAsia="arial" w:hAnsi="arial" w:cs="arial"/>
            <w:i/>
            <w:color w:val="0077CC"/>
            <w:sz w:val="20"/>
            <w:u w:val="single"/>
            <w:shd w:val="clear" w:color="auto" w:fill="FFFFFF"/>
            <w:lang w:val="en-US" w:eastAsia="en-US" w:bidi="ar-SA"/>
          </w:rPr>
          <w:t>2020 election</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Just over a month ago, the term “</w:t>
      </w:r>
      <w:hyperlink r:id="rId828" w:history="1">
        <w:r>
          <w:rPr>
            <w:rFonts w:ascii="arial" w:eastAsia="arial" w:hAnsi="arial" w:cs="arial"/>
            <w:i/>
            <w:color w:val="0077CC"/>
            <w:sz w:val="20"/>
            <w:u w:val="single"/>
            <w:shd w:val="clear" w:color="auto" w:fill="FFFFFF"/>
            <w:lang w:val="en-US" w:eastAsia="en-US" w:bidi="ar-SA"/>
          </w:rPr>
          <w:t xml:space="preserve">defund the </w:t>
        </w:r>
      </w:hyperlink>
      <w:hyperlink r:id="rId82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was almost entirely the domain of activists and academics. Now it’s a household phrase, with a huge majority of Americans telling pollsters they recognize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what exactly does it mean? And when Americans hear it, what do they think of? For proponents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is it a useful slogan — or dangerously alienating?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immediate aftermath of George Floyd’s killing in late May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calls to sharply cut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appeared potentially radioactive. Beyond some high-profile progressive figures, including a number of </w:t>
      </w:r>
      <w:hyperlink r:id="rId828" w:history="1">
        <w:r>
          <w:rPr>
            <w:rFonts w:ascii="arial" w:eastAsia="arial" w:hAnsi="arial" w:cs="arial"/>
            <w:i/>
            <w:color w:val="0077CC"/>
            <w:sz w:val="20"/>
            <w:u w:val="single"/>
            <w:shd w:val="clear" w:color="auto" w:fill="FFFFFF"/>
            <w:lang w:val="en-US" w:eastAsia="en-US" w:bidi="ar-SA"/>
          </w:rPr>
          <w:t>young politicians of color</w:t>
        </w:r>
      </w:hyperlink>
      <w:r>
        <w:rPr>
          <w:rFonts w:ascii="arial" w:eastAsia="arial" w:hAnsi="arial" w:cs="arial"/>
          <w:color w:val="000000"/>
          <w:sz w:val="20"/>
          <w:lang w:val="en-US" w:eastAsia="en-US" w:bidi="ar-SA"/>
        </w:rPr>
        <w:t>, few leading Democrats embraced the term.</w:t>
      </w:r>
    </w:p>
    <w:p>
      <w:pPr>
        <w:keepNext w:val="0"/>
        <w:spacing w:before="240" w:after="0" w:line="260" w:lineRule="atLeast"/>
        <w:ind w:left="0" w:right="0" w:firstLine="0"/>
        <w:jc w:val="both"/>
        <w:rPr>
          <w:lang w:val="en-US" w:eastAsia="en-US" w:bidi="ar-SA"/>
        </w:rPr>
      </w:pPr>
      <w:hyperlink r:id="rId828" w:history="1">
        <w:r>
          <w:rPr>
            <w:rFonts w:ascii="arial" w:eastAsia="arial" w:hAnsi="arial" w:cs="arial"/>
            <w:i/>
            <w:color w:val="0077CC"/>
            <w:sz w:val="20"/>
            <w:u w:val="single"/>
            <w:shd w:val="clear" w:color="auto" w:fill="FFFFFF"/>
            <w:lang w:val="en-US" w:eastAsia="en-US" w:bidi="ar-SA"/>
          </w:rPr>
          <w:t>Joseph R. Biden Jr.</w:t>
        </w:r>
      </w:hyperlink>
      <w:r>
        <w:rPr>
          <w:rFonts w:ascii="arial" w:eastAsia="arial" w:hAnsi="arial" w:cs="arial"/>
          <w:color w:val="000000"/>
          <w:sz w:val="20"/>
          <w:lang w:val="en-US" w:eastAsia="en-US" w:bidi="ar-SA"/>
        </w:rPr>
        <w:t xml:space="preserve">, the party’s presumptive presidential nominee, staked out his position early last month: “I do not support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wrote in a </w:t>
      </w:r>
      <w:hyperlink r:id="rId828" w:history="1">
        <w:r>
          <w:rPr>
            <w:rFonts w:ascii="arial" w:eastAsia="arial" w:hAnsi="arial" w:cs="arial"/>
            <w:i/>
            <w:color w:val="0077CC"/>
            <w:sz w:val="20"/>
            <w:u w:val="single"/>
            <w:shd w:val="clear" w:color="auto" w:fill="FFFFFF"/>
            <w:lang w:val="en-US" w:eastAsia="en-US" w:bidi="ar-SA"/>
          </w:rPr>
          <w:t>USA Today op-ed article</w:t>
        </w:r>
      </w:hyperlink>
      <w:r>
        <w:rPr>
          <w:rFonts w:ascii="arial" w:eastAsia="arial" w:hAnsi="arial" w:cs="arial"/>
          <w:color w:val="000000"/>
          <w:sz w:val="20"/>
          <w:lang w:val="en-US" w:eastAsia="en-US" w:bidi="ar-SA"/>
        </w:rPr>
        <w:t>, pushing a range of reforms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as people have learned more about the term and some city governments have even put it into action, Americans have shown some receptiveness to it. Recent polling suggests that many Americans have come to understand the phrase as a call not to simply eliminate the keepers of the peace, but to reinvest a portion of their funding in other programs and crime prevention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Running for Congress in New York, Mondaire Jones — a progressive political newcomer who appears </w:t>
      </w:r>
      <w:hyperlink r:id="rId828" w:history="1">
        <w:r>
          <w:rPr>
            <w:rFonts w:ascii="arial" w:eastAsia="arial" w:hAnsi="arial" w:cs="arial"/>
            <w:i/>
            <w:color w:val="0077CC"/>
            <w:sz w:val="20"/>
            <w:u w:val="single"/>
            <w:shd w:val="clear" w:color="auto" w:fill="FFFFFF"/>
            <w:lang w:val="en-US" w:eastAsia="en-US" w:bidi="ar-SA"/>
          </w:rPr>
          <w:t>poised to win</w:t>
        </w:r>
      </w:hyperlink>
      <w:r>
        <w:rPr>
          <w:rFonts w:ascii="arial" w:eastAsia="arial" w:hAnsi="arial" w:cs="arial"/>
          <w:color w:val="000000"/>
          <w:sz w:val="20"/>
          <w:lang w:val="en-US" w:eastAsia="en-US" w:bidi="ar-SA"/>
        </w:rPr>
        <w:t xml:space="preserve"> his still-undecided election in a suburban district — articulated that vision last month, when he </w:t>
      </w:r>
      <w:hyperlink r:id="rId828" w:history="1">
        <w:r>
          <w:rPr>
            <w:rFonts w:ascii="arial" w:eastAsia="arial" w:hAnsi="arial" w:cs="arial"/>
            <w:i/>
            <w:color w:val="0077CC"/>
            <w:sz w:val="20"/>
            <w:u w:val="single"/>
            <w:shd w:val="clear" w:color="auto" w:fill="FFFFFF"/>
            <w:lang w:val="en-US" w:eastAsia="en-US" w:bidi="ar-SA"/>
          </w:rPr>
          <w:t>endorsed</w:t>
        </w:r>
      </w:hyperlink>
      <w:r>
        <w:rPr>
          <w:rFonts w:ascii="arial" w:eastAsia="arial" w:hAnsi="arial" w:cs="arial"/>
          <w:color w:val="000000"/>
          <w:sz w:val="20"/>
          <w:lang w:val="en-US" w:eastAsia="en-US" w:bidi="ar-SA"/>
        </w:rPr>
        <w:t xml:space="preserve">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reinvesting this money in health, education, and alternatives to incarceration.”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Pollsters at PerryUndem, a public opinion research firm, have been studying the public’s response to the protests, and they said they had found voters — particularly Democrats — more curious about than dismissive of the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had such an initial backlash that people had to explain: ‘Well, no, here’s what it means,’” Tresa Undem, a partner with the firm, said in an interview. “It was a small window when a lot of learning happened, and it’s these windows when things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Americans see racism as a problem, and broadly support the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Polls have consistently shown that an overwhelming share of Americans see racism as a big problem in the country, and that a slimmer but still-strong majority view Mr. Floyd’s death as part of a systemic problem with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 In a </w:t>
      </w:r>
      <w:hyperlink r:id="rId828" w:history="1">
        <w:r>
          <w:rPr>
            <w:rFonts w:ascii="arial" w:eastAsia="arial" w:hAnsi="arial" w:cs="arial"/>
            <w:i/>
            <w:color w:val="0077CC"/>
            <w:sz w:val="20"/>
            <w:u w:val="single"/>
            <w:shd w:val="clear" w:color="auto" w:fill="FFFFFF"/>
            <w:lang w:val="en-US" w:eastAsia="en-US" w:bidi="ar-SA"/>
          </w:rPr>
          <w:t>Kaiser Family Foundation poll</w:t>
        </w:r>
      </w:hyperlink>
      <w:r>
        <w:rPr>
          <w:rFonts w:ascii="arial" w:eastAsia="arial" w:hAnsi="arial" w:cs="arial"/>
          <w:color w:val="000000"/>
          <w:sz w:val="20"/>
          <w:lang w:val="en-US" w:eastAsia="en-US" w:bidi="ar-SA"/>
        </w:rPr>
        <w:t xml:space="preserve"> last month, 74 percent of Americans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the public” was a problem, with 42 percent calling it a major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all, support for the protests against racial injustice continues to run high. In </w:t>
      </w:r>
      <w:hyperlink r:id="rId828" w:history="1">
        <w:r>
          <w:rPr>
            <w:rFonts w:ascii="arial" w:eastAsia="arial" w:hAnsi="arial" w:cs="arial"/>
            <w:i/>
            <w:color w:val="0077CC"/>
            <w:sz w:val="20"/>
            <w:u w:val="single"/>
            <w:shd w:val="clear" w:color="auto" w:fill="FFFFFF"/>
            <w:lang w:val="en-US" w:eastAsia="en-US" w:bidi="ar-SA"/>
          </w:rPr>
          <w:t>various</w:t>
        </w:r>
      </w:hyperlink>
      <w:r>
        <w:rPr>
          <w:rFonts w:ascii="arial" w:eastAsia="arial" w:hAnsi="arial" w:cs="arial"/>
          <w:color w:val="000000"/>
          <w:sz w:val="20"/>
          <w:lang w:val="en-US" w:eastAsia="en-US" w:bidi="ar-SA"/>
        </w:rPr>
        <w:t xml:space="preserve"> recent </w:t>
      </w:r>
      <w:hyperlink r:id="rId828" w:history="1">
        <w:r>
          <w:rPr>
            <w:rFonts w:ascii="arial" w:eastAsia="arial" w:hAnsi="arial" w:cs="arial"/>
            <w:i/>
            <w:color w:val="0077CC"/>
            <w:sz w:val="20"/>
            <w:u w:val="single"/>
            <w:shd w:val="clear" w:color="auto" w:fill="FFFFFF"/>
            <w:lang w:val="en-US" w:eastAsia="en-US" w:bidi="ar-SA"/>
          </w:rPr>
          <w:t>national surveys</w:t>
        </w:r>
      </w:hyperlink>
      <w:r>
        <w:rPr>
          <w:rFonts w:ascii="arial" w:eastAsia="arial" w:hAnsi="arial" w:cs="arial"/>
          <w:color w:val="000000"/>
          <w:sz w:val="20"/>
          <w:lang w:val="en-US" w:eastAsia="en-US" w:bidi="ar-SA"/>
        </w:rPr>
        <w:t xml:space="preserve">, roughly six in 10 respondents have expressed favorable views of the protesters. And Americans generally express support for overhauling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The Kaiser poll found that two-thirds supported banning chokeholds, while roughly three-quarters supported increasing transparency around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making it easier for victims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 sue departments.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protesters’ central demand has to do with more than reform. They are </w:t>
      </w:r>
      <w:hyperlink r:id="rId828" w:history="1">
        <w:r>
          <w:rPr>
            <w:rFonts w:ascii="arial" w:eastAsia="arial" w:hAnsi="arial" w:cs="arial"/>
            <w:i/>
            <w:color w:val="0077CC"/>
            <w:sz w:val="20"/>
            <w:u w:val="single"/>
            <w:shd w:val="clear" w:color="auto" w:fill="FFFFFF"/>
            <w:lang w:val="en-US" w:eastAsia="en-US" w:bidi="ar-SA"/>
          </w:rPr>
          <w:t>arguing for undoing and rethinking</w:t>
        </w:r>
      </w:hyperlink>
      <w:r>
        <w:rPr>
          <w:rFonts w:ascii="arial" w:eastAsia="arial" w:hAnsi="arial" w:cs="arial"/>
          <w:color w:val="000000"/>
          <w:sz w:val="20"/>
          <w:lang w:val="en-US" w:eastAsia="en-US" w:bidi="ar-SA"/>
        </w:rPr>
        <w:t xml:space="preserve"> the way crime is approached in America. And their demands show little sign of going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‘Defund’ calls have forced legislative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Councils in cities across the country have committed over the past month to reducing funding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or even </w:t>
      </w:r>
      <w:hyperlink r:id="rId828" w:history="1">
        <w:r>
          <w:rPr>
            <w:rFonts w:ascii="arial" w:eastAsia="arial" w:hAnsi="arial" w:cs="arial"/>
            <w:i/>
            <w:color w:val="0077CC"/>
            <w:sz w:val="20"/>
            <w:u w:val="single"/>
            <w:shd w:val="clear" w:color="auto" w:fill="FFFFFF"/>
            <w:lang w:val="en-US" w:eastAsia="en-US" w:bidi="ar-SA"/>
          </w:rPr>
          <w:t>restructuring them entirely</w:t>
        </w:r>
      </w:hyperlink>
      <w:r>
        <w:rPr>
          <w:rFonts w:ascii="arial" w:eastAsia="arial" w:hAnsi="arial" w:cs="arial"/>
          <w:color w:val="000000"/>
          <w:sz w:val="20"/>
          <w:lang w:val="en-US" w:eastAsia="en-US" w:bidi="ar-SA"/>
        </w:rPr>
        <w:t xml:space="preserve">. In New York, the City Council </w:t>
      </w:r>
      <w:hyperlink r:id="rId828" w:history="1">
        <w:r>
          <w:rPr>
            <w:rFonts w:ascii="arial" w:eastAsia="arial" w:hAnsi="arial" w:cs="arial"/>
            <w:i/>
            <w:color w:val="0077CC"/>
            <w:sz w:val="20"/>
            <w:u w:val="single"/>
            <w:shd w:val="clear" w:color="auto" w:fill="FFFFFF"/>
            <w:lang w:val="en-US" w:eastAsia="en-US" w:bidi="ar-SA"/>
          </w:rPr>
          <w:t>passed a budget</w:t>
        </w:r>
      </w:hyperlink>
      <w:r>
        <w:rPr>
          <w:rFonts w:ascii="arial" w:eastAsia="arial" w:hAnsi="arial" w:cs="arial"/>
          <w:color w:val="000000"/>
          <w:sz w:val="20"/>
          <w:lang w:val="en-US" w:eastAsia="en-US" w:bidi="ar-SA"/>
        </w:rPr>
        <w:t xml:space="preserve"> this week that shifts $1 billion away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Activists criticized it for using a budgetary maneuver to shift around — rather than eliminate — some funding, but it does require the city to abandon plans to hire over 1,000 new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very fact that city leaders felt compelled to say they were removing funding from the department marked a huge political shift, grounded in public opinion.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Jawanza James Williams, the director of organizing for Vocal-NY, which has been instrumental in the push to defund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organizers were seeking to ensure that 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always understood in tandem with calls to reinvest in other aspects of city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sure ‘abolishing slavery’ was toxic at the time, for most people in the country,” Mr. Williams said. “The work is to help people understand the depth of the ‘defund’ framework, and to inform that with other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public opinion, wording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of varying racial backgrounds tend to express a positive view of their local law enforcement agencies, according to many polls. And Americans usually balk at proposals to cut basic funding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an </w:t>
      </w:r>
      <w:hyperlink r:id="rId828" w:history="1">
        <w:r>
          <w:rPr>
            <w:rFonts w:ascii="arial" w:eastAsia="arial" w:hAnsi="arial" w:cs="arial"/>
            <w:i/>
            <w:color w:val="0077CC"/>
            <w:sz w:val="20"/>
            <w:u w:val="single"/>
            <w:shd w:val="clear" w:color="auto" w:fill="FFFFFF"/>
            <w:lang w:val="en-US" w:eastAsia="en-US" w:bidi="ar-SA"/>
          </w:rPr>
          <w:t>Associated Press/NORC poll</w:t>
        </w:r>
      </w:hyperlink>
      <w:r>
        <w:rPr>
          <w:rFonts w:ascii="arial" w:eastAsia="arial" w:hAnsi="arial" w:cs="arial"/>
          <w:color w:val="000000"/>
          <w:sz w:val="20"/>
          <w:lang w:val="en-US" w:eastAsia="en-US" w:bidi="ar-SA"/>
        </w:rPr>
        <w:t xml:space="preserve"> last month, when asked simply whether they supported reducing funding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just 25 percent of Americans said yes, 53 percent said no, and 21 percent said neither, suggesting they hadn’t made their minds up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hyperlink r:id="rId828" w:history="1">
        <w:r>
          <w:rPr>
            <w:rFonts w:ascii="arial" w:eastAsia="arial" w:hAnsi="arial" w:cs="arial"/>
            <w:i/>
            <w:color w:val="0077CC"/>
            <w:sz w:val="20"/>
            <w:u w:val="single"/>
            <w:shd w:val="clear" w:color="auto" w:fill="FFFFFF"/>
            <w:lang w:val="en-US" w:eastAsia="en-US" w:bidi="ar-SA"/>
          </w:rPr>
          <w:t>Fox News poll</w:t>
        </w:r>
      </w:hyperlink>
      <w:r>
        <w:rPr>
          <w:rFonts w:ascii="arial" w:eastAsia="arial" w:hAnsi="arial" w:cs="arial"/>
          <w:color w:val="000000"/>
          <w:sz w:val="20"/>
          <w:lang w:val="en-US" w:eastAsia="en-US" w:bidi="ar-SA"/>
        </w:rPr>
        <w:t xml:space="preserve"> taken around the same time asked the question a little differently: Would people support taking money away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putting it toward “mental health, housing, and other social services?” In that case, 41 percent of voters expressed support, while 46 percent opposed it. Significantly, even though “neither” wasn’t an option, 12 percent of respondents refused to say either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such a large share of the country still figuring out where it stands on the issue, there is the potential for either side to seize control of the narrative. </w:t>
      </w:r>
      <w:hyperlink r:id="rId828" w:history="1">
        <w:r>
          <w:rPr>
            <w:rFonts w:ascii="arial" w:eastAsia="arial" w:hAnsi="arial" w:cs="arial"/>
            <w:i/>
            <w:color w:val="0077CC"/>
            <w:sz w:val="20"/>
            <w:u w:val="single"/>
            <w:shd w:val="clear" w:color="auto" w:fill="FFFFFF"/>
            <w:lang w:val="en-US" w:eastAsia="en-US" w:bidi="ar-SA"/>
          </w:rPr>
          <w:t>President Trump</w:t>
        </w:r>
      </w:hyperlink>
      <w:r>
        <w:rPr>
          <w:rFonts w:ascii="arial" w:eastAsia="arial" w:hAnsi="arial" w:cs="arial"/>
          <w:color w:val="000000"/>
          <w:sz w:val="20"/>
          <w:lang w:val="en-US" w:eastAsia="en-US" w:bidi="ar-SA"/>
        </w:rPr>
        <w:t xml:space="preserve"> has demonstrated that he sees an opportunity to win some ground here, tweeting frequently of his opposition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mid-June, sounding assured that he had the political upper hand, </w:t>
      </w:r>
      <w:hyperlink r:id="rId828" w:history="1">
        <w:r>
          <w:rPr>
            <w:rFonts w:ascii="arial" w:eastAsia="arial" w:hAnsi="arial" w:cs="arial"/>
            <w:i/>
            <w:color w:val="0077CC"/>
            <w:sz w:val="20"/>
            <w:u w:val="single"/>
            <w:shd w:val="clear" w:color="auto" w:fill="FFFFFF"/>
            <w:lang w:val="en-US" w:eastAsia="en-US" w:bidi="ar-SA"/>
          </w:rPr>
          <w:t>he wrote on Twitter</w:t>
        </w:r>
      </w:hyperlink>
      <w:r>
        <w:rPr>
          <w:rFonts w:ascii="arial" w:eastAsia="arial" w:hAnsi="arial" w:cs="arial"/>
          <w:color w:val="000000"/>
          <w:sz w:val="20"/>
          <w:lang w:val="en-US" w:eastAsia="en-US" w:bidi="ar-SA"/>
        </w:rPr>
        <w:t xml:space="preserve">: “Many Democrats want to Defund and Abolish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HOW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as protests have led to legislative results in some cities, they have also helped shift attitudes. A </w:t>
      </w:r>
      <w:hyperlink r:id="rId828" w:history="1">
        <w:r>
          <w:rPr>
            <w:rFonts w:ascii="arial" w:eastAsia="arial" w:hAnsi="arial" w:cs="arial"/>
            <w:i/>
            <w:color w:val="0077CC"/>
            <w:sz w:val="20"/>
            <w:u w:val="single"/>
            <w:shd w:val="clear" w:color="auto" w:fill="FFFFFF"/>
            <w:lang w:val="en-US" w:eastAsia="en-US" w:bidi="ar-SA"/>
          </w:rPr>
          <w:t>Siena College poll of New York</w:t>
        </w:r>
      </w:hyperlink>
      <w:r>
        <w:rPr>
          <w:rFonts w:ascii="arial" w:eastAsia="arial" w:hAnsi="arial" w:cs="arial"/>
          <w:color w:val="000000"/>
          <w:sz w:val="20"/>
          <w:lang w:val="en-US" w:eastAsia="en-US" w:bidi="ar-SA"/>
        </w:rPr>
        <w:t xml:space="preserve"> late last month found that a slim majority of the city’s residents would support a reduction in funding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question did not mention anything about redirecting funding toward social services.) When asked directly about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New Yorkers were more split: Forty-one percent supportive, 47 percent opposed.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asked if mental health professionals should come along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 to calls dealing with homelessness, drug addiction or mental illness, almost nine in 10 New York City residents said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recent research, the PerryUndem team was struck by how relatively unformed — and therefore influenceable — opinions remained on the meaning, as well as the validity, of 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PerryUndem’s survey was conducted with the online polling firm YouGov, using what is known as a non-probability panel of respondents, whose composition may not perfectly reflect the makeup of the country. Therefore, the survey’s exact numbers must be taken with a grain of salt. But its </w:t>
      </w:r>
      <w:hyperlink r:id="rId828" w:history="1">
        <w:r>
          <w:rPr>
            <w:rFonts w:ascii="arial" w:eastAsia="arial" w:hAnsi="arial" w:cs="arial"/>
            <w:i/>
            <w:color w:val="0077CC"/>
            <w:sz w:val="20"/>
            <w:u w:val="single"/>
            <w:shd w:val="clear" w:color="auto" w:fill="FFFFFF"/>
            <w:lang w:val="en-US" w:eastAsia="en-US" w:bidi="ar-SA"/>
          </w:rPr>
          <w:t>findings</w:t>
        </w:r>
      </w:hyperlink>
      <w:r>
        <w:rPr>
          <w:rFonts w:ascii="arial" w:eastAsia="arial" w:hAnsi="arial" w:cs="arial"/>
          <w:color w:val="000000"/>
          <w:sz w:val="20"/>
          <w:lang w:val="en-US" w:eastAsia="en-US" w:bidi="ar-SA"/>
        </w:rPr>
        <w:t xml:space="preserve"> were striking. Americans were more likely to say that they interpreted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mean taking some funding away from departments and deploying it in “other ways to make communities safer,” rather than simply removing money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neither position was identified by a majority of respondents, and a significant share said they still weren’t sure how to interpret the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see that, you see an issue that’s very fluid, and I think it can go different directions as this issue and debate continues,” said Mike Perry, also a partner at the firm. “How the debate continues to take shape — it could move people in either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a monument to Robert E. Lee in Richmond, Va., last month and forced demonstrators to disperse. The recent protests have stirred calls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(PHOTOGRAPH BY Carlos Bernate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865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9"/>
          <w:headerReference w:type="default" r:id="rId830"/>
          <w:footerReference w:type="even" r:id="rId831"/>
          <w:footerReference w:type="default" r:id="rId832"/>
          <w:headerReference w:type="first" r:id="rId833"/>
          <w:footerReference w:type="first" r:id="rId834"/>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5" w:history="1">
        <w:r>
          <w:rPr>
            <w:rFonts w:ascii="arial" w:eastAsia="arial" w:hAnsi="arial" w:cs="arial"/>
            <w:b/>
            <w:bCs/>
            <w:i/>
            <w:color w:val="0077CC"/>
            <w:kern w:val="32"/>
            <w:sz w:val="28"/>
            <w:szCs w:val="32"/>
            <w:u w:val="single"/>
            <w:shd w:val="clear" w:color="auto" w:fill="FFFFFF"/>
            <w:lang w:val="en-US" w:eastAsia="en-US" w:bidi="ar-SA"/>
          </w:rPr>
          <w:t>4 White Policemen Indicted In Beating of Black Motorist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1991,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Page 8; Column 1; National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SETH MYDANS, Special to The New York Times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SETH MYDANS,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March 15</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887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and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today with assault with a deadly weapon and misuse of their authority in the beating of a black motorist that was videotaped and repeatedly broadcast around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five-count indictment in the March 3 beating also charged two of the officers with falsifying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The Los Angeles District Attorney's office said more indictments could be expected from among the 11 other officers who stood by and watched as the man was beaten and kicked.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terrible moment and time for reflection when officers sworn to uphold the law are indicted for these most serious felonies," Ira Reiner, the District Attorney,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of the Indictment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Indicted were Sgt. Stacey C. Koon, 40 years old, and Officers Laurence M. Powell, 28; Timothy E. Wind, 30, and Theodore J. Briseno, 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four policemen, all of whom are white, were charged with one count each of assault with a deadly weapon, using force likely to produce great bodily injury. And all four were also charged with one count of assault or beating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Sergeant Koon and Officer Powell were each charged in separate counts with filing false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Sergeant Koon was the subject of a final charge of being an accessory after the fact to assault with a deadly weapon.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of the officers have been the subject of allegations of misconduct in the past. Officer Briseno was suspended for 66 days without pay in 1987 for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after he was found to have unnecessarily kicked and struck a handcuffed man. And Officer Powell is facing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inquiry into charges by two black college students that they made racial slurs and physically abused them last month.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Beating Seen on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four policemen were given one week to enter a plea in the indictment, which stems from the beating of the motorist, Rodney G. King, on the night of March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King was beaten by a group of officers after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was an automobile chase on the northeastern outskirts of Los Angeles. The beating was videotaped by an amateur photographer from a nearby apartment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Reiner said the 23-member grand jury was continuing its deliberations after handing down the first four indictments late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Sandi Gibbons, a spokeswoman for the District Attorney's office, said there was "a very good probability" that more indictments would be made, possibly as early as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15 officers at the beating were removed from patrol duty immediately after the incident,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Solid Line in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Lawyers for the four officers charged today said they needed time to study the charges before entering a plea. The four, wearing dark suits, stood in a solid line and said nothing as Judge Gary Klausner of Superior Court read the charges against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their arraignment they were held briefly before they posted bail, which was set at $30,000 for all but Officer Briseno, whose bail was set at $5,000. The District Attorney's office said the bail amount was standard for the charges listed.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King, whose skull was fractured in nine places, was in a hospital recovering from surgery that he underwent Thursday to repair a shattered eye socket, said his lawyer, Steve Lerman.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King was kicked seven times, clubbed more than 50 times and shocked with a Taser electric stun gun as he lay on the ground beside his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Mr. King also suffered a broken leg, a fractured cheek bone, a concussion, nerve injuries that have left part of his face paralyzed and burns from the stun gun.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 Accused of Personal Assault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District Attorney's office said only three officers were shown beating Mr. King while a sergeant and other officers look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"Rather than wait until the investigation is complete as to all officers who were present at the scene of the crime, we have asked for immediate indictments of the four officers who personally assaulted Mr. King, including the supervisory sergeant," Mr. Reiner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news conference on Thursday,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Daryl F. Gates said the District Attorney's office had told him it was continuing to investigate the conduct of the other 11 officers, but that it was not clear even to the prosecutors what charges they might bring against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Gibbons said, "We are going back and calling witnesses and presenting additional evidence in an attempt to determine if any of the other officers at the scene should be charged with any type of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Legal experts said such charges might include aiding and abetting a crime or being an accessory after the fact.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F.B.I. Inquiry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Asked if evidence in the case had also been presented to a Federal grand jury, Carol Levitzky, a spokeswoman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here, said, "The F.B.I. is continuing to conduct its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District Attorney Terry White, who is prosecuting the case, said Sergeant Koon had not taken an active part in the beating but faced the full penalty on the charges because he had aided and abetted the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White said that if Sergeant Koon and Officer Powell were convicted they could be sentenced to a maximum of seven years and eight months in prison, and that Officers Briseno and Wind faced maximum four-year sentences.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Except in the case of Officer Briseno, who used his feet but not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baton, he said the deadly weapons involved in the charges were batons and feet.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Grevious Error'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Tom Bradley,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himself black, praised the work of the grand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 officers, clearly with the use of their batons and with their feet, left no doubt in anybody's mind about the charges that should be levied against them," he said. "The sergeant at the scene, who above all else was responsible for maintaining control over his officers at the scene, in my judgment committed the most grievous error of not intervening and stopping that 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 has in recent days, the Mayor declined to join the growing calls for the resignation of Chief Gates, who is a Civil Service appointee and can only be removed through slow and complex government procedures.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 said he had tried several times to have the law changed to allow him to remove heads of city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the beating incident, he added, "I have never seen, nor heard, the intensity, the sense of furor, that people have expressed, not just in this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Attorney General Richard Thornburgh ordered the Justice Department's civil rights division to open a review of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complaint to the Federal Government over the last six years.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1" style="position:absolute;z-index:2518886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Sgt. Stacey C. Koon -- Charged with four counts . . . 40 years old . . . Has been with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14 1/2 years . . . Father of five children . . . Lives in Castaic.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Theodore J. Briseno -- Charged with two counts . . . 38 years old . . . A nine-year veteran . . . Lives in Sepulveda . . . Suspended for 66 days without pay in 1987 for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after he was found to have unnecessarily kicked and struck a handcuffed 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Timothy E. Wind -- Charged with two counts . . . 30 years old . . . Joined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May 1990 and is still serving his probationary period as a rookie.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Laurence M. Powell -- Charged with three counts . . . 28 years old . . . A 3 1/2-year veteran of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 . Faces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inquiry into an allegation by two black college students that he made racial slurs and physically abused them last month.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1991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89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Meet Wyoming’s New Black Sheriff, the First in State History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2021 Monday 21:25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 Watkins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appointment is symbolic for both Wyoming and the Mountain West, which has been insulated from much of the national reckoning over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890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LARAMIE, Wyo. — Ask Aaron Appelhans if he ever wanted to be a sheriff, and he’ll say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necessarily represent or identify with everybody in law enforcement,” said Sheriff Appelhans, who was appointed as sheriff of Albany County, Wyo., in December. “I come in with some different ideas of how to go about doing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Sheriff Appelhans, a Black man, is now at the helm of one of the most historically white law enforcement institutions in Wyoming, one of the country’s whitest states. He is the first Black sheriff in the 131 years that Wyoming has been a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appointment is symbolic for both Wyoming and the Mountain West, which has been insulated from much of the national reckoning over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Advocates of overhauling law enforcement say Sheriff Appelhans’s tenure will be a test of whether change can take root in a law enforcement culture that has historically entrenched itself against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concept of reform that everybody keeps talking about, it’s coming, whether they want it, whether they like it, or not,” said Charles P. Wilson, the chairman of the National Association of Black Law Enforcement officers, which represents around 9,000 Black and brown officers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Sheriff Appelhans, 39, is inheriting a troubled department plagued by the kinds of problems that have been documented in sheriff’s offices across the region. Allegations of nepotism, selective enforcement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have swirled around the Albany County sheriff’s office for years, critics of the department say.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Sheriff Appelhans’s appointment was born of controversy: he was named to serve out the term of David O’Malley, who </w:t>
      </w:r>
      <w:hyperlink r:id="rId843" w:history="1">
        <w:r>
          <w:rPr>
            <w:rFonts w:ascii="arial" w:eastAsia="arial" w:hAnsi="arial" w:cs="arial"/>
            <w:i/>
            <w:color w:val="0077CC"/>
            <w:sz w:val="20"/>
            <w:u w:val="single"/>
            <w:shd w:val="clear" w:color="auto" w:fill="FFFFFF"/>
            <w:lang w:val="en-US" w:eastAsia="en-US" w:bidi="ar-SA"/>
          </w:rPr>
          <w:t>stepped down</w:t>
        </w:r>
      </w:hyperlink>
      <w:r>
        <w:rPr>
          <w:rFonts w:ascii="arial" w:eastAsia="arial" w:hAnsi="arial" w:cs="arial"/>
          <w:color w:val="000000"/>
          <w:sz w:val="20"/>
          <w:lang w:val="en-US" w:eastAsia="en-US" w:bidi="ar-SA"/>
        </w:rPr>
        <w:t xml:space="preserve"> from the post amid a lawsuit over the shooting of an unarmed man, Robbie Ramirez,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Colorado native, Sheriff Appelhans carries little of the stiff formality often associated with sheriffs’ offices. He worked as a college-admissions officer for the University of Wyoming in Laramie before eventually spending a decade with the university’s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 path he says he never particularly envisioned. He talks regularly with the news media, opting to deal with reporters directly rather than through a spokesperson.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Sheriff Appelhans’s approach is a stark departure for a Wyoming sheriff, a storied, sometimes archaic institution central to the lore of a disappearing American West. Sheriffs’ offices are historically white, inaccessible to the public and politically powerful; as small a role as sheriff’s offices typically have in urban areas with large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they loom much larger in more rural states like Wyoming and Montana and in parts of the Midwest, and operate with comparatively little public oversight.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the top dog in the counties,” said Chris Walsh, the executive director of the Wyoming Peace Officer Standards and Training Commission, which certifies law enforcement personnel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such sparsely populated territory, small towns rarely can afford to set up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so most law enforcement duties fall to county sheriffs. In Wyoming, sheriffs are elected to four-year terms with no limits; many hold office for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sheriff, by nature, has far less oversight,” said Karlee Provenza, a Democrat in the State House of Representatives who is also the executive director of Albany County for Proper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 advocacy organization. “The process is meant to put that oversight into a ballot box. And that is slow, it’s unreliable, and it’s not real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Nestled in the high desert between the Front Range foothills and Medicine Bow-Routt National Forest, Laramie is a relatively liberal political anomaly in the deeply conservative Wyoming ranchlands, a phenomenon bolstered by a robust population of college students at the University of Wyoming. Outside Laramie, sagebrush and cattle make up much of the rest of Albany County.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Sheriff Appelhans’s challenges will be </w:t>
      </w:r>
      <w:hyperlink r:id="rId843" w:history="1">
        <w:r>
          <w:rPr>
            <w:rFonts w:ascii="arial" w:eastAsia="arial" w:hAnsi="arial" w:cs="arial"/>
            <w:i/>
            <w:color w:val="0077CC"/>
            <w:sz w:val="20"/>
            <w:u w:val="single"/>
            <w:shd w:val="clear" w:color="auto" w:fill="FFFFFF"/>
            <w:lang w:val="en-US" w:eastAsia="en-US" w:bidi="ar-SA"/>
          </w:rPr>
          <w:t>rebuilding public trust</w:t>
        </w:r>
      </w:hyperlink>
      <w:r>
        <w:rPr>
          <w:rFonts w:ascii="arial" w:eastAsia="arial" w:hAnsi="arial" w:cs="arial"/>
          <w:color w:val="000000"/>
          <w:sz w:val="20"/>
          <w:lang w:val="en-US" w:eastAsia="en-US" w:bidi="ar-SA"/>
        </w:rPr>
        <w:t xml:space="preserve"> following the 2018 shooting of Mr. Ramirez by an Albany County Sheriff’s deputy, Derek Colling. Mr. Ramirez, who was said by his family to suffer from mental illness, was shot once in the chest and twice in the back by Mr. Colling during a traffic stop. A grand jury </w:t>
      </w:r>
      <w:hyperlink r:id="rId843" w:history="1">
        <w:r>
          <w:rPr>
            <w:rFonts w:ascii="arial" w:eastAsia="arial" w:hAnsi="arial" w:cs="arial"/>
            <w:i/>
            <w:color w:val="0077CC"/>
            <w:sz w:val="20"/>
            <w:u w:val="single"/>
            <w:shd w:val="clear" w:color="auto" w:fill="FFFFFF"/>
            <w:lang w:val="en-US" w:eastAsia="en-US" w:bidi="ar-SA"/>
          </w:rPr>
          <w:t>declined in 2019</w:t>
        </w:r>
      </w:hyperlink>
      <w:r>
        <w:rPr>
          <w:rFonts w:ascii="arial" w:eastAsia="arial" w:hAnsi="arial" w:cs="arial"/>
          <w:color w:val="000000"/>
          <w:sz w:val="20"/>
          <w:lang w:val="en-US" w:eastAsia="en-US" w:bidi="ar-SA"/>
        </w:rPr>
        <w:t xml:space="preserve"> to prosecute Mr. Colling for involuntary manslaughter. Mr. Ramirez’s family </w:t>
      </w:r>
      <w:hyperlink r:id="rId843" w:history="1">
        <w:r>
          <w:rPr>
            <w:rFonts w:ascii="arial" w:eastAsia="arial" w:hAnsi="arial" w:cs="arial"/>
            <w:i/>
            <w:color w:val="0077CC"/>
            <w:sz w:val="20"/>
            <w:u w:val="single"/>
            <w:shd w:val="clear" w:color="auto" w:fill="FFFFFF"/>
            <w:lang w:val="en-US" w:eastAsia="en-US" w:bidi="ar-SA"/>
          </w:rPr>
          <w:t>has filed a $20 million wrongful death lawsuit</w:t>
        </w:r>
      </w:hyperlink>
      <w:r>
        <w:rPr>
          <w:rFonts w:ascii="arial" w:eastAsia="arial" w:hAnsi="arial" w:cs="arial"/>
          <w:color w:val="000000"/>
          <w:sz w:val="20"/>
          <w:lang w:val="en-US" w:eastAsia="en-US" w:bidi="ar-SA"/>
        </w:rPr>
        <w:t xml:space="preserve"> against Albany County.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incident brought national attention to the ease with which problematic officers can move unchecked from one department to another. Mr. Colling had previously been fired by the Las Vegas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being involved in two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and, later, </w:t>
      </w:r>
      <w:hyperlink r:id="rId843" w:history="1">
        <w:r>
          <w:rPr>
            <w:rFonts w:ascii="arial" w:eastAsia="arial" w:hAnsi="arial" w:cs="arial"/>
            <w:i/>
            <w:color w:val="0077CC"/>
            <w:sz w:val="20"/>
            <w:u w:val="single"/>
            <w:shd w:val="clear" w:color="auto" w:fill="FFFFFF"/>
            <w:lang w:val="en-US" w:eastAsia="en-US" w:bidi="ar-SA"/>
          </w:rPr>
          <w:t>violently beating a man</w:t>
        </w:r>
      </w:hyperlink>
      <w:r>
        <w:rPr>
          <w:rFonts w:ascii="arial" w:eastAsia="arial" w:hAnsi="arial" w:cs="arial"/>
          <w:color w:val="000000"/>
          <w:sz w:val="20"/>
          <w:lang w:val="en-US" w:eastAsia="en-US" w:bidi="ar-SA"/>
        </w:rPr>
        <w:t xml:space="preserve"> who tried to film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Ramirez’s name was sometimes invoked by demonstrators </w:t>
      </w:r>
      <w:hyperlink r:id="rId843" w:history="1">
        <w:r>
          <w:rPr>
            <w:rFonts w:ascii="arial" w:eastAsia="arial" w:hAnsi="arial" w:cs="arial"/>
            <w:i/>
            <w:color w:val="0077CC"/>
            <w:sz w:val="20"/>
            <w:u w:val="single"/>
            <w:shd w:val="clear" w:color="auto" w:fill="FFFFFF"/>
            <w:lang w:val="en-US" w:eastAsia="en-US" w:bidi="ar-SA"/>
          </w:rPr>
          <w:t>both in Laramie and elsewhere</w:t>
        </w:r>
      </w:hyperlink>
      <w:r>
        <w:rPr>
          <w:rFonts w:ascii="arial" w:eastAsia="arial" w:hAnsi="arial" w:cs="arial"/>
          <w:color w:val="000000"/>
          <w:sz w:val="20"/>
          <w:lang w:val="en-US" w:eastAsia="en-US" w:bidi="ar-SA"/>
        </w:rPr>
        <w:t xml:space="preserve"> in the state over the summer, </w:t>
      </w:r>
      <w:hyperlink r:id="rId843" w:history="1">
        <w:r>
          <w:rPr>
            <w:rFonts w:ascii="arial" w:eastAsia="arial" w:hAnsi="arial" w:cs="arial"/>
            <w:i/>
            <w:color w:val="0077CC"/>
            <w:sz w:val="20"/>
            <w:u w:val="single"/>
            <w:shd w:val="clear" w:color="auto" w:fill="FFFFFF"/>
            <w:lang w:val="en-US" w:eastAsia="en-US" w:bidi="ar-SA"/>
          </w:rPr>
          <w:t>when hundreds of thousands of people across the country marched</w:t>
        </w:r>
      </w:hyperlink>
      <w:r>
        <w:rPr>
          <w:rFonts w:ascii="arial" w:eastAsia="arial" w:hAnsi="arial" w:cs="arial"/>
          <w:color w:val="000000"/>
          <w:sz w:val="20"/>
          <w:lang w:val="en-US" w:eastAsia="en-US" w:bidi="ar-SA"/>
        </w:rPr>
        <w:t xml:space="preserve">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Sheriff Appelhans did not want to talk about the incident or the lawsuit. But he acknowledged that the department’s history was one of the things that had made him wary as he considered whether to take on the job of sheriff.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what he brings to the sheriff’s office is a calmness: He’s soft-spoken, but it doesn’t mean he’s a pushover,” said Linda Devine, a defense lawyer in Laramie who is a proponent of overhauling criminal justice. “I think Aaron has a really good heart, I think he has really good intentions, and I think he wants to bring this community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O’Malley’s midterm departure means Sheriff Appelhans will not come up for election until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meantime, he plans to embark on an aggressive approach to bringing cultural change in the sheriff’s office. He is leading an effort to coordinate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with resources like shelters, mental health professionals and support groups.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he said, can often escalate into situations that could be better handled with counselors or nonlethal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 said, he intends to diversify the 42-deputy sheriff’s office, where he said he is the only Black officer. Five deputies are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Sheriff Appelhans said he has unilateral authority over hiring decisions at the department and is actively seeking applicants, adding that he intends to recruit more Black, Latino and female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 enforcement doesn’t do a very good job of reaching out to every other population that’s out there, especially women and people of color,” he said. “They just do a terrible job.”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Sheriffs’ offices in Wyoming have a long history of racial bias, advocates say. The issue confronted Sheriff Appelhans early in his tenure: On his second day in office, a Wyoming state representative, Cyrus Western, </w:t>
      </w:r>
      <w:hyperlink r:id="rId843" w:history="1">
        <w:r>
          <w:rPr>
            <w:rFonts w:ascii="arial" w:eastAsia="arial" w:hAnsi="arial" w:cs="arial"/>
            <w:i/>
            <w:color w:val="0077CC"/>
            <w:sz w:val="20"/>
            <w:u w:val="single"/>
            <w:shd w:val="clear" w:color="auto" w:fill="FFFFFF"/>
            <w:lang w:val="en-US" w:eastAsia="en-US" w:bidi="ar-SA"/>
          </w:rPr>
          <w:t>tweeted a racist gif</w:t>
        </w:r>
      </w:hyperlink>
      <w:r>
        <w:rPr>
          <w:rFonts w:ascii="arial" w:eastAsia="arial" w:hAnsi="arial" w:cs="arial"/>
          <w:color w:val="000000"/>
          <w:sz w:val="20"/>
          <w:lang w:val="en-US" w:eastAsia="en-US" w:bidi="ar-SA"/>
        </w:rPr>
        <w:t xml:space="preserve"> from the movie “Blazing Saddles” in reference to Sheriff Appelhans’s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didn’t want to say I knew it was coming, but it didn’t surprise me when it came,” Sheriff Appelhans said of the incident. “It isn’t something that I haven’t dealt with throughout my entire life. Unfortunately it’s something that I’m used to.”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Western </w:t>
      </w:r>
      <w:hyperlink r:id="rId843" w:history="1">
        <w:r>
          <w:rPr>
            <w:rFonts w:ascii="arial" w:eastAsia="arial" w:hAnsi="arial" w:cs="arial"/>
            <w:i/>
            <w:color w:val="0077CC"/>
            <w:sz w:val="20"/>
            <w:u w:val="single"/>
            <w:shd w:val="clear" w:color="auto" w:fill="FFFFFF"/>
            <w:lang w:val="en-US" w:eastAsia="en-US" w:bidi="ar-SA"/>
          </w:rPr>
          <w:t>later apologized</w:t>
        </w:r>
      </w:hyperlink>
      <w:r>
        <w:rPr>
          <w:rFonts w:ascii="arial" w:eastAsia="arial" w:hAnsi="arial" w:cs="arial"/>
          <w:color w:val="000000"/>
          <w:sz w:val="20"/>
          <w:lang w:val="en-US" w:eastAsia="en-US" w:bidi="ar-SA"/>
        </w:rPr>
        <w:t xml:space="preserve"> for the tweet, insisting he had not meant it as a disparagement of the state’s first Black sheriff.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A banner in the sheriff’s office flanked by figurines sold in stores in Laramie, Wyo. Small towns rarely can afford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so most law enforcement duties fall to county sheriffs.; Aaron Appelhans, a former college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will try to rebuild public trust after a 2018 shooting by a county deputy.; Laramie, a college town and the seat of Albany County, is a liberal anomaly in the deep red of Wyoming’s ranchlands. (PHOTOGRAPHS BY CALEB ALVARADO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91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4"/>
          <w:headerReference w:type="default" r:id="rId845"/>
          <w:footerReference w:type="even" r:id="rId846"/>
          <w:footerReference w:type="default" r:id="rId847"/>
          <w:headerReference w:type="first" r:id="rId848"/>
          <w:footerReference w:type="first" r:id="rId849"/>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0" w:history="1">
        <w:r>
          <w:rPr>
            <w:rFonts w:ascii="arial" w:eastAsia="arial" w:hAnsi="arial" w:cs="arial"/>
            <w:b/>
            <w:bCs/>
            <w:i/>
            <w:color w:val="0077CC"/>
            <w:kern w:val="32"/>
            <w:sz w:val="28"/>
            <w:szCs w:val="32"/>
            <w:u w:val="single"/>
            <w:shd w:val="clear" w:color="auto" w:fill="FFFFFF"/>
            <w:lang w:val="en-US" w:eastAsia="en-US" w:bidi="ar-SA"/>
          </w:rPr>
          <w:t xml:space="preserve">State Probe Sought in Quogue Shooting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2003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14LI; Column 1; Long Island Weekly Desk;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JOHN RATHER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892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LUCIUS WARE, the president of the eastern Long Island branch of the National Association for the Advancement of Colored People, is calling on Governor Pataki to intervene in the case of a Guatemalan construction worker who was shot and killed by a Suffolk County deputy sheriff working part time as a Quogue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Ware and others involved with the East End's rapidly growing Hispanic population said the shooting was a part of a pattern in which some members of predominantly white East End town and village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target minorities.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Hispanics are now encountering the same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profiling that blacks have endured on the East End for decades, said Mr. Ware, who lives in Southhampton.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local officials deny that such targeting has occurred.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Ware said that investigation of the shooting two weeks ago should not be left to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to District Attorney Thomas Spota, who represented Suffolk's deputy sheriffs'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before winning election in 2001 with their support.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officials disagree, and a spokesman for Mr. Spota, Robert Clifford, said Mr. Spota "doesn't see the need for a special prosecutor." But Mr. Ware and others said they wanted Governor Pataki to appoint Attorney General Eliot Spitzer to take over.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issue is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Robert Behrle, a Suffolk County deputy sheriff who was working part time for the Village of Quogue and was driving a village squad car,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Detective Lt. John Fitzpatrick, the commanding officer of the Suffolk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homicide squad who is heading the investigation, said that the incident began about 4:30 p.m. on Saturday, March 22. He said that Officer Behrle was attempting to stop the construction worker, Victor Robelio Juarez Perez of Westhampton, whom he had clocked driving at 48 miles per hour in a 30 m.p.h. 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Officer Behrle tried to pull Mr. Juarez over, he suddenly sped off. A brief chase ended about a mile away when Mr. Juarez turned into a new subdivision on Deborah Lane in Quiogue, the adjoining hamlet, which is in the Town of Southampton and under the jurisdiction of Southampton 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Detective Lieutenant Fitzpatrick said, his car skidded to a halt at a bend in the road and he jumped out and ran into a patch of scrub oaks with Officer Behrle running behind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Detective Lieutenant Fitzpatrick said that Mr. Juarez then went through a gap in a fence and was on the verge of escaping into an open area when he stopped to pick up a four-foot-long tree limb four inches in diameter and advanced on Officer Behrle.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was ahead of the officer, and for whatever reason he chose to arm himself with that club, and he turned on the officer," Detective Lieutenant Fitzpatrick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Officer Behrle, who had drawn his 9-millimeter Glock pistol, fired after Mr. Juarez attacked him with the limb, injuring the policeman's leg and briefly knocking the gun from his hand. "The officer stoops over to retrieve it, and the individual raises the club to strike him, and the officer fires," the detective lieutenant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Juarez was hit three times, once in the stomach and twice in the chest; he was pronounced dead at Central Suffolk Hospital in Riverhead. A funeral service for him was scheduled today at St. John the Evangelist Roman Catholic Church in Riverhead.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Ware said the fatal shooting, the first anyone could recall involving a Quogue or Southampton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not justified. "Let there be no mistake: This man was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acting inappropriately," Mr. Ware said at a news conference held March 28 in front of the Southampton Town Hall. It was attended by civil rights advocates, members of a Hispanic group and a lawyer for the Juarez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Luis A. Pagan of Riverhead, the family's lawyer, expressed skepticism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 of the shooting. "If someone is running away from a cop, they won't stop and pick up a stick," Mr. Pagan said. "They would continue to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Detective Lieutenant Fitzpatrick said an eyewitness whom he would not identify had corroborated Officer Berhle's account. Mr. Pagan said there may be conflicting accounts and as many as three witnesses.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Detective Lieutenant Fitzpatrick said that Mr. Juarez was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illegally, used more than one name and had assumed the identity of another Guatemalan who had worked in this country legally but had since returned to Guatemala.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Mr. Juarez's car was unregistered and had different front and rear license plates, neither of which belong to him. His driver's license, held under his assumed name, was suspended after Mr. Juarez arrested in Riverhead in July for driving while intoxicated,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Alan Otto, the Suffolk County sheriff's chief of staff, said that Officer Behrle, a deputy sheriff since 1993 and now a sergeant, had an unblemished record. The sheriff's office has placed on administrative duty while the investigation continues.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Ware said Officer Behrle should never be permitted to carry a gun again and criticized Southampton Town and Quogue officials for failing to show concern. "Town officeholders are expected to lead the community in times of crisis," he said. "Their silence, to this point, has been deafening."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A. Heaney, Southampton's town supervisor, disputed this. "We are deeply concerned, we clearly are," he said, calling the shooting "an extremely unfortunate incident."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 wisest thing that all parties can do is to allow the experts to do their research and draw their conclusions, and then all of us will know reasonably what has occurred and what actions are prudent to take,"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Detective Lieutenant Fitzpatrick said that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completed their investigation, the results would be turned over to the Suffolk County district attorney to present to a grand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Isabel Sepulveda of Southampton, the president of Organizacion Latino Americana, said her group was watching the investigation closely. "We want to believe we will know the truth and that justice will prevail," she said.</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8" style="position:absolute;z-index:2518937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Lucius Ware of the N.A.A.C.P., above center, at the news conference, and the scene of the shooting off Deborah Lane in Quiogue. (Photographs by Doug Kuntz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9478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51"/>
          <w:headerReference w:type="default" r:id="rId852"/>
          <w:footerReference w:type="even" r:id="rId853"/>
          <w:footerReference w:type="default" r:id="rId854"/>
          <w:headerReference w:type="first" r:id="rId855"/>
          <w:footerReference w:type="first" r:id="rId85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4" w:name="Bookmark_93"/>
      <w:bookmarkEnd w:id="184"/>
    </w:p>
    <w:p>
      <w:pPr>
        <w:rPr>
          <w:rFonts w:ascii="arial" w:eastAsia="arial" w:hAnsi="arial" w:cs="arial"/>
          <w:sz w:val="20"/>
          <w:lang w:val="en-US" w:eastAsia="en-US" w:bidi="ar-SA"/>
        </w:rPr>
      </w:pPr>
      <w:r>
        <w:pict>
          <v:shape id="_x0000_i135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57" w:history="1">
        <w:r>
          <w:rPr>
            <w:rFonts w:ascii="arial" w:eastAsia="arial" w:hAnsi="arial" w:cs="arial"/>
            <w:b/>
            <w:bCs/>
            <w:i/>
            <w:color w:val="0077CC"/>
            <w:kern w:val="32"/>
            <w:sz w:val="28"/>
            <w:szCs w:val="32"/>
            <w:u w:val="single"/>
            <w:shd w:val="clear" w:color="auto" w:fill="FFFFFF"/>
            <w:lang w:val="en-US" w:eastAsia="en-US" w:bidi="ar-SA"/>
          </w:rPr>
          <w:t>When Jail Becomes Normal</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3, 2020 Wednesday 06:45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BRIEFING</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1787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Leonhardt</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And what else you need to know today.</w:t>
      </w:r>
    </w:p>
    <w:p>
      <w:pPr>
        <w:keepNext/>
        <w:spacing w:before="240" w:after="0" w:line="340" w:lineRule="atLeast"/>
        <w:ind w:left="0" w:right="0" w:firstLine="0"/>
        <w:jc w:val="left"/>
        <w:rPr>
          <w:rFonts w:ascii="arial" w:eastAsia="arial" w:hAnsi="arial" w:cs="arial"/>
          <w:sz w:val="20"/>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51" style="position:absolute;z-index:25189580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what else you need to know today.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Want to get The Morning by email? </w:t>
      </w:r>
      <w:hyperlink r:id="rId858" w:history="1">
        <w:r>
          <w:rPr>
            <w:rFonts w:ascii="arial" w:eastAsia="arial" w:hAnsi="arial" w:cs="arial"/>
            <w:i/>
            <w:color w:val="0077CC"/>
            <w:sz w:val="20"/>
            <w:u w:val="single"/>
            <w:shd w:val="clear" w:color="auto" w:fill="FFFFFF"/>
            <w:lang w:val="en-US" w:eastAsia="en-US" w:bidi="ar-SA"/>
          </w:rPr>
          <w:t>Here’s the sign-up</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Good morning. Protests continued late into the night, without the destruction of recent days. George W. Bush offered praise for the protesters. Let’s start by looking at how mass incarceration has shaped black Americans’ lives.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most white Americans, interactions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happen rarely, and they’re often respectful or even friendly. Many white people don’t know a single person who’s currently behind bars.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many black communities — and especially for black men — the situation is entirely different. Some of the statistics can be hard to fathom:</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Close to 10 percent of black men in their 30s </w:t>
      </w:r>
      <w:hyperlink r:id="rId858" w:history="1">
        <w:r>
          <w:rPr>
            <w:rFonts w:ascii="arial" w:eastAsia="arial" w:hAnsi="arial" w:cs="arial"/>
            <w:i/>
            <w:color w:val="0077CC"/>
            <w:sz w:val="20"/>
            <w:u w:val="single"/>
            <w:shd w:val="clear" w:color="auto" w:fill="FFFFFF"/>
            <w:lang w:val="en-US" w:eastAsia="en-US" w:bidi="ar-SA"/>
          </w:rPr>
          <w:t>are behind bars on any given day</w:t>
        </w:r>
      </w:hyperlink>
      <w:r>
        <w:rPr>
          <w:rFonts w:ascii="arial" w:eastAsia="arial" w:hAnsi="arial" w:cs="arial"/>
          <w:color w:val="000000"/>
          <w:sz w:val="20"/>
          <w:lang w:val="en-US" w:eastAsia="en-US" w:bidi="ar-SA"/>
        </w:rPr>
        <w:t>, according to the Sentencing Project.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hyperlink r:id="rId858" w:history="1">
        <w:r>
          <w:rPr>
            <w:rFonts w:ascii="arial" w:eastAsia="arial" w:hAnsi="arial" w:cs="arial"/>
            <w:i/>
            <w:color w:val="0077CC"/>
            <w:sz w:val="20"/>
            <w:u w:val="single"/>
            <w:shd w:val="clear" w:color="auto" w:fill="FFFFFF"/>
            <w:lang w:val="en-US" w:eastAsia="en-US" w:bidi="ar-SA"/>
          </w:rPr>
          <w:t>Incarceration rates</w:t>
        </w:r>
      </w:hyperlink>
      <w:r>
        <w:rPr>
          <w:rFonts w:ascii="arial" w:eastAsia="arial" w:hAnsi="arial" w:cs="arial"/>
          <w:color w:val="000000"/>
          <w:sz w:val="20"/>
          <w:lang w:val="en-US" w:eastAsia="en-US" w:bidi="ar-SA"/>
        </w:rPr>
        <w:t>for black men are about twice as high as those of Hispanic men, five times higher than those of white men and at least 25 times higher than those of black women, Hispanic women or white women.</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government last counted how many black men had ever spent time in state or federal prison — in 2001 — </w:t>
      </w:r>
      <w:hyperlink r:id="rId858" w:history="1">
        <w:r>
          <w:rPr>
            <w:rFonts w:ascii="arial" w:eastAsia="arial" w:hAnsi="arial" w:cs="arial"/>
            <w:i/>
            <w:color w:val="0077CC"/>
            <w:sz w:val="20"/>
            <w:u w:val="single"/>
            <w:shd w:val="clear" w:color="auto" w:fill="FFFFFF"/>
            <w:lang w:val="en-US" w:eastAsia="en-US" w:bidi="ar-SA"/>
          </w:rPr>
          <w:t>the share was 17 percent</w:t>
        </w:r>
      </w:hyperlink>
      <w:r>
        <w:rPr>
          <w:rFonts w:ascii="arial" w:eastAsia="arial" w:hAnsi="arial" w:cs="arial"/>
          <w:color w:val="000000"/>
          <w:sz w:val="20"/>
          <w:lang w:val="en-US" w:eastAsia="en-US" w:bidi="ar-SA"/>
        </w:rPr>
        <w:t>. Today, it’s likely closer to 20 percent (and this number doesn’t include people who’ve spent time in jail without being sentenced to prison). The comparable number for white men is about 3 percent.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rise of mass incarceration over the last half-century has turned imprisonment into a dominant feature of modern life for black Americans. Large numbers of black men are missing from their communities — unable to marry, care for children or see their aging parents. Many others suffer from permanent economic or psychological damage, struggling to find work after they leave prison.</w:t>
      </w:r>
    </w:p>
    <w:p>
      <w:pPr>
        <w:keepNext w:val="0"/>
        <w:spacing w:before="240" w:after="0" w:line="260" w:lineRule="atLeast"/>
        <w:ind w:left="0" w:right="0" w:firstLine="0"/>
        <w:jc w:val="both"/>
        <w:rPr>
          <w:rFonts w:ascii="arial" w:eastAsia="arial" w:hAnsi="arial" w:cs="arial"/>
          <w:sz w:val="20"/>
          <w:lang w:val="en-US" w:eastAsia="en-US" w:bidi="ar-SA"/>
        </w:rPr>
      </w:pPr>
      <w:hyperlink r:id="rId858" w:history="1">
        <w:r>
          <w:rPr>
            <w:rFonts w:ascii="arial" w:eastAsia="arial" w:hAnsi="arial" w:cs="arial"/>
            <w:i/>
            <w:color w:val="0077CC"/>
            <w:sz w:val="20"/>
            <w:u w:val="single"/>
            <w:shd w:val="clear" w:color="auto" w:fill="FFFFFF"/>
            <w:lang w:val="en-US" w:eastAsia="en-US" w:bidi="ar-SA"/>
          </w:rPr>
          <w:t>A recent study</w:t>
        </w:r>
      </w:hyperlink>
      <w:r>
        <w:rPr>
          <w:rFonts w:ascii="arial" w:eastAsia="arial" w:hAnsi="arial" w:cs="arial"/>
          <w:color w:val="000000"/>
          <w:sz w:val="20"/>
          <w:lang w:val="en-US" w:eastAsia="en-US" w:bidi="ar-SA"/>
        </w:rPr>
        <w:t xml:space="preserve"> by the economists Patrick Bayer and Kerwin Kofi Charles found that 27 percent of black men in the prime working years of their lives — between the ages of 25 and 54 — didn’t report earning a single dollar of income in 2014. “That’s a massive number,” Charles, the dean of the Yale School of Management, told me. Incarceration, including the aftereffects, was a major reason.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anger coursing through America’s streets over the past week has many causes, starting with a gruesome video showing the killing of George Floyd in Minneapolis. But that anger has also been building up for a long time. It is, in part, anger about incarceration having become normal.</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explainer podcast: How has mass incarceration happened? “Justice in America” — hosted by Josie Duffy Rice of The Appeal — tries to answer the question. The Times’s Caity Weaver recommends starting with </w:t>
      </w:r>
      <w:hyperlink r:id="rId858" w:history="1">
        <w:r>
          <w:rPr>
            <w:rFonts w:ascii="arial" w:eastAsia="arial" w:hAnsi="arial" w:cs="arial"/>
            <w:i/>
            <w:color w:val="0077CC"/>
            <w:sz w:val="20"/>
            <w:u w:val="single"/>
            <w:shd w:val="clear" w:color="auto" w:fill="FFFFFF"/>
            <w:lang w:val="en-US" w:eastAsia="en-US" w:bidi="ar-SA"/>
          </w:rPr>
          <w:t>the first episode, about bail</w:t>
        </w:r>
      </w:hyperlink>
      <w:r>
        <w:rPr>
          <w:rFonts w:ascii="arial" w:eastAsia="arial" w:hAnsi="arial" w:cs="arial"/>
          <w:color w:val="000000"/>
          <w:sz w:val="20"/>
          <w:lang w:val="en-US" w:eastAsia="en-US" w:bidi="ar-SA"/>
        </w:rPr>
        <w:t>. “I learn so much from this freaking podcast,” Caity tweeted yesterday.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FOUR MORE BIG STORIES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 Less violence on Tuesday night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amount of violence, fires and looting declined last night, relative to the chaos of previous nights. Instead, peaceful protesters in many cities defied curfews and remained on the streets late into the night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protest developments:</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force against black people at a rate at least seven times that of white people during the past five years, </w:t>
      </w:r>
      <w:hyperlink r:id="rId858" w:history="1">
        <w:r>
          <w:rPr>
            <w:rFonts w:ascii="arial" w:eastAsia="arial" w:hAnsi="arial" w:cs="arial"/>
            <w:i/>
            <w:color w:val="0077CC"/>
            <w:sz w:val="20"/>
            <w:u w:val="single"/>
            <w:shd w:val="clear" w:color="auto" w:fill="FFFFFF"/>
            <w:lang w:val="en-US" w:eastAsia="en-US" w:bidi="ar-SA"/>
          </w:rPr>
          <w:t>city data show</w:t>
        </w:r>
      </w:hyperlink>
      <w:r>
        <w:rPr>
          <w:rFonts w:ascii="arial" w:eastAsia="arial" w:hAnsi="arial" w:cs="arial"/>
          <w:color w:val="000000"/>
          <w:sz w:val="20"/>
          <w:lang w:val="en-US" w:eastAsia="en-US" w:bidi="ar-SA"/>
        </w:rPr>
        <w:t>.</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his first speech outside his home since the coronavirus lockdown, Joe Biden likened President Trump’s language to that of Southern racists of the 1960s. “We cannot let our rage consume us,” </w:t>
      </w:r>
      <w:hyperlink r:id="rId858" w:history="1">
        <w:r>
          <w:rPr>
            <w:rFonts w:ascii="arial" w:eastAsia="arial" w:hAnsi="arial" w:cs="arial"/>
            <w:i/>
            <w:color w:val="0077CC"/>
            <w:sz w:val="20"/>
            <w:u w:val="single"/>
            <w:shd w:val="clear" w:color="auto" w:fill="FFFFFF"/>
            <w:lang w:val="en-US" w:eastAsia="en-US" w:bidi="ar-SA"/>
          </w:rPr>
          <w:t>Biden said</w:t>
        </w:r>
      </w:hyperlink>
      <w:r>
        <w:rPr>
          <w:rFonts w:ascii="arial" w:eastAsia="arial" w:hAnsi="arial" w:cs="arial"/>
          <w:color w:val="000000"/>
          <w:sz w:val="20"/>
          <w:lang w:val="en-US" w:eastAsia="en-US" w:bidi="ar-SA"/>
        </w:rPr>
        <w:t>.</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Former President George W. Bush </w:t>
      </w:r>
      <w:hyperlink r:id="rId858" w:history="1">
        <w:r>
          <w:rPr>
            <w:rFonts w:ascii="arial" w:eastAsia="arial" w:hAnsi="arial" w:cs="arial"/>
            <w:i/>
            <w:color w:val="0077CC"/>
            <w:sz w:val="20"/>
            <w:u w:val="single"/>
            <w:shd w:val="clear" w:color="auto" w:fill="FFFFFF"/>
            <w:lang w:val="en-US" w:eastAsia="en-US" w:bidi="ar-SA"/>
          </w:rPr>
          <w:t>praised peaceful protesters</w:t>
        </w:r>
      </w:hyperlink>
      <w:r>
        <w:rPr>
          <w:rFonts w:ascii="arial" w:eastAsia="arial" w:hAnsi="arial" w:cs="arial"/>
          <w:color w:val="000000"/>
          <w:sz w:val="20"/>
          <w:lang w:val="en-US" w:eastAsia="en-US" w:bidi="ar-SA"/>
        </w:rPr>
        <w:t>. He said that he and his wife, Laura, were “anguished by the brutal suffocation of George Floyd and disturbed by the injustice and fear that suffocate our country.”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 Fears of ‘autocracy’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Attorney General William Barr gave the order to clear the square across from the White House on Monday night, </w:t>
      </w:r>
      <w:hyperlink r:id="rId858" w:history="1">
        <w:r>
          <w:rPr>
            <w:rFonts w:ascii="arial" w:eastAsia="arial" w:hAnsi="arial" w:cs="arial"/>
            <w:i/>
            <w:color w:val="0077CC"/>
            <w:sz w:val="20"/>
            <w:u w:val="single"/>
            <w:shd w:val="clear" w:color="auto" w:fill="FFFFFF"/>
            <w:lang w:val="en-US" w:eastAsia="en-US" w:bidi="ar-SA"/>
          </w:rPr>
          <w:t>The Times explains, in a story reconstructing the incident</w:t>
        </w:r>
      </w:hyperlink>
      <w:r>
        <w:rPr>
          <w:rFonts w:ascii="arial" w:eastAsia="arial" w:hAnsi="arial" w:cs="arial"/>
          <w:color w:val="000000"/>
          <w:sz w:val="20"/>
          <w:lang w:val="en-US" w:eastAsia="en-US" w:bidi="ar-SA"/>
        </w:rPr>
        <w:t>. The order led law enforcement to use smoke and flash grenades to scatter peaceful protesters so that Trump could appear at a church for a photo opportunity.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Former military leaders and democracy experts </w:t>
      </w:r>
      <w:hyperlink r:id="rId858" w:history="1">
        <w:r>
          <w:rPr>
            <w:rFonts w:ascii="arial" w:eastAsia="arial" w:hAnsi="arial" w:cs="arial"/>
            <w:i/>
            <w:color w:val="0077CC"/>
            <w:sz w:val="20"/>
            <w:u w:val="single"/>
            <w:shd w:val="clear" w:color="auto" w:fill="FFFFFF"/>
            <w:lang w:val="en-US" w:eastAsia="en-US" w:bidi="ar-SA"/>
          </w:rPr>
          <w:t xml:space="preserve">condemned the </w:t>
        </w:r>
      </w:hyperlink>
      <w:hyperlink r:id="rId858" w:history="1">
        <w:r>
          <w:rPr>
            <w:rFonts w:ascii="arial" w:eastAsia="arial" w:hAnsi="arial" w:cs="arial"/>
            <w:b/>
            <w:i/>
            <w:color w:val="0077CC"/>
            <w:sz w:val="20"/>
            <w:u w:val="single"/>
            <w:shd w:val="clear" w:color="auto" w:fill="FFFFFF"/>
            <w:lang w:val="en-US" w:eastAsia="en-US" w:bidi="ar-SA"/>
          </w:rPr>
          <w:t>use of force</w:t>
        </w:r>
      </w:hyperlink>
      <w:r>
        <w:rPr>
          <w:rFonts w:ascii="arial" w:eastAsia="arial" w:hAnsi="arial" w:cs="arial"/>
          <w:color w:val="000000"/>
          <w:sz w:val="20"/>
          <w:lang w:val="en-US" w:eastAsia="en-US" w:bidi="ar-SA"/>
        </w:rPr>
        <w:t xml:space="preserve"> against citizens. Retired Adm. Mike Mullen </w:t>
      </w:r>
      <w:hyperlink r:id="rId858" w:history="1">
        <w:r>
          <w:rPr>
            <w:rFonts w:ascii="arial" w:eastAsia="arial" w:hAnsi="arial" w:cs="arial"/>
            <w:i/>
            <w:color w:val="0077CC"/>
            <w:sz w:val="20"/>
            <w:u w:val="single"/>
            <w:shd w:val="clear" w:color="auto" w:fill="FFFFFF"/>
            <w:lang w:val="en-US" w:eastAsia="en-US" w:bidi="ar-SA"/>
          </w:rPr>
          <w:t>wrote in The Atlantic</w:t>
        </w:r>
      </w:hyperlink>
      <w:r>
        <w:rPr>
          <w:rFonts w:ascii="arial" w:eastAsia="arial" w:hAnsi="arial" w:cs="arial"/>
          <w:color w:val="000000"/>
          <w:sz w:val="20"/>
          <w:lang w:val="en-US" w:eastAsia="en-US" w:bidi="ar-SA"/>
        </w:rPr>
        <w:t xml:space="preserve"> that Trump had “laid bare his disdain for the rights of peaceful protest in this country.” Kori Schake, a former Pentagon official and Republican policy adviser, said, “If we were seeing this in another country, we would be deeply concerned.” Gail Helt, a former C.I.A. analyst, </w:t>
      </w:r>
      <w:hyperlink r:id="rId858" w:history="1">
        <w:r>
          <w:rPr>
            <w:rFonts w:ascii="arial" w:eastAsia="arial" w:hAnsi="arial" w:cs="arial"/>
            <w:i/>
            <w:color w:val="0077CC"/>
            <w:sz w:val="20"/>
            <w:u w:val="single"/>
            <w:shd w:val="clear" w:color="auto" w:fill="FFFFFF"/>
            <w:lang w:val="en-US" w:eastAsia="en-US" w:bidi="ar-SA"/>
          </w:rPr>
          <w:t>told The Washington Post</w:t>
        </w:r>
      </w:hyperlink>
      <w:r>
        <w:rPr>
          <w:rFonts w:ascii="arial" w:eastAsia="arial" w:hAnsi="arial" w:cs="arial"/>
          <w:color w:val="000000"/>
          <w:sz w:val="20"/>
          <w:lang w:val="en-US" w:eastAsia="en-US" w:bidi="ar-SA"/>
        </w:rPr>
        <w:t>: “This is what autocrats do. This is what happens in countries before a collapse. It really does unnerve 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 Voting in a shaken country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People in eight states and Washington, D.C., </w:t>
      </w:r>
      <w:hyperlink r:id="rId858" w:history="1">
        <w:r>
          <w:rPr>
            <w:rFonts w:ascii="arial" w:eastAsia="arial" w:hAnsi="arial" w:cs="arial"/>
            <w:i/>
            <w:color w:val="0077CC"/>
            <w:sz w:val="20"/>
            <w:u w:val="single"/>
            <w:shd w:val="clear" w:color="auto" w:fill="FFFFFF"/>
            <w:lang w:val="en-US" w:eastAsia="en-US" w:bidi="ar-SA"/>
          </w:rPr>
          <w:t>cast ballots in extraordinary circumstances</w:t>
        </w:r>
      </w:hyperlink>
      <w:r>
        <w:rPr>
          <w:rFonts w:ascii="arial" w:eastAsia="arial" w:hAnsi="arial" w:cs="arial"/>
          <w:color w:val="000000"/>
          <w:sz w:val="20"/>
          <w:lang w:val="en-US" w:eastAsia="en-US" w:bidi="ar-SA"/>
        </w:rPr>
        <w:t xml:space="preserve"> yesterday, and it seemed to go more smoothly than some people feared. “If Tuesday’s vote-by-mail primaries were a test for November, elections officials have reason to be encouraged: a few bumps but no major disasters,” said Stephanie Saul, a Times reporter.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Among the results:</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Steve King, who’s represented an Iowa House district for nine terms and has a history of racist comments, </w:t>
      </w:r>
      <w:hyperlink r:id="rId858" w:history="1">
        <w:r>
          <w:rPr>
            <w:rFonts w:ascii="arial" w:eastAsia="arial" w:hAnsi="arial" w:cs="arial"/>
            <w:i/>
            <w:color w:val="0077CC"/>
            <w:sz w:val="20"/>
            <w:u w:val="single"/>
            <w:shd w:val="clear" w:color="auto" w:fill="FFFFFF"/>
            <w:lang w:val="en-US" w:eastAsia="en-US" w:bidi="ar-SA"/>
          </w:rPr>
          <w:t>lost his bid for renomination</w:t>
        </w:r>
      </w:hyperlink>
      <w:r>
        <w:rPr>
          <w:rFonts w:ascii="arial" w:eastAsia="arial" w:hAnsi="arial" w:cs="arial"/>
          <w:color w:val="000000"/>
          <w:sz w:val="20"/>
          <w:lang w:val="en-US" w:eastAsia="en-US" w:bidi="ar-SA"/>
        </w:rPr>
        <w:t>.</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Theresa Greenfield, a real estate executive backed by the Democratic Party establishment, won Iowa’s Democratic Senate primary. She will face the Republican incumbent Joni Ernst</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hyperlink r:id="rId858" w:history="1">
        <w:r>
          <w:rPr>
            <w:rFonts w:ascii="arial" w:eastAsia="arial" w:hAnsi="arial" w:cs="arial"/>
            <w:i/>
            <w:color w:val="0077CC"/>
            <w:sz w:val="20"/>
            <w:u w:val="single"/>
            <w:shd w:val="clear" w:color="auto" w:fill="FFFFFF"/>
            <w:lang w:val="en-US" w:eastAsia="en-US" w:bidi="ar-SA"/>
          </w:rPr>
          <w:t>Ella Jones</w:t>
        </w:r>
      </w:hyperlink>
      <w:r>
        <w:rPr>
          <w:rFonts w:ascii="arial" w:eastAsia="arial" w:hAnsi="arial" w:cs="arial"/>
          <w:color w:val="000000"/>
          <w:sz w:val="20"/>
          <w:lang w:val="en-US" w:eastAsia="en-US" w:bidi="ar-SA"/>
        </w:rPr>
        <w:t>became the first African-American and the first woman elected mayor in Ferguson, Mo., where the 2014 killing of Michael Brown helped fuel the Black Lives Matter movement.</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hyperlink r:id="rId858" w:history="1">
        <w:r>
          <w:rPr>
            <w:rFonts w:ascii="arial" w:eastAsia="arial" w:hAnsi="arial" w:cs="arial"/>
            <w:i/>
            <w:color w:val="0077CC"/>
            <w:sz w:val="20"/>
            <w:u w:val="single"/>
            <w:shd w:val="clear" w:color="auto" w:fill="FFFFFF"/>
            <w:lang w:val="en-US" w:eastAsia="en-US" w:bidi="ar-SA"/>
          </w:rPr>
          <w:t>Find the latest election results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 Zuckerberg defends his approach</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tense company meeting, the Facebook C.E.O. Mark Zuckerberg </w:t>
      </w:r>
      <w:hyperlink r:id="rId858" w:history="1">
        <w:r>
          <w:rPr>
            <w:rFonts w:ascii="arial" w:eastAsia="arial" w:hAnsi="arial" w:cs="arial"/>
            <w:i/>
            <w:color w:val="0077CC"/>
            <w:sz w:val="20"/>
            <w:u w:val="single"/>
            <w:shd w:val="clear" w:color="auto" w:fill="FFFFFF"/>
            <w:lang w:val="en-US" w:eastAsia="en-US" w:bidi="ar-SA"/>
          </w:rPr>
          <w:t>stood by his decision</w:t>
        </w:r>
      </w:hyperlink>
      <w:r>
        <w:rPr>
          <w:rFonts w:ascii="arial" w:eastAsia="arial" w:hAnsi="arial" w:cs="arial"/>
          <w:color w:val="000000"/>
          <w:sz w:val="20"/>
          <w:lang w:val="en-US" w:eastAsia="en-US" w:bidi="ar-SA"/>
        </w:rPr>
        <w:t xml:space="preserve"> not to remove or flag Trump’s inflammatory posts.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Facebook employees have been in open revolt over the policy. “Mark always told us that he would draw the line at speech that calls for violence,” said </w:t>
      </w:r>
      <w:hyperlink r:id="rId858" w:history="1">
        <w:r>
          <w:rPr>
            <w:rFonts w:ascii="arial" w:eastAsia="arial" w:hAnsi="arial" w:cs="arial"/>
            <w:i/>
            <w:color w:val="0077CC"/>
            <w:sz w:val="20"/>
            <w:u w:val="single"/>
            <w:shd w:val="clear" w:color="auto" w:fill="FFFFFF"/>
            <w:lang w:val="en-US" w:eastAsia="en-US" w:bidi="ar-SA"/>
          </w:rPr>
          <w:t>one engineer in a resignation note</w:t>
        </w:r>
      </w:hyperlink>
      <w:r>
        <w:rPr>
          <w:rFonts w:ascii="arial" w:eastAsia="arial" w:hAnsi="arial" w:cs="arial"/>
          <w:color w:val="000000"/>
          <w:sz w:val="20"/>
          <w:lang w:val="en-US" w:eastAsia="en-US" w:bidi="ar-SA"/>
        </w:rPr>
        <w:t xml:space="preserve"> this week. “He showed us on Friday that this was a lie.”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Here’s what else is happening</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Times’s investigation explains how the Centers for Disease Control and Prevention fumbled its response to the coronavirus, leaving the country without adequate testing early in the crisis. Here are </w:t>
      </w:r>
      <w:hyperlink r:id="rId858" w:history="1">
        <w:r>
          <w:rPr>
            <w:rFonts w:ascii="arial" w:eastAsia="arial" w:hAnsi="arial" w:cs="arial"/>
            <w:i/>
            <w:color w:val="0077CC"/>
            <w:sz w:val="20"/>
            <w:u w:val="single"/>
            <w:shd w:val="clear" w:color="auto" w:fill="FFFFFF"/>
            <w:lang w:val="en-US" w:eastAsia="en-US" w:bidi="ar-SA"/>
          </w:rPr>
          <w:t>five takeaways from the reporting</w:t>
        </w:r>
      </w:hyperlink>
      <w:r>
        <w:rPr>
          <w:rFonts w:ascii="arial" w:eastAsia="arial" w:hAnsi="arial" w:cs="arial"/>
          <w:color w:val="000000"/>
          <w:sz w:val="20"/>
          <w:lang w:val="en-US" w:eastAsia="en-US" w:bidi="ar-SA"/>
        </w:rPr>
        <w:t>.</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Republicans said they </w:t>
      </w:r>
      <w:hyperlink r:id="rId858" w:history="1">
        <w:r>
          <w:rPr>
            <w:rFonts w:ascii="arial" w:eastAsia="arial" w:hAnsi="arial" w:cs="arial"/>
            <w:i/>
            <w:color w:val="0077CC"/>
            <w:sz w:val="20"/>
            <w:u w:val="single"/>
            <w:shd w:val="clear" w:color="auto" w:fill="FFFFFF"/>
            <w:lang w:val="en-US" w:eastAsia="en-US" w:bidi="ar-SA"/>
          </w:rPr>
          <w:t>were moving Trump’s convention speech out of Charlotte</w:t>
        </w:r>
      </w:hyperlink>
      <w:r>
        <w:rPr>
          <w:rFonts w:ascii="arial" w:eastAsia="arial" w:hAnsi="arial" w:cs="arial"/>
          <w:color w:val="000000"/>
          <w:sz w:val="20"/>
          <w:lang w:val="en-US" w:eastAsia="en-US" w:bidi="ar-SA"/>
        </w:rPr>
        <w:t>, after a stalemate with Democratic officials in North Carolina about virus restrictions.</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College Board is </w:t>
      </w:r>
      <w:hyperlink r:id="rId858" w:history="1">
        <w:r>
          <w:rPr>
            <w:rFonts w:ascii="arial" w:eastAsia="arial" w:hAnsi="arial" w:cs="arial"/>
            <w:i/>
            <w:color w:val="0077CC"/>
            <w:sz w:val="20"/>
            <w:u w:val="single"/>
            <w:shd w:val="clear" w:color="auto" w:fill="FFFFFF"/>
            <w:lang w:val="en-US" w:eastAsia="en-US" w:bidi="ar-SA"/>
          </w:rPr>
          <w:t>postponing plans for an online version of the SAT</w:t>
        </w:r>
      </w:hyperlink>
      <w:r>
        <w:rPr>
          <w:rFonts w:ascii="arial" w:eastAsia="arial" w:hAnsi="arial" w:cs="arial"/>
          <w:color w:val="000000"/>
          <w:sz w:val="20"/>
          <w:lang w:val="en-US" w:eastAsia="en-US" w:bidi="ar-SA"/>
        </w:rPr>
        <w:t xml:space="preserve"> because of technological challenges, further complicating the college-application process for students stuck at home.</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Lives lived: </w:t>
      </w:r>
      <w:hyperlink r:id="rId858" w:history="1">
        <w:r>
          <w:rPr>
            <w:rFonts w:ascii="arial" w:eastAsia="arial" w:hAnsi="arial" w:cs="arial"/>
            <w:i/>
            <w:color w:val="0077CC"/>
            <w:sz w:val="20"/>
            <w:u w:val="single"/>
            <w:shd w:val="clear" w:color="auto" w:fill="FFFFFF"/>
            <w:lang w:val="en-US" w:eastAsia="en-US" w:bidi="ar-SA"/>
          </w:rPr>
          <w:t>Elsa Dorfman</w:t>
        </w:r>
      </w:hyperlink>
      <w:r>
        <w:rPr>
          <w:rFonts w:ascii="arial" w:eastAsia="arial" w:hAnsi="arial" w:cs="arial"/>
          <w:color w:val="000000"/>
          <w:sz w:val="20"/>
          <w:lang w:val="en-US" w:eastAsia="en-US" w:bidi="ar-SA"/>
        </w:rPr>
        <w:t xml:space="preserve"> used a 200-pound Polaroid camera to create a brand of photographic art all her own, making instantaneous giant, natural-looking portraits of celebrities and everyday people — even while Polaroid, outpaced by technology, was fast going out of business. She died on May 30 at 83.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BACK STORY: WHAT SCIENTISTS REALLY THINK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lot of people are reading scientific papers for the first time these days, hoping to make sense of the coronavirus pandemic,” </w:t>
      </w:r>
      <w:hyperlink r:id="rId858" w:history="1">
        <w:r>
          <w:rPr>
            <w:rFonts w:ascii="arial" w:eastAsia="arial" w:hAnsi="arial" w:cs="arial"/>
            <w:i/>
            <w:color w:val="0077CC"/>
            <w:sz w:val="20"/>
            <w:u w:val="single"/>
            <w:shd w:val="clear" w:color="auto" w:fill="FFFFFF"/>
            <w:lang w:val="en-US" w:eastAsia="en-US" w:bidi="ar-SA"/>
          </w:rPr>
          <w:t>Carl Zimmer writes in his latest Matter column</w:t>
        </w:r>
      </w:hyperlink>
      <w:r>
        <w:rPr>
          <w:rFonts w:ascii="arial" w:eastAsia="arial" w:hAnsi="arial" w:cs="arial"/>
          <w:color w:val="000000"/>
          <w:sz w:val="20"/>
          <w:lang w:val="en-US" w:eastAsia="en-US" w:bidi="ar-SA"/>
        </w:rPr>
        <w:t>. Unfortunately, many scientific papers are hard to read. They’re full of jargon and aren’t intended for a general audience.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when Carl speaks to scientists on the phone, he often finds that they can tell a riveting, clear story about their research. Of course, most people aren’t going to cold-call scientists — but there is still a good alternative to trying to muddle through academic research papers: Follow the scientists on social media.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“Leading epidemiologists and virologists have been posting thoughtful threads on Twitter,” Carl writes, “laying out why they think new papers are good or bad.” I asked Carl for a list of scientists that people should follow, and he sent me 19 names. They include the virologists Florian Krammer and Angela Rasmussen, the epidemiologists Marc Lipsitch and Caitlin Rivers and the immunologist Akiko Iwasaki.</w:t>
      </w:r>
    </w:p>
    <w:p>
      <w:pPr>
        <w:keepNext w:val="0"/>
        <w:spacing w:before="240" w:after="0" w:line="260" w:lineRule="atLeast"/>
        <w:ind w:left="0" w:right="0" w:firstLine="0"/>
        <w:jc w:val="both"/>
        <w:rPr>
          <w:rFonts w:ascii="arial" w:eastAsia="arial" w:hAnsi="arial" w:cs="arial"/>
          <w:sz w:val="20"/>
          <w:lang w:val="en-US" w:eastAsia="en-US" w:bidi="ar-SA"/>
        </w:rPr>
      </w:pPr>
      <w:hyperlink r:id="rId858" w:history="1">
        <w:r>
          <w:rPr>
            <w:rFonts w:ascii="arial" w:eastAsia="arial" w:hAnsi="arial" w:cs="arial"/>
            <w:i/>
            <w:color w:val="0077CC"/>
            <w:sz w:val="20"/>
            <w:u w:val="single"/>
            <w:shd w:val="clear" w:color="auto" w:fill="FFFFFF"/>
            <w:lang w:val="en-US" w:eastAsia="en-US" w:bidi="ar-SA"/>
          </w:rPr>
          <w:t>I’ve created a list of all 19 on Twitter</w:t>
        </w:r>
      </w:hyperlink>
      <w:r>
        <w:rPr>
          <w:rFonts w:ascii="arial" w:eastAsia="arial" w:hAnsi="arial" w:cs="arial"/>
          <w:color w:val="000000"/>
          <w:sz w:val="20"/>
          <w:lang w:val="en-US" w:eastAsia="en-US" w:bidi="ar-SA"/>
        </w:rPr>
        <w:t xml:space="preserve">. And if you have ideas for other scientists to follow on social media, send an email to </w:t>
      </w:r>
      <w:hyperlink r:id="rId858" w:history="1">
        <w:r>
          <w:rPr>
            <w:rFonts w:ascii="arial" w:eastAsia="arial" w:hAnsi="arial" w:cs="arial"/>
            <w:i/>
            <w:color w:val="0077CC"/>
            <w:sz w:val="20"/>
            <w:u w:val="single"/>
            <w:shd w:val="clear" w:color="auto" w:fill="FFFFFF"/>
            <w:lang w:val="en-US" w:eastAsia="en-US" w:bidi="ar-SA"/>
          </w:rPr>
          <w:t>themorning@nytimes.com</w:t>
        </w:r>
      </w:hyperlink>
      <w:r>
        <w:rPr>
          <w:rFonts w:ascii="arial" w:eastAsia="arial" w:hAnsi="arial" w:cs="arial"/>
          <w:color w:val="000000"/>
          <w:sz w:val="20"/>
          <w:lang w:val="en-US" w:eastAsia="en-US" w:bidi="ar-SA"/>
        </w:rPr>
        <w:t>, with “virus scientists” in the subject field.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PLAY, WATCH, EAT, ROAST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Kitchen nightmares: Home edition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 everyone is using extra time at home to cultivate a sourdough starter. The food writer Priya Krishna has documented how necessity has forced fledgling home cooks to </w:t>
      </w:r>
      <w:hyperlink r:id="rId858" w:history="1">
        <w:r>
          <w:rPr>
            <w:rFonts w:ascii="arial" w:eastAsia="arial" w:hAnsi="arial" w:cs="arial"/>
            <w:i/>
            <w:color w:val="0077CC"/>
            <w:sz w:val="20"/>
            <w:u w:val="single"/>
            <w:shd w:val="clear" w:color="auto" w:fill="FFFFFF"/>
            <w:lang w:val="en-US" w:eastAsia="en-US" w:bidi="ar-SA"/>
          </w:rPr>
          <w:t>confront their biggest fear: using their kitchens</w:t>
        </w:r>
      </w:hyperlink>
      <w:r>
        <w:rPr>
          <w:rFonts w:ascii="arial" w:eastAsia="arial" w:hAnsi="arial" w:cs="arial"/>
          <w:color w:val="000000"/>
          <w:sz w:val="20"/>
          <w:lang w:val="en-US" w:eastAsia="en-US" w:bidi="ar-SA"/>
        </w:rPr>
        <w:t>. The result is a lot of blackened pots, smoke-filled apartments and frozen pizza disasters — but also some victories, like fried eggs and a decent carbonara.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even the most hapless cooks: Make </w:t>
      </w:r>
      <w:hyperlink r:id="rId858" w:history="1">
        <w:r>
          <w:rPr>
            <w:rFonts w:ascii="arial" w:eastAsia="arial" w:hAnsi="arial" w:cs="arial"/>
            <w:i/>
            <w:color w:val="0077CC"/>
            <w:sz w:val="20"/>
            <w:u w:val="single"/>
            <w:shd w:val="clear" w:color="auto" w:fill="FFFFFF"/>
            <w:lang w:val="en-US" w:eastAsia="en-US" w:bidi="ar-SA"/>
          </w:rPr>
          <w:t>this roast chicken</w:t>
        </w:r>
      </w:hyperlink>
      <w:r>
        <w:rPr>
          <w:rFonts w:ascii="arial" w:eastAsia="arial" w:hAnsi="arial" w:cs="arial"/>
          <w:color w:val="000000"/>
          <w:sz w:val="20"/>
          <w:lang w:val="en-US" w:eastAsia="en-US" w:bidi="ar-SA"/>
        </w:rPr>
        <w:t>. It requires salt, pepper, olive oil and a whole bird.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N.B.A. takes Disney World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N.B.A. is in talks to resume its pandemic-shortened season </w:t>
      </w:r>
      <w:hyperlink r:id="rId858" w:history="1">
        <w:r>
          <w:rPr>
            <w:rFonts w:ascii="arial" w:eastAsia="arial" w:hAnsi="arial" w:cs="arial"/>
            <w:i/>
            <w:color w:val="0077CC"/>
            <w:sz w:val="20"/>
            <w:u w:val="single"/>
            <w:shd w:val="clear" w:color="auto" w:fill="FFFFFF"/>
            <w:lang w:val="en-US" w:eastAsia="en-US" w:bidi="ar-SA"/>
          </w:rPr>
          <w:t>by hosting the league at Walt Disney World</w:t>
        </w:r>
      </w:hyperlink>
      <w:r>
        <w:rPr>
          <w:rFonts w:ascii="arial" w:eastAsia="arial" w:hAnsi="arial" w:cs="arial"/>
          <w:color w:val="000000"/>
          <w:sz w:val="20"/>
          <w:lang w:val="en-US" w:eastAsia="en-US" w:bidi="ar-SA"/>
        </w:rPr>
        <w:t xml:space="preserve"> in Florida. Players would live in Disney hotels, and all games would be held at the nearby ESPN Wide World of Sports complex.</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Why Disney World? Well, it doesn’t hurt that the ESPN facility is already wired to broadcast games on its network — and that Disney, its parent company, pays the N.B.A. more than $1 billion a year for the right to air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Brush up on some history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years ago, Ibram X. Kendi, a National Book Award-winning-author and professor, compiled a history of race and racism in America through 24 books for The Times Book Review. He highlighted influential  works about the black experience for each decade of the nation’s existence, including the poems of Phillis Wheatley and Toni Morrison’s Pulitzer-winning novel “Beloved.”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Together, he writes, the books “tell the history of anti-black racism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as painfully, as eloquently, as disturbingly as words can. In many ways, they also tell its present.” </w:t>
      </w:r>
      <w:hyperlink r:id="rId858" w:history="1">
        <w:r>
          <w:rPr>
            <w:rFonts w:ascii="arial" w:eastAsia="arial" w:hAnsi="arial" w:cs="arial"/>
            <w:i/>
            <w:color w:val="0077CC"/>
            <w:sz w:val="20"/>
            <w:u w:val="single"/>
            <w:shd w:val="clear" w:color="auto" w:fill="FFFFFF"/>
            <w:lang w:val="en-US" w:eastAsia="en-US" w:bidi="ar-SA"/>
          </w:rPr>
          <w:t>You can revisit the list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Diversions</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Take it from Yo-Yo Ma and Andrew Lloyd Webber — five minutes is all you need </w:t>
      </w:r>
      <w:hyperlink r:id="rId858" w:history="1">
        <w:r>
          <w:rPr>
            <w:rFonts w:ascii="arial" w:eastAsia="arial" w:hAnsi="arial" w:cs="arial"/>
            <w:i/>
            <w:color w:val="0077CC"/>
            <w:sz w:val="20"/>
            <w:u w:val="single"/>
            <w:shd w:val="clear" w:color="auto" w:fill="FFFFFF"/>
            <w:lang w:val="en-US" w:eastAsia="en-US" w:bidi="ar-SA"/>
          </w:rPr>
          <w:t>to fall in love with the cello</w:t>
        </w:r>
      </w:hyperlink>
      <w:r>
        <w:rPr>
          <w:rFonts w:ascii="arial" w:eastAsia="arial" w:hAnsi="arial" w:cs="arial"/>
          <w:color w:val="000000"/>
          <w:sz w:val="20"/>
          <w:lang w:val="en-US" w:eastAsia="en-US" w:bidi="ar-SA"/>
        </w:rPr>
        <w:t>.</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late-night hosts addressed </w:t>
      </w:r>
      <w:hyperlink r:id="rId858" w:history="1">
        <w:r>
          <w:rPr>
            <w:rFonts w:ascii="arial" w:eastAsia="arial" w:hAnsi="arial" w:cs="arial"/>
            <w:i/>
            <w:color w:val="0077CC"/>
            <w:sz w:val="20"/>
            <w:u w:val="single"/>
            <w:shd w:val="clear" w:color="auto" w:fill="FFFFFF"/>
            <w:lang w:val="en-US" w:eastAsia="en-US" w:bidi="ar-SA"/>
          </w:rPr>
          <w:t>the president’s walk to St. John’s Church on Monday night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Games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Here’s </w:t>
      </w:r>
      <w:hyperlink r:id="rId858" w:history="1">
        <w:r>
          <w:rPr>
            <w:rFonts w:ascii="arial" w:eastAsia="arial" w:hAnsi="arial" w:cs="arial"/>
            <w:i/>
            <w:color w:val="0077CC"/>
            <w:sz w:val="20"/>
            <w:u w:val="single"/>
            <w:shd w:val="clear" w:color="auto" w:fill="FFFFFF"/>
            <w:lang w:val="en-US" w:eastAsia="en-US" w:bidi="ar-SA"/>
          </w:rPr>
          <w:t>today’s Mini Crossword</w:t>
        </w:r>
      </w:hyperlink>
      <w:r>
        <w:rPr>
          <w:rFonts w:ascii="arial" w:eastAsia="arial" w:hAnsi="arial" w:cs="arial"/>
          <w:color w:val="000000"/>
          <w:sz w:val="20"/>
          <w:lang w:val="en-US" w:eastAsia="en-US" w:bidi="ar-SA"/>
        </w:rPr>
        <w:t>, and a clue: B, on the periodic table (five letters).</w:t>
      </w:r>
    </w:p>
    <w:p>
      <w:pPr>
        <w:keepNext w:val="0"/>
        <w:spacing w:before="240" w:after="0" w:line="260" w:lineRule="atLeast"/>
        <w:ind w:left="0" w:right="0" w:firstLine="0"/>
        <w:jc w:val="both"/>
        <w:rPr>
          <w:rFonts w:ascii="arial" w:eastAsia="arial" w:hAnsi="arial" w:cs="arial"/>
          <w:sz w:val="20"/>
          <w:lang w:val="en-US" w:eastAsia="en-US" w:bidi="ar-SA"/>
        </w:rPr>
      </w:pPr>
      <w:hyperlink r:id="rId858" w:history="1">
        <w:r>
          <w:rPr>
            <w:rFonts w:ascii="arial" w:eastAsia="arial" w:hAnsi="arial" w:cs="arial"/>
            <w:i/>
            <w:color w:val="0077CC"/>
            <w:sz w:val="20"/>
            <w:u w:val="single"/>
            <w:shd w:val="clear" w:color="auto" w:fill="FFFFFF"/>
            <w:lang w:val="en-US" w:eastAsia="en-US" w:bidi="ar-SA"/>
          </w:rPr>
          <w:t>You can find all of our puzzles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Thanks for spending part of your morning with The Times. See you tomorrow. — David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P.S. The word “</w:t>
      </w:r>
      <w:hyperlink r:id="rId858" w:history="1">
        <w:r>
          <w:rPr>
            <w:rFonts w:ascii="arial" w:eastAsia="arial" w:hAnsi="arial" w:cs="arial"/>
            <w:i/>
            <w:color w:val="0077CC"/>
            <w:sz w:val="20"/>
            <w:u w:val="single"/>
            <w:shd w:val="clear" w:color="auto" w:fill="FFFFFF"/>
            <w:lang w:val="en-US" w:eastAsia="en-US" w:bidi="ar-SA"/>
          </w:rPr>
          <w:t>coronavirologists</w:t>
        </w:r>
      </w:hyperlink>
      <w:r>
        <w:rPr>
          <w:rFonts w:ascii="arial" w:eastAsia="arial" w:hAnsi="arial" w:cs="arial"/>
          <w:color w:val="000000"/>
          <w:sz w:val="20"/>
          <w:lang w:val="en-US" w:eastAsia="en-US" w:bidi="ar-SA"/>
        </w:rPr>
        <w:t xml:space="preserve">” appeared for the first time in The Times yesterday, as noted by the Twitter bot </w:t>
      </w:r>
      <w:hyperlink r:id="rId858" w:history="1">
        <w:r>
          <w:rPr>
            <w:rFonts w:ascii="arial" w:eastAsia="arial" w:hAnsi="arial" w:cs="arial"/>
            <w:i/>
            <w:color w:val="0077CC"/>
            <w:sz w:val="20"/>
            <w:u w:val="single"/>
            <w:shd w:val="clear" w:color="auto" w:fill="FFFFFF"/>
            <w:lang w:val="en-US" w:eastAsia="en-US" w:bidi="ar-SA"/>
          </w:rPr>
          <w:t>@NYT_first_said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can see today’s print front page </w:t>
      </w:r>
      <w:hyperlink r:id="rId858"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Today’s episode of “</w:t>
      </w:r>
      <w:hyperlink r:id="rId858" w:history="1">
        <w:r>
          <w:rPr>
            <w:rFonts w:ascii="arial" w:eastAsia="arial" w:hAnsi="arial" w:cs="arial"/>
            <w:i/>
            <w:color w:val="0077CC"/>
            <w:sz w:val="20"/>
            <w:u w:val="single"/>
            <w:shd w:val="clear" w:color="auto" w:fill="FFFFFF"/>
            <w:lang w:val="en-US" w:eastAsia="en-US" w:bidi="ar-SA"/>
          </w:rPr>
          <w:t>The Daily</w:t>
        </w:r>
      </w:hyperlink>
      <w:r>
        <w:rPr>
          <w:rFonts w:ascii="arial" w:eastAsia="arial" w:hAnsi="arial" w:cs="arial"/>
          <w:color w:val="000000"/>
          <w:sz w:val="20"/>
          <w:lang w:val="en-US" w:eastAsia="en-US" w:bidi="ar-SA"/>
        </w:rPr>
        <w:t>” includes an interview with Mayor Jacob Frey of Minneapolis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Times is providing free access to much of our coronavirus coverage. Please consider supporting our journalism with </w:t>
      </w:r>
      <w:hyperlink r:id="rId858" w:history="1">
        <w:r>
          <w:rPr>
            <w:rFonts w:ascii="arial" w:eastAsia="arial" w:hAnsi="arial" w:cs="arial"/>
            <w:i/>
            <w:color w:val="0077CC"/>
            <w:sz w:val="20"/>
            <w:u w:val="single"/>
            <w:shd w:val="clear" w:color="auto" w:fill="FFFFFF"/>
            <w:lang w:val="en-US" w:eastAsia="en-US" w:bidi="ar-SA"/>
          </w:rPr>
          <w:t>a subscription</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Ian Prasad Philbrick and Sanam Yar contributed to The Morning. You can reach the team at </w:t>
      </w:r>
      <w:hyperlink r:id="rId858" w:history="1">
        <w:r>
          <w:rPr>
            <w:rFonts w:ascii="arial" w:eastAsia="arial" w:hAnsi="arial" w:cs="arial"/>
            <w:i/>
            <w:color w:val="0077CC"/>
            <w:sz w:val="20"/>
            <w:u w:val="single"/>
            <w:shd w:val="clear" w:color="auto" w:fill="FFFFFF"/>
            <w:lang w:val="en-US" w:eastAsia="en-US" w:bidi="ar-SA"/>
          </w:rPr>
          <w:t>themorning@nytimes.com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The exercise yard at California Medical Facility in Vacaville, Calif. (PHOTOGRAPH BY Rich Pedroncelli/Associated Press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52" style="position:absolute;z-index:251896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New Sheriff Comes to Town, and Rural Wyoming Braces for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2021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Ali Watkins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8978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LARAMIE, Wyo. -- Ask Aaron Appelhans if he ever wanted to be a sheriff, and he'll say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necessarily represent or identify with everybody in law enforcement,'' said Sheriff Appelhans, who was appointed as sheriff of Albany County, Wyo., in December. ''I come in with some different ideas of how to go about doing things.''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Appelhans, a Black man, is now at the helm of one of the most historically white law enforcement institutions in Wyoming, one of the country's whitest states. He is the first Black sheriff in the 131 years that Wyoming has been a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appointment is symbolic for both Wyoming and the Mountain West, which has been insulated from much of the national reckoning over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Advocates of overhauling law enforcement say Sheriff Appelhans's tenure will be a test of whether change can take root in a law enforcement culture that has historically entrenched itself against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concept of reform that everybody keeps talking about, it's coming, whether they want it, whether they like it, or not,'' said Charles P. Wilson, the chairman of the National Association of Black Law Enforcement officers, which represents around 9,000 Black and brown officers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Appelhans, 39, is inheriting a troubled department plagued by the kinds of problems that have been documented in sheriff's offices across the region. Allegations of nepotism, selective enforcement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have swirled around the Albany County sheriff's office for years, critics of the department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Sheriff Appelhans's appointment was born of controversy: he was named to serve out the term of David O'Malley, who stepped down from the post amid a lawsuit over the shooting of an unarmed man, Robbie Ramirez,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Colorado native, Sheriff Appelhans carries little of the stiff formality often associated with sheriffs' offices. He worked as a college-admissions officer for the University of Wyoming in Laramie before eventually spending a decade with the university's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 path he says he never particularly envisioned. He talks regularly with the news media, opting to deal with reporters directly rather than through a spokesperson.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Appelhans's approach is a stark departure for a Wyoming sheriff, a storied, sometimes archaic institution central to the lore of a disappearing American West. Sheriffs' offices are historically white, inaccessible to the public and politically powerful; as small a role as sheriff's offices typically have in urban areas with large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they loom much larger in more rural states like Wyoming and Montana and in parts of the Midwest, and operate with comparatively little public oversight.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''They're the top dog in the counties,'' said Chris Walsh, the executive director of the Wyoming Peace Officer Standards and Training Commission, which certifies law enforcement personnel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such sparsely populated territory, small towns rarely can afford to set up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so most law enforcement duties fall to county sheriffs. In Wyoming, sheriffs are elected to four-year terms with no limits; many hold office for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sheriff, by nature, has far less oversight,'' said Karlee Provenza, a Democrat in the State House of Representatives who is also the executive director of Albany County for Proper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 advocacy organization. ''The process is meant to put that oversight into a ballot box. And that is slow, it's unreliable, and it's not real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Nestled in the high desert between the Front Range foothills and Medicine Bow-Routt National Forest, Laramie is a liberal anomaly in the deeply conservative Wyoming ranchlands, a phenomenon bolstered by a robust population of college students at the University of Wyoming. Outside Laramie, sagebrush and cattle make up much of the rest of Albany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Sheriff Appelhans's challenges will be rebuilding public trust following the 2018 shooting of Mr. Ramirez by an Albany County Sheriff's deputy, Derek Colling. Mr. Ramirez, who was said by his family to suffer from mental illness, was shot once in the chest and twice in the back by Mr. Colling during a traffic stop. A grand jury declined in 2019 to prosecute Mr. Colling for involuntary manslaughter. Mr. Ramirez's family has filed a $20 million wrongful death lawsuit against Albany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incident brought national attention to the ease with which problematic officers can move unchecked from one department to another. After Mr. Ramirez's death, it was revealed that Mr. Colling had previously been fired by the Las Vegas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being involved in two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and, later, violently beating a man who tried to film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Ramirez's name was sometimes invoked by demonstrators both in Laramie and elsewhere in the state over the summer, when hundreds of thousands of people across the country marched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Appelhans did not want to talk about the incident or the lawsuit. But he acknowledged that the department's history was one of the things that had made him wary as he considered whether to take on the job of sheriff.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what he brings to the sheriff's office is a calmness: He's soft-spoken, but it doesn't mean he's a pushover,'' said Linda Devine, a defense lawyer in Laramie who is a proponent of overhauling criminal justice. ''I think Aaron has a really good heart, I think he has really good intentions, and I think he wants to bring this community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O'Malley's midterm departure means Sheriff Appelhans will not come up for election until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meantime, he plans to embark on an aggressive approach to bringing cultural change in the sheriff's office. He is leading an effort to coordinate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with resources like shelters, mental health professionals and support groups.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he said, can often escalate into situations that could be better handled with counselors or nonlethal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he said, he intends to diversify the 42-deputy sheriff's office, where he said he is the only Black officer. Five deputies are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Appelhans said he has unilateral authority over hiring decisions at the department and is actively seeking applicants, adding that he intends to recruit more Black, Latino and female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 enforcement doesn't do a very good job of reaching out to every other population that's out there, especially women and people of color,'' he said. ''They just do a terrible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Sheriffs' offices in Wyoming have a long history of racial bias, advocates say. The issue confronted Sheriff Appelhans was confronted with early in his tenure: On his second day in office, a Wyoming state representative, Cyrus Western, tweeted a racist gif from the movie ''Blazing Saddles'' in reference to Sheriff Appelhans's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didn't want to say I knew it was coming, but it didn't surprise me when it came,'' Sheriff Appelhans said of the incident. ''It isn't something that I haven't dealt with throughout my entire life. Unfortunately it's something that I'm used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Western later apologized for the tweet, insisting he had not meant it as a disparagement of the state's first Black sheriff.</w:t>
      </w:r>
    </w:p>
    <w:p>
      <w:pPr>
        <w:keepNext w:val="0"/>
        <w:spacing w:before="240" w:after="0" w:line="260" w:lineRule="atLeast"/>
        <w:ind w:left="0" w:right="0" w:firstLine="0"/>
        <w:jc w:val="left"/>
        <w:rPr>
          <w:lang w:val="en-US" w:eastAsia="en-US" w:bidi="ar-SA"/>
        </w:rPr>
      </w:pPr>
      <w:r>
        <w:rPr>
          <w:lang w:val="en-US" w:eastAsia="en-US" w:bidi="ar-SA"/>
        </w:rPr>
        <w:br/>
      </w:r>
      <w:hyperlink r:id="rId866" w:history="1">
        <w:r>
          <w:rPr>
            <w:rFonts w:ascii="arial" w:eastAsia="arial" w:hAnsi="arial" w:cs="arial"/>
            <w:i/>
            <w:color w:val="0077CC"/>
            <w:sz w:val="20"/>
            <w:u w:val="single"/>
            <w:shd w:val="clear" w:color="auto" w:fill="FFFFFF"/>
            <w:lang w:val="en-US" w:eastAsia="en-US" w:bidi="ar-SA"/>
          </w:rPr>
          <w:t>https://www.nytimes.com/2021/03/22/us/wyoming-black-sheriff-appelhans.html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5" style="position:absolute;z-index:2518988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A banner in the sheriff's office flanked by figurines sold in stores in Laramie, Wyo. Small towns rarely can afford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so most law enforcement duties fall to county sheriffs.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Aaron Appelhans, a former college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will try to rebuild public trust after a 2018 shooting by a county deputy.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Laramie, a college town and the seat of Albany County, is a liberal anomaly in the deep red of Wyoming's ranchlands. (PHOTOGRAPHS BY CALEB ALVARADO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899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7"/>
          <w:headerReference w:type="default" r:id="rId868"/>
          <w:footerReference w:type="even" r:id="rId869"/>
          <w:footerReference w:type="default" r:id="rId870"/>
          <w:headerReference w:type="first" r:id="rId871"/>
          <w:footerReference w:type="first" r:id="rId872"/>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3" w:history="1">
        <w:r>
          <w:rPr>
            <w:rFonts w:ascii="arial" w:eastAsia="arial" w:hAnsi="arial" w:cs="arial"/>
            <w:b/>
            <w:bCs/>
            <w:i/>
            <w:color w:val="0077CC"/>
            <w:kern w:val="32"/>
            <w:sz w:val="28"/>
            <w:szCs w:val="32"/>
            <w:u w:val="single"/>
            <w:shd w:val="clear" w:color="auto" w:fill="FFFFFF"/>
            <w:lang w:val="en-US" w:eastAsia="en-US" w:bidi="ar-SA"/>
          </w:rPr>
          <w:t xml:space="preserve">Giuliani Defends the </w:t>
        </w:r>
      </w:hyperlink>
      <w:hyperlink r:id="rId8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3" w:history="1">
        <w:r>
          <w:rPr>
            <w:rFonts w:ascii="arial" w:eastAsia="arial" w:hAnsi="arial" w:cs="arial"/>
            <w:b/>
            <w:bCs/>
            <w:i/>
            <w:color w:val="0077CC"/>
            <w:kern w:val="32"/>
            <w:sz w:val="28"/>
            <w:szCs w:val="32"/>
            <w:u w:val="single"/>
            <w:shd w:val="clear" w:color="auto" w:fill="FFFFFF"/>
            <w:lang w:val="en-US" w:eastAsia="en-US" w:bidi="ar-SA"/>
          </w:rPr>
          <w:t xml:space="preserve"> Before Graduating Cadets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2000,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4; Column 5; Metropolitan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ERIC LIPTON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ERIC LIPTON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900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Rudolph W. Giuliani, drawing repeated cheers yesterday from graduating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and their families and friends,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"civil rights workers" who are too often unfairly vilified and subject to prejudice.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mayor's remarks,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graduation ceremonies at Madison Square Garden for 1,224 cadets, were made as closing arguments were under way in an Albany courtroom in the trial of four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charged with murdering Amadou Diallo. Mr. Giuliani did not specifically mention the trial or Mr. Diallo, but he told the cadets that he appreciated the difficult situation officers sometimes faced that required sudden life-or-death decisions, like whether to use their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get to make a tough decision, I get a lot of time to think about it," the mayor said. "I get a lot of memos and I have a lot of meetings and I listen to a lot of advisers and even then I don't always pick the right decision. You have to make more important decisions in a split second without any advice."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that reason, the mayor said, he has always been careful to avoid acting hastily when evaluating charges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wrongdoing or unnecessary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are in an ambiguous but difficult circumstance and when others are pointing the finger of blame on you, I give you the benefit of doubt," the mayor said, drawing extended applause. "The worst criminals that you arrest get the benefit of the doubt. So it would seem to me that we could give to the men and women who put their lives at risk for us, the men and women who make it possible for our children to grow up with security and freedom, it would seem to me we should at least give them the benefit of the doubt."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insisted to reporters after the ceremony that he was not alluding to the Diallo case. But several of the newly sworn officers and their families said they had interpreted Mr. Giuliani's remarks that way, and that they welcomed his words of support during a time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under such intense scrutiny.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just lets you know that you are not going to get in trouble for doing your job," said Timothy Brown, 22, who is joining the 13th Precinct, which patrols the Gramercy Park area in Manhattan. "That is extremely nice to know. You are out there trying to help people. You don't want to get hurt for helping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Frances Nasso, whose 26-year-old son, Dominick M. Nasso, graduated yesterday, added: "I don't want my son sent out to the wolves. It is good to know that the mayor is standing behind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Giuliani noted that his remarks yesterday echoed comments at previous academy graduation ceremonies, including his assertion that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civil rights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are entrusted with protecting the most important civil right we possess," the mayor said. "Safety and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also reiterated his previously stated belief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like members of some of the city's religious and ethnic minorities, are often the subject of prejudice. "Prejudice against race, prejudice against religion, prejudice against ethnic background, prejudice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comes from the same origin, the mayor said. "It is the same kind of hateful, vicious, irrational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everyone at the ceremony was impressed with the mayor's comments. One graduate, Pedro Diaz, 26, who is joining a Brooklyn precinct, said it sounded like a campaign speech by the mayor, who is a candidate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Norman Siegel, executive director of the New York Civil Liberties Union, spent part of the ceremony simultaneously listening to the speakers at Madison Square Garden and to a live radio broadcast of the Diallo trial. Mr. Siegel called the mayor's suggestion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civil rights workers and subject to prejudice "unreal" and "bizarre."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is trying to equate criticism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even cop bashing with racism and anti-Semitism," he said. "It is clearly not apples and apples. It is a distortion of history.  Civil rights workers generally are advocating for minority rights, usually for groups who have been discriminated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enforce majoritarian mandates."</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9" style="position:absolute;z-index:2519019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Howard Safir and Mayor Rudolph W. Giuliani sat between officers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graduation ceremony yesterday. (Ruby Washington/The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902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4"/>
          <w:headerReference w:type="default" r:id="rId875"/>
          <w:footerReference w:type="even" r:id="rId876"/>
          <w:footerReference w:type="default" r:id="rId877"/>
          <w:headerReference w:type="first" r:id="rId878"/>
          <w:footerReference w:type="first" r:id="rId879"/>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0" w:history="1">
        <w:r>
          <w:rPr>
            <w:rFonts w:ascii="arial" w:eastAsia="arial" w:hAnsi="arial" w:cs="arial"/>
            <w:b/>
            <w:bCs/>
            <w:i/>
            <w:color w:val="0077CC"/>
            <w:kern w:val="32"/>
            <w:sz w:val="28"/>
            <w:szCs w:val="32"/>
            <w:u w:val="single"/>
            <w:shd w:val="clear" w:color="auto" w:fill="FFFFFF"/>
            <w:lang w:val="en-US" w:eastAsia="en-US" w:bidi="ar-SA"/>
          </w:rPr>
          <w:t>The Code of Silence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1999,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6; Column 5; Metropolitan Desk ; Column 5; ; News Analysis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BARSTOW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DAVID BARSTOW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9040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Narrowly speaking, Alan Vinegrad's job yesterday was simply to convince a jury of the guilt of four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as Mr. Vinegrad, an assistant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Brooklyn, proceeded crisply through his summation, and as he recounted the intricate sequence of events that culminated in an officer's jamming a stick into Abner Louima's rectum, he also poured steaming buckets of condemnation on a far larger target: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told jurors of a sergeant -- not one of the defendants -- who turned away from the sight of the filthy stick because he wanted to "see no evil, hear no evil." He told them of one of the defendants' mentors, a captain -- also not a defendant -- who literally counted the days until he was reassigned out of the despised Internal Affairs Bureau.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told of officer after officer -- none of them defendants -- who did not raise one word of protest as Mr. Louima was marched through the lobby of the 70th Precinct station house in Brooklyn, his pants down around his ankles.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there were the four defendants. They are not as well known as Justin A. Volpe,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confessed last week to shoving a stick into Mr. Louima's rectum. But as Mr. Vinegrad argued the evidence yesterday, he repeatedly sought to connect their actions with the department's much-examined culture of silence.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culture, he said, in which officers felt free to inflict "street justice" against anyone who dared to raise a hand against them. It is a culture, he said, in which officers felt free to write false arrest reports to cover up acts of brutality on innocent men. It is a world, he said, in which officers felt free to plot and lie and evade when confronted by questions from Internal Affairs, or even the Federal Bureau of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short, Mr. Vinegrad described a culture in which those who were sworn to uphold the rule of law instead casually subverted it in ways large and small.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trial is about justice," he said in his summation. "It is about holding these defendants responsible for breaking the rule of law and for taking the law into their own hands in a violent and brutal way. This is not the streets of Brooklyn. This is not the back of a patrol car. This is not a station house bathroom. This is a court of law. In this courtroom, the rule of law must prevail."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Defense lawyers have only begun their summations, but they, too, had harsh criticism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They described their clients as scapegoats for politically cowed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their view of the evidence,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a place where officers rat out innocent comrades for the sake of a promotion. It is a place, they said, where Internal Affairs investigators lay treacherous traps during interrogations, hoping to trick their brethren into saying something incriminating.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Vinegrad dwelt at length on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treated Patrick Antoine, another Haitian immigrant who was arrested that night. At the time, Mr. Antoine, 36, was walking home from a friend's house. He was minding his own business, Mr. Vinegrad said. He had had nothing to do with the melee outside the nightclub.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Mr. Volpe -- searching for a man who had hit him in the face outside the nightclub -- ran up behind Mr. Antoine, Mr. Vinegrad said.  He screamed at him to stop, then began beating him with his fists and flashlight. It took seven stitches to close a cut in Mr. Antoine's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Vinegrad said that both Mr. Volpe and his supervisor, Sgt. Michael Bellomo, soon realized that Mr. Antoine was utterly innocent. But rather than admit error, Mr. Vinegrad said, the two settled on an easier solution: "Lock him up on a trumped-up, phony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Vinegrad read to jurors reports that Mr. Volpe and Sergeant Bellomo wrote in which they gave identical accounts of how Mr. Antoine attacked Mr. Volpe without provocation, causing Mr. Volpe to suffer "substantial"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"Sounds great, doesn't it?" Mr. Vinegrad said. "Very official sounding. Good enough to lock Patrick Antoine up for all sorts of different crimes: felony assault, obstructing government administration in the second degree, disorderly conduct. Only one problem. It didn't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Volpe and Sergeant Bellomo deny that they conspired to falsify charges against Mr. Antoine. Even so, the trial testimony has shown that nearly every single word in their reports about Mr. Antoine was factually incorrect, and Mr. Vinegrad suggested that the notion of owning up to error was never really an option in the culture of the 70th Precinct.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do you do about a guy who's been assaulted unjustifiably by a cop?" Mr. Vinegrad said. "I mean, do you go up to him and say: 'I'm sorry, sir. I'm sorry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Volpe punched you in the head and hit you with a flashlight and started a fight with you. Would you like to file an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complaint?" Mr. Vinegrad did, however, take note of one instance in which a supervisor in the 70th Precinct seemed less concerned about protecting his own than in seeing justice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recalled the testimony of Officer Mark Schofield, one of the first officers who came forward with incriminating evidence. Days after the bathroom assault, Officer Schofield testified, he sought the advice of a 70th Precinct sergeant, Jeff Fallon.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Vinegrad said Sergeant Fallon told the officer: "If you know something about what happened that night, if somebody actually did this to Louima, then they are animals. They are not your friends. Don't go protecting anybody."</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3" style="position:absolute;z-index:251905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7" w:history="1">
        <w:r>
          <w:rPr>
            <w:rFonts w:ascii="arial" w:eastAsia="arial" w:hAnsi="arial" w:cs="arial"/>
            <w:b/>
            <w:bCs/>
            <w:i/>
            <w:color w:val="0077CC"/>
            <w:kern w:val="32"/>
            <w:sz w:val="28"/>
            <w:szCs w:val="32"/>
            <w:u w:val="single"/>
            <w:shd w:val="clear" w:color="auto" w:fill="FFFFFF"/>
            <w:lang w:val="en-US" w:eastAsia="en-US" w:bidi="ar-SA"/>
          </w:rPr>
          <w:t>Supreme Court Roundup;</w:t>
        </w:r>
      </w:hyperlink>
      <w:r>
        <w:rPr>
          <w:rFonts w:ascii="Arial" w:hAnsi="Arial" w:cs="Arial"/>
          <w:b/>
          <w:bCs/>
          <w:kern w:val="32"/>
          <w:sz w:val="32"/>
          <w:szCs w:val="32"/>
          <w:lang w:val="en-US" w:eastAsia="en-US" w:bidi="ar-SA"/>
        </w:rPr>
        <w:br/>
      </w:r>
      <w:hyperlink r:id="rId887" w:history="1">
        <w:r>
          <w:rPr>
            <w:rFonts w:ascii="arial" w:eastAsia="arial" w:hAnsi="arial" w:cs="arial"/>
            <w:b/>
            <w:bCs/>
            <w:i/>
            <w:color w:val="0077CC"/>
            <w:kern w:val="32"/>
            <w:sz w:val="28"/>
            <w:szCs w:val="32"/>
            <w:u w:val="single"/>
            <w:shd w:val="clear" w:color="auto" w:fill="FFFFFF"/>
            <w:lang w:val="en-US" w:eastAsia="en-US" w:bidi="ar-SA"/>
          </w:rPr>
          <w:t>Rulings Curb Protection In White-Collar Crimes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1988, Thursday,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18, Column 1;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STUART TAYLOR Jr.,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June 22</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9060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issued two decisions today narrowing the protection against compelled self-incrimination for suspects in white-collar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ruled 5 to 4 that an individual custodian of corporate records can be compelled to surrender them to prosecutors even if the very act of handing over the records would disclose incriminating information about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ruled 8 to 1 that a suspect may be compelled to help prosecutors obtain his foreign bank records that may be used in a case against him by signing a form telling the bank to give prosecutors access to the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decisions extend a line of cases in recent decades in which the Court has progressively narrowed, in the context of subpoenas for documents, the Fifth Amendment right not to be ''compelled in any criminal case to be a witness against'' oneself.</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May Apply in Iran-Contra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decisions could be of some use to the independent prosecutor investigating the Iran-contra affair, who has been involved in litigation with Albert A. Hakim, a businessman who is one of the four men indicted in the matter and who has resisted a subpoena for corporate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spokeman for Lawrence E. Walsh, the independent prosecutor, said today that he would have no comment until his office had studied the decisions. The Iran-contra investigation also involves Swiss bank records, but the prosecutor's office has already obtained most or all of those.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had argued in the first case that its ability to subpoena potentially incriminating corporate documents ''is of enormous importance in the investigation and prosecution of white-collar crime.'' It said in the second case that ''compelled consent to the disclosure of foreign bank records is one of the most effective means of penetrating foreign bank secrecy'' to get evidence against criminals who hide their money overseas.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case, Braswell v.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No. 87-3, Chief Justice William H. Rehnquist wrote for the five-member majority that allowing custodians of corporate records to refuse to surrender them would ''have a detrimental impact on the Government's efforts to prosecute 'white-collar crime,' one of the most serious problems confronting law-enforcement authorities.''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Decisions Since 1906 Cited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Anthony M. Kennedy dissented sharply, joined by Justices William J. Brennan Jr., Thurgood Marshall and Antonin Scalia.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has ruled since 1906 that corporations have no Fifth Amendment right against compelled self-incrimination, and has said the same since then of labor unions, business partnerships and other ''collective entities.'' The majority and dissenters agreed on that much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was whether the individual who has possession of corporate records can be compelled to hand them over despite his objection that the very act of doing so will incriminate him, by implicitly affirming that the records exist, that he had possession of them and that they are authentic.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Undercutting of Principles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dissent, Justice Kennedy said that ''basic Fifth Amendment principles should not be avoided and manipulated'' to ease the task of prosecutors.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custodian who is incriminated by the personal knowledge he communicates in locating and selecting the document demanded in a Government subpoena has been compelled to testify in the most elemental, constitutional sense,'' he added, asserting that the decision today undercut important principles laid down by the Court in 1976 and 1984.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was an appeal by a Mississippi businessman who had refused on Fifth Amendment grounds to hand over his corporate records for use in a Federal tax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other Fifth Amendment case, Doe v.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No. 86-1753, the Court upheld a lower court order obtained by the Government requiring a suspect to sign a form stating that he consented to the surrender of records of accounts he may have in foreign banks.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Harry A. Blackmun's opinion said the compelled signature was ''not testimonial in nature'' and he cited past decisions upholding Government compulsion of suspects to provide blood samples, handwriting samples, voice samples and the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John Paul Stevens said in dissent that ''the forced execution of this document differs from the forced production of physical evidence just as human beings differ from other animals.''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Rules for Florida On Pension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today, in a 5-to-4 decision that could save pension funds hundreds of millions of dollars a year for many years, the Court greatly limited the impact of its past decisions invalidating, as a form of sex discrimination, employers' use of sex-based mortality 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tables had been widely used by pension funds until recently because women generally live longer than men. In many cases the use of such tables was detrimental to women, because they were required to make larger contributions while working or received smaller payments after retirement because they were expected to live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some cases, including the Florida case decided today, the use of the tables were deemed detrimental to men because of the individual characteristics of various optional retirement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barred unequal pension plan contributions for male and female employees based on sex in 1978. In 1983, it barred unequal pension benefits payments based on sex.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complex ruling overturned a lower court decision holding the State of Florida liable to pay $43 million to certain classes of retired male state and local employees. Those payments were lower than they would otherwise be because the state, using mortality tables, had paid less to men than to women under certain optional retirement plans until after the 1983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Justices Blackmun, Brennan and Marshall dissented from one aspect of the decision, Florida v. Long, No. 86-1685, and Justice Scalia from another.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Death Sentences Upheld In Texas and Oklahoma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today, the Court split closely in upholding two death sentences, including one in a Texas case that could have clouded the sentences of most or all of that state's 260 death row inmates if it had gone the other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Texas case, Franklin v. Lynaugh, No. 87-5546, the Court limited the reach of its prior decisions requiring that defendants facing a possible death penalty be allowed to present all relevant mitigating evidence about their character, background or the circumstances surrounding the crime for consideration by the sentencing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Texas has a law that is unique for states with death penalty laws in which a jury in a capital murder case is instructed to condemn the defendant if it finds beyond a reasonable doubt that he killed the victim deliberately and that he will pose a continuing threat to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rejected, in a 6-to-3 decision, a convicted murderer's argument that he had been sentenced unconstitutionally because the trial judge had refused to give an additional jury instruction that, even if it made these two findings, it could spare his life on the basis of mitigating evidence, likehis good behavior in prison.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Limits on Jury Instruction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Byron R. White wrote for himself, Chief Justice Rehnquist and Justices Scalia and Kennedy that states may constitutionally limit through jury instructions the ability of the jury to consider mitigating evidence, and that the jury instructions had been adequate in the case at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White also suggested that the defendant had no right to a jury instruction that even though the jury had found him guilty ''beyond a reasonable doubt,'' it should consider any ''residual doubts'' about his guilt to be mitigating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Sandra Day O'Connor, in a concurrence joined by Justice Blackmun, said she did not think a state could limit jury consideration of mitigating evidence to the extent that Justice White's opinion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Justices Stevens, Brennan and Marshall dissented, saying the jury instructions had been unconstitutional.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Oklahoma Penalty Is 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Ross v. Oklahoma, No. 86-5309, the Court upheld by 5 to 4 the death sentence of an Oklahoma murderer despite the trial judge's refusal to exclude from the jury a man who said he would automatically vote for the death penalty if the defendant were found guilty.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Justice Rehnquist wrote for the majority that the trial judge had erred but that this had not deprived the defendant of an impartial jury because the defense lawyer later excluded the man from the jury by using one of the defense's ''peremptory challenges,'' or vetoes of a potential juror.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Marshall, joined by Justices Brennan, Blackmun and Stevens, dissented.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Indictment Reinstated In Tax Shelter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Denver prosecution against the Bank of Nova Scotia and others accused of setting up and taking part in bogus tax shelters, the Court ruled that Federal district judges may not dismiss indictments because of misconduct by prosecutors in grand jury proceedings unless the defendants can show they would not have been indicted but for the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8-to-1 decision reinstated an indictment of defendants in the case. (Bank of Nova Scotia v.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No. 87-578.)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Man's Suit Is Allowed Against Milwaukee </w:t>
      </w:r>
      <w:r>
        <w:rPr>
          <w:rFonts w:ascii="arial" w:eastAsia="arial" w:hAnsi="arial" w:cs="arial"/>
          <w:b/>
          <w:i/>
          <w:color w:val="000000"/>
          <w:sz w:val="20"/>
          <w:u w:val="single"/>
          <w:lang w:val="en-US" w:eastAsia="en-US" w:bidi="ar-SA"/>
        </w:rPr>
        <w:t>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ruled 7 to 2 that state courts may not dismiss a lawsuit by a Milwaukee man against 10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contending that they violated his constitutional rights by arresting him because he was black and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dismissal was sought because the man failed to heed a state law requiring plaintiffs to notify state and local government defendants of their claims within 120 days of the alleged injury and to give the defendants 120 days to settle the case. (Felder vs. Casey, No. 87-526.)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1907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4" w:history="1">
        <w:r>
          <w:rPr>
            <w:rFonts w:ascii="arial" w:eastAsia="arial" w:hAnsi="arial" w:cs="arial"/>
            <w:b/>
            <w:bCs/>
            <w:i/>
            <w:color w:val="0077CC"/>
            <w:kern w:val="32"/>
            <w:sz w:val="28"/>
            <w:szCs w:val="32"/>
            <w:u w:val="single"/>
            <w:shd w:val="clear" w:color="auto" w:fill="FFFFFF"/>
            <w:lang w:val="en-US" w:eastAsia="en-US" w:bidi="ar-SA"/>
          </w:rPr>
          <w:t xml:space="preserve">Harvard Sit-In Over Pay Ends With Deal to Re-examine Policies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2001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1; National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CAREY GOLDBERG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CAMBRIDGE, Mass., May 8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68" style="position:absolute;z-index:2519080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Bathed in cheers and blinking in the unaccustomed sunlight, 26 student protesters emerged today from a Harvard University administration building where they had staged a three-week sit-in to demand a "living wage" for the university's lowest-paid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Harvard did not agree to give them exactly what they had sought: an immediate $10.25 minimum wage for all workers.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protesters said, the university agreed to reopen a subject it had called closed, announcing that a committee of faculty members, workers, officials and students would re-examine university wage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Harvard also promised that until that committee reached its conclusions, the university would stop giving custodial and dining service work to outside subcontractors.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agreed to an early renegotiation of its contract with its custodians' union, which could allow a wage increase retroactive to May 1. And it agreed to re-examine the health insurance co-payment for its lowest-paid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13,000 Harvard employees, about 400 workers, mainly janitors, dining hall workers and security guards, earn less than $10.25 an hour; several hundred temporary workers for subcontractors also are paid less than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hundred protesters proclaimed victory today at a rally in Harvard Yard outside Massachusetts Hall, where the sit-in had been staged mainly in the corridor outside the office of Harvard's president, Neil L. Rudenstine.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are the moral conscience of the university," Bob Haynes, president of the Massachusetts A.F.L.-C.I.O., told the crowd. "I hope my kids grow up to be just like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Harvard officials also expressed satisfaction with the outcome.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everybody comes out of this with something," Paul Grogan, a university spokesman,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not agreed to a 'living wage,' " Mr. Grogan said, and the university had ended the sit-in without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"There was a lot of forbearance, and that could have been different, and one hopes that is recognized."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if the students who occupied the building would be punished, Mr. Grogan said that was up to the administrators and faculties of the schools in which they were enrolled.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400 faculty members signed a letter supporting the protesters, who were also endorsed by Massachusetts' two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senators and an array of local politicians and labor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Organized labor played an important role. It had helped some students learn to organize sit-ins, and then acted as a go-between with the students and the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Harvard protest was part of a national "living wage" campaign by student groups and unions. Some students at other universities said they were watching the Harvard sit-in to see whether it was worth emulating.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protesters left Massachusetts Hall today, ending what is believed to have been the longest sit-in in a Harvard building, supporters presented each with a red rose.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 the office workers and administrators who had played host to the protesters drank Champagne. And the hall where the students sat for weeks looked immaculate except for a couple of garbage bags.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even vacuumed," the university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Francis D. Riley, said of the protesters. </w:t>
      </w:r>
    </w:p>
    <w:p>
      <w:pPr>
        <w:keepNext w:val="0"/>
        <w:spacing w:before="240" w:after="0" w:line="260" w:lineRule="atLeast"/>
        <w:ind w:left="0" w:right="0" w:firstLine="0"/>
        <w:jc w:val="left"/>
        <w:rPr>
          <w:lang w:val="en-US" w:eastAsia="en-US" w:bidi="ar-SA"/>
        </w:rPr>
      </w:pPr>
      <w:r>
        <w:rPr>
          <w:lang w:val="en-US" w:eastAsia="en-US" w:bidi="ar-SA"/>
        </w:rPr>
        <w:br/>
      </w:r>
      <w:hyperlink r:id="rId188"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1909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5"/>
          <w:headerReference w:type="default" r:id="rId896"/>
          <w:footerReference w:type="even" r:id="rId897"/>
          <w:footerReference w:type="default" r:id="rId898"/>
          <w:headerReference w:type="first" r:id="rId899"/>
          <w:footerReference w:type="first" r:id="rId900"/>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1" w:history="1">
        <w:r>
          <w:rPr>
            <w:rFonts w:ascii="arial" w:eastAsia="arial" w:hAnsi="arial" w:cs="arial"/>
            <w:b/>
            <w:bCs/>
            <w:i/>
            <w:color w:val="0077CC"/>
            <w:kern w:val="32"/>
            <w:sz w:val="28"/>
            <w:szCs w:val="32"/>
            <w:u w:val="single"/>
            <w:shd w:val="clear" w:color="auto" w:fill="FFFFFF"/>
            <w:lang w:val="en-US" w:eastAsia="en-US" w:bidi="ar-SA"/>
          </w:rPr>
          <w:t>Minnesota Officer Who Shot Daunte Wright Meant to Fire Taser, Chief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2021 Monday 17:16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Nicholas Bogel-Burroughs, Julie Bosman and Shawn Hubler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Hours after body camera video of the killing was released, protesters gathered outside the Brooklyn Center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despite a new curfew for much of the Twin Cities region.</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71" style="position:absolute;z-index:2519101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Hours after body camera video of the killing was released, protesters gathered outside the Brooklyn Center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despite a new curfew for much of the Twin Cities region.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BROOKLYN CENTER, Minn. — The officer who fatally shot a Black man during a traffic stop near </w:t>
      </w:r>
      <w:hyperlink r:id="rId902" w:history="1">
        <w:r>
          <w:rPr>
            <w:rFonts w:ascii="arial" w:eastAsia="arial" w:hAnsi="arial" w:cs="arial"/>
            <w:i/>
            <w:color w:val="0077CC"/>
            <w:sz w:val="20"/>
            <w:u w:val="single"/>
            <w:shd w:val="clear" w:color="auto" w:fill="FFFFFF"/>
            <w:lang w:val="en-US" w:eastAsia="en-US" w:bidi="ar-SA"/>
          </w:rPr>
          <w:t>Minneapolis</w:t>
        </w:r>
      </w:hyperlink>
      <w:r>
        <w:rPr>
          <w:rFonts w:ascii="arial" w:eastAsia="arial" w:hAnsi="arial" w:cs="arial"/>
          <w:color w:val="000000"/>
          <w:sz w:val="20"/>
          <w:lang w:val="en-US" w:eastAsia="en-US" w:bidi="ar-SA"/>
        </w:rPr>
        <w:t xml:space="preserve"> mistakenly confused her gun for her </w:t>
      </w:r>
      <w:hyperlink r:id="rId903" w:history="1">
        <w:r>
          <w:rPr>
            <w:rFonts w:ascii="arial" w:eastAsia="arial" w:hAnsi="arial" w:cs="arial"/>
            <w:i/>
            <w:color w:val="0077CC"/>
            <w:sz w:val="20"/>
            <w:u w:val="single"/>
            <w:shd w:val="clear" w:color="auto" w:fill="FFFFFF"/>
            <w:lang w:val="en-US" w:eastAsia="en-US" w:bidi="ar-SA"/>
          </w:rPr>
          <w:t>Taser</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on Monday, quickly releasing video as they tried to ease tensions in a state on edge over the </w:t>
      </w:r>
      <w:hyperlink r:id="rId904" w:history="1">
        <w:r>
          <w:rPr>
            <w:rFonts w:ascii="arial" w:eastAsia="arial" w:hAnsi="arial" w:cs="arial"/>
            <w:i/>
            <w:color w:val="0077CC"/>
            <w:sz w:val="20"/>
            <w:u w:val="single"/>
            <w:shd w:val="clear" w:color="auto" w:fill="FFFFFF"/>
            <w:lang w:val="en-US" w:eastAsia="en-US" w:bidi="ar-SA"/>
          </w:rPr>
          <w:t>Derek Chauvin trial.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brief clip of body camera video, officers from the Brooklyn Center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can be seen trying to handcuff the driver, </w:t>
      </w:r>
      <w:hyperlink r:id="rId905" w:history="1">
        <w:r>
          <w:rPr>
            <w:rFonts w:ascii="arial" w:eastAsia="arial" w:hAnsi="arial" w:cs="arial"/>
            <w:i/>
            <w:color w:val="0077CC"/>
            <w:sz w:val="20"/>
            <w:u w:val="single"/>
            <w:shd w:val="clear" w:color="auto" w:fill="FFFFFF"/>
            <w:lang w:val="en-US" w:eastAsia="en-US" w:bidi="ar-SA"/>
          </w:rPr>
          <w:t>Daunte Wright</w:t>
        </w:r>
      </w:hyperlink>
      <w:r>
        <w:rPr>
          <w:rFonts w:ascii="arial" w:eastAsia="arial" w:hAnsi="arial" w:cs="arial"/>
          <w:color w:val="000000"/>
          <w:sz w:val="20"/>
          <w:lang w:val="en-US" w:eastAsia="en-US" w:bidi="ar-SA"/>
        </w:rPr>
        <w:t>, before he suddenly lurches back into his car. One of the officers aims a weapon at Mr. Wright and shouts, “Taser! Taser! Taser!”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fires one round, and Mr. Wright groans in pain.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“Holy shit, I just shot him,” the officer can be heard shouting.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 Monday, the officer who fired the fatal shot was identified as </w:t>
      </w:r>
      <w:hyperlink r:id="rId906" w:history="1">
        <w:r>
          <w:rPr>
            <w:rFonts w:ascii="arial" w:eastAsia="arial" w:hAnsi="arial" w:cs="arial"/>
            <w:i/>
            <w:color w:val="0077CC"/>
            <w:sz w:val="20"/>
            <w:u w:val="single"/>
            <w:shd w:val="clear" w:color="auto" w:fill="FFFFFF"/>
            <w:lang w:val="en-US" w:eastAsia="en-US" w:bidi="ar-SA"/>
          </w:rPr>
          <w:t>Kim Potter</w:t>
        </w:r>
      </w:hyperlink>
      <w:r>
        <w:rPr>
          <w:rFonts w:ascii="arial" w:eastAsia="arial" w:hAnsi="arial" w:cs="arial"/>
          <w:color w:val="000000"/>
          <w:sz w:val="20"/>
          <w:lang w:val="en-US" w:eastAsia="en-US" w:bidi="ar-SA"/>
        </w:rPr>
        <w:t>, who has worked for the department for 26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announcement came as protesters faced off with the </w:t>
      </w:r>
      <w:hyperlink r:id="rId90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Hundreds had gathered outside the Brooklyn Center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for the second consecutive night, defying a new 7 p.m. curfew in a steady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Demonstrators occasionally lobbed water bottles and rocks over newly erected fencing, chanting “killer cop” and “hands up, don’t shoot” while officers clad in riot gear stood guard. Officers responded by sporadically firing projectiles at the crowd and at one point released a chemical agent that caused people to start coughing.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Mike Elliott of </w:t>
      </w:r>
      <w:hyperlink r:id="rId905" w:history="1">
        <w:r>
          <w:rPr>
            <w:rFonts w:ascii="arial" w:eastAsia="arial" w:hAnsi="arial" w:cs="arial"/>
            <w:i/>
            <w:color w:val="0077CC"/>
            <w:sz w:val="20"/>
            <w:u w:val="single"/>
            <w:shd w:val="clear" w:color="auto" w:fill="FFFFFF"/>
            <w:lang w:val="en-US" w:eastAsia="en-US" w:bidi="ar-SA"/>
          </w:rPr>
          <w:t>Brooklyn Center</w:t>
        </w:r>
      </w:hyperlink>
      <w:r>
        <w:rPr>
          <w:rFonts w:ascii="arial" w:eastAsia="arial" w:hAnsi="arial" w:cs="arial"/>
          <w:color w:val="000000"/>
          <w:sz w:val="20"/>
          <w:lang w:val="en-US" w:eastAsia="en-US" w:bidi="ar-SA"/>
        </w:rPr>
        <w:t>, in an interview on CNN, urged the protesters to leave: “I’m asking everybody to go home. We need to keep the peace in our city.” By midnight, only a few dozen people remained.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fatal shooting on Sunday took place in a region already at the center of a national reckoning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Black people. As the investigation into Mr. </w:t>
      </w:r>
      <w:hyperlink r:id="rId908" w:history="1">
        <w:r>
          <w:rPr>
            <w:rFonts w:ascii="arial" w:eastAsia="arial" w:hAnsi="arial" w:cs="arial"/>
            <w:i/>
            <w:color w:val="0077CC"/>
            <w:sz w:val="20"/>
            <w:u w:val="single"/>
            <w:shd w:val="clear" w:color="auto" w:fill="FFFFFF"/>
            <w:lang w:val="en-US" w:eastAsia="en-US" w:bidi="ar-SA"/>
          </w:rPr>
          <w:t>Wright</w:t>
        </w:r>
      </w:hyperlink>
      <w:r>
        <w:rPr>
          <w:rFonts w:ascii="arial" w:eastAsia="arial" w:hAnsi="arial" w:cs="arial"/>
          <w:color w:val="000000"/>
          <w:sz w:val="20"/>
          <w:lang w:val="en-US" w:eastAsia="en-US" w:bidi="ar-SA"/>
        </w:rPr>
        <w:t xml:space="preserve">’s death in </w:t>
      </w:r>
      <w:hyperlink r:id="rId909" w:history="1">
        <w:r>
          <w:rPr>
            <w:rFonts w:ascii="arial" w:eastAsia="arial" w:hAnsi="arial" w:cs="arial"/>
            <w:i/>
            <w:color w:val="0077CC"/>
            <w:sz w:val="20"/>
            <w:u w:val="single"/>
            <w:shd w:val="clear" w:color="auto" w:fill="FFFFFF"/>
            <w:lang w:val="en-US" w:eastAsia="en-US" w:bidi="ar-SA"/>
          </w:rPr>
          <w:t>Brooklyn Center</w:t>
        </w:r>
      </w:hyperlink>
      <w:r>
        <w:rPr>
          <w:rFonts w:ascii="arial" w:eastAsia="arial" w:hAnsi="arial" w:cs="arial"/>
          <w:color w:val="000000"/>
          <w:sz w:val="20"/>
          <w:lang w:val="en-US" w:eastAsia="en-US" w:bidi="ar-SA"/>
        </w:rPr>
        <w:t xml:space="preserve"> was beginning on Monday, prosecutors in a courtroom less than 10 miles away completed the questioning of their witnesses in the trial of Mr. Chauvin,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w:t>
      </w:r>
      <w:hyperlink r:id="rId910" w:history="1">
        <w:r>
          <w:rPr>
            <w:rFonts w:ascii="arial" w:eastAsia="arial" w:hAnsi="arial" w:cs="arial"/>
            <w:i/>
            <w:color w:val="0077CC"/>
            <w:sz w:val="20"/>
            <w:u w:val="single"/>
            <w:shd w:val="clear" w:color="auto" w:fill="FFFFFF"/>
            <w:lang w:val="en-US" w:eastAsia="en-US" w:bidi="ar-SA"/>
          </w:rPr>
          <w:t>murdering George Floyd</w:t>
        </w:r>
      </w:hyperlink>
      <w:r>
        <w:rPr>
          <w:rFonts w:ascii="arial" w:eastAsia="arial" w:hAnsi="arial" w:cs="arial"/>
          <w:color w:val="000000"/>
          <w:sz w:val="20"/>
          <w:lang w:val="en-US" w:eastAsia="en-US" w:bidi="ar-SA"/>
        </w:rPr>
        <w:t xml:space="preserve"> last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Twin Cities had spent the day bracing for unrest. The mayors of Minneapolis and St. Paul declared states of emergency, and professional baseball, basketball and hockey games in Minnesota were postponed.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shooting of Mr. </w:t>
      </w:r>
      <w:hyperlink r:id="rId908" w:history="1">
        <w:r>
          <w:rPr>
            <w:rFonts w:ascii="arial" w:eastAsia="arial" w:hAnsi="arial" w:cs="arial"/>
            <w:i/>
            <w:color w:val="0077CC"/>
            <w:sz w:val="20"/>
            <w:u w:val="single"/>
            <w:shd w:val="clear" w:color="auto" w:fill="FFFFFF"/>
            <w:lang w:val="en-US" w:eastAsia="en-US" w:bidi="ar-SA"/>
          </w:rPr>
          <w:t>Wright</w:t>
        </w:r>
      </w:hyperlink>
      <w:r>
        <w:rPr>
          <w:rFonts w:ascii="arial" w:eastAsia="arial" w:hAnsi="arial" w:cs="arial"/>
          <w:color w:val="000000"/>
          <w:sz w:val="20"/>
          <w:lang w:val="en-US" w:eastAsia="en-US" w:bidi="ar-SA"/>
        </w:rPr>
        <w:t xml:space="preserve">, 20, whose autopsy revealed that he was shot once in the chest, caused an immediate outcry across the state, protests and looting in Brooklyn Center, and recognition by President Biden, who said he was praying for the Wright family and called for an investigation.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 know that the anger, pain and trauma amidst the Black community is real,” Mr. Biden said at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“In the meantime, I want to make it clear again: There is absolutely no justification — none — for looting. No justification for violence. Peaceful protest? Understandable.”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 Tim Walz, a Democrat, angrily demanded that state lawmakers pass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that has languished since </w:t>
      </w:r>
      <w:hyperlink r:id="rId911" w:history="1">
        <w:r>
          <w:rPr>
            <w:rFonts w:ascii="arial" w:eastAsia="arial" w:hAnsi="arial" w:cs="arial"/>
            <w:i/>
            <w:color w:val="0077CC"/>
            <w:sz w:val="20"/>
            <w:u w:val="single"/>
            <w:shd w:val="clear" w:color="auto" w:fill="FFFFFF"/>
            <w:lang w:val="en-US" w:eastAsia="en-US" w:bidi="ar-SA"/>
          </w:rPr>
          <w:t>Mr. Floyd’s death</w:t>
        </w:r>
      </w:hyperlink>
      <w:r>
        <w:rPr>
          <w:rFonts w:ascii="arial" w:eastAsia="arial" w:hAnsi="arial" w:cs="arial"/>
          <w:color w:val="000000"/>
          <w:sz w:val="20"/>
          <w:lang w:val="en-US" w:eastAsia="en-US" w:bidi="ar-SA"/>
        </w:rPr>
        <w:t>. He said he was going straight from the news conference to the Capitol in St. Paul.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time was made clear last May in Minnesota,” Mr. Walz said, alluding to the death of Mr. Floyd. “Our time to get one shot at fixing it was there. And in the midst of this trial that the world’s watching, the situation repeated itself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comes at a particularly fraught moment.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“Everyone in the metro area is on tenterhooks right now,” said Abigail Cerra, a Minneapolis civil rights lawyer and a member of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Oversight Commission, noting that her husband, a firefighter, is among the many emergency workers throughout the region who have been told to keep their gear with them at all times as the trial proceeds.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questioned why Mr. Wright — who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was stopped for driving a vehicle with an expired registration — would have been pulled over at all. “Everyone is on high alert right now,” she said. “I don’t know why they would be making traffic stops like this at this moment in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officers attempted to detain him after they discovered that there was a warrant for his arrest, stemming from a missed hearing on a misdemeanor gun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Wright was facing two misdemeanor charges after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had carried a pistol without a permit and had run away from officers last June. Katie Wright told reporters that her son had been driving a car his family had given him two weeks ago and that he had called her as he was being pulled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they pulled him over because he had air fresheners hanging from his rearview mirror,” she said. Ms. Wright added that her son had been driving with his girlfriend when he was shot.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woman in the car had been hurt in a crash that occurred as the vehicle kept moving after the shooting.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Tim Gannon of the Brooklyn Center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in a news conference that it would use the body camera video of the shooting to determine whether Officer Potter would remain on the force.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my belief that the officer had the intention to deploy their </w:t>
      </w:r>
      <w:hyperlink r:id="rId912" w:history="1">
        <w:r>
          <w:rPr>
            <w:rFonts w:ascii="arial" w:eastAsia="arial" w:hAnsi="arial" w:cs="arial"/>
            <w:i/>
            <w:color w:val="0077CC"/>
            <w:sz w:val="20"/>
            <w:u w:val="single"/>
            <w:shd w:val="clear" w:color="auto" w:fill="FFFFFF"/>
            <w:lang w:val="en-US" w:eastAsia="en-US" w:bidi="ar-SA"/>
          </w:rPr>
          <w:t>Taser</w:t>
        </w:r>
      </w:hyperlink>
      <w:r>
        <w:rPr>
          <w:rFonts w:ascii="arial" w:eastAsia="arial" w:hAnsi="arial" w:cs="arial"/>
          <w:color w:val="000000"/>
          <w:sz w:val="20"/>
          <w:lang w:val="en-US" w:eastAsia="en-US" w:bidi="ar-SA"/>
        </w:rPr>
        <w:t xml:space="preserve">, but instead shot Mr. Wright with a single bullet,”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Elliott, the mayor of Brooklyn Center, urged calm in the city and promised that an investigation would be conducted by the Bureau of Criminal Apprehension, a state agency that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in Minnesota.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recognize that this couldn’t have happened at a worse time,” said Mr. Elliott, </w:t>
      </w:r>
      <w:hyperlink r:id="rId913" w:history="1">
        <w:r>
          <w:rPr>
            <w:rFonts w:ascii="arial" w:eastAsia="arial" w:hAnsi="arial" w:cs="arial"/>
            <w:i/>
            <w:color w:val="0077CC"/>
            <w:sz w:val="20"/>
            <w:u w:val="single"/>
            <w:shd w:val="clear" w:color="auto" w:fill="FFFFFF"/>
            <w:lang w:val="en-US" w:eastAsia="en-US" w:bidi="ar-SA"/>
          </w:rPr>
          <w:t>the city’s first Black mayor</w:t>
        </w:r>
      </w:hyperlink>
      <w:r>
        <w:rPr>
          <w:rFonts w:ascii="arial" w:eastAsia="arial" w:hAnsi="arial" w:cs="arial"/>
          <w:color w:val="000000"/>
          <w:sz w:val="20"/>
          <w:lang w:val="en-US" w:eastAsia="en-US" w:bidi="ar-SA"/>
        </w:rPr>
        <w:t>. “We recognize that this is happening at a time when our community, when all of America — indeed, all of the world — is watching 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racial makeup of the suburb, home to 30,000 residents, was until recently mostly white, but now less than half of residents are white and nearly a third are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Elliott, who has been mayor for two years, called for the officer who shot Mr. Wright to be fired. “My position is that we cannot afford to make mistakes that lead to the loss of life of other people in our profession,” he said. “And so I do fully support releasing the officer of her duties.”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Minnesota has seen more than its share of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including the shootings of Philando Castile in 2016 and Jamar Clark in 2015, and the death last year of Mr. Floyd.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final day of the prosecution’s case against Mr. Chauvin, Mr. Floyd’s brother Philonise Floyd took the stand, telling of their upbringing in Houston. George would help his siblings get dressed for school and made “the best banana mayonnaise sandwiches,” his brother said. “George couldn’t cook, but he’ll make sure you have a snack or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also called two expert witnesses, a cardiologist who said Mr. Floyd’s death was “absolutely preventable,” and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 who said a reasonable officer would not have put Mr. Floyd facedown since he was already in handcuffs and was not a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wake of Mr. Wright’s death on Sunday, Mr. Walz and other officials in Minnesota called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reforms, including making sure that officers cannot mistake their guns for their Taser.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can’t we have Tasers that look and feel differently?” Mayor Melvin Carter of St. Paul said. “That you could never mistake for deploying a firearm, so that we can ensure that that mistake, which has happened before, can never happen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Obayashi, a California-based expert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law enforcement and a deputy sheriff, said that with appropriate training, it should be difficult for officers to confuse a gun with a Taser, “but unfortunately it does happen — this is not the first time and it won’t be the 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most cases, said Deputy Obayashi, who is also a lawyer, the confusion occurs when officers carry both weapons on the same side of their body, or holster their stun guns on the opposite side of their body with the grip facing backward so that they can use their dominant hand to “cross-draw.”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Instances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accidentally firing a handgun when they meant to draw their Tasers, while not common, are not entirely unusual, either. In 2015, a former Oklahoma reserve deputy </w:t>
      </w:r>
      <w:hyperlink r:id="rId914" w:history="1">
        <w:r>
          <w:rPr>
            <w:rFonts w:ascii="arial" w:eastAsia="arial" w:hAnsi="arial" w:cs="arial"/>
            <w:i/>
            <w:color w:val="0077CC"/>
            <w:sz w:val="20"/>
            <w:u w:val="single"/>
            <w:shd w:val="clear" w:color="auto" w:fill="FFFFFF"/>
            <w:lang w:val="en-US" w:eastAsia="en-US" w:bidi="ar-SA"/>
          </w:rPr>
          <w:t>killed an unarmed man</w:t>
        </w:r>
      </w:hyperlink>
      <w:r>
        <w:rPr>
          <w:rFonts w:ascii="arial" w:eastAsia="arial" w:hAnsi="arial" w:cs="arial"/>
          <w:color w:val="000000"/>
          <w:sz w:val="20"/>
          <w:lang w:val="en-US" w:eastAsia="en-US" w:bidi="ar-SA"/>
        </w:rPr>
        <w:t xml:space="preserve"> when he accidentally grabbed his handgun. In 2018, a rookie Kansas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915" w:history="1">
        <w:r>
          <w:rPr>
            <w:rFonts w:ascii="arial" w:eastAsia="arial" w:hAnsi="arial" w:cs="arial"/>
            <w:i/>
            <w:color w:val="0077CC"/>
            <w:sz w:val="20"/>
            <w:u w:val="single"/>
            <w:shd w:val="clear" w:color="auto" w:fill="FFFFFF"/>
            <w:lang w:val="en-US" w:eastAsia="en-US" w:bidi="ar-SA"/>
          </w:rPr>
          <w:t>mistakenly shot a man</w:t>
        </w:r>
      </w:hyperlink>
      <w:r>
        <w:rPr>
          <w:rFonts w:ascii="arial" w:eastAsia="arial" w:hAnsi="arial" w:cs="arial"/>
          <w:color w:val="000000"/>
          <w:sz w:val="20"/>
          <w:lang w:val="en-US" w:eastAsia="en-US" w:bidi="ar-SA"/>
        </w:rPr>
        <w:t xml:space="preserve"> who was fighting with a fellow officer. And in 2019, </w:t>
      </w:r>
      <w:hyperlink r:id="rId916" w:history="1">
        <w:r>
          <w:rPr>
            <w:rFonts w:ascii="arial" w:eastAsia="arial" w:hAnsi="arial" w:cs="arial"/>
            <w:i/>
            <w:color w:val="0077CC"/>
            <w:sz w:val="20"/>
            <w:u w:val="single"/>
            <w:shd w:val="clear" w:color="auto" w:fill="FFFFFF"/>
            <w:lang w:val="en-US" w:eastAsia="en-US" w:bidi="ar-SA"/>
          </w:rPr>
          <w:t xml:space="preserve">a </w:t>
        </w:r>
      </w:hyperlink>
      <w:hyperlink r:id="rId916" w:history="1">
        <w:r>
          <w:rPr>
            <w:rFonts w:ascii="arial" w:eastAsia="arial" w:hAnsi="arial" w:cs="arial"/>
            <w:b/>
            <w:i/>
            <w:color w:val="0077CC"/>
            <w:sz w:val="20"/>
            <w:u w:val="single"/>
            <w:shd w:val="clear" w:color="auto" w:fill="FFFFFF"/>
            <w:lang w:val="en-US" w:eastAsia="en-US" w:bidi="ar-SA"/>
          </w:rPr>
          <w:t>police</w:t>
        </w:r>
      </w:hyperlink>
      <w:hyperlink r:id="rId916" w:history="1">
        <w:r>
          <w:rPr>
            <w:rFonts w:ascii="arial" w:eastAsia="arial" w:hAnsi="arial" w:cs="arial"/>
            <w:i/>
            <w:color w:val="0077CC"/>
            <w:sz w:val="20"/>
            <w:u w:val="single"/>
            <w:shd w:val="clear" w:color="auto" w:fill="FFFFFF"/>
            <w:lang w:val="en-US" w:eastAsia="en-US" w:bidi="ar-SA"/>
          </w:rPr>
          <w:t xml:space="preserve"> officer in Pennsylvania</w:t>
        </w:r>
      </w:hyperlink>
      <w:r>
        <w:rPr>
          <w:rFonts w:ascii="arial" w:eastAsia="arial" w:hAnsi="arial" w:cs="arial"/>
          <w:color w:val="000000"/>
          <w:sz w:val="20"/>
          <w:lang w:val="en-US" w:eastAsia="en-US" w:bidi="ar-SA"/>
        </w:rPr>
        <w:t xml:space="preserve"> shouted “Taser!” before shooting an unarmed man in the torso.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hours of </w:t>
      </w:r>
      <w:hyperlink r:id="rId905" w:history="1">
        <w:r>
          <w:rPr>
            <w:rFonts w:ascii="arial" w:eastAsia="arial" w:hAnsi="arial" w:cs="arial"/>
            <w:i/>
            <w:color w:val="0077CC"/>
            <w:sz w:val="20"/>
            <w:u w:val="single"/>
            <w:shd w:val="clear" w:color="auto" w:fill="FFFFFF"/>
            <w:lang w:val="en-US" w:eastAsia="en-US" w:bidi="ar-SA"/>
          </w:rPr>
          <w:t>Mr. Wright’s death</w:t>
        </w:r>
      </w:hyperlink>
      <w:r>
        <w:rPr>
          <w:rFonts w:ascii="arial" w:eastAsia="arial" w:hAnsi="arial" w:cs="arial"/>
          <w:color w:val="000000"/>
          <w:sz w:val="20"/>
          <w:lang w:val="en-US" w:eastAsia="en-US" w:bidi="ar-SA"/>
        </w:rPr>
        <w:t xml:space="preserve">, people clashed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outside of the Brooklyn Center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where officers </w:t>
      </w:r>
      <w:hyperlink r:id="rId917" w:history="1">
        <w:r>
          <w:rPr>
            <w:rFonts w:ascii="arial" w:eastAsia="arial" w:hAnsi="arial" w:cs="arial"/>
            <w:i/>
            <w:color w:val="0077CC"/>
            <w:sz w:val="20"/>
            <w:u w:val="single"/>
            <w:shd w:val="clear" w:color="auto" w:fill="FFFFFF"/>
            <w:lang w:val="en-US" w:eastAsia="en-US" w:bidi="ar-SA"/>
          </w:rPr>
          <w:t>fired tear gas and rubber bullets at protesters</w:t>
        </w:r>
      </w:hyperlink>
      <w:r>
        <w:rPr>
          <w:rFonts w:ascii="arial" w:eastAsia="arial" w:hAnsi="arial" w:cs="arial"/>
          <w:color w:val="000000"/>
          <w:sz w:val="20"/>
          <w:lang w:val="en-US" w:eastAsia="en-US" w:bidi="ar-SA"/>
        </w:rPr>
        <w:t>, some of whom threw bags of garbage and rocks.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Hundreds of additional National Guard troops were flooding the metro area, adding to troops that have been standing by during Mr. Chauvin’s trial.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said they were struggling to absorb the news of another death at the hands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while the Chauvin trial was underway in Minneapolis.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really saddened,” said Laura Vizenor, 56. “I just don’t understand it and I don’t understand how you yell ‘Taser’ and then fire your gun. It doesn’t make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Nicholas Bogel-Burroughs reported from Brooklyn Center, Julie Bosman from Chicago, and Shawn Hubler from Sacramento. Shaila Dewan contributed reporting from Minneapolis, and Matt Furber from Brooklyn Center. Kitty Bennett contributed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 new message was written near the memorial for George Floyd after Daunte Wright was shot on Sunday in a Minneapolis suburb. (PHOTOGRAPH BY JOSHUA RASHAAD McFADDEN FOR THE NEW YORK TIMES) (A1); Katie Wright, top left, Mr. Wright’s mother, at a vigil on Monday. His death led to protests in Minnesota, above and right, and other states. Abigail Cerra, a Minneapolis civil rights lawyer, said, “Everyone in the metro area is on tenterhooks right now.” (PHOTOGRAPHS BY LIAM JAMES DOYLE FOR THE NEW YORK TIMES; STEPHEN MATUREN/GETTY IMAGES; JOSHUA RASHAAD McFADDEN FOR THE NEW YORK TIMES; AARON NESHEIM FOR THE NEW YORK TIMES) (A18-A19)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1911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Aliens Seized in Paris Church Are Released From Detention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1996,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8;  Column 1;  Foreign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CRAIG R. WHITNEY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CRAIG R. WHITNEY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VINCENNES, France, Aug. 26</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9121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all of the 210 illegal immigrants from Africa thrown out of a Paris church and arrested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were free today after official attempts to deport most of them bogged down on technical legal 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men who had been on a hunger strike for 52 days in support of the group's demands for official permission to stay here returned, along with scores of other men, women and children, to a theater complex where the group had stayed before in the Bois de Vincennes, a park on the eastern edge of Paris, to await the outcome of deportation proceedings against 94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weekend, magistrates refused to let the immigrants continue to be kept in custody in Vincennes pending expulsion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improperly prepared warrants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immigration authorities themselves allowed the hunger strikers to go free from the military hospitals where they had been taken on Friday, and all of them began taking nourishment again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great muddle," the leftist daily Liberation wrote in summing up the outcome. It was a paradox. President Jacques Chirac and Prime Minister Alain Juppe said the conservative Government had no choice but to enforce strict laws intended to discourage foreigners from sneaking into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at the end of the day, most of the Africans were back in the limbo of clandestine immigration with hundreds of thousands of others from former French colonies who trickled in before immigration clampdowns in 1994.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Increasingly, the illegal immigrants have had difficultly finding employers who would hire them without immigration papers -- a felony under French law as it is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people have committed no crimes against people or property, and they are not trying to hide here," said Ariane Mnouchkine, the director of the theater complex that has now given the group temporary shelter for the second time in five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Lassana Ulibali, 28, a single man from Mauritania who was in the Church of St. Bernard de la Chapelle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it on Friday morning, talked in the bright sunshine outside the theater about what to do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threw all our clothes and belongings away after they took us out of the church," he said. "They gave me until Sept. 12 to leave the country or face expulsion. But I've been here since 1990 and I have nothing to go back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Doro Traore, who came to France eight years ago from Mauritania and stayed after his application for asylum was rejected, said he and a fellow refugee from St. Bernard's had been freed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Saturday in a forest about 25 miles outside Paris.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this is French democracy," Mr. Traore said he retorted before making his way back by hitchhiking. He added that the French people now understood what the protest had been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of the "sans-papiers," or "those without papers," as they are called here now that the Government's firmness has made them a cause celebre with the leftist opposition and human rights groups, were flown to Mali over the weekend in a French military plane that was also returning 52 other illegal African immigrants against their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national poll taken by the Ipsos Opinion organization for the daily Le Monde on Saturday found that 53 percent of respondents disapproved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on the church, but there was an even split on opinions of how the Government had handled the entire affair, with 46 percent in favor and 46 percent against.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the muddled outcome showed, Le Monde said, was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high-profile cases like St. Bernard's did not solve the underlying problem, which is that hundreds of thousands of people from poor, undeveloped parts of the world will continue to find ways to come to the rich, developed part no matter how hard the authorities try to keep them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not for the borders being kept wide open for anybody who wants to come in," Miss Mnouchkine said today, "and I hope for a quick resolution of the problem of the people who are here. What we have is a genuine crisis on immigration, and we need some real reflection about how to deal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1996</w:t>
      </w:r>
    </w:p>
    <w:p>
      <w:pPr>
        <w:rPr>
          <w:lang w:val="en-US" w:eastAsia="en-US" w:bidi="ar-SA"/>
        </w:rPr>
      </w:pPr>
    </w:p>
    <w:p>
      <w:pPr>
        <w:ind w:left="200"/>
        <w:rPr>
          <w:lang w:val="en-US" w:eastAsia="en-US" w:bidi="ar-SA"/>
        </w:rPr>
      </w:pPr>
      <w:r>
        <w:rPr>
          <w:lang w:val="en-US" w:eastAsia="en-US" w:bidi="ar-SA"/>
        </w:rPr>
        <w:br/>
      </w:r>
      <w:r>
        <w:pict>
          <v:line id="_x0000_s1375" style="position:absolute;z-index:2519132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‘Trust Me’: Kamala Harris Makes Big Play on Criminal Justice Reform</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Impasse Over Beard Spurs Debate in Fort Hood Case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N.Y.C. Protesters Defy Curfew and Are Again Met With a Strong Police Response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Bond Over Bucking the Establishment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Jeff Sessions, a Lifelong Outsider, Finds the Inside Track</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Limits Evidence In Police Beating Case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Curfew, Protesters Are Again Met With Strong Police Response in New York City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 Urges Remedies to Abuses by Police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THE RIOTS;Prosecutor Seeks Retrial of Officer in King Beating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One Police Reform That Both the Left and the Right Support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Brutalized Behind Bars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Mayoral Control Is Crux of Debate Over Police Review Board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New Day for L.A.'s Brutal Jails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Ready to Rescue Americans From Fighting in Liberia Capital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gives cautious answers on Breonna Taylor and the Supreme Court.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Democrats to Propose Broad Bill to Target Police Misconduct and Racial Bias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 Puerto Rico Are Accused of Abuses In Justice Dept. Report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LITTLE SAFETY FOR JAMAICAN POLICE, EVEN IN NUMBERS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Reviews Soldier's Killing of Unarmed Palestinian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Democrats to Propose Sweeping Reform Bill on Police Misconduct and Bias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Seoul Journal;A New Era Comes to Korea, Followed by Crime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‘Newark’s Original Sin’ and the Criminal Justice Education of Cory Booker; The Long Run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Rocky Path From Newark Enforcer to Reformer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RIGHTS PANEL ASKS CURB ON POLICE USE OF DEADLY FORCE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Caution Is Urged in Judging Police in Subway Shooting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Jury Frees Officers In Beatings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 Is Near on Far-Reaching Reforms at Rikers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Corey Booker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Suit Settled In a Death In Teaneck</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Metro Digest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THREATS AND RESPONSES: AN EARLIER KILLING; Virginia Executes Pakistani Who Killed 2 at the C.I.A.</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CUNY Campus to Gain a Center on Policing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the Show ‘Cops’ Committing Crimes Itself?</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Elections Roundup: Michigan Mayor Survives a Recall Vote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P.B.A. Chief Defends Officer Who Shot Transit Policeman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Democrats Unveil Sweeping Bill Targeting Police Misconduct and Racial Bias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AGENTS DESCRIBE INQUIRY ON ANTI-KLAN GROUP</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Brooklyn Man Claiming Police Assault in Subway Station Sues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INDICTS EX-MIAMI POLICEMAN WITH IMMUNITY IN BEATING CASE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Broad Democratic Bill Targets Abuses by Police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Not War, but It Can Be Hellish</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N.R.A. Joins Questioning of Florida Sheriff in ‘Stand Your Ground’ Case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Answering a Call, Slowly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Routinely Rogue, Puerto Rico's Police Face a New Order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Officers Are Charged With Murdering Man Who Was Shot Nearly 60 Times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Bronx Judge Explains Acquittal of Officer in Choking Death</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jury in the Derek Chauvin trial has reached a verdict.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Past Force Complaints Against Officer Who Arrested a Tennis Star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Showing Student Arrest In South Carolina Puts Focus on Role of School Officers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New York Democratic Senate Candidates on the Issues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Giuliani Cancels Political Trip Amid Protest Over Shooting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CARIBBEAN LOOKS TO THE NEXT STEP</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Wake of Protests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Wake of Protests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Rights Trial for Livoti May Be Tricky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Federal Charges for Minneapolis Officers in Fatal Shooting of Black Man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Amtrak Is Ordered Not to Eject The Homeless From Penn Station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Miami Officers Convicted of Misconduct in '88 Slaying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Reviews Say Cleveland Officer Who Shot Boy Acted Reasonably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Horror Stories From State Prisons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Scrutiny on the Police Is Building in Ferguson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in Gaza Laid to Beating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Blasio Urges 'Culture Change' at Rikers Island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Rhythms Of Tragedy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Shave In Prison Is Expected For Hasan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Bicyclist Says Officers Beat Him As They Held Him in Traffic Case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F.B.I. Examining Prison Ward Death</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Inquiry on Rikers Turns to Union Chief</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Appeals Panel Backs U.S. in King Trial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 Is a Playbook for Police Reform</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Defense Strategy Threatened in Beating Trial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Jamaica Forces Accused of Brutality in Hunting Suspect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SATURDAY NEWS QUIZ</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Stephon Clark: Rhythms of Tragedy; Op-Ed Columnist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Chauvin Passes Up His Chance to Address Jury</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Derek Chauvin Declines to Testify as His Defense Ends After 2 Days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Chauvin Passes Up His Chance to Address Jury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Police Officers, Demonstrations Take a Toll and Test Duty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BUSH PLANS, THEN PUTS OFF, FLIGHT TO MEET THE HOSTAGES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Allows Trump’s Tulsa Rally to Go Ahead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'Stand Your Ground' Defense Is Questioned, by Law's Writers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New Face and New Hope in Cincinnati </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Caught in Crossfire, Literally and Politically, Some Officers Feel Like 'Pawns'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N.Y. Attorney General Sues N.Y.P.D. Over Protests and Demands Monitor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Sues N.Y.P.D. Over Tactics Used at Protests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72 Philadelphia Officers Benched After Offensive Social Media Posts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 Voters Want to 'Defund the Police'? Depends on What 'Defund' Means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72 Philadelphia Officers Are Taken Off the Street For Bigoted Online Posts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Have Americans Warmed to Calls to ‘Defund the Police’?; Poll Watch</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White Policemen Indicted In Beating of Black Motorist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Wyoming’s New Black Sheriff, the First in State History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State Probe Sought in Quogue Shooting </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Jail Becomes Normal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Sheriff Comes to Town, and Rural Wyoming Braces for Change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Giuliani Defends the Police Before Graduating Cadets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Code of Silence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Roundup;Rulings Curb Protection In White-Collar Crimes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Harvard Sit-In Over Pay Ends With Deal to Re-examine Policies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Minnesota Officer Who Shot Daunte Wright Meant to Fire Taser, Chief Says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Aliens Seized in Paris Church Are Released From Detention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2CFC2C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26FE64E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2883B89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66230C9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7488BD1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17"/>
  </w:num>
  <w:num w:numId="4">
    <w:abstractNumId w:val="2"/>
  </w:num>
  <w:num w:numId="5">
    <w:abstractNumId w:val="19"/>
  </w:num>
  <w:num w:numId="6">
    <w:abstractNumId w:val="16"/>
  </w:num>
  <w:num w:numId="7">
    <w:abstractNumId w:val="3"/>
  </w:num>
  <w:num w:numId="8">
    <w:abstractNumId w:val="20"/>
  </w:num>
  <w:num w:numId="9">
    <w:abstractNumId w:val="18"/>
  </w:num>
  <w:num w:numId="10">
    <w:abstractNumId w:val="4"/>
  </w:num>
  <w:num w:numId="11">
    <w:abstractNumId w:val="5"/>
  </w:num>
  <w:num w:numId="12">
    <w:abstractNumId w:val="6"/>
  </w:num>
  <w:num w:numId="13">
    <w:abstractNumId w:val="7"/>
  </w:num>
  <w:num w:numId="14">
    <w:abstractNumId w:val="8"/>
  </w:num>
  <w:num w:numId="15">
    <w:abstractNumId w:val="9"/>
  </w:num>
  <w:num w:numId="16">
    <w:abstractNumId w:val="10"/>
  </w:num>
  <w:num w:numId="17">
    <w:abstractNumId w:val="11"/>
  </w:num>
  <w:num w:numId="18">
    <w:abstractNumId w:val="12"/>
  </w:num>
  <w:num w:numId="19">
    <w:abstractNumId w:val="13"/>
  </w:num>
  <w:num w:numId="20">
    <w:abstractNumId w:val="14"/>
  </w:num>
  <w:num w:numId="21">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3SC4-73N0-000P-2384-00000-00&amp;idtype=PID&amp;context=1516831" TargetMode="External" /><Relationship Id="rId100" Type="http://schemas.openxmlformats.org/officeDocument/2006/relationships/hyperlink" Target="https://advance.lexis.com/api/document?id=urn:contentItem:3WM8-XS40-007F-G2G0-00000-00&amp;idtype=PID&amp;context=1516831" TargetMode="External" /><Relationship Id="rId101" Type="http://schemas.openxmlformats.org/officeDocument/2006/relationships/hyperlink" Target="https://advance.lexis.com/api/document?id=urn:contentItem:3SJ5-4H80-0014-550D-00000-00&amp;idtype=PID&amp;context=1516831" TargetMode="External" /><Relationship Id="rId102" Type="http://schemas.openxmlformats.org/officeDocument/2006/relationships/hyperlink" Target="https://advance.lexis.com/api/document?id=urn:contentItem:430V-H6H0-0109-T2FW-00000-00&amp;idtype=PID&amp;context=1516831" TargetMode="External" /><Relationship Id="rId103" Type="http://schemas.openxmlformats.org/officeDocument/2006/relationships/hyperlink" Target="https://advance.lexis.com/api/document?id=urn:contentItem:62DX-BW11-JBG3-6410-00000-00&amp;idtype=PID&amp;context=1516831" TargetMode="External" /><Relationship Id="rId104" Type="http://schemas.openxmlformats.org/officeDocument/2006/relationships/hyperlink" Target="https://advance.lexis.com/api/document?id=urn:contentItem:3S89-3W80-0005-G42B-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02B-T6J1-DXY4-X258-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X15-0YK1-JBG3-61Y7-00000-00&amp;context=1516831" TargetMode="External" /><Relationship Id="rId118" Type="http://schemas.openxmlformats.org/officeDocument/2006/relationships/hyperlink" Target="https://www.nytimes.com/2019/11/20/podcasts/the-daily/kamala-harris.html" TargetMode="External" /><Relationship Id="rId119" Type="http://schemas.openxmlformats.org/officeDocument/2006/relationships/header" Target="header7.xml" /><Relationship Id="rId12" Type="http://schemas.openxmlformats.org/officeDocument/2006/relationships/hyperlink" Target="https://advance.lexis.com/api/document?id=urn:contentItem:41K5-SGP0-00MH-F3JJ-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6D8-JV81-JBG3-6514-00000-00&amp;context=1516831" TargetMode="External" /><Relationship Id="rId126" Type="http://schemas.openxmlformats.org/officeDocument/2006/relationships/hyperlink" Target="http://www.nytimes.com/2012/08/23/us/beard-on-suspect-spurs-debate-in-fort-hood-shooting-case.html"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3SC4-8GR0-000P-24W3-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602H-N7N1-JBG3-63G4-00000-00&amp;context=1516831" TargetMode="External" /><Relationship Id="rId134" Type="http://schemas.openxmlformats.org/officeDocument/2006/relationships/hyperlink" Target="https://www.nytimes.com/2020/06/04/nyregion/nyc-protests-george-floyd.html" TargetMode="External" /><Relationship Id="rId135" Type="http://schemas.openxmlformats.org/officeDocument/2006/relationships/header" Target="header13.xml" /><Relationship Id="rId136" Type="http://schemas.openxmlformats.org/officeDocument/2006/relationships/header" Target="header14.xml" /><Relationship Id="rId137" Type="http://schemas.openxmlformats.org/officeDocument/2006/relationships/footer" Target="footer13.xml" /><Relationship Id="rId138" Type="http://schemas.openxmlformats.org/officeDocument/2006/relationships/footer" Target="footer14.xml" /><Relationship Id="rId139" Type="http://schemas.openxmlformats.org/officeDocument/2006/relationships/header" Target="header15.xml" /><Relationship Id="rId14" Type="http://schemas.openxmlformats.org/officeDocument/2006/relationships/hyperlink" Target="https://advance.lexis.com/api/document?id=urn:contentItem:6020-CBR1-JBG3-6095-00000-00&amp;idtype=PID&amp;context=1516831" TargetMode="External" /><Relationship Id="rId140" Type="http://schemas.openxmlformats.org/officeDocument/2006/relationships/footer" Target="footer15.xml" /><Relationship Id="rId141" Type="http://schemas.openxmlformats.org/officeDocument/2006/relationships/hyperlink" Target="https://advance.lexis.com/api/document?collection=news&amp;id=urn:contentItem:5MKG-4531-DXY4-X2D7-00000-00&amp;context=1516831" TargetMode="External" /><Relationship Id="rId142" Type="http://schemas.openxmlformats.org/officeDocument/2006/relationships/hyperlink" Target="http://www.nytimes.com/2017/01/08/us/politics/jeff-sessions-attorney-general.html"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5MKR-9FC1-DXY4-X3CR-00000-00&amp;context=1516831" TargetMode="External" /><Relationship Id="rId15" Type="http://schemas.openxmlformats.org/officeDocument/2006/relationships/hyperlink" Target="https://advance.lexis.com/api/document?id=urn:contentItem:5H1W-JXD1-DXY4-X23G-00000-00&amp;idtype=PID&amp;context=1516831" TargetMode="External" /><Relationship Id="rId150" Type="http://schemas.openxmlformats.org/officeDocument/2006/relationships/hyperlink" Target="http://www.breitbart.com/big-government/2016/02/08/exclusive-donald-j-trump-first-candidate-reply-sessions-test/" TargetMode="External" /><Relationship Id="rId151" Type="http://schemas.openxmlformats.org/officeDocument/2006/relationships/hyperlink" Target="http://www.nytimes.com/1986/06/06/us/senate-panel-hands-reagan-first-defeat-on-nominee-for-judgeship.html" TargetMode="External" /><Relationship Id="rId152" Type="http://schemas.openxmlformats.org/officeDocument/2006/relationships/hyperlink" Target="https://www.c-span.org/video/?405070-1/congressional-gold-medal-ceremony-1965-voting-rights-marches-foot-soldiers" TargetMode="External" /><Relationship Id="rId153" Type="http://schemas.openxmlformats.org/officeDocument/2006/relationships/hyperlink" Target="http://www.nytimes.com/1985/07/06/us/rights-activists-are-acquitted-of-voting-fraud.html" TargetMode="External" /><Relationship Id="rId154" Type="http://schemas.openxmlformats.org/officeDocument/2006/relationships/hyperlink" Target="http://www.nytimes.com/2007/04/12/washington/12fraud.html" TargetMode="External" /><Relationship Id="rId155" Type="http://schemas.openxmlformats.org/officeDocument/2006/relationships/hyperlink" Target="http://www.sessions.senate.gov/public/index.cfm/news-releases?ID=89BE8637-7E9C-9AF9-721C-C6CAEC9DE5AE" TargetMode="External" /><Relationship Id="rId156" Type="http://schemas.openxmlformats.org/officeDocument/2006/relationships/hyperlink" Target="https://www.whitehouse.gov/blog/2010/08/03/president-obama-signs-fair-sentencing-act" TargetMode="External" /><Relationship Id="rId157" Type="http://schemas.openxmlformats.org/officeDocument/2006/relationships/hyperlink" Target="http://www.msnbc.com/msnbc/undocumented-workers-immigration-alabama" TargetMode="External" /><Relationship Id="rId158" Type="http://schemas.openxmlformats.org/officeDocument/2006/relationships/hyperlink" Target="http://www.nytimes.com/2011/04/17/us/17immig.html?pagewanted=all&amp;_r=0" TargetMode="External" /><Relationship Id="rId159" Type="http://schemas.openxmlformats.org/officeDocument/2006/relationships/hyperlink" Target="http://www.breitbart.com/big-government/2010/02/24/can-this-possibly-be-true-new-obama-missile-defense-logo-includes-a-crescent/" TargetMode="External" /><Relationship Id="rId16" Type="http://schemas.openxmlformats.org/officeDocument/2006/relationships/hyperlink" Target="https://advance.lexis.com/api/document?id=urn:contentItem:3X7J-JNN0-00RP-K1TN-00000-00&amp;idtype=PID&amp;context=1516831" TargetMode="External" /><Relationship Id="rId160" Type="http://schemas.openxmlformats.org/officeDocument/2006/relationships/hyperlink" Target="http://www.nationalreview.com/article/432109/chris-christies-donald-trump-endorsement-proves-republican-establishments-corruption" TargetMode="External" /><Relationship Id="rId161" Type="http://schemas.openxmlformats.org/officeDocument/2006/relationships/hyperlink" Target="https://www.facebook.com/nytpolitics" TargetMode="External" /><Relationship Id="rId162" Type="http://schemas.openxmlformats.org/officeDocument/2006/relationships/hyperlink" Target="https://twitter.com/nytpolitics" TargetMode="External" /><Relationship Id="rId163" Type="http://schemas.openxmlformats.org/officeDocument/2006/relationships/hyperlink" Target="http://www.nytimes.com/newsletters/morning-briefing" TargetMode="External" /><Relationship Id="rId164" Type="http://schemas.openxmlformats.org/officeDocument/2006/relationships/hyperlink" Target="http://www.nytimes.com/2016/11/19/us/politics/jeff-sessions-donald-trump-attorney-general.html" TargetMode="External" /><Relationship Id="rId165" Type="http://schemas.openxmlformats.org/officeDocument/2006/relationships/hyperlink" Target="http://www.nytimes.com/2016/11/17/us/politics/specter-of-race-shadows-jeff-sessions-potential-trump-nominee-for-cabinet.html" TargetMode="External" /><Relationship Id="rId166" Type="http://schemas.openxmlformats.org/officeDocument/2006/relationships/header" Target="header19.xml" /><Relationship Id="rId167" Type="http://schemas.openxmlformats.org/officeDocument/2006/relationships/header" Target="header20.xml" /><Relationship Id="rId168" Type="http://schemas.openxmlformats.org/officeDocument/2006/relationships/footer" Target="footer19.xml" /><Relationship Id="rId169" Type="http://schemas.openxmlformats.org/officeDocument/2006/relationships/footer" Target="footer20.xml" /><Relationship Id="rId17" Type="http://schemas.openxmlformats.org/officeDocument/2006/relationships/hyperlink" Target="https://advance.lexis.com/api/document?id=urn:contentItem:5DXC-TWB1-JBG3-616V-00000-00&amp;idtype=PID&amp;context=1516831" TargetMode="External" /><Relationship Id="rId170" Type="http://schemas.openxmlformats.org/officeDocument/2006/relationships/header" Target="header21.xml" /><Relationship Id="rId171" Type="http://schemas.openxmlformats.org/officeDocument/2006/relationships/footer" Target="footer21.xml" /><Relationship Id="rId172" Type="http://schemas.openxmlformats.org/officeDocument/2006/relationships/hyperlink" Target="https://advance.lexis.com/api/document?collection=news&amp;id=urn:contentItem:3SC4-73N0-000P-2384-00000-00&amp;context=1516831" TargetMode="External" /><Relationship Id="rId173" Type="http://schemas.openxmlformats.org/officeDocument/2006/relationships/header" Target="header22.xml" /><Relationship Id="rId174" Type="http://schemas.openxmlformats.org/officeDocument/2006/relationships/header" Target="header23.xml" /><Relationship Id="rId175" Type="http://schemas.openxmlformats.org/officeDocument/2006/relationships/footer" Target="footer22.xml" /><Relationship Id="rId176" Type="http://schemas.openxmlformats.org/officeDocument/2006/relationships/footer" Target="footer23.xml" /><Relationship Id="rId177" Type="http://schemas.openxmlformats.org/officeDocument/2006/relationships/header" Target="header24.xml" /><Relationship Id="rId178" Type="http://schemas.openxmlformats.org/officeDocument/2006/relationships/footer" Target="footer24.xml" /><Relationship Id="rId179" Type="http://schemas.openxmlformats.org/officeDocument/2006/relationships/hyperlink" Target="https://advance.lexis.com/api/document?collection=news&amp;id=urn:contentItem:602B-T6J1-DXY4-X258-00000-00&amp;context=1516831" TargetMode="External" /><Relationship Id="rId18" Type="http://schemas.openxmlformats.org/officeDocument/2006/relationships/hyperlink" Target="https://advance.lexis.com/api/document?id=urn:contentItem:3S89-5450-0005-G2W9-00000-00&amp;idtype=PID&amp;context=1516831" TargetMode="External" /><Relationship Id="rId180" Type="http://schemas.openxmlformats.org/officeDocument/2006/relationships/hyperlink" Target="https://www.nytimes.com/2020/06/05/nyregion/nyc-protests-george-floyd.html" TargetMode="External" /><Relationship Id="rId181" Type="http://schemas.openxmlformats.org/officeDocument/2006/relationships/header" Target="header25.xml" /><Relationship Id="rId182" Type="http://schemas.openxmlformats.org/officeDocument/2006/relationships/header" Target="header26.xml" /><Relationship Id="rId183" Type="http://schemas.openxmlformats.org/officeDocument/2006/relationships/footer" Target="footer25.xml" /><Relationship Id="rId184" Type="http://schemas.openxmlformats.org/officeDocument/2006/relationships/footer" Target="footer26.xml" /><Relationship Id="rId185" Type="http://schemas.openxmlformats.org/officeDocument/2006/relationships/header" Target="header27.xml" /><Relationship Id="rId186" Type="http://schemas.openxmlformats.org/officeDocument/2006/relationships/footer" Target="footer27.xml" /><Relationship Id="rId187" Type="http://schemas.openxmlformats.org/officeDocument/2006/relationships/hyperlink" Target="https://advance.lexis.com/api/document?collection=news&amp;id=urn:contentItem:41K5-SGP0-00MH-F3JJ-00000-00&amp;context=1516831" TargetMode="External" /><Relationship Id="rId188" Type="http://schemas.openxmlformats.org/officeDocument/2006/relationships/hyperlink" Target="http://www.nytimes.com" TargetMode="External" /><Relationship Id="rId189" Type="http://schemas.openxmlformats.org/officeDocument/2006/relationships/header" Target="header28.xml" /><Relationship Id="rId19" Type="http://schemas.openxmlformats.org/officeDocument/2006/relationships/hyperlink" Target="https://advance.lexis.com/api/document?id=urn:contentItem:60X7-8Y51-JBG3-6540-00000-00&amp;idtype=PID&amp;context=1516831" TargetMode="External" /><Relationship Id="rId190" Type="http://schemas.openxmlformats.org/officeDocument/2006/relationships/header" Target="header29.xml" /><Relationship Id="rId191" Type="http://schemas.openxmlformats.org/officeDocument/2006/relationships/footer" Target="footer28.xml" /><Relationship Id="rId192" Type="http://schemas.openxmlformats.org/officeDocument/2006/relationships/footer" Target="footer29.xml" /><Relationship Id="rId193" Type="http://schemas.openxmlformats.org/officeDocument/2006/relationships/header" Target="header30.xml" /><Relationship Id="rId194" Type="http://schemas.openxmlformats.org/officeDocument/2006/relationships/footer" Target="footer30.xml" /><Relationship Id="rId195" Type="http://schemas.openxmlformats.org/officeDocument/2006/relationships/hyperlink" Target="https://advance.lexis.com/api/document?collection=news&amp;id=urn:contentItem:3SC4-8GR0-000P-24W3-00000-00&amp;context=1516831" TargetMode="External" /><Relationship Id="rId196" Type="http://schemas.openxmlformats.org/officeDocument/2006/relationships/header" Target="header31.xml" /><Relationship Id="rId197" Type="http://schemas.openxmlformats.org/officeDocument/2006/relationships/header" Target="header32.xml" /><Relationship Id="rId198" Type="http://schemas.openxmlformats.org/officeDocument/2006/relationships/footer" Target="footer31.xml" /><Relationship Id="rId199" Type="http://schemas.openxmlformats.org/officeDocument/2006/relationships/footer" Target="footer32.xml" /><Relationship Id="rId2" Type="http://schemas.openxmlformats.org/officeDocument/2006/relationships/webSettings" Target="webSettings.xml" /><Relationship Id="rId20" Type="http://schemas.openxmlformats.org/officeDocument/2006/relationships/hyperlink" Target="https://advance.lexis.com/api/document?id=urn:contentItem:602T-1KB1-DXY4-X13F-00000-00&amp;idtype=PID&amp;context=1516831" TargetMode="External" /><Relationship Id="rId200" Type="http://schemas.openxmlformats.org/officeDocument/2006/relationships/header" Target="header33.xml" /><Relationship Id="rId201" Type="http://schemas.openxmlformats.org/officeDocument/2006/relationships/footer" Target="footer33.xml" /><Relationship Id="rId202" Type="http://schemas.openxmlformats.org/officeDocument/2006/relationships/hyperlink" Target="https://advance.lexis.com/api/document?collection=news&amp;id=urn:contentItem:6020-CBR1-JBG3-6095-00000-00&amp;context=1516831" TargetMode="External" /><Relationship Id="rId203" Type="http://schemas.openxmlformats.org/officeDocument/2006/relationships/hyperlink" Target="https://www.nytimes.com/newsletters/debatable" TargetMode="External" /><Relationship Id="rId204" Type="http://schemas.openxmlformats.org/officeDocument/2006/relationships/header" Target="header34.xml" /><Relationship Id="rId205" Type="http://schemas.openxmlformats.org/officeDocument/2006/relationships/header" Target="header35.xml" /><Relationship Id="rId206" Type="http://schemas.openxmlformats.org/officeDocument/2006/relationships/footer" Target="footer34.xml" /><Relationship Id="rId207" Type="http://schemas.openxmlformats.org/officeDocument/2006/relationships/footer" Target="footer35.xml" /><Relationship Id="rId208" Type="http://schemas.openxmlformats.org/officeDocument/2006/relationships/header" Target="header36.xml" /><Relationship Id="rId209" Type="http://schemas.openxmlformats.org/officeDocument/2006/relationships/footer" Target="footer36.xml" /><Relationship Id="rId21" Type="http://schemas.openxmlformats.org/officeDocument/2006/relationships/hyperlink" Target="https://advance.lexis.com/api/document?id=urn:contentItem:53RM-WVN1-DXY4-X3M1-00000-00&amp;idtype=PID&amp;context=1516831" TargetMode="External" /><Relationship Id="rId210" Type="http://schemas.openxmlformats.org/officeDocument/2006/relationships/hyperlink" Target="https://advance.lexis.com/api/document?collection=news&amp;id=urn:contentItem:5H1W-JXD1-DXY4-X23G-00000-00&amp;context=1516831" TargetMode="External" /><Relationship Id="rId211" Type="http://schemas.openxmlformats.org/officeDocument/2006/relationships/hyperlink" Target="http://www.nytimes.com/2015/09/30/opinion/brutalized-behind-bars-in-new-york-state.html" TargetMode="External" /><Relationship Id="rId212" Type="http://schemas.openxmlformats.org/officeDocument/2006/relationships/header" Target="header37.xml" /><Relationship Id="rId213" Type="http://schemas.openxmlformats.org/officeDocument/2006/relationships/header" Target="header38.xml" /><Relationship Id="rId214" Type="http://schemas.openxmlformats.org/officeDocument/2006/relationships/footer" Target="footer37.xml" /><Relationship Id="rId215" Type="http://schemas.openxmlformats.org/officeDocument/2006/relationships/footer" Target="footer38.xml" /><Relationship Id="rId216" Type="http://schemas.openxmlformats.org/officeDocument/2006/relationships/header" Target="header39.xml" /><Relationship Id="rId217" Type="http://schemas.openxmlformats.org/officeDocument/2006/relationships/footer" Target="footer39.xml" /><Relationship Id="rId218" Type="http://schemas.openxmlformats.org/officeDocument/2006/relationships/hyperlink" Target="https://advance.lexis.com/api/document?collection=news&amp;id=urn:contentItem:3X7J-JNN0-00RP-K1TN-00000-00&amp;context=1516831" TargetMode="External" /><Relationship Id="rId219" Type="http://schemas.openxmlformats.org/officeDocument/2006/relationships/header" Target="header40.xml" /><Relationship Id="rId22" Type="http://schemas.openxmlformats.org/officeDocument/2006/relationships/hyperlink" Target="https://advance.lexis.com/api/document?id=urn:contentItem:3S8G-C1V0-0007-J1MY-00000-00&amp;idtype=PID&amp;context=1516831" TargetMode="External" /><Relationship Id="rId220" Type="http://schemas.openxmlformats.org/officeDocument/2006/relationships/header" Target="header41.xml" /><Relationship Id="rId221" Type="http://schemas.openxmlformats.org/officeDocument/2006/relationships/footer" Target="footer40.xml" /><Relationship Id="rId222" Type="http://schemas.openxmlformats.org/officeDocument/2006/relationships/footer" Target="footer41.xml" /><Relationship Id="rId223" Type="http://schemas.openxmlformats.org/officeDocument/2006/relationships/header" Target="header42.xml" /><Relationship Id="rId224" Type="http://schemas.openxmlformats.org/officeDocument/2006/relationships/footer" Target="footer42.xml" /><Relationship Id="rId225" Type="http://schemas.openxmlformats.org/officeDocument/2006/relationships/hyperlink" Target="https://advance.lexis.com/api/document?collection=news&amp;id=urn:contentItem:5DXC-TWB1-JBG3-616V-00000-00&amp;context=1516831" TargetMode="External" /><Relationship Id="rId226" Type="http://schemas.openxmlformats.org/officeDocument/2006/relationships/hyperlink" Target="http://www.nytimes.com/2014/12/25/opinion/a-new-day-for-las-brutal-jails.html" TargetMode="External" /><Relationship Id="rId227" Type="http://schemas.openxmlformats.org/officeDocument/2006/relationships/header" Target="header43.xml" /><Relationship Id="rId228" Type="http://schemas.openxmlformats.org/officeDocument/2006/relationships/header" Target="header44.xml" /><Relationship Id="rId229" Type="http://schemas.openxmlformats.org/officeDocument/2006/relationships/footer" Target="footer43.xml" /><Relationship Id="rId23" Type="http://schemas.openxmlformats.org/officeDocument/2006/relationships/hyperlink" Target="https://advance.lexis.com/api/document?id=urn:contentItem:5KK9-TW61-JBG3-635S-00000-00&amp;idtype=PID&amp;context=1516831" TargetMode="External" /><Relationship Id="rId230" Type="http://schemas.openxmlformats.org/officeDocument/2006/relationships/footer" Target="footer44.xml" /><Relationship Id="rId231" Type="http://schemas.openxmlformats.org/officeDocument/2006/relationships/header" Target="header45.xml" /><Relationship Id="rId232" Type="http://schemas.openxmlformats.org/officeDocument/2006/relationships/footer" Target="footer45.xml" /><Relationship Id="rId233" Type="http://schemas.openxmlformats.org/officeDocument/2006/relationships/hyperlink" Target="https://advance.lexis.com/api/document?collection=news&amp;id=urn:contentItem:3S89-5450-0005-G2W9-00000-00&amp;context=1516831" TargetMode="External" /><Relationship Id="rId234" Type="http://schemas.openxmlformats.org/officeDocument/2006/relationships/header" Target="header46.xml" /><Relationship Id="rId235" Type="http://schemas.openxmlformats.org/officeDocument/2006/relationships/header" Target="header47.xml" /><Relationship Id="rId236" Type="http://schemas.openxmlformats.org/officeDocument/2006/relationships/footer" Target="footer46.xml" /><Relationship Id="rId237" Type="http://schemas.openxmlformats.org/officeDocument/2006/relationships/footer" Target="footer47.xml" /><Relationship Id="rId238" Type="http://schemas.openxmlformats.org/officeDocument/2006/relationships/header" Target="header48.xml" /><Relationship Id="rId239" Type="http://schemas.openxmlformats.org/officeDocument/2006/relationships/footer" Target="footer48.xml" /><Relationship Id="rId24" Type="http://schemas.openxmlformats.org/officeDocument/2006/relationships/hyperlink" Target="https://advance.lexis.com/api/document?id=urn:contentItem:6030-GTN1-JBG3-604H-00000-00&amp;idtype=PID&amp;context=1516831" TargetMode="External" /><Relationship Id="rId240" Type="http://schemas.openxmlformats.org/officeDocument/2006/relationships/hyperlink" Target="https://advance.lexis.com/api/document?collection=news&amp;id=urn:contentItem:60X7-8Y51-JBG3-6540-00000-00&amp;context=1516831" TargetMode="External" /><Relationship Id="rId241" Type="http://schemas.openxmlformats.org/officeDocument/2006/relationships/hyperlink" Target="https://www.nytimes.com/2020/09/23/us/breonna-taylor-decision-verdict.html" TargetMode="External" /><Relationship Id="rId242" Type="http://schemas.openxmlformats.org/officeDocument/2006/relationships/header" Target="header49.xml" /><Relationship Id="rId243" Type="http://schemas.openxmlformats.org/officeDocument/2006/relationships/header" Target="header50.xml" /><Relationship Id="rId244" Type="http://schemas.openxmlformats.org/officeDocument/2006/relationships/footer" Target="footer49.xml" /><Relationship Id="rId245" Type="http://schemas.openxmlformats.org/officeDocument/2006/relationships/footer" Target="footer50.xml" /><Relationship Id="rId246" Type="http://schemas.openxmlformats.org/officeDocument/2006/relationships/header" Target="header51.xml" /><Relationship Id="rId247" Type="http://schemas.openxmlformats.org/officeDocument/2006/relationships/footer" Target="footer51.xml" /><Relationship Id="rId248" Type="http://schemas.openxmlformats.org/officeDocument/2006/relationships/hyperlink" Target="https://advance.lexis.com/api/document?collection=news&amp;id=urn:contentItem:602T-1KB1-DXY4-X13F-00000-00&amp;context=1516831" TargetMode="External" /><Relationship Id="rId249" Type="http://schemas.openxmlformats.org/officeDocument/2006/relationships/hyperlink" Target="https://www.nytimes.com/2020/06/17/us/politics/police-reform-bill.html" TargetMode="External" /><Relationship Id="rId25" Type="http://schemas.openxmlformats.org/officeDocument/2006/relationships/hyperlink" Target="https://advance.lexis.com/api/document?id=urn:contentItem:3SC9-S7K0-003Y-K4D8-00000-00&amp;idtype=PID&amp;context=1516831" TargetMode="External" /><Relationship Id="rId250" Type="http://schemas.openxmlformats.org/officeDocument/2006/relationships/header" Target="header52.xml" /><Relationship Id="rId251" Type="http://schemas.openxmlformats.org/officeDocument/2006/relationships/header" Target="header53.xml" /><Relationship Id="rId252" Type="http://schemas.openxmlformats.org/officeDocument/2006/relationships/footer" Target="footer52.xml" /><Relationship Id="rId253" Type="http://schemas.openxmlformats.org/officeDocument/2006/relationships/footer" Target="footer53.xml" /><Relationship Id="rId254" Type="http://schemas.openxmlformats.org/officeDocument/2006/relationships/header" Target="header54.xml" /><Relationship Id="rId255" Type="http://schemas.openxmlformats.org/officeDocument/2006/relationships/footer" Target="footer54.xml" /><Relationship Id="rId256" Type="http://schemas.openxmlformats.org/officeDocument/2006/relationships/hyperlink" Target="https://advance.lexis.com/api/document?collection=news&amp;id=urn:contentItem:53RM-WVN1-DXY4-X3M1-00000-00&amp;context=1516831" TargetMode="External" /><Relationship Id="rId257" Type="http://schemas.openxmlformats.org/officeDocument/2006/relationships/header" Target="header55.xml" /><Relationship Id="rId258" Type="http://schemas.openxmlformats.org/officeDocument/2006/relationships/header" Target="header56.xml" /><Relationship Id="rId259" Type="http://schemas.openxmlformats.org/officeDocument/2006/relationships/footer" Target="footer55.xml" /><Relationship Id="rId26" Type="http://schemas.openxmlformats.org/officeDocument/2006/relationships/hyperlink" Target="https://advance.lexis.com/api/document?id=urn:contentItem:5VRR-WCH1-JBG3-62M0-00000-00&amp;idtype=PID&amp;context=1516831" TargetMode="External" /><Relationship Id="rId260" Type="http://schemas.openxmlformats.org/officeDocument/2006/relationships/footer" Target="footer56.xml" /><Relationship Id="rId261" Type="http://schemas.openxmlformats.org/officeDocument/2006/relationships/header" Target="header57.xml" /><Relationship Id="rId262" Type="http://schemas.openxmlformats.org/officeDocument/2006/relationships/footer" Target="footer57.xml" /><Relationship Id="rId263" Type="http://schemas.openxmlformats.org/officeDocument/2006/relationships/hyperlink" Target="https://advance.lexis.com/api/document?collection=news&amp;id=urn:contentItem:3S8G-C1V0-0007-J1MY-00000-00&amp;context=1516831" TargetMode="External" /><Relationship Id="rId264" Type="http://schemas.openxmlformats.org/officeDocument/2006/relationships/header" Target="header58.xml" /><Relationship Id="rId265" Type="http://schemas.openxmlformats.org/officeDocument/2006/relationships/header" Target="header59.xml" /><Relationship Id="rId266" Type="http://schemas.openxmlformats.org/officeDocument/2006/relationships/footer" Target="footer58.xml" /><Relationship Id="rId267" Type="http://schemas.openxmlformats.org/officeDocument/2006/relationships/footer" Target="footer59.xml" /><Relationship Id="rId268" Type="http://schemas.openxmlformats.org/officeDocument/2006/relationships/header" Target="header60.xml" /><Relationship Id="rId269" Type="http://schemas.openxmlformats.org/officeDocument/2006/relationships/footer" Target="footer60.xml" /><Relationship Id="rId27" Type="http://schemas.openxmlformats.org/officeDocument/2006/relationships/hyperlink" Target="https://advance.lexis.com/api/document?id=urn:contentItem:5VRS-B7P1-JBG3-6303-00000-00&amp;idtype=PID&amp;context=1516831" TargetMode="External" /><Relationship Id="rId270" Type="http://schemas.openxmlformats.org/officeDocument/2006/relationships/hyperlink" Target="https://advance.lexis.com/api/document?collection=news&amp;id=urn:contentItem:5KK9-TW61-JBG3-635S-00000-00&amp;context=1516831" TargetMode="External" /><Relationship Id="rId271" Type="http://schemas.openxmlformats.org/officeDocument/2006/relationships/hyperlink" Target="http://www.nytimes.com/2016/08/30/world/middleeast/israeli-military-investigating-soldiers-killing-of-unarmed-palestinian.html" TargetMode="External" /><Relationship Id="rId272" Type="http://schemas.openxmlformats.org/officeDocument/2006/relationships/header" Target="header61.xml" /><Relationship Id="rId273" Type="http://schemas.openxmlformats.org/officeDocument/2006/relationships/header" Target="header62.xml" /><Relationship Id="rId274" Type="http://schemas.openxmlformats.org/officeDocument/2006/relationships/footer" Target="footer61.xml" /><Relationship Id="rId275" Type="http://schemas.openxmlformats.org/officeDocument/2006/relationships/footer" Target="footer62.xml" /><Relationship Id="rId276" Type="http://schemas.openxmlformats.org/officeDocument/2006/relationships/header" Target="header63.xml" /><Relationship Id="rId277" Type="http://schemas.openxmlformats.org/officeDocument/2006/relationships/footer" Target="footer63.xml" /><Relationship Id="rId278" Type="http://schemas.openxmlformats.org/officeDocument/2006/relationships/hyperlink" Target="https://advance.lexis.com/api/document?collection=news&amp;id=urn:contentItem:6030-GTN1-JBG3-604H-00000-00&amp;context=1516831" TargetMode="External" /><Relationship Id="rId279" Type="http://schemas.openxmlformats.org/officeDocument/2006/relationships/hyperlink" Target="https://www.nytimes.com/2020/06/06/us/politics/democrats-police-misconduct-racial-bias.html" TargetMode="External" /><Relationship Id="rId28" Type="http://schemas.openxmlformats.org/officeDocument/2006/relationships/hyperlink" Target="https://advance.lexis.com/api/document?id=urn:contentItem:3S8G-DVG0-000B-Y004-00000-00&amp;idtype=PID&amp;context=1516831" TargetMode="External" /><Relationship Id="rId280" Type="http://schemas.openxmlformats.org/officeDocument/2006/relationships/header" Target="header64.xml" /><Relationship Id="rId281" Type="http://schemas.openxmlformats.org/officeDocument/2006/relationships/header" Target="header65.xml" /><Relationship Id="rId282" Type="http://schemas.openxmlformats.org/officeDocument/2006/relationships/footer" Target="footer64.xml" /><Relationship Id="rId283" Type="http://schemas.openxmlformats.org/officeDocument/2006/relationships/footer" Target="footer65.xml" /><Relationship Id="rId284" Type="http://schemas.openxmlformats.org/officeDocument/2006/relationships/header" Target="header66.xml" /><Relationship Id="rId285" Type="http://schemas.openxmlformats.org/officeDocument/2006/relationships/footer" Target="footer66.xml" /><Relationship Id="rId286" Type="http://schemas.openxmlformats.org/officeDocument/2006/relationships/hyperlink" Target="https://advance.lexis.com/api/document?collection=news&amp;id=urn:contentItem:3SC9-S7K0-003Y-K4D8-00000-00&amp;context=1516831" TargetMode="External" /><Relationship Id="rId287" Type="http://schemas.openxmlformats.org/officeDocument/2006/relationships/header" Target="header67.xml" /><Relationship Id="rId288" Type="http://schemas.openxmlformats.org/officeDocument/2006/relationships/header" Target="header68.xml" /><Relationship Id="rId289" Type="http://schemas.openxmlformats.org/officeDocument/2006/relationships/footer" Target="footer67.xml" /><Relationship Id="rId29" Type="http://schemas.openxmlformats.org/officeDocument/2006/relationships/hyperlink" Target="https://advance.lexis.com/api/document?id=urn:contentItem:3S89-Y530-008G-F4DY-00000-00&amp;idtype=PID&amp;context=1516831" TargetMode="External" /><Relationship Id="rId290" Type="http://schemas.openxmlformats.org/officeDocument/2006/relationships/footer" Target="footer68.xml" /><Relationship Id="rId291" Type="http://schemas.openxmlformats.org/officeDocument/2006/relationships/header" Target="header69.xml" /><Relationship Id="rId292" Type="http://schemas.openxmlformats.org/officeDocument/2006/relationships/footer" Target="footer69.xml" /><Relationship Id="rId293" Type="http://schemas.openxmlformats.org/officeDocument/2006/relationships/hyperlink" Target="https://advance.lexis.com/api/document?collection=news&amp;id=urn:contentItem:5VRR-WCH1-JBG3-62M0-00000-00&amp;context=1516831" TargetMode="External" /><Relationship Id="rId294" Type="http://schemas.openxmlformats.org/officeDocument/2006/relationships/hyperlink" Target="https://www.nytimes.com/2006/07/02/nyregion/02booker.html" TargetMode="External" /><Relationship Id="rId295" Type="http://schemas.openxmlformats.org/officeDocument/2006/relationships/header" Target="header70.xml" /><Relationship Id="rId296" Type="http://schemas.openxmlformats.org/officeDocument/2006/relationships/header" Target="header71.xml" /><Relationship Id="rId297" Type="http://schemas.openxmlformats.org/officeDocument/2006/relationships/footer" Target="footer70.xml" /><Relationship Id="rId298" Type="http://schemas.openxmlformats.org/officeDocument/2006/relationships/footer" Target="footer71.xml" /><Relationship Id="rId299" Type="http://schemas.openxmlformats.org/officeDocument/2006/relationships/header" Target="header72.xml" /><Relationship Id="rId3" Type="http://schemas.openxmlformats.org/officeDocument/2006/relationships/fontTable" Target="fontTable.xml" /><Relationship Id="rId30" Type="http://schemas.openxmlformats.org/officeDocument/2006/relationships/hyperlink" Target="https://advance.lexis.com/api/document?id=urn:contentItem:3SC6-V1T0-0024-J1D1-00000-00&amp;idtype=PID&amp;context=1516831" TargetMode="External" /><Relationship Id="rId300" Type="http://schemas.openxmlformats.org/officeDocument/2006/relationships/footer" Target="footer72.xml" /><Relationship Id="rId301" Type="http://schemas.openxmlformats.org/officeDocument/2006/relationships/hyperlink" Target="https://advance.lexis.com/api/document?collection=news&amp;id=urn:contentItem:5VRS-B7P1-JBG3-6303-00000-00&amp;context=1516831" TargetMode="External" /><Relationship Id="rId302" Type="http://schemas.openxmlformats.org/officeDocument/2006/relationships/hyperlink" Target="https://www.nytimes.com/2019/03/27/us/politics/cory-booker-2020-criminal-justice.html" TargetMode="External" /><Relationship Id="rId303" Type="http://schemas.openxmlformats.org/officeDocument/2006/relationships/header" Target="header73.xml" /><Relationship Id="rId304" Type="http://schemas.openxmlformats.org/officeDocument/2006/relationships/header" Target="header74.xml" /><Relationship Id="rId305" Type="http://schemas.openxmlformats.org/officeDocument/2006/relationships/footer" Target="footer73.xml" /><Relationship Id="rId306" Type="http://schemas.openxmlformats.org/officeDocument/2006/relationships/footer" Target="footer74.xml" /><Relationship Id="rId307" Type="http://schemas.openxmlformats.org/officeDocument/2006/relationships/header" Target="header75.xml" /><Relationship Id="rId308" Type="http://schemas.openxmlformats.org/officeDocument/2006/relationships/footer" Target="footer75.xml" /><Relationship Id="rId309" Type="http://schemas.openxmlformats.org/officeDocument/2006/relationships/hyperlink" Target="https://advance.lexis.com/api/document?collection=news&amp;id=urn:contentItem:3S8G-DVG0-000B-Y004-00000-00&amp;context=1516831" TargetMode="External" /><Relationship Id="rId31" Type="http://schemas.openxmlformats.org/officeDocument/2006/relationships/hyperlink" Target="https://advance.lexis.com/api/document?id=urn:contentItem:5G7X-KCJ1-DXY4-X05M-00000-00&amp;idtype=PID&amp;context=1516831" TargetMode="External" /><Relationship Id="rId310" Type="http://schemas.openxmlformats.org/officeDocument/2006/relationships/header" Target="header76.xml" /><Relationship Id="rId311" Type="http://schemas.openxmlformats.org/officeDocument/2006/relationships/header" Target="header77.xml" /><Relationship Id="rId312" Type="http://schemas.openxmlformats.org/officeDocument/2006/relationships/footer" Target="footer76.xml" /><Relationship Id="rId313" Type="http://schemas.openxmlformats.org/officeDocument/2006/relationships/footer" Target="footer77.xml" /><Relationship Id="rId314" Type="http://schemas.openxmlformats.org/officeDocument/2006/relationships/header" Target="header78.xml" /><Relationship Id="rId315" Type="http://schemas.openxmlformats.org/officeDocument/2006/relationships/footer" Target="footer78.xml" /><Relationship Id="rId316" Type="http://schemas.openxmlformats.org/officeDocument/2006/relationships/hyperlink" Target="https://advance.lexis.com/api/document?collection=news&amp;id=urn:contentItem:3S89-Y530-008G-F4DY-00000-00&amp;context=1516831" TargetMode="External" /><Relationship Id="rId317" Type="http://schemas.openxmlformats.org/officeDocument/2006/relationships/header" Target="header79.xml" /><Relationship Id="rId318" Type="http://schemas.openxmlformats.org/officeDocument/2006/relationships/header" Target="header80.xml" /><Relationship Id="rId319" Type="http://schemas.openxmlformats.org/officeDocument/2006/relationships/footer" Target="footer79.xml" /><Relationship Id="rId32" Type="http://schemas.openxmlformats.org/officeDocument/2006/relationships/hyperlink" Target="https://advance.lexis.com/api/document?id=urn:contentItem:5Y14-RKV1-JBG3-60BS-00000-00&amp;idtype=PID&amp;context=1516831" TargetMode="External" /><Relationship Id="rId320" Type="http://schemas.openxmlformats.org/officeDocument/2006/relationships/footer" Target="footer80.xml" /><Relationship Id="rId321" Type="http://schemas.openxmlformats.org/officeDocument/2006/relationships/header" Target="header81.xml" /><Relationship Id="rId322" Type="http://schemas.openxmlformats.org/officeDocument/2006/relationships/footer" Target="footer81.xml" /><Relationship Id="rId323" Type="http://schemas.openxmlformats.org/officeDocument/2006/relationships/hyperlink" Target="https://advance.lexis.com/api/document?collection=news&amp;id=urn:contentItem:3SC6-V1T0-0024-J1D1-00000-00&amp;context=1516831" TargetMode="External" /><Relationship Id="rId324" Type="http://schemas.openxmlformats.org/officeDocument/2006/relationships/header" Target="header82.xml" /><Relationship Id="rId325" Type="http://schemas.openxmlformats.org/officeDocument/2006/relationships/header" Target="header83.xml" /><Relationship Id="rId326" Type="http://schemas.openxmlformats.org/officeDocument/2006/relationships/footer" Target="footer82.xml" /><Relationship Id="rId327" Type="http://schemas.openxmlformats.org/officeDocument/2006/relationships/footer" Target="footer83.xml" /><Relationship Id="rId328" Type="http://schemas.openxmlformats.org/officeDocument/2006/relationships/header" Target="header84.xml" /><Relationship Id="rId329" Type="http://schemas.openxmlformats.org/officeDocument/2006/relationships/footer" Target="footer84.xml" /><Relationship Id="rId33" Type="http://schemas.openxmlformats.org/officeDocument/2006/relationships/hyperlink" Target="https://advance.lexis.com/api/document?id=urn:contentItem:3S8B-1B60-008G-F02H-00000-00&amp;idtype=PID&amp;context=1516831" TargetMode="External" /><Relationship Id="rId330" Type="http://schemas.openxmlformats.org/officeDocument/2006/relationships/hyperlink" Target="https://advance.lexis.com/api/document?collection=news&amp;id=urn:contentItem:5G7X-KCJ1-DXY4-X05M-00000-00&amp;context=1516831" TargetMode="External" /><Relationship Id="rId331" Type="http://schemas.openxmlformats.org/officeDocument/2006/relationships/hyperlink" Target="http://www.nytimes.com/2015/06/19/nyregion/accord-near-on-sweeping-reforms-at-rikers-jail-including-us-monitor.html" TargetMode="External" /><Relationship Id="rId332" Type="http://schemas.openxmlformats.org/officeDocument/2006/relationships/header" Target="header85.xml" /><Relationship Id="rId333" Type="http://schemas.openxmlformats.org/officeDocument/2006/relationships/header" Target="header86.xml" /><Relationship Id="rId334" Type="http://schemas.openxmlformats.org/officeDocument/2006/relationships/footer" Target="footer85.xml" /><Relationship Id="rId335" Type="http://schemas.openxmlformats.org/officeDocument/2006/relationships/footer" Target="footer86.xml" /><Relationship Id="rId336" Type="http://schemas.openxmlformats.org/officeDocument/2006/relationships/header" Target="header87.xml" /><Relationship Id="rId337" Type="http://schemas.openxmlformats.org/officeDocument/2006/relationships/footer" Target="footer87.xml" /><Relationship Id="rId338" Type="http://schemas.openxmlformats.org/officeDocument/2006/relationships/hyperlink" Target="https://advance.lexis.com/api/document?collection=news&amp;id=urn:contentItem:5Y14-RKV1-JBG3-60BS-00000-00&amp;context=1516831" TargetMode="External" /><Relationship Id="rId339" Type="http://schemas.openxmlformats.org/officeDocument/2006/relationships/hyperlink" Target="https://www.nytimes.com/2020/01/18/pageoneplus/19ed-rex11.html" TargetMode="External" /><Relationship Id="rId34" Type="http://schemas.openxmlformats.org/officeDocument/2006/relationships/hyperlink" Target="https://advance.lexis.com/api/document?id=urn:contentItem:3S89-64J0-0005-G410-00000-00&amp;idtype=PID&amp;context=1516831" TargetMode="External" /><Relationship Id="rId340" Type="http://schemas.openxmlformats.org/officeDocument/2006/relationships/header" Target="header88.xml" /><Relationship Id="rId341" Type="http://schemas.openxmlformats.org/officeDocument/2006/relationships/header" Target="header89.xml" /><Relationship Id="rId342" Type="http://schemas.openxmlformats.org/officeDocument/2006/relationships/footer" Target="footer88.xml" /><Relationship Id="rId343" Type="http://schemas.openxmlformats.org/officeDocument/2006/relationships/footer" Target="footer89.xml" /><Relationship Id="rId344" Type="http://schemas.openxmlformats.org/officeDocument/2006/relationships/header" Target="header90.xml" /><Relationship Id="rId345" Type="http://schemas.openxmlformats.org/officeDocument/2006/relationships/footer" Target="footer90.xml" /><Relationship Id="rId346" Type="http://schemas.openxmlformats.org/officeDocument/2006/relationships/hyperlink" Target="https://advance.lexis.com/api/document?collection=news&amp;id=urn:contentItem:3S8B-1B60-008G-F02H-00000-00&amp;context=1516831" TargetMode="External" /><Relationship Id="rId347" Type="http://schemas.openxmlformats.org/officeDocument/2006/relationships/header" Target="header91.xml" /><Relationship Id="rId348" Type="http://schemas.openxmlformats.org/officeDocument/2006/relationships/header" Target="header92.xml" /><Relationship Id="rId349" Type="http://schemas.openxmlformats.org/officeDocument/2006/relationships/footer" Target="footer91.xml" /><Relationship Id="rId35" Type="http://schemas.openxmlformats.org/officeDocument/2006/relationships/hyperlink" Target="https://advance.lexis.com/api/document?id=urn:contentItem:4776-CB70-01CN-H131-00000-00&amp;idtype=PID&amp;context=1516831" TargetMode="External" /><Relationship Id="rId350" Type="http://schemas.openxmlformats.org/officeDocument/2006/relationships/footer" Target="footer92.xml" /><Relationship Id="rId351" Type="http://schemas.openxmlformats.org/officeDocument/2006/relationships/header" Target="header93.xml" /><Relationship Id="rId352" Type="http://schemas.openxmlformats.org/officeDocument/2006/relationships/footer" Target="footer93.xml" /><Relationship Id="rId353" Type="http://schemas.openxmlformats.org/officeDocument/2006/relationships/hyperlink" Target="https://advance.lexis.com/api/document?collection=news&amp;id=urn:contentItem:3S89-64J0-0005-G410-00000-00&amp;context=1516831" TargetMode="External" /><Relationship Id="rId354" Type="http://schemas.openxmlformats.org/officeDocument/2006/relationships/header" Target="header94.xml" /><Relationship Id="rId355" Type="http://schemas.openxmlformats.org/officeDocument/2006/relationships/header" Target="header95.xml" /><Relationship Id="rId356" Type="http://schemas.openxmlformats.org/officeDocument/2006/relationships/footer" Target="footer94.xml" /><Relationship Id="rId357" Type="http://schemas.openxmlformats.org/officeDocument/2006/relationships/footer" Target="footer95.xml" /><Relationship Id="rId358" Type="http://schemas.openxmlformats.org/officeDocument/2006/relationships/header" Target="header96.xml" /><Relationship Id="rId359" Type="http://schemas.openxmlformats.org/officeDocument/2006/relationships/footer" Target="footer96.xml" /><Relationship Id="rId36" Type="http://schemas.openxmlformats.org/officeDocument/2006/relationships/hyperlink" Target="https://advance.lexis.com/api/document?id=urn:contentItem:5JC0-GWN1-JBG3-6244-00000-00&amp;idtype=PID&amp;context=1516831" TargetMode="External" /><Relationship Id="rId360" Type="http://schemas.openxmlformats.org/officeDocument/2006/relationships/hyperlink" Target="https://advance.lexis.com/api/document?collection=news&amp;id=urn:contentItem:4776-CB70-01CN-H131-00000-00&amp;context=1516831" TargetMode="External" /><Relationship Id="rId361" Type="http://schemas.openxmlformats.org/officeDocument/2006/relationships/header" Target="header97.xml" /><Relationship Id="rId362" Type="http://schemas.openxmlformats.org/officeDocument/2006/relationships/header" Target="header98.xml" /><Relationship Id="rId363" Type="http://schemas.openxmlformats.org/officeDocument/2006/relationships/footer" Target="footer97.xml" /><Relationship Id="rId364" Type="http://schemas.openxmlformats.org/officeDocument/2006/relationships/footer" Target="footer98.xml" /><Relationship Id="rId365" Type="http://schemas.openxmlformats.org/officeDocument/2006/relationships/header" Target="header99.xml" /><Relationship Id="rId366" Type="http://schemas.openxmlformats.org/officeDocument/2006/relationships/footer" Target="footer99.xml" /><Relationship Id="rId367" Type="http://schemas.openxmlformats.org/officeDocument/2006/relationships/hyperlink" Target="https://advance.lexis.com/api/document?collection=news&amp;id=urn:contentItem:5JC0-GWN1-JBG3-6244-00000-00&amp;context=1516831" TargetMode="External" /><Relationship Id="rId368" Type="http://schemas.openxmlformats.org/officeDocument/2006/relationships/hyperlink" Target="http://www.nytimes.com/2016/03/22/nyregion/ucla-center-on-police-community-ties-will-move-to-john-jay-college.html" TargetMode="External" /><Relationship Id="rId369" Type="http://schemas.openxmlformats.org/officeDocument/2006/relationships/header" Target="header100.xml" /><Relationship Id="rId37" Type="http://schemas.openxmlformats.org/officeDocument/2006/relationships/hyperlink" Target="https://advance.lexis.com/api/document?id=urn:contentItem:5WCF-DS11-JBG3-631B-00000-00&amp;idtype=PID&amp;context=1516831" TargetMode="External" /><Relationship Id="rId370" Type="http://schemas.openxmlformats.org/officeDocument/2006/relationships/header" Target="header101.xml" /><Relationship Id="rId371" Type="http://schemas.openxmlformats.org/officeDocument/2006/relationships/footer" Target="footer100.xml" /><Relationship Id="rId372" Type="http://schemas.openxmlformats.org/officeDocument/2006/relationships/footer" Target="footer101.xml" /><Relationship Id="rId373" Type="http://schemas.openxmlformats.org/officeDocument/2006/relationships/header" Target="header102.xml" /><Relationship Id="rId374" Type="http://schemas.openxmlformats.org/officeDocument/2006/relationships/footer" Target="footer102.xml" /><Relationship Id="rId375" Type="http://schemas.openxmlformats.org/officeDocument/2006/relationships/hyperlink" Target="https://advance.lexis.com/api/document?collection=news&amp;id=urn:contentItem:5WCF-DS11-JBG3-631B-00000-00&amp;context=1516831" TargetMode="External" /><Relationship Id="rId376" Type="http://schemas.openxmlformats.org/officeDocument/2006/relationships/hyperlink" Target="https://twitter.com/dtaberski?lang=en" TargetMode="External" /><Relationship Id="rId377" Type="http://schemas.openxmlformats.org/officeDocument/2006/relationships/hyperlink" Target="https://twitter.com/headlong" TargetMode="External" /><Relationship Id="rId378" Type="http://schemas.openxmlformats.org/officeDocument/2006/relationships/hyperlink" Target="https://www.nytimes.com/2019/01/31/opinion/letters/letters-to-editor-new-york-times-women.html" TargetMode="External" /><Relationship Id="rId379" Type="http://schemas.openxmlformats.org/officeDocument/2006/relationships/hyperlink" Target="https://help.nytimes.com/hc/en-us/articles/115014925288-How-to-submit-a-letter-to-the-editor" TargetMode="External" /><Relationship Id="rId38" Type="http://schemas.openxmlformats.org/officeDocument/2006/relationships/hyperlink" Target="https://advance.lexis.com/api/document?id=urn:contentItem:5PX3-73S1-DXY4-X09P-00000-00&amp;idtype=PID&amp;context=1516831" TargetMode="External" /><Relationship Id="rId380" Type="http://schemas.openxmlformats.org/officeDocument/2006/relationships/hyperlink" Target="mailto:letters@nytimes.com" TargetMode="External" /><Relationship Id="rId381" Type="http://schemas.openxmlformats.org/officeDocument/2006/relationships/hyperlink" Target="https://www.facebook.com/nytopinion" TargetMode="External" /><Relationship Id="rId382" Type="http://schemas.openxmlformats.org/officeDocument/2006/relationships/hyperlink" Target="http://twitter.com/NYTOpinion" TargetMode="External" /><Relationship Id="rId383" Type="http://schemas.openxmlformats.org/officeDocument/2006/relationships/hyperlink" Target="https://www.instagram.com/nytopinion/" TargetMode="External" /><Relationship Id="rId384" Type="http://schemas.openxmlformats.org/officeDocument/2006/relationships/header" Target="header103.xml" /><Relationship Id="rId385" Type="http://schemas.openxmlformats.org/officeDocument/2006/relationships/header" Target="header104.xml" /><Relationship Id="rId386" Type="http://schemas.openxmlformats.org/officeDocument/2006/relationships/footer" Target="footer103.xml" /><Relationship Id="rId387" Type="http://schemas.openxmlformats.org/officeDocument/2006/relationships/footer" Target="footer104.xml" /><Relationship Id="rId388" Type="http://schemas.openxmlformats.org/officeDocument/2006/relationships/header" Target="header105.xml" /><Relationship Id="rId389" Type="http://schemas.openxmlformats.org/officeDocument/2006/relationships/footer" Target="footer105.xml" /><Relationship Id="rId39" Type="http://schemas.openxmlformats.org/officeDocument/2006/relationships/hyperlink" Target="https://advance.lexis.com/api/document?id=urn:contentItem:3S89-Y4J0-008G-F3V8-00000-00&amp;idtype=PID&amp;context=1516831" TargetMode="External" /><Relationship Id="rId390" Type="http://schemas.openxmlformats.org/officeDocument/2006/relationships/hyperlink" Target="https://advance.lexis.com/api/document?collection=news&amp;id=urn:contentItem:5PX3-73S1-DXY4-X09P-00000-00&amp;context=1516831" TargetMode="External" /><Relationship Id="rId391" Type="http://schemas.openxmlformats.org/officeDocument/2006/relationships/hyperlink" Target="https://www.nytimes.com/2017/11/07/us/mayor-atlanta-boston-detroit.html" TargetMode="External" /><Relationship Id="rId392" Type="http://schemas.openxmlformats.org/officeDocument/2006/relationships/header" Target="header106.xml" /><Relationship Id="rId393" Type="http://schemas.openxmlformats.org/officeDocument/2006/relationships/header" Target="header107.xml" /><Relationship Id="rId394" Type="http://schemas.openxmlformats.org/officeDocument/2006/relationships/footer" Target="footer106.xml" /><Relationship Id="rId395" Type="http://schemas.openxmlformats.org/officeDocument/2006/relationships/footer" Target="footer107.xml" /><Relationship Id="rId396" Type="http://schemas.openxmlformats.org/officeDocument/2006/relationships/header" Target="header108.xml" /><Relationship Id="rId397" Type="http://schemas.openxmlformats.org/officeDocument/2006/relationships/footer" Target="footer108.xml" /><Relationship Id="rId398" Type="http://schemas.openxmlformats.org/officeDocument/2006/relationships/hyperlink" Target="https://advance.lexis.com/api/document?collection=news&amp;id=urn:contentItem:3S89-Y4J0-008G-F3V8-00000-00&amp;context=1516831" TargetMode="External" /><Relationship Id="rId399" Type="http://schemas.openxmlformats.org/officeDocument/2006/relationships/header" Target="header109.xml" /><Relationship Id="rId4" Type="http://schemas.openxmlformats.org/officeDocument/2006/relationships/image" Target="media/image1.png" /><Relationship Id="rId40" Type="http://schemas.openxmlformats.org/officeDocument/2006/relationships/hyperlink" Target="https://advance.lexis.com/api/document?id=urn:contentItem:6037-MHT1-DXY4-X06R-00000-00&amp;idtype=PID&amp;context=1516831" TargetMode="External" /><Relationship Id="rId400" Type="http://schemas.openxmlformats.org/officeDocument/2006/relationships/header" Target="header110.xml" /><Relationship Id="rId401" Type="http://schemas.openxmlformats.org/officeDocument/2006/relationships/footer" Target="footer109.xml" /><Relationship Id="rId402" Type="http://schemas.openxmlformats.org/officeDocument/2006/relationships/footer" Target="footer110.xml" /><Relationship Id="rId403" Type="http://schemas.openxmlformats.org/officeDocument/2006/relationships/header" Target="header111.xml" /><Relationship Id="rId404" Type="http://schemas.openxmlformats.org/officeDocument/2006/relationships/footer" Target="footer111.xml" /><Relationship Id="rId405" Type="http://schemas.openxmlformats.org/officeDocument/2006/relationships/hyperlink" Target="https://advance.lexis.com/api/document?collection=news&amp;id=urn:contentItem:6037-MHT1-DXY4-X06R-00000-00&amp;context=1516831" TargetMode="External" /><Relationship Id="rId406" Type="http://schemas.openxmlformats.org/officeDocument/2006/relationships/hyperlink" Target="https://www.nytimes.com/2020/06/23/us/politics/congress-police-reform-senate.html" TargetMode="External" /><Relationship Id="rId407" Type="http://schemas.openxmlformats.org/officeDocument/2006/relationships/header" Target="header112.xml" /><Relationship Id="rId408" Type="http://schemas.openxmlformats.org/officeDocument/2006/relationships/header" Target="header113.xml" /><Relationship Id="rId409" Type="http://schemas.openxmlformats.org/officeDocument/2006/relationships/footer" Target="footer112.xml" /><Relationship Id="rId41" Type="http://schemas.openxmlformats.org/officeDocument/2006/relationships/hyperlink" Target="https://advance.lexis.com/api/document?id=urn:contentItem:3S8G-B6Y0-0007-J55R-00000-00&amp;idtype=PID&amp;context=1516831" TargetMode="External" /><Relationship Id="rId410" Type="http://schemas.openxmlformats.org/officeDocument/2006/relationships/footer" Target="footer113.xml" /><Relationship Id="rId411" Type="http://schemas.openxmlformats.org/officeDocument/2006/relationships/header" Target="header114.xml" /><Relationship Id="rId412" Type="http://schemas.openxmlformats.org/officeDocument/2006/relationships/footer" Target="footer114.xml" /><Relationship Id="rId413" Type="http://schemas.openxmlformats.org/officeDocument/2006/relationships/hyperlink" Target="https://advance.lexis.com/api/document?collection=news&amp;id=urn:contentItem:3S8G-B6Y0-0007-J55R-00000-00&amp;context=1516831" TargetMode="External" /><Relationship Id="rId414" Type="http://schemas.openxmlformats.org/officeDocument/2006/relationships/header" Target="header115.xml" /><Relationship Id="rId415" Type="http://schemas.openxmlformats.org/officeDocument/2006/relationships/header" Target="header116.xml" /><Relationship Id="rId416" Type="http://schemas.openxmlformats.org/officeDocument/2006/relationships/footer" Target="footer115.xml" /><Relationship Id="rId417" Type="http://schemas.openxmlformats.org/officeDocument/2006/relationships/footer" Target="footer116.xml" /><Relationship Id="rId418" Type="http://schemas.openxmlformats.org/officeDocument/2006/relationships/header" Target="header117.xml" /><Relationship Id="rId419" Type="http://schemas.openxmlformats.org/officeDocument/2006/relationships/footer" Target="footer117.xml" /><Relationship Id="rId42" Type="http://schemas.openxmlformats.org/officeDocument/2006/relationships/hyperlink" Target="https://advance.lexis.com/api/document?id=urn:contentItem:7VT8-2J51-2PBB-2326-00000-00&amp;idtype=PID&amp;context=1516831" TargetMode="External" /><Relationship Id="rId420" Type="http://schemas.openxmlformats.org/officeDocument/2006/relationships/hyperlink" Target="https://advance.lexis.com/api/document?collection=news&amp;id=urn:contentItem:7VT8-2J51-2PBB-2326-00000-00&amp;context=1516831" TargetMode="External" /><Relationship Id="rId421" Type="http://schemas.openxmlformats.org/officeDocument/2006/relationships/header" Target="header118.xml" /><Relationship Id="rId422" Type="http://schemas.openxmlformats.org/officeDocument/2006/relationships/header" Target="header119.xml" /><Relationship Id="rId423" Type="http://schemas.openxmlformats.org/officeDocument/2006/relationships/footer" Target="footer118.xml" /><Relationship Id="rId424" Type="http://schemas.openxmlformats.org/officeDocument/2006/relationships/footer" Target="footer119.xml" /><Relationship Id="rId425" Type="http://schemas.openxmlformats.org/officeDocument/2006/relationships/header" Target="header120.xml" /><Relationship Id="rId426" Type="http://schemas.openxmlformats.org/officeDocument/2006/relationships/footer" Target="footer120.xml" /><Relationship Id="rId427" Type="http://schemas.openxmlformats.org/officeDocument/2006/relationships/hyperlink" Target="https://advance.lexis.com/api/document?collection=news&amp;id=urn:contentItem:3S8G-D560-000B-Y22S-00000-00&amp;context=1516831" TargetMode="External" /><Relationship Id="rId428" Type="http://schemas.openxmlformats.org/officeDocument/2006/relationships/header" Target="header121.xml" /><Relationship Id="rId429" Type="http://schemas.openxmlformats.org/officeDocument/2006/relationships/header" Target="header122.xml" /><Relationship Id="rId43" Type="http://schemas.openxmlformats.org/officeDocument/2006/relationships/hyperlink" Target="https://advance.lexis.com/api/document?id=urn:contentItem:3S8G-D560-000B-Y22S-00000-00&amp;idtype=PID&amp;context=1516831" TargetMode="External" /><Relationship Id="rId430" Type="http://schemas.openxmlformats.org/officeDocument/2006/relationships/footer" Target="footer121.xml" /><Relationship Id="rId431" Type="http://schemas.openxmlformats.org/officeDocument/2006/relationships/footer" Target="footer122.xml" /><Relationship Id="rId432" Type="http://schemas.openxmlformats.org/officeDocument/2006/relationships/header" Target="header123.xml" /><Relationship Id="rId433" Type="http://schemas.openxmlformats.org/officeDocument/2006/relationships/footer" Target="footer123.xml" /><Relationship Id="rId434" Type="http://schemas.openxmlformats.org/officeDocument/2006/relationships/hyperlink" Target="https://advance.lexis.com/api/document?collection=news&amp;id=urn:contentItem:603D-HPV1-JBG3-620K-00000-00&amp;context=1516831" TargetMode="External" /><Relationship Id="rId435" Type="http://schemas.openxmlformats.org/officeDocument/2006/relationships/hyperlink" Target="https://www.nytimes.com/2020/06/08/us/politics/democrats-police-misconduct-bill-protests.html" TargetMode="External" /><Relationship Id="rId436" Type="http://schemas.openxmlformats.org/officeDocument/2006/relationships/header" Target="header124.xml" /><Relationship Id="rId437" Type="http://schemas.openxmlformats.org/officeDocument/2006/relationships/header" Target="header125.xml" /><Relationship Id="rId438" Type="http://schemas.openxmlformats.org/officeDocument/2006/relationships/footer" Target="footer124.xml" /><Relationship Id="rId439" Type="http://schemas.openxmlformats.org/officeDocument/2006/relationships/footer" Target="footer125.xml" /><Relationship Id="rId44" Type="http://schemas.openxmlformats.org/officeDocument/2006/relationships/hyperlink" Target="https://advance.lexis.com/api/document?id=urn:contentItem:603D-HPV1-JBG3-620K-00000-00&amp;idtype=PID&amp;context=1516831" TargetMode="External" /><Relationship Id="rId440" Type="http://schemas.openxmlformats.org/officeDocument/2006/relationships/header" Target="header126.xml" /><Relationship Id="rId441" Type="http://schemas.openxmlformats.org/officeDocument/2006/relationships/footer" Target="footer126.xml" /><Relationship Id="rId442" Type="http://schemas.openxmlformats.org/officeDocument/2006/relationships/hyperlink" Target="https://advance.lexis.com/api/document?collection=news&amp;id=urn:contentItem:4G47-CSV0-TW8F-G36G-00000-00&amp;context=1516831" TargetMode="External" /><Relationship Id="rId443" Type="http://schemas.openxmlformats.org/officeDocument/2006/relationships/hyperlink" Target="http://www.fas.org/irp/doddir/army/fm3-19-15.pdf" TargetMode="External" /><Relationship Id="rId444" Type="http://schemas.openxmlformats.org/officeDocument/2006/relationships/header" Target="header127.xml" /><Relationship Id="rId445" Type="http://schemas.openxmlformats.org/officeDocument/2006/relationships/header" Target="header128.xml" /><Relationship Id="rId446" Type="http://schemas.openxmlformats.org/officeDocument/2006/relationships/footer" Target="footer127.xml" /><Relationship Id="rId447" Type="http://schemas.openxmlformats.org/officeDocument/2006/relationships/footer" Target="footer128.xml" /><Relationship Id="rId448" Type="http://schemas.openxmlformats.org/officeDocument/2006/relationships/header" Target="header129.xml" /><Relationship Id="rId449" Type="http://schemas.openxmlformats.org/officeDocument/2006/relationships/footer" Target="footer129.xml" /><Relationship Id="rId45" Type="http://schemas.openxmlformats.org/officeDocument/2006/relationships/hyperlink" Target="https://advance.lexis.com/api/document?id=urn:contentItem:4G47-CSV0-TW8F-G36G-00000-00&amp;idtype=PID&amp;context=1516831" TargetMode="External" /><Relationship Id="rId450" Type="http://schemas.openxmlformats.org/officeDocument/2006/relationships/hyperlink" Target="https://advance.lexis.com/api/document?collection=news&amp;id=urn:contentItem:5SXS-V7W1-JBG3-642P-00000-00&amp;context=1516831" TargetMode="External" /><Relationship Id="rId451" Type="http://schemas.openxmlformats.org/officeDocument/2006/relationships/hyperlink" Target="https://www.nytimes.com/2018/07/21/us/florida-stand-your-ground.html" TargetMode="External" /><Relationship Id="rId452" Type="http://schemas.openxmlformats.org/officeDocument/2006/relationships/hyperlink" Target="https://www.nytimes.com/2013/07/15/us/george-zimmerman-verdict-trayvon-martin.html" TargetMode="External" /><Relationship Id="rId453" Type="http://schemas.openxmlformats.org/officeDocument/2006/relationships/hyperlink" Target="https://www.nytimes.com/2018/03/09/us/florida-governor-gun-limits.html" TargetMode="External" /><Relationship Id="rId454" Type="http://schemas.openxmlformats.org/officeDocument/2006/relationships/hyperlink" Target="https://www.nytimes.com/2018/07/27/us/florida-stand-your-ground.html" TargetMode="External" /><Relationship Id="rId455" Type="http://schemas.openxmlformats.org/officeDocument/2006/relationships/hyperlink" Target="https://www.nytimes.com/2017/03/15/us/stand-your-ground-florida.html" TargetMode="External" /><Relationship Id="rId456" Type="http://schemas.openxmlformats.org/officeDocument/2006/relationships/hyperlink" Target="https://www.politico.com/states/florida/story/2018/07/30/nra-republicans-refute-gop-sheriffs-stand-your-ground-claims-534054" TargetMode="External" /><Relationship Id="rId457" Type="http://schemas.openxmlformats.org/officeDocument/2006/relationships/hyperlink" Target="https://www.nytimes.com/2018/02/17/us/florida-gun-laws.html" TargetMode="External" /><Relationship Id="rId458" Type="http://schemas.openxmlformats.org/officeDocument/2006/relationships/header" Target="header130.xml" /><Relationship Id="rId459" Type="http://schemas.openxmlformats.org/officeDocument/2006/relationships/header" Target="header131.xml" /><Relationship Id="rId46" Type="http://schemas.openxmlformats.org/officeDocument/2006/relationships/hyperlink" Target="https://advance.lexis.com/api/document?id=urn:contentItem:5SXS-V7W1-JBG3-642P-00000-00&amp;idtype=PID&amp;context=1516831" TargetMode="External" /><Relationship Id="rId460" Type="http://schemas.openxmlformats.org/officeDocument/2006/relationships/footer" Target="footer130.xml" /><Relationship Id="rId461" Type="http://schemas.openxmlformats.org/officeDocument/2006/relationships/footer" Target="footer131.xml" /><Relationship Id="rId462" Type="http://schemas.openxmlformats.org/officeDocument/2006/relationships/header" Target="header132.xml" /><Relationship Id="rId463" Type="http://schemas.openxmlformats.org/officeDocument/2006/relationships/footer" Target="footer132.xml" /><Relationship Id="rId464" Type="http://schemas.openxmlformats.org/officeDocument/2006/relationships/hyperlink" Target="https://advance.lexis.com/api/document?collection=news&amp;id=urn:contentItem:52NK-10M1-JBG3-62KP-00000-00&amp;context=1516831" TargetMode="External" /><Relationship Id="rId465" Type="http://schemas.openxmlformats.org/officeDocument/2006/relationships/header" Target="header133.xml" /><Relationship Id="rId466" Type="http://schemas.openxmlformats.org/officeDocument/2006/relationships/header" Target="header134.xml" /><Relationship Id="rId467" Type="http://schemas.openxmlformats.org/officeDocument/2006/relationships/footer" Target="footer133.xml" /><Relationship Id="rId468" Type="http://schemas.openxmlformats.org/officeDocument/2006/relationships/footer" Target="footer134.xml" /><Relationship Id="rId469" Type="http://schemas.openxmlformats.org/officeDocument/2006/relationships/header" Target="header135.xml" /><Relationship Id="rId47" Type="http://schemas.openxmlformats.org/officeDocument/2006/relationships/hyperlink" Target="https://advance.lexis.com/api/document?id=urn:contentItem:52NK-10M1-JBG3-62KP-00000-00&amp;idtype=PID&amp;context=1516831" TargetMode="External" /><Relationship Id="rId470" Type="http://schemas.openxmlformats.org/officeDocument/2006/relationships/footer" Target="footer135.xml" /><Relationship Id="rId471" Type="http://schemas.openxmlformats.org/officeDocument/2006/relationships/hyperlink" Target="https://advance.lexis.com/api/document?collection=news&amp;id=urn:contentItem:53YD-4CD1-DXY4-X2RK-00000-00&amp;context=1516831" TargetMode="External" /><Relationship Id="rId472" Type="http://schemas.openxmlformats.org/officeDocument/2006/relationships/header" Target="header136.xml" /><Relationship Id="rId473" Type="http://schemas.openxmlformats.org/officeDocument/2006/relationships/header" Target="header137.xml" /><Relationship Id="rId474" Type="http://schemas.openxmlformats.org/officeDocument/2006/relationships/footer" Target="footer136.xml" /><Relationship Id="rId475" Type="http://schemas.openxmlformats.org/officeDocument/2006/relationships/footer" Target="footer137.xml" /><Relationship Id="rId476" Type="http://schemas.openxmlformats.org/officeDocument/2006/relationships/header" Target="header138.xml" /><Relationship Id="rId477" Type="http://schemas.openxmlformats.org/officeDocument/2006/relationships/footer" Target="footer138.xml" /><Relationship Id="rId478" Type="http://schemas.openxmlformats.org/officeDocument/2006/relationships/hyperlink" Target="https://advance.lexis.com/api/document?collection=news&amp;id=urn:contentItem:63Y7-N831-JBG3-644D-00000-00&amp;context=1516831" TargetMode="External" /><Relationship Id="rId479" Type="http://schemas.openxmlformats.org/officeDocument/2006/relationships/hyperlink" Target="https://www.ajc.com/news/crime/early-results-show-fulton-da-challenger-in-the-lead/X23G6PDMIFBVHJKYH6UVTQMQ54/" TargetMode="External" /><Relationship Id="rId48" Type="http://schemas.openxmlformats.org/officeDocument/2006/relationships/hyperlink" Target="https://advance.lexis.com/api/document?id=urn:contentItem:53YD-4CD1-DXY4-X2RK-00000-00&amp;idtype=PID&amp;context=1516831" TargetMode="External" /><Relationship Id="rId480" Type="http://schemas.openxmlformats.org/officeDocument/2006/relationships/hyperlink" Target="https://www.ajc.com/news/crime--law/fulton-suing-feds-for-records-after-police-shoot-man-times/2lqXeQbfdo78DJtv870iJN/" TargetMode="External" /><Relationship Id="rId481" Type="http://schemas.openxmlformats.org/officeDocument/2006/relationships/header" Target="header139.xml" /><Relationship Id="rId482" Type="http://schemas.openxmlformats.org/officeDocument/2006/relationships/header" Target="header140.xml" /><Relationship Id="rId483" Type="http://schemas.openxmlformats.org/officeDocument/2006/relationships/footer" Target="footer139.xml" /><Relationship Id="rId484" Type="http://schemas.openxmlformats.org/officeDocument/2006/relationships/footer" Target="footer140.xml" /><Relationship Id="rId485" Type="http://schemas.openxmlformats.org/officeDocument/2006/relationships/header" Target="header141.xml" /><Relationship Id="rId486" Type="http://schemas.openxmlformats.org/officeDocument/2006/relationships/footer" Target="footer141.xml" /><Relationship Id="rId487" Type="http://schemas.openxmlformats.org/officeDocument/2006/relationships/hyperlink" Target="https://advance.lexis.com/api/document?collection=news&amp;id=urn:contentItem:3S89-3FJ0-0005-G26C-00000-00&amp;context=1516831" TargetMode="External" /><Relationship Id="rId488" Type="http://schemas.openxmlformats.org/officeDocument/2006/relationships/header" Target="header142.xml" /><Relationship Id="rId489" Type="http://schemas.openxmlformats.org/officeDocument/2006/relationships/header" Target="header143.xml" /><Relationship Id="rId49" Type="http://schemas.openxmlformats.org/officeDocument/2006/relationships/hyperlink" Target="https://advance.lexis.com/api/document?id=urn:contentItem:63Y7-N831-JBG3-644D-00000-00&amp;idtype=PID&amp;context=1516831" TargetMode="External" /><Relationship Id="rId490" Type="http://schemas.openxmlformats.org/officeDocument/2006/relationships/footer" Target="footer142.xml" /><Relationship Id="rId491" Type="http://schemas.openxmlformats.org/officeDocument/2006/relationships/footer" Target="footer143.xml" /><Relationship Id="rId492" Type="http://schemas.openxmlformats.org/officeDocument/2006/relationships/header" Target="header144.xml" /><Relationship Id="rId493" Type="http://schemas.openxmlformats.org/officeDocument/2006/relationships/footer" Target="footer144.xml" /><Relationship Id="rId494" Type="http://schemas.openxmlformats.org/officeDocument/2006/relationships/hyperlink" Target="https://advance.lexis.com/api/document?collection=news&amp;id=urn:contentItem:62GM-FHB1-DXY4-X46F-00000-00&amp;context=1516831" TargetMode="External" /><Relationship Id="rId495" Type="http://schemas.openxmlformats.org/officeDocument/2006/relationships/hyperlink" Target="https://www.nytimes.com/2021/04/20/us/chauvin-trial-sentencing-verdict.html" TargetMode="External" /><Relationship Id="rId496" Type="http://schemas.openxmlformats.org/officeDocument/2006/relationships/header" Target="header145.xml" /><Relationship Id="rId497" Type="http://schemas.openxmlformats.org/officeDocument/2006/relationships/header" Target="header146.xml" /><Relationship Id="rId498" Type="http://schemas.openxmlformats.org/officeDocument/2006/relationships/footer" Target="footer145.xml" /><Relationship Id="rId499" Type="http://schemas.openxmlformats.org/officeDocument/2006/relationships/footer" Target="footer146.xml" /><Relationship Id="rId5" Type="http://schemas.openxmlformats.org/officeDocument/2006/relationships/hyperlink" Target="https://advance.lexis.com/api/document?id=urn:contentItem:5X15-0YK1-JBG3-61Y7-00000-00&amp;idtype=PID&amp;context=1516831" TargetMode="External" /><Relationship Id="rId50" Type="http://schemas.openxmlformats.org/officeDocument/2006/relationships/hyperlink" Target="https://advance.lexis.com/api/document?id=urn:contentItem:3S89-3FJ0-0005-G26C-00000-00&amp;idtype=PID&amp;context=1516831" TargetMode="External" /><Relationship Id="rId500" Type="http://schemas.openxmlformats.org/officeDocument/2006/relationships/header" Target="header147.xml" /><Relationship Id="rId501" Type="http://schemas.openxmlformats.org/officeDocument/2006/relationships/footer" Target="footer147.xml" /><Relationship Id="rId502" Type="http://schemas.openxmlformats.org/officeDocument/2006/relationships/hyperlink" Target="https://advance.lexis.com/api/document?collection=news&amp;id=urn:contentItem:5GX2-40G1-DXY4-X53T-00000-00&amp;context=1516831" TargetMode="External" /><Relationship Id="rId503" Type="http://schemas.openxmlformats.org/officeDocument/2006/relationships/hyperlink" Target="http://www.nytimes.com/2015/09/12/nyregion/video-captures-new-york-officer-manhandling-tennis-star-during-arrest.html" TargetMode="External" /><Relationship Id="rId504" Type="http://schemas.openxmlformats.org/officeDocument/2006/relationships/header" Target="header148.xml" /><Relationship Id="rId505" Type="http://schemas.openxmlformats.org/officeDocument/2006/relationships/header" Target="header149.xml" /><Relationship Id="rId506" Type="http://schemas.openxmlformats.org/officeDocument/2006/relationships/footer" Target="footer148.xml" /><Relationship Id="rId507" Type="http://schemas.openxmlformats.org/officeDocument/2006/relationships/footer" Target="footer149.xml" /><Relationship Id="rId508" Type="http://schemas.openxmlformats.org/officeDocument/2006/relationships/header" Target="header150.xml" /><Relationship Id="rId509" Type="http://schemas.openxmlformats.org/officeDocument/2006/relationships/footer" Target="footer150.xml" /><Relationship Id="rId51" Type="http://schemas.openxmlformats.org/officeDocument/2006/relationships/hyperlink" Target="https://advance.lexis.com/api/document?id=urn:contentItem:62GM-FHB1-DXY4-X46F-00000-00&amp;idtype=PID&amp;context=1516831" TargetMode="External" /><Relationship Id="rId510" Type="http://schemas.openxmlformats.org/officeDocument/2006/relationships/hyperlink" Target="https://advance.lexis.com/api/document?collection=news&amp;id=urn:contentItem:5H7V-S361-JBG3-6130-00000-00&amp;context=1516831" TargetMode="External" /><Relationship Id="rId511" Type="http://schemas.openxmlformats.org/officeDocument/2006/relationships/hyperlink" Target="http://www.nytimes.com/2015/10/28/us/video-of-student-arrest-n-south-carolina-puts-focus-on-school-officers.html" TargetMode="External" /><Relationship Id="rId512" Type="http://schemas.openxmlformats.org/officeDocument/2006/relationships/header" Target="header151.xml" /><Relationship Id="rId513" Type="http://schemas.openxmlformats.org/officeDocument/2006/relationships/header" Target="header152.xml" /><Relationship Id="rId514" Type="http://schemas.openxmlformats.org/officeDocument/2006/relationships/footer" Target="footer151.xml" /><Relationship Id="rId515" Type="http://schemas.openxmlformats.org/officeDocument/2006/relationships/footer" Target="footer152.xml" /><Relationship Id="rId516" Type="http://schemas.openxmlformats.org/officeDocument/2006/relationships/header" Target="header153.xml" /><Relationship Id="rId517" Type="http://schemas.openxmlformats.org/officeDocument/2006/relationships/footer" Target="footer153.xml" /><Relationship Id="rId518" Type="http://schemas.openxmlformats.org/officeDocument/2006/relationships/hyperlink" Target="https://advance.lexis.com/api/document?collection=news&amp;id=urn:contentItem:3SC4-7MS0-000P-22YK-00000-00&amp;context=1516831" TargetMode="External" /><Relationship Id="rId519" Type="http://schemas.openxmlformats.org/officeDocument/2006/relationships/header" Target="header154.xml" /><Relationship Id="rId52" Type="http://schemas.openxmlformats.org/officeDocument/2006/relationships/hyperlink" Target="https://advance.lexis.com/api/document?id=urn:contentItem:5GX2-40G1-DXY4-X53T-00000-00&amp;idtype=PID&amp;context=1516831" TargetMode="External" /><Relationship Id="rId520" Type="http://schemas.openxmlformats.org/officeDocument/2006/relationships/header" Target="header155.xml" /><Relationship Id="rId521" Type="http://schemas.openxmlformats.org/officeDocument/2006/relationships/footer" Target="footer154.xml" /><Relationship Id="rId522" Type="http://schemas.openxmlformats.org/officeDocument/2006/relationships/footer" Target="footer155.xml" /><Relationship Id="rId523" Type="http://schemas.openxmlformats.org/officeDocument/2006/relationships/header" Target="header156.xml" /><Relationship Id="rId524" Type="http://schemas.openxmlformats.org/officeDocument/2006/relationships/footer" Target="footer156.xml" /><Relationship Id="rId525" Type="http://schemas.openxmlformats.org/officeDocument/2006/relationships/hyperlink" Target="https://advance.lexis.com/api/document?collection=news&amp;id=urn:contentItem:3VS6-5WX0-007F-G062-00000-00&amp;context=1516831" TargetMode="External" /><Relationship Id="rId526" Type="http://schemas.openxmlformats.org/officeDocument/2006/relationships/header" Target="header157.xml" /><Relationship Id="rId527" Type="http://schemas.openxmlformats.org/officeDocument/2006/relationships/header" Target="header158.xml" /><Relationship Id="rId528" Type="http://schemas.openxmlformats.org/officeDocument/2006/relationships/footer" Target="footer157.xml" /><Relationship Id="rId529" Type="http://schemas.openxmlformats.org/officeDocument/2006/relationships/footer" Target="footer158.xml" /><Relationship Id="rId53" Type="http://schemas.openxmlformats.org/officeDocument/2006/relationships/hyperlink" Target="https://advance.lexis.com/api/document?id=urn:contentItem:5H7V-S361-JBG3-6130-00000-00&amp;idtype=PID&amp;context=1516831" TargetMode="External" /><Relationship Id="rId530" Type="http://schemas.openxmlformats.org/officeDocument/2006/relationships/header" Target="header159.xml" /><Relationship Id="rId531" Type="http://schemas.openxmlformats.org/officeDocument/2006/relationships/footer" Target="footer159.xml" /><Relationship Id="rId532" Type="http://schemas.openxmlformats.org/officeDocument/2006/relationships/hyperlink" Target="https://advance.lexis.com/api/document?collection=news&amp;id=urn:contentItem:3S8G-J2P0-0008-Y430-00000-00&amp;context=1516831" TargetMode="External" /><Relationship Id="rId533" Type="http://schemas.openxmlformats.org/officeDocument/2006/relationships/header" Target="header160.xml" /><Relationship Id="rId534" Type="http://schemas.openxmlformats.org/officeDocument/2006/relationships/header" Target="header161.xml" /><Relationship Id="rId535" Type="http://schemas.openxmlformats.org/officeDocument/2006/relationships/footer" Target="footer160.xml" /><Relationship Id="rId536" Type="http://schemas.openxmlformats.org/officeDocument/2006/relationships/footer" Target="footer161.xml" /><Relationship Id="rId537" Type="http://schemas.openxmlformats.org/officeDocument/2006/relationships/header" Target="header162.xml" /><Relationship Id="rId538" Type="http://schemas.openxmlformats.org/officeDocument/2006/relationships/footer" Target="footer162.xml" /><Relationship Id="rId539" Type="http://schemas.openxmlformats.org/officeDocument/2006/relationships/hyperlink" Target="https://advance.lexis.com/api/document?collection=news&amp;id=urn:contentItem:60JJ-KCV1-JBG3-642T-00000-00&amp;context=1516831" TargetMode="External" /><Relationship Id="rId54" Type="http://schemas.openxmlformats.org/officeDocument/2006/relationships/hyperlink" Target="https://advance.lexis.com/api/document?id=urn:contentItem:3SC4-7MS0-000P-22YK-00000-00&amp;idtype=PID&amp;context=1516831" TargetMode="External" /><Relationship Id="rId540" Type="http://schemas.openxmlformats.org/officeDocument/2006/relationships/hyperlink" Target="https://twitter.com/IanPrasad/status/1290258865678888960" TargetMode="External" /><Relationship Id="rId541" Type="http://schemas.openxmlformats.org/officeDocument/2006/relationships/header" Target="header163.xml" /><Relationship Id="rId542" Type="http://schemas.openxmlformats.org/officeDocument/2006/relationships/header" Target="header164.xml" /><Relationship Id="rId543" Type="http://schemas.openxmlformats.org/officeDocument/2006/relationships/footer" Target="footer163.xml" /><Relationship Id="rId544" Type="http://schemas.openxmlformats.org/officeDocument/2006/relationships/footer" Target="footer164.xml" /><Relationship Id="rId545" Type="http://schemas.openxmlformats.org/officeDocument/2006/relationships/header" Target="header165.xml" /><Relationship Id="rId546" Type="http://schemas.openxmlformats.org/officeDocument/2006/relationships/footer" Target="footer165.xml" /><Relationship Id="rId547" Type="http://schemas.openxmlformats.org/officeDocument/2006/relationships/hyperlink" Target="https://advance.lexis.com/api/document?collection=news&amp;id=urn:contentItem:60JK-RBC1-JBG3-6491-00000-00&amp;context=1516831" TargetMode="External" /><Relationship Id="rId548" Type="http://schemas.openxmlformats.org/officeDocument/2006/relationships/hyperlink" Target="https://www.nytimes.com/2020/08/09/opinion/black-lives-matter-protests.html" TargetMode="External" /><Relationship Id="rId549" Type="http://schemas.openxmlformats.org/officeDocument/2006/relationships/header" Target="header166.xml" /><Relationship Id="rId55" Type="http://schemas.openxmlformats.org/officeDocument/2006/relationships/hyperlink" Target="https://advance.lexis.com/api/document?id=urn:contentItem:3VS6-5WX0-007F-G062-00000-00&amp;idtype=PID&amp;context=1516831" TargetMode="External" /><Relationship Id="rId550" Type="http://schemas.openxmlformats.org/officeDocument/2006/relationships/header" Target="header167.xml" /><Relationship Id="rId551" Type="http://schemas.openxmlformats.org/officeDocument/2006/relationships/footer" Target="footer166.xml" /><Relationship Id="rId552" Type="http://schemas.openxmlformats.org/officeDocument/2006/relationships/footer" Target="footer167.xml" /><Relationship Id="rId553" Type="http://schemas.openxmlformats.org/officeDocument/2006/relationships/header" Target="header168.xml" /><Relationship Id="rId554" Type="http://schemas.openxmlformats.org/officeDocument/2006/relationships/footer" Target="footer168.xml" /><Relationship Id="rId555" Type="http://schemas.openxmlformats.org/officeDocument/2006/relationships/hyperlink" Target="https://advance.lexis.com/api/document?collection=news&amp;id=urn:contentItem:3S89-3F80-0005-G1X9-00000-00&amp;context=1516831" TargetMode="External" /><Relationship Id="rId556" Type="http://schemas.openxmlformats.org/officeDocument/2006/relationships/header" Target="header169.xml" /><Relationship Id="rId557" Type="http://schemas.openxmlformats.org/officeDocument/2006/relationships/header" Target="header170.xml" /><Relationship Id="rId558" Type="http://schemas.openxmlformats.org/officeDocument/2006/relationships/footer" Target="footer169.xml" /><Relationship Id="rId559" Type="http://schemas.openxmlformats.org/officeDocument/2006/relationships/footer" Target="footer170.xml" /><Relationship Id="rId56" Type="http://schemas.openxmlformats.org/officeDocument/2006/relationships/hyperlink" Target="https://advance.lexis.com/api/document?id=urn:contentItem:3S8G-J2P0-0008-Y430-00000-00&amp;idtype=PID&amp;context=1516831" TargetMode="External" /><Relationship Id="rId560" Type="http://schemas.openxmlformats.org/officeDocument/2006/relationships/header" Target="header171.xml" /><Relationship Id="rId561" Type="http://schemas.openxmlformats.org/officeDocument/2006/relationships/footer" Target="footer171.xml" /><Relationship Id="rId562" Type="http://schemas.openxmlformats.org/officeDocument/2006/relationships/hyperlink" Target="https://advance.lexis.com/api/document?collection=news&amp;id=urn:contentItem:5JXB-DK41-JBG3-63YC-00000-00&amp;context=1516831" TargetMode="External" /><Relationship Id="rId563" Type="http://schemas.openxmlformats.org/officeDocument/2006/relationships/hyperlink" Target="http://www.nytimes.com/2016/06/02/us/no-federal-charges-for-minneapolis-police-in-fatal-shooting.html" TargetMode="External" /><Relationship Id="rId564" Type="http://schemas.openxmlformats.org/officeDocument/2006/relationships/header" Target="header172.xml" /><Relationship Id="rId565" Type="http://schemas.openxmlformats.org/officeDocument/2006/relationships/header" Target="header173.xml" /><Relationship Id="rId566" Type="http://schemas.openxmlformats.org/officeDocument/2006/relationships/footer" Target="footer172.xml" /><Relationship Id="rId567" Type="http://schemas.openxmlformats.org/officeDocument/2006/relationships/footer" Target="footer173.xml" /><Relationship Id="rId568" Type="http://schemas.openxmlformats.org/officeDocument/2006/relationships/header" Target="header174.xml" /><Relationship Id="rId569" Type="http://schemas.openxmlformats.org/officeDocument/2006/relationships/footer" Target="footer174.xml" /><Relationship Id="rId57" Type="http://schemas.openxmlformats.org/officeDocument/2006/relationships/hyperlink" Target="https://advance.lexis.com/api/document?id=urn:contentItem:60JJ-KCV1-JBG3-642T-00000-00&amp;idtype=PID&amp;context=1516831" TargetMode="External" /><Relationship Id="rId570" Type="http://schemas.openxmlformats.org/officeDocument/2006/relationships/hyperlink" Target="https://advance.lexis.com/api/document?collection=news&amp;id=urn:contentItem:3S89-W520-008G-F3MV-00000-00&amp;context=1516831" TargetMode="External" /><Relationship Id="rId571" Type="http://schemas.openxmlformats.org/officeDocument/2006/relationships/header" Target="header175.xml" /><Relationship Id="rId572" Type="http://schemas.openxmlformats.org/officeDocument/2006/relationships/header" Target="header176.xml" /><Relationship Id="rId573" Type="http://schemas.openxmlformats.org/officeDocument/2006/relationships/footer" Target="footer175.xml" /><Relationship Id="rId574" Type="http://schemas.openxmlformats.org/officeDocument/2006/relationships/footer" Target="footer176.xml" /><Relationship Id="rId575" Type="http://schemas.openxmlformats.org/officeDocument/2006/relationships/header" Target="header177.xml" /><Relationship Id="rId576" Type="http://schemas.openxmlformats.org/officeDocument/2006/relationships/footer" Target="footer177.xml" /><Relationship Id="rId577" Type="http://schemas.openxmlformats.org/officeDocument/2006/relationships/hyperlink" Target="https://advance.lexis.com/api/document?collection=news&amp;id=urn:contentItem:3S8B-05R0-008G-F3JD-00000-00&amp;context=1516831" TargetMode="External" /><Relationship Id="rId578" Type="http://schemas.openxmlformats.org/officeDocument/2006/relationships/header" Target="header178.xml" /><Relationship Id="rId579" Type="http://schemas.openxmlformats.org/officeDocument/2006/relationships/header" Target="header179.xml" /><Relationship Id="rId58" Type="http://schemas.openxmlformats.org/officeDocument/2006/relationships/hyperlink" Target="https://advance.lexis.com/api/document?id=urn:contentItem:60JK-RBC1-JBG3-6491-00000-00&amp;idtype=PID&amp;context=1516831" TargetMode="External" /><Relationship Id="rId580" Type="http://schemas.openxmlformats.org/officeDocument/2006/relationships/footer" Target="footer178.xml" /><Relationship Id="rId581" Type="http://schemas.openxmlformats.org/officeDocument/2006/relationships/footer" Target="footer179.xml" /><Relationship Id="rId582" Type="http://schemas.openxmlformats.org/officeDocument/2006/relationships/header" Target="header180.xml" /><Relationship Id="rId583" Type="http://schemas.openxmlformats.org/officeDocument/2006/relationships/footer" Target="footer180.xml" /><Relationship Id="rId584" Type="http://schemas.openxmlformats.org/officeDocument/2006/relationships/hyperlink" Target="https://advance.lexis.com/api/document?collection=news&amp;id=urn:contentItem:5H48-3981-JBG3-61N5-00000-00&amp;context=1516831" TargetMode="External" /><Relationship Id="rId585" Type="http://schemas.openxmlformats.org/officeDocument/2006/relationships/hyperlink" Target="http://www.nytimes.com/2015/10/11/us/2-outside-reviews-say-cleveland-officer-acted-reasonably-in-shooting-tamir-rice-12.html" TargetMode="External" /><Relationship Id="rId586" Type="http://schemas.openxmlformats.org/officeDocument/2006/relationships/header" Target="header181.xml" /><Relationship Id="rId587" Type="http://schemas.openxmlformats.org/officeDocument/2006/relationships/header" Target="header182.xml" /><Relationship Id="rId588" Type="http://schemas.openxmlformats.org/officeDocument/2006/relationships/footer" Target="footer181.xml" /><Relationship Id="rId589" Type="http://schemas.openxmlformats.org/officeDocument/2006/relationships/footer" Target="footer182.xml" /><Relationship Id="rId59" Type="http://schemas.openxmlformats.org/officeDocument/2006/relationships/hyperlink" Target="https://advance.lexis.com/api/document?id=urn:contentItem:3S89-3F80-0005-G1X9-00000-00&amp;idtype=PID&amp;context=1516831" TargetMode="External" /><Relationship Id="rId590" Type="http://schemas.openxmlformats.org/officeDocument/2006/relationships/header" Target="header183.xml" /><Relationship Id="rId591" Type="http://schemas.openxmlformats.org/officeDocument/2006/relationships/footer" Target="footer183.xml" /><Relationship Id="rId592" Type="http://schemas.openxmlformats.org/officeDocument/2006/relationships/hyperlink" Target="https://advance.lexis.com/api/document?collection=news&amp;id=urn:contentItem:5HMR-F0J1-DXY4-X2NC-00000-00&amp;context=1516831" TargetMode="External" /><Relationship Id="rId593" Type="http://schemas.openxmlformats.org/officeDocument/2006/relationships/hyperlink" Target="http://www.nytimes.com/2015/12/18/opinion/horror-stories-from-new-york-state-prisons.html" TargetMode="External" /><Relationship Id="rId594" Type="http://schemas.openxmlformats.org/officeDocument/2006/relationships/header" Target="header184.xml" /><Relationship Id="rId595" Type="http://schemas.openxmlformats.org/officeDocument/2006/relationships/header" Target="header185.xml" /><Relationship Id="rId596" Type="http://schemas.openxmlformats.org/officeDocument/2006/relationships/footer" Target="footer184.xml" /><Relationship Id="rId597" Type="http://schemas.openxmlformats.org/officeDocument/2006/relationships/footer" Target="footer185.xml" /><Relationship Id="rId598" Type="http://schemas.openxmlformats.org/officeDocument/2006/relationships/header" Target="header186.xml" /><Relationship Id="rId599" Type="http://schemas.openxmlformats.org/officeDocument/2006/relationships/footer" Target="footer186.xml" /><Relationship Id="rId6" Type="http://schemas.openxmlformats.org/officeDocument/2006/relationships/hyperlink" Target="https://advance.lexis.com/api/document?id=urn:contentItem:56D8-JV81-JBG3-6514-00000-00&amp;idtype=PID&amp;context=1516831" TargetMode="External" /><Relationship Id="rId60" Type="http://schemas.openxmlformats.org/officeDocument/2006/relationships/hyperlink" Target="https://advance.lexis.com/api/document?id=urn:contentItem:5JXB-DK41-JBG3-63YC-00000-00&amp;idtype=PID&amp;context=1516831" TargetMode="External" /><Relationship Id="rId600" Type="http://schemas.openxmlformats.org/officeDocument/2006/relationships/hyperlink" Target="https://advance.lexis.com/api/document?collection=news&amp;id=urn:contentItem:5CYH-N751-JBG3-606P-00000-00&amp;context=1516831" TargetMode="External" /><Relationship Id="rId601" Type="http://schemas.openxmlformats.org/officeDocument/2006/relationships/hyperlink" Target="http://www.nytimes.com/2014/08/21/us/in-ferguson-scrutiny-on-police-is-growing.html" TargetMode="External" /><Relationship Id="rId602" Type="http://schemas.openxmlformats.org/officeDocument/2006/relationships/header" Target="header187.xml" /><Relationship Id="rId603" Type="http://schemas.openxmlformats.org/officeDocument/2006/relationships/header" Target="header188.xml" /><Relationship Id="rId604" Type="http://schemas.openxmlformats.org/officeDocument/2006/relationships/footer" Target="footer187.xml" /><Relationship Id="rId605" Type="http://schemas.openxmlformats.org/officeDocument/2006/relationships/footer" Target="footer188.xml" /><Relationship Id="rId606" Type="http://schemas.openxmlformats.org/officeDocument/2006/relationships/header" Target="header189.xml" /><Relationship Id="rId607" Type="http://schemas.openxmlformats.org/officeDocument/2006/relationships/footer" Target="footer189.xml" /><Relationship Id="rId608" Type="http://schemas.openxmlformats.org/officeDocument/2006/relationships/hyperlink" Target="https://advance.lexis.com/api/document?collection=news&amp;id=urn:contentItem:3SJB-0KY0-002S-X1N0-00000-00&amp;context=1516831" TargetMode="External" /><Relationship Id="rId609" Type="http://schemas.openxmlformats.org/officeDocument/2006/relationships/header" Target="header190.xml" /><Relationship Id="rId61" Type="http://schemas.openxmlformats.org/officeDocument/2006/relationships/hyperlink" Target="https://advance.lexis.com/api/document?id=urn:contentItem:3S89-W520-008G-F3MV-00000-00&amp;idtype=PID&amp;context=1516831" TargetMode="External" /><Relationship Id="rId610" Type="http://schemas.openxmlformats.org/officeDocument/2006/relationships/header" Target="header191.xml" /><Relationship Id="rId611" Type="http://schemas.openxmlformats.org/officeDocument/2006/relationships/footer" Target="footer190.xml" /><Relationship Id="rId612" Type="http://schemas.openxmlformats.org/officeDocument/2006/relationships/footer" Target="footer191.xml" /><Relationship Id="rId613" Type="http://schemas.openxmlformats.org/officeDocument/2006/relationships/header" Target="header192.xml" /><Relationship Id="rId614" Type="http://schemas.openxmlformats.org/officeDocument/2006/relationships/footer" Target="footer192.xml" /><Relationship Id="rId615" Type="http://schemas.openxmlformats.org/officeDocument/2006/relationships/hyperlink" Target="https://advance.lexis.com/api/document?collection=news&amp;id=urn:contentItem:5DN4-V7V1-JBG3-6172-00000-00&amp;context=1516831" TargetMode="External" /><Relationship Id="rId616" Type="http://schemas.openxmlformats.org/officeDocument/2006/relationships/hyperlink" Target="http://www.nytimes.com/2014/11/21/nyregion/rikers-needs-culture-change-mayor-de-blasio-says.html" TargetMode="External" /><Relationship Id="rId617" Type="http://schemas.openxmlformats.org/officeDocument/2006/relationships/header" Target="header193.xml" /><Relationship Id="rId618" Type="http://schemas.openxmlformats.org/officeDocument/2006/relationships/header" Target="header194.xml" /><Relationship Id="rId619" Type="http://schemas.openxmlformats.org/officeDocument/2006/relationships/footer" Target="footer193.xml" /><Relationship Id="rId62" Type="http://schemas.openxmlformats.org/officeDocument/2006/relationships/hyperlink" Target="https://advance.lexis.com/api/document?id=urn:contentItem:3S8B-05R0-008G-F3JD-00000-00&amp;idtype=PID&amp;context=1516831" TargetMode="External" /><Relationship Id="rId620" Type="http://schemas.openxmlformats.org/officeDocument/2006/relationships/footer" Target="footer194.xml" /><Relationship Id="rId621" Type="http://schemas.openxmlformats.org/officeDocument/2006/relationships/header" Target="header195.xml" /><Relationship Id="rId622" Type="http://schemas.openxmlformats.org/officeDocument/2006/relationships/footer" Target="footer195.xml" /><Relationship Id="rId623" Type="http://schemas.openxmlformats.org/officeDocument/2006/relationships/hyperlink" Target="https://advance.lexis.com/api/document?collection=news&amp;id=urn:contentItem:5S10-V371-DXY4-X0JD-00000-00&amp;context=1516831" TargetMode="External" /><Relationship Id="rId624" Type="http://schemas.openxmlformats.org/officeDocument/2006/relationships/hyperlink" Target="mailto:chblow@nytimes.com" TargetMode="External" /><Relationship Id="rId625" Type="http://schemas.openxmlformats.org/officeDocument/2006/relationships/hyperlink" Target="https://www.nytimes.com/2018/04/01/opinion/stephon-clark-tragedy.html" TargetMode="External" /><Relationship Id="rId626" Type="http://schemas.openxmlformats.org/officeDocument/2006/relationships/header" Target="header196.xml" /><Relationship Id="rId627" Type="http://schemas.openxmlformats.org/officeDocument/2006/relationships/header" Target="header197.xml" /><Relationship Id="rId628" Type="http://schemas.openxmlformats.org/officeDocument/2006/relationships/footer" Target="footer196.xml" /><Relationship Id="rId629" Type="http://schemas.openxmlformats.org/officeDocument/2006/relationships/footer" Target="footer197.xml" /><Relationship Id="rId63" Type="http://schemas.openxmlformats.org/officeDocument/2006/relationships/hyperlink" Target="https://advance.lexis.com/api/document?id=urn:contentItem:5H48-3981-JBG3-61N5-00000-00&amp;idtype=PID&amp;context=1516831" TargetMode="External" /><Relationship Id="rId630" Type="http://schemas.openxmlformats.org/officeDocument/2006/relationships/header" Target="header198.xml" /><Relationship Id="rId631" Type="http://schemas.openxmlformats.org/officeDocument/2006/relationships/footer" Target="footer198.xml" /><Relationship Id="rId632" Type="http://schemas.openxmlformats.org/officeDocument/2006/relationships/hyperlink" Target="https://advance.lexis.com/api/document?collection=news&amp;id=urn:contentItem:597T-PKF1-JBG3-64WV-00000-00&amp;context=1516831" TargetMode="External" /><Relationship Id="rId633" Type="http://schemas.openxmlformats.org/officeDocument/2006/relationships/hyperlink" Target="http://www.nytimes.com/2013/08/31/us/a-shave-in-prison-is-expected-for-hasan.html" TargetMode="External" /><Relationship Id="rId634" Type="http://schemas.openxmlformats.org/officeDocument/2006/relationships/header" Target="header199.xml" /><Relationship Id="rId635" Type="http://schemas.openxmlformats.org/officeDocument/2006/relationships/header" Target="header200.xml" /><Relationship Id="rId636" Type="http://schemas.openxmlformats.org/officeDocument/2006/relationships/footer" Target="footer199.xml" /><Relationship Id="rId637" Type="http://schemas.openxmlformats.org/officeDocument/2006/relationships/footer" Target="footer200.xml" /><Relationship Id="rId638" Type="http://schemas.openxmlformats.org/officeDocument/2006/relationships/header" Target="header201.xml" /><Relationship Id="rId639" Type="http://schemas.openxmlformats.org/officeDocument/2006/relationships/footer" Target="footer201.xml" /><Relationship Id="rId64" Type="http://schemas.openxmlformats.org/officeDocument/2006/relationships/hyperlink" Target="https://advance.lexis.com/api/document?id=urn:contentItem:5HMR-F0J1-DXY4-X2NC-00000-00&amp;idtype=PID&amp;context=1516831" TargetMode="External" /><Relationship Id="rId640" Type="http://schemas.openxmlformats.org/officeDocument/2006/relationships/hyperlink" Target="https://advance.lexis.com/api/document?collection=news&amp;id=urn:contentItem:3SJD-PTR0-0017-53FP-00000-00&amp;context=1516831" TargetMode="External" /><Relationship Id="rId641" Type="http://schemas.openxmlformats.org/officeDocument/2006/relationships/header" Target="header202.xml" /><Relationship Id="rId642" Type="http://schemas.openxmlformats.org/officeDocument/2006/relationships/header" Target="header203.xml" /><Relationship Id="rId643" Type="http://schemas.openxmlformats.org/officeDocument/2006/relationships/footer" Target="footer202.xml" /><Relationship Id="rId644" Type="http://schemas.openxmlformats.org/officeDocument/2006/relationships/footer" Target="footer203.xml" /><Relationship Id="rId645" Type="http://schemas.openxmlformats.org/officeDocument/2006/relationships/header" Target="header204.xml" /><Relationship Id="rId646" Type="http://schemas.openxmlformats.org/officeDocument/2006/relationships/footer" Target="footer204.xml" /><Relationship Id="rId647" Type="http://schemas.openxmlformats.org/officeDocument/2006/relationships/hyperlink" Target="https://advance.lexis.com/api/document?collection=news&amp;id=urn:contentItem:51BP-2V01-DXY4-X2SG-00000-00&amp;context=1516831" TargetMode="External" /><Relationship Id="rId648" Type="http://schemas.openxmlformats.org/officeDocument/2006/relationships/header" Target="header205.xml" /><Relationship Id="rId649" Type="http://schemas.openxmlformats.org/officeDocument/2006/relationships/header" Target="header206.xml" /><Relationship Id="rId65" Type="http://schemas.openxmlformats.org/officeDocument/2006/relationships/hyperlink" Target="https://advance.lexis.com/api/document?id=urn:contentItem:5CYH-N751-JBG3-606P-00000-00&amp;idtype=PID&amp;context=1516831" TargetMode="External" /><Relationship Id="rId650" Type="http://schemas.openxmlformats.org/officeDocument/2006/relationships/footer" Target="footer205.xml" /><Relationship Id="rId651" Type="http://schemas.openxmlformats.org/officeDocument/2006/relationships/footer" Target="footer206.xml" /><Relationship Id="rId652" Type="http://schemas.openxmlformats.org/officeDocument/2006/relationships/header" Target="header207.xml" /><Relationship Id="rId653" Type="http://schemas.openxmlformats.org/officeDocument/2006/relationships/footer" Target="footer207.xml" /><Relationship Id="rId654" Type="http://schemas.openxmlformats.org/officeDocument/2006/relationships/hyperlink" Target="https://advance.lexis.com/api/document?collection=news&amp;id=urn:contentItem:5G4H-2C11-JBG3-64PN-00000-00&amp;context=1516831" TargetMode="External" /><Relationship Id="rId655" Type="http://schemas.openxmlformats.org/officeDocument/2006/relationships/hyperlink" Target="http://www.nytimes.com/2015/06/03/nyregion/rikers-inquiry-expands-to-include-union-chief-norman-seabrooks-financial-dealings.html" TargetMode="External" /><Relationship Id="rId656" Type="http://schemas.openxmlformats.org/officeDocument/2006/relationships/header" Target="header208.xml" /><Relationship Id="rId657" Type="http://schemas.openxmlformats.org/officeDocument/2006/relationships/header" Target="header209.xml" /><Relationship Id="rId658" Type="http://schemas.openxmlformats.org/officeDocument/2006/relationships/footer" Target="footer208.xml" /><Relationship Id="rId659" Type="http://schemas.openxmlformats.org/officeDocument/2006/relationships/footer" Target="footer209.xml" /><Relationship Id="rId66" Type="http://schemas.openxmlformats.org/officeDocument/2006/relationships/hyperlink" Target="https://advance.lexis.com/api/document?id=urn:contentItem:3SJB-0KY0-002S-X1N0-00000-00&amp;idtype=PID&amp;context=1516831" TargetMode="External" /><Relationship Id="rId660" Type="http://schemas.openxmlformats.org/officeDocument/2006/relationships/header" Target="header210.xml" /><Relationship Id="rId661" Type="http://schemas.openxmlformats.org/officeDocument/2006/relationships/footer" Target="footer210.xml" /><Relationship Id="rId662" Type="http://schemas.openxmlformats.org/officeDocument/2006/relationships/hyperlink" Target="https://advance.lexis.com/api/document?collection=news&amp;id=urn:contentItem:3SC6-X200-0024-J562-00000-00&amp;context=1516831" TargetMode="External" /><Relationship Id="rId663" Type="http://schemas.openxmlformats.org/officeDocument/2006/relationships/header" Target="header211.xml" /><Relationship Id="rId664" Type="http://schemas.openxmlformats.org/officeDocument/2006/relationships/header" Target="header212.xml" /><Relationship Id="rId665" Type="http://schemas.openxmlformats.org/officeDocument/2006/relationships/footer" Target="footer211.xml" /><Relationship Id="rId666" Type="http://schemas.openxmlformats.org/officeDocument/2006/relationships/footer" Target="footer212.xml" /><Relationship Id="rId667" Type="http://schemas.openxmlformats.org/officeDocument/2006/relationships/header" Target="header213.xml" /><Relationship Id="rId668" Type="http://schemas.openxmlformats.org/officeDocument/2006/relationships/footer" Target="footer213.xml" /><Relationship Id="rId669" Type="http://schemas.openxmlformats.org/officeDocument/2006/relationships/hyperlink" Target="https://advance.lexis.com/api/document?collection=news&amp;id=urn:contentItem:602C-N9D1-JBG3-62PJ-00000-00&amp;context=1516831" TargetMode="External" /><Relationship Id="rId67" Type="http://schemas.openxmlformats.org/officeDocument/2006/relationships/hyperlink" Target="https://advance.lexis.com/api/document?id=urn:contentItem:5DN4-V7V1-JBG3-6172-00000-00&amp;idtype=PID&amp;context=1516831" TargetMode="External" /><Relationship Id="rId670" Type="http://schemas.openxmlformats.org/officeDocument/2006/relationships/hyperlink" Target="https://www.nytimes.com/2020/06/01/opinion/george-floyd-protest-police.html?action=click&amp;amp;module=Opinion&amp;amp;pgtype=Homepage" TargetMode="External" /><Relationship Id="rId671" Type="http://schemas.openxmlformats.org/officeDocument/2006/relationships/header" Target="header214.xml" /><Relationship Id="rId672" Type="http://schemas.openxmlformats.org/officeDocument/2006/relationships/header" Target="header215.xml" /><Relationship Id="rId673" Type="http://schemas.openxmlformats.org/officeDocument/2006/relationships/footer" Target="footer214.xml" /><Relationship Id="rId674" Type="http://schemas.openxmlformats.org/officeDocument/2006/relationships/footer" Target="footer215.xml" /><Relationship Id="rId675" Type="http://schemas.openxmlformats.org/officeDocument/2006/relationships/header" Target="header216.xml" /><Relationship Id="rId676" Type="http://schemas.openxmlformats.org/officeDocument/2006/relationships/footer" Target="footer216.xml" /><Relationship Id="rId677" Type="http://schemas.openxmlformats.org/officeDocument/2006/relationships/hyperlink" Target="https://advance.lexis.com/api/document?collection=news&amp;id=urn:contentItem:3SC6-X2S0-0024-J0YS-00000-00&amp;context=1516831" TargetMode="External" /><Relationship Id="rId678" Type="http://schemas.openxmlformats.org/officeDocument/2006/relationships/header" Target="header217.xml" /><Relationship Id="rId679" Type="http://schemas.openxmlformats.org/officeDocument/2006/relationships/header" Target="header218.xml" /><Relationship Id="rId68" Type="http://schemas.openxmlformats.org/officeDocument/2006/relationships/hyperlink" Target="https://advance.lexis.com/api/document?id=urn:contentItem:5S10-V371-DXY4-X0JD-00000-00&amp;idtype=PID&amp;context=1516831" TargetMode="External" /><Relationship Id="rId680" Type="http://schemas.openxmlformats.org/officeDocument/2006/relationships/footer" Target="footer217.xml" /><Relationship Id="rId681" Type="http://schemas.openxmlformats.org/officeDocument/2006/relationships/footer" Target="footer218.xml" /><Relationship Id="rId682" Type="http://schemas.openxmlformats.org/officeDocument/2006/relationships/header" Target="header219.xml" /><Relationship Id="rId683" Type="http://schemas.openxmlformats.org/officeDocument/2006/relationships/footer" Target="footer219.xml" /><Relationship Id="rId684" Type="http://schemas.openxmlformats.org/officeDocument/2006/relationships/hyperlink" Target="https://advance.lexis.com/api/document?collection=news&amp;id=urn:contentItem:7YK3-8921-2PBB-23W2-00000-00&amp;context=1516831" TargetMode="External" /><Relationship Id="rId685" Type="http://schemas.openxmlformats.org/officeDocument/2006/relationships/header" Target="header220.xml" /><Relationship Id="rId686" Type="http://schemas.openxmlformats.org/officeDocument/2006/relationships/header" Target="header221.xml" /><Relationship Id="rId687" Type="http://schemas.openxmlformats.org/officeDocument/2006/relationships/footer" Target="footer220.xml" /><Relationship Id="rId688" Type="http://schemas.openxmlformats.org/officeDocument/2006/relationships/footer" Target="footer221.xml" /><Relationship Id="rId689" Type="http://schemas.openxmlformats.org/officeDocument/2006/relationships/header" Target="header222.xml" /><Relationship Id="rId69" Type="http://schemas.openxmlformats.org/officeDocument/2006/relationships/hyperlink" Target="https://advance.lexis.com/api/document?id=urn:contentItem:597T-PKF1-JBG3-64WV-00000-00&amp;idtype=PID&amp;context=1516831" TargetMode="External" /><Relationship Id="rId690" Type="http://schemas.openxmlformats.org/officeDocument/2006/relationships/footer" Target="footer222.xml" /><Relationship Id="rId691" Type="http://schemas.openxmlformats.org/officeDocument/2006/relationships/hyperlink" Target="https://advance.lexis.com/api/document?collection=news&amp;id=urn:contentItem:3S8G-BC20-0007-J1D5-00000-00&amp;context=1516831" TargetMode="External" /><Relationship Id="rId692" Type="http://schemas.openxmlformats.org/officeDocument/2006/relationships/header" Target="header223.xml" /><Relationship Id="rId693" Type="http://schemas.openxmlformats.org/officeDocument/2006/relationships/header" Target="header224.xml" /><Relationship Id="rId694" Type="http://schemas.openxmlformats.org/officeDocument/2006/relationships/footer" Target="footer223.xml" /><Relationship Id="rId695" Type="http://schemas.openxmlformats.org/officeDocument/2006/relationships/footer" Target="footer224.xml" /><Relationship Id="rId696" Type="http://schemas.openxmlformats.org/officeDocument/2006/relationships/header" Target="header225.xml" /><Relationship Id="rId697" Type="http://schemas.openxmlformats.org/officeDocument/2006/relationships/footer" Target="footer225.xml" /><Relationship Id="rId698" Type="http://schemas.openxmlformats.org/officeDocument/2006/relationships/hyperlink" Target="https://advance.lexis.com/api/document?collection=news&amp;id=urn:contentItem:5S10-BKX1-DXY4-X0FW-00000-00&amp;context=1516831" TargetMode="External" /><Relationship Id="rId699" Type="http://schemas.openxmlformats.org/officeDocument/2006/relationships/hyperlink" Target="https://www.cnn.com/2018/03/28/politics/alton-sterling-white-house-reaction/index.html" TargetMode="External" /><Relationship Id="rId7" Type="http://schemas.openxmlformats.org/officeDocument/2006/relationships/hyperlink" Target="https://advance.lexis.com/api/document?id=urn:contentItem:602H-N7N1-JBG3-63G4-00000-00&amp;idtype=PID&amp;context=1516831" TargetMode="External" /><Relationship Id="rId70" Type="http://schemas.openxmlformats.org/officeDocument/2006/relationships/hyperlink" Target="https://advance.lexis.com/api/document?id=urn:contentItem:3SJD-PTR0-0017-53FP-00000-00&amp;idtype=PID&amp;context=1516831" TargetMode="External" /><Relationship Id="rId700" Type="http://schemas.openxmlformats.org/officeDocument/2006/relationships/hyperlink" Target="https://www.cnn.com/2018/03/25/us/sacramento-shooting-body-camera/index.html" TargetMode="External" /><Relationship Id="rId701" Type="http://schemas.openxmlformats.org/officeDocument/2006/relationships/hyperlink" Target="http://caselaw.findlaw.com/us-supreme-court/490/386.html" TargetMode="External" /><Relationship Id="rId702" Type="http://schemas.openxmlformats.org/officeDocument/2006/relationships/hyperlink" Target="https://www.policemag.com/channel/patrol/articles/2014/10/understanding-graham-v-connor.aspx" TargetMode="External" /><Relationship Id="rId703" Type="http://schemas.openxmlformats.org/officeDocument/2006/relationships/hyperlink" Target="https://www.nytimes.com/2016/07/08/us/study-supports-suspicion-that-police-use-of-force-is-more-likely-for-blacks.html" TargetMode="External" /><Relationship Id="rId704" Type="http://schemas.openxmlformats.org/officeDocument/2006/relationships/header" Target="header226.xml" /><Relationship Id="rId705" Type="http://schemas.openxmlformats.org/officeDocument/2006/relationships/header" Target="header227.xml" /><Relationship Id="rId706" Type="http://schemas.openxmlformats.org/officeDocument/2006/relationships/footer" Target="footer226.xml" /><Relationship Id="rId707" Type="http://schemas.openxmlformats.org/officeDocument/2006/relationships/footer" Target="footer227.xml" /><Relationship Id="rId708" Type="http://schemas.openxmlformats.org/officeDocument/2006/relationships/header" Target="header228.xml" /><Relationship Id="rId709" Type="http://schemas.openxmlformats.org/officeDocument/2006/relationships/footer" Target="footer228.xml" /><Relationship Id="rId71" Type="http://schemas.openxmlformats.org/officeDocument/2006/relationships/hyperlink" Target="https://advance.lexis.com/api/document?id=urn:contentItem:51BP-2V01-DXY4-X2SG-00000-00&amp;idtype=PID&amp;context=1516831" TargetMode="External" /><Relationship Id="rId710" Type="http://schemas.openxmlformats.org/officeDocument/2006/relationships/hyperlink" Target="https://advance.lexis.com/api/document?collection=news&amp;id=urn:contentItem:62GS-P7P1-JBG3-6382-00000-00&amp;context=1516831" TargetMode="External" /><Relationship Id="rId711" Type="http://schemas.openxmlformats.org/officeDocument/2006/relationships/header" Target="header229.xml" /><Relationship Id="rId712" Type="http://schemas.openxmlformats.org/officeDocument/2006/relationships/header" Target="header230.xml" /><Relationship Id="rId713" Type="http://schemas.openxmlformats.org/officeDocument/2006/relationships/footer" Target="footer229.xml" /><Relationship Id="rId714" Type="http://schemas.openxmlformats.org/officeDocument/2006/relationships/footer" Target="footer230.xml" /><Relationship Id="rId715" Type="http://schemas.openxmlformats.org/officeDocument/2006/relationships/header" Target="header231.xml" /><Relationship Id="rId716" Type="http://schemas.openxmlformats.org/officeDocument/2006/relationships/footer" Target="footer231.xml" /><Relationship Id="rId717" Type="http://schemas.openxmlformats.org/officeDocument/2006/relationships/hyperlink" Target="https://advance.lexis.com/api/document?collection=news&amp;id=urn:contentItem:62FK-71J1-JBG3-62FM-00000-00&amp;context=1516831" TargetMode="External" /><Relationship Id="rId718" Type="http://schemas.openxmlformats.org/officeDocument/2006/relationships/hyperlink" Target="https://www.nytimes.com/live/2021/06/25/us/derek-chauvin-sentence" TargetMode="External" /><Relationship Id="rId719" Type="http://schemas.openxmlformats.org/officeDocument/2006/relationships/header" Target="header232.xml" /><Relationship Id="rId72" Type="http://schemas.openxmlformats.org/officeDocument/2006/relationships/hyperlink" Target="https://advance.lexis.com/api/document?id=urn:contentItem:5G4H-2C11-JBG3-64PN-00000-00&amp;idtype=PID&amp;context=1516831" TargetMode="External" /><Relationship Id="rId720" Type="http://schemas.openxmlformats.org/officeDocument/2006/relationships/header" Target="header233.xml" /><Relationship Id="rId721" Type="http://schemas.openxmlformats.org/officeDocument/2006/relationships/footer" Target="footer232.xml" /><Relationship Id="rId722" Type="http://schemas.openxmlformats.org/officeDocument/2006/relationships/footer" Target="footer233.xml" /><Relationship Id="rId723" Type="http://schemas.openxmlformats.org/officeDocument/2006/relationships/header" Target="header234.xml" /><Relationship Id="rId724" Type="http://schemas.openxmlformats.org/officeDocument/2006/relationships/footer" Target="footer234.xml" /><Relationship Id="rId725" Type="http://schemas.openxmlformats.org/officeDocument/2006/relationships/hyperlink" Target="https://advance.lexis.com/api/document?collection=news&amp;id=urn:contentItem:62FP-J141-DXY4-X3N6-00000-00&amp;context=1516831" TargetMode="External" /><Relationship Id="rId726" Type="http://schemas.openxmlformats.org/officeDocument/2006/relationships/header" Target="header235.xml" /><Relationship Id="rId727" Type="http://schemas.openxmlformats.org/officeDocument/2006/relationships/header" Target="header236.xml" /><Relationship Id="rId728" Type="http://schemas.openxmlformats.org/officeDocument/2006/relationships/footer" Target="footer235.xml" /><Relationship Id="rId729" Type="http://schemas.openxmlformats.org/officeDocument/2006/relationships/footer" Target="footer236.xml" /><Relationship Id="rId73" Type="http://schemas.openxmlformats.org/officeDocument/2006/relationships/hyperlink" Target="https://advance.lexis.com/api/document?id=urn:contentItem:3SC6-X200-0024-J562-00000-00&amp;idtype=PID&amp;context=1516831" TargetMode="External" /><Relationship Id="rId730" Type="http://schemas.openxmlformats.org/officeDocument/2006/relationships/header" Target="header237.xml" /><Relationship Id="rId731" Type="http://schemas.openxmlformats.org/officeDocument/2006/relationships/footer" Target="footer237.xml" /><Relationship Id="rId732" Type="http://schemas.openxmlformats.org/officeDocument/2006/relationships/hyperlink" Target="https://advance.lexis.com/api/document?collection=news&amp;id=urn:contentItem:6022-SMD1-DXY4-X4KH-00000-00&amp;context=1516831" TargetMode="External" /><Relationship Id="rId733" Type="http://schemas.openxmlformats.org/officeDocument/2006/relationships/hyperlink" Target="https://www.nytimes.com/2020/06/02/us/police-officers-minneapolis-protest.html?action=click&amp;amp;module=RelatedLinks&amp;amp;pgtype=Article" TargetMode="External" /><Relationship Id="rId734" Type="http://schemas.openxmlformats.org/officeDocument/2006/relationships/header" Target="header238.xml" /><Relationship Id="rId735" Type="http://schemas.openxmlformats.org/officeDocument/2006/relationships/header" Target="header239.xml" /><Relationship Id="rId736" Type="http://schemas.openxmlformats.org/officeDocument/2006/relationships/footer" Target="footer238.xml" /><Relationship Id="rId737" Type="http://schemas.openxmlformats.org/officeDocument/2006/relationships/footer" Target="footer239.xml" /><Relationship Id="rId738" Type="http://schemas.openxmlformats.org/officeDocument/2006/relationships/header" Target="header240.xml" /><Relationship Id="rId739" Type="http://schemas.openxmlformats.org/officeDocument/2006/relationships/footer" Target="footer240.xml" /><Relationship Id="rId74" Type="http://schemas.openxmlformats.org/officeDocument/2006/relationships/hyperlink" Target="https://advance.lexis.com/api/document?id=urn:contentItem:602C-N9D1-JBG3-62PJ-00000-00&amp;idtype=PID&amp;context=1516831" TargetMode="External" /><Relationship Id="rId740" Type="http://schemas.openxmlformats.org/officeDocument/2006/relationships/hyperlink" Target="https://advance.lexis.com/api/document?collection=news&amp;id=urn:contentItem:3S8G-9W80-0007-J080-00000-00&amp;context=1516831" TargetMode="External" /><Relationship Id="rId741" Type="http://schemas.openxmlformats.org/officeDocument/2006/relationships/header" Target="header241.xml" /><Relationship Id="rId742" Type="http://schemas.openxmlformats.org/officeDocument/2006/relationships/header" Target="header242.xml" /><Relationship Id="rId743" Type="http://schemas.openxmlformats.org/officeDocument/2006/relationships/footer" Target="footer241.xml" /><Relationship Id="rId744" Type="http://schemas.openxmlformats.org/officeDocument/2006/relationships/footer" Target="footer242.xml" /><Relationship Id="rId745" Type="http://schemas.openxmlformats.org/officeDocument/2006/relationships/header" Target="header243.xml" /><Relationship Id="rId746" Type="http://schemas.openxmlformats.org/officeDocument/2006/relationships/footer" Target="footer243.xml" /><Relationship Id="rId747" Type="http://schemas.openxmlformats.org/officeDocument/2006/relationships/hyperlink" Target="https://advance.lexis.com/api/document?collection=news&amp;id=urn:contentItem:605H-V1T1-DXY4-X36N-00000-00&amp;context=1516831" TargetMode="External" /><Relationship Id="rId748" Type="http://schemas.openxmlformats.org/officeDocument/2006/relationships/hyperlink" Target="https://www.nytimes.com/news-event/george-floyd-protests-minneapolis-new-york-los-angeles" TargetMode="External" /><Relationship Id="rId749" Type="http://schemas.openxmlformats.org/officeDocument/2006/relationships/header" Target="header244.xml" /><Relationship Id="rId75" Type="http://schemas.openxmlformats.org/officeDocument/2006/relationships/hyperlink" Target="https://advance.lexis.com/api/document?id=urn:contentItem:3SC6-X2S0-0024-J0YS-00000-00&amp;idtype=PID&amp;context=1516831" TargetMode="External" /><Relationship Id="rId750" Type="http://schemas.openxmlformats.org/officeDocument/2006/relationships/header" Target="header245.xml" /><Relationship Id="rId751" Type="http://schemas.openxmlformats.org/officeDocument/2006/relationships/footer" Target="footer244.xml" /><Relationship Id="rId752" Type="http://schemas.openxmlformats.org/officeDocument/2006/relationships/footer" Target="footer245.xml" /><Relationship Id="rId753" Type="http://schemas.openxmlformats.org/officeDocument/2006/relationships/header" Target="header246.xml" /><Relationship Id="rId754" Type="http://schemas.openxmlformats.org/officeDocument/2006/relationships/footer" Target="footer246.xml" /><Relationship Id="rId755" Type="http://schemas.openxmlformats.org/officeDocument/2006/relationships/hyperlink" Target="https://advance.lexis.com/api/document?collection=news&amp;id=urn:contentItem:5SXT-C1P1-DXY4-X1W8-00000-00&amp;context=1516831" TargetMode="External" /><Relationship Id="rId756" Type="http://schemas.openxmlformats.org/officeDocument/2006/relationships/hyperlink" Target="https://www.nytimes.com/2018/07/31/us/stand-your-ground-law-nra.html" TargetMode="External" /><Relationship Id="rId757" Type="http://schemas.openxmlformats.org/officeDocument/2006/relationships/header" Target="header247.xml" /><Relationship Id="rId758" Type="http://schemas.openxmlformats.org/officeDocument/2006/relationships/header" Target="header248.xml" /><Relationship Id="rId759" Type="http://schemas.openxmlformats.org/officeDocument/2006/relationships/footer" Target="footer247.xml" /><Relationship Id="rId76" Type="http://schemas.openxmlformats.org/officeDocument/2006/relationships/hyperlink" Target="https://advance.lexis.com/api/document?id=urn:contentItem:7YK3-8921-2PBB-23W2-00000-00&amp;idtype=PID&amp;context=1516831" TargetMode="External" /><Relationship Id="rId760" Type="http://schemas.openxmlformats.org/officeDocument/2006/relationships/footer" Target="footer248.xml" /><Relationship Id="rId761" Type="http://schemas.openxmlformats.org/officeDocument/2006/relationships/header" Target="header249.xml" /><Relationship Id="rId762" Type="http://schemas.openxmlformats.org/officeDocument/2006/relationships/footer" Target="footer249.xml" /><Relationship Id="rId763" Type="http://schemas.openxmlformats.org/officeDocument/2006/relationships/hyperlink" Target="https://advance.lexis.com/api/document?collection=news&amp;id=urn:contentItem:45HW-5VD0-01CN-H144-00000-00&amp;context=1516831" TargetMode="External" /><Relationship Id="rId764" Type="http://schemas.openxmlformats.org/officeDocument/2006/relationships/header" Target="header250.xml" /><Relationship Id="rId765" Type="http://schemas.openxmlformats.org/officeDocument/2006/relationships/header" Target="header251.xml" /><Relationship Id="rId766" Type="http://schemas.openxmlformats.org/officeDocument/2006/relationships/footer" Target="footer250.xml" /><Relationship Id="rId767" Type="http://schemas.openxmlformats.org/officeDocument/2006/relationships/footer" Target="footer251.xml" /><Relationship Id="rId768" Type="http://schemas.openxmlformats.org/officeDocument/2006/relationships/header" Target="header252.xml" /><Relationship Id="rId769" Type="http://schemas.openxmlformats.org/officeDocument/2006/relationships/footer" Target="footer252.xml" /><Relationship Id="rId77" Type="http://schemas.openxmlformats.org/officeDocument/2006/relationships/hyperlink" Target="https://advance.lexis.com/api/document?id=urn:contentItem:3S8G-BC20-0007-J1D5-00000-00&amp;idtype=PID&amp;context=1516831" TargetMode="External" /><Relationship Id="rId770" Type="http://schemas.openxmlformats.org/officeDocument/2006/relationships/hyperlink" Target="https://advance.lexis.com/api/document?collection=news&amp;id=urn:contentItem:6023-PTT1-DXY4-X4WY-00000-00&amp;context=1516831" TargetMode="External" /><Relationship Id="rId771" Type="http://schemas.openxmlformats.org/officeDocument/2006/relationships/hyperlink" Target="https://www.nytimes.com/2020/06/02/us/police-officers-minneapolis-protest.html" TargetMode="External" /><Relationship Id="rId772" Type="http://schemas.openxmlformats.org/officeDocument/2006/relationships/header" Target="header253.xml" /><Relationship Id="rId773" Type="http://schemas.openxmlformats.org/officeDocument/2006/relationships/header" Target="header254.xml" /><Relationship Id="rId774" Type="http://schemas.openxmlformats.org/officeDocument/2006/relationships/footer" Target="footer253.xml" /><Relationship Id="rId775" Type="http://schemas.openxmlformats.org/officeDocument/2006/relationships/footer" Target="footer254.xml" /><Relationship Id="rId776" Type="http://schemas.openxmlformats.org/officeDocument/2006/relationships/header" Target="header255.xml" /><Relationship Id="rId777" Type="http://schemas.openxmlformats.org/officeDocument/2006/relationships/footer" Target="footer255.xml" /><Relationship Id="rId778" Type="http://schemas.openxmlformats.org/officeDocument/2006/relationships/hyperlink" Target="https://advance.lexis.com/api/document?collection=news&amp;id=urn:contentItem:61S4-WPK1-DXY4-X069-00000-00&amp;context=1516831" TargetMode="External" /><Relationship Id="rId779" Type="http://schemas.openxmlformats.org/officeDocument/2006/relationships/hyperlink" Target="https://www.nytimes.com/2021/06/28/nyregion/zellnor-myrie-diana-richardson-lawsuit-nypd-protests.html" TargetMode="External" /><Relationship Id="rId78" Type="http://schemas.openxmlformats.org/officeDocument/2006/relationships/hyperlink" Target="https://advance.lexis.com/api/document?id=urn:contentItem:5S10-BKX1-DXY4-X0FW-00000-00&amp;idtype=PID&amp;context=1516831" TargetMode="External" /><Relationship Id="rId780" Type="http://schemas.openxmlformats.org/officeDocument/2006/relationships/header" Target="header256.xml" /><Relationship Id="rId781" Type="http://schemas.openxmlformats.org/officeDocument/2006/relationships/header" Target="header257.xml" /><Relationship Id="rId782" Type="http://schemas.openxmlformats.org/officeDocument/2006/relationships/footer" Target="footer256.xml" /><Relationship Id="rId783" Type="http://schemas.openxmlformats.org/officeDocument/2006/relationships/footer" Target="footer257.xml" /><Relationship Id="rId784" Type="http://schemas.openxmlformats.org/officeDocument/2006/relationships/header" Target="header258.xml" /><Relationship Id="rId785" Type="http://schemas.openxmlformats.org/officeDocument/2006/relationships/footer" Target="footer258.xml" /><Relationship Id="rId786" Type="http://schemas.openxmlformats.org/officeDocument/2006/relationships/hyperlink" Target="https://advance.lexis.com/api/document?collection=news&amp;id=urn:contentItem:61S9-M401-DXY4-X12M-00000-00&amp;context=1516831" TargetMode="External" /><Relationship Id="rId787" Type="http://schemas.openxmlformats.org/officeDocument/2006/relationships/header" Target="header259.xml" /><Relationship Id="rId788" Type="http://schemas.openxmlformats.org/officeDocument/2006/relationships/header" Target="header260.xml" /><Relationship Id="rId789" Type="http://schemas.openxmlformats.org/officeDocument/2006/relationships/footer" Target="footer259.xml" /><Relationship Id="rId79" Type="http://schemas.openxmlformats.org/officeDocument/2006/relationships/hyperlink" Target="https://advance.lexis.com/api/document?id=urn:contentItem:62GS-P7P1-JBG3-6382-00000-00&amp;idtype=PID&amp;context=1516831" TargetMode="External" /><Relationship Id="rId790" Type="http://schemas.openxmlformats.org/officeDocument/2006/relationships/footer" Target="footer260.xml" /><Relationship Id="rId791" Type="http://schemas.openxmlformats.org/officeDocument/2006/relationships/header" Target="header261.xml" /><Relationship Id="rId792" Type="http://schemas.openxmlformats.org/officeDocument/2006/relationships/footer" Target="footer261.xml" /><Relationship Id="rId793" Type="http://schemas.openxmlformats.org/officeDocument/2006/relationships/hyperlink" Target="https://advance.lexis.com/api/document?collection=news&amp;id=urn:contentItem:5WJ4-T861-DXY4-X3KJ-00000-00&amp;context=1516831" TargetMode="External" /><Relationship Id="rId794" Type="http://schemas.openxmlformats.org/officeDocument/2006/relationships/hyperlink" Target="https://www.azfamily.com/video/phoenix-police-chief-says-officers-social-media-posts-are-disturbing/video_78f363f6-b926-5bcf-b6ba-52ada0993aae.html" TargetMode="External" /><Relationship Id="rId795" Type="http://schemas.openxmlformats.org/officeDocument/2006/relationships/hyperlink" Target="https://www.nytimes.com/2019/06/03/us/politics/police-officers-facebook.html?rref=collection%2Fbyline%2Fshaila-dewan&amp;action=click&amp;contentCollection=undefined&amp;region=stream&amp;module=stream_unit&amp;version=latest&amp;contentPlacement=4&amp;pgtype=collection&amp;login=email&amp;auth=login-email" TargetMode="External" /><Relationship Id="rId796" Type="http://schemas.openxmlformats.org/officeDocument/2006/relationships/hyperlink" Target="https://www.plainviewproject.org/" TargetMode="External" /><Relationship Id="rId797" Type="http://schemas.openxmlformats.org/officeDocument/2006/relationships/hyperlink" Target="https://www.khou.com/video/news/local/valley/phoenix-police-chief-jeri-williams-shocked-by-officers-social-media-posts/75-2f30bdec-3c27-4391-b748-96a9cc5a706b" TargetMode="External" /><Relationship Id="rId798" Type="http://schemas.openxmlformats.org/officeDocument/2006/relationships/hyperlink" Target="https://www.nytimes.com/2019/01/26/us/st-louis-police-russian-roulette.html" TargetMode="External" /><Relationship Id="rId799" Type="http://schemas.openxmlformats.org/officeDocument/2006/relationships/hyperlink" Target="https://www.nytimes.com/2018/11/29/us/st-louis-police-indicted-protest.html" TargetMode="External" /><Relationship Id="rId8" Type="http://schemas.openxmlformats.org/officeDocument/2006/relationships/hyperlink" Target="https://advance.lexis.com/api/document?id=urn:contentItem:5MKG-4531-DXY4-X2D7-00000-00&amp;idtype=PID&amp;context=1516831" TargetMode="External" /><Relationship Id="rId80" Type="http://schemas.openxmlformats.org/officeDocument/2006/relationships/hyperlink" Target="https://advance.lexis.com/api/document?id=urn:contentItem:62FK-71J1-JBG3-62FM-00000-00&amp;idtype=PID&amp;context=1516831" TargetMode="External" /><Relationship Id="rId800" Type="http://schemas.openxmlformats.org/officeDocument/2006/relationships/hyperlink" Target="https://www.nytimes.com/2017/09/16/us/st-louis-protests-jason-stockley.html" TargetMode="External" /><Relationship Id="rId801" Type="http://schemas.openxmlformats.org/officeDocument/2006/relationships/hyperlink" Target="https://www.nytimes.com/2015/08/22/us/black-man-shot-by-police-in-st-louis-died-from-bullet-to-back.html" TargetMode="External" /><Relationship Id="rId802" Type="http://schemas.openxmlformats.org/officeDocument/2006/relationships/hyperlink" Target="https://www.nytimes.com/2019/06/14/us/st-louis-prosecutor-kim-gardner.html?rref=collection%2Fbyline%2Frichard-a.-oppel-jr." TargetMode="External" /><Relationship Id="rId803" Type="http://schemas.openxmlformats.org/officeDocument/2006/relationships/hyperlink" Target="https://www.nytimes.com/2019/06/17/us/agent-indicted-st-louis-prosecutor.html?rref=collection%2Fbyline%2Frichard-a.-oppel-jr." TargetMode="External" /><Relationship Id="rId804" Type="http://schemas.openxmlformats.org/officeDocument/2006/relationships/hyperlink" Target="https://www.nytimes.com/2019/06/03/us/politics/police-officers-facebook.html" TargetMode="External" /><Relationship Id="rId805" Type="http://schemas.openxmlformats.org/officeDocument/2006/relationships/header" Target="header262.xml" /><Relationship Id="rId806" Type="http://schemas.openxmlformats.org/officeDocument/2006/relationships/header" Target="header263.xml" /><Relationship Id="rId807" Type="http://schemas.openxmlformats.org/officeDocument/2006/relationships/footer" Target="footer262.xml" /><Relationship Id="rId808" Type="http://schemas.openxmlformats.org/officeDocument/2006/relationships/footer" Target="footer263.xml" /><Relationship Id="rId809" Type="http://schemas.openxmlformats.org/officeDocument/2006/relationships/header" Target="header264.xml" /><Relationship Id="rId81" Type="http://schemas.openxmlformats.org/officeDocument/2006/relationships/hyperlink" Target="https://advance.lexis.com/api/document?id=urn:contentItem:62FP-J141-DXY4-X3N6-00000-00&amp;idtype=PID&amp;context=1516831" TargetMode="External" /><Relationship Id="rId810" Type="http://schemas.openxmlformats.org/officeDocument/2006/relationships/footer" Target="footer264.xml" /><Relationship Id="rId811" Type="http://schemas.openxmlformats.org/officeDocument/2006/relationships/hyperlink" Target="https://advance.lexis.com/api/document?collection=news&amp;id=urn:contentItem:608Y-P0D1-JBG3-64VB-00000-00&amp;context=1516831" TargetMode="External" /><Relationship Id="rId812" Type="http://schemas.openxmlformats.org/officeDocument/2006/relationships/hyperlink" Target="https://www.nytimes.com/2020/07/03/us/politics/polling-defund-the-police.html" TargetMode="External" /><Relationship Id="rId813" Type="http://schemas.openxmlformats.org/officeDocument/2006/relationships/header" Target="header265.xml" /><Relationship Id="rId814" Type="http://schemas.openxmlformats.org/officeDocument/2006/relationships/header" Target="header266.xml" /><Relationship Id="rId815" Type="http://schemas.openxmlformats.org/officeDocument/2006/relationships/footer" Target="footer265.xml" /><Relationship Id="rId816" Type="http://schemas.openxmlformats.org/officeDocument/2006/relationships/footer" Target="footer266.xml" /><Relationship Id="rId817" Type="http://schemas.openxmlformats.org/officeDocument/2006/relationships/header" Target="header267.xml" /><Relationship Id="rId818" Type="http://schemas.openxmlformats.org/officeDocument/2006/relationships/footer" Target="footer267.xml" /><Relationship Id="rId819" Type="http://schemas.openxmlformats.org/officeDocument/2006/relationships/hyperlink" Target="https://advance.lexis.com/api/document?collection=news&amp;id=urn:contentItem:5WCW-VX31-DXY4-X210-00000-00&amp;context=1516831" TargetMode="External" /><Relationship Id="rId82" Type="http://schemas.openxmlformats.org/officeDocument/2006/relationships/hyperlink" Target="https://advance.lexis.com/api/document?id=urn:contentItem:6022-SMD1-DXY4-X4KH-00000-00&amp;idtype=PID&amp;context=1516831" TargetMode="External" /><Relationship Id="rId820" Type="http://schemas.openxmlformats.org/officeDocument/2006/relationships/hyperlink" Target="https://www.nytimes.com/2019/06/20/us/philly-cops-plain-view-project.html" TargetMode="External" /><Relationship Id="rId821" Type="http://schemas.openxmlformats.org/officeDocument/2006/relationships/header" Target="header268.xml" /><Relationship Id="rId822" Type="http://schemas.openxmlformats.org/officeDocument/2006/relationships/header" Target="header269.xml" /><Relationship Id="rId823" Type="http://schemas.openxmlformats.org/officeDocument/2006/relationships/footer" Target="footer268.xml" /><Relationship Id="rId824" Type="http://schemas.openxmlformats.org/officeDocument/2006/relationships/footer" Target="footer269.xml" /><Relationship Id="rId825" Type="http://schemas.openxmlformats.org/officeDocument/2006/relationships/header" Target="header270.xml" /><Relationship Id="rId826" Type="http://schemas.openxmlformats.org/officeDocument/2006/relationships/footer" Target="footer270.xml" /><Relationship Id="rId827" Type="http://schemas.openxmlformats.org/officeDocument/2006/relationships/hyperlink" Target="https://advance.lexis.com/api/document?collection=news&amp;id=urn:contentItem:608H-T0C1-JBG3-62P4-00000-00&amp;context=1516831" TargetMode="External" /><Relationship Id="rId828" Type="http://schemas.openxmlformats.org/officeDocument/2006/relationships/hyperlink" Target="https://www.nytimes.com/column/poll-watch" TargetMode="External" /><Relationship Id="rId829" Type="http://schemas.openxmlformats.org/officeDocument/2006/relationships/header" Target="header271.xml" /><Relationship Id="rId83" Type="http://schemas.openxmlformats.org/officeDocument/2006/relationships/hyperlink" Target="https://advance.lexis.com/api/document?id=urn:contentItem:3S8G-9W80-0007-J080-00000-00&amp;idtype=PID&amp;context=1516831" TargetMode="External" /><Relationship Id="rId830" Type="http://schemas.openxmlformats.org/officeDocument/2006/relationships/header" Target="header272.xml" /><Relationship Id="rId831" Type="http://schemas.openxmlformats.org/officeDocument/2006/relationships/footer" Target="footer271.xml" /><Relationship Id="rId832" Type="http://schemas.openxmlformats.org/officeDocument/2006/relationships/footer" Target="footer272.xml" /><Relationship Id="rId833" Type="http://schemas.openxmlformats.org/officeDocument/2006/relationships/header" Target="header273.xml" /><Relationship Id="rId834" Type="http://schemas.openxmlformats.org/officeDocument/2006/relationships/footer" Target="footer273.xml" /><Relationship Id="rId835" Type="http://schemas.openxmlformats.org/officeDocument/2006/relationships/hyperlink" Target="https://advance.lexis.com/api/document?collection=news&amp;id=urn:contentItem:3S8H-0BK0-000D-G10G-00000-00&amp;context=1516831" TargetMode="External" /><Relationship Id="rId836" Type="http://schemas.openxmlformats.org/officeDocument/2006/relationships/header" Target="header274.xml" /><Relationship Id="rId837" Type="http://schemas.openxmlformats.org/officeDocument/2006/relationships/header" Target="header275.xml" /><Relationship Id="rId838" Type="http://schemas.openxmlformats.org/officeDocument/2006/relationships/footer" Target="footer274.xml" /><Relationship Id="rId839" Type="http://schemas.openxmlformats.org/officeDocument/2006/relationships/footer" Target="footer275.xml" /><Relationship Id="rId84" Type="http://schemas.openxmlformats.org/officeDocument/2006/relationships/hyperlink" Target="https://advance.lexis.com/api/document?id=urn:contentItem:605H-V1T1-DXY4-X36N-00000-00&amp;idtype=PID&amp;context=1516831" TargetMode="External" /><Relationship Id="rId840" Type="http://schemas.openxmlformats.org/officeDocument/2006/relationships/header" Target="header276.xml" /><Relationship Id="rId841" Type="http://schemas.openxmlformats.org/officeDocument/2006/relationships/footer" Target="footer276.xml" /><Relationship Id="rId842" Type="http://schemas.openxmlformats.org/officeDocument/2006/relationships/hyperlink" Target="https://advance.lexis.com/api/document?collection=news&amp;id=urn:contentItem:628C-6NR1-JBG3-6049-00000-00&amp;context=1516831" TargetMode="External" /><Relationship Id="rId843" Type="http://schemas.openxmlformats.org/officeDocument/2006/relationships/hyperlink" Target="https://www.wyomingnews.com/laramieboomerang/news/local_news/sheriff-o-malley-retired-monday/article_3847e8a2-653e-5aa8-91b3-1b78e51e26ef.html" TargetMode="External" /><Relationship Id="rId844" Type="http://schemas.openxmlformats.org/officeDocument/2006/relationships/header" Target="header277.xml" /><Relationship Id="rId845" Type="http://schemas.openxmlformats.org/officeDocument/2006/relationships/header" Target="header278.xml" /><Relationship Id="rId846" Type="http://schemas.openxmlformats.org/officeDocument/2006/relationships/footer" Target="footer277.xml" /><Relationship Id="rId847" Type="http://schemas.openxmlformats.org/officeDocument/2006/relationships/footer" Target="footer278.xml" /><Relationship Id="rId848" Type="http://schemas.openxmlformats.org/officeDocument/2006/relationships/header" Target="header279.xml" /><Relationship Id="rId849" Type="http://schemas.openxmlformats.org/officeDocument/2006/relationships/footer" Target="footer279.xml" /><Relationship Id="rId85" Type="http://schemas.openxmlformats.org/officeDocument/2006/relationships/hyperlink" Target="https://advance.lexis.com/api/document?id=urn:contentItem:5SXT-C1P1-DXY4-X1W8-00000-00&amp;idtype=PID&amp;context=1516831" TargetMode="External" /><Relationship Id="rId850" Type="http://schemas.openxmlformats.org/officeDocument/2006/relationships/hyperlink" Target="https://advance.lexis.com/api/document?collection=news&amp;id=urn:contentItem:489G-SJB0-01KN-2393-00000-00&amp;context=1516831" TargetMode="External" /><Relationship Id="rId851" Type="http://schemas.openxmlformats.org/officeDocument/2006/relationships/header" Target="header280.xml" /><Relationship Id="rId852" Type="http://schemas.openxmlformats.org/officeDocument/2006/relationships/header" Target="header281.xml" /><Relationship Id="rId853" Type="http://schemas.openxmlformats.org/officeDocument/2006/relationships/footer" Target="footer280.xml" /><Relationship Id="rId854" Type="http://schemas.openxmlformats.org/officeDocument/2006/relationships/footer" Target="footer281.xml" /><Relationship Id="rId855" Type="http://schemas.openxmlformats.org/officeDocument/2006/relationships/header" Target="header282.xml" /><Relationship Id="rId856" Type="http://schemas.openxmlformats.org/officeDocument/2006/relationships/footer" Target="footer282.xml" /><Relationship Id="rId857" Type="http://schemas.openxmlformats.org/officeDocument/2006/relationships/hyperlink" Target="https://advance.lexis.com/api/document?collection=news&amp;id=urn:contentItem:6024-B781-JBG3-624H-00000-00&amp;context=1516831" TargetMode="External" /><Relationship Id="rId858" Type="http://schemas.openxmlformats.org/officeDocument/2006/relationships/hyperlink" Target="https://www.nytimes.com/newsletters/morning-briefing" TargetMode="External" /><Relationship Id="rId859" Type="http://schemas.openxmlformats.org/officeDocument/2006/relationships/header" Target="header283.xml" /><Relationship Id="rId86" Type="http://schemas.openxmlformats.org/officeDocument/2006/relationships/hyperlink" Target="https://advance.lexis.com/api/document?id=urn:contentItem:45HW-5VD0-01CN-H144-00000-00&amp;idtype=PID&amp;context=1516831" TargetMode="External" /><Relationship Id="rId860" Type="http://schemas.openxmlformats.org/officeDocument/2006/relationships/header" Target="header284.xml" /><Relationship Id="rId861" Type="http://schemas.openxmlformats.org/officeDocument/2006/relationships/footer" Target="footer283.xml" /><Relationship Id="rId862" Type="http://schemas.openxmlformats.org/officeDocument/2006/relationships/footer" Target="footer284.xml" /><Relationship Id="rId863" Type="http://schemas.openxmlformats.org/officeDocument/2006/relationships/header" Target="header285.xml" /><Relationship Id="rId864" Type="http://schemas.openxmlformats.org/officeDocument/2006/relationships/footer" Target="footer285.xml" /><Relationship Id="rId865" Type="http://schemas.openxmlformats.org/officeDocument/2006/relationships/hyperlink" Target="https://advance.lexis.com/api/document?collection=news&amp;id=urn:contentItem:628C-70X1-JBG3-607C-00000-00&amp;context=1516831" TargetMode="External" /><Relationship Id="rId866" Type="http://schemas.openxmlformats.org/officeDocument/2006/relationships/hyperlink" Target="https://www.nytimes.com/2021/03/22/us/wyoming-black-sheriff-appelhans.html" TargetMode="External" /><Relationship Id="rId867" Type="http://schemas.openxmlformats.org/officeDocument/2006/relationships/header" Target="header286.xml" /><Relationship Id="rId868" Type="http://schemas.openxmlformats.org/officeDocument/2006/relationships/header" Target="header287.xml" /><Relationship Id="rId869" Type="http://schemas.openxmlformats.org/officeDocument/2006/relationships/footer" Target="footer286.xml" /><Relationship Id="rId87" Type="http://schemas.openxmlformats.org/officeDocument/2006/relationships/hyperlink" Target="https://advance.lexis.com/api/document?id=urn:contentItem:6023-PTT1-DXY4-X4WY-00000-00&amp;idtype=PID&amp;context=1516831" TargetMode="External" /><Relationship Id="rId870" Type="http://schemas.openxmlformats.org/officeDocument/2006/relationships/footer" Target="footer287.xml" /><Relationship Id="rId871" Type="http://schemas.openxmlformats.org/officeDocument/2006/relationships/header" Target="header288.xml" /><Relationship Id="rId872" Type="http://schemas.openxmlformats.org/officeDocument/2006/relationships/footer" Target="footer288.xml" /><Relationship Id="rId873" Type="http://schemas.openxmlformats.org/officeDocument/2006/relationships/hyperlink" Target="https://advance.lexis.com/api/document?collection=news&amp;id=urn:contentItem:3YMT-BM90-00MH-F0JN-00000-00&amp;context=1516831" TargetMode="External" /><Relationship Id="rId874" Type="http://schemas.openxmlformats.org/officeDocument/2006/relationships/header" Target="header289.xml" /><Relationship Id="rId875" Type="http://schemas.openxmlformats.org/officeDocument/2006/relationships/header" Target="header290.xml" /><Relationship Id="rId876" Type="http://schemas.openxmlformats.org/officeDocument/2006/relationships/footer" Target="footer289.xml" /><Relationship Id="rId877" Type="http://schemas.openxmlformats.org/officeDocument/2006/relationships/footer" Target="footer290.xml" /><Relationship Id="rId878" Type="http://schemas.openxmlformats.org/officeDocument/2006/relationships/header" Target="header291.xml" /><Relationship Id="rId879" Type="http://schemas.openxmlformats.org/officeDocument/2006/relationships/footer" Target="footer291.xml" /><Relationship Id="rId88" Type="http://schemas.openxmlformats.org/officeDocument/2006/relationships/hyperlink" Target="https://advance.lexis.com/api/document?id=urn:contentItem:61S4-WPK1-DXY4-X069-00000-00&amp;idtype=PID&amp;context=1516831" TargetMode="External" /><Relationship Id="rId880" Type="http://schemas.openxmlformats.org/officeDocument/2006/relationships/hyperlink" Target="https://advance.lexis.com/api/document?collection=news&amp;id=urn:contentItem:3WM8-XS40-007F-G2G0-00000-00&amp;context=1516831" TargetMode="External" /><Relationship Id="rId881" Type="http://schemas.openxmlformats.org/officeDocument/2006/relationships/header" Target="header292.xml" /><Relationship Id="rId882" Type="http://schemas.openxmlformats.org/officeDocument/2006/relationships/header" Target="header293.xml" /><Relationship Id="rId883" Type="http://schemas.openxmlformats.org/officeDocument/2006/relationships/footer" Target="footer292.xml" /><Relationship Id="rId884" Type="http://schemas.openxmlformats.org/officeDocument/2006/relationships/footer" Target="footer293.xml" /><Relationship Id="rId885" Type="http://schemas.openxmlformats.org/officeDocument/2006/relationships/header" Target="header294.xml" /><Relationship Id="rId886" Type="http://schemas.openxmlformats.org/officeDocument/2006/relationships/footer" Target="footer294.xml" /><Relationship Id="rId887" Type="http://schemas.openxmlformats.org/officeDocument/2006/relationships/hyperlink" Target="https://advance.lexis.com/api/document?collection=news&amp;id=urn:contentItem:3SJ5-4H80-0014-550D-00000-00&amp;context=1516831" TargetMode="External" /><Relationship Id="rId888" Type="http://schemas.openxmlformats.org/officeDocument/2006/relationships/header" Target="header295.xml" /><Relationship Id="rId889" Type="http://schemas.openxmlformats.org/officeDocument/2006/relationships/header" Target="header296.xml" /><Relationship Id="rId89" Type="http://schemas.openxmlformats.org/officeDocument/2006/relationships/hyperlink" Target="https://advance.lexis.com/api/document?id=urn:contentItem:61S9-M401-DXY4-X12M-00000-00&amp;idtype=PID&amp;context=1516831" TargetMode="External" /><Relationship Id="rId890" Type="http://schemas.openxmlformats.org/officeDocument/2006/relationships/footer" Target="footer295.xml" /><Relationship Id="rId891" Type="http://schemas.openxmlformats.org/officeDocument/2006/relationships/footer" Target="footer296.xml" /><Relationship Id="rId892" Type="http://schemas.openxmlformats.org/officeDocument/2006/relationships/header" Target="header297.xml" /><Relationship Id="rId893" Type="http://schemas.openxmlformats.org/officeDocument/2006/relationships/footer" Target="footer297.xml" /><Relationship Id="rId894" Type="http://schemas.openxmlformats.org/officeDocument/2006/relationships/hyperlink" Target="https://advance.lexis.com/api/document?collection=news&amp;id=urn:contentItem:430V-H6H0-0109-T2FW-00000-00&amp;context=1516831" TargetMode="External" /><Relationship Id="rId895" Type="http://schemas.openxmlformats.org/officeDocument/2006/relationships/header" Target="header298.xml" /><Relationship Id="rId896" Type="http://schemas.openxmlformats.org/officeDocument/2006/relationships/header" Target="header299.xml" /><Relationship Id="rId897" Type="http://schemas.openxmlformats.org/officeDocument/2006/relationships/footer" Target="footer298.xml" /><Relationship Id="rId898" Type="http://schemas.openxmlformats.org/officeDocument/2006/relationships/footer" Target="footer299.xml" /><Relationship Id="rId899" Type="http://schemas.openxmlformats.org/officeDocument/2006/relationships/header" Target="header300.xml" /><Relationship Id="rId9" Type="http://schemas.openxmlformats.org/officeDocument/2006/relationships/hyperlink" Target="https://advance.lexis.com/api/document?id=urn:contentItem:5MKR-9FC1-DXY4-X3CR-00000-00&amp;idtype=PID&amp;context=1516831" TargetMode="External" /><Relationship Id="rId90" Type="http://schemas.openxmlformats.org/officeDocument/2006/relationships/hyperlink" Target="https://advance.lexis.com/api/document?id=urn:contentItem:5WJ4-T861-DXY4-X3KJ-00000-00&amp;idtype=PID&amp;context=1516831" TargetMode="External" /><Relationship Id="rId900" Type="http://schemas.openxmlformats.org/officeDocument/2006/relationships/footer" Target="footer300.xml" /><Relationship Id="rId901" Type="http://schemas.openxmlformats.org/officeDocument/2006/relationships/hyperlink" Target="https://advance.lexis.com/api/document?collection=news&amp;id=urn:contentItem:62DX-BW11-JBG3-6410-00000-00&amp;context=1516831" TargetMode="External" /><Relationship Id="rId902" Type="http://schemas.openxmlformats.org/officeDocument/2006/relationships/hyperlink" Target="https://www.nytimes.com/2021/04/13/us/kim-potter-daunte-wright-resigns.html" TargetMode="External" /><Relationship Id="rId903" Type="http://schemas.openxmlformats.org/officeDocument/2006/relationships/hyperlink" Target="https://www.nytimes.com/interactive/2021/04/13/us/daunte-wright-taser-gun.html" TargetMode="External" /><Relationship Id="rId904" Type="http://schemas.openxmlformats.org/officeDocument/2006/relationships/hyperlink" Target="https://www.nytimes.com/2021/04/16/us/13-key-moments-that-shaped-the-trial-of-derek-chauvin.html" TargetMode="External" /><Relationship Id="rId905" Type="http://schemas.openxmlformats.org/officeDocument/2006/relationships/hyperlink" Target="https://www.nytimes.com/article/daunte-wright-death-minnesota.html" TargetMode="External" /><Relationship Id="rId906" Type="http://schemas.openxmlformats.org/officeDocument/2006/relationships/hyperlink" Target="https://www.nytimes.com/news-event/kim-potter-trial" TargetMode="External" /><Relationship Id="rId907" Type="http://schemas.openxmlformats.org/officeDocument/2006/relationships/hyperlink" Target="https://www.nytimes.com/2021/04/22/us/elizabeth-city-shooting-nc.html" TargetMode="External" /><Relationship Id="rId908" Type="http://schemas.openxmlformats.org/officeDocument/2006/relationships/hyperlink" Target="https://www.nytimes.com/2021/04/13/us/daunte-wright-family.html" TargetMode="External" /><Relationship Id="rId909" Type="http://schemas.openxmlformats.org/officeDocument/2006/relationships/hyperlink" Target="https://www.nytimes.com/2021/04/13/us/politics/biden-daunte-wright-police-shooting.html" TargetMode="External" /><Relationship Id="rId91" Type="http://schemas.openxmlformats.org/officeDocument/2006/relationships/hyperlink" Target="https://advance.lexis.com/api/document?id=urn:contentItem:608Y-P0D1-JBG3-64VB-00000-00&amp;idtype=PID&amp;context=1516831" TargetMode="External" /><Relationship Id="rId910" Type="http://schemas.openxmlformats.org/officeDocument/2006/relationships/hyperlink" Target="https://www.nytimes.com/2021/04/15/us/derek-chauvin-trial-takeaways.html" TargetMode="External" /><Relationship Id="rId911" Type="http://schemas.openxmlformats.org/officeDocument/2006/relationships/hyperlink" Target="https://www.nytimes.com/2021/04/14/us/george-floyd-death-forensic-science.html" TargetMode="External" /><Relationship Id="rId912" Type="http://schemas.openxmlformats.org/officeDocument/2006/relationships/hyperlink" Target="https://www.nytimes.com/2021/04/14/nyregion/taser-manslaughter-cases-kim-potter.html" TargetMode="External" /><Relationship Id="rId913" Type="http://schemas.openxmlformats.org/officeDocument/2006/relationships/hyperlink" Target="https://www.mprnews.org/story/2019/01/06/new-brooklyn-center-mayor-aims-to-celebrate-citys-diversity" TargetMode="External" /><Relationship Id="rId914" Type="http://schemas.openxmlformats.org/officeDocument/2006/relationships/hyperlink" Target="https://www.nbcnews.com/news/us-news/ex-oklahoma-reserve-deputy-roberts-bates-released-prison-n812446" TargetMode="External" /><Relationship Id="rId915" Type="http://schemas.openxmlformats.org/officeDocument/2006/relationships/hyperlink" Target="https://www.kansascity.com/news/local/crime/article217924280.html" TargetMode="External" /><Relationship Id="rId916" Type="http://schemas.openxmlformats.org/officeDocument/2006/relationships/hyperlink" Target="https://www.nytimes.com/2019/04/15/us/pa-police-taser-gun.html" TargetMode="External" /><Relationship Id="rId917" Type="http://schemas.openxmlformats.org/officeDocument/2006/relationships/hyperlink" Target="https://www.nytimes.com/2021/04/11/us/brooklyn-center-minnesota-police-shooting.html" TargetMode="External" /><Relationship Id="rId918" Type="http://schemas.openxmlformats.org/officeDocument/2006/relationships/header" Target="header301.xml" /><Relationship Id="rId919" Type="http://schemas.openxmlformats.org/officeDocument/2006/relationships/header" Target="header302.xml" /><Relationship Id="rId92" Type="http://schemas.openxmlformats.org/officeDocument/2006/relationships/hyperlink" Target="https://advance.lexis.com/api/document?id=urn:contentItem:5WCW-VX31-DXY4-X210-00000-00&amp;idtype=PID&amp;context=1516831" TargetMode="External" /><Relationship Id="rId920" Type="http://schemas.openxmlformats.org/officeDocument/2006/relationships/footer" Target="footer301.xml" /><Relationship Id="rId921" Type="http://schemas.openxmlformats.org/officeDocument/2006/relationships/footer" Target="footer302.xml" /><Relationship Id="rId922" Type="http://schemas.openxmlformats.org/officeDocument/2006/relationships/header" Target="header303.xml" /><Relationship Id="rId923" Type="http://schemas.openxmlformats.org/officeDocument/2006/relationships/footer" Target="footer303.xml" /><Relationship Id="rId924" Type="http://schemas.openxmlformats.org/officeDocument/2006/relationships/hyperlink" Target="https://advance.lexis.com/api/document?collection=news&amp;id=urn:contentItem:3S89-3W80-0005-G42B-00000-00&amp;context=1516831" TargetMode="External" /><Relationship Id="rId925" Type="http://schemas.openxmlformats.org/officeDocument/2006/relationships/theme" Target="theme/theme1.xml" /><Relationship Id="rId926" Type="http://schemas.openxmlformats.org/officeDocument/2006/relationships/numbering" Target="numbering.xml" /><Relationship Id="rId927" Type="http://schemas.openxmlformats.org/officeDocument/2006/relationships/styles" Target="styles.xml" /><Relationship Id="rId93" Type="http://schemas.openxmlformats.org/officeDocument/2006/relationships/hyperlink" Target="https://advance.lexis.com/api/document?id=urn:contentItem:608H-T0C1-JBG3-62P4-00000-00&amp;idtype=PID&amp;context=1516831" TargetMode="External" /><Relationship Id="rId94" Type="http://schemas.openxmlformats.org/officeDocument/2006/relationships/hyperlink" Target="https://advance.lexis.com/api/document?id=urn:contentItem:3S8H-0BK0-000D-G10G-00000-00&amp;idtype=PID&amp;context=1516831" TargetMode="External" /><Relationship Id="rId95" Type="http://schemas.openxmlformats.org/officeDocument/2006/relationships/hyperlink" Target="https://advance.lexis.com/api/document?id=urn:contentItem:628C-6NR1-JBG3-6049-00000-00&amp;idtype=PID&amp;context=1516831" TargetMode="External" /><Relationship Id="rId96" Type="http://schemas.openxmlformats.org/officeDocument/2006/relationships/hyperlink" Target="https://advance.lexis.com/api/document?id=urn:contentItem:489G-SJB0-01KN-2393-00000-00&amp;idtype=PID&amp;context=1516831" TargetMode="External" /><Relationship Id="rId97" Type="http://schemas.openxmlformats.org/officeDocument/2006/relationships/hyperlink" Target="https://advance.lexis.com/api/document?id=urn:contentItem:6024-B781-JBG3-624H-00000-00&amp;idtype=PID&amp;context=1516831" TargetMode="External" /><Relationship Id="rId98" Type="http://schemas.openxmlformats.org/officeDocument/2006/relationships/hyperlink" Target="https://advance.lexis.com/api/document?id=urn:contentItem:628C-70X1-JBG3-607C-00000-00&amp;idtype=PID&amp;context=1516831" TargetMode="External" /><Relationship Id="rId99" Type="http://schemas.openxmlformats.org/officeDocument/2006/relationships/hyperlink" Target="https://advance.lexis.com/api/document?id=urn:contentItem:3YMT-BM90-00MH-F0JN-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Aliens Seized in Paris Church Are Released From Detention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183793603</vt:lpwstr>
  </property>
  <property fmtid="{D5CDD505-2E9C-101B-9397-08002B2CF9AE}" pid="3" name="LADocCount">
    <vt:i4>101</vt:i4>
  </property>
  <property fmtid="{D5CDD505-2E9C-101B-9397-08002B2CF9AE}" pid="4" name="UserPermID">
    <vt:lpwstr>urn:user:PA190589899</vt:lpwstr>
  </property>
</Properties>
</file>