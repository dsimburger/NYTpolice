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November 10, 2022 1:32:00 PM 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183793792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(31)</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State Reviewing Police Car Pursuits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The Best Movies and TV Shows Coming to HBO , Hulu , Apple TV+ and More in January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Where Mental Illness Meets Brutality in Jail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California Today: 2 Views of the Judge Persky Recall California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Racial Harassment Altering Blacks' Choices on Colleges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Refocusing Officers' Firearms Training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 New York Inmate Dies, and No One Is Punished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ABUSED BEHIND BARS: A special report.; At Nassau Jail, Inmates Say Guards Rule With Brutality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Camden's Rankled Ranks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Cool Outrage for Los Angeles Mayor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As Campaigns Hit Road, Trump Seethes at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Pence and Harris Vie for Wisconsin as Trump Vents From the White House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 Candidate's Stumble On a Distressing Crime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Decibels, Not Bullets, Bombard Texas Sect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Shoot to Stun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How Far Can a Government Lawyer 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Baltimore vs. Marilyn Mosby Feature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Baltimore vs. Marilyn Mosby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Behind the Violence at Rikers, Decades of Mismanagement and Dysfunction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National News Briefs; Police and U.S. Reach Deal on Racial Profiling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To Take Up Arms or Not? A Film Joins the Debate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THE ELIAN GONZALEZ CASE: THE ACTION; Raid Leaders Explain the Use of Automatic Weapons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Bork 's Bite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Intoxicated by God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The Scourge of Racial Bias in New York State ’s Prisons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The Scourge of Racial Bias in New York State 's Prisons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EXCERPTS FROM OPINION BY JUSTICE STEVENS IN THE N.A.A.C.P. BOYCOTT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Knowing Noreen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Mar w:top="840" w:right="1080" w:bottom="840" w:left="1080" w:header="0" w:footer="0"/>
          <w:pgNumType w:fmt="decimal"/>
          <w:cols w:space="720"/>
        </w:sectPr>
      </w:pP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 w:history="1">
        <w:r>
          <w:rPr>
            <w:rFonts w:ascii="arial" w:eastAsia="arial" w:hAnsi="arial" w:cs="arial"/>
            <w:b/>
            <w:bCs/>
            <w:i/>
            <w:color w:val="0077CC"/>
            <w:kern w:val="32"/>
            <w:sz w:val="28"/>
            <w:szCs w:val="32"/>
            <w:u w:val="single"/>
            <w:shd w:val="clear" w:color="auto" w:fill="FFFFFF"/>
            <w:lang w:val="en-US" w:eastAsia="en-US" w:bidi="ar-SA"/>
          </w:rPr>
          <w:t xml:space="preserve">State Reviewing </w:t>
        </w:r>
      </w:hyperlink>
      <w:hyperlink r:id="rId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 w:history="1">
        <w:r>
          <w:rPr>
            <w:rFonts w:ascii="arial" w:eastAsia="arial" w:hAnsi="arial" w:cs="arial"/>
            <w:b/>
            <w:bCs/>
            <w:i/>
            <w:color w:val="0077CC"/>
            <w:kern w:val="32"/>
            <w:sz w:val="28"/>
            <w:szCs w:val="32"/>
            <w:u w:val="single"/>
            <w:shd w:val="clear" w:color="auto" w:fill="FFFFFF"/>
            <w:lang w:val="en-US" w:eastAsia="en-US" w:bidi="ar-SA"/>
          </w:rPr>
          <w:t xml:space="preserve"> Car Pursuits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1992,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New Jersey Weekly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13NJ;; Section 13NJ; Page 1; Column 1; New Jersey Weekly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TOM TOOLEN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TOM TOOLEN</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scene is familiar to any fan of heart-pounding action films: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radio headquarters that they are in "hot pursuit of the suspect's vehicle." After the blaring sirens and flashing lights are turned off, the scene usually ends with the bad guy in handcuffs and no one the worse for the wear.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scenario is Hollywood fantasy. Real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chases can be harrowing events that end in tragedy, with the officers, the suspect and bystanders frequently injured or killed.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Jersey does not keep statistics on people who are killed or injured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pursuits; no state does except Minnesota.  But Sam Yakich, executive director of the American Automobile Association Foundation for Traffic Study, in Washington, said that more than 300 people were killed and 20,000 injured each year as result of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 is," he said, "that a majority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chases involve relatively minor offenses. I'm afraid too many officers get their image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chases from the TV, where no one gets hurt."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Guidelines Called Too Vague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Attorney General Robert J. Del Tufo recently appointed a task force to look into the issue of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pursuits to see if the state guidelines on pursuit can be strengthened. The guidelines were adopted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throughout New Jersey in 1983, but many critics say the guidelines are too vague and leave too much to the discretion of the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guidelines allow officers to chase only when there is a good chance that a serious crime has been committed, or if the public or the officer is in immediate danger.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Del Tufo said he was concerned over several recent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chases that resulted in the deaths of uninvolved third parties, which included these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26-year-old woman was killed in downtown Newark in May when her car collided with a Belleville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pursuing a driver who had rammed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19-year-old unlicensed driver was killed in Elmwood Park in March when the stolen car he was driving while fleeing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slammed head-on into an auto driven by a Garfield woman. The woman was seriously injured, as were two teen-age passengers in the stolen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19-year-old woman died of her injuries in November 1988, when the Seaside Heights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chasing a man who crashed his car into her vehicle. The chase began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spotted a broken headlight on the suspect's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"Imagine, a high-speed chase that resulted in the death of a young woman over a broken headlight," said Gerald W. LaCrosse, father of the victim, Desere LaCrosse.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just think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should think long and hard before they take off on a high-speed chase which puts innocent people like my daughter in jeopardy," said Mr. LaCrosse, who is a Councilman in Beachwood, a small Ocean County community. He has recently filed a suit in State Superior Court, charging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actions contributing to the death of his daughter.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however, are furious that they may face lawsuits for what they perceive as doing their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Anthony Parenti of the Fanwood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who is a member of the Attorney General's task force, said he would like to see a detailed report of pursuits so "we can better understand exactly what happens, especially if something goes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 think that the guidelines are a good idea,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in a bind," he said. "Suppose a kid steals a car and goes through a red light,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pursue that kid. The kid mows down 15 people. Don't you think that that officer will be in a lot of trouble for not pursuing? You bet he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Parenti said these questions should be asked in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Should the chase have been started in the first place? Should it have been stopped somewhere along the line? Was there a supervising officer in charge of the pursuit? And what were the speeds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what were the speed zones in the areas of the chase?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 Need to Chase'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law-enforcement officials agree that high-speed chases are not necessary. "No crook can outrun a radio," said the Paramus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Joseph Delaney, "so there is no need to chase a suspect. We can always pick him up in the next town or on the next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Delaney said he had strict guidelines for his officers to avoid high-speed chases in "most circumstances."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tell my officers," he said, "to use common sense. You don't chase anyone over going through a red light, but if you have a good indication that a felon is speeding away, it is all right to pursue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Chief Delaney added, the officer must still keep within guidelines that say the chase must be abandoned if it becomes a clear threat to the safety of the officer or to the public.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taught very little about pursuits," said Ann P. McHugh of the Princeton law firm of Pellettieri, Rabstein &amp; Altman, who is representing the estate of John Tice Jr. Mr. Tice, a 17-year-old Wildwood resident, was killed in November 1985 by a motorist being pursued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Mr. Tice was walking home with a friend from a gym.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realize that officers must be granted some immunity in doing their job, but the key issue is whether they have absolute immunity in the pursuit of suspected law violators," Ms. McHugh said. She has taken the case to the State Supreme Court, which agreed to hear her appeal to overturn an Appellate Court ruling that shielded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civil liability in the Tice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LaCrosse agreed with Ms. McHugh over the immunity issue. "I respect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jobs they do," he said, "but we cannot throw a blanket of immunity protecting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chase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LaCrosse said that many bystanders were injured or killed each year in New Jersey by vehicles involved in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chases. He established the Desere Foundation last year in an effort to get laws passed to reduce the number of such chases.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'Deadlier Than 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pursuit is the cop's most deadly weapon," said Prof. Geoffrey Alpert, a professor of criminal justice at the University of South Carolina. "It is even deadlier than a gun because it is used more often."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Alpert said that recent evidence from a number of states showed that 17 to 45 percent of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pursuits ended up in property damage, 14 to 23 percent in injuries and up to 3 percent in at least one fatality.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two-thirds of those killedwere occupants of the pursued vehicles, Mr. Alpert said, and the rest were divided evenly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bystanders.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still chasing traffic offenders and risking the lives of not only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also the public," he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 is more dangerous than the use of a weapon. Some cops never fire their guns, but they chase suspects all the time at high rates of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Del Tufo said the task force, which is made up of a cross section of law-enforcement officials, would also examine the legal issues and the availability and scope of training that is provided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problems we have encountered in previous efforts to evaluate the risk of high-speed pursuits is the absence of accurate reporting," Mr. Del Tufo said. "We do not know the number of high-speed chases that are undertaken annually in this state or the number of crashes that occur and the number of resulting injuries or fatalities."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Informal Survey by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Del Tufo mentioned an informal surveyof about 400 high-speed chases in New Jersey in 1988 and 1989. One hundred five of the 400 chases recorded in the survey, conducted by the New Jersey Division of Criminal Justice, resulted in crashes, causing 62 injuries and 10 fatalities.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Wayne S. Fisher, deputy director of the Division of Criminal Justice and the task force chairman, said other states' guidelines were being examined. Topics being studied include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the interjurisdictional roles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initiation of pursuits and the tactics and results of such pursuits.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existing guidelines will be thoroughly reviewed to determine modifications needed to be made in our statewide high-speed pursuit policy, the problem we are confronting is largely a risk management issue," Mr. Fisher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totally safe way of engaging in a high-speed chase," he said. "We can, however, see that additional steps are taken to insure that these chases are undertaken with maximum precaution, recognizing the need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enforce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Del Tufo also said the task force would study the incidence of motor vehicle thefts and their connection with high-speed chases.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will report its findings to Mr. Del Tufo within the next few months, but no deadline has been set. Chris Florentz, spokesman for Mr. Del Tufo, said that the current guidelines were inadequate and there was a strong chance that they would be strengthened by the group's recommendations.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'Bad Guys Will Drive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say that as soon as a restricted-chase policy is adopted, the only people who will benefit are the suspects. "The bad guys will just drive away unpunished," said Lieut. Robert Bonfante of the Old 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that what the public really wants?"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Lieutenant Bonfante said he could understand the problem of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chases. "I was gung-ho myself once and wanted to chase first and think later," he said. "I think new guidelines are a good idea. It helps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public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you have to understand that when an officer sees a car fleeing, he has to ask himself, 'Why is that person running? Is he a burglar or worse, a murderer?'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Anger Over Criticism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Orange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Charles Cobbertt, is angry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receiving criticism for trying to do their job. "The public should tell us what to do," Mr. Cobbertt said. "Should we chase or let the criminal go free?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 the middle."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Cape May's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Robert Boyd, who supervises 17 officers in a town whose population in the summer swells to 40,000 from 5,000,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pursuits should almost never be undertaken at high speeds.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'Consequences Are Too Great'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consequences are too great that someone may be killed or badly injured," Chief Boyd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usually can trap the person in the next town or by just following but not pursuing."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Boyd lauded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recently allowed a speeding vehicle to exit the Garden State Parkway without incident and then trapped the driver on a dead-end street in Cape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could have chased him on the parkway and forced him to go even faster, perhaps, but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simply followed him and arrested him when he couldn't go anywhere in town," Chief Boyd said. He said that it turned out that the suspect was not a criminal but a disturbed man with family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 could have been killed or injured," Chief Boyd said, "and so could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if they had engaged in a high-speed chase."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 w:history="1">
        <w:r>
          <w:rPr>
            <w:rFonts w:ascii="arial" w:eastAsia="arial" w:hAnsi="arial" w:cs="arial"/>
            <w:b/>
            <w:bCs/>
            <w:i/>
            <w:color w:val="0077CC"/>
            <w:kern w:val="32"/>
            <w:sz w:val="28"/>
            <w:szCs w:val="32"/>
            <w:u w:val="single"/>
            <w:shd w:val="clear" w:color="auto" w:fill="FFFFFF"/>
            <w:lang w:val="en-US" w:eastAsia="en-US" w:bidi="ar-SA"/>
          </w:rPr>
          <w:t>The Best Movies and TV Shows Coming to HBO, Hulu, Apple TV+ and More in January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2021 Friday 16:03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television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Noel Murray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Every month, streaming services add movies and TV shows to their libraries. Here are our picks for some of January’s most promising new titles.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month, streaming services add movies and TV shows to their libraries. Here are our picks for some of January’s most promising new titles.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(Note: Streaming services occasionally change schedules without giving notice. For more recommendations on what to stream, sign up for our </w:t>
      </w:r>
      <w:hyperlink r:id="rId56" w:history="1">
        <w:r>
          <w:rPr>
            <w:rFonts w:ascii="arial" w:eastAsia="arial" w:hAnsi="arial" w:cs="arial"/>
            <w:i/>
            <w:color w:val="0077CC"/>
            <w:sz w:val="20"/>
            <w:u w:val="single"/>
            <w:shd w:val="clear" w:color="auto" w:fill="FFFFFF"/>
            <w:lang w:val="en-US" w:eastAsia="en-US" w:bidi="ar-SA"/>
          </w:rPr>
          <w:t>Watching newsletter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to HBO Max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Righteous Gemstones’ Season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Starts streaming: Jan.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“Succession” and “Yellowstone” both on hiatus, fans of stories about larger-than-life businessmen and their deeply damaged offspring can redirect their attention to the second season of HBO’s pitch-black social satire “The Righteous Gemstones.” Danny McBride, who also created the series, stars as Jesse, the eldest son of Eli Gemstone (John Goodman), an evangelical pastor leading a thriving megachurch. Season 1 dealt with a series of scandals that rocked the Gemstones, widening the divisions between the libertine Jesse and his two siblings, the unpredictable Judy (Edi Patterson) and the pious Kelvin (Adam DeVine). Expect these new episodes to build on what McBride and his team did with their first run, which mercilessly mocked a family of pompous, hypocritical Southern preachers and established the complex history that provides context for their corruption.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‘Peacemaker’ Season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Starts streaming: Jan.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writer and director James Gunn made the blockbusters “Guardians of the Galaxy” and “The Suicide Squad,” he worked on two low-budget, subversive superhero movies: “The Specials” and “Super.” Gunn’s new TV series, “Peacemaker,” is ostensibly a spinoff of “The Suicide Squad,” following the dimwitted, hyper-macho antihero Christopher Smith (John Cena) as he starts working with an eclectic splinter group of rogue government operatives. The spirit of “Peacemaker,” however, is more aligned with Gunn’s earlier, grubbier films, which make crime and crime-fighting alike seem like warped endeavors, suffused with a strange melancholy. Equal parts violent and comic, the show explores the psyches of the men and women who dabble in costumed adventuring.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Gilded Age’ Season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Starts streaming: Jan.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“Downton Abbey” creator Julian Fellowes turns his attention to 1880s New York City with his long-in-development “The Gilded Age,” another opulent melodrama about the mores and machinations of high-society types and their poorer relations and servants. The star-studded cast includes Christine Baranski and Cynthia Nixon as eccentric sisters who take in their bankrupt niece (Louisa Jacobson); Denée Benton as an aspiring writer defying the racial stereotypes of the age; and Carrie Coon as a shrewd social climber married to a nouveau riche tycoon (Morgan Spector). Those are just a few of the dozens of characters Fellowes weaves through stories of romance, politics, resentments, betrayals and the social upheaval that defined the end of the 19th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arriving: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“Harry Potter 20th Anniversary: Return to Hogwarts”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“Search Party” Season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“Euphoria” Season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“Somebody Somewhere”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to Apple TV+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Tragedy of Macbeth’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Starts streaming: Jan.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big-screen adaptation of Shakespeare’s Scottish play marks the solo feature-filmmaking debut of Joel Coen, working without his longtime creative partner and brother, Ethan Coen. Denzel Washington takes on the role of the ambitious Lord Macbeth, while Frances McDormand plays his wife, who encourages him to do whatever he must — even commit murder and destroy families — to seize power. Kathryn Hunter gives a striking performance as a trio of prophetic witches, playing them as unnervingly alien. The acting is terrific across the board, and the direction is as visually dynamic and snappily paced as Coens classics like “Miller’s Crossing” and “Fargo.”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arriving: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 Deafo”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“Fraggle Rock: Back to the Rock”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“Servant” Season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Afterparty”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to Prime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Starts streaming: Jan.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two-time Oscar-winning Iranian filmmaker Asghar Farhadi has made one of his best movies yet with “A Hero,” a gripping morality play that persistently subverts its audience’s expectations. Amir Jadidi plays Rahim, a luckless but likable entrepreneur who has been unemployed and stuck in a debtors’ prison since a business deal that went awry. When his girlfriend finds a purse containing gold coins, a furloughed Rahim decides to return it, and the resulting good publicity initially turns his fortunes around. But the seemingly selfless act also raises questions about his real motivations and the circumstances of the discovery. As the scrutiny intensifies, Rahim scrambles to cover his tracks, in what becomes a riveting story about a good person making terrible choices for the right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arriving: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Tender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Re &amp;amp; 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Transylvania: Transformania”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See It” Season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“Needle in a Timestack”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to Hulu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Your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Starts streaming: Jan.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German science-fiction romance, Dan Stevens plays “Tom,” a realistic humanoid robot companion being given a three-week trial by Alma (Maren Eggert), a lonely archaeologist who resents the assignment — even though Tom has been specifically engineered to make her happy. The charming Stevens is a superb choice to play an idealized version of an attractive, attentive gentleman. But “I’m Your Man” director Maria Schrader (who also co-wrote the screenplay with Jan Schomburg) is ultimately more interested in Alma, whose personal life and career have both been defined by her thwarted desires. This is a thoughtful drama about humanity’s yearning to let machines provide for our needs — and how that dream can only be realized if people can articulate what they really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 Met Your Father’ Season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Starts streaming: Jan.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gender-flipped follow-up to the hit 2000s sitcom “How I Met Your Mother” has been in the works since 2013, going through multiple creative teams. The extended gestation may have been benefited “How I Met Your Father” head writers Isaac Aptaker and Elizabeth Berger, allowing them to bring the series more in line with the expectations of 2020s audiences — primarily by including more cultural diversity. Hilary Duff stars as a lovesick modern-day New Yorker named Sophie, while Kim Cattrall plays Sophie in the future, looking back at the days when she was trying to figure out which of the handful of men in her social circle might be her perfect match. The new show’s approach hews close to the original, using an old-fashioned sitcom style as it follows a bunch of bright and optimistic young people, stumbling through the early stages of adulthood.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arriving: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“Falling for Figaro”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Year of the Everlasting Storm”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“Pharma Bro”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Bear”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Golden Palace” Season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“Madagascar: A Little Wild” Season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“Bergman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“Sex Appeal”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“Georgetown”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Engine Repair”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to Peacock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‘Wolf Like Me’ Season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Starts streaming: Jan.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Australian romantic dramedy, Josh Gad plays a widowed father named Gary who has a chance encounter with an advice columnist named Mary (Isla Fisher) and feels the kind of personal connection he hasn’t known since his wife died. Mary likes Gary, too, but she has a big, scary secret that makes it hard for her to stay with any man for long. “Wolf Like Me” was written and directed by Abe Forsythe, whose 2019 horror comedy “Little Monsters” (also starring Gad) blended bloody zombie attacks into a relatively grounded story about people coping with everyday personal problems. This six-episode series is similarly genre-bending, injecting suspense and even a hint of the supernatural into a character study of a lost, lonely man, seeking companionship for himself and his child.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arriving: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Black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“Supernatural Academy” Season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“True Story with Ed &amp;amp; Randall” Season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Denzel Washington as Macbeth in “The Tragedy of Macbeth.” (PHOTOGRAPH BY Apple TV+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 w:history="1">
        <w:r>
          <w:rPr>
            <w:rFonts w:ascii="arial" w:eastAsia="arial" w:hAnsi="arial" w:cs="arial"/>
            <w:b/>
            <w:bCs/>
            <w:i/>
            <w:color w:val="0077CC"/>
            <w:kern w:val="32"/>
            <w:sz w:val="28"/>
            <w:szCs w:val="32"/>
            <w:u w:val="single"/>
            <w:shd w:val="clear" w:color="auto" w:fill="FFFFFF"/>
            <w:lang w:val="en-US" w:eastAsia="en-US" w:bidi="ar-SA"/>
          </w:rPr>
          <w:t>Where Mental Illness Meets Brutality in Jail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2014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WINERIP and MICHAEL SCHWIRTZ; Susan C. Beachy contributed research.</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being arrested on a misdemeanor charge following a family dispute last year, Jose Bautista was unable to post $250 bail and ended up in a jail cell on Rikers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days later, he tore his underwear, looped it around his neck and tried to hang himself from the cell's highest bar. Four correction officers rushed in and cut him down. But instead of notifying medical personnel, they handcuffed Mr. Bautista, forced him to lie face down on the cell floor and began punching him with such force, according to New York City investigators, that he suffered a perforated bowel and needed emergency surgery.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a few weeks earlier, Andre Lane was locked in solitary confinement in a Rikers cellblock reserved for inmates with mental illnesses when he became angry at the guards for not giving him his dinner and splashed them with either water or urine. Correction officers handcuffed him to a gurney and transported him to a clinic examination room beyond the range of video cameras where, witnesses say, several guards beat him as members of the medical staff begged for them to stop. The next morning, the walls and cabinets of the examination room were still stained with Mr. Lane's blood.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assaults on Mr. Bautista and Mr. Lane were not isolated episodes. Brutal attacks by correction officers on inmates -- particularly those with mental health issues -- are common occurrences inside Rikers, the country's second-largest jail, a four-month investigation by The New York Times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Reports of such abuses have seldom reached the outside world, even as alarm has grown this year over conditions at the sprawling jail complex. A dearth of whistle-blowers, coupled with the reluctance of the city's Department of Correction to acknowledge the problem and the fact that guards are rarely punished, has kept the full extent of the violence hidden from public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Times uncovered details on scores of assaults through interviews with current and former inmates, correction officers and mental health clinicians at the jail, and by reviewing hundreds of pages of legal, investigative and jail records. Among the documents obtained by The Times was a secret internal study completed this year by the city's Department of Health and Mental Hygiene, which handles medical care at Rikers, on violence by officers. The report helps lay bare the culture of brutality on the island and makes clear that it is inmates with mental illnesses who absorb the overwhelming brunt of the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which the health department refused to release under the state's Freedom of Information Law, found that over an 11-month period last year, 129 inmates suffered ''serious injuries'' -- ones beyond the capacity of doctors at the jail's clinics to treat -- in altercations with correction department staff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cataloged in exacting detail the severity of injuries suffered by inmates: fractures, wounds requiring stitches, head injuries and the like. But it also explored who the victims were. Most significantly, 77 percent of the seriously injured inmates had received a mental illness diagnosis.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Covering Jan. 1, 2013, to Nov. 30, 2013, the report included no names and had little by way of details about specific cases. But The Times was able to obtain specific information on all 129 cases and used it to take an in-depth look at 24 of the most serious incidents, including Mr. Bautista's and Mr. Lane's. The Times also examined numerous other attacks on inmates by jail employees uncovered independently of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emerges is a damning portrait of guards on Rikers Island, who are poorly equipped to deal with mental illness and instead repeatedly respond with overwhelming force to even minor provocations.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notes that health department staff members interviewed 80 of the 129 inmates after their altercations with correction officers. In 80 percent of the cases, inmates reported being beaten after they were handcuffed.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contained hints of efforts to cover up the assaults. More than half of the inmates reported facing ''interference or intimidation'' from correction officers while seeking treatment after an altercation.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five of the 129 cases, the beatings followed suicide attempts.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cases were similar to Mr. Bautista's and Mr. Lane's, in which several guards ganged up on a single inmate. At times, a slight aimed at a correction officer set off a chain of events that ended savagely.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was often hard to know what precipitated the altercation or who was at fault, the severity of the inmates' injuries makes it clear that Rikers guards regularly failed to meet basic professional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so, none of the officers involved in the 129 cases have been prosecuted at this point, according to information from the Bronx district attorney's office. None have been brought up on formal administrative charges in connection to the cases so far either, though that process can sometimes be lengthy, and the Correction Department does not comment on pending investigations.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assaults took place as guards have been struggling to contain surging violence at Rikers. The number of fights between inmates has increased year by year since at least 2009, according to Correction Department data. Assaults on correction officers and civilian staff members have also risen.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growing numbers of mentally unstable inmates, with issues like depression, schizophrenia and bipolar disorder, are a major factor in the violence. Rikers now has about as many people with mental illnesses -- roughly 4,000 of the 11,000 inmates -- as all 24 psychiatric hospitals in New York State combined. They make up nearly 40 percent of the jail population, up from about 20 percent eight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jail is not equipped for them. Inmates are housed on cellblocks supervised by uniformed men and women who are often poorly trained to deal with mental illness, and rely on pepper spray, take-down holds and fists to subdue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Rikers, inmates with mental health problems are especially vulnerable, often the weakest in a kind of war of all against all, preyed upon by correction officers and other inmates. The prolonged isolation, extremes of hot and cold temperatures, interminable stretches of monotony punctuated by flashes of explosive violence can throw even the most mentally sound off balance and quickly overcome those whose mental grip is already tenuous.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Surrounded and overwhelmed, some withdraw into themselves. Others lash out. Almost daily, correction officers and civilian staff members are splashed with urine and other bodily fluids. And sometimes they are attacked. This year, two interns working in mental health units were assaulted. One suffered a broken nose, eye socket and jaw.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Inmates with mental illnesses commit two-thirds of the infractions in the jail, and they commit an overwhelming majority of assaults on jail staff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by law, they cannot be medicated involuntarily at the jail, and hospitals often refuse to accept them unless they harm themselves or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Shakima Smith-White drew a sharp contrast between how her son Michael Megginson, who has bipolar disorder, was treated during the three years he was committed to state psychiatric hospitals and the year he has spent at Rikers after being jailed on a robbery charge. ''The hospital gave him a shot in his backside to knock him out, and then put him in a padded room for a few hours until he was calm,''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jail, on Oct. 8, after a violent encounter with guards, he was found by clinicians curled up on the concrete floor of a holding cell, his wrist fractured, an eye swollen shut and bruises all over his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violence continues to worsen, even as Mayor Bill de Blasio and his new reform-minded correction commissioner have vowed to bring Rikers Island under control. Correction officers used force on inmates 1,927 times in the first six months of 2014, an increase of more than one-third compared with the same period last year, according to Correction Department data.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officers is up nearly 90 percent over the last five years, even as the jail population has declined.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lots of brutality,'' said Daniel Selling, who, until two months ago, was the director of the jail's mental health services. ''Horrible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Guards, One Inmate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Conditions inside Rikers have rarely been a priority for city officials, but several recent episodes involving mentally disturbed inmates have heightened scrutiny of the jail complex and spurred calls for change. In February, a mentally ill homeless veteran died after the temperature in his cell reached more than 100 degrees. A month later, federal authorities indicted a correction officer on charges of violating the civil rights of an inmate with schizophrenia who swallowed toxic detergent and died, despite begging for medical attention for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cases, however, reflected indifference and neglect. What the health department study documented was different: It showed that violence committed by guards against inmates is pervasive and routine.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129 inmates the study was based on, 45 had to be transported off the island to the emergency rooms of local hospitals for treatment. The rest were referred to an emergency service on the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Correction Department regulations say that a blow to the face or head should be the last resort when restraining an inmate. But that is exactly where inmates were injured in 73 percent of the violent encounters with officers. Just over a third of the assaults resulted in broken bones; more than 40 percent led to cuts that required stitches.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August, Carlos Gonzalez, who suffered from depression and schizophrenia, was holding hands with his fiancée in a visiting area when a guard told him to let go. The guard threw him against a wall and told him to apologize for continuing to hold on, according to a Legal Aid Society complaint. In Mr. Gonzalez's version of the events, he said he was sorry, but the guard told him to say it louder. When Mr. Gonzalez, who was arrested for violating an order of protection, refused, he said two guards punched him in the face. Mr. Gonzalez's eardrum was ruptured, and he was so bloodied the guards made him change into a clean jumpsuit before he was taken to a clinic and later to Elmhurst Hospital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Brian Mack's case, guards were allegedly settling a score. Mr. Mack, 57, who has been convicted of grand larceny, told investigators and health officials that he was assaulted in May 2013 by a captain and another officer after the captain challenged him over complaints he made about guards stealing inmates' food. The captain struck him in the eye with his radio and the officer punched him in his jaw, Mr. Mack told investigators from the correction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workers later reported that he had sustained ''serious head trauma,'' including a broken jaw and eye socket. Correction Department officials claimed Mr. Mack's injuries came from a fight with other inmates, but board investigators could find no record of such a fight in the department's log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many of the cases examined by The Times, the guards' responses seemed to grossly outweigh the perceived offense. The altercation involving Mr. Bautista early last year is especially puzzling.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four guards cut him down from his makeshift noose, he lay prone on the floor of the cell for nearly a minute but then suddenly stood up. Later Mr. Bautista, then 37 and a married father of five who made a living as a house painter and dishwasher, told investigators he did not know why he stood, except that he was confused.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5-foot-5, he is significantly smaller than the guards. Whether the four standing over him were startled, scared or angry is hard to know since the surveillance camera that caught much of what happened was unable to pick up sound. But this was the moment when they began wrestling with him and dragging him around the cell.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investigators from four city agencies -- the Board of Correction, the Department of Correction, the health department and the office of the medical examiner -- watched the video, and all reached the same conclusion. ''It can be clearly seen that officers are punching this inmate,'' wrote Kennith Armstead of the Correction Board, which monitors conditions at Rikers and investigates serious incidents.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pain was unbearable, said Mr. Bautista, who was later told he had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felt all the strength going out of my legs and couldn't stand up anymore,'' he said in an interview. ''My stomach felt really 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Jail rules called for him to be transported to the clinic by gurney, but the officers half-walked, half-dragged him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Feces from the perforated bowel were leaching into his abdomen. ''My stomach was swelling,'' Mr. Bautista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few hours, he said, he was put into a van and thought he was going to the hospital, but instead was driven around and returned to the clinic.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charade at Rikers, widely known by jail employees and jokingly referred to by some as ''bus therapy'' -- where guards will load an inmate they do not want around into a van and drive him in circles.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may have been what happened to Mr. Bautista. The jail log had him leaving the clinic at 5:45 p.m. on Jan. 11 and being admitted to Elmhurst Hospital Center at 2:47 a.m. on Jan. 12, according to investigators.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15-minute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Bautista said it was past midnight when a second van ride took him to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he reached the emergency room, he asked to call his wife but was told by doctors there was no time: He was in danger of dying.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written account that the four officers filed within an hour of the incident, none reported being injured.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described what happened as routine, that they had used standard body holds, ''guided'' him to the floor, applied flex-cuffs, ''assisted Bautista to his feet,'' and escorted him to the clinic.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likely would have ended it, except that two weeks later, the board investigator was paging through a stack of injury reports when he noticed No. 828, Mr. Bautista's case. Written across the bottom were the words ''small bowel perforation'' and ''sent out via E.M.S. for a life-threatening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Investigators from the Correction Department interviewed nine witnesses, repeatedly reviewed the video and concluded that Officer Kevin Barnaby had punched Mr. Bautista several times in the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Barnaby denied this. He told investigators that it was Mr. Bautista who had started the fight by ''rolling around squirming and attempting to bite'' them. He said what looked like punches was him ''trying to get Bautista's hands out to be cuffed.''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February, investigators recommended filing administrative charges against Mr. Barnaby, writing that besides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he had filed a false report and given false testimony.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overruled. Two deputy commissioners in the Correction Department, Florence Finkle and Thomas Bergdall, determined that notwithstanding the serious injury, the force used was not excessive and did not violate the department's policies, a spokesman said. They concluded, according to a department report, that Officer Barnaby ''might have actually believed he was trying to grab Bautista's arms out from under him.'' The city's Department of Investigation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both reviewed the case and decided not to bring criminal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end, the only person punished for the altercation was Mr. Bautista, who received an infraction for ''physically resisting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spent about a week in the hospital and then was released from Rikers. His misdemeanor charge was dropped soon after, and he has filed a lawsuit against the Correction Department. From the surgery, he has a foot-long scar down his stomach, which, he says, still causes him pain if the weather is bad or if he turns too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Promise of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Rikers is far from alone as a correctional institution struggling with an influx of inmates with mental illnesses. According to some studies, correctional facilities now hold 95 percent of all institutionalized people with mental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jails have learned to cope. In San Francisco, for instance, officers are taught to use ''verbal judo"-- tactics to talk an inmate down in order to de-escalate a crisis -- and to ignore an inmate's taunts if that is what it takes to keep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York, by contrast, guards' responses sometimes look more like street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recent City Council hearing about problems at Rikers, Joseph Ponte, who took over as the city's correction commissioner in April, acknowledged the department he inherited was ''deeply troubled.''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came to New York with a reputation as a reformer after spending three years as the correction commissioner in Maine, where he reduced the use of solitary confinement and overhauled mental health care in the state prison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Taming the violence at Rikers will not be so easy.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about The Times's findings, Mr. Ponte acknowledged that Rikers was in need of change to ''really bring it into the 21st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policies governing when correction officers can use force were outdated and would be rewritten by the fall. Rookie officers, who have almost no on-the-job training after the academy, often did not know when to use force and how to de-escalate confrontations rather than use violence, he said. The new budget included funding for 12 new training captains to help mentor rookie officers going forward. The department also plans to increase the number of security cameras, which have been shown to reduce violence. They currently cover 42 percent of the jail space where officers interact, according to the Department of Correction.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Ponte said it was a minority of correction officers who engaged in brutal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really don't have a culture of violence,'' he said. ''We have problems and we're working to address those.''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Ponte has devoted particular attention to mental health in his first few months in New York, promising to work closely with the health department in changing Rikers.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appears to have strong backing from the mayor, who appropriated $32 million in the new budget for mental health programs and more correction officers. At a Board of Correction meeting last Tuesday, Mr. Ponte said he planned to use some of that funding for staffing 370 new units to house the jail's most violent inmates, including 120 who have mental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June, Mr. de Blasio also created a task force to study ways to improve care for people with mental illnesses cycling in and out of the criminal justice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Jail staff members complain they do not have the tools to properly care for inmates with mental health problems. Health privacy laws prevent uniformed officers from getting information they could use to better do their jobs, including knowing whether an inmate is taking his medication.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Mental health clinicians are unable to involuntarily medicate inmates who go off medication and often do not have access to the full range of drugs available outside the jail. Many clinicians complain that they are working in a setting that is controlled by correction officials who do not understand mental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January, the Department of Correction announced it was ending the use of solitary confinement for the inmates classified as ''seriously mentally ill,'' because it can exacerbate their conditions, and instead would provide them with more therapy. But the definition of ''seriously mentally ill'' includes only a small percentage of inmates who have received particular diagnoses, like schizophrenia or bipolar disorder, and meet certain criteria relating to their condition. A vast majority of inmates with mental health issues, even significant ones, can still be sent to solitary and make up more than half of the inmates in those cellblocks.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Mr. Ponte, the Correction Department recently moved to ensure its officers received more mental health training at the Correction Academy, adding an additional eight hours to the 38.5 hours trainees previously received.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so, it is clear from interviews that many guards harbor a deep skepticism for the purported mental health conditions of inmates.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half are faking it,'' said one officer, who has worked on a mental observation unit most of his 10 years at Rikers and asked that his name not be used because he was not authorized to speak to the news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little chance for significant change at Rikers without the correction officers' union on board, and Norman Seabrook, its president, has made it very clear that he is not. He has accused the health department of undermining security at the jail with its efforts to curtail the use of solitary confinement and divert more inmates to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19 years, Mr. Seabrook has headed the Correction Officers' Benevolent Association, becoming one of the most powerful labor leaders in the state and exerting a control over the 9,000 rank-and-file members in a way that is rare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he said he tried to instruct his members to use force judiciously.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I have a correction officer here or there that goes over and beyond? I'm not going to say that I don't,'' he said. ''That's just like having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fires 41 shots.''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 said that for every violent guard, there are those who are victims of attacks by inmates. Correction officers go to the hospital with injuries every day,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about the officer that has a broken eye socket?'' Mr. Seabrook said. ''What about the officer that has a concussion? What about the officer that has their finger bitten off from these same individuals that people want to talk about as so so innocent?''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Tensions over how to handle inmates with mental illnesses surfaced recently while Mr. Ponte, Mr. Seabrook and Dr. Mary Travis Bassett, the health commissioner, were touring the Central Punitive Segregation Unit at Rikers. Inmates there are locked in solitary for 23 hours a day. As health officials were explaining the screening process that is supposed to be used before an inmate with a mental illness is placed in segregation, Mr. Seabrook erupted, according to two people who were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asked Dr. Bassett how she would feel if his officers suddenly disappeared from the cellblock, leaving her alone with 100 vicious inmates -- and then he answered his own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You'd be soiling your pants, he told her. (His words were more graphic.)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jail belongs to us,'' Mr. Seabrook yelled. ''It does not belong to the department of mental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Anger on Both Sides of Bars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correction officials should be able to send troublesome inmates with mental illnesses to solitary confinement and how long they should be confined there is one of the thorniest issues facing correction officials, not just in New York but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have made clear that prolonged isolation can have a devastating effect on those with psychiatric issues, but even mental health workers at Rikers have fretted over the recent scaling back of the use of solitary at the jail, worrying dangerous inmates will be able to operate with impunity.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clear from the health department study is that assaults on inmates in the solitary confinement units are especially common, accounting for nearly a third of the serious injuries. Inmates there are so desperate to be let out of the cell that some will pound on their doors, scream, even cut themselves in hopes of getting a meeting with a social worker and an hour out of their cells.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the guards are not happy about being there, either. Several interviewed said they worked at Rikers because it pays a good union wage with pension benefits. When asked about the job itself, repeatedly the answer was, ''I hate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can make for a lot of angry people in very tight quarters.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2013, Luis Rosario got into a verbal back-and-forth with two officers and a captain in a solitary confinement unit for inmates with mental illnesses. After dragging him from his cell, one officer held him by his handcuffs and the other beat him, while their captain looked on, according to a complaint he filed with Correction Department investigators. The bones in Mr. Rosario's face were so badly broken he needed his jaw wired shut.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Correction officers are supposed to show restraint, but in a place that has been growing more violent by the year, a code of behavior based on an eye for an eye appears to have taken 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the case on the night of Dec. 17, 2012, when an inmate flooded Cellblock 13B, a solitary confinement unit in the George R. Vierno Center at Rikers. Dinner was delayed, and inmates were told there might not be any dinner; vicious threats were exchanged between inmates and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Correction officers removed two inmates, Tamel Dixon, 20, and Mr. Lane, 24, from their cells. Mr. Dixon, who had been arrested on charges of stealing cellphones, was dragged out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Lameen Barnes prepared the official incident report that night on what happened to Mr. Dixon, writing that he had tried to throw an ''unknown liquid substance'' at the officers, and in response, they had searched his cell for contraband. When they entered, the report said, Mr. Dixon refused to come out, insulted them and would not follow their orders. He was restrained and handcuffed to a gurney.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on his feet, inmate Dixon was eventually escorted to the main clinic for medical examination without any further incident of force used,'' Mr. Barnes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nothing like what actually happened, according to accounts from three people who were there. Two requested anonymity because they said they feared retaliation from officers as well as their employer, Corizon, which has a contract with the city to provide health care at the jail. For the third witness, The Times was provided a copy of the clinician's email to superiors about the incident, on the condition that the sender's name be withheld.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their accounts, a group of correction officers wheeled Mr. Dixon into an examination area without a security camera. ''Don't leave me,'' he kept yelling to the medics and social workers. ''They're going to kill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a half-dozen guards were crowded around the gurney, and one kept punching Mr. Dixon in the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the correction officers brought in Mr. Lane, who had also splashed guards with a liquid. Mr. Lane was known as a disruptive inmate. He had been in and out of Rikers, and much of his most recent stint had been spent in solitary confinement. Born to a mother who was a crack addict, he spent most of his time growing up in foster homes and had a lengthy history of mental health problems, with diagnoses for schizophrenia, bipolar disorder, depression and attention deficit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punched me in the face and they kept punching me and punching me and punching me,'' Mr. Lane recalled in an interview at Elmira Correctional Facility, where he recently completed a two-year sentence for a credit card theft conviction.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captains, Budnarine Behari and Rod Marcel, oversaw the guards in the beatings, the clinic workers who were there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one much worse and longer,'' the email from the clinician said. ''Staff members were visibly upset and some said they were sick to their stomachs.''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staff members pleaded with them to stop, Captain Behari asked how they would feel if they had been splashed with urine, witnesses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Captain Behari was involved in another beating eight months earlier in which an inmate's jaw and nose were broken. Administrative charges were brought against him but the verdict is still pending, more than two years later. A spokesman for the Bronx district attorney's office said it was investigating the captains in the clinic case. But three witnesses told The Times they have not talked to anyone from the prosecutor's office in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Patrick Ferraiuolo, president of the captains' union at Rikers, said both captains were placed on modified duty seven months after the clinic incident, collecting full pay, but assigned to jobs that did not involve contact with inmates. Neither of the captains had been interviewed by prosecutors, he said, because they had acted appropriately.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clinic that night, Mr. Lane said, Captain Marcel kept yelling, ''Stop resisting.''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I be resisting when I'm cuffed to the gurney?'' Mr. Lane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officer took a knuckle brace and put it on his hands, just started hitting me, boom, boom,'' he said. ''My head started leaking blood, and that's when I started getting dizzy and dizzy and dizzy,'' he said, adding that he eventually passed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he came to, he said, ''I'm bloodied up, my teeth is all bloody, my mouth is all bloody. I got blood all down my throat.''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morning, when the day shift arrived, there was still blood splattered around examination room No.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LOCKED IN A Culture of Violence</w:t>
      </w:r>
    </w:p>
    <w:p>
      <w:pPr>
        <w:keepNext w:val="0"/>
        <w:spacing w:before="240" w:after="0" w:line="260" w:lineRule="atLeast"/>
        <w:ind w:left="0" w:right="0" w:firstLine="0"/>
        <w:jc w:val="left"/>
        <w:rPr>
          <w:lang w:val="en-US" w:eastAsia="en-US" w:bidi="ar-SA"/>
        </w:rPr>
      </w:pPr>
      <w:r>
        <w:rPr>
          <w:lang w:val="en-US" w:eastAsia="en-US" w:bidi="ar-SA"/>
        </w:rPr>
        <w:br/>
      </w:r>
      <w:hyperlink r:id="rId64" w:history="1">
        <w:r>
          <w:rPr>
            <w:rFonts w:ascii="arial" w:eastAsia="arial" w:hAnsi="arial" w:cs="arial"/>
            <w:i/>
            <w:color w:val="0077CC"/>
            <w:sz w:val="20"/>
            <w:u w:val="single"/>
            <w:shd w:val="clear" w:color="auto" w:fill="FFFFFF"/>
            <w:lang w:val="en-US" w:eastAsia="en-US" w:bidi="ar-SA"/>
          </w:rPr>
          <w:t>http://www.nytimes.com/2014/07/14/nyregion/rikers-study-finds-prisoners-injured-by-employees.html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4" style="position:absolute;z-index:2516633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ANDRE LANE: beaten by correction officers. (PHOTOGRAPH BY RICHARD PERRY/THE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Rikers Island is the second-largest jail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Of the 11,000 inmates there, about 4,000 have mental illnesses. (PHOTOGRAPH BY HIROKO MASUIKE/THE NEW YORK TIMES)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OF THE 129 Andre Lane, above, was beaten in an area that didn't have cameras. Below, clockwise from left, Jose Bautista, Tamel Dixon and Brian Mack. (PHOTOGRAPHS BY RICHARD PERRY/THE NEW YORK TIMES) (A14)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DIFFERING OPINIONS: Top left, the correction commissioner, Joseph Ponte. Above, Norman Seabrook, head of the Correction Officers' Benevolent Association. (PHOTOGRAPHS BY JAKE NAUGHTON/THE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HIROKO MASUIKE/THE NEW YORK TIMES) (A15) CHART: Rising Violence: Rikers Island correction officers used force on inmates twice as many times in the past 12 months as they did five years before, even as the jail population declined. (Source: N.Y.C. Department of Correction) (A14)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MAPS: A Year of Brutal Violence: There has been a surge in assaults by correction officers against  inmates at Rikers Island. An internal study found 129 serious injuries  caused by guards over 11 months of 2013. Inmates with mental  disorders make up nearly 40 percent of the roughly 11,000 inmates and  suffered more than three-quarters of the injuries in the study. (MAP FROM PICTOMETRY) (A15)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664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 w:history="1">
        <w:r>
          <w:rPr>
            <w:rFonts w:ascii="arial" w:eastAsia="arial" w:hAnsi="arial" w:cs="arial"/>
            <w:b/>
            <w:bCs/>
            <w:i/>
            <w:color w:val="0077CC"/>
            <w:kern w:val="32"/>
            <w:sz w:val="28"/>
            <w:szCs w:val="32"/>
            <w:u w:val="single"/>
            <w:shd w:val="clear" w:color="auto" w:fill="FFFFFF"/>
            <w:lang w:val="en-US" w:eastAsia="en-US" w:bidi="ar-SA"/>
          </w:rPr>
          <w:t>California Today: 2 Views of the Judge Persky Recall; California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2018 Wednesday 13:08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 A. Del Real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Wednesday: The recall effort that split liberals, questions about the Democratic tide in Orange County and Warriors fans celebrate in Oakland.</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(Want to get California Today by email? Here’s the sign-up.)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Voters in Santa Clara County last week voted to recall Judge Aaron Persky, who sparked national outrage in 2016 while presiding over a high-profile sexual assault case involving a Stanford swimmer. He was the first judge recalled in the state since 1932.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recall effort drew surprising fissures on the left. Some saw the six-month jail sentence Mr. Persky gave Brock Turner as a prime example of the bias women and sexual assault victims face in the courts. Others worried the recall posed a symbolic threat to judicial independence. (For context, and to learn more about the effort, read our stories </w:t>
      </w:r>
      <w:hyperlink r:id="rId72"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and            </w:t>
      </w:r>
      <w:hyperlink r:id="rId73"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asked two of the main players working for and against the recall their thoughts about what it means: Stanford professor Michele Dauber, who led the recall effort; and Judge LaDoris Cordell, a vocal critic of the campaign to remove Mr. Persky. Their responses have been condensed and lightly edited.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recall effort began years before #MeToo became a national conversation. But do you see this recall as part of that movement?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Dauber, writing via email: This is a historical moment in which women from across a broad cross-section of American life are standing up and refusing to continue with business as usual. I think that there is a broad recognition that the high rates of gender-based violence and sexual harassment that women experience are preventing women from achieving 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Cordell, speaking by phone: In my view, when Harvey Weinstein came along, the recall effort co-opted the MeToo conversation. It demonized this judge, who followed the law. It was a very dishonest campaign, and that worked. They said that he’s no better than a judge who engages in sexual assault and harassment. I had a law professor when we were first years who told us a good liar beats the system every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you think this recall represents?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Dauber: The recall, together with the recent Roy Moore Alabama Senate race, demonstrated that violence against women is a voting issue — alongside reproductive freedom. If candidates want the votes of women, they will have to take this issue seriously. If they do not, they will hear from women at the polls.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most unfortunate results of that victim blaming is that women saw virtually the entire legal profession linking arms with a campaign that engaged in this conduct. To women, this reinforced the view that the legal profession itself — judges, lawyers, and court personnel — blame victims, excuse perpetrators, and do not take sexual assault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Cordell: Women have a right to be angry about our criminal justice system and how it responds to the concerns of women. And I’ve been one of those women calling for reform in the system. But an emotional response is not a way to handle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word “lenient” gets used. For me, that means tempering judgment with compassion, with mercy, when it’s appropriate. I’ve sent people to 25 to life, people who did not deserve mercy, but there are some who do. And we now have minimum sentencing requirements and no judge can show mercy.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backlash to your efforts, even from within liberal circles. At times they were extremely personal. What do you make of those critiques?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Dauber: With respect to the concern about judicial independence, Judge Persky is elected. There is no such thing as an elected official who is independent of the electorate. With respect to whether judges will sentence everyone more harshly, I simply don’t agree that this will occur and I don’t share the dim view of judicial integrity that is embedded in this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campaign was very tightly messaged and focused on ending impunity for high status offenders like Brock Turner. I think judges are smart enough to be able to distinguish Mr. Turner from poor and black and brown drug and nonviolent offenders.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Cordell: My whole team, we were a group of women who were feminists who have been fighting for criminal justice reform for years, we’re liberals, and we’re getting pilloried by the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it’s so reflective of what’s happening right now in our country. When I went to college in the late ’60s and ’70s, everybody had their say. And today you can’t do that. You can’t bring a speaker in if that’s someone you don’t like. In college, you’re supposed to be exposed to as many views as possible. And now there’s yelling and hollering and people saying there isn’t a safe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note: We regularly highlight articles on news sites that have limited access for nonsubscribers.)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radical plan to split California into three separate states has qualified to be on the ballot in November. [</w:t>
      </w:r>
      <w:hyperlink r:id="rId74" w:history="1">
        <w:r>
          <w:rPr>
            <w:rFonts w:ascii="arial" w:eastAsia="arial" w:hAnsi="arial" w:cs="arial"/>
            <w:i/>
            <w:color w:val="0077CC"/>
            <w:sz w:val="20"/>
            <w:u w:val="single"/>
            <w:shd w:val="clear" w:color="auto" w:fill="FFFFFF"/>
            <w:lang w:val="en-US" w:eastAsia="en-US" w:bidi="ar-SA"/>
          </w:rPr>
          <w:t>The Los Angeles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report found that African-Americans are disproportionately involved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cases on Bay Area Rapid Transit. [</w:t>
      </w:r>
      <w:hyperlink r:id="rId75" w:history="1">
        <w:r>
          <w:rPr>
            <w:rFonts w:ascii="arial" w:eastAsia="arial" w:hAnsi="arial" w:cs="arial"/>
            <w:i/>
            <w:color w:val="0077CC"/>
            <w:sz w:val="20"/>
            <w:u w:val="single"/>
            <w:shd w:val="clear" w:color="auto" w:fill="FFFFFF"/>
            <w:lang w:val="en-US" w:eastAsia="en-US" w:bidi="ar-SA"/>
          </w:rPr>
          <w:t>The Mercury News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National Democrats are turning to Hollywood for help shaping their message during the midterm elections and beyond. [</w:t>
      </w:r>
      <w:hyperlink r:id="rId76" w:history="1">
        <w:r>
          <w:rPr>
            <w:rFonts w:ascii="arial" w:eastAsia="arial" w:hAnsi="arial" w:cs="arial"/>
            <w:i/>
            <w:color w:val="0077CC"/>
            <w:sz w:val="20"/>
            <w:u w:val="single"/>
            <w:shd w:val="clear" w:color="auto" w:fill="FFFFFF"/>
            <w:lang w:val="en-US" w:eastAsia="en-US" w:bidi="ar-SA"/>
          </w:rPr>
          <w:t>Politico</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Will the rise in Democratic voters in Orange County be enough to flip the U.S. House? [</w:t>
      </w:r>
      <w:hyperlink r:id="rId77" w:history="1">
        <w:r>
          <w:rPr>
            <w:rFonts w:ascii="arial" w:eastAsia="arial" w:hAnsi="arial" w:cs="arial"/>
            <w:i/>
            <w:color w:val="0077CC"/>
            <w:sz w:val="20"/>
            <w:u w:val="single"/>
            <w:shd w:val="clear" w:color="auto" w:fill="FFFFFF"/>
            <w:lang w:val="en-US" w:eastAsia="en-US" w:bidi="ar-SA"/>
          </w:rPr>
          <w:t>The Los Angeles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Katie Hill, who is facing off against Representative Steve Knight in the 25th District, reflected on her chances and the sexism within her own party took her by surprise. [</w:t>
      </w:r>
      <w:hyperlink r:id="rId78" w:history="1">
        <w:r>
          <w:rPr>
            <w:rFonts w:ascii="arial" w:eastAsia="arial" w:hAnsi="arial" w:cs="arial"/>
            <w:i/>
            <w:color w:val="0077CC"/>
            <w:sz w:val="20"/>
            <w:u w:val="single"/>
            <w:shd w:val="clear" w:color="auto" w:fill="FFFFFF"/>
            <w:lang w:val="en-US" w:eastAsia="en-US" w:bidi="ar-SA"/>
          </w:rPr>
          <w:t>The New Yorker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brush fire in the West Side of L.A. prompted scores of home evacuations. The blaze was started by a weed-Wacker someone was using to clear brush ahead of fire season. [</w:t>
      </w:r>
      <w:hyperlink r:id="rId79" w:history="1">
        <w:r>
          <w:rPr>
            <w:rFonts w:ascii="arial" w:eastAsia="arial" w:hAnsi="arial" w:cs="arial"/>
            <w:i/>
            <w:color w:val="0077CC"/>
            <w:sz w:val="20"/>
            <w:u w:val="single"/>
            <w:shd w:val="clear" w:color="auto" w:fill="FFFFFF"/>
            <w:lang w:val="en-US" w:eastAsia="en-US" w:bidi="ar-SA"/>
          </w:rPr>
          <w:t>The Los Angeles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Emergency room visits have increased in Southern California since the Affordable Care Act passed, contrary to goals set by proponents of the law. [</w:t>
      </w:r>
      <w:hyperlink r:id="rId80" w:history="1">
        <w:r>
          <w:rPr>
            <w:rFonts w:ascii="arial" w:eastAsia="arial" w:hAnsi="arial" w:cs="arial"/>
            <w:i/>
            <w:color w:val="0077CC"/>
            <w:sz w:val="20"/>
            <w:u w:val="single"/>
            <w:shd w:val="clear" w:color="auto" w:fill="FFFFFF"/>
            <w:lang w:val="en-US" w:eastAsia="en-US" w:bidi="ar-SA"/>
          </w:rPr>
          <w:t>The O.C. Register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Tesla, the Palo Alto company, announced Tuesday that it was reducing its work force by 9 percent. [</w:t>
      </w:r>
      <w:hyperlink r:id="rId81" w:history="1">
        <w:r>
          <w:rPr>
            <w:rFonts w:ascii="arial" w:eastAsia="arial" w:hAnsi="arial" w:cs="arial"/>
            <w:i/>
            <w:color w:val="0077CC"/>
            <w:sz w:val="20"/>
            <w:u w:val="single"/>
            <w:shd w:val="clear" w:color="auto" w:fill="FFFFFF"/>
            <w:lang w:val="en-US" w:eastAsia="en-US" w:bidi="ar-SA"/>
          </w:rPr>
          <w:t>The Los Angeles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Highway 1 on the southern section of Big Sur will reopen at the end of July after its yearlong closure. [</w:t>
      </w:r>
      <w:hyperlink r:id="rId82" w:history="1">
        <w:r>
          <w:rPr>
            <w:rFonts w:ascii="arial" w:eastAsia="arial" w:hAnsi="arial" w:cs="arial"/>
            <w:i/>
            <w:color w:val="0077CC"/>
            <w:sz w:val="20"/>
            <w:u w:val="single"/>
            <w:shd w:val="clear" w:color="auto" w:fill="FFFFFF"/>
            <w:lang w:val="en-US" w:eastAsia="en-US" w:bidi="ar-SA"/>
          </w:rPr>
          <w:t>The Mercury News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Community college professors in California are increasingly frustrated with changes pushed by the system chancellor, Eloy Ortiz Oakley. [</w:t>
      </w:r>
      <w:hyperlink r:id="rId83" w:history="1">
        <w:r>
          <w:rPr>
            <w:rFonts w:ascii="arial" w:eastAsia="arial" w:hAnsi="arial" w:cs="arial"/>
            <w:i/>
            <w:color w:val="0077CC"/>
            <w:sz w:val="20"/>
            <w:u w:val="single"/>
            <w:shd w:val="clear" w:color="auto" w:fill="FFFFFF"/>
            <w:lang w:val="en-US" w:eastAsia="en-US" w:bidi="ar-SA"/>
          </w:rPr>
          <w:t>The Sacramento Bee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California voting experts warn that the state’s voters are suffering from “voter fatigue.” [</w:t>
      </w:r>
      <w:hyperlink r:id="rId84" w:history="1">
        <w:r>
          <w:rPr>
            <w:rFonts w:ascii="arial" w:eastAsia="arial" w:hAnsi="arial" w:cs="arial"/>
            <w:i/>
            <w:color w:val="0077CC"/>
            <w:sz w:val="20"/>
            <w:u w:val="single"/>
            <w:shd w:val="clear" w:color="auto" w:fill="FFFFFF"/>
            <w:lang w:val="en-US" w:eastAsia="en-US" w:bidi="ar-SA"/>
          </w:rPr>
          <w:t>The Los Angeles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dry winter last year followed by an anticipated hot summer could bring an increased fire risk to Southern California. [</w:t>
      </w:r>
      <w:hyperlink r:id="rId85" w:history="1">
        <w:r>
          <w:rPr>
            <w:rFonts w:ascii="arial" w:eastAsia="arial" w:hAnsi="arial" w:cs="arial"/>
            <w:i/>
            <w:color w:val="0077CC"/>
            <w:sz w:val="20"/>
            <w:u w:val="single"/>
            <w:shd w:val="clear" w:color="auto" w:fill="FFFFFF"/>
            <w:lang w:val="en-US" w:eastAsia="en-US" w:bidi="ar-SA"/>
          </w:rPr>
          <w:t>The O.C. Register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 “fire hydrant for helicopters” in Southern California could give firefighters a leg up in combating out-of-control blazes. [</w:t>
      </w:r>
      <w:hyperlink r:id="rId86" w:history="1">
        <w:r>
          <w:rPr>
            <w:rFonts w:ascii="arial" w:eastAsia="arial" w:hAnsi="arial" w:cs="arial"/>
            <w:i/>
            <w:color w:val="0077CC"/>
            <w:sz w:val="20"/>
            <w:u w:val="single"/>
            <w:shd w:val="clear" w:color="auto" w:fill="FFFFFF"/>
            <w:lang w:val="en-US" w:eastAsia="en-US" w:bidi="ar-SA"/>
          </w:rPr>
          <w:t>The O.C. Register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Finally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estimated one million fans crowded onto the streets of downtown Oakland Tuesday to mark the Golden State Warriors’ N.B.A. championship win with a booze-filled victory parade.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Confetti spewed into the air as the hometown heroes were greeted by cheering revelers. The streets were awash with blue and gold banners, T-shirts and hats as marchers rejoiced. Steph Curry popped champagne and sprayed it out over the parade.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the third such pageant in four years, much to the city’s delight. “I want to enjoy this as much as I did my first and my second one,” Mr. Curry told television cameras, before sprinting off to greet people standing along the parade’s barricades.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California Today goes live at 6 a.m. Pacific time weekdays. Tell us what you want to see: </w:t>
      </w:r>
      <w:hyperlink r:id="rId87" w:history="1">
        <w:r>
          <w:rPr>
            <w:rFonts w:ascii="arial" w:eastAsia="arial" w:hAnsi="arial" w:cs="arial"/>
            <w:i/>
            <w:color w:val="0077CC"/>
            <w:sz w:val="20"/>
            <w:u w:val="single"/>
            <w:shd w:val="clear" w:color="auto" w:fill="FFFFFF"/>
            <w:lang w:val="en-US" w:eastAsia="en-US" w:bidi="ar-SA"/>
          </w:rPr>
          <w:t>CAtoday@nytimes.com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 Today is edited by Julie Bloom, who grew up in Los Angeles and graduated from U.C. Berkeley.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Ana Gabriela Hermosillo joined a demonstration calling for the recall of Santa Clara County Judge Aaron Persky in San Jose in January. (PHOTOGRAPH BY Gary Reyes/San Jose Mercury News, Bay Area News Group, via Associated Press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666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Racial Harassment Altering Blacks' Choices on Colleges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1990,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 Column 5;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ISABEL WILKERSON</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cases of racial harassment on the nation's campuses and a general atmosphere of racial tension have become increasingly important factors in the decisions made by many black families about where to send their children to college, according to high school counselors and black students and their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perception of racial hostility is inducing more families to send their children to historically black colleges to avoid the issue altogether, while others are scrutinizing predominantly white schools more carefully to weed out those that appear less racially tolerant.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schools are getting more and more applications from students who are disgruntled,'' said Alan Kirschner, vice president for programs and public policy at the United Negro College Fund. ''These students want the chance to develop without the threat of harassment that looms over many of those campuses.''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Mood of Apprehension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Kharis McLaughlin, a Boston guidance counselor who works with black college-bound students, remembers the apprehension a group of black students felt when she recently took them to the University of Massachusetts at Amherst, where a racial melee occurred after the 1986 World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students were a bit fearful,'' Mrs. McLaughlin said. ''Whether it's right or wrong, these things will sway people if they perceive a danger. If you hear that someone had a horrible experience at a school, you're not likely to go. That's how decisions are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choices seem to be getting narrower for blacks looking for predominantly white schools not touched by racial turmoil. In the last five years, incidents of racial harassment or violence have been reported at more than 300 colleges and universities across the country, according to the National Institute Against Prejudice and Violence, an independent, nonprofit policy research group based in Baltimore that tracks racial violence on college campuses. All types of campuses are involved, a including the University of Massachusetts at Amherst, The Citadel, Smith College, Brown University, Wesleyan University, the University of Michigan, the University of Wisconsin and the University of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incidents range from racist graffiti and hate notes to the formation of white supremacy groups and allegations of racially motivated brutality by campus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at hundreds of other campuses where there may be no reports of overt acts of bigotry, black students describe a general sense of polarization and hostility.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more than 1,000 students, most of them black, halted traffic with a sit-in on Broad Street in the middle of Temple University's Philadelphia campus, after members of a white fraternity, armed with baseball bats and sticks, chased three blacks they believed had broken windows of their fraternity house. Eleven students were injured in the melee, eight of them black, and students said the campus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handcuffed only black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Emory University in Atlanta last March, a black woman found racist epithets scrawled in her dormitory room and her stuffed animals ripped apart. The case is being investigated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Georgia Bureau of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at Trinity College in Hartford, billiard balls were thrown through a window at a black cultural center, setting off a protest march by black students the next 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Question for Recruiters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such incidents, racial harassment has become a standard question facing college representatives trying to recruit black students to predominantly white campuses, and with each racial incident comes a battery of calls from concerned black parents of current or prospective students, college officials say. The officials are less inclined to say whether black applications to their schools have risen or decreased, and without access to such data at all campuses where incidents have occurred, it is impossible to quantify cause and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recent incidents, a big majority of the nation's one million black college students - about 80 percent - remain enrolled at the nation's predominantly white colleges, as against about 20 percent at historically black colleges, said Dr. Reginald Wilson, a senior scholar at the American Council on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question in my mind that black kids are leaving white schools or not going to them in the first place because of the chilly climate,'' he said. ''But it's not the parting of the Red Sea. There is not a flood of people leaving white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schools that have taken the lead in censuring acts of bigotry are finding that the perception of a hostile campus may long outlive the incidents themselves.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One Senior's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months of indecision, Robin Scott, a graduating senior at Cass Technical High School in Detroit, recently chose Spelman College, a historically black women's college in Atlanta, over the University of Michigan, where racist jokes broadcast on the campus radio station and the distribution of racist fliers in 1987 marred the school's reputation.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administration has since instituted a code that specifically prohibits racial harassment and has sponsored many conferences and seminars to encourage racial tolerance. Still, Ms. Scott's recent visit to the Ann Arbor campus confirmed suspicions founded on the incidents,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white students were cold and distant,'' she said. ''I have to deal with racism the rest of my life. Why should I deal with that in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fall, two members of an all-white fraternity at the University of Mississippi were stripped, bound and stranded at Rust College, a predominantly black school nearby, with racial slurs and ''KKK'' written on their chests. Although one fraternity member was expelled and four were suspended for the incident, recruiting is still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been at this university 28 years, and the progress made here is absolutely remarkable,'' said Ed Meek, a spokesman for the University of Mississippi. ''Yet a problem like that negates all of that in the minds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then, the incidents have dogged the university in its effort to attract more black students. ''We recruit very aggressively, one on one, and that subject comes up,'' Mr. Meek said. ''We have learned in some cases to bring it up ourselves.''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Hardening of Perceptions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 not take long for images and perceptions to calcify, students say. ''We all have families across the nation and we go back and tell them, and these things spread,'' said Yvette Russell, a black student at the University of Massachusetts at Amherst.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study by the Institute Against Prejudice and Violence showed that one out of five minority students is subjected to some form of physical or psychological racial harassment every year. One out of three of those victims re-experience harassment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seeing a spiraling of tension,'' said Dr. Howard J. Ehrlich, a sociologist who is the research director of the institute. ''Most of the incidents are forms of psychological harassment that involve the total humiliation of the student. I have no doubt that the increase in enrollment at black colleges is a result of black students' apprehension.''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parents and students try to find clues about a campus's atmosphere and commitment to diversity by poring over guidebooks, checking black retention and graduation rates, going over the ratios of blacks to the total enrollment.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some parents are finding there is no way to shield their children completely. One couple in New York had settled on Brown University as the No. 1 choice for their 16-year-old daughter, Jessica, who will be putting in her applications next year. But the family was dismayed when it learned of several racial incidents at the campus, which is in Providence. ''It was a reaction of, ''Now what do we do?' '' said Jessica's mother.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Could Happen Anywhere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incidents could happen anywhere, Dr. Ehrlich said, adding, ''There are no external characteristics that will tell you on what campus the incidents will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some black students end up regretting the choice they made. ''At times I wish I had gone somewhere else so that I wouldn't have to deal with these things,'' said Derrick Young, a student at the University of Illinois, where racial tensions rose last month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broke up two predominantly black parties. ''I spend hours upon hours dealing with these types of issues. That's time away from studying.''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like Clarence Wilson of Oklahoma City, are transferring to black institutions. Last year, Mr. Wilson left the University of Oklahoma, where white fraternity members were seen wearing T-shirts emblazoned with black stereotypical characters and where he said white friends would socialize with him in dormitory rooms but not in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he is a sophomore at Xavier College in New Orleans. ''I decided it was time to leave,'' he said. ''I realized I was missing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Tony Hampton, of Chicago, says he does not think he would be a graduating college senior if he had not gone to Xavier. ''Not until I came to Xavier did I get some self-esteem,'' Mr. Hampton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others say black students need to become accustomed to being in the minority. ''You take a risk of these things' happening whenever you go to a predominantly white school,'' said Gene Williams, a junior at Emory University in Atlanta. ''Emory is really just a microcosm of of our whole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 experts warn that merely turning to black schools is not the long-term solution. ''Those colleges don't have the capacity to handle all those kids,'' Dr. Wilson said. ''We can't use the black schools as an escape. The question is, How can we make the white schools more hospitable?, because that's where the bulk of them are going to go.''</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668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Refocusing Officers' Firearms Training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1999,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5;  Column 1;  Metropolitan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JODI WILGOREN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JODI WILGOREN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Time was, firearms training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was all about how to shoot. Now, it increasingly focuses on when to shoot -- and when not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even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academies in New York and across the nation spend more hours and energy on tactics, using interactive videos as well as role-playing exercises, officers are still formally judged only on their marksmanship. They win qualification to carry weapons based on their scores in target practice, not their performance under pressure in situations intended to test decision-making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fatal Feb. 4 shooting of Amadou Diallo, an unarmed West African immigrant, by four New York officers has renewed calls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critics and black and Hispanic leaders to improve the training in firearms use, with a particular emphasis on how the city's cultural diversity should fit into officers' split-second choices on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is not the shooting, the problem is who they're shooting," said Officer Charles Billups, an 18-year veteran of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who heads a statewide group of black officers, the Grand Council of Guardians. "Proper firearms training is knowing when to draw the gun or to keep it holstered, and they don't get enough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the goal of video simulators like that used by Firearms Training Systems, a company that provides training programs to 450 law enforcement agencies, including the New York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absolute worst thing you can have in a no-shoot situation is an accurate shooter," noted Steve Higgins, a former director of the Bureau of Alcohol, Tobacco and Firearms, who now works at the firearms training company, which is based in Suwanee, Ga. "This has taken training to whether or not you should be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law enforcement experts here and around the nation were asked in interviews last week to isolate the tenets of arms training, they struggled to get beyond the generalizations of their manuals.  The policies are written in strong, simple language. In New York, for example, officers are told to shoot only as a "last resort" and only enough to stop a threat. But that leaves a lot of room for interpretation.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does it take to stop a threat? Can a suspect be stopped without being killed? As the number of bullets fired at Mr. Diallo -- 41 -- is repeated across the city in incredulous conversations,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experts cannot even agree on whether it is realistic to expect officers to pause after a few rounds rather than empty their 16-bullet clips.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Firearms training, in New York and elsewhere, starts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and continues throughout officers' careers.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rookies get 10 days of training in firearms and tactics during their seven months at the academy. That is less than the 90 hours provided for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about average nationally, several experts said. Officers then get informal training in their precincts, and a day of seminars twice yearly when they are tested again in the use of their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departments test officers every month (Los Angeles does so quarterly) but others require requalification just once a year, experts said. And by and large, requalification tests only measure the accuracy of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scores do is test your mechanical ability to hit the target," said James Fyfe, a criminologist at Temple University. "The more ephemeral stuff is encouraging officers to approach situations in a more careful way. I don't know how you can test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when officers are transferred to undercover assignments like the street crimes unit that was involved in the Diallo shooting, they attend a special three-day workshop that includes some firearms and tactics review. An additional two-day firearms training unit for street crime officers is being designed and, in the days since the shooting, the unit has had extra training sessions before each shift.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training is very dynamic," said Marilyn Mode, the department's chief spokeswoman. "We're always looking at different things to see how we can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10-day course in weapons use at the firing range in Rodman's Neck in the Bronx,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recruits spend half the time on shooting fundamentals and reviewing the law and policy on deadly force, and in firing exercises using 600 rounds of live ammunition.  The other five days are devoted to tactics. Two of those days are given to the Firearms Training Systems simulator, which uses a laser-equipped gun and an interactive video to imitate dangerous situations. In addition, they fire 350 more rounds and take a trip through what officers call the "fun house," a mock tenement building filled with surprises that present rookies with common "shoot/don't shoot" choices.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"fun house," in a large, hangar-like building just off the main shooting range, yellowed newspaper clippings taped to the walls tell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killed in the line of duty; instructors tell students that they are trying to keep the collection of clippings from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the building, trainers act out harrowing scenes by playing innocent citizens and vicious thugs, harmless junkies and murderous kingpins. The scenes are designed to make the students anxious, and they are often more ambiguous than the situations described in the department's Patrol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fundamental message at Rodman's Neck is simple: Shoot only when life is threatened, and then only enough to stop the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should shoot when they think their life is in danger, but that may differ: I may shoot before you shoot," said Ron McCarthy, a firearms consultant based in California who is familiar with New York's training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things that are boilerplate, like a deadly force policy, like the law, and all of those are mitigated by circumstances," Mr. McCarthy said. "And then there's an intangible. You can be right by the law, and right by the policy, but deep down inside know that you could resolve this without firing a shot. That's the ethics thing, that's the personal character, what you only see when nobody else is looking."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ago, New York officers were taught to shoot to kill; later, the instructions were changed to aim at "central mass," the torso. Now it is "shoot to stop," which is intended to be more restrained, but is also more vague.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 J. Bratton, the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in the Giuliani administration, said in an interview that officers should fire several bullets and then reassess the threat. But others say that is unrealistic in the rapid-fire world of semiautomatic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"You're not Picasso," said Aaron Rosenthal, a retired New York officer who now teaches at John Jay College of Criminal Justice. "You don't paint and then step back to admire your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officers are mistaken in their perception of threat, not pausing can result in a barrage of bullets like the 41 fired at Mr. Diallo; if the threat is real, pausing can be deadly -- to the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York's policy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goes beyond state law and is more restrictive than that of the Federal Bureau of Investigation, forbidding officers to fire from or at moving vehicles, to sound warning shots, or to shoot at a fleeing felon. National experts praised both New York's policies and its training regimen as a model for the nation, although several noted that it is difficult for the department to find the time and money to keep its huge force of about 40,000 officers in top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live firing range at Rodman's Neck accommodates only 150 officers at a time, and the department has only a half-dozen Firearms Training Systems machines, which cost about $80,000 each. With large academy classes of 2,000 recruits, "the logistics of training them is a nightmare," Mr. Fyfe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Expanded training in other areas, such as the diversity of an urban population, has eaten into the budget and time available for training in traditional areas, such as firearms.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critics have suggested that cultural issues be included more directly in the firearms training. If a person does not respond to commands like "Show me your hands," for example, they suggest that the person may not be able to understand English.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including a citizen committee formed after the attack on Abner Louima, the Haitian immigrant allegedly assaulted by officers in August 1997, have criticized the videos for presenting negative stereotypes of members of minority groups, and for not including situations common in New York, such as high-rise apartment buildings, subways and crowded streets. (The department and the training company are at work on a video that is specific to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 enforcement experts say the best training is just running officers through as many situations as possible, so right and wrong decisions can be internalized and recalled instinctively when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more about software than hardware," said Massad F. Ayoob,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New Hampshire who heads the firearms and deadly force committee of the American Society of Law Enforcement Trainers. "We educate the brain before the trigger finger."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670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A New York Inmate Dies, and No One Is Punished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2015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WINERIP and MICHAEL SCHWIRTZ; Susan C. Beachy contributed research.</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DANNEMORA, N.Y. -- Inmates who have served time at the Clinton Correctional Facility here tell of being taken aside by a sergeant soon after they arrive and given a warning: Cross the guards, and bad things can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do. Inmates describe being ambushed by guards and beaten, taunted with racial slurs, and kept out of sight, in solitary confinement, until the injuries inflicted on them have healed enough to avoid arousing suspicion.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story in particular has been passed along over the last few years as a kind of parable of brutality and injustice on the cellblocks. Leonard Strickland was a prisoner with schizophrenia who got into an argument with guards, and ended up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inmates' telling, the guards got away with murder, ganging up on Mr. Strickland and beating him so viciously that he could barely move. The guards deny this, saying they acted only in self-defense and did what was necessary to subdue an out-of-control prisoner.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what came next is indisputable. In a security video obtained by The New York Times, Mr. Strickland is seen in handcuffs, barely conscious and being dragged along the floor by officers, while a prison nurse standing close by does nothing. Even as he lies face down on the floor, near death, guards can be heard shouting, ''Stop resisting.''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 time an ambulance arrived, medical records described Mr. Strickland's body as cold to the touch and covered in cuts and bruises, with blood flowing from his 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2010 case fits a troubling pattern of savage beatings by corrections officers at prisons across New York State and a department that rarely holds anyone accountable, issues that have been highlighted in a series of articles over the past year by The Times and The Marshall Project, a nonprofit news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Strickland's death was only briefly noted in local newspapers, and probably would have been forgotten by all but the officers and inmates. But the escape of two murderers from Clinton in June attracted extraordinary attention to the maximum-security prison, and details about its inner workings, long held secret, have started to reach outsiders.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Investigations by The Times uncovered the serious security lapses that made the escape possible, as well as beatings by guards during the interrogations that followed. State officials have said they are investigating the abuse claims, but there is little to indicate any results will come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internal affairs unit of the New York State Department of Corrections and Community Supervision has long been mired in dysfunction. Its former director of operations is awaiting trial on charges of sexually harassing several subordinates.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with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local district attorney's office could not recall the last time charges had been brought against an officer at Clinton for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if ever, though inmates have filed scores of brutality lawsuits in recent years.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Northern District of New York, which has jurisdiction over nearly half of the state's 54 prisons, has not brought a brutality case involving a state corrections officer in at least five years, according to a spokesman.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Strickland case,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district attorney concluded there had been no criminal wrongdoing, though two state prison watchdog agencies, the State Commission of Correction and the Commission on Quality Care and Advocacy for Persons With Disabilities, issued highly critical reports documenting numerous misleading and false statements by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dozen or so officers and medical personnel identified in the investigations either still work at Clinton or other state prisons, or were promoted or retired with full benefits. In the years since the Strickland case, several of them have again been accused of brutality by inmates.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was able to piece together the story behind Mr. Strickland's death by reviewing internal corrections department reports, log book entries and statements by the officers involved, along with the autopsy report and records by paramedics and emergency room doctors. Separately, six inmate witnesses were tracked down and interviewed at four prisons around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was also able to obtain a copy of a hand-held security video recorded by an officer that documented the last 45 minutes of Mr. Strickland's life. It was made public last month, after the newspaper petitioned the court and argued for its release in the course of a lawsuit filed by the Strickland family. Usually these suits are dismissed or settled before they reach trial. But the family's decision to push ahead with the case compelled the officers involved to testify in court several weeks ago, and made public evidence that would normally be off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Accountability is typically elusive in these kinds of cases. Officers rarely speak up about wrongdoing for fear of reprisals from their fellow guards and will lie to protect them, current and former corrections officials said. They are also shielded by a union that even high-ranking members of the corrections department acknowledge holds tremendous sway over what goes on inside the prisons.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corrections department spokesman said officials could not comment on the Strickland case because of the pending litigation, and the acting commissioner, Anthony J. Annucci, declined a request for an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news conference in September, Gov. Andrew M. Cuomo dismissed the possibility that officer brutality in the state prison system was a serious problem, suggesting that force is sometimes necessary to keep order. ''They have to make sure they get a certain amount of respect in the job, otherwise they get hurt,'' Mr. Cuomo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Bottom of the Stairs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state's 17 maximum security prisons, Clinton has a reputation for being particularly violent. While racial tension is a fact of life in many prisons, inmates say it is especially bad at Clinton, located in this rural area not far from the Canadian border. The prison is the biggest local employer and pays a good wage by regional standards. All but a few of the 950 guards, including those involved in the altercation with Mr. Strickland, are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majority of the inmates, like Mr. Strickland, are black and come from New York City, 300 miles to the south; they say they face a constant barrage of racial slurs.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years before Mr. Strickland's death, another black inmate, Bradley Ceasar, died under similar circumstances.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Ceasar, 52, who was developmentally disabled, got into a confrontation with guards on Aug. 11, 2008, and within hours was dead. Officers and a nurse ignored his repeated pleas for help and provided no medical care, investigators said. An autopsy later determined that his ribs had been so badly broken that his lungs could not inflate properly, and he suffocated.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determined that the officers' actions were appropriate, and in the end, the only person disciplined was a prison nurse, Beth Farnan, who was fined $500. She remains employed at Clinton.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Mr. Ceasar, Mr. Strickland was not known as a violent inmate. While many of the prisoners at Clinton are serving sentences for murder, rape and other brutal crimes, Mr. Strickland had been convicted of criminal possession of a weapon.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had not committed a serious disciplinary infraction during his previous four and a half years in prison, according to state records. At the trial, Sgt. Betsy Whelden-Berglund said that for six months in 2009 she had overseen the cellblock where he was housed and had had no problems with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Strickland, however, did have a history of behaving erratically. By summer 2010, he had stopped taking medication for his schizophrenia, according to prison records. At various times, his mother, Selena Strickland, said, he claimed that he had had a baby, that he was God, that he was a millionaire and that he was married to Beyoncé. That August, when his mother last visited him, she said, ''he was talking out of his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morning of Oct. 3, 2010, the 44-year-old Mr. Strickland was upset that a guard had confiscated a plastic hand mirror, according to several accounts. Not long after returning to the cellblock from breakfast, he got into a disagreement with an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this point on, the stories told by guards and inmate witnesses diverge widely.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guards' version, described at trial, Mr. Strickland argued with an officer, Casey Strong, after being ordered to gather his possessions and go downstairs to be locked into a new cell.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inmates, Officer Strong was considered trouble. He had a history of violent confrontations. Over an eight-year period he had been injured during fights with inmates and gone on disability leave three times, he testified at the November trial. He said that he had retired last summer, at 36, and was unemployed and collecting disability insurance.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Strong asserted in his trial testimony that Mr. Strickland punched him in the shoulder during the dispute. To defend himself, Officer Strong said, he punched Mr. Strickland twice in the head and once in the chest. He said he grabbed the inmate in a bear hug, and they struggled and both fell down the concrete stairs.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Strong was able to stop himself halfway down, he said, but Mr. Strickland fell to the bottom. Despite the fall, several officers said, Mr. Strickland was able to jump to his feet and start fighting with a second guard, Cory Liberty. According to the court testimony, Officer Liberty then punched Mr. Strickland several times, while Officer Strong used his baton to hit him in the back and legs repeatedly.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then nearly two dozen officers, responding to a call for backup, had surrounded Mr. Strickland.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still he continued to ''struggle violently,'' Officer Liberty contended. Only when four guards grabbed a limb each and pinned him to the ground was he finally subdued, several testified.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prison accident report filed shortly after the episode listed only minor injuries to the officers, mostly bruises and pulled muscles. The two guards who had repeatedly punched Mr. Strickland also had swollen right hands. (Another officer later testified at trial that she had suffered broken ribs, but this was not mentioned in medical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said Mr. Strickland had no visible injuries. Nor, they said, did he ever complain about being hurt.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interviews, inmates said the guards were lying.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 Kevin Goode, Walter Maddox and Frank Povoski -- said they witnessed Mr. Strickland being pushed, not falling, down the stairs. And three -- Mr. Goode, Mr. Povoski and another inmate who asked not to be identified for fear of retribution -- said they saw him lying, badly injured, at the bottom. Two said that after being beaten by several guards, he was dragged away screaming.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Accounts by prisoners are often viewed skeptically. But the six were all interviewed separately; five were serving time in four different prisons and the sixth had been released. Their versions differed in some details. One said the events unfolded after they came back from breakfast; another said it was after recreation. One prisoner said Mr. Strickland was handcuffed before he was pushed down the stairs; another said it was 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basic story the men told was the same: Mr. Strickland was pushed down a flight of stairs, and then beaten nearly to death by a large group of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Maddox, whose cell was on the same tier as Mr. Strickland's, watched events unfold from about 25 feet away, he said. He recalled Mr. Strickland's making a sound as though he was terrified when he was shoved down the stairs.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Goode was head porter on the cellblock, and he said he was buffing the floor at the foot of the stairway that morning. He said that before Mr. Strickland was pushed, an officer yelled a racial slur. As Mr. Strickland fell downward, Mr. Goode said, his skull hit the concrete steps several times. At the bottom he pulled himself into a tight fetal position, as about 10 officers took turns kicking him in the head and the ribs, Mr. Goode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''beat this kid to zero,''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Povoski, who watched from a floor above, said Mr. Strickland lay so still he assumed he was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He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a physical encounter with guards, inmates, as a matter of standard practice, are taken to the prison emergency room to be examined.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Mr. Strickland arrived, the officers said, he resisted them, disobeying their orders, refusing to stand or walk, and repeatedly kicking them. They testified that they responded professionally, transporting Mr. Strickland from the prison emergency room to the mental health ward, and providing appropriate first 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sworn statements bear little resemblance to the images captured that morning on the 45-minute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Investigators from the commissions of both correction and quality care reviewed the video and wrote reports that were highly critical of the guards' response, as well as the medical care provided by the prison nurse. ''Strickland did not resist the officers, nor was he out of control,'' the quality care commission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video begins, Mr. Strickland is seen wearing white boxer shorts and a brown T-shirt, torn across his left shoulder. A large, purplish bruise is visible. He is cuffed from behind and pressed against a cinder block wall by two officers, Terry James and Kevin Trombley.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''Inmate Strickland, you're going to comply with a strip frisk, do you understand me?'' said Sgt. Steven Sweeney, who was supervising.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Strickland looks unstable on his feet. His head is down. Over the next few minutes, he appears to grow weaker, at one point slumping over and trying to hold his head up with his right arm. It seems only the guards are keeping him from falling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he slumps to the floor.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guards standing around him continue shouting throughout. ''Stop resisting.'' ''Don't push back.'' ''He's still fighting.''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lawyer for the Strickland family, John Seebold, contended that at this point in the video the officers were acting as if he was resisting to justify their brutal treatment of him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five minutes, while Mr. Strickland seems barely conscious, the officers decide to take him upstairs to the mental health ward and give him an injection to calm him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gurney a few feet away, but Officers James and Trombley grab Mr. Strickland by his arms, which are still handcuffed, and lift them until they are hyperextended behind his head. Then they drag him out of the room. (In Sergeant Sweeney's subsequent report, he wrote, ''I directed the officers to assist him to the elevator using professional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drag him onto the elevator, take it to the third floor, then drag him off, dropping him face down in a hallway, still handcuffed. (''I again directed staff to assist inmate off the elevator in which staff complied,'' Sergeant Sweeney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Mr. Strickland is left lying on the ground for more than two minutes, motionless, several officers step over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9 minutes 15 seconds into the video, someone is heard asking, ''Is he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next 35 minutes, as nurses and officers perform CPR, Mr. Strickland is unconscious and unmoving, yet remains handcuffed. (Asked at trial why the handcuffs were not removed, Sergeant Sweeney answered, ''Medical's involved, but he's still a disciplinary problem for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video concludes at 10:15 a.m., as Mr. Strickland is loaded into the back of an ambulance and the doors close behind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Handcuffed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investigators were scathing in their assessment of the medical response by the prison nurse, Robert Fitzgerald. A report by the State Commission of Correction said Mr. Fitzgerald ''showed complete disregard of the obvious signs of a nonresponsive inmate.''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video, Mr. Fitzgerald is seen standing nearby and doing nothing as Mr. Strickland collapses onto the emergency room floor, and is dragged to the elevator.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of riding in the elevator along with the officers to provide care for Mr. Strickland, Mr. Fitzgerald took the stairs. Again he is seen on the video off to the side, watching for nearly three minutes while Mr. Strickland lies motionless in the hallway of the mental health clinic, near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asked during a deposition why he did not intervene sooner, Mr. Fitzgerald said he had to wait for Sergeant Sweeney to determine that the inmate was no longer a safety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when Sergeant Sweeney was asked during the trial why it had taken him so long to give Mr. Fitzgerald permission to treat the inmate, he said that the decision on when to intervene was Mr. Fitzgerald's.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''Medical should have did something,'' the sergeant testified.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Thirty-one minutes into the video, Mr. Fitzgerald can be heard complimenting an officer administering CPR. ''You're doing great,'' the nurse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reality, those present were doing a poor job, according to the medical experts who testified for the plaintiff and the defense at the trial. Because Mr. Strickland was handcuffed from behind the entire time, his back was not flat against the floor, compromising the effectiveness of the CPR, both doctors testified. And instead of continuously applying CPR, the staff took numerous breaks.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until the ambulance crew arrived, 30 minutes after Mr. Fitzgerald first noted that Mr. Strickland had stopped breathing, did he suggest removing the handcuffs.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there any way we can get those cuffs off the back of him?'' Mr. Fitzgerald asked an ambulance worker.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think he's going to go anywhere,'' she answered.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ambulance arrived at Champlain Valley Physicians Hospital at 10:40 a.m., and at 10:45 Mr. Strickland was formally pronounced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Curious Diagnosis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medical report by the ambulance crew detailed extensive injuries: bruises all over Mr. Strickland's body, including his forehead, head, left cheek and shoulders; a missing tooth on the upper left side of his mouth; blood and clear fluid coming from his ears; bloody abrasions on both knees; and markings suggesting that something may have been placed around his 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autopsy by the county coroner concluded that Mr. Strickland had died of cardiorespiratory arrest due to cardiac ischemia, meaning his heart could not get sufficient oxygen and ceased to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trial, the medical expert for the Strickland family, Dr. Alan Schechter, an emergency room physician at Montefiore Medical Center, testified that based on the autopsy results he believed Mr. Strickland died when his heart gave out from ''stress induced by the altercation.''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he did not have the stressful events, he would not have had a heart attack,'' said Dr. Schechter, who handles quality care reviews of emergency room deaths at Montefiore.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Had Mr. Strickland received the proper medical care, the doctor testified, ''more likely than not he would have survived.''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Donald Doynow, an attending physician in emergency medicine at St. Peters Hospital in Albany, was the medical expert for the state. He testified that the coroner's autopsy results were incorrect, and that the inmate had instead died from a condition known as Excited Delirium Syndrome.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controversial diagnosis, viewed with skepticism by many in the medical profession. The syndrome is not listed in the current Diagnostic and Statistical Manual of Mental Disorders, nor is it recognized by the American Medical Association or the American Psychological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however, recognized by the American College of Emergency Physicians.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Doynow said studies had found that among the groups most vulnerable to Excited Delirium Syndrome were males who suffered from mental illness and stopped taking their medication. One of the most prominent symptoms, he said, is the loss of the ability to feel pain, which could explain how a prisoner might be able to repeatedly resist the physical restraints applied by corrections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Doynow said the syndrome could bring about cardiac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pressed about the syndrome, Dr. Doynow, who has been practicing medicine since 1988, testified that he himself had never seen a case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Seeking Answers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Clinton there is a committee of inmates designated to meet regularly with the prison management team as well as uniformed officers, to discuss issues of concern. Typically, the topics might include the handling of proceeds from bottle returns, or the distribution of stamps.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at the meeting held on Nov. 22, 2010. Mr. Strickland's death, and brutality at the prison, were at the top of the inmates'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Committee members complained that violence by the guards was out of hand. They asked that the administration provide them with a copy of the Strickland autopsy report and requested an investigation into the alleged beating of an inmate, Thomas Murphy, who they said had been badly injured 20 minutes before Mr. Strickland, by guards ''wearing steel toe boots.''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administrators present at the meeting were the prison's superintendent, Thomas LaValley, and two of his deputies, along with Sergeant Sweeney.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minutes of the meeting, the prison administrators responded that ''all allegations of abuse are investigated,'' and ''when the autopsy is completed it will be public knowledge.''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Povoski, who was vice president of the inmates' committee at the time, said the autopsy was never received and brutality at the prison continued, unabated.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Brutal Legacy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years since, several officers involved in the Strickland case have been named in lawsuits filed by other inmates alleging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suit filed last year by one inmate, Moshe Cinque Canty, claimed that a group of officers, including Sergeant Sweeney, handcuffed him, beat him and dragged him around by his dreadlocks. The officers shouted racial slurs, the suit claims. One guard yelled for the officers to pull the dreadlocks from Mr. Canty's head and ''choke the nigger with them,'' the suit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Mr. Canty, who is serving time for attempted murder and robbery, when the beating was over Sergeant Sweeney told the others to straighten up their clothes, saying, ''We have to look professional.''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legal filing, the officers denied all of Mr. Canty's accusations.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pending suit from last year names Sergeant Sweeney along with Kevin Trombley, the officer who handcuffed Mr. Strickland and helped drag him to the elevator.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Edwin Banks, who is serving time for drug possession, said in the suit that Officer Trombley had repeatedly harassed him about his dreadlocks. One morning, after breakfast, according to Mr. Banks, Officer Trombley, Sergeant Sweeney and others severely beat him. Mr. Banks claimed that the sergeant then had the guards carry him by his limbs to the infirmary, with one officer grabbing his shirt collar so tightly that he passed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Lawyers for the officers have not yet filed a response to the accusations.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each of these cases, inmates said they had filed grievances with the prison administration and written letters to Albany, including to the governor. Nothing came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Within two weeks of Mr. Strickland's death, several inmates said, they were questioned by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internal affairs investigators with the corrections department. Most said they did not know the names of the officers involved but would have been able to make identifications if they saw them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has interviewed more than a dozen inmate witnesses in connection with several brutality cases in recent months, and not one had been shown photos of suspect officers by state investigators,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Partly because the video evidence in the Strickland case was so compelling, investigators with the corrections department referred the case to the State Bureau of Labor Relations for possible departmental disciplinary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Nothing happened. The state agency that oversees licensing of medical professionals did not pursue the matter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concluded ''that no criminal conduct of others contributed'' to the death, and the Clinton County district attorney declined to present the case to a grand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and the nurse involved either continue to work for the corrections department or have retired with their full pensions. At the trial, Sergeant Sweeney said he left the department last May after 33 years of service, and is now working as a rural mail carrier.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civil case is not likely to be resolved any time soon. Unless the parties settle first, the judge is expected to take up to a year to render his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hearing this month in Albany, Daniel O'Donnell, the chairman of the State Assembly prisons committee, called for the creation of an independent oversight agency to monitor the state prison system. The meeting was adjourned, until an unspecified date, because the corrections department declined to testify.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civil trial, Mr. Strickland's mother, a former nursing home aide who is 70 years old, testified that she used to try to make the six-hour bus trip from Brooklyn to visit her son once a month, but since he died she had moved to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was asked how she learned of her son's death. She said a prison chaplain had called a minister that he knew in Brooklyn, who came to her house. She said that the next day, she phoned a counselor at Clinton to ask if there was any information about how her son had died. The counselor, she said, told her ''no, because it was under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no funeral, Mrs. Strickland told the court. ''I had lack of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death certificate, her son was buried on Oct. 15, 2010, in the Clinton Correctional Cemetery, a mile outside the prison wall.</w:t>
      </w:r>
    </w:p>
    <w:p>
      <w:pPr>
        <w:keepNext w:val="0"/>
        <w:spacing w:before="240" w:after="0" w:line="260" w:lineRule="atLeast"/>
        <w:ind w:left="0" w:right="0" w:firstLine="0"/>
        <w:jc w:val="left"/>
        <w:rPr>
          <w:lang w:val="en-US" w:eastAsia="en-US" w:bidi="ar-SA"/>
        </w:rPr>
      </w:pPr>
      <w:r>
        <w:rPr>
          <w:lang w:val="en-US" w:eastAsia="en-US" w:bidi="ar-SA"/>
        </w:rPr>
        <w:br/>
      </w:r>
      <w:hyperlink r:id="rId110" w:history="1">
        <w:r>
          <w:rPr>
            <w:rFonts w:ascii="arial" w:eastAsia="arial" w:hAnsi="arial" w:cs="arial"/>
            <w:i/>
            <w:color w:val="0077CC"/>
            <w:sz w:val="20"/>
            <w:u w:val="single"/>
            <w:shd w:val="clear" w:color="auto" w:fill="FFFFFF"/>
            <w:lang w:val="en-US" w:eastAsia="en-US" w:bidi="ar-SA"/>
          </w:rPr>
          <w:t>http://www.nytimes.com/2015/12/14/nyregion/clinton-correctional-facility-inmate-brutality.html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7" style="position:absolute;z-index:2516725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Leonard Strickland's grave at the Clinton prison cemetery. (PHOTOGRAPH BY JACOB HANNAH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video still shows prison guards dragging Mr. Strickland, handcuffed, out of an elevator at the prison hospital in 2010.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Leonard Strickland, in a video still, in the prison emergency room after a confrontation with guards who repeatedly punched him and hit him with a baton.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5:08: Although a gurney was nearby, guards dragged Mr. Strickland from the E.R. A supervisor later said he had ordered officers to use ''professional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Strickland in 2009. Left, the Clinton Correctional Cemetery, where Mr. Strickland was buried on Oct. 15, 2010. (PHOTOGRAPH BY JACOB HANNAH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escape of two murderers from Clinton Correctional Facility in June drew extraordinary attention to the prison. (PHOTOGRAPH BY JACOB HANNAH FOR THE NEW YORK TIMES) (A20-A21)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37:44: When prison medical staff members tried to resuscitate Mr. Strickland, after not helping him for many minutes, they did so incorrectly,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43:39: By the time Mr. Strickland was loaded into the ambulance, his body was cold to the touch, medical records say. Full video: nytimes.com/nyregion. (A21)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ABUSED BEHIND BARS: A special report.;</w:t>
        </w:r>
      </w:hyperlink>
      <w:r>
        <w:rPr>
          <w:rFonts w:ascii="Arial" w:hAnsi="Arial" w:cs="Arial"/>
          <w:b/>
          <w:bCs/>
          <w:kern w:val="32"/>
          <w:sz w:val="32"/>
          <w:szCs w:val="32"/>
          <w:lang w:val="en-US" w:eastAsia="en-US" w:bidi="ar-SA"/>
        </w:rPr>
        <w:br/>
      </w:r>
      <w:hyperlink r:id="rId117" w:history="1">
        <w:r>
          <w:rPr>
            <w:rFonts w:ascii="arial" w:eastAsia="arial" w:hAnsi="arial" w:cs="arial"/>
            <w:b/>
            <w:bCs/>
            <w:i/>
            <w:color w:val="0077CC"/>
            <w:kern w:val="32"/>
            <w:sz w:val="28"/>
            <w:szCs w:val="32"/>
            <w:u w:val="single"/>
            <w:shd w:val="clear" w:color="auto" w:fill="FFFFFF"/>
            <w:lang w:val="en-US" w:eastAsia="en-US" w:bidi="ar-SA"/>
          </w:rPr>
          <w:t>At Nassau Jail, Inmates Say Guards Rule With Brutality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1999,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5; Metropolitan Desk ; Column 5; ; Special Report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M. HALBFINGER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DAVID M. HALBFINGER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EAST MEADOW, N.Y., Jan. 30</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blow, the inmate told investigators, hit him squarely in the stomach.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jail guard, he said, had grabbed a frying pan from a nearby pantry, said something about confessing one's sins and accepting one's punishment, then suddenly wound up and swung at him. And as he fell, he said, the guard started kicking him, leaving him with broken ribs, vertebrae and severe injuries to his kidney and spleen.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inmate, Thomas Donovan Jr., a mentally retarded man who had been ordered held in protective custody a few hours before, later told his story to investigators from the Nassau Correctional Center and prosecutors from the District Attorney's office. Mr. Donovan, who has an I.Q. of 58 and the emotions of an 8-year-old, instantly picked out the guard's picture from an array of 120 photographs, his father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prosecutors concluded that Mr. Donovan's retardation would make him an unreliable witness, and the guard was never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Donovan's story is five years old now. But according to court records and dozens of interviews with released prisoners and their relatives, correction officers, and law enforcement officials, examples of abuse in the Nassau County jail are all too common and too current. Each year, the District Attorney's office receives dozens of complaints about abuse and brutality, officials say. Yet over the last 10 years no guard has been convicted of attacking an inmate, and only one case was even prosecuted. Meanwhile, the county has paid hundreds of thousands of dollars to settle civil brutality cases, and more are pending.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turned their backs," said Thomas Donovan Sr., a former vice-chairman of the Mellon Bank Corporation whose son and namesake still fears anyone wearing a badge. "If the people in charge had looked into this, we wouldn't have the serious problems we've got now. But they turned their backs, and they reaped the death of a young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young man he spoke of was Thomas Pizzuto, who died Jan. 13while serving the first days of a 90-day sentence for traffic violations. Investigators say that he was brutally attacked by guards after he loudly demanded his daily methadone treatment and that after the beating he was made to sign a document that falsely explained his injuries as the result of an accident.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weeks since his death, former inmates, their lawyers and family members have come forward with stories of brutality by prison guards and, in many cases, photographs to back them up. But the ex-inmates, and some correction officers, say resistance to change runs deep throughout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guard most frequently accused of attacking inmates over the last decade, Salvatore Gemelli, was vice president and then president of the correction officers' union for much of that time. And jail officials have yet to install the surveillance cameras that prosecutors have long urged as a way of deterring beatings and aiding investigators.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of the critics' anger is focused on the office of the Nassau County District Attorney, Denis Dillon. Prosecutors, the critics say, lack the will to aggressively investigate inmates' complaints. And even when there is ample evidence of abuse, they contend, prosecutors seem reluctant to believe inmates whom their office helped incarcerate.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Frederick Brewington, a civil-rights lawyer handling several suits involving abuse of inmates, said prosecutors seemed to give guards a free pass. "They don't pin them down, they don't get any specifics, and they don't follow up,"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 Quigley, chief of the District Attorney's special investigations bureau, said the will to prosecute existed, but the hurdles to investigating jailhouse brutality were all but impossible to overcome: Internal investigators at the jail are overworked, inmates make unconvincing witnesses, and guards never testify against one another. And some inmates and their lawyers agree that the guards go to great lengths to cover up abuse. Dominique Phillips contended in a recent lawsuit against the county that when he tried to photograph his brother's wounds in the jail section of the nearby county hospital, he himself was arrested by correction officers, his camera confiscated, the crucial film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Quigley conceded that in some quarters at least, the appetite for prosecuting misconduct among jail guards has been weak, suggesting that the public itself bears some responsibility. "Does society tolerate this kind of abuse?" he said. "In the cold light of day, no. But in their secret heart of hearts, the answer may be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overseer of the jail, Sheriff Joseph P. Jablonsky, issued a statement last week saying that his department would "vigorously investigate any complaints of inmate abuse," but he has refused numerous requests for an interview. County Executive Thomas S. Gulotta also refused repeated requests for an interview. Asked why, his spokesman, David Vieser, said, "I don't have to tell you a reason."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Jail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Suburban Setting Belies Its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Tucked between the greens of Eisenhower Park and the neat lawns of Levittown's tract houses, the low-rise buildings of the Nassau Correctional Center are not nearly as imposing as those of such urban fortresses as Rikers Island. The Nassau jail, with 2,200 beds, is less than a sixth the size of Rikers.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R. Galvin, 33, had toured Rikers Island once as a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late 1993, Mr. Galvin, of Rockville Centre, entered the Nassau jail as an inmate. He had become embroiled in a bitter breakup with his wife and was accused of violating an order of protection, the first of several charges that eventually cost him his badge. Unable to raise bail, he spent several weeks in pretrial detention.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Dec. 20, 1993, Mr. Galvin said, he was due in court and was told to don an orange jumpsuit. He protested, saying a higher-ranking guard had let him wear street clothes to court a week earlier. "I said, 'The sergeant's right there, can I ask him?' " Mr. Galvin recalled. "He said, 'You don't want to get undressed? I'll undress you.' And he started punching me. Then a second guy started kicking and punching me. I tried covering up, but I was getting kicked and punched from all angles."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Galvin said he later asked for medical attention, and mentioned that he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Suddenly, he said, the guards' demeanor changed, and he was taken to the jail's medical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Galvin filed a complaint with the jail, saying he had suffered a fractured cervical bone in his neck and bruises all over his body. But his neck injury was described by the jail as a sprain, and guards claimed that Mr. Galvin had become belligerent, justifying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An assistant district attorney wrote in a December 1994 letter to a lawyer for Mr. Galvin that Mr. Galvin's "allegations were insufficient to support the initiation of any criminal prosecution of any correction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Galvin said that in several other short stretches at the Nassau jail, most recently last year, he had witnessed numerous beatings of inmates by guards. Once, he said, an inmate in the cell next to his, injured in a bus accident on his way to jail, was crying out for medical attention. "The guard just told him to shut up," Mr. Galvin said. "But he kept yelling for help. Then they opened his door, a bunch of them rushed him and beat him so bad you could hear his head smacking against the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Galvin said he believed many guards were decent and exercised considerable restraint, "but a lot of these guys feel it's their job to beat you. The mentality is, this is corrections, and they're going to correct you. And the longer they're there, the worse it becomes. Some of these guys work double shifts all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Galvin's contentions are supported by the account of a ranking correction officer who has worked at the jail for nearly three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 who insisted on anonymity out of fear of retaliation, said that most guards arrived at the jail with good intentions. But many are soon worn down by peer pressure and intimidation from more aggressive guards and a widespread belief that their supervisors condone violence, he said. "I can't remember the last time anyone has been disciplined for abuse," the officer said. "Denial is so deep, even when they settle complaints out of court, the accusations aren't looked at as being real. The matter's been settled, so the conversation is ended at that point."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Victims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Guards Said to Prey On the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Guards, inmates and investigators all say that child abuse suspects and "celebrity" inmates accused of high-profile crimes suffer the most savage attacks. But they also say that some guards prey upon the most helpless victims, from the disabled to the weak or infirm.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Welch, an insulin-dependent diabetic who had spent a day in court without food, said he was set upon by guards in June 1997 when he repeatedly asked for a sandwich. Mr. Welch was beginning a 15-day sentence for unpaid traffic tickets, according to his lawyer, Marvin Jay Berkeley. And as he sat handcuffed in a van awaiting the drive to jail, he kept asking for something to eat, the lawyer said. Mr. Welch, then 31, told investigators he had displayed a card showing he was diabetic, but guards ignored it. When he asked for food again, a guard punched him in the left eye,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physical abuse continued at the jail. "Nothing happened in the yard," Mr. Welch told investigators. "It was only after we went through the first door by the plexiglass window and I asked for a sandwich again that they started to hit me." Calling him a "junkie," three guards punched and kicked Mr. Welch, he said, breaking his collarbone and several ribs. According to the guards involved, he attacked them. One guard said Mr. Welch, who has no front teeth, tried to bite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month, court documents show, the county's lawyers agreed to settle Mr. Welch's civil-rights lawsuit for $88,500.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his brother Russell, Thomas Pizzuto was also considered an "easy mark" when he entered the Nassau jail in mid-January to begin serving a 90-day sentence for leaving the scene of an accident and driving under the influence of drugs. A recovering heroin addict, Mr. Pizzuto had been undergoing methadone treatment for at least six years. At the methadone program, other patients had warned him about the guards' attitudes toward drug addicts, his brother said. "You're looked down upon,"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Pizzuto was befriended by another inmate on the way into jail that day. The other inmate, who later was interviewed at length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in a recorded interview with a private investigator hired by Mr. Pizzuto's family that Mr. Pizzuto began asking for methadone as soon as he arrived in jail. The other inmate said he told him to be patient.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morning, the inmate said, Mr. Pizzuto started in on the guards again, pestering them for hours. "Tommy was having words with the cops," he said. "The next thing I know I see four guys coming down the tier into his cell. I hear, 'Put your hands down and look the other way.' And I hear a pop-pop-pop."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 said he heard Mr. Pizzuto screaming in agony. The inmate later found Mr. Pizzuto badly bruised, his left eye shut. "He said to me, 'They beat me with a chain,' " the man said. " 'I taste metal in my mouth.' There was one of his teeth right outside the cell. He asked me to pick it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Pizzuto was taken to the hospital on Jan. 11. The next night, his father, Rosario Pizzuto, visited him. When a guard walked out of his hospital room for a moment, Rosario Pizzuto later said, his son whispered to him: "Two guards did it. Two guards beat me up." The next night, Mr. Pizzuto died of abdominal bleeding from a lacerated spleen. His death was ruled a homicide.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Guards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Leader Faced Repeated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Thomas Donovan Sr. believes that Mr. Pizzuto's death could have been prevented.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1993, Mr. Donovan's son, Thomas Jr., was arrested on a charge of child sexual abuse for what Mr. Donovan contends was a misunderstanding in a neighborhood playground. At his arraignment, the judge remanded him to the county jail, and because of his mental retardation marked "PROTECTIVE CUSTODY" on his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notation went ignored, Mr. Donovan said, when his son arrived at jail later that day. According to a Federal civil-rights lawsuit filed by the Donovan family, Thomas Jr. was beaten by a group of guards led by a frying-pan-wielding Mr. Gemelli, who oversaw inmate admissions at the time and who also served as vice president, and later president, of the correction officers'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Donovan, 65, told of a frantic, futile effort to get his son medical attention during his four days in jail, then to make sure that the people responsible would be punished. He said he was cheered when his son quickly picked Mr. Gemelli out of a lineup in front of the assistant district attorney, only to be disappointed later when that prosecutor was transferred and his replacement seemed to lose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he came to view the problem as one of politics. "Politicians react to pressure," he said. "There isn't a pressure group to bring to bear for people who are in prison. But you do have a P.B.A., a sheriffs' association, and those guys bring big-time pressure to bear."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Quigley of the District Attorney's office said it was he, not a politician, who decided against prosecuting Mr. Gemelli. "I'm the guy who said no on Gemelli. I'm the guy," he said repeatedly, his eyes welling up with tears as he discussed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Quigley defended his decision, saying that the younger Mr. Donovan had given somewhat conflicting statements about his injuries and that his disability would have made him vulnerable on cross-examination. He also said that criminal prosecution was not the only remedy available, suggesting that jail administrators should have acted long before 1994, when they finally transferred Mr. Gemelli out of direct contact with inmates.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the system knew about him," Mr. Quigley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by the time Mr. Donovan's son encountered Mr. Gemelli, the guard had already been named as a defendant in Federal civil-rights lawsuits against the county by at least four other inmates. Edward Bilgrei, an Orthodox Jew who claimed he was beaten by Mr. Gemelli in August 1990 after he insisted on wearing a head covering, received $25,000 in an out-of-court settlement. Shawn Mendez was charged in December 1990 with assaulting Mr. Gemelli with a chair, but acquitted at trial; he then sued and won $60,000 in a settlement.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McEnaney accused Mr. Gemelli of pummeling him so badly in December 1991 that the orbital bone around his eye was fractured; he received $375,000 in a settlement. A lawsuit by Robert Scott, who said he was beaten in September 1991, is still pending.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Donovan also sued on his son's behalf in Federal court, and a trial is set for Feb.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lawyer for Mr. Gemelli, Chris P. Termini, said his client had consistently denied all the complaints against him, and suggested that Mr. Gemelli was singled out by inmates because he was the first guard they met when arriving at the jail. He also noted that the District Attorney had never chosen to prosecute Mr. Gemelli, who remains employed at the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Mr. Pizzuto's death,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Brooklyn has begun an investigation, and Mr. Quigley has been dusting off abuse cases that have been closed for years. He said he was looking for reasons to reopen old complaints if they could still be prosecuted or might help make a larger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Donovan Sr. is also hoping that some good will come of Mr. Pizzuto's death. "I was never a radical conservative, death penalty, hang-'em-all guy," he said. "But I was a banker, I was a Republican, I tended to believe policemen, and when I heard minorities complaining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 tended to discount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discount anything anymore," he said. "I'll never be able to serve on a jury again."</w:t>
      </w:r>
    </w:p>
    <w:p>
      <w:pPr>
        <w:keepNext w:val="0"/>
        <w:spacing w:before="240" w:after="0" w:line="260" w:lineRule="atLeast"/>
        <w:ind w:left="0" w:right="0" w:firstLine="0"/>
        <w:jc w:val="lef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1" style="position:absolute;z-index:2516756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Thomas Donovan Jr. says the injuries on his body, top left, were inflicted by Salvatore Gemelli, top right, a guard at the Nassau County jail. Frank Quigley, bottom right, says he decided not to prosecute Mr. Gemelli because Mr. Donovan would not have been an effective witness. Thomas R. Galvin, bottom left, says he was also beaten by guards at the jail. (Vic DeLucia/The New York Times)(pg. B6)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6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Camden's Rankled Ranks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2006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14NJ; Column 4; New Jersey Weekly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JILL P. CAPUZZO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CAMDEN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not been easy being a member of the Camden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First there was last summer's collective shame over failing to find three boys who had climbed inside the trunk of a car and were found suffocated two days later. Next there was a reorganization that shifted specialized officers to street beats, resulting in extensive overtime.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there was the unwelcome distinction of being named America's ''most dangerous city'' for the second year in a row, which, though based on the previous year's crime statistics, nonetheless captured headlines in November. And finally, there was an announcement last month that someone from outside the department was being put in charge.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the awkward title ''interim supersession executive,'' Robert L. Stewart,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executive from Florida, took over the reins of the more than 500-member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Feb. 1, a position he will hold for the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Aside from the ungainly title, Mr. Stewart's arrival marks yet another emergency layer of government applied to this troubled city of about 80,000 -- riddled with crime and poverty -- where things are often not as they appear.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city run largely on state funds where the elected mayor is merely a figurehead, and the actual running of the city is handled by an administrator appointed by the state. It is a city designated an Abbott school district in which most of the financing and operation of the schools is controlled by the state. And it is a city where, with the authority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ceded to the county prosecutor's office, the new chief will not be a chief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appointment of Mr. Stewart has not settled well with many of Camden's rank-and-file officers and supervisors, several of whom had their eye on the top post when the former chief, Edwin Figueroa, announced his retirement late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for those involved in the selection of Mr. Stewart -- a group that included a wide range of public officials but no one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the collective thinking was that there was not anyone in line to take over who could bring about the kind of reform deemed necessary for a force that they say has functioned at substandard levels for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''They've operated in an economically depressed, extremely high-crime area and gotten beaten up a lot over the years,'' said Robert Wasserman, a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policy expert who was brought in by the state attorney general's office to guide a blue ribbon panel formally known as Camden Public Safety Commission, which was assigned to study the problems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panel chairman, Charles Rogovin, said they chose Mr. Stewart,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in the District of Columbia for 20 years and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of Ormond Beach, Fla., because ''we believed the city needed more sophisticated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people in the city felt they were not getting the kind of response they needed,'' said Mr. Rogovin, an emeritus professor at Temple University Law School. ''The department was full of silos, a lot of small units running around trying to address brush fires.''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Search of a New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panel is expected to release its findings and recommendations by the end of this month. In anticipation of that report, Camden County Prosecutor Vincent P. Sarubbi -- who was given full authority over the department in 2003 -- said it was important to get a new leader in place now so he could immediately begin enacting the recommendations.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for the grumbling over the decision to look beyond the department for a new chief, Mr. Sarubbi said his office chose to go outside because he did not see things changing in the entrenched department of 423 uniformed officers and 85 civilian employees.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you look at the criminal justice reports going back to 1969, it's the same criticism over and over again, just change the dates,'' he said. ''We had some concerns that the recommendations of the blue ribbon panel wouldn't be followed through 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''Bob Stewart's lack of pre-existing ties to the department will allow him to make decisions objectively, based on public safety needs of the community,'' Mr. Sarubbi said, adding that one of Mr. Stewart's tasks would be to start grooming a potential chief from within the department, a process that could take a few years. (A second temporary leader is expected to be appointed to replace Mr. Stewart after his one-year stint.)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union leaders in Camden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executives elsewhere in the state say such talent already exists in the department, with two deputy chiefs who each have more than 20 years on the job and six captains who have risen through the ranks here. Bringing in someone from outside deals a blow to the department's morale, the head of the supervisors' union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slap in the face,'' said William Murray, president of the Camden Organization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Superiors. ''You have people who have spent their whole adult lives preparing to be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isn't one candidate that's in line to take over as chief that couldn't do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Similarly, Mitchell Sklar, executive director of the New Jersey State Association of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his organization supported the appointment of a chief in Camden from within the ranks, which he said would not only demonstrate a commitment to the officers but also to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no reason to go out and parachute someone in from the outside,'' Mr. Sklar said. ''The morale would go straight down the drain if the message was sent out that no matter how much prep you put in, you're not good enough. It permeates from the top to the bottom, and into the community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Jersey's civil service laws require that supervising officers be promoted from within their departments. Qualified candidates take a test, and the position is filled from among the top scorers. So far, no test for a chief has been scheduled for Camden.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Circumventing State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can circumvent the state rules by naming a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like Mr. Stewart. But this has caused some officers here to question what Mr. Stewart's role would be, since civilians are forbidden from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functions, like carrying a gun or making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''He's not a New Jersey resident,'' said John Williamson, president of Camden's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''He's not a certified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New Jersey. So what authority does he have to run the day-to-day operations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similar conflict arose several years ago in Asbury Park, where the city appointed L. Louis Jordan, a former investigator with the Monmouth County prosecutor's office, to be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Although Mr. Jordan held civilian status, he began wearing a uniform and patrolling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 attorney general challenged Mr. Jordan's behavior and won in both the lower court and on appeal. Exacerbating the situation, Mr. Jordan's impersonation of an officer and the heavy-handed way he ran the department resulted in repeated calls for his dismissal by the rank-and-file officers. In December, he left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in Trenton, the city's residents voted to appoint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in place of a chief in 2003, although the tenure of the director, Joseph Santiago, has also been rocky, particularly after the city experienced a record 31 homicides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Sklar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association suggested that Camden follow the path taken by cities like Newark, Elizabeth and Jersey City,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run by both a civilian director, who handles budgets and policy, and a chief, in charge of implementing that policy in addition to day-to-day operations.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his part, Mr. Stewart -- who will earn an annual salary of $170,000, including benefits -- said he saw no reason for the head of a large urban force to be expected to perform daily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no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authority,'' said Mr. Stewart, who will report to Mr. Sarubbi. ''My job is to take the report of the blue ribbon panel and begin creating a strategic vision of where the department should be in six months, a year,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retiring as chief in Ormond Beach in 1997, Mr. Stewart has served for two years as executive director of the National Organization of Black Law Enforcement Officials, and for the last five years has run a consulting business, providing input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efficiency and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such cities as Kansas City, Mo., Louisville and Dallas. He also served as interim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Rutgers Newark campus for four months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several of his consulting jobs, Mr. Stewart was hired by Mr. Wasserman, the security expert and founder of the Maryland consulting firm PSComm, Mr. Wasserman was hired by the state to oversee the work of the Camden Public Safety Commission. For his efforts in Camden, Mr. Wasserman is being paid $300,000 by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response to suggestions by union officials that his hiring represented a conflict of interest, Mr. Stewart said: ''I have never been an employee of Bob Wasserman's. I am an independent contractor who has worked for PSComm.''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Noting that Mr. Stewart was the commission's third choice, Mr. Sarubbi said it made perfect sense for Mr. Wasserman to hire someone who had a proven track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while members of the department who were most likely to ascend to chief were not formally interviewed for the job, Mr. Rogovin said the commission did conduct an assessment of the department's professional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were reviewed in the sense that 'Were they ready to be chief?' and the conclusion was 'No, not at this juncture,' '' said Mr. Rogovin.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Anxiety Comes With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Rogovin described Mr. Stewart's hiring as ''an effort to change the ethos in the department, a fundamental change,'' which he recognized would cause some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''Morale takes a hit when the existing order is disturbed,'' he said. ''Any time there's a change, or you disturb people's vested interest, there's distress.''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Concurring with that assessment, Mr. Williamson, the head of the local fraternal order who is a 10-year veteran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here, said morale was at ''an all-time low.'' In addition to the surprise appointment of Mr. Stewart -- he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 learned of the decision the night before Mr. Stewart's appointment and met him an hour before he was introduced at a news conference -- Mr. Williamson said officers had been reeling from the changes brought about by reorganization.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an emphasis on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most of the officers have been assigned to one of four geographic districts, each headed by a captain to whom they will be held accountable. As a result, Mr. Williamson said, there has been confusion and a marked increase in overtime requests as officers have not been permitted to be shifted from one district to another to fill gaps.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stressful enough to put on your uniform and kiss your wife and kids goodbye and say 'I may encounter something and I won't come home,' '' Mr. Williamson said. ''Add to that 'If I don't get hurt, I still might not come home because I have to work overtime.'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Sarubbi said his office has seen ''no clear pattern of significant overtime'' since the reorganization began in September, adding that there were no orders that said the sectors could not share resources.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Stewart said allocation of manpower would be his first priority. Noting that he has gotten a good response from the officers he has met, Mr. Stewart said a second priority was to help groom the department's superiors toward taking over some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suspect there are employees who want to be better managers and they will seek me out,'' Mr. Stewart said. ''The officers want to be a better department than what they read in the paper.''</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Troubles Began in 1998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department's latest troubles date to 1998,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William Hill retired abruptly after accusations of fiscal and personnel mismanagement, and the state asked the county prosecutor at the time, Lee Solomon, to monitor the force. Mr. Sarubbi took over those duties when he became prosecutor in 2002, and in 2003 was asked by the state attorney general to supercede the department's authority in an effort to provide more state resources to the city and get the department back on track.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''Based on a 20-year history of law enforcement issues, based on having to assign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Camden again and again, the attorney general decided to move to supersession and take a full look at the department,'' said John Hagerty, a spokesman for the criminal justice division of the state attorney general's office.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Mr. Sarubbi said he has sought to remove himself as the person in charge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is not likely to happen any time soon, particularly after last year's series of blows to the Camden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June, the city attracted national attention when three boys were missing and a force of more than 150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failed to find them in time. Fifty hours after their disappearance, a relative found the boys dead, locked inside the trunk of a Toyota Camry in a yard where they were last seen playing.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other things, a follow-up report found that the department had never implemented the 1998 recommendations of the National Center for Missing and Exploited Children that search teams immediately investigate closed spaces, like car trunks and refrigerators. Mr. Sarubbi said those standards have since been implemented.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second setback came in November, when, for the second consecutive year, Camden was named ''the nation's most dangerous city'' by Morgan Quitno Press, a publishing company that issues an annual crime ranking survey. Based on the F.B.I.'s uniform crime statistics from 2004, the survey found Camden outpaced other cities with populations of 75,000 or more in per-capita violent crimes. That year, there were 54 murders in the city and a serial rapist in the downtown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several other New Jersey cities saw jumps in murder rates last year, Camden's homicides dropped to 38 for 2005, with overall violent crime down by 16 percent, factors that Mr. Sarubbi said he hoped would take the city out of the top slot in this year's Morgan Quitno report.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Mr. Sarubbi points to improved crime statistics and the growing effectiveness of other new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programs, advocates of home rule say that it is time to turn the reins back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Mr. Hagerty of the attorney general's office said such a move would depend on the successful implementation of the commission's recommendations, a measure he refused to attach to a timetable.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situation will take as long as it needs to take,'' he said. ''All parties involved have the same goal: a department that provides the best public safety possible to the City of Camden.''</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5" style="position:absolute;z-index:2516787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 tough job, tougher in Camden, again named America's most dangerous city. (Photo by Keith Meyers/The New York Times)(pg.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appointment of Robert L. Stewart by the Camden Public Safety Commission has not settled well with many of Camden's 500 rank-and-file officers and supervisors. The commission has been assigned to study the problems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Robert L. Stewart,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executive from Florida, took over Camden's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Feb. 1. He'll hold the title ''interim supersession executive'' for a year. (Photographs by Keith Meyers/The New York Times)(pg. 10)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Cool Outrage for Los Angeles Mayor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1991,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Part 1; Page 14; Column 4; National Desk; Part 1;; Column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ROBERT REINHOLD,</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ROBERT REINHOLD,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March 30</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day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of a black motorist, Mayor Tom Bradley huddled in his office with Deputy Mayor Mark D. Fabiani and a few top aides to watch the videotape of the incident. In the darkened room, they concentrated on the blurry image until it ended. Then there was a long silence.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just beyond belief to me to see these officers," Mr. Bradley recalled this week, "to see them come in like a pack of wolves, hitting, kicking, mauling that man lying on the ground and not resisting. I felt a sense of outrage I've never felt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aides could only guess at the thoughts of the taciturn 73-year-old Mayor, who was a Los Angeles policeman for 21 years. As a black officer in the 1940's and 1950's, he could not walk a beat or ride on patrol with white officers because the department was segregated. Now, after 17 years as Mayor, he prides himself above all for the racial peace he has helped to maintain here for most of the 26 years since the Watts riots.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His Greatest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March 3 beating threatened to upset all that, spawning what Mr. Fabiani termed Mr. Bradley's greatest crisis as Mayor. Through it, the Mayor, who has seldom been known to enter a political battle he could not win, has steered a delicate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in the first days was his familiar image on television, calling for calm, for the restoration of "credibility and integrity"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he has remained at least outwardly aloof from the fray over Chief Daryl F. Gates. He has refused to call directly for the Chief's resignation, which his aides say he would accept but which he cannot require under a City Charter that makes him about the weakest big-city mayor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admirers say this has been the finest moment in Mr. Bradley's career, which seemed near its end less than two years ago, when he was struggling through a scandal over his personal finances. There has been none of the bombast that might have come from other city halls under such circumstances, and there has been no racial upheaval since the black man, Rodney G. King, was savagely beaten by white officers while a witness across the street videotaped the pummeling.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 Evolutionary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are witnessing him at his best," said Michael J. Gage, a former Deputy Mayor. "He has maintained in this polyglot city a sensitivity to multiple nationalities. He has taken an evolutionary approach, not reacting in a knee-jerk way to the demands of any particular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Indeed, Mr. Bradley has found his harshest critics among Los Angeles's blacks, torn between pride in his success and widespread feelings that he has been slow to confront what they say are years of racism and abuse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 Chief Gates.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for Gates's removal, but I'm also for Bradley's removal," said Booker Griffin, who has a talk show on radio station KGSJ. On the program, which appeals mainly to black audiences, callers have denounced Mayor Bradley for not publicly demanding Chief Gates's resignation.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response, the Mayor said: "There is a lack of understanding of my approach to problems. If I do not have the authority, I do not go through an exercise in futility. Instead, I try to exhaust every legal means possible to resolve the problem. When that appears impossible, I reserve the right to express the view he should resign. I am not going to pre-empt that just to get an emotional response."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Response to Corruption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episode has underscored the extraordinary impotence of Los Angeles mayors under the City Charter, passed in 1937 after the reign of Mayor Frank Shaw, whose administration was riddled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 of Los Angeles cannot select department heads. They are chosen by commissions he appoints. Once selected, they have Civil Service status, meaning they cannot be dimissed except for "cause," narrowly interpreted to mean things like moral turpitude, theft or other illegal 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things I hear most often is, 'Why are you not able to fire department heads?' " Mr. Bradley said. "I cannot conceive of a city like Los Angeles where the mayor does not have the power to appoint or dismiss department heads. It's a terrible system."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Catalyst for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King episode may have provided the climate for change. The Mayor has proposed a Charter amendment, as he has without success three times in 10 years, to allow the mayor to change top appointments every five years. The City Council is expected to put it on the November ballot, but it cannot apply to incumbents like Chief Gates.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Thus, the Mayor has been reduced to using indirect pressure on the Chief, with whom he has clashed repeatedly in the 12 years since Mr. Gates was installed. The Mayor has appointed new members to the five-member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which oversees the department, and has announced that he would appoint a panel of citizens to study problems in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Mayor's goal is to keep the city together while keeping his options open," Mr. Fabiani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Bradley conceded that it might not be possible to remove the 64-year-old Chief, whose sarcastic and scrappy style could hardly contrast more sharply with the Mayor's.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Mr. Bradley said, has begun laying out the basis for disciplining Mr. Gates. "If, in the end, they exhaust that possibility," he went on, "that will pretty much run the string on what any elected or appointed official can do, other than join in calling for his resignation." So far, Mr. Bradley has declined to do that, saying only that the Chief's "retirement" would help the community recover.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Political leaders say it will not be easy to build a case against Chief Gates. The Mayor has rated the Chief's job performance as "superior" in recent years, despite the Chief's occasional intemperate remarks about minority members, women and homosexuals, and despite the rising costs to the city -- $11.3 million in 1990 -- to resolve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-abuse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Councilman Zev Yaroslavsky, a frequent critic of Mr. Bradley, said there had been a "failure of courage, a failure of nerve" on the part of the Mayor and his commissioners to confront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 is trying to have it both ways," he said. "He cannot at once set his whole administration out to get Gates and keep his distance. But if he calls for resignation, his impotence will be exposed. He is truly handcuffed."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Caution or Weakness?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Particularly among the city's blacks, Mr. Bradley's cautious style is seen as weakness, a sign that he has drifted from his roots. "I would wish he would call for Chief Gates's resignation publicly," said the Rev. James M. Lawson Jr., president of the Southern Christian Leadership Conference of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others are more forceful. "Rather than be a man and stand on principle by saying Gates must go, he's letting other people do the dirty work for him," said Mr. Griffin, the radio talk-show host.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Longtime associates of Mr. Bradley say such arguments will not sway a Mayor who has based his political career on building bridges. "He has always felt he has to govern the whole city," said Fran Savitch, his former executive assistant.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Mayor certainly reads the public opinion polls, which show that Chief Gates still has considerable support, particularly in conservative, largely white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 all this, Mayor Bradley has maintained his routine, rising at 5:30 A.M. in his two-story Tudor-style home, reading the newspapers as he exercises on a stationary bicycle, and arriving at his office by 7:30.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all this, people are wondering whether he will run again for an unprecedented sixth term in 1993. As ever, Tom Bradley keeps his own counsel. Looking up with an impish smile, he said, "I haven't been asked that question for two days."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9" style="position:absolute;z-index:2516817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"I felt a sense of outrage I've never felt before," Mayor Tom Bradley of Los Angeles said of the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of a black man. (Bart Bartholomew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682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As Campaigns Hit Road, Trump Seethes at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Jonathan Martin and Alexander Burns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unofficial Labor Day kickoff to the fall campaign centered on Pennsylvania and Wisconsin, two pivotal states for both the president and Joseph R. Biden Jr.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CROSSE, Wis. -- For a few hours, the unofficial Labor Day start to the fall presidential campaign centered around Wisconsin, as Vice President Mike Pence tried to poach Democrats in this Mississippi River town and Senator Kamala Harris sought to rally the Democratic base in Milwaukee.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their dueling events at opposite ends of this increasingly pivotal state -- as well as Joseph R. Biden's visit to another battleground, Pennsylvania -- were soon overwhelmed by a force as strong as any current: President Trump's thirst for attention.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only member of the two tickets not to be on the campaign trail Monday, Mr. Trump abruptly called a White House news conference and then used it to air a range of personal and political grievances. He called his opponents names -- Mr. Biden was a ''stupid person'' and Ms. Harris was ''not a competent person.'' Yet more notable than his usual partisan insults was his extraordinary attack on the country's senior military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Defending himself for a fifth straight day following a report in The Atlantic that he ridiculed America's war dead, Mr. Trump suggested the accusations came from Pentagon leaders, whom he described as war profiteers.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want to do nothing but fight wars so that all of those wonderful companies that make the bombs, that make the planes, that make everything else, stay happy,'' Mr. Trump said of the officers he commands, making no mention of his own choice for defense secretary, Mark T. Esper, who was an executive at the defense contractor Raytheon.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broadside, coming after current and retired officers have been notably quiet about claims that the president described those killed in action as ''losers,'' only added more fuel to an explosive story line that many Republicans want Mr. Trump to put behind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purposes of the campaign, Mr. Trump's preoccupation with the Atlantic article illustrated the limited value of the presidential bully pulpit in the hands of a candidate unwilling to drive a focused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Monday, after all, was poised to showcase a showdown between Mr. Pence and Ms. Harris, who were appearing together for the first time in the same state on the same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vice president, joined by Labor Secretary Eugene Scalia, was hoping to appeal to the white working-class voters along the state's western border who supported Democrats for a generation before helping tip the state to Mr. Trump by less than a percentage point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Standing before a group of employees at a regional utility company, Mr. Pence trumpeted the administration's work on behalf of dairy farmers, claimed credit for the state's booming economy before the coronavirus crisis and repeatedly attacked Mr. Biden and Ms. Harris by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Noting that Ms. Harris was one of only 10 senators to oppose the renegotiated North American free trade pact, because it did not do enough to address climate change, the vice president argued that she had put a ''radical environmental agenda ahead of Wisconsin dairy and ahead of Wisconsin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the company they spoke at employs some union members, neither Mr. Pence nor Mr. Scalia alluded to organized labor in their remarks, a reflection of their roots on the right but a notable decision given Mr. Trump's strength in some union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Pence used the start of his speech to claim that Mr. Biden would perpetuate ''policies that have literally led to violence in our major American cities,'' reprising the Republican attack line that Democrats would preside over a dangerous, lawless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Pence also scorned Mr. Biden for not criticizing Democratic mayors or mentioning the far-left group Antifa by name in his condemnations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he acknowledged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law enforcement should be ''thoroughly investigated,'' Mr. Pence did not refer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Jacob Blake, instead focusing on the violent aftermath of the shooting in Kenosha, Wis., much as Mr. Trump did in his visit there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own trip there last week, Mr. Biden met with the Blake family, as Ms. Harris did Monday upon arriving in Milwaukee.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also met with union workers as well as Black business owners and pastors in the city, where Democratic turnout dipped four years ago and aided Mr. Trump's victory.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to get this done, I need your help in Milwaukee,'' Ms. Harris told supporters lined up to greet her on the sidewalk, encouraging them to participate in early voting.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before the events in Kenosha, the state's evenly divided politics and Mr. Trump's need to keep his 2016 map largely intact were already thrusting Wisconsin to the center of this year's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Hillary Clinton memorably failed to campaign here four years ago, Mr. Biden last week chose Wisconsin as his first Midwestern campaign stop after the Democratic convention, and he has assured local party leaders that he will return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Desperate to keep Wisconsin in their column, local Republicans this summer sought to put the rapper Kanye West on the state's ballot in hopes he could drain votes from Mr. Biden and make it easier for the president to win with less than a majority, as Mr. Trump did four years ago. But they were late filing paperwork for Mr. West and are now in court appealing the decision to keep him off the ballot.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recently, as Mr. Pence demonstrated Monday, Republicans have tried to elevate law-and-order issues to make up ground against Mr. Biden in Wisconsin.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former vice president has responded by airing a commercial, here and in other swing states, that features footage from a speech he delivered last week in Pittsburgh, in which he pointedly denounced violent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no evidence yet that the effort to portray Mr. Biden as soft on crime is cutting into his advantage: He has enjoyed a steady lead in Wisconsin polls for months, including those taken in the aftermath of the Kenosha unrest.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Comparing this election with the one in 2016, when third-party candidates captured more than 6 percent of the vote in Wisconsin and an unusually large number of voters said they were undecided in final days of the election, Charles Franklin, a Marquette University pollster, said the current race was far more stable.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''You've got a smaller third-party share and a smaller pool of people still to break so that makes it less uncertain going into the last 60 days,'' said Mr. Franklin, whose surveys show about half as many undecided voters as he found four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Trump's overall margin in Wisconsin four years ago was less than 23,000 votes, lower than the total number of votes cast for third-party candidates in Milwaukee County alone that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the 2016 results and a similarly narrow win in 2018 by the Democratic governor, Tony Evers, make clear that Wisconsin is poised to have the sort of knife's-edge race that characterized presidential elections in the state before former President Barack Obama's two sizable victories.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victory by Mr. Biden here would be a significant blow to Mr. Trump's Electoral College calculus. If the president were to hold every other state he captured in 2016, he'd need to win at least one of three crucial swing states to claim re-election: Michigan, Pennsylvania and Wisconsin. With his campaign increasingly concerned about Michigan, where it has cut its advertising, Wisconsin and Pennsylvania loom even larger.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coincidentally, Pennsylvania is where Mr. Biden was on Labor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day reflected the traditional spirit of the holiday in Democratic politics, minus the parade routes and union-hall gatherings where Mr. Biden has been a fixture for decades. They were canceled this year because of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stop in Lancaster, Pa., Mr. Biden promised that he would be ''the best friend labor has ever had in the White House'' and criticized Mr. Trump for treating the stock market as representative of the whole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Later in the day, at a virtual event with Richard Trumka, the A.F.L.-C.I.O. president, in Harrisburg, Mr. Biden attacked the president for presiding over the huge job losses during the pandemic and promised that his administration would ''put people to work right away'' with a large-scale infrastructure program. Union members, he said, ''deserve a president who fights like the devil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Biden, too, returned to the subject of Mr. Trump's respect for the military -- ''none of the veterans you know are losers,'' he said -- and accused the president of failing to appreciate not only soldiers but also a larger community of workers who believe in self-sacrifice.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''He'll never understand you,'' Mr. Biden told the online audience of union members, adding, ''He'll never understand our cops, our firefighters.''Turning more personal, he used an interview with a Pennsylvania television station to rebut Mr. Trump's claims that was on the decline. ''Watch how I run up ramps and how he stumbles down ramps, OK?'' Mr. Biden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his news conference, Mr. Trump leveled attacks of his own against Mr. Biden, often in scattershot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instead of focusing on Friday's jobs report, which showed unemployment falling, Mr. Trump vented about other topics.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complained about mail-in ballots in the upcoming presidential election, lamented that there was ''no retribution'' by local authorities against acts of rioting, and litigated his past comments about American troops after assailing Pentagon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Repeating his past denials of The Atlantic's report, Mr. Trump said only ''an animal'' would make the comments attributed to him. But he also reiterated his low opinion of John McCain, former prisoner of war and Republican senator who died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never a fan of John McCain,'' the president said, accusing him of supporting ''endless wars'' and circulating ''the fake dirty dossier'' about Mr.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I supposed to say, what a wonderful guy?'' the president asked.</w:t>
      </w:r>
    </w:p>
    <w:p>
      <w:pPr>
        <w:keepNext w:val="0"/>
        <w:spacing w:before="240" w:after="0" w:line="260" w:lineRule="atLeast"/>
        <w:ind w:left="0" w:right="0" w:firstLine="0"/>
        <w:jc w:val="left"/>
        <w:rPr>
          <w:lang w:val="en-US" w:eastAsia="en-US" w:bidi="ar-SA"/>
        </w:rPr>
      </w:pPr>
      <w:r>
        <w:rPr>
          <w:lang w:val="en-US" w:eastAsia="en-US" w:bidi="ar-SA"/>
        </w:rPr>
        <w:br/>
      </w:r>
      <w:hyperlink r:id="rId139" w:history="1">
        <w:r>
          <w:rPr>
            <w:rFonts w:ascii="arial" w:eastAsia="arial" w:hAnsi="arial" w:cs="arial"/>
            <w:i/>
            <w:color w:val="0077CC"/>
            <w:sz w:val="20"/>
            <w:u w:val="single"/>
            <w:shd w:val="clear" w:color="auto" w:fill="FFFFFF"/>
            <w:lang w:val="en-US" w:eastAsia="en-US" w:bidi="ar-SA"/>
          </w:rPr>
          <w:t>https://www.nytimes.com/2020/09/07/us/politics/wisconsin-biden-harris-trump-pence.html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3" style="position:absolute;z-index:2516848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Ron Graham, a descendant of Creek enslaved people, is fighting for his tribal citizenship rights in Oklahoma. Above, Mr. Graham's ancestor Theodore Graham, center, with his youngest sibling, Rowena, in a photograph from around 1912. (PHOTOGRAPHS BY RON GRAHAM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CREESE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Pence and Harris Vie for Wisconsin as Trump Vents From the White House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7, 2020 Monday 14:32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Jonathan Martin and Alexander Burns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unofficial Labor Day kickoff to the fall campaign centered on Pennsylvania and Wisconsin, two pivotal states for both the president and Joseph R. Biden Jr.</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unofficial Labor Day kickoff to the fall campaign centered on Pennsylvania and Wisconsin, two pivotal states for both the president and Joseph R. Biden Jr.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CROSSE, Wis. — For a few hours, the unofficial Labor Day start to the fall presidential campaign centered around Wisconsin, as Vice President Mike Pence tried to poach Democrats in this Mississippi River town and Senator Kamala Harris sought to rally the Democratic base in Milwaukee.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their dueling events at opposite ends of this increasingly pivotal state — as well as Joseph R. Biden’s visit to another battleground, Pennsylvania — were soon overwhelmed by a force as strong as any current: President Trump’s thirst for attention.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member of the two tickets not to be on the campaign trail Monday, Mr. Trump abruptly called a White House news conference and then used it to air a range of personal and political grievances. He called his opponents names — Mr. Biden was a “stupid person” and Ms. Harris was “not a competent person.” Yet more notable than his usual partisan insults was his extraordinary attack on the country’s senior military officials.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Defending himself for a fifth straight day </w:t>
      </w:r>
      <w:hyperlink r:id="rId147" w:history="1">
        <w:r>
          <w:rPr>
            <w:rFonts w:ascii="arial" w:eastAsia="arial" w:hAnsi="arial" w:cs="arial"/>
            <w:i/>
            <w:color w:val="0077CC"/>
            <w:sz w:val="20"/>
            <w:u w:val="single"/>
            <w:shd w:val="clear" w:color="auto" w:fill="FFFFFF"/>
            <w:lang w:val="en-US" w:eastAsia="en-US" w:bidi="ar-SA"/>
          </w:rPr>
          <w:t>following a report in The Atlantic</w:t>
        </w:r>
      </w:hyperlink>
      <w:r>
        <w:rPr>
          <w:rFonts w:ascii="arial" w:eastAsia="arial" w:hAnsi="arial" w:cs="arial"/>
          <w:color w:val="000000"/>
          <w:sz w:val="20"/>
          <w:lang w:val="en-US" w:eastAsia="en-US" w:bidi="ar-SA"/>
        </w:rPr>
        <w:t xml:space="preserve"> that he ridiculed America’s war dead, Mr. Trump suggested the accusations came from Pentagon leaders, whom he described as war profiteers.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want to do nothing but fight wars so that all of those wonderful companies that make the bombs, that make the planes, that make everything else, stay happy,” Mr. Trump said of the officers he commands, making no mention of his own choice for defense secretary, Mark T. Esper, who was an executive at the defense contractor Raytheon.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broadside, coming after current and retired officers have been notably quiet about claims that the president described those killed in action as “losers,” only added more fuel to an explosive story line that many Republicans want Mr. Trump to put behind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purposes of the campaign, Mr. Trump’s preoccupation with the Atlantic article illustrated the limited value of the presidential bully pulpit in the hands of a candidate unwilling to drive a focused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 after all, was poised to showcase a showdown between Mr. Pence and Ms. Harris, who were appearing together for the first time in the same state on the same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vice president, joined by Labor Secretary Eugene Scalia, was hoping to appeal to the white working-class voters along the state’s western border who supported Democrats for a generation before helping tip the state to Mr. Trump by less than a percentage point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Standing before a group of employees at a regional utility company, Mr. Pence trumpeted the administration’s work on behalf of dairy farmers, claimed credit for the state’s booming economy before the coronavirus crisis and repeatedly attacked Mr. Biden and Ms. Harris by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Noting that Ms. Harris was one of only 10 senators to oppose the renegotiated North American free trade pact, because it did not do enough to address climate change, the vice president argued that she had put a “radical environmental agenda ahead of Wisconsin dairy and ahead of Wisconsin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company they spoke at employs some union members, neither Mr. Pence nor Mr. Scalia alluded to organized labor in their remarks, a reflection of their roots on the right but a notable decision given Mr. Trump’s strength in some union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Pence used the start of his speech to claim that Mr. Biden would perpetuate “policies that have literally led to violence in our major American cities,” reprising the Republican attack line that Democrats would preside over a dangerous, lawless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Pence also scorned Mr. Biden for not criticizing Democratic mayors or mentioning the far-left group Antifa by name in his condemnations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he acknowledged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law enforcement should be “thoroughly investigated,” Mr. Pence did not refer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Jacob Blake, instead focusing on the violent aftermath of the shooting in Kenosha, Wis., much as Mr. Trump did in his visit there last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own trip there last week, Mr. Biden met with the Blake family, </w:t>
      </w:r>
      <w:hyperlink r:id="rId147" w:history="1">
        <w:r>
          <w:rPr>
            <w:rFonts w:ascii="arial" w:eastAsia="arial" w:hAnsi="arial" w:cs="arial"/>
            <w:i/>
            <w:color w:val="0077CC"/>
            <w:sz w:val="20"/>
            <w:u w:val="single"/>
            <w:shd w:val="clear" w:color="auto" w:fill="FFFFFF"/>
            <w:lang w:val="en-US" w:eastAsia="en-US" w:bidi="ar-SA"/>
          </w:rPr>
          <w:t>as Ms. Harris did</w:t>
        </w:r>
      </w:hyperlink>
      <w:r>
        <w:rPr>
          <w:rFonts w:ascii="arial" w:eastAsia="arial" w:hAnsi="arial" w:cs="arial"/>
          <w:color w:val="000000"/>
          <w:sz w:val="20"/>
          <w:lang w:val="en-US" w:eastAsia="en-US" w:bidi="ar-SA"/>
        </w:rPr>
        <w:t xml:space="preserve"> Monday upon arriving in Milwaukee.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met with union workers as well as Black business owners and pastors in the city, where Democratic turnout dipped four years ago and aided Mr. Trump’s victory.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get this done, I need your help in Milwaukee,” Ms. Harris told supporters lined up to greet her on the sidewalk, encouraging them to participate in early voting.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before the events in Kenosha, the state’s evenly divided politics and Mr. Trump’s need to keep his 2016 map largely intact were already thrusting Wisconsin to the center of this year’s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Hillary Clinton memorably failed to campaign here four years ago, Mr. Biden last week chose Wisconsin as his first Midwestern campaign stop after the Democratic convention, and he has assured local party leaders that he will return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Desperate to keep Wisconsin in their column, local Republicans this summer sought to put the rapper Kanye West on the state’s ballot in hopes he could drain votes from Mr. Biden and make it easier for the president to win with less than a majority, as Mr. Trump did four years ago. But they were late filing paperwork for Mr. West and are now in court appealing the decision to keep him off the ballot.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recently, as Mr. Pence demonstrated Monday, Republicans have tried to elevate law-and-order issues to make up ground against Mr. Biden in Wisconsin.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former vice president has responded by airing a commercial, here and in other swing states, that features footage from a speech he delivered last week in Pittsburgh, in which he pointedly denounced violent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evidence yet that the effort to portray Mr. Biden as soft on crime is cutting into his advantage: He has enjoyed a steady lead in Wisconsin polls for months, including those taken in the aftermath of the Kenosha unrest.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Comparing this election with the one in 2016, when third-party candidates captured more than 6 percent of the vote </w:t>
      </w:r>
      <w:hyperlink r:id="rId147" w:history="1">
        <w:r>
          <w:rPr>
            <w:rFonts w:ascii="arial" w:eastAsia="arial" w:hAnsi="arial" w:cs="arial"/>
            <w:i/>
            <w:color w:val="0077CC"/>
            <w:sz w:val="20"/>
            <w:u w:val="single"/>
            <w:shd w:val="clear" w:color="auto" w:fill="FFFFFF"/>
            <w:lang w:val="en-US" w:eastAsia="en-US" w:bidi="ar-SA"/>
          </w:rPr>
          <w:t>in Wisconsin</w:t>
        </w:r>
      </w:hyperlink>
      <w:r>
        <w:rPr>
          <w:rFonts w:ascii="arial" w:eastAsia="arial" w:hAnsi="arial" w:cs="arial"/>
          <w:color w:val="000000"/>
          <w:sz w:val="20"/>
          <w:lang w:val="en-US" w:eastAsia="en-US" w:bidi="ar-SA"/>
        </w:rPr>
        <w:t xml:space="preserve"> and an unusually large number of voters said they were undecided in final days of the election, Charles Franklin, a Marquette University pollster, said the current race was far more stable.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“You’ve got a smaller third-party share and a smaller pool of people still to break so that makes it less uncertain going into the last 60 days,” said Mr. Franklin, whose surveys show about half as many undecided voters as he found four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Trump’s overall margin in Wisconsin four years ago was less than 23,000 votes, lower than the total number of votes cast for third-party candidates in Milwaukee County alone that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2016 results and a similarly narrow win in 2018 by the Democratic governor, Tony Evers, make clear that Wisconsin is poised to have the sort of knife’s-edge race that characterized presidential elections in the state before former President Barack Obama’s two sizable victories.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victory by Mr. Biden here would be a significant blow to Mr. Trump’s Electoral College calculus. If the president were to hold every other state he captured in 2016, he’d need to win at least one of three crucial swing states to claim re-election: Michigan, Pennsylvania and Wisconsin. With his campaign increasingly concerned about Michigan, where it has cut its advertising, Wisconsin and Pennsylvania loom even larger.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coincidentally, Pennsylvania is where Mr. Biden was on Labor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day reflected the traditional spirit of the holiday in Democratic politics, minus the parade routes and union-hall gatherings where Mr. Biden has been a fixture for decades. They were canceled this year because of the pandemic.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w:t>
      </w:r>
      <w:hyperlink r:id="rId147" w:history="1">
        <w:r>
          <w:rPr>
            <w:rFonts w:ascii="arial" w:eastAsia="arial" w:hAnsi="arial" w:cs="arial"/>
            <w:i/>
            <w:color w:val="0077CC"/>
            <w:sz w:val="20"/>
            <w:u w:val="single"/>
            <w:shd w:val="clear" w:color="auto" w:fill="FFFFFF"/>
            <w:lang w:val="en-US" w:eastAsia="en-US" w:bidi="ar-SA"/>
          </w:rPr>
          <w:t>a stop</w:t>
        </w:r>
      </w:hyperlink>
      <w:r>
        <w:rPr>
          <w:rFonts w:ascii="arial" w:eastAsia="arial" w:hAnsi="arial" w:cs="arial"/>
          <w:color w:val="000000"/>
          <w:sz w:val="20"/>
          <w:lang w:val="en-US" w:eastAsia="en-US" w:bidi="ar-SA"/>
        </w:rPr>
        <w:t xml:space="preserve"> in Lancaster, Pa., Mr. Biden promised that he would be “the best friend labor has ever had in the White House” and criticized Mr. Trump for treating the stock market as representative of the whole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the day, at a virtual event with Richard Trumka, the A.F.L.-C.I.O. president, in Harrisburg, Mr. Biden attacked the president for presiding over the huge job losses during the pandemic and promised that his administration would “put people to work right away” with a large-scale infrastructure program. Union members, he said, “deserve a president who fights like the devil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Biden, too, returned to the subject of Mr. Trump’s respect for the military — “none of the veterans you know are losers,” he said — and accused the president of failing to appreciate not only soldiers but also a larger community of workers who believe in self-sacrifice.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“He’ll never understand you,” Mr. Biden told the online audience of union members, adding, “He’ll never understand our cops, our firefighters.”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Turning more personal, he used an interview with a Pennsylvania television station to rebut Mr. Trump’s claims that was on the decline. “Watch how I run up ramps and how he stumbles down ramps, OK?” Mr. Biden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his news conference, Mr. Trump leveled attacks of his own against Mr. Biden, often in scattershot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instead of focusing on Friday’s jobs report, which showed unemployment falling, Mr. Trump vented about other topics.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complained about mail-in ballots in the upcoming presidential election, lamented that there was “no retribution” by local authorities against acts of rioting, and litigated his past comments about American troops after assailing Pentagon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Repeating his past denials of The Atlantic’s report, Mr. Trump said only “an animal” would make the comments attributed to him. But he also reiterated his low opinion of John McCain, former prisoner of war and Republican senator who died in 2018.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never a fan of John McCain,” the president said, accusing him of supporting “endless wars” and circulating “the fake dirty </w:t>
      </w:r>
      <w:hyperlink r:id="rId147" w:history="1">
        <w:r>
          <w:rPr>
            <w:rFonts w:ascii="arial" w:eastAsia="arial" w:hAnsi="arial" w:cs="arial"/>
            <w:i/>
            <w:color w:val="0077CC"/>
            <w:sz w:val="20"/>
            <w:u w:val="single"/>
            <w:shd w:val="clear" w:color="auto" w:fill="FFFFFF"/>
            <w:lang w:val="en-US" w:eastAsia="en-US" w:bidi="ar-SA"/>
          </w:rPr>
          <w:t>dossier</w:t>
        </w:r>
      </w:hyperlink>
      <w:r>
        <w:rPr>
          <w:rFonts w:ascii="arial" w:eastAsia="arial" w:hAnsi="arial" w:cs="arial"/>
          <w:color w:val="000000"/>
          <w:sz w:val="20"/>
          <w:lang w:val="en-US" w:eastAsia="en-US" w:bidi="ar-SA"/>
        </w:rPr>
        <w:t>” about Mr.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I supposed to say, what a wonderful guy?” the president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Ron Graham, a descendant of Creek enslaved people, is fighting for his tribal citizenship rights in Oklahoma. Above, Mr. Graham’s ancestor Theodore Graham, center, with his youngest sibling, Rowena, in a photograph from around 1912. (PHOTOGRAPHS BY RON GRAHAM; CHRIS CREESE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A Candidate's Stumble On a Distressing Crime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ETHAN BRONNER</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Representative Todd Akin of Missouri said in an interview broadcast on Sunday that rape victims rarely get pregnant, he set off an outraged national discussion. Embedded, if unexamined, in all the talk is the rapidly shifting definition of rape, the history of the derided but longstanding term ''forcible rape,'' and the wildly varied databases on sexual assault.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dispense with the easy part: The most serious analysis of pregnancy resulting from rape, a three-year study of more than 3,000 women published in The American Journal of Obstetrics and Gynecology in 1996, found that 5 percent of women of reproductive age who had been raped became pregnant.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issues raised by Mr. Akin's comment go far beyond the fertility of a woman forced into sex.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very term ''rape'' has such a tortured -- many would say ignominious -- history that the F.B.I. just this year changed its definition after eight decades, and a number of states have purged their criminal codes of it entirely, referring instead to levels of sexual assault. Many experts now believe that rape is best understood as an act of unwanted bodily invasion that need not involve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Aware that federal rape data are flawed, the Justice Department is investing millions of dollars in an examination of how to better collect information, including interviewing victims out of the presence of family members to increase their comfort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2010, according to the FBI's Uniform Crime Report, there were some 85,000 ''forcible rapes'' -- a term that the F.B.I. will stop using next year -- but that number included only assaults reported to law enforcement authorities that involved vaginal penetration of a woman by a man through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The Centers for Disease Control and Prevention, by contrast, said that based on interviews with women, the number of men-on-women rapes in 2010 was 1.3 million, some 15 times higher than the F.B.I.'s total, partly because the count also included cases of anal and oral penetration and attempted penetration.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experts today embrace the larger number, which is similar to data compiled by two academic studies. Scholars and practitioners are certain that rape is heavily underreported, especially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Scott Berkowitz, president of Rape Abuse and Incest National Network, said that stranger rape is more typically reported but that most rape is committed by someone who knows the victim. Still, he and others put considerable effort into persuading the F.B.I. to broaden its definition to include all forms of penetration, as well as cases involving male victims, and to drop the word ''forcible.''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outraged by the F.B.I. definition and was involved in getting it changed,'' said Lt. Nancy Dunlap, head of the sex crimes unit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''Most sexual assault does not involve the kind of force they were requiring, and it didn't include male victims.''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States have been adjusting their definitions of rape for the past 30 years, many moving away from the insistence on evidence of force because most rapes do not result in harm to the woman separate from the act itself. The armed rapist and severely bruised victim, what some have called ''real rape'' or ''legitimate rape,'' account for 14 percent of rape cases, according to the Centers for Disease Control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word ''terrorism,'' the word ''rape'' comes with so much baggage that some are tempted to avoid it. A number of states, including Michigan, Wisconsin, Minnesota and New Jersey, and the federal government no longer refer to rape in their legal codes but rather to degrees of criminal sexual conduct. This was something pressed by feminist lawyers in the 1980s in the hope that by removing a crime from its patriarchal origins, judges and jurors might assess it more like other crimes. It is not clear if the change has had the desired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clearer, said Carol E. Tracy, executive director of the Women's Law Project, is that rape, which referred in its origins to the violation of an unmarried virgin, emerged from English property law related to inheritance. Michelle J. Anderson, dean of law at the City University of New York and a leading scholar on rape law, added that marriage was ''a transfer of property from father to husband and if someone deflowered the virgin, that removed the property rights of the father. Rape was about stealing his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she said, when the issue was not so specifically property, the determination of rape took on the need for force to be proven. Evidence of struggle was required, as was prompt complaint, neither of which was needed for other kinds of crime like robbery or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most rape occurs through pinning, coercion and threat rather than actual violence, and since there is no credible evidence that women claim rape falsely more than others falsely claim other crimes, those requirements have slowly started to disappear, Ms. Anderson said. Until recent decades, marital rape was not considered a crime. In fact, rape was defined as forcing sexual intercourse on a person other than the wife of the accused. But the marital exemption from the criminal code has been eliminated or greatly reduced in every state, according to Carol Tracy of the Women's Law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added that new research suggests that many -- perhaps most -- rapists are serial rapists also involved in other violent crimes. That adds force, in her mind, to the argument of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put more effort into investigating rapes, something they have not always done,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the Justice Department's National Crime Victimization Survey has lumped rape and attempted rape in with all sexual assault, although it is reconsidering its research methods. Ms. Tracy says she would separate out all sexual ''penetrations'' into one category of crime whether or not it is called rape or severe sexual assault. David Finkelhor, director of the Crimes Against Children Research Center at the University of New Hampshire, said there was indeed evidence that ''penetrative sexual assault'' increased the likelihood, more than other assaults, of psychological trauma.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The campaign staff of Representative Todd Akin held a strategy session on Thursday at their headquarters in Chesterfield, Mo. (PHOTOGRAPH BY DAN GILL FOR THE NEW YORK TIMES)</w:t>
      </w:r>
    </w:p>
    <w:p>
      <w:pPr>
        <w:keepNext w:val="0"/>
        <w:spacing w:before="240" w:after="0" w:line="260" w:lineRule="atLeast"/>
        <w:ind w:left="0" w:right="0" w:firstLine="0"/>
        <w:jc w:val="left"/>
        <w:rPr>
          <w:lang w:val="en-US" w:eastAsia="en-US" w:bidi="ar-SA"/>
        </w:rPr>
      </w:pPr>
      <w:r>
        <w:rPr>
          <w:lang w:val="en-US" w:eastAsia="en-US" w:bidi="ar-SA"/>
        </w:rPr>
        <w:br/>
      </w:r>
      <w:hyperlink r:id="rId155" w:history="1">
        <w:r>
          <w:rPr>
            <w:rFonts w:ascii="arial" w:eastAsia="arial" w:hAnsi="arial" w:cs="arial"/>
            <w:i/>
            <w:color w:val="0077CC"/>
            <w:sz w:val="20"/>
            <w:u w:val="single"/>
            <w:shd w:val="clear" w:color="auto" w:fill="FFFFFF"/>
            <w:lang w:val="en-US" w:eastAsia="en-US" w:bidi="ar-SA"/>
          </w:rPr>
          <w:t>http://www.nytimes.com/2012/08/24/us/definition-of-rape-is-shifting-rapidly.html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Decibels, Not Bullets, Bombard Texas Sect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1993,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16; Column 5; National Desk; Column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SAM HOWE VERHOVEK,</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SAM HOWE VERHOVEK,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WACO, Tex., March 24</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night, beneath a star-studded sky and across a patch of Central Texas prairie, the F.B.I. blasts the ear-splitting tape recordings into the Branch Davidian compound.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Chanting by Tibetan monks. Sing-along-with-Mitch Miller Christmas carols. An Andy Williams album. Nancy Sinatra's "These Boots are Made for Walking." At dawn, a trumpet blares reveille over and over and over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eclectic collection, apparently intended to somehow irritate the cult's leader, David Koresh, into surrender, is just one of many increasingly weird features of the nearly monthlong standoff between law-enforcement officials and members of a doomsday sect who engaged Federal agents in a deadly shootout near here late last month.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F.B.I.'s Supply of Patience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plenty of tough talk, including Mr. Koresh's assertion one day that it was time to "get it on" with the apocalyptic firefight he prophesied to his followers as far back as eight years ago. And there is increasing frustration on the part of the Federal Bureau of Investigation, one of whose senior agents warned for the first time today that the agency's patience was "not inexhaustible."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fact remains that not a single shot has been fired since the Feb. 28 gunfight in which four Federal agents and at least two cult members were killed. And all indications here are that the standoff, which has already secured a place as one of the strangest operations in the nation's law-enforcement history, could go on for weeks and perhaps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at least 17 children among the 94 people who Mr. Koresh says are barricaded inside the compound with him, Federal officials here concede that it would be very difficult for them to mount an attack without loss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all plays out on the compound at a place called Mount Carmel 10 miles east of Waco, reporters and curiosity-seekers are kept at blockades more than two miles away. They can hear the music when the winds are right -- or wrong -- but must strain with binoculars and high-definition television cameras to get any glimpse of the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was a tension-filled setting there in the early days of the standoff has been transformed into something with more of a carnival atmosphere, complete with hawkers offering bad coffee and souvenirs in bad taste, including a T-shirt that proclaims: "My Parents Went to Mount Carmel and All I Got was this Lousy AK-47!."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Protesters Wave Banners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to complete the setting, a loose collection of protesters have come upon the scene in recent days. Few describe themselves as followers of Mr. Koresh, but rather style themselves as Libertarians, concerned Christians or simply people who are skeptical of the government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sampling of their banners: "Press: Why not admit that David Koresh and Jim Jones were Govt. set-ups to discredit the True Church?"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keeping with the tight secrecy surrounding many aspects of its efforts to end the standoff, a bureau official declined at a news briefing today to even discuss the rationale for the particular pieces of music chosen.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that is within the discretion of the people who are out there on the scene, some of it is intentional, and I won't go into the intentional part," said the official, Bob Ricks, a special F.B.I. agent. Although the bureau will not comment on this aspect either, some agents at the scene said they were offered earplugs to block the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DiVasto, director of the Federal Department of Energy's hostage negotiations program and a psychologist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Albuquerque, N.M., said such music was a typical part of the psychological tactics used to try to get people in a siege situation to give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when Gen. Manuel Antonio Noriega was holed up in the Vatican Embassy in Panama City in 1989, American soldiers played loud recordings of rock music to try to unnerve him and force him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purpose of playing the music is to be disruptive, to create mild discomfort without creating a precipitous event," Dr. DiVasto said. "Convenience stores near high schools sometimes do this to discourage loitering by teen-agers. They play Frank Sinatra music. A couple of 'scoobee-doobee-doos' and they're gone."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Offer of Radio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Dr. DiVasto said he did not believe that the F.B.I. had pulled out its heavy artillery. "If they go Barry Manilow," he said, "it's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music is just one of the peculiar elements in the negotiations. Another was the F.B.I.'s release today of a letter to Mr. Koresh in which it offered him national radio time if he would agree to come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will be afforded the opportunity to appear live on 'America Talks' on the Christian Broadcasting Network, hosted by Craig Smith," said the letter signed by Jeffrey J. Jamar, the special agent in charge here, and the local sheriff. "This is an extraordinary opportunity for you." Mr. Koresh rejected the offer.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was a report from one of Mr. Koresh's released followers that what the cult leader really wanted was a television appearance with famous religious leaders in which they could all discuss the end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wants to challenge the churches to see who can reveal the book," said Brad Branch, 34, in a telephone call he placed from the McLennan County Jail here to the NBC "Today" program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wants to put on a challenge to all the churches and all the heads -- the Pope, Billy Graham, Pat Robertson," he said. "Get 'em together. Let's see who can reveal this book." He was referring to the Bible.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Koresh also had F.B.I. negotiators scurrying to astrologers last week, when he announced that certain celestial events could portend an end to the conflict. Mr. Ricks, the F.B.I. agent, said the bureau believed this was a reference to the beginning of spring or the appearance of a new moon, but at a news briefing last Friday he appeared under some duress to explain exactly what it all might mean.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Talk of Omens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understanding is he is relaying to us that certain events have occurred which he takes to be at least a sign, or signs have taken place, and he believes that other things are in motion that would fulfill his desire to have a sign," Mr. Ricks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overall situation here is undeniably grim, there have been some flashes of black humor. The F.B.I. announced on Monday that it had considered but rejected a suggestion that it play "Achy Breaky Heart," the Billy Ray Cyrus country hit, over and over out at the compound.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local Waco radio station, KNFO, actually did play the song continuously from 6:58 A.M. Tuesday until 3:55 P.M., from 165 to 180 times (even the station seems to have lost count). But, like everything else tried so far, it did not bring Mr. Koresh out.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Shoot to Stun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2008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19; OP-ED CONTRIBUTOR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PAUL H. ROBINSON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H. Robinson, a professor at the University of Pennsylvania Law School, is the author, most recently, of ''Law Without Justice: Why Criminal Law Doesn't Give People What They Deserve.''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Philadelphia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NARROWLY divided Supreme Court ruled last week that the Second Amendment gives Americans the right to keep a loaded gun at home for their personal use. Presumably, citizens can use these weapons to defend themselves from intruders. But given the growing effectiveness and availability of less lethal weapons, it is likely that state laws will increasingly keep people from actually using their guns for self-defense.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states impose carefully defined limitations on the use of deadly force in self-defense. (These rules are fairly uniform, state to state; most are based on the American Law Institute's Model Penal Code of 1962.) A person may use only as much force as is ''immediately necessary.'' If a less lethal means of defense is available, the use of deadly force is illegal. Firearms are by law deadly force.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given somewhat greater authority to use force, even aggressive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Guns have been considered a primary weapon for self-defense. But now there are nonlethal alternatives -- some not yet on the market -- that can quickly disable an attacker even more reliably than a firearm can.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best known of these are Tasers, handgun-shaped devices that fire a dart that delivers a painful electrical shock. A hit from a Taser causes an instant muscular spasm that can disable any attacker, no matter how determined. And the Taser works no matter where on the attacker's body the dart hits. A bullet, in contrast, instantly disables only if it hits a couple of vulnerable spots, like the space between the eyes. A shot to the arm, the leg or even the torso may not stop an attacker.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Taser works only within a limited distance, up to 35 feet for advanced models. But most firearm confrontations are at less than 10 feet. More important, the legal limitations on self-defense typically do not allow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at a distance. Defensive force is considered ''immediately necessary'' only when the defender can wait no longer, when the threat is ''imminent.''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Newer kinds of hand-held weapons that are less lethal than guns -- many already in prototype -- may be even more effective than Tasers. These include light lasers, designed to blind temporarily, and microwave beams that instantly cause the skin to feel as if it is on fire, but cause no lasting 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course, anyone who uses a gun in self-defense may argue that he would have used a less lethal weapon if he had had one at hand, but there was only the firearm. The problem with this argument is that the limited option is the person's choice, and the law may not be blind to that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are a surgeon and you leave your glasses behind on the way to the operating room, then botch a delicate procedure, you can't convince a judge that the resulting death wasn't your fault because you couldn't see well. If, on your way to confront an intruder, you choose your gun rather than your more effective but less lethal weapon, you can hardly complain later about your limited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Similarly, when a person shops for a weapon of self-defense, anticipating some day a confrontation with an attacker, his choice of a gun over something less lethal but more effective is a choice to limit his options in a confrontation.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Should we worry that by expecting people to use only nonlethal weapons in self-defense we would sacrifice our personal autonomy and safety? No. On the contrary, personal autonomy would be even more vigilantly protected.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reason for this is a second limitation on the use of defensive force, what might be called the ''proportionality'' requirement. Typically, a defender can lawfully use deadly force only to prevent death, rape, kidnapping or bodily injury serious enough to cause long-term loss or impairment of a body part or organ. But a nondeadly weapon can be used to defend against any threat of unlawful force.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effective less-than-lethal weapons proliferate, the laws of self-defense may ultimately relegate last week's court decision to the status of an odd little opinion, one that works mainly to ensure some special constitutional status for gunpowder technology. Gun collectors will be fond of it, but for most of society, it will have little practical effect. </w:t>
      </w:r>
    </w:p>
    <w:p>
      <w:pPr>
        <w:keepNext w:val="0"/>
        <w:spacing w:before="240" w:after="0" w:line="260" w:lineRule="atLeast"/>
        <w:ind w:left="0" w:right="0" w:firstLine="0"/>
        <w:jc w:val="lef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6" style="position:absolute;z-index:2516940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(DRAWING BY DAVE PLUNKERT)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695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How Far Can a Government Lawyer 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2004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4; Column 1; Week in Review; Pg. 3; The Nation: Torture and Legal Ethics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ADAM LIPTAK</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CLIENT asks his lawyer a question: During an interrogation of a suspected terrorist, how much pain can I legally inflict?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lawyer should: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Explore every legal avenue available for his client, including all possible defenses should criminal charges be filed.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 Give legal guidance but add advice on the wisdom and morality of what the client is considering.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 Tell the client to take a walk.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lawyers at the Justice Department who prepared the memos concerning torture seemed to have decided on Option 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memos, released last week, raise profound questions about the ethical and moral limits of what lawyers can and should do in advising their clients. It is hardly unusual, of course, for lawyers in private practice to give narrow and comprehensive advice on how to comply with, say, the tax laws to maximum advantage. But lawyers serving private clients rarely confront questions as morally perilous as torture.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instance, an August 2002 memo, by Jay S. Bybee, the assistant attorney general in charge of the Office of Legal Counsel who has since become a federal appeals court judge, concluded that only physical pain as intense as that accompanying organ failure or death qualified as torture. After harsh criticism, the Bush administration distanced itself from the memorandum law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Bybee declined requests for an interview. John Yoo, a former deputy in the Legal Counsel's office, has said that the exploration of the question of what constitutes torture is important and legitimate. A good analogy, he said, was the legal advice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receive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an unprecedented conflict with a completely new form of enemy that fights in unconventional ways that violate the very core principles of the laws of war by targeting civilians,'' Professor Yoo said in an interview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Geoffrey C. Hazard Jr., who teaches legal ethics at the University of Pennsylvania, said ''It was very appropriate for lawyers'' in the government ''to think in concrete terms about what is meant by torture.''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lawyers stressed that a lawyer's proper task is a narrow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 government is faced with a situation and is faced with options,'' said Charles Fried, a law professor at Harvard and a former solicitor general in the Reagan administration, ''surely one of the questions it asks -- but only one of them -- is, what does the law require? Another question is, is it effective? Another is, is it moral? Those are not the same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lawyer's role, he said, is to answer the first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government lawyers have more complicated obligations than those in private practice do. The government lawyer's ultimate client, after all, is the public, and government lawyers have not infrequently told their bosses things they did not want to hear.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Attorney General Francis Biddle, for instance, opposed the internment of American citizens of Japanese ancestry during World War II. His boss, President Franklin Roosevelt, overruled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Douglas W. Kmiec, who led the Office of Legal Counsel in the Reagan administration, recalled delivering bad news himself. ''One of the least happy days in my life,'' he said, ''was telling President Reagan that he could not exercise an inherent line-item veto,'' because it wasn't implicit in the Constitution, ''even though he dearly wanted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Walter Dellinger, who ran the office in the Clinton administration, said the torture memos represent a departure from the disinterested advice the office has historically given to presidents in both parties.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development is particularly unfortunate because it indicates that the no-holds-barred advocacy common in the private sphere has started to infect the work of government lawyers, argued Philip Lacovara, who served in the Nixon administration and as a Watergate prosecutor.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set loose very smart and very energetic lawyers and tell them their task is to justify the unjustifiable, they will do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Which, according to critics, is just what happened, giving potential abusers a road map for how to avoid prosecution. ''It reminded me,'' Mr. Lacovara said, ''of the first time I heard one of the Nixon tapes, when Nixon was giving a little primer on how to escape prosecution for perjury. 'Just tell them you don't recall.' The tone was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Stephen Gillers, who teaches legal ethics at New York University, said the memos illuminate a larger issue of professional responsibility. ''A good lawyer does not think of himself as merely a technician,'' he said. ''A good lawyer advises on the wisdom of a particular course of conduct. The consequences of being a technician and not a conscience are stunning.''</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0" style="position:absolute;z-index:2516971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Memo writers: John Yoo, left, and Jay S. Bybee. (Photo by University of California at Berkeley)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Baltimore vs. Marilyn Mosby; Feature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2016 Wednesday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MAGAZINE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 S. HYLTON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In the midst of a national crisis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Baltimore’s state’s attorney gambled that prosecuting six officers for the death of Freddie Gray would help heal her city. She lost much more than just the case.</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little before 7 the other night, the prosecutor Marilyn Mosby stopped by my house in Baltimore for dinner. She was coming straight from work in one of her customary gray pantsuits, and because I was already nursing a beer, she took off her jacket with a sigh and poured herself a glass of white wine. Then we stepped onto the back deck to throw a few burgers on the grill. This being a September evening, you might imagine the yard in raking light and breezy autumnal aspect, but it was actually pretty swampy, the oppressive tonnage of summer humidity not yet given way to season’s end, so as soon as the burgers looked about done, we ferried them inside and settled at the island in my kitchen to eat. After a few minutes, Mosby’s husband, Nick, who sits on the City Council, knocked on my front door, let himself in and wandered through the house to join us. He took a seat two chairs down from Marilyn, leaving an empty one between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“Hey, Marilyn,” he said quietly.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“Hey, Nick,” she said. “How are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was your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“Didn’t you have a Council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“Oh,” he said. “That was a long time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raised an eyebrow. “Then where are you coming from just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waiting for you at home,”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she looked annoyed. “I called you at 6:07,” she said. “You didn’t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number?” 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cellphone!”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long silence as Marilyn stared at Nick, who stared at the table. “Well,” he said, shaking his head. “I was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relate this bit of conversation not because it offers a perfect window on the Mosbys and their marriage, but just the opposite: because it’s important to understand from the outset that what you are about to read is a narrow but intimate view. A couple in the midst of a public ordeal is not excused from life’s usual bothers, and what is striking when you find yourself in proximity to a crisis isn’t always the soaring arc of the fall but the way it touches against, grazes and refracts all the familiar daily torments on the way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your memory is a little foggy, the Mosbys have emerged as one of the most prominent political couples in Baltimore over the last 18 months of upheaval. Nick represents the City Council district where a 25-year-old resident, Freddie Gray, was arrested in April 2015 and where protests over his death turned to incendiary violence. Marilyn is the state’s attorney who, in the midst of that unrest, took to the steps of the War Memorial downtown, facing City Hall, to announce that she was filing criminal charges against six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over Gray’s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heard your calls for ‘no justice, no peace!’ ” she boomed before a bank of television cameras in a clip that would echo across the country, would calm the simmering tenor of the city and would, at least temporarily, elevate Mosby to the role of proxy for a nation reeling with outrage and disbelief over the failure of other prosecutors in other cities to indict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the killings of other black men, including Michael Brown in Ferguson, Mo., and Eric Garner on Staten Island. In the days after her announcement, Mosby would be thrust into a woozy limelight: called onstage at a Prince benefit concert and photographed by Annie Leibovitz for Vogue.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over the last year and a half, the halo around Mosby has faded as her office failed to convict any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instead produced three acquittals, and one hung jury — before deciding in late July to withdraw all remaining charges. She is now being sued for defamation by five of the officers she indicted and has become a go-to grievance for the voluble right, being subject to more or less constant assault on the conservative airwaves, accused of criminal misconduct by Donald Trump and featured on the cover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magazine Frontline under the headline “The Wolf That Lurks.” A steady barrage of racist hate mail and death threats still pours into her home and office. Nick Mosby has had an equally dispiriting year, having started and abandoned a campaign for mayor of Baltimore and, in the process, giving up his seat on the Council, where his term comes to an end this year. Critics often accuse the Mosbys of Clintonian ambition. A few weeks ago, Baltimore’s alternative weekly, City Paper, released its annual Best of Baltimore issue, declaring them “Best Failed Political Dynasty” and naming Marilyn “Best Don Quixote.”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Missing in all the hype and fizzle has been just about any public comment from the Mosbys, and particularly from Marilyn, who spent nine months under a gag order imposed by the criminal courts. At her news conference in July to announce the dismissal of charges, she seemed to offer a glimpse into her mood and thinking when she denounced the city’s criminal-­justice system as hopelessly broken. “Without real, substantive reforms,” she said, “we could try this case 100 times, and cases just like it, and still wind up with the same result.” Afterward, Mosby declined to take questions, and she has mostly avoided interviews since, citing the defamation lawsuits against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Baltimore is a peculiar place, with its own categories of privilege. The northern sector is an enclave of white wealth that would be familiar to any New Englander, with historic stone churches and elite preparatory schools cultivating vaunted lacrosse programs, but the city is predominantly black, with mostly black political leaders, and if you’re a kid like me, who came up through the public schools downtown and spent several years writing news and opinion pieces for a prominent black paper, you can gain a certain alternate privilege and entree with the city’s other power base, which we might call the black establishment. It is possible to find yourself, as I did one night this spring, sitting alone with the mayor in the back of a bar to chat over a few drinks, or leaving for vacation this month with a longtime member of the City Council. So when a curious figure like Mosby emerges, even if she’s bound to silence, you’re only a phone call away from a personal 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is how it came to be that one day in August, I asked a friend to put us in touch and discovered that Mosby was not only willing but eager to record a series of conversations. A couple of days before she and Nick dropped by for dinner, we traveled to Dorchester, Mass., to visit the old Victorian home where Mosby’s grandmother lives, chatting around her dining table among piles of family knickknacks and photo albums, and a few days before that, we scarfed down pizza at the Mosbys’ rowhouse in Baltimore, six blocks up the street from my parents, while their two young daughters, Nylyn and Aniyah, scampered around laughing and the family cat clawed at the leather chairs, with Marilyn pausing occasionally to shriek: “Get Down! GET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upshot being that after a while, these get-­togethers began to seem less like individual interviews than phases in a much longer conversation that was already well underway. As I listen to the recordings now, what jumps out is how fluid the discussion became, how quickly it would pivot from the most quotidian affairs, like a choice of condiment or a spat over a missed phone call, to a deeper slate of personal concerns that cut to the center of their lives, as the Mosbys tried to convey in whatever words they could muster the experience of these last few months, of what went wrong, and when and why, and how much they had lost. “I don’t think I’ll ever be who I was before,” Marilyn told me at one point. “I’m still trying to figure out who this new woman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all this, I was also recording conversations with a variety of other people in Baltimore, some fiercely opposed to the Mosbys, others ardent fans. At a certain point in the middle of September, after maybe three weeks of hosting gatherings, it began to feel as if my living room had become an old-­fashioned salon, in which the story of the Baltimore uprising was being endlessly retold in Rashomon variation.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one night in mid-­September, a cop with two decades of service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swung by around 9 p.m. and spent the next hour and a half venting about Mosby’s intractable incompetence. In case you are picturing some old white dude with a revanchist hankering for the good old days of zero tolerance, I want you to know that this cop is a woman of color with staunchly liberal views, who firmly supports mandatory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cameras and readily acknowledges, for example, that under the mayoralty of Martin O’Malley in the early 2000s, the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behaved like a goon squad, rounding up black people in mass arrests without a scintilla of probable cause. “O’Malley had us clearing corners and violating the constitutional rights of everybody,”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so, she regarded Mosby as a singular catastrophe for the city. One thing that most people outside Baltimore don’t realize is the degree to which Mosby’s election in 2014 came as a surprise. When she started her campaign to become the city’s top prosecutor a year before, she was a 33-year-old corporate lawyer working for an insurance firm. Although she had spent a few years in the prosecutor’s office from 2005 to 2011, she caught little notice on the job. “I was like, ‘Who is that?’ ” the officer at my house recalled thinking when Mosby announced her campaign. “And I knew pretty much every state’s attorney at the district level, and every state’s attorney at the Circuit Court level, and most of the judges.” In conversation with half a dozen prosecutors who worked with Mosby, no one could remember any of the cases she handled before her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have all different ways of explaining Mosby’s victory, but most agree that it came down to a combination of the political connections that she and Nick developed through his seat on the City Council; a vigorous yearlong campaign of knocking on doors across the city; the failure of the incumbent state’s attorney, Gregg Bernstein, to take her seriously until the final weeks of their race; and the underlying electoral math of a hyper­segregated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night before the Mosbys came over for dinner, I invited a city councilman named Carl Stokes for drinks. Stokes is an old friend of mine, for whatever that disclosure is worth, and is a 66-year-old black man who has been involved in local politics since approximately forever. Over the 20 years I’ve known him, I would say he has become increasingly allergic to euphemism. During the uprising last year, for example, he caused a stir on CNN when he denounced the anchor for using the term “thug” with a flurry of unvarnished indignation that I can tell you is precisely what I love about Carl. Stokes admires Mosby, but over dinner he laid out a pretty simple theory to explain city elections. “It’s black and white,” he said with a laugh. “This is Baltimore! The only time the issues matter is when two candidates of the same race are competing.” Anyone from Baltimore can think of contrary examples to what Stokes was saying, but anyone honest would have to admit that the basic gist is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couple of days later, I went for a run through the city with a reporter who has covered Baltimore for many years. Zigzagging through a dozen neighborhoods along sidewalks and watershed ravines, he sketched an alternate history of how the last two years might have unfolded if Mosby had somehow lost the election, giving another prosecutor custody of the Gray case, which might have led to a different outcome in the trials while also giving Nick Mosby enough distance from the controversy to be elected mayor — a prospect appealing to my friend, who considered Nick a rising star. At the end of this long, wistful analysis, he threw his hands in the air and said, “We got the wrong Mosby.”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Baltimore reporters might tell you just the opposite. Another friend, who covers the city for a major newspaper, has told me on more than one occasion that whatever you think about the way Mosby handled the trials, you have to admire the guts she showed in taking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knowing that it would alienate many of the prosecutors in her office and every cop in the city. “Even if you don’t think she did the best job prosecuting the cases, I have a lot of respect for her,” my friend said. He was less enthusiastic about Nick: “I think his decision to run for mayor hurt her. Their political aspirations collided, but she’s a much more compelling figure than he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Marilyn Mosby took office as Baltimore’s top prosecutor in January 2015, a few days before her 35th birthday. She arrived for her first day on the job with a clear focus on reform. Mosby believes that the country is in the midst of a paradigm shift in criminal justice, in which city prosecutors are learning to redirect energy from the drug war toward violent crime. “When it comes to violent offenders, I’m going to go hard, and I’ll sit in the courtroom and make sure that the jury sees me and that you get the maximum sentence,” she told me. “But at the same time, when we’re talking about nonviolent offenses, drug offenses, I think that that’s when you can exercise discretion.”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weeks before Mosby assumed office, she watched grand juries for Ferguson and Staten Island fail to indict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high-­profile killings of black men, and she spent the period leading up to her inauguration traveling to other cities and meeting with other top prosecutors to learn how they organized their staffs to reflect the changing landscape around the drug war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She made a point of asking each prosecutor she met how his or her office handled the investigation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“That was one of the questions that I would ask every person,” she said. “I went to Atlanta, I met with Kamala Harris in L.A., I went to Philadelphia, I went to Manhattan, I went to Washington, 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first week on the job, she fired six prosecutors, setting off a round of hand-­wringing in the local media; since then, she has presided over a continuous outflow, with more than 60 prosecutors leaving over the last 21 months, which by my estimation is about five times the usual attrition. Mosby said that this is partly a consequence of reform. “Of course the amount of turnover is going to be higher than my predecessor,” she said. “Because I’ve challenged the status quo, and people are going to have a problem with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you agree that losing nearly a third of her staff is a sign of a vigorous shake-up in a calcifying agency or believe instead that it’s a tragic evisceration of a vital public office depends on your own inclinations. Suffice it to say that from the perspective of a cop, the replacement of so many veteran prosecutors with new attorneys has been frustrating. “They have seriously depleted the top end,”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lieutenant with three decades of experience told me, “and the result is that nobody knows what they’re doing.” Add to that the festering resentment over Mosby’s decision to prosecute officers for the death of Gray, and it’s fair to say that the partnership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prosecutors in Baltimore is broken.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fractured relationship,” the cop at my house the other night said with a shrug. “It’s absolutely been fractured, and I won’t say it can’t be repaired, but I think it’s going to be a very, very long time.” As she was preparing to leave, I asked this officer if she was willing to admit that the conflict with Mosby, and the mutual mistrust, has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pull back from their essential duties. One of the most discouraging statistics in Baltimore has been a 63 percent increase in homicides last year. As I asked about this, I watched the cop’s face twist into a frown, which at first I mistook for a sign that she was offended by the question. Then she nodded.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“Absolutely,” she said. “You should get used to 300 murders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Mosby’s childhood home in Dorchester is a gray, prefabricated duplex surrounded by a thin strip of weedy grass. In a neighborhood of large historic homes with broad eaves and wraparound porches, it stands out for being almost perfectly devoid of architectural interest. What the home lacks in grace, however, it recovers in proximity: It is just around the corner from the sprawling manse where Mosby’s grandparents lived.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 stood with Mosby outside her former home on Labor Day weekend, I was struck by how different she appeared from her professional persona. It wasn’t just that she had swapped out her workaday suits for a faded purple T-shirt and jean shorts with Converse high-tops. There was also an unguarded ease about her that suggested a person in every way content to be home. When I arrived, she was settled in front of the television with her grandmother while Nick relaxed upstairs. Now, as she stood on the sidewalk around the corner, she seemed to brace herself for the inevitable rush of memory; we were on the spot where, as a young teenager, she watched her cousin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Mosby and I had spoken about Diron Spence before. Growing up on either side of their duplex, just three years apart in age, with the shared experience of attending mostly white schools through Boston’s Metco desegregation program, Mosby and her cousin became extraordinarily close. “He was like my brother,”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Spence was killed on an uncommonly hot afternoon in August 1994. Mosby, who was 14, was in her bedroom when she heard the crack of gunfire. “Then I hear the doorbell going crazy, so I ran downstairs,” she recalled. As she opened the door, she found a friend in a panic, saying, “I think somebody just shot Diron.” Mosby could see a figure running down the street. She shut the door, then opened it again. Diron’s body was crumpled on the sidewalk. “I seen him laying on the corner,” she said. “Just laying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Standing on the site two decades later, Mosby was still visibly shaken. The neighborhood contained plenty of troubled kids, but Diron wasn’t one. He was an honor student on his way to college. Investigators would eventually conclude that the killing was a botched robbery and a matter of mistaken identity. “Everything is still a blur,” she said. “I try to suppress a lot of that stuff. I just remember seeing him laying in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walked to the front of her grandparents’ house and stepped inside. There was a billiards table in the middle of the front room and beyond it a pair of French doors leading to a large indoor pool. “This was the hangout spot,” she said. “We used to have barbecues, and then my grandmother had karaoke night until like 4 in the morning every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crowd that gathered around Mosby’s family in those days consisted mainly of cops. Mosby comes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family in a way that few Americans can understand. Her grandfather was a founding member of the first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association in Massachusetts and made the home both a gathering place for cops and a refuge for troubled kids. Although Mosby’s mother and uncle shared the duplex around the corner, Mosby spent much of her childhood with her grandparents. Her mother gave birth at 17 and struggled with substance abuse, often leaving Mosby in the care of her grandmother, Marilyn Thompson.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Thompson in the kitchen, watching television. She is a sturdy woman with short gray hair, a shy smile and amused eyes. She told me a story about Mosby’s childhood as the only black student at her elementary school in the wealthy town of Dover. “This one other girl was Asian,” she recalled with a smile, “so Marilyn told the little girl, ‘You and I have to stick together, because we’re minorities.’ ” Mosby laughed, but she had told me less anodyne stories of white children telling her they didn’t want to be friends with a black girl or approaching her in the hallways, wagging their fingers and trotting out lines like, “You go, girl.”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to be representative of all black kids,” she said. “So at a very early age, you have to put it in perspective. I said: ‘I don’t speak like that. Why are you talking to me like that? You’re talking to me like that because I’m black, and you have this perception about black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teenager, Mosby plunged into political action. She became active in the student government and the school newspaper; she worked with a group called Weatoc, which raised awareness about issues of race and gender; she joined an organization known as Project Hip-Hop, which fosters appreciation of the civil rights movement — she walked the bridge in Selma, Ala., and visited the grave of James Chaney in Meridian, Miss. In 1998, she enrolled at the historically black Tuskegee University, where she met Nick. Their first evening together, they stayed up until all hours dissecting politics. He was determined to return to Baltimore and enter local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asked Mosby if, during these years, she also began to see another side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like so many black Americans, she found herself stopped and questioned without cause. “I can’t tell you how many times that’s happened to me and my husband,” she said. “But at the end of the day, what are we doing about it? Back in the day, they strategized, they organized. It wasn’t just marching and protesting. And it’s so frustrating to me. Do you know how much of a difference you can make by being at the table? For example, the whole Black Lives Matter — like, start enrolling in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I’m trying to reform the system from within. Ninety-­five percent of the elected prosecutors in this country are white. Seventy-­nine percent are white men. As a woman of color, I represent 1 percent of all elected prosecutors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she spoke, it occurred to me that from a certain vantage, Mosby seemed almost perfectly groomed for the moment in which she burst into national attention. If you were trying to engineer a figure with the right background and life experience, the instinct and inclination to do what prosecutors for Ferguson and Staten Island did not, you would imagine a young black prosecutor, acutely aware of racial injustice and systemic oppression, who had organized herself since childhood to confront bigotry through political action, and yet someone who came from generations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could not be accused of hating cops or coddling criminals, whose commitment to hard-­nosed prosecution was inspired by her own formative experience of violent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Mosby and I left her grandmother in the kitchen and settled to chat in the dim light of the dining room. She seemed almost to exhale the accumulated strain of the last year and a half as she began to describe in detail the moment when she lost faith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of Gray’s death, when she realized that she didn’t trust the internal review to uncover the truth and felt compelled to turn the glaring light of the prosecutor’s office onto the family of blue that she’d known all her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from the very outset seemed to be going down a different route,” Mosby said. “They were under the impression that Freddie Gray did this to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April 13, 2015, when Mosby first spoke with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about Gray’s injuries. He had been arrested a day earlier, at the corner of Mount and Presbury Streets in a tough West Baltimore neighborhood known as Sandtown-­Winchester. Two of his neighbors used cellphones to record the scene as a pair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bicycles held him down, then dragged him to a van with his legs dangling beneath him. Gray could be heard on the video screaming in apparent pain. By the end of the day, he lay in the hospital, in a coma, with three fractured vertebrae, a crushed larynx and his spinal cord nearly severed, while the videos of his arrest began to circulate on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Mosby is an avid Twitter user and saw a video that night. As she gathered with her staff the next morning for their daily meeting, she prepared a list of questions about what happened to Gray. This is routine for any situation in which prosecutors suspect that a crime might have taken place; part of their job is to coordinate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draw out evidence necessary to consider charges. But when Mosby and her staff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the next day, she said, her internal alarms started going off. She believed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were not seriously considering the possibility of wrongdoing by other cops. “It was this perception that he had done this to himself, and it didn’t add up,” she said. “They didn’t want to do anything that we requested them to do, and we saw that right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Mosby decided to look into the case independently: “It just did not make any sense, and so I said: ‘Send our investigators out to the scene. We need to figure out what’s going on.’ ” She told me that some prosecutors in her office were reluctant to question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narrative so quickly. “My team was like, ‘Well, we’ve got to be real careful, because we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she said. “I told them: ‘We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 certain extent, but we need to find out the truth. So I need you to go send investigators out there and find out what the hell happened.’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element that raised Mosby’s suspicion was the statement of a witness, Donta Allen, who was picked up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shortly after Gray and was held in the opposite side of the transport van. Although there was a metal partition separating the two men,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Mosby that Allen heard Gray intentionally smashing his head against the dividing wall. “Donta Allen, to me, was not a credible witness,” Mosby told me. “This is an individual that says, ‘I know the guy on the other side was banging his head!’ How do you know that? There’s a wall. You don’t know what’s banging. And it’s the same thing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trying to say. Meanwhile, Allen hasn’t been charged with anything, and he’s essentially being let go. I need to know who this Donta Allen is. So I had my prosecutors go down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try to pull the records to see if he’s a confidential informant. My suspicion was that he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Investigators for the state’s attorney do not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powers. They can knock on doors, interview witnesses and request public documents, but in order to file a search warrant, they need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 Mosby said that on a series of requests, she could not get the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comply. “We couldn’t trust that they were going to follow through with everything that we needed,” she said. One of her requests was to execute a search warrant on the personal cellphones of the officers involved. Mosby told me that she knew the officers exchanged several text messages while Gray was in the van, and she believed that the content of those messages would be important to determine what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got a judge to sign off on the search warrant,” she said,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failed to do it. She didn’t execute it, and then returned it and didn’t tell us. It was just incredibly, incredibly frustrating. It was at this point where I was just like, ‘You all, we cannot rely on them, so we have to do something other than working with them.’ ” The lead investigator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Dawnyell Taylor, told me that the cellphones were actually a “nonfactor” because another officer turned over a personal cellphone to the grand jury that contained innocuous messages with some of the cops involved. “You got to see it all,” Taylor said. “It wasn’t going to give us jack.”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defended the investigation, saying detectives worked with the “utmost integrity.”)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Mosby said she turned to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“We went to them with a number of items in which we said, ‘Can you please follow up on this, this and this?’ And they said, ‘No, we’ll only help you with I.T. support.’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if you lived in Baltimore, you could feel the temperature of the street rising. On April 19, one week after Gray’s arrest,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that he had died. Outrage in the city began to swell, and protests filled downtown. On Saturday, April 25, demonstrators clashed with overzealous officers in riot gear outside the baseball stadium, and on April 27, officials responded to a false report of incipient violence by shutting down lines of transportation near a local mall, which only fanned the outrage further: Fights broke out, cars and buildings were torched and 130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suffered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Mosby said that throughout all this, she watched the mayor, Stephanie Rawlings-­Blake,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Anthony Batts, deliver misinformation to reporters. For example, Batts was undercounting the number of stops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made before delivering Gray to medical attention. “First Batts said there were three stops, and we knew at that point there were four or five,” she said. “So I sat down with them and said: ‘You know, we’ve got to stop putting misinformation out into the media and giving that to the public. It’s going to be to our detriment.’ They didn’t listen.”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Mosby also believed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in a rush to close the case. She said that Batts “came up with this fictitious timeline as to when the investigation would be complete, on May 1. So I’m like: ‘Where are you getting this? The autopsy report isn’t even usually completed that quickly.’ Then the mayor started telling the media, ‘Oh, absolutely we know that this death took place inside of the wagon.’ Wait a minute. The investigation is not even complete. How are you going out to the public and saying you know for certain that this took place inside of the wagon?”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private, Batts and Rawlings-­Blake are equally critical of Mosby — and sometimes each other. Rawlings-­Blake fired Batts as commissioner in July 2015. When I contacted the mayor about Mosby’s comments, she chose not to respond on the record, but Batts vehemently denied putting out misinformation. He said he thought it was important to report progress in the investigation as it happened, even if some details were likely to prove wrong. “Cases change as you get more information,” he said. “But you’ve got to tell people something, and you’ve got to tell them as much as you can to be transparent.” He said that although the preliminary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was ending, he expected Mosby’s investigation to continue beyond May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Dorchester, Mosby leaned back in her chair and sighed. After 18 months, the memory of her conflict with Batts and Rawlings-­Blake was still frustrating. While they argued over how much information to release and whether it was accurate, the streets of Baltimore were breaking down. “There are protesters outside; they are burning stuff down,” she said. “I had told them that was going to happen, because they were exacerbating distrust. So I called the mayor, and I was livid. I was like: ‘You know, this is ridiculous. You all have single-­handedly caused what’s happening in this city right now.’ I just screamed on her. But she was like: ‘Oh, no, I’m getting phone calls from the attorney general and the president’s office. They want to know — where’s the state’s attorney?’ I said: ‘That’s because you and your commissioner have set false expectations. You did this, not me. Not me.’ And I was like, ‘You know what else?’ I can’t remember what I said, but I hung up on her. And that was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then, Nick wandered down the staircase in an old Orioles T-shirt.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“Nick,” Marilyn said. “Do you remember my conversation with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asked them to stop having the press conferences?” 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not that one. She said the A.G. had called. They wanted to know where the state’s attorney was and why I hadn’t done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Nick shot a worried glance at my tape recorder. “Yeah, I don’t remember,”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silence descended in the room, and after a while Nick continued to the kitchen. Marilyn and I spoke for a few minutes longer, then she walked me to the door. We stood on the porch in darkness, and I asked if she felt any regret about the impact of her public profile on her private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know,” she said quietly. “It’s definitely a sacrifice. This has been the most trying time in our relationship, and I’ve been with Nick since I was 18 years old. It’s a lot of stress, and I take it out on him, unfortunately.”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you’re aware of that,” 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now,” she said with a laugh. “I mean, in retrospect, you can say, ‘O.K., I was projecting whatever I was going through onto you.’ But when you’re going through it, you don’t necessarily understand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Mosby swallowed hard and looked away, and I walked down the street to my car. As I pulled away, she was still standing alone on the porch in darkness.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favorite parlor game in Baltimore these days, best undertaken with bourbon, is to enumerate the various errors and blunders in the Freddie Gray trials. The most common mistake you hear attributed to Mosby is that she overcharged in the indictments, trying to establish such a profound degree of blame that it was impossible to prove. This is an accusation you hear everywhere around town, but it strikes me as the least compelling, because it overlooks the reality that prosecutors often overcharge as a matter of process, and that it’s standard procedure in a criminal case to begin with the most extreme indictment that can be squeezed under the rubric of probable cause. As the case proceeds and the standard of proof rises, the arc of a case is often a matter of prosecutors tailoring those early claims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my mind, the more troubling aspect of the trials is the litany of small, strange choices that aggregated until you had to wonder what prosecutors were thinking. For example, in Maryland, a criminal defendant has the right to decide whether he wants to face a judge or a jury.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charged with a criminal offense, she enjoys the same basic rights. Pretty much anyone in Baltimore can tell you that a cop will get more sympathy from the average judge than the average jury, so it was no surprise when most of the officers asked for a bench trial. Except that it did appear to bother Mosby, who has insisted that the officers shouldn’t be allowed to make that choice. Mosby told me she believes that the right to a trial by jury is so basic to the American system that the defense and the prosecution should have to agree before it can be waived. That’s how the system works in federal court and some other states. If the Freddie Gray case had taken place in Atlanta, for example, a prosecutor could have forced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face a jury. As it happened, the trials took place in Baltimore.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glaring example like this involved Gray’s pocketknife.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claimed that the knife was illegal and used it to justify his arrest. Mosby and her staff have argued that the arrest was illegal,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know that Gray was carrying a knife when they took him into custody. The problem with this position is that it fails to account for the murky space between a stop and an arrest. Cops have a great deal of latitude — one might say too much — to detain a suspect, and if they find an illegal weapon during a search, they can escalate to an arrest. These are pretty rudimentary things, which is why it’s bewildering that Mosby’s team chose to make them an issue in the case. Taylor, the lead investigator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of Mosby, “Maybe if she spent some time in the courtroom, she would know how this whole process worked.”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 level of intransigence that Mosby says she encountered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troubling. Especially if the officers planted an informant in the van to suggest that Gray injured himself, as Mosby suspected, and if investigators failed to execute a search warrant for the text messages. Allen, by the way, has retracted his original statements about Gray banging his head, and he denies being an informant. Mosby so distrusted the process, from top to bottom, that she did not inform the mayor of her decision to press charges until a few minutes before she announced it to the world. “I called her five minutes before, and I said, ‘I’m giving you a heads-up,’ ”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has emerged, then, is a pair of irreconcilable narratives about the death of Gray — but a trial, by nature, tends to emphasize one. The prosecution crafts a detailed story about what may have happened, leaving the defense to respond in ­pieces along the way. But there is another complex narrative for the defense, another timeline to explain Gray’s death, which is endorsed by just about every cop in the city and many of the prosecutors who have left Mosby’s office. I find that narrative underwhelming for several reasons, one of which is that I believe the medical examiner’s conclusion that Gray’s injuries suggest homicide. It’s nevertheless useful to consider the alternate story, so I’ll try to present it as nearly as I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Imagine the scene for a moment. Here is Freddie Gray. He’s standing on the corner in a pair of bluejeans and a light jacket over a black Lacoste T-shirt. Let’s say he’s holding a few pills of dope, or let’s just say he’s selling them, when a pair of cops roll up on bicycles and Gray takes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Probably at this point the cops should let him go, because really, who cares? Veteran officers know that the city is awash in violent crime and that mucking around with Gray over a dope collar amounts to nothing. But these are cops on an enforcement detail, under pressure to make arrests, so we have a pursuit, and pretty soon, they have Gray down. But when they search his pockets, they can’t find the pills. No surprise. Any suspect on the run is going to consider tossing his dope or swallowing it, and it seems as if Gray ate his. His toxicology report will eventually come back with traces of opioids in his blood, and even the cops will admit that Gray wasn’t a junkie or a user. In fact, some of them will tell you that he worked with them as an informant and that they wish the flex squad had left him alone. “When I catch somebody and I can’t find the drugs, I’m like: ‘All right. You win today. I’ll get you tomorrow,’ ” a cop who worked with Gray told me. “But those young guys, those bike cops, honestly they’re kind of looking for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now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 for a wagon, and when it comes, they hoist Gray in. At this point, he’s crying out in pain and clearly dragging his legs. Any normal citizen watching the video is going to say the only humane thing to do is call for medical help, but plenty of cops see it differently. They’ll tell you that people fake injuries all the time, and not only fake them but deliberately incur them to avoid jail. “I’ve seen it hundreds of times, guys banging their head on the cellblock wall or the door or just thrashing around to injure themselves,” one cop told me. In any case, Gray goes into the van with handcuffs and shackles, but no one puts his seatbelt on. That may seem negligent, but cops say it was completely normal; that if you get close enough to strap someone in, there’s a chance he’ll strike out. “Their knees are literally touching the center wall, so you would have to crawl across their waist to buckle them in,” a longtime officer told me. “So if he’s sitting on the right side of the van, you’re going to have to lean over him with your gun side basically sticking in his stomach, and you’re at his mercy. Even though he’s handcuffed, he can bite you, he can knee you, he can head-butt you.” The cop with three decades of experience told me, “I never saw one single guy seat­belted, ever, before Freddie Gray.”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van takes off with Gray shackled and possibly injured, loose in the back without a seatbelt. Next you have the “rough ride.” There’s been a lot of talk about this: cops driving fast around corners and making sudden stops with suspects in the van. Nobody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will say this never happened. It’s a point of fact in Baltimore, especially in decades past, and any good cop will tell you that giving somebody a rough ride should be grounds for disciplinary action. But a lot of cops don’t believe that it happened to Gray. Think about the dynamic, they say. These are a couple of cops on bicycles calling for a wagon. The driver doesn’t care about them. “They’re just here to pick up your guy, search him, take him to central booking, drop him off,” one cop said. “There’s no camaraderie, like, ‘Oh, we’re going to get him for you.’ That’s not going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Maybe the van driver has his own agenda, or maybe Gray is simply in the back of a wagon bouncing through the cratered streets of West Baltimore. Either way, by the time he comes out, he’s in critical condition. We know from the autopsy that the way he was dragging his legs wasn’t substantiated by any known injury. Cops will tell you that after faking a medical calamity, Gray gave himself a real one inside the wagon.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that’s your basic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narrative. Call it the case for the defense. If you find it convoluted and improbable compared with the simple explanation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roughed him up and bounced him around until he died, then the question becomes, If the prosecution’s story is so obvious, why was it so hard to convict? One member of the hung jury told me that, although she is a black woman from the city who appreciates the problem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“11 out of 12 of us felt like the prosecution should have done a better job, and some of us are individuals who were for conviction.”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Mosby likes to say that even without convictions, the trials have done more good than she could have hoped.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installed cameras inside vans and adopted new requirements for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the provision of medical care. Two weeks after Mosby dropped the remaining charges, the Justice Department released a blistering review of the discriminatory practices of the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 federal scrutiny, the department is likely to implement a raft of reforms. But the most important impact of the trials may be in the way future investigations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unfold. This month, Mosby plans to introduce, with a consortium of other prosecutors from around the country, a set of five recommendations that would give prosecutors more independence and authority to investigate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in the case of Freddie Gray, the uncomfortable truth remains that if, like Mosby, you believe that a man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negligence, you must also accept that the officers accused of killing him went free. The question that lingers around Mosby, then, is really one of shading: whether the failure to convict was a result of her own mistakes or of the larger forces arrayed against her. Whether, that is, the fatal error was personal or systemic, whether it was pride or destiny that stopped her, whether the tragedy is Shakespearean or Greek.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dinner at my place, conversation with the Mosbys drifted between this and that, before turning to their political aspirations, once shared, now driven apart. Since the day they met at Tuskegee, they worked together for every ambition, helping to manage each other’s campaigns and careers. But within weeks of Marilyn’s inauguration, news reports began to imply that Nick was pulling the strings in her office. To blunt the accusation, Marilyn felt compelled to put distance between them. As the trials commenced and Nick ran for mayor, the distance widened. If her battle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cast a shadow over his campaign, his campaign added fuel to the criticism that her prosecution was politically driven. “Had he run for mayor not now, but next time, ... ” she mused one evening as we sat in her corner office overlooking the dusky skyline. Her voiced trailed off, then she said, “But this is his dream, and you don’t ever want to be discouraging.”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Marilyn told me that she and Nick had never talked openly about the distance, but as dinner wound down in my kitchen, it came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talking about the criticism of his influence, and she said, “I had to establish my own sort of leadership, because I was being accused of him running my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Nick turned to Marilyn. “Our strength has always been working together,”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to take into consideration the political ramifications,” she said. “You may be asking what took place at work, but because I’m so much on guard, I don’t want to talk about that. But then that creates this.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“Chasm,” Nick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chasm between us,”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always going to be some level of disconnect there,” Nick said. “I don’t see it ever returning back to the level where it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Marilyn looked surprised. “Like you mean the damage has been done?” she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just like, that’s what the relationship is now,”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long silence, and I realized that when you looked at the fallout from Gray’s death — the devastation to his family, the eruption of the city, the polarizing trials and dismissed charges, the rift between cops and prosecutors and the surging violence — the scars were everywhere in this city, but it sometimes seemed as if the only public figure who had really suffered for his death, who put her career and private life on the line, whether right or wrong, the elected official who paid the highest price was the one who set out to make sure someone did.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 up for </w:t>
      </w:r>
      <w:hyperlink r:id="rId184" w:history="1">
        <w:r>
          <w:rPr>
            <w:rFonts w:ascii="arial" w:eastAsia="arial" w:hAnsi="arial" w:cs="arial"/>
            <w:i/>
            <w:color w:val="0077CC"/>
            <w:sz w:val="20"/>
            <w:u w:val="single"/>
            <w:shd w:val="clear" w:color="auto" w:fill="FFFFFF"/>
            <w:lang w:val="en-US" w:eastAsia="en-US" w:bidi="ar-SA"/>
          </w:rPr>
          <w:t>our newsletter</w:t>
        </w:r>
      </w:hyperlink>
      <w:r>
        <w:rPr>
          <w:rFonts w:ascii="arial" w:eastAsia="arial" w:hAnsi="arial" w:cs="arial"/>
          <w:color w:val="000000"/>
          <w:sz w:val="20"/>
          <w:lang w:val="en-US" w:eastAsia="en-US" w:bidi="ar-SA"/>
        </w:rPr>
        <w:t xml:space="preserve"> to get the best of The New York Times Magazine delivered to your inbox every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 S. Hylton is a contributing writer for the magazine. He last wrote a profile of the artist Chuck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PHOTO (MM42-MM43); Marilyn and Nick Mosby in their Baltimore neighborhood. (MM45); A Baltimore Mural in memory of Freddie Gray. (PHOTOGRAPH BY RYAN PFLUGER FOR THE NEW YORK TIMES) (MM47)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this perception that he had done this to himself, and it didn’t add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think I’ll ever be who I was before.’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Baltimore vs. Marilyn Mosby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2016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MM; Column 0; Magazine Desk; Pg. 43; FEATURE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WIL S. HYLTON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 S. Hylton is a contributing writer for the magazine. He last wrote a profile of the artist Chuck Close.</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little before 7 the other night, the prosecutor Marilyn Mosby stopped by my house in Baltimore for dinner. She was coming straight from work in one of her customary gray pantsuits, and because I was already nursing a beer, she took off her jacket with a sigh and poured herself a glass of white wine. Then we stepped onto the back deck to throw a few burgers on the grill. This being a September evening, you might imagine the yard in raking light and breezy autumnal aspect, but it was actually pretty swampy, the oppressive tonnage of summer humidity not yet given way to season's end, so as soon as the burgers looked about done, we ferried them inside and settled at the island in my kitchen to eat. After a few minutes, Mosby's husband, Nick, who sits on the City Council, knocked on my front door, let himself in and wandered through the house to join us. He took a seat two chairs down from Marilyn, leaving an empty one between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''Hey, Marilyn,'' he said quietly.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''Hey, Nick,'' she said. ''How are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was your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''Didn't you have a Council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''Oh,'' he said. ''That was a long time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raised an eyebrow. ''Then where are you coming from just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waiting for you at home,''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she looked annoyed. ''I called you at 6:07,'' she said. ''You didn't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''Which number?'' 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''Your cellphone!''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a long silence as Marilyn stared at Nick, who stared at the table. ''Well,'' he said, shaking his head. ''I was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relate this bit of conversation not because it offers a perfect window on the Mosbys and their marriage, but just the opposite: because it's important to understand from the outset that what you are about to read is a narrow but intimate view. A couple in the midst of a public ordeal is not excused from life's usual bothers, and what is striking when you find yourself in proximity to a crisis isn't always the soaring arc of the fall but the way it touches against, grazes and refracts all the familiar daily torments on the way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 your memory is a little foggy, the Mosbys have emerged as one of the most prominent political couples in Baltimore over the last 18 months of upheaval. Nick represents the City Council district where a 25-year-old resident, Freddie Gray, was arrested in April 2015 and where protests over his death turned to incendiary violence. Marilyn is the state's attorney who, in the midst of that unrest, took to the steps of the War Memorial downtown, facing City Hall, to announce that she was filing criminal charges against six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over Gray's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heard your calls for 'no justice, no peace!' '' she boomed before a bank of television cameras in a clip that would echo across the country, would calm the simmering tenor of the city and would, at least temporarily, elevate Mosby to the role of proxy for a nation reeling with outrage and disbelief over the failure of other prosecutors in other cities to indict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the killings of other black men, including Michael Brown in Ferguson, Mo., and Eric Garner on Staten Island. In the days after her announcement, Mosby would be thrust into a woozy limelight: called onstage at a Prince benefit concert and photographed by Annie Leibovitz for Vogue.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over the last year and a half, the halo around Mosby has faded as her office failed to convict any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instead produced three acquittals, and one hung jury -- before deciding in late July to withdraw all remaining charges. She is now being sued for defamation by five of the officers she indicted and has become a go-to grievance for the voluble right, being subject to more or less constant assault on the conservative airwaves, accused of criminal misconduct by Donald Trump and featured on the cover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magazine Frontline under the headline ''The Wolf That Lurks.'' A steady barrage of racist hate mail and death threats still pours into her home and office. Nick Mosby has had an equally dispiriting year, having started and abandoned a campaign for mayor of Baltimore and, in the process, giving up his seat on the Council, where his term comes to an end this year. Critics often accuse the Mosbys of Clintonian ambition. A few weeks ago, Baltimore's alternative weekly, City Paper, released its annual Best of Baltimore issue, declaring them ''Best Failed Political Dynasty'' and naming Marilyn ''Best Don Quixote.''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Missing in all the hype and fizzle has been just about any public comment from the Mosbys, and particularly from Marilyn, who spent nine months under a gag order imposed by the criminal courts. At her news conference in July to announce the dismissal of charges, she seemed to offer a glimpse into her mood and thinking when she denounced the city's criminal-­justice system as hopelessly broken. ''Without real, substantive reforms,'' she said, ''we could try this case 100 times, and cases just like it, and still wind up with the same result.'' Afterward, Mosby declined to take questions, and she has mostly avoided interviews since, citing the defamation lawsuits against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Baltimore is a peculiar place, with its own categories of privilege. The northern sector is an enclave of white wealth that would be familiar to any New Englander, with historic stone churches and elite preparatory schools cultivating vaunted lacrosse programs, but the city is predominantly black, with mostly black political leaders, and if you're a kid like me, who came up through the public schools downtown and spent several years writing news and opinion pieces for a prominent black paper, you can gain a certain alternate privilege and entree with the city's other power base, which we might call the black establishment. It is possible to find yourself, as I did one night this spring, sitting alone with the mayor in the back of a bar to chat over a few drinks, or leaving for vacation this month with a longtime member of the City Council. So when a curious figure like Mosby emerges, even if she's bound to silence, you're only a phone call away from a personal 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Which is how it came to be that one day in August, I asked a friend to put us in touch and discovered that Mosby was not only willing but eager to record a series of conversations. A couple of days before she and Nick dropped by for dinner, we traveled to Dorchester, Mass., to visit the old Victorian home where Mosby's grandmother lives, chatting around her dining table among piles of family knickknacks and photo albums, and a few days before that, we scarfed down pizza at the Mosbys' rowhouse in Baltimore, six blocks up the street from my parents, while their two young daughters, Nylyn and Aniyah, scampered around laughing and the family cat clawed at the leather chairs, with Marilyn pausing occasionally to shriek: ''Get Down! GET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upshot being that after a while, these get-­togethers began to seem less like individual interviews than phases in a much longer conversation that was already well underway. As I listen to the recordings now, what jumps out is how fluid the discussion became, how quickly it would pivot from the most quotidian affairs, like a choice of condiment or a spat over a missed phone call, to a deeper slate of personal concerns that cut to the center of their lives, as the Mosbys tried to convey in whatever words they could muster the experience of these last few months, of what went wrong, and when and why, and how much they had lost. ''I don't think I'll ever be who I was before,'' Marilyn told me at one point. ''I'm still trying to figure out who this new woman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Throughout all this, I was also recording conversations with a variety of other people in Baltimore, some fiercely opposed to the Mosbys, others ardent fans. At a certain point in the middle of September, after maybe three weeks of hosting gatherings, it began to feel as if my living room had become an old-­fashioned salon, in which the story of the Baltimore uprising was being endlessly retold in Rashomon variation.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one night in mid-­September, a cop with two decades of service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swung by around 9 p.m. and spent the next hour and a half venting about Mosby's intractable incompetence. In case you are picturing some old white dude with a revanchist hankering for the good old days of zero tolerance, I want you to know that this cop is a woman of color with staunchly liberal views, who firmly supports mandatory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cameras and readily acknowledges, for example, that under the mayoralty of Martin O'Malley in the early 2000s, the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behaved like a goon squad, rounding up black people in mass arrests without a scintilla of probable cause. ''O'Malley had us clearing corners and violating the constitutional rights of everybody,''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so, she regarded Mosby as a singular catastrophe for the city. One thing that most people outside Baltimore don't realize is the degree to which Mosby's election in 2014 came as a surprise. When she started her campaign to become the city's top prosecutor a year before, she was a 33-year-old corporate lawyer working for an insurance firm. Although she had spent a few years in the prosecutor's office from 2005 to 2011, she caught little notice on the job. ''I was like, 'Who is that?' '' the officer at my house recalled thinking when Mosby announced her campaign. ''And I knew pretty much every state's attorney at the district level, and every state's attorney at the Circuit Court level, and most of the judges.'' In conversation with half a dozen prosecutors who worked with Mosby, no one could remember any of the cases she handled before her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have all different ways of explaining Mosby's victory, but most agree that it came down to a combination of the political connections that she and Nick developed through his seat on the City Council; a vigorous yearlong campaign of knocking on doors across the city; the failure of the incumbent state's attorney, Gregg Bernstein, to take her seriously until the final weeks of their race; and the underlying electoral math of a hyper­segregated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night before the Mosbys came over for dinner, I invited a city councilman named Carl Stokes for drinks. Stokes is an old friend of mine, for whatever that disclosure is worth, and is a 66-year-old black man who has been involved in local politics since approximately forever. Over the 20 years I've known him, I would say he has become increasingly allergic to euphemism. During the uprising last year, for example, he caused a stir on CNN when he denounced the anchor for using the term ''thug'' with a flurry of unvarnished indignation that I can tell you is precisely what I love about Carl. Stokes admires Mosby, but over dinner he laid out a pretty simple theory to explain city elections. ''It's black and white,'' he said with a laugh. ''This is Baltimore! The only time the issues matter is when two candidates of the same race are competing.'' Anyone from Baltimore can think of contrary examples to what Stokes was saying, but anyone honest would have to admit that the basic gist is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couple of days later, I went for a run through the city with a reporter who has covered Baltimore for many years. Zigzagging through a dozen neighborhoods along sidewalks and watershed ravines, he sketched an alternate history of how the last two years might have unfolded if Mosby had somehow lost the election, giving another prosecutor custody of the Gray case, which might have led to a different outcome in the trials while also giving Nick Mosby enough distance from the controversy to be elected mayor -- a prospect appealing to my friend, who considered Nick a rising star. At the end of this long, wistful analysis, he threw his hands in the air and said, ''We got the wrong Mosby.''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Baltimore reporters might tell you just the opposite. Another friend, who covers the city for a major newspaper, has told me on more than one occasion that whatever you think about the way Mosby handled the trials, you have to admire the guts she showed in taking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knowing that it would alienate many of the prosecutors in her office and every cop in the city. ''Even if you don't think she did the best job prosecuting the cases, I have a lot of respect for her,'' my friend said. He was less enthusiastic about Nick: ''I think his decision to run for mayor hurt her. Their political aspirations collided, but she's a much more compelling figure than he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Marilyn Mosby took office as Baltimore's top prosecutor in January 2015, a few days before her 35th birthday. She arrived for her first day on the job with a clear focus on reform. Mosby believes that the country is in the midst of a paradigm shift in criminal justice, in which city prosecutors are learning to redirect energy from the drug war toward violent crime. ''When it comes to violent offenders, I'm going to go hard, and I'll sit in the courtroom and make sure that the jury sees me and that you get the maximum sentence,'' she told me. ''But at the same time, when we're talking about nonviolent offenses, drug offenses, I think that that's when you can exercise discretion.''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weeks before Mosby assumed office, she watched grand juries for Ferguson and Staten Island fail to indict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high-­profile killings of black men, and she spent the period leading up to her inauguration traveling to other cities and meeting with other top prosecutors to learn how they organized their staffs to reflect the changing landscape around the drug war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She made a point of asking each prosecutor she met how his or her office handled the investigation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''That was one of the questions that I would ask every person,'' she said. ''I went to Atlanta, I met with Kamala Harris in L.A., I went to Philadelphia, I went to Manhattan, I went to Washington, 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her first week on the job, she fired six prosecutors, setting off a round of hand-­wringing in the local media; since then, she has presided over a continuous outflow, with more than 60 prosecutors leaving over the last 21 months, which by my estimation is about five times the usual attrition. Mosby said that this is partly a consequence of reform. ''Of course the amount of turnover is going to be higher than my predecessor,'' she said. ''Because I've challenged the status quo, and people are going to have a problem with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Whether you agree that losing nearly a third of her staff is a sign of a vigorous shake-up in a calcifying agency or believe instead that it's a tragic evisceration of a vital public office depends on your own inclinations. Suffice it to say that from the perspective of a cop, the replacement of so many veteran prosecutors with new attorneys has been frustrating. ''They have seriously depleted the top end,''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lieutenant with three decades of experience told me, ''and the result is that nobody knows what they're doing.'' Add to that the festering resentment over Mosby's decision to prosecute officers for the death of Gray, and it's fair to say that the partnership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prosecutors in Baltimore is broken.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fractured relationship,'' the cop at my house the other night said with a shrug. ''It's absolutely been fractured, and I won't say it can't be repaired, but I think it's going to be a very, very long time.'' As she was preparing to leave, I asked this officer if she was willing to admit that the conflict with Mosby, and the mutual mistrust, has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pull back from their essential duties. One of the most discouraging statistics in Baltimore has been a 63 percent increase in homicides last year. As I asked about this, I watched the cop's face twist into a frown, which at first I mistook for a sign that she was offended by the question. Then she nodded.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''Absolutely,'' she said. ''You should get used to 300 murders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Mosby's childhood home in Dorchester is a gray, prefabricated duplex surrounded by a thin strip of weedy grass. In a neighborhood of large historic homes with broad eaves and wraparound porches, it stands out for being almost perfectly devoid of architectural interest. What the home lacks in grace, however, it recovers in proximity: It is just around the corner from the sprawling manse where Mosby's grandparents lived.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I stood with Mosby outside her former home on Labor Day weekend, I was struck by how different she appeared from her professional persona. It wasn't just that she had swapped out her workaday suits for a faded purple T-shirt and jean shorts with Converse high-tops. There was also an unguarded ease about her that suggested a person in every way content to be home. When I arrived, she was settled in front of the television with her grandmother while Nick relaxed upstairs. Now, as she stood on the sidewalk around the corner, she seemed to brace herself for the inevitable rush of memory; we were on the spot where, as a young teenager, she watched her cousin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Mosby and I had spoken about Diron Spence before. Growing up on either side of their duplex, just three years apart in age, with the shared experience of attending mostly white schools through Boston's Metco desegregation program, Mosby and her cousin became extraordinarily close. ''He was like my brother,''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Spence was killed on an uncommonly hot afternoon in August 1994. Mosby, who was 14, was in her bedroom when she heard the crack of gunfire. ''Then I hear the doorbell going crazy, so I ran downstairs,'' she recalled. As she opened the door, she found a friend in a panic, saying, ''I think somebody just shot Diron.'' Mosby could see a figure running down the street. She shut the door, then opened it again. Diron's body was crumpled on the sidewalk. ''I seen him laying on the corner,'' she said. ''Just laying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Standing on the site two decades later, Mosby was still visibly shaken. The neighborhood contained plenty of troubled kids, but Diron wasn't one. He was an honor student on his way to college. Investigators would eventually conclude that the killing was a botched robbery and a matter of mistaken identity. ''Everything is still a blur,'' she said. ''I try to suppress a lot of that stuff. I just remember seeing him laying in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walked to the front of her grandparents' house and stepped inside. There was a billiards table in the middle of the front room and beyond it a pair of French doors leading to a large indoor pool. ''This was the hangout spot,'' she said. ''We used to have barbecues, and then my grandmother had karaoke night until like 4 in the morning every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crowd that gathered around Mosby's family in those days consisted mainly of cops. Mosby comes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family in a way that few Americans can understand. Her grandfather was a founding member of the first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association in Massachusetts and made the home both a gathering place for cops and a refuge for troubled kids. Although Mosby's mother and uncle shared the duplex around the corner, Mosby spent much of her childhood with her grandparents. Her mother gave birth at 17 and struggled with substance abuse, often leaving Mosby in the care of her grandmother, Marilyn Thompson.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found Thompson in the kitchen, watching television. She is a sturdy woman with short gray hair, a shy smile and amused eyes. She told me a story about Mosby's childhood as the only black student at her elementary school in the wealthy town of Dover. ''This one other girl was Asian,'' she recalled with a smile, ''so Marilyn told the little girl, 'You and I have to stick together, because we're minorities.' '' Mosby laughed, but she had told me less anodyne stories of white children telling her they didn't want to be friends with a black girl or approaching her in the hallways, wagging their fingers and trotting out lines like, ''You go, girl.''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had to be representative of all black kids,'' she said. ''So at a very early age, you have to put it in perspective. I said: 'I don't speak like that. Why are you talking to me like that? You're talking to me like that because I'm black, and you have this perception about black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teenager, Mosby plunged into political action. She became active in the student government and the school newspaper; she worked with a group called Weatoc, which raised awareness about issues of race and gender; she joined an organization known as Project Hip-Hop, which fosters appreciation of the civil rights movement -- she walked the bridge in Selma, Ala., and visited the grave of James Chaney in Meridian, Miss. In 1998, she enrolled at the historically black Tuskegee University, where she met Nick. Their first evening together, they stayed up until all hours dissecting politics. He was determined to return to Baltimore and enter local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asked Mosby if, during these years, she also began to see another side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like so many black Americans, she found herself stopped and questioned without cause. ''I can't tell you how many times that's happened to me and my husband,'' she said. ''But at the end of the day, what are we doing about it? Back in the day, they strategized, they organized. It wasn't just marching and protesting. And it's so frustrating to me. Do you know how much of a difference you can make by being at the table? For example, the whole Black Lives Matter -- like, start enrolling in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I'm trying to reform the system from within. Ninety-­five percent of the elected prosecutors in this country are white. Seventy-­nine percent are white men. As a woman of color, I represent 1 percent of all elected prosecutors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she spoke, it occurred to me that from a certain vantage, Mosby seemed almost perfectly groomed for the moment in which she burst into national attention. If you were trying to engineer a figure with the right background and life experience, the instinct and inclination to do what prosecutors for Ferguson and Staten Island did not, you would imagine a young black prosecutor, acutely aware of racial injustice and systemic oppression, who had organized herself since childhood to confront bigotry through political action, and yet someone who came from generations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could not be accused of hating cops or coddling criminals, whose commitment to hard-­nosed prosecution was inspired by her own formative experience of violent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Mosby and I left her grandmother in the kitchen and settled to chat in the dim light of the dining room. She seemed almost to exhale the accumulated strain of the last year and a half as she began to describe in detail the moment when she lost faith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of Gray's death, when she realized that she didn't trust the internal review to uncover the truth and felt compelled to turn the glaring light of the prosecutor's office onto the family of blue that she'd known all her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from the very outset seemed to be going down a different route,'' Mosby said. ''They were under the impression that Freddie Gray did this to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April 13, 2015, when Mosby first spoke with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about Gray's injuries. He had been arrested a day earlier, at the corner of Mount and Presbury Streets in a tough West Baltimore neighborhood known as Sandtown-­Winchester. Two of his neighbors used cellphones to record the scene as a pair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bicycles held him down, then dragged him to a van with his legs dangling beneath him. Gray could be heard on the video screaming in apparent pain. By the end of the day, he lay in the hospital, in a coma, with three fractured vertebrae, a crushed larynx and his spinal cord nearly severed, while the videos of his arrest began to circulate on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Mosby is an avid Twitter user and saw a video that night. As she gathered with her staff the next morning for their daily meeting, she prepared a list of questions about what happened to Gray. This is routine for any situation in which prosecutors suspect that a crime might have taken place; part of their job is to coordinate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draw out evidence necessary to consider charges. But when Mosby and her staff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the next day, she said, her internal alarms started going off. She believed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were not seriously considering the possibility of wrongdoing by other cops. ''It was this perception that he had done this to himself, and it didn't add up,'' she said. ''They didn't want to do anything that we requested them to do, and we saw that right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Mosby decided to look into the case independently: ''It just did not make any sense, and so I said: 'Send our investigators out to the scene. We need to figure out what's going on.' '' She told me that some prosecutors in her office were reluctant to question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narrative so quickly. ''My team was like, 'Well, we've got to be real careful, because we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she said. ''I told them: 'We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 certain extent, but we need to find out the truth. So I need you to go send investigators out there and find out what the hell happened.'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element that raised Mosby's suspicion was the statement of a witness, Donta Allen, who was picked up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shortly after Gray and was held in the opposite side of the transport van. Although there was a metal partition separating the two men,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Mosby that Allen heard Gray intentionally smashing his head against the dividing wall. ''Donta Allen, to me, was not a credible witness,'' Mosby told me. ''This is an individual that says, 'I know the guy on the other side was banging his head!' How do you know that? There's a wall. You don't know what's banging. And it's the same thing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trying to say. Meanwhile, Allen hasn't been charged with anything, and he's essentially being let go. I need to know who this Donta Allen is. So I had my prosecutors go down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try to pull the records to see if he's a confidential informant. My suspicion was that he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Investigators for the state's attorney do not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powers. They can knock on doors, interview witnesses and request public documents, but in order to file a search warrant, they need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 Mosby said that on a series of requests, she could not get the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comply. ''We couldn't trust that they were going to follow through with everything that we needed,'' she said. One of her requests was to execute a search warrant on the personal cellphones of the officers involved. Mosby told me that she knew the officers exchanged several text messages while Gray was in the van, and she believed that the content of those messages would be important to determine what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got a judge to sign off on the search warrant,'' she said,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failed to do it. She didn't execute it, and then returned it and didn't tell us. It was just incredibly, incredibly frustrating. It was at this point where I was just like, 'You all, we cannot rely on them, so we have to do something other than working with them.' '' The lead investigator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Dawnyell Taylor, told me that the cellphones were actually a ''nonfactor'' because another officer turned over a personal cellphone to the grand jury that contained innocuous messages with some of the cops involved. ''You got to see it all,'' Taylor said. ''It wasn't going to give us jack.''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defended the investigation, saying detectives worked with the ''utmost integrity.'')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Mosby said she turned to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''We went to them with a number of items in which we said, 'Can you please follow up on this, this and this?' And they said, 'No, we'll only help you with I.T. support.'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Meanwhile, if you lived in Baltimore, you could feel the temperature of the street rising. On April 19, one week after Gray's arrest,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that he had died. Outrage in the city began to swell, and protests filled downtown. On Saturday, April 25, demonstrators clashed with overzealous officers in riot gear outside the baseball stadium, and on April 27, officials responded to a false report of incipient violence by shutting down lines of transportation near a local mall, which only fanned the outrage further: Fights broke out, cars and buildings were torched and 130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suffered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Mosby said that throughout all this, she watched the mayor, Stephanie Rawlings-­Blake,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Anthony Batts, deliver misinformation to reporters. For example, Batts was undercounting the number of stops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made before delivering Gray to medical attention. ''First Batts said there were three stops, and we knew at that point there were four or five,'' she said. ''So I sat down with them and said: 'You know, we've got to stop putting misinformation out into the media and giving that to the public. It's going to be to our detriment.' They didn't listen.''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Mosby also believed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in a rush to close the case. She said that Batts ''came up with this fictitious timeline as to when the investigation would be complete, on May 1. So I'm like: 'Where are you getting this? The autopsy report isn't even usually completed that quickly.' Then the mayor started telling the media, 'Oh, absolutely we know that this death took place inside of the wagon.' Wait a minute. The investigation is not even complete. How are you going out to the public and saying you know for certain that this took place inside of the wagon?''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private, Batts and Rawlings-­Blake are equally critical of Mosby -- and sometimes each other. Rawlings-­Blake fired Batts as commissioner in July 2015. When I contacted the mayor about Mosby's comments, she chose not to respond on the record, but Batts vehemently denied putting out misinformation. He said he thought it was important to report progress in the investigation as it happened, even if some details were likely to prove wrong. ''Cases change as you get more information,'' he said. ''But you've got to tell people something, and you've got to tell them as much as you can to be transparent.'' He said that although the preliminary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was ending, he expected Mosby's investigation to continue beyond May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Dorchester, Mosby leaned back in her chair and sighed. After 18 months, the memory of her conflict with Batts and Rawlings-­Blake was still frustrating. While they argued over how much information to release and whether it was accurate, the streets of Baltimore were breaking down. ''There are protesters outside; they are burning stuff down,'' she said. ''I had told them that was going to happen, because they were exacerbating distrust. So I called the mayor, and I was livid. I was like: 'You know, this is ridiculous. You all have single-­handedly caused what's happening in this city right now.' I just screamed on her. But she was like: 'Oh, no, I'm getting phone calls from the attorney general and the president's office. They want to know -- where's the state's attorney?' I said: 'That's because you and your commissioner have set false expectations. You did this, not me. Not me.' And I was like, 'You know what else?' I can't remember what I said, but I hung up on her. And that was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then, Nick wandered down the staircase in an old Orioles T-shirt.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''Nick,'' Marilyn said. ''Do you remember my conversation with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you asked them to stop having the press conferences?'' 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not that one. She said the A.G. had called. They wanted to know where the state's attorney was and why I hadn't done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Nick shot a worried glance at my tape recorder. ''Yeah, I don't remember,''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silence descended in the room, and after a while Nick continued to the kitchen. Marilyn and I spoke for a few minutes longer, then she walked me to the door. We stood on the porch in darkness, and I asked if she felt any regret about the impact of her public profile on her private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know,'' she said quietly. ''It's definitely a sacrifice. This has been the most trying time in our relationship, and I've been with Nick since I was 18 years old. It's a lot of stress, and I take it out on him, unfortunately.''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least you're aware of that,'' 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now,'' she said with a laugh. ''I mean, in retrospect, you can say, 'O.K., I was projecting whatever I was going through onto you.' But when you're going through it, you don't necessarily understand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Mosby swallowed hard and looked away, and I walked down the street to my car. As I pulled away, she was still standing alone on the porch in darkness.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favorite parlor game in Baltimore these days, best undertaken with bourbon, is to enumerate the various errors and blunders in the Freddie Gray trials. The most common mistake you hear attributed to Mosby is that she overcharged in the indictments, trying to establish such a profound degree of blame that it was impossible to prove. This is an accusation you hear everywhere around town, but it strikes me as the least compelling, because it overlooks the reality that prosecutors often overcharge as a matter of process, and that it's standard procedure in a criminal case to begin with the most extreme indictment that can be squeezed under the rubric of probable cause. As the case proceeds and the standard of proof rises, the arc of a case is often a matter of prosecutors tailoring those early claims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my mind, the more troubling aspect of the trials is the litany of small, strange choices that aggregated until you had to wonder what prosecutors were thinking. For example, in Maryland, a criminal defendant has the right to decide whether he wants to face a judge or a jury.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charged with a criminal offense, she enjoys the same basic rights. Pretty much anyone in Baltimore can tell you that a cop will get more sympathy from the average judge than the average jury, so it was no surprise when most of the officers asked for a bench trial. Except that it did appear to bother Mosby, who has insisted that the officers shouldn't be allowed to make that choice. Mosby told me she believes that the right to a trial by jury is so basic to the American system that the defense and the prosecution should have to agree before it can be waived. That's how the system works in federal court and some other states. If the Freddie Gray case had taken place in Atlanta, for example, a prosecutor could have forced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face a jury. As it happened, the trials took place in Baltimore.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other glaring example like this involved Gray's pocketknife.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claimed that the knife was illegal and used it to justify his arrest. Mosby and her staff have argued that the arrest was illegal,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know that Gray was carrying a knife when they took him into custody. The problem with this position is that it fails to account for the murky space between a stop and an arrest. Cops have a great deal of latitude -- one might say too much -- to detain a suspect, and if they find an illegal weapon during a search, they can escalate to an arrest. These are pretty rudimentary things, which is why it's bewildering that Mosby's team chose to make them an issue in the case. Taylor, the lead investigator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of Mosby, ''Maybe if she spent some time in the courtroom, she would know how this whole process worked.''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other hand, the level of intransigence that Mosby says she encountered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troubling. Especially if the officers planted an informant in the van to suggest that Gray injured himself, as Mosby suspected, and if investigators failed to execute a search warrant for the text messages. Allen, by the way, has retracted his original statements about Gray banging his head, and he denies being an informant. Mosby so distrusted the process, from top to bottom, that she did not inform the mayor of her decision to press charges until a few minutes before she announced it to the world. ''I called her five minutes before, and I said, 'I'm giving you a heads-up,' ''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has emerged, then, is a pair of irreconcilable narratives about the death of Gray -- but a trial, by nature, tends to emphasize one. The prosecution crafts a detailed story about what may have happened, leaving the defense to respond in ­pieces along the way. But there is another complex narrative for the defense, another timeline to explain Gray's death, which is endorsed by just about every cop in the city and many of the prosecutors who have left Mosby's office. I find that narrative underwhelming for several reasons, one of which is that I believe the medical examiner's conclusion that Gray's injuries suggest homicide. It's nevertheless useful to consider the alternate story, so I'll try to present it as nearly as I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Imagine the scene for a moment. Here is Freddie Gray. He's standing on the corner in a pair of bluejeans and a light jacket over a black Lacoste T-shirt. Let's say he's holding a few pills of dope, or let's just say he's selling them, when a pair of cops roll up on bicycles and Gray takes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Probably at this point the cops should let him go, because really, who cares? Veteran officers know that the city is awash in violent crime and that mucking around with Gray over a dope collar amounts to nothing. But these are cops on an enforcement detail, under pressure to make arrests, so we have a pursuit, and pretty soon, they have Gray down. But when they search his pockets, they can't find the pills. No surprise. Any suspect on the run is going to consider tossing his dope or swallowing it, and it seems as if Gray ate his. His toxicology report will eventually come back with traces of opioids in his blood, and even the cops will admit that Gray wasn't a junkie or a user. In fact, some of them will tell you that he worked with them as an informant and that they wish the flex squad had left him alone. ''When I catch somebody and I can't find the drugs, I'm like: 'All right. You win today. I'll get you tomorrow,' '' a cop who worked with Gray told me. ''But those young guys, those bike cops, honestly they're kind of looking for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now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 for a wagon, and when it comes, they hoist Gray in. At this point, he's crying out in pain and clearly dragging his legs. Any normal citizen watching the video is going to say the only humane thing to do is call for medical help, but plenty of cops see it differently. They'll tell you that people fake injuries all the time, and not only fake them but deliberately incur them to avoid jail. ''I've seen it hundreds of times, guys banging their head on the cellblock wall or the door or just thrashing around to injure themselves,'' one cop told me. In any case, Gray goes into the van with handcuffs and shackles, but no one puts his seatbelt on. That may seem negligent, but cops say it was completely normal; that if you get close enough to strap someone in, there's a chance he'll strike out. ''Their knees are literally touching the center wall, so you would have to crawl across their waist to buckle them in,'' a longtime officer told me. ''So if he's sitting on the right side of the van, you're going to have to lean over him with your gun side basically sticking in his stomach, and you're at his mercy. Even though he's handcuffed, he can bite you, he can knee you, he can head-butt you.'' The cop with three decades of experience told me, ''I never saw one single guy seat­belted, ever, before Freddie Gray.''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the van takes off with Gray shackled and possibly injured, loose in the back without a seatbelt. Next you have the ''rough ride.'' There's been a lot of talk about this: cops driving fast around corners and making sudden stops with suspects in the van. Nobody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will say this never happened. It's a point of fact in Baltimore, especially in decades past, and any good cop will tell you that giving somebody a rough ride should be grounds for disciplinary action. But a lot of cops don't believe that it happened to Gray. Think about the dynamic, they say. These are a couple of cops on bicycles calling for a wagon. The driver doesn't care about them. ''They're just here to pick up your guy, search him, take him to central booking, drop him off,'' one cop said. ''There's no camaraderie, like, 'Oh, we're going to get him for you.' That's not going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Maybe the van driver has his own agenda, or maybe Gray is simply in the back of a wagon bouncing through the cratered streets of West Baltimore. Either way, by the time he comes out, he's in critical condition. We know from the autopsy that the way he was dragging his legs wasn't substantiated by any known injury. Cops will tell you that after faking a medical calamity, Gray gave himself a real one inside the wagon.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that's your basic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narrative. Call it the case for the defense. If you find it convoluted and improbable compared with the simple explanation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roughed him up and bounced him around until he died, then the question becomes, If the prosecution's story is so obvious, why was it so hard to convict? One member of the hung jury told me that, although she is a black woman from the city who appreciates the problem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''11 out of 12 of us felt like the prosecution should have done a better job, and some of us are individuals who were for conviction.''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Mosby likes to say that even without convictions, the trials have done more good than she could have hoped.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installed cameras inside vans and adopted new requirements for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the provision of medical care. Two weeks after Mosby dropped the remaining charges, the Justice Department released a blistering review of the discriminatory practices of the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 federal scrutiny, the department is likely to implement a raft of reforms. But the most important impact of the trials may be in the way future investigations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unfold. This month, Mosby plans to introduce, with a consortium of other prosecutors from around the country, a set of five recommendations that would give prosecutors more independence and authority to investigate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in the case of Freddie Gray, the uncomfortable truth remains that if, like Mosby, you believe that a man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negligence, you must also accept that the officers accused of killing him went free. The question that lingers around Mosby, then, is really one of shading: whether the failure to convict was a result of her own mistakes or of the larger forces arrayed against her. Whether, that is, the fatal error was personal or systemic, whether it was pride or destiny that stopped her, whether the tragedy is Shakespearean or Greek.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dinner at my place, conversation with the Mosbys drifted between this and that, before turning to their political aspirations, once shared, now driven apart. Since the day they met at Tuskegee, they worked together for every ambition, helping to manage each other's campaigns and careers. But within weeks of Marilyn's inauguration, news reports began to imply that Nick was pulling the strings in her office. To blunt the accusation, Marilyn felt compelled to put distance between them. As the trials commenced and Nick ran for mayor, the distance widened. If her battle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cast a shadow over his campaign, his campaign added fuel to the criticism that her prosecution was politically driven. ''Had he run for mayor not now, but next time, ... '' she mused one evening as we sat in her corner office overlooking the dusky skyline. Her voiced trailed off, then she said, ''But this is his dream, and you don't ever want to be discouraging.''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Marilyn told me that she and Nick had never talked openly about the distance, but as dinner wound down in my kitchen, it came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were talking about the criticism of his influence, and she said, ''I had to establish my own sort of leadership, because I was being accused of him running my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Nick turned to Marilyn. ''Our strength has always been working together,''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to take into consideration the political ramifications,'' she said. ''You may be asking what took place at work, but because I'm so much on guard, I don't want to talk about that. But then that creates this.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''Chasm,'' Nick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chasm between us,''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always going to be some level of disconnect there,'' Nick said. ''I don't see it ever returning back to the level where it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Marilyn looked surprised. ''Like you mean the damage has been done?'' she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just like, that's what the relationship is now,''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a long silence, and I realized that when you looked at the fallout from Gray's death -- the devastation to his family, the eruption of the city, the polarizing trials and dismissed charges, the rift between cops and prosecutors and the surging violence -- the scars were everywhere in this city, but it sometimes seemed as if the only public figure who had really suffered for his death, who put her career and private life on the line, whether right or wrong, the elected official who paid the highest price was the one who set out to make sure someone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Sign up for our newsletter to get the best of The New York Times Magazine delivered to your inbox every week. </w:t>
      </w:r>
    </w:p>
    <w:p>
      <w:pPr>
        <w:keepNext w:val="0"/>
        <w:spacing w:before="240" w:after="0" w:line="260" w:lineRule="atLeast"/>
        <w:ind w:left="0" w:right="0" w:firstLine="0"/>
        <w:jc w:val="left"/>
        <w:rPr>
          <w:lang w:val="en-US" w:eastAsia="en-US" w:bidi="ar-SA"/>
        </w:rPr>
      </w:pPr>
      <w:r>
        <w:rPr>
          <w:lang w:val="en-US" w:eastAsia="en-US" w:bidi="ar-SA"/>
        </w:rPr>
        <w:br/>
      </w:r>
      <w:hyperlink r:id="rId192" w:history="1">
        <w:r>
          <w:rPr>
            <w:rFonts w:ascii="arial" w:eastAsia="arial" w:hAnsi="arial" w:cs="arial"/>
            <w:i/>
            <w:color w:val="0077CC"/>
            <w:sz w:val="20"/>
            <w:u w:val="single"/>
            <w:shd w:val="clear" w:color="auto" w:fill="FFFFFF"/>
            <w:lang w:val="en-US" w:eastAsia="en-US" w:bidi="ar-SA"/>
          </w:rPr>
          <w:t>http://www.nytimes.com/2016/10/02/magazine/marilyn-mosby-freddie-gray-baltimore.html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7" style="position:absolute;z-index:2517022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PHOTO (MM42-MM43)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Marilyn and Nick Mosby in their Baltimore neighborhood. (MM45)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Baltimore Mural in memory of Freddie Gray. (PHOTOGRAPH BY RYAN PFLUGER FOR THE NEW YORK TIMES) (MM47)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3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1980, Wednesday,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12, Column 6;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43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AROUND THE NATION;</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Attorney General of Illinois Gets One-Year Jail Sentence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CHICAGO, July 29 (AP) - William J. Scott, the Illinois Attorney General, was sentenced today to a year and a day in prison for tax fraud, becoming the first politician in Illinois to forfeit his office under a provision in the State Constitution that says anyone convicted of a felony must step down when he is sentenced.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an hour after the sentencing, Gov. James R. Thompson Jr.  named Tyrone C. Fahner, a Chicago lawyer and former director of the State Department of Law Enforcement, to replace Mr. Scott as State Attorney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Scott, who is 53 years old and was once the most popular Republican in Illinois, having been elected to four terms as the state's top legal officer, will remain free until there is a decision on an appeal of the conviction that his attorneys expect to file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Scott was charged with five counts of underreporting his income to the Internal Revenue Service for the years 1972, 1973, 1974 and 1975. He was found guilty last March 19 of the 1972 count but not guilty on the other counts. Federal District Judge John Powers Crowley could have sentenced Mr. Scott to three years in prison and fined him $5,000.</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AN-AEx-Miami Policeman Freed On Bond in McDuffie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July 29 (AP) - Charles R. Veverka Jr.,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granted immunity from prosecution by the state after agreeing to testify against four other Dade County officers in the fatal beating of Arthur McDuffie, appeared before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magistrate today to face Federal civil rights charges in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four officers were acquitted on May 17 on charges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arresting Mr. McDuffie, a black insurance executive who died of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news appears on page A12, 14 and 22; political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news on pages B5-6.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last Dec. 17 after he was chased and stopped for a traffic violation. The verdict, by an all-white jury, led to racial riots that left 18 persons dead and caused more than $100 million in property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29-year-old defendant appeared before Magistrate Herbert Shapiro and was freed on a $25,000 personal surety bond. Mr. Veverka was indicted yesterday on four civil rights charges, the first handed down by a 17-member Federal panel investigating the case.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 Church Protests Albuquerque Council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ALBUQUERQUE, N.M., July 29 - The historic San Felipe de Neri Church in Albuquerque's Old Town plaza closed its doors except for worship services after early mass this morning in response to a City Council action last night that allowed La Placita, a restaurant 85 feet from the church, to serve liquor at meals.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Council voted, 5 to 4, in favor of a provision in state law that allows local officials to set aside a prohibition of alcoholic beverages within 300 feet of a church or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Council's decision came after an emotional meeting in which 500 protesters, mostly parishioners of the 274-year-old Roman Catholic church, turned out to oppose the granting of the waiver.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meeting, tearful parishioners gathered around the Rev.  George Salazar, San Felipe's pastor, who said access to the adobe church would be limited until further word from Archbishop Robert Sanchez of Santa Fe. The Archbishop has said he will consider closing all of the state's historic churches if the Council ruled in favor of La Placita.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U.S. Court Reverses Ruling In Southern Bell Bias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RICHMOND, July 29 (AP) - A Federal appellate court today overturned a lower court ruling that the Southern Bell Telephone and Telegraph Company discriminated against all its women employees in North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Fourth Circuit upheld a finding of promotional discrimination for four women employees of the utility's Charlotte office, but reversed another finding that they had been given unequal pay solely because of their sex.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dispute, however, centered on the question of whether the four women fairly represented in their complaints all women similarly employed by Southern Bell in North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District Judge James B. McMillan had ruled that there were sufficient ground for a class action. The issue was critical because, under a class action, the court's order would apply to a large group of Southern Bell employees and not just the four plaintiffs.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5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Behind the Violence at Rikers, Decades of Mismanagement and Dysfunction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2021 Friday 09:24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 Ransom and Bianca Pallaro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For years, New York City officials have presided over shortcuts and blunders that have led to chaos in one of America’s most expensive jail complexes.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years, New York City officials have presided over shortcuts and blunders that have led to chaos in one of America’s most expensive jail complexes.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leaders of the New York City Department of Correction had already lost control over </w:t>
      </w:r>
      <w:hyperlink r:id="rId207" w:history="1">
        <w:r>
          <w:rPr>
            <w:rFonts w:ascii="arial" w:eastAsia="arial" w:hAnsi="arial" w:cs="arial"/>
            <w:i/>
            <w:color w:val="0077CC"/>
            <w:sz w:val="20"/>
            <w:u w:val="single"/>
            <w:shd w:val="clear" w:color="auto" w:fill="FFFFFF"/>
            <w:lang w:val="en-US" w:eastAsia="en-US" w:bidi="ar-SA"/>
          </w:rPr>
          <w:t>Rikers Island</w:t>
        </w:r>
      </w:hyperlink>
      <w:r>
        <w:rPr>
          <w:rFonts w:ascii="arial" w:eastAsia="arial" w:hAnsi="arial" w:cs="arial"/>
          <w:color w:val="000000"/>
          <w:sz w:val="20"/>
          <w:lang w:val="en-US" w:eastAsia="en-US" w:bidi="ar-SA"/>
        </w:rPr>
        <w:t xml:space="preserve"> this fall when they went in search of one small measure of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needed 19 correction officers whom they had posted at the Queens criminal courthouse to fill in at the massive jail complex, where staffing was short, slashings and stabbings were up and detainees had gained control over some housing units. It was Columbus Day, a holiday, and the workload at the Queens courthouse was comparatively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the bus to Rikers arrived at the courthouse, many of the guards refused to board it. Instead, according to interviews, they claimed the onset of sudden illness. Seven of them dialed 911, complaining of chest pain, leg injuries, lightheadedness and palpitations. One produced a cane as proof of disability. More than a dozen officers left in ambulances. Rikers remained understaffed.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Columbus Day episode underscores how easy New York City’s leaders have made it for jail guards to sidestep assignments they do not want, even as Rikers Island has been gripped by its worst crisis since it reeled from the crack epidemic in the early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powerful correction officers’ union has said that hiring more guards would solve the problems. But records and interviews show that there is no staffing shortage in the jail system. In fact, on days this year when guard posts in volatile Rikers housing units went unfilled, hundreds of other correction officers were stationed elsewhere in less dangerous positions, including as secretaries, laundry room supervisors and even bakers.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groundwork for the violence and disorder on Rikers was laid over the years by successive mayoral administrations, which allowed power to shift to lower-level wardens and the guards’ union and then to incarcerated gang members themselves. As a result, guards have been posted throughout the system in wasteful and capricious ways, generous benefits like sick leave have been abused and detainees have had the run of entire housing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York Times investigation — drawing on confidential memos and other internal city documents, hundreds of pages of public records and interviews with more than five dozen city officials, correction employees, detainees and their lawyers — has found official missteps going back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years, mayors and correction commissioners have allowed jail managers to place the least experienced officers in charge of detainee dorms and cells, posts that are critical for keeping order but viewed by many as the least desirable assignments in the system. The managers, who base staffing decisions on seniority, department custom and office politics, have also filled the jobs with guards who have fallen out of favor with administrators, reinforcing the idea that they are punishment posts to be avoided.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those guards in the housing units have fallen ill, gotten injured or been barred from contact with incarcerated people for other reasons, other rules adopted by city leaders have made finding replacements unusually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mayoral administration since John Lindsay’s in the 1970s has signed union contracts granting unlimited sick leave to guards and the city’s other uniformed workers. And records and interviews suggest that abusing it can carry few consequences: It can take more than a year for the department to bring discipline charges against an officer who is caught abusing sick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have been told that such policies could lead to dangerous breakdowns, city leaders have not acted on the warnings. As recently as February 2018, the office of Mayor Bill de Blasio’s top criminal justice adviser presented the first deputy mayor, Dean Fuleihan, with a memo that stated that high rates of absenteeism among guards might be driving a rise in jail violence — and recommended steps to stabilize staffing and reduce violent incidents. The de Blasio administration took none of them, and the memo has not been made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when conditions have spiraled out of control on Rikers in recent years, jail managers have favored quick fixes over deeper policy changes. Under scrutiny in 2014 amid reports of brutality by guards, the managers concentrated members of the Bloods gang in some units, the Crips in others, and still other gangs in other areas, hoping the practice would cut down on fights among rival groups. It did not work. Not only did incidents where guards used force rise, but some gangs were positioned to take over housing areas when the pandemic swept through and caused staffing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mismanagement over the years has left the people charged with running the jail system feeling powerless.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the correction commissioner, Vincent N. Schiraldi, said the department is mired in profound problems and cannot easily be fixed. And he recounted an extraordinary admission he had made recently to other local officials: He could not ensure the safety of the people in his agency’s custody.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wasting money here,” said Mr. Schiraldi, the jail system’s second leader in the past four years. He will be replaced in January by Louis Molina, who was chosen by the new mayor, Eric Adams.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pay so many people to not do the job we want or need them to do. We pay them to stay home sick, we pay them to be bakers instead of correction officers or administrative assistants instead of correction officers,” Mr. Schiraldi said. “We run a terribly, terribly inefficient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failures are especially stark given the vast sums the city has spent on the Correction Department. At an annual cost to taxpayers of more than $400,000 per inmate — more than six times the average in the nation’s other biggest cities — New York has operated a jail complex that has broken down in fundamental ways, leaving some detainees to roam unsupervised and others to go without food or basic 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fallout has occurred largely out of sight, on an island in the East River that most New Yorkers never visit or even think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be measured in loss of life — more than 16 men have died in the jail system this year — and in the thousands of injuries inflicted on other detainees, who, by September, had been slashed, stabbed, beaten or otherwise harmed at a pace of 38 per day for more than 270 days straight. Most of the detainees at Rikers have never committed violent acts in jail, and more than half suffer from mental illness or other serious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also be gauged by the rising number of assaults — more than 2,000 this year — endured by jail guards. Some officers responded by lashing out at incarcerated people. Others were accused of joining them in criminal acts. In May, seven officers were charged with taking bribes to smuggle drugs, scalpels and cellphones into the jails.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others have simply walked off the job. In interviews, current and former officers recounted the fear and exhaustion they felt while working consecutive shifts in hostile conditions, describing calls for backup that went unanswered and sudden fights that they were unable to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spokesman for Mr. de Blasio’s office defended the mayor’s handling of Rikers, saying the administration took several steps during the pandemic to cut down on absenteeism and improve conditions for detainees.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opened investigations, disciplined staff and implemented an executive order which instituted an aggressive 30-day suspension policy for sick abuse,” said the spokesman, Mitch Schwartz. He added: “It takes patience, creativity and investment to fundamentally shift a broken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spokesman for the correction officers’ union did not respond to numerous requests for comment. Union leaders have denied that any policies they pushed for over the years were to blame for the chaos on Rikers Island today. They pointed instead to policy changes, such as limits on the use of solitary confinement, that they say strip guards of the tools they need to keep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are getting hurt and injured at a degree that they haven’t gotten hurt and injured before,” said Elias Husamudeen, who was president of the officers’ union until June 2020. “No one wants to come back because they literally don’t feel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History of bad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moment city leaders started building the complex 90 years ago, the history of the jail system has been rife with bad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officials designed cells without adequate ventilation, chose not to install heating or cooling systems and failed to maintain sinks and showers, leading to a lawsuit over inhumane conditions there in the 1970s.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allowed guards to employ violent tactics as the jail population swelled during the crack epidemic, spawning a culture of brutality. The incidents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continued in the 2010s, when a federal monitor was appointed to end the abusive treatment of teenage detainees.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Mr. de Blasio, who declined to be interviewed for this article, the city unveiled an ambitious plan to replace the complex with smaller neighborhood jails. But his administration also took steps that his critics say weakened oversight, pushing out aggressive watchdogs from the city Department of Investigation, the Board of Correction — a jail oversight panel — and the department’s own internal monitor.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Addressing the problems on Rikers Island will be among the most pressing concerns facing Mr. Adams as he takes office as mayor this weekend. He has sent mixed messages about how he intends to go about it, saying he will pursue his predecessor’s plan to close the jail complex while </w:t>
      </w:r>
      <w:hyperlink r:id="rId208" w:history="1">
        <w:r>
          <w:rPr>
            <w:rFonts w:ascii="arial" w:eastAsia="arial" w:hAnsi="arial" w:cs="arial"/>
            <w:i/>
            <w:color w:val="0077CC"/>
            <w:sz w:val="20"/>
            <w:u w:val="single"/>
            <w:shd w:val="clear" w:color="auto" w:fill="FFFFFF"/>
            <w:lang w:val="en-US" w:eastAsia="en-US" w:bidi="ar-SA"/>
          </w:rPr>
          <w:t>promising to enact other crime-fighting measures</w:t>
        </w:r>
      </w:hyperlink>
      <w:r>
        <w:rPr>
          <w:rFonts w:ascii="arial" w:eastAsia="arial" w:hAnsi="arial" w:cs="arial"/>
          <w:color w:val="000000"/>
          <w:sz w:val="20"/>
          <w:lang w:val="en-US" w:eastAsia="en-US" w:bidi="ar-SA"/>
        </w:rPr>
        <w:t xml:space="preserve"> that would make doing so difficult. He has also courted leaders of the correction officers’ union who have fiercely opposed the plan. “Rikers Island has been a national embarrassment, and we have ignored it,” Mr. Adams said at a news conference this month. “We must have changes on Rikers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changes will come too late for detainees like Brandon Rodriguez.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25, Mr. Rodriguez, who had struggled with bipolar disorder, was about to train for a new job at FedEx when he was accused of choking a woman in a domestic dispute on Staten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had not been on Rikers a week before his eye socket was broken by another detainee in a fight. When he refused to leave his cell the next day, guards in riot gear dragged him to a shower cell across the building and locked him inside.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 assigned to guard him was on his third consecutive eight-hour shift when Mr. Rodriguez took off his shirt, knotted one end around the showerhead and the other around his neck and hanged himself — the eighth inmate to die this year amid the turmoil in the jail complex.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mother, Tamara Carter, said she learned the news through Facebook; nobody from the jail called her. Since then, she has thought about what she might say to city leaders if given the chance.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hope that one day me and the mayor can sit face to face, and I’d say, ‘How can you let this happen?’” Ms. Carter said in an interview, her voice rising in anger. “Not just to my son, but all the deaths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the guards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paper, there is no reason the correction officer who was guarding Mr. Rodriguez should have been working 24 hours straight.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operates the best-staffed jail system in the nation, employing more guards per detainee than any other major American lockup. So many officers are on the city payroll that, on days in September when as many as 2,000 of them missed work — more than the total number of guards employed by the jails in Indianapolis and Jacksonville combined — there were still about 5,800 who reported for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so many correction officers on hand, it can be difficult to track what all of them are doing on a given day, according to Mr. Schiraldi and others. Even as the pandemic raged and concerns about staffing shortages spilled into public view, there was little transparency about who was posted where, and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interviews and internal city records obtained by The Times reveal a system that uses uniformed officers in ways that other jail agencies do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Guards act as drivers for wardens. Guards answer phones and file papers for administrators. Guards supervise lawn-mowing crews. Guards oversee tailor shops. Guards help run a bakery.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internal staffing report shows that of the more than 8,900 sworn officers on the department’s payroll in February, about 850 were stationed at the department’s Queens headquarters, at its training academy or in other positions requiring little or no contact with detainees.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750 guards were assigned to daily posts at the Manhattan Detention Complex during a period in which the Lower Manhattan jail was holding, on average, just 16 people a day. (The mayor’s spokesman, Mr. Schwartz, said the staffing report figures, which appeared in a memo on absence rates from the commanding officer of the Correction Department’s Health Management Division, were not accurate; he said there were 370 guards posted at the Manhattan jail that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5,400 officers assigned to the eight jailhouses on Rikers Island, 685 were posted at the Rose M. Singer Center, a minimum security facility that was housing about 235 women and transgender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staffing records obtained by The Times suggest that even when guards were assigned to some of the most volatile jailhouses on Rikers, many of them were working in jobs that had nothing to do with guarding detainees in housing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day in late October when at least 16 officers at the George R. Vierno Center had to work back-to-back shifts on the floors of detainee housing units, the same jail had five guards working as warden secretaries, two guards in the mailroom and one guard each in the counsel room, storehouse and tool crib. There was no indication in the records that any of them were reassigned to relieve the officers guarding detainees.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correction officers prefer to work rotating shifts in the less desirable housing unit positions because of the opportunities for overtime pay. But more often, guards vie for less dangerous and more stable jobs in other parts of the jail system. And typically those assignments come down to seniority and whether they have relationships with the right people, according to interviews with five current and former correction officers and other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the most challenging and dangerous jobs in the system often fall to the officers with the least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have complained about the policy for years but have not been able to change it, foiled by the department’s layers of bureaucracy and a lack of backing from elected officials. The jails commissioner in 2010, Dora Schriro, argued at a City Council oversight hearing that year that staff should be redistributed with an eye toward having more experienced guards available to work with the most difficult populations of incarcerated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staffing policies were singled out again in 2018 when Liz Glazer, then the leader of the Mayor’s Office of Criminal Justice, suggested similar changes. In memos to city leaders, Ms. Glazer also noted that about 20 percent of guards were not showing up for work and identified the unexpected absences as possibly contributing to jail violence. She also suggested creating a “violence czar” to oversee a systemwide effort to curb violent incidents at Rikers.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nothing had changed by the time the pandemic arrived. Soon new recruits, junior officers and those who were not politically connected were buckling under grueling shifts and forced overtime — which the jails commissioner, Mr. Schiraldi, linked to many of the deaths on Rikers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other officials before him, Mr. Schiraldi lamented a system he said he could not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think society really cares, and that reflects itself in who we hire, who we keep and who we support, how much time and energy elected officials put into this,” Mr. Schiraldi said. “The department can’t fix this by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union’s clout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any Correction Department leader who has weighed changes to staffing policies over the years, a powerful consideration has loomed in the background: How would the union respond?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Correction Officers’ Benevolent Association has long been viewed as among the most formidable labor groups in New York, thanks in part to its former leader, Norman Seabrook, whose charisma, brash tactics and generosity with campaign donations molded the union into a political powerhouse.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retained its clout even after Mr. Seabrook was imprisoned on federal corruption charges, and its current president, Benny Boscio Jr., criticized Mr. de Blasio for any suggestion that the union might have played a role in the Rikers Island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been a force that has helped maintain the status quo,” said JoAnne Page, president of the Fortune Society, which aids the formerly incarcerated.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over the years has succeeded in limiting the city’s ability to replace guards with contractors or promote managers from outside union ranks. But few victories it has won have proven more consequential than the securing of the department’s sick leave policies. Under the group’s current contract, jail guards whose medical conditions are validated by a doctor and signed off on by the department’s health management office can call out sick for up to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benefit that correction officers and other members of the city’s uniformed services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fire and sanitation workers — have enjoyed at least since the 1970s, have celebrated over the years and have even used as a recruiting tool.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also been criticized for being easy to abuse. In 1992, an administrative judge hearing a case against four correction officers accused of excessively skipping work — one had missed 314 days over two and a half years — read the union contract and determined that the guards had been abiding by it. He added that the city should enact new rules if it wanted to punish other officers for similar behavior.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policy was questioned again in 2004 by </w:t>
      </w:r>
      <w:hyperlink r:id="rId209" w:history="1">
        <w:r>
          <w:rPr>
            <w:rFonts w:ascii="arial" w:eastAsia="arial" w:hAnsi="arial" w:cs="arial"/>
            <w:i/>
            <w:color w:val="0077CC"/>
            <w:sz w:val="20"/>
            <w:u w:val="single"/>
            <w:shd w:val="clear" w:color="auto" w:fill="FFFFFF"/>
            <w:lang w:val="en-US" w:eastAsia="en-US" w:bidi="ar-SA"/>
          </w:rPr>
          <w:t>state auditors</w:t>
        </w:r>
      </w:hyperlink>
      <w:r>
        <w:rPr>
          <w:rFonts w:ascii="arial" w:eastAsia="arial" w:hAnsi="arial" w:cs="arial"/>
          <w:color w:val="000000"/>
          <w:sz w:val="20"/>
          <w:lang w:val="en-US" w:eastAsia="en-US" w:bidi="ar-SA"/>
        </w:rPr>
        <w:t xml:space="preserve"> who found gaps in how the Correction Department was tracking officers who chronically called in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was in the subtext when Mr. de Blasio’s administration sued the union in September, charging that it was engaging in an illegal job slowdown. (The city dropped the suit days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policy has remained on the city’s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Sick leave has also been used as a bargaining chip, according to records and Mr. Schiraldi. In September, when the numbers of guards out sick had reached the highest points of the pandemic, the union delegate assigned to the Queens Criminal Courthouse sent a blunt offer in a letter to the commissioner’s office: Stop redeploying courthouse guards to Rikers, and she would ensure that all of them remained on the job — by delaying retirements for some and seeing to it that others returned from being out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month later, the Columbus Day revolt of some of the Queens courthouse guards took place. The incident remains under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officers who return to work from sick leave can still avoid being assigned to guard detainees, thanks to another policy embraced by union members. This one allows officers who are deemed by their doctors to be in need of light-duty assignments to remain in those posts indefinitely.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Concerned in 2016 that the policy was being abused, Angel Villalona, a top Correction Department administrator, urged then-Commissioner Joseph Ponte to curb it, even proposing a rule that would have limited the amount of time officers could spend in modified-duty posts. Mr. Ponte, who did not act on the proposal, said he did not recall receiving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pandemic, the number of guards who were out sick or on the so-called medically modified status lists ballooned into the thousands, in part, according to a person with knowledge of the situation, because the department’s Health Management Division is so backed up with appointments that it can take months to verify that officers are suffering from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Surrendering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Soon after Mr. de Blasio took office in 2014, he found his Correction Department engulfed in a different sort of crisis, unrelated to staffing problems. Accounts of shocking brutality by guards had led to a federal investigation and civil rights suit that accused city officials of condoning abusive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pressure to reduce violence by both guards and the incarcerated, correction managers approached the problem in a way that handed over power to gang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years, the jail system had rotated incarcerated people in and out of housing areas on a regular basis, seeking to prevent detainees from banding together and outmatching correction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policy also meant that rival gang members were often housed together, leading to stabbings, slashings and fights that guards would have to break up, often using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 wardens began gradually concentrating members of the same gangs in certain housing areas, reasoning that the practice would make their numbers look better. Soon, some units became known as “Blood houses” and others as belonging to the Crips and other gangs, such as the predominantly Dominican Trinitarios.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started putting the gangs together to quiet them, and in essence gave the gangs control,” said a former high-ranking jail official who spoke on the condition of anonymity because he was not authorized to speak to the media. “It had the side effect of creating powerhouse monopolies.”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did not work. Reports of guards using force remained steady or rose over the years — as did slashings and stabbings by detainees.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did position gangs to take over in some areas when the pandemic began and staffing shortages occurred throughout the jails.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mayor’s spokesman, Mr. Schwartz, said the Correction Department “does its best to avoid concentrations of a single gang, though the detainee population itself is not always balanced by gang affiliation.”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make housing decisions based on the population we have,”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detainees in gang houses have managed the comings and goings of visitors to their units and even exercised veto power over who could be housed with them. They have controlled food distribution, meted out punishments for breaking rules and organized their own violent forms of entertainment.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Detainees in a unit that predominantly housed Trinitarios were running a fight club in the George R. Vierno Center this fall, with fighters squaring off in a cell as other incarcerated men cheered like spectators at a boxing match, according to security camera footage obtained by The Times, court records and an interview with a former detainee who said he participated in the fighting.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fighting to protect myself,” said the man, who spoke on condition of anonymity for fear of being injured or killed by the gang. “This guy has nothing against me, but we’re fighting to the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former detainee added that guards in the unit were aware of the fighting but did not intervene or report the injuries he said he sustained and witnessed during the fights.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news release issued weeks after the fight club audience was captured on video, Mr. de Blasio and Mr. Schiraldi hailed a decrease in the number of violent incidents reported at the jails, casting the numbers as a sign of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Recalling their time at Rikers, former detainees said they doubted the conditions they saw there could ever get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Little was 46 when he landed at Rikers in July, accused of stealing packages from other people’s doors. He said he was in an intake center waiting for a Covid test when he heard the shouts of other detainees protesting a lack of food. Suddenly, one of their cells was on fire, and guards ushered Mr. Little and others to a chapel. He had not been among the protesters, but a correction captain knocked him to the ground, turned him on his stomach and then was joined by two other guards, he said. One of them stomped on his leg and broke it, Mr. Little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Kameron Wallace, 23, was jailed at Rikers for more than three years on charges of fatally shooting a Bronx teenager in 2017. He described what it was like to try to sleep in his housing unit after the pandemic began. “The inmates run the jails, and there are no officers,” Mr. Wallace said. “The cells won’t even lock at night, so you really had to sleep with one eye open.” He was acquitted in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Jailed on a parole violation after he was arrested on a charge of riding his bicycle on a sidewalk, Anthony Lopez remembers the fear he felt after he entered the complex in August — the bleeding face of the detainee he saw beaten by several attackers and the sound that another man’s head made as it was kicked by a gang member in the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see how they can get it back,” said Mr. Lopez, 49. “I think it is too far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by Quoctrung Bui.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Graphics by Quoctrung Bui.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Mayor Bill de Blasio on a visit to Rikers in 2016. He proposed replacing it with neighborhood jails. (PHOTOGRAPH BY DAMON WINTER/THE NEW YORK TIMES) (A10); PHOTO (PHOTOGRAPH BY ULI SEIT FOR THE NEW YORK TIMES) (A10-A11); Former detainees say they doubt conditions will ever improve. (PHOTOGRAPH BY MARY INHEA KANG FOR THE NEW YORK TIMES); A demonstration at City Hall in 2019, when the City Council voted to close the huge jail complex. (PHOTOGRAPH BY NATALIE KEYSSAR FOR THE NEW YORK TIMES) (A11)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7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National News Briefs;</w:t>
        </w:r>
      </w:hyperlink>
      <w:r>
        <w:rPr>
          <w:rFonts w:ascii="Arial" w:hAnsi="Arial" w:cs="Arial"/>
          <w:b/>
          <w:bCs/>
          <w:kern w:val="32"/>
          <w:sz w:val="32"/>
          <w:szCs w:val="32"/>
          <w:lang w:val="en-US" w:eastAsia="en-US" w:bidi="ar-SA"/>
        </w:rPr>
        <w:br/>
      </w:r>
      <w:hyperlink r:id="rId2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and U.S. Reach Deal on Racial Profiling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2000,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18; Column 1; National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ROCKVILLE, Md., Jan. 14</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Justice Department has helped officials here in Montgomery County develop an agreement intended to discourage racial profiling in traffic stops.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agreement, announced today, concludes a three-year investigation into accusations by the local chapter of the National Association for the Advancement of Colored People, which referred more than 300 cases of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to the Justice Department in 1996.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review of citations over two years ending in 1998 found that 21 percent of the citations were issued to minority drivers, who accounted for 12 to 14 percent of the county's licensed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"African Americans were stopped for traffic violations in this county in disproportionate numbers," said Douglas M. Duncan, the county executive.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inquiry found no evidence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or engaged in a pattern of harassment of minority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now on, the Montgomery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document the race, ethnicity and sex of anyone cited for traffic violations. And any complaints about traffic stops will be made public every six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9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To Take Up Arms or Not? A Film Joins the Debate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2010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AR; Column 0; Arts and Leisure Desk; Pg. 14; FILM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ETHAN BRONNER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Khaled Abu Aker contributed reporting from Nablus.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JERUSALEM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seven years ago, in the middle of the bloody battle between Palestinians and Israelis known as the second intifada, an extraordinary set of events occurred in a poor West Bank village. Israel was building a security barrier, a mix of fencing and wall, to block terrorists. But the route was swallowing up large tracts of Palestinian land and was impossibly disruptive in places, including in the village of Budrus. Scores of ancient olive trees that provided a living were uprooted, and the villagers were going to be cut off from their farmlands.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of Budrus fought back, but not with arms. Led by a father-daughter team, they unified feuding political factions, brought Palestinian women from inside their homes to stand up to bulldozers and armed troops and invited Israeli activists to join the protest. After 10 months of relentless and disciplined work, the Israeli military rerouted the barrier around their lands. The story has now been turned into a documentary called ''Budrus,'' opening in New York on Friday and later this month in Los Angeles and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the film's power -- it has won awards at a number of events, including the Berlin, Tribeca and San Francisco film festivals -- comes from its principal subjects: Ayed Morrar, the soft-spoken, iron-willed organizer; his charismatic 15-year-old daughter, Iltezam, who suggests involving the women; and Yasmine Levy, the Israeli border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assigned to get the village to stop its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''Budrus,'' however, is not just the story of its surprising principals playing out gritty real-time confrontations. It raises some of the most difficult and contested questions surrounding the Palestinian-Israeli conflict, notably the ability of each side to understand the other and the role of popular, nonviolent struggle in bringing it to an end. The film itself has become a part of that debate: it is now being shown in villages and towns in the West Bank to spur Palestinians to embrace nonviolence.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director, Julia Bacha (a writer and editor of ''Control Room'' about the Arabic news channel Al Jazeera), put it, ''I hope this film can have the same effect on its viewers as the village's efforts had on those who experienced it -- inspiring more people to believe in, cover, support and join the unarmed struggles taking place in the West Bank and East Jerusalem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significance and effectiveness of unarmed Palestinian struggle is a matter of intense dispute. Some outsiders say that if tens of thousands of Palestinians protested in the way American blacks in the South did in the 1960s, the occupation would end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advocates here reply that Palestinians have a history of nonviolence. They used it effectively during the first intifada of the late 1980s when they had few weapons. The reason many in the world tend not to view the Palestinian struggle in that light, they say, is that Israel has done all it could to destroy that movement through arrests and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''Nonviolence is dangerous to the culture of occupation,'' said Ali Abu Awwad, a Palestinian nonviolent activist. ''The army rules through fear, and nonviolence removes fear.''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Israeli military has indeed been tough on the movement, arresting its leaders and preventing many demonstrations from taking place. On a recent Saturday, a nonviolent protest planned for the village of Nebi Saleh had four busloads of Palestinians and several groups of Israelis turned away at military checkpoints. In the end, some 50 people, some holding olive branches, chanted at nearly as many Israeli troops clad in riot gear. All ended peacefully.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about the army's measures, Lt. Col. Avital Leibovich, a military spokeswoman, said that the demonstrations too often included violence like stone throwing and damage to the barrier. Some 120 security forces have been hurt in such rallies over the past two years,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''Budrus,'' some stone-throwing and live army fire is seen (taken from on-the-ground footage shot by activists and locals in the heat of battle). But the bulk of the activity is utterly peaceful. The arrival of Israeli activists to take part complicates the lives of the security forces. The troops' chatter makes clear that they feel they can be less violent once the Israelis arrive. And one activist seeks to shame them, shouting that they are all the same age and share similar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Bacha, however, keeps the focus on her main subjects. Mr. Morrar, who has spent nearly six years of his life in Israeli prisons, leads the effort to get the barrier route moved through popular resistance. A member of the mainstream Palestinean movement Fatah, he brings in a Hamas teacher and is central to involving the Israelis.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Iltezam challenges him on why no women took part in the resistance, he tells her to bring them along. It is when she does so -- and when she slips through the line of Israeli soldiers and jumps directly in front of a bulldozer -- that the digging stops and the machines rumble away. From then on, the village women are on the front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Levy,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says in the film that the village women's determination left her amazed and impressed. ''Even if the women were beaten or shot, they had no problem with it,''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much of Palestinian society, though, nonviolent resistance is viewed as suspect. After a recent showing of ''Budrus'' at An Najah University in the northern West Bank city of Nablus, much of the discussion centered on whether nonviolence was an implicit attack on ''legitimate armed struggle'' and whether joining with Israeli activists was an illicit act of ''normalization'' -- meaning granting recognition of Israel.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Mohammed Al Khatib, who helps to lead weekly marches against the route of the security barrier in the West Bank village of Bilin, told the audience that this screening and discussion was the first time in seven years of popular struggle that his group had received an invitation from a mainstream Palestinian institution.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''There is a thin line between resistance in the company of Israelis and normalization. But we definitely don't view what we do as normalization.''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issue that activists here have debated is whether the making of the movie after the events -- and by someone who was not there -- overstated the nonviolent nature of what took place. Ms. Bacha, the director, first met Mr. Morrar in 2007. She interviewed the main figures after their success and mixed in original footage that she gathered later. Jonathan Pollak, an Israeli who is a longstanding member of the Palestinian popular resistance movement and who was in Budrus in 2003 and 2004, said that watching the movie was for him an act of deep nostalgia. Budrus, he said, was the first village with sustained weekly demonstrations, and its success inspired those that followed -- in Bilin, Nilin, Nebi Saleh and other villages where today there are marches by several hundred people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 said: ''It is obvious that the filmmaker was not there. The movie represents what happened as more nonviolent that it really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Bassem Tamimi, a Palestinian activist, listening to the conversation, added: ''Our enemy is so violent that he doesn't give us a chance to be nonviolent. So it is no wonder that Palestinians do not believe in nonviolence.''</w:t>
      </w:r>
    </w:p>
    <w:p>
      <w:pPr>
        <w:keepNext w:val="0"/>
        <w:spacing w:before="240" w:after="0" w:line="260" w:lineRule="atLeast"/>
        <w:ind w:left="0" w:right="0" w:firstLine="0"/>
        <w:jc w:val="lef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0" style="position:absolute;z-index:251711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 demonstration Sept. 25 in the village of Nebi Saleh used tactics similar to those in ''Budrus,'' a documentary about another West Bank village's nonviolent resistance to the Israeli military. (PHOTOGRAPH BY RINA CASTELNUOVO FOR THE NEW YORK TIMES) (AR14)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Israeli soldiers in front of a bulldozer in Budrus, where nonviolent resistance resulted in the rerouting of an Israeli security wall. (PHOTOGRAPH BY AISHA MERSHANI/JUST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Julia Bacha, the director of the documentary ''Budrus,'' which has been shown and discussed in the West Bank. (PHOTOGRAPH BY TOBIAS SEELIGER/JUST VISION) (AR15)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THE ELIAN GONZALEZ CASE: THE ACTION;</w:t>
        </w:r>
      </w:hyperlink>
      <w:r>
        <w:rPr>
          <w:rFonts w:ascii="Arial" w:hAnsi="Arial" w:cs="Arial"/>
          <w:b/>
          <w:bCs/>
          <w:kern w:val="32"/>
          <w:sz w:val="32"/>
          <w:szCs w:val="32"/>
          <w:lang w:val="en-US" w:eastAsia="en-US" w:bidi="ar-SA"/>
        </w:rPr>
        <w:br/>
      </w:r>
      <w:hyperlink r:id="rId230" w:history="1">
        <w:r>
          <w:rPr>
            <w:rFonts w:ascii="arial" w:eastAsia="arial" w:hAnsi="arial" w:cs="arial"/>
            <w:b/>
            <w:bCs/>
            <w:i/>
            <w:color w:val="0077CC"/>
            <w:kern w:val="32"/>
            <w:sz w:val="28"/>
            <w:szCs w:val="32"/>
            <w:u w:val="single"/>
            <w:shd w:val="clear" w:color="auto" w:fill="FFFFFF"/>
            <w:lang w:val="en-US" w:eastAsia="en-US" w:bidi="ar-SA"/>
          </w:rPr>
          <w:t>Raid Leaders Explain the Use of Automatic Weapons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2000,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20; Column 1; National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JOHNSTON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DAVID JOHNSTON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April 27</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Commanders of the raid that reunited Elian Gonzalez with his father went into the home of his Miami relatives with automatic weapons early last Saturday because intelligence reports indicated that the house was being guarded by a shadowy network of men who had permits to carry concealed weapons, a history of violent crime or a record of anti-Castro violence, one of the officers said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immigration official in charge of intelligence gathering for the operation said it was the information suggesting the possibility of violence that led the authorities to plan a large military-style raid with about 140 agents, a few armed with automatic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 structure and the potential of violent threats to prevent us from recovering Elian from the house and perhaps do serious harm to our personnel and maybe innocent people in the area," the official said. "That's really why we structured the enforcement plan to be, by any objective standard, an overwhelming show of force to prevent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said there were several reports of an unidentified person at the house who was observed with a firearm but no reports of weapons in the house. Attorney General Janet Reno has said there were reports of weapons inside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 immediate comment on firearms tonight from a spokesman for the family, though the family has always insisted it had none in the house and none were confiscated in the raid.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intelligence operation uncovered what the official said was a plan to thwart any effort to remove Elian from the Gonzalez home forcibly by rushing him to the house directly behind the Gonzalez's if the authorities tried to break in. That house was headquarters for the Cuban-American security operation in the Little Havana neighborhood,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intelligence operation relied largely on covert surveillance, overflights of helicopters and fixed wing aircraft, the official said, speaking on condition of not being named. The information was cross-checked with law enforcement and commercial databases to provide a profile of the loose network of security personnel around the child in the days before the raid.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said agents detected several layers in what he described as a security cordon around the house of Lazaro Gonzalez, where Elian was staying after he was rescued from the Atlantic on Nov. 25. The security operation extended to the streets surrounding the house, where, the official said, supporters in lawn chairs took positions at strategic intersections and used walkie-talkies and cell phones to report law enforcement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said the reports were transmitted to supporters of the Miami relatives at a house on the same block as the Gonzalez home. The reports, he said, were relayed to local Spanish-speaking radio stations, which sometimes broadcast appeals to Cuban-Americans to crowd the streets around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said agents identified five people who seemed to operate as what he called "close quarters bodyguards" who were at the Gonzalez house at varying times. Four of the five people, the official said, were identified, and all four had active permits to carry concealed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Gonzalez family seemed to know and allow some members of the security force into their home, the official said, it was unclear whether the Miami relatives played a significant role in organizing or managing the network of Cuban-American supporters.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said the leaders of the security force occupied the house behind the Gonzalez home. This was what he described as a base of operations for a larger group of 15 to 20 people who set up roving patrols on foot, bicycles and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this group were nine people whom the official said had criminal records for violent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people had essentially taken it on their own to prevent the removal of Elian from the Gonzalez home,"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official said, five members of the militant anti-Castro group Alpha 66 were seen on several occasions in the crowd of demonstrators. He said three of the five had taken credit for firing from a boat into a seaside hotel in Cuba in 1995.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Immigration officials said they coordinated their intelligence gathering with other federal agencies and with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the officials said they did not coordinate the raid with the local authorities who, except for a few senior commanders, did not know how or when the operation was to take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several Cuban citizens in the security operation were detained in the days before the assault, the official said, the intelligence collection effort did not result in arrests or searches for weapons. That was because the operation to take custody of the child was focused solely on that goal, the official said, and was not viewed as broader law enforcement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operation took place shortly after 5 a.m. on Saturday after negotiations that Ms. Reno had said stalled over the relatives' unwillingness to surrender the child unconditionally to the authorities after months of refusing to hand over the boy.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Lawyers for the relatives have complained that they were pleading for more time to negotiate a peaceful transfer at nearly the exact time that Ms. Reno sent the agents to the house and have bitterly criticized her for undertaking the assault without giving the talks more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Republicans in Congress are planning hearings to review the operation. Some lawmakers have sharply criticized Ms. Reno for sending in agents outfitted in military-style jump suits who carried automatic weapons in an operation that they said was likely to provoke violence and terrorize the boy.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Department lawyers have not allowed the agents who planned and carried out the assault to be interviewed until today, in part because they were assembling an after-action report and reviewing each agent's account in anticipation of civil lawsuits and Congressional inquiries.      </w:t>
      </w:r>
    </w:p>
    <w:p>
      <w:pPr>
        <w:keepNext w:val="0"/>
        <w:spacing w:before="240" w:after="0" w:line="260" w:lineRule="atLeast"/>
        <w:ind w:left="0" w:right="0" w:firstLine="0"/>
        <w:jc w:val="lef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Bork's Bite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1996,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Book Review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7; ; Section 7;  Page 18;  Column 3;  Book Review Desk ; Column 3; ; Review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A. Epstein;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Richard A. Epstein is the James Parker Hall Distinguished Service Professor of Law at the University of Chicago. His new book, "Mortal Peril: Our Inalienable Rights to Health Care?," will appear in the spring.</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Richard A. Epstein;   Richard A. Epstein is the James Parker Hall Distinguished Service Professor of Law at the University of Chicago. His new book, "Mortal Peril: Our Inalienable Rights to Health Care?," will appear in the spring.</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SLOUCHING TOWARDS GOMORRAH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Modern Liberalism and American Decline.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By Robert H. Bork.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382 pp. New York: Regan Books.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1987, President Ronald Reagan's nomination of Judge Robert Bork for the Supreme Court precipitated an all-out confirmation struggle that led to a bitter defeat in the Senate. "To Bork" became the verb for nonstop political resistance. Today, Robert Bork borks back with such vehemence that his past adversaries will surely shout "We told you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Bork rolls into the culture wars firmly on the side of traditional values. If he makes one positive statement about the past 30 years, I missed it. Everywhere he seeks to slay the left-wing dragon. He deplores the rise of a vulgar pop culture and makes an impassioned case for censorship "for the most violent and sexually explicit material" now routinely available, especially on the Internet. Substitute "subordination of women" for "debasement of culture" and he sounds just like Andrea Dworkin. But there the resemblance ends, for Mr. Bork regards the universities as veritable swamps of political correctness dominated by radical deconstructionists and mindless Afrocentrists. He lashes out at many leaders of the Roman Catholic Church and Protestant denominations for living in a "leftist dream world" that denounces capitalism and embraces Cuba and Communism. (For good measure he doubts the soundness of the Darwinian view of 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Bork also decries rising illegitimacy, which, following Charles Murray, he sees as the driver of tomorrow's crime and social decay. He condemns abortion for convenience, and he denounces physician-assisted suicide as a devious way to dispatch the old and infirm against their will. And, yes, he still excoriates the Supreme Court for hewing to the A.C.L.U.. line on nude dancing, flag burning and gay rights. No wonder he fears for our national prospects.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Bork is all passion and no balance. On assisted suicide, for example, he does not address the work of its major defenders. He does not explain why he thinks that the categorical distinction between killing and letting die, often by starvation, matters, or why the risks of coercion and abuse are so much greater in the killing cases. These questions may have answers, but the reader will have to go elsewhere to find them. Mr. Bork never engages his opponents on their own turf. He only assaults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origin of Mr. Bork's crusade is both personal and intellectual. His title was inspired by Yeats'ss 1919 poem "The Second Coming." Yeats asked what "rough beast" slouches toward Bethlehem to be born. Mr. Bork sees America slouching to Gomorrah to die. Writing in the aftermath of World War I, Yeats gloomily predicted that "the center cannot hold," for "the best lack all conviction, while the worst / are full of passionate intensity." Today Mr. Bork locates "the worst" in the idealism of the 1962 Port Huron Statement that set off Students for a Democratic Society, and recalls "the best," close up, as a former Yale Law School professor whose elite institution dissolved before his eyes in the 1967-68 academic year. Mr. Bork's historical account of an able faculty caving inexplicably before militant students jibes perfectly with my student memories. Barely two years later, Yale had book burnings outside the library and the nation had extensive political unrest that led to deaths at Kent State. The center did not 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did it regenerate? Not for Mr. Bork, who minimizes the twists and turns of history -- for one thing, eight years of a Reagan Presidency -- to treat our modern malaise as the one direct and inescapable consequence of these formative events. His model of linear decline leaves too much of the story untold. The same legal academy that has brought us feminist excesses also gave birth to a vigorous law-and-economics movement, and the two coexist uneasily to this day. Left-wing religion is counterbalanced by the Christian Evangelical right. Union muscle in the Democratic Party did not prevent the Republicans from taking over Congress in 1994, or from forcing Bill Clinton to run for re-election on a platform that stresses family values and state-run crime control and welfare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Bork fares little better in diagnosing the intellectual sources of our current discontent. He posits that the classical celebrations of liberty of the Federalist papers and John Stuart Mill's "On Liberty" nourished, perhaps inadvertently, his despised modern liberalism. He acknowledges that the earlier doctrines sought to limit individual behavior by prohibitions against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fraud, and, less clearly, by a "morals" component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that allowed state regulation of prostitution, pornography and gambling. But Mr. Bork regards this system as intrinsically unstable, so that over time the noble liberty of Mill disintegrates into the license of the 60's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why? Those of us who still cling to the classical liberal vision are as insistent as Mr. Bork on the role of voluntary institutions in giving individuals a sense of place and purpose, in setting standards of right conduct that go beyond legal minimums, and in mediating conflicts between the individual and the state. We prize individual liberty not as a means to self-indulgence, but as the necessary prerequisite for forming responsible communities within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Mr. Bork's alternative? "Slouching Towards Gomorrah" is vague on prescription. He cannot take much refuge in the primacy of democratic politics (except in denouncing the Supreme Court), for he protests its outcomes on the feminization of the military and on the continuing power of affirmative action. Nor in this sprawling country can he find a core set of moral values that command widespread assent: the moral harmony of "Father Knows Best" exists only in reruns. Rather than knocking down the classical liberal model of the state, he should insist that its limitations on individual behavior are as essential as its celebration of freedom. Instead of attacking the excesses of individual behavior, he should try to strengthen the autonomous position of private institutions, especially private universities, from government control of their hiring and admission policies. Unfortunately, Mr. Bork wants to control the political levers to implement his vision of proper moral conduct and of the collective good. A better program is to disable those levers altogether.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Intoxicated by God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1999,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Book Review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7;; Section 7; Page 9; Column 1; Book Review Desk; Column 1;; Review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T. Noonan Jr.;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John T. Noonan Jr.'s most recent book is "The Lustre of Our Country: The American Experience of Religious Freedom."</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John T. Noonan Jr.; John T. Noonan Jr.'s most recent book is "The Lustre of Our Country: The American Experience of Religious Freedom."</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Saint Augustine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By Garry Wills.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152 pp. New York: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Lipper/Viking. $19.95.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brilliant biography, this excellent small book, presents with brio the life of a person who still stirs us, throws us off, speaks to us, heart to heart. Garry Wills's agile mind matches the agility of St. Augustine. He presents his subject with candor and with empathy, avoiding the two great vices of biographers, hero-worshiping and hero-patronizing. His Augustine we would like to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Augustine lived to be 76 and wrote his own account of the first 33 years. To cover the total span succinctly and the first part freshly has required mastery of the whole, skillful selection of the significant and a close reading of Augustine's texts. Wills has met these requirements. He argues, for example, that Augustine was 17 when he began to live with the girl to whose bed he was faithful for the next 15 years; that they had their one child, Godsend, in the first year of their relationship; and that when Augustine came to Carthage, "all that cartage of illicit loves sizzling around me," he was already attached to his "one woman." That is a difficult and challenging interpretation of the evidence. On the other hand, Wills returns to an older exegesis in contending that Augustine's account of his wickedness as a boy in stealing a quantity of not-very-good pears is not symbolic but literal: what fascinates Augustine is the motive for such apparently gratuitous malice. Wills sees Augustine's mother against a Berber background and suggests that she was a less dominating mother than others have seen her; he also keeps the Berber spelling of her name, Monnica (another indignity to be borne by the Monicas of our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Wills has used other biographies of Augustine and other Augustinian studies, especially James O'Donnell's, sparingly and judiciously. He has chosen quotations from Augustine that shine with the rhetorician's coruscating intelligence and personal directness. He has translated terms and concepts into modern idiom that is apt and illuminating. So, for example, he approximates his subject's pun on "Carthage-cartage," referring to the city where Augustine was a "graduate student." A state without justice becomes not a "robber band" but "organized crime." "Confessions" becomes "The Testimony." Wills's case for changing the English title of Augustine's most famous book is that "confession" today suggests a criminal talking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a penitent in a confessional, while what Augustine is doing is not only acknowledging his sins but praising his God and professing his faith, the whole being a testimony to his Creator.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Testimony," to take Wills's title, was in its time a sensation, and it remains for us Augustine's most accessible work -- the book that makes one think of another North African and wonder whether if Albert Camus had lived he would have been another Augustine. Creating a new genre, the work has had its imitators of genius, from St. Patrick to Rousseau to Dorothy Day; but none match its power. Augustine's other great work, "The City of God," is too long, too arcane, too doctrinaire to have many readers now. "The Testimony" will probably always be read, and part of the interest of Wills's work is seeing what he makes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Augustine came from a backwater in Numidia. In the year 395, at the age of 41, he became the Bishop of a backwater, Royal Hippo, on the Mediterranean. He was one of approximately 700 African bishops. He did not achieve influence by his status in the Roman world. But he did become the most influential theologian in the Christian West -- the guide of Thomas Aquinas, the inspirer of Martin Luther and John Calvin, the master teacher on grace and free will, on original sin and predestination and on questions of Christian morals, from abortion to bribery to contraception to marital indissolubility to truth telling. You cannot go anywhere in theology without finding that he was there first. Only St. Paul has left a greater imprint. How did he do it? By words, of course: "The words I am uttering penetrate your senses." He was a rhetorician. Beyond words, he put his experience into what he wrote, and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felt deeply. His autobiography informed everyone where he was coming from. He was intoxicated by God. He spoke as a full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by no means always right in his conclusions or beneficent in his influence. He sought to know himself, to examine his own motives rigorously. Yet in "The Testimony" he could write of the woman he had lived with that she was "torn from my side," when it was his own decision that sent her back from Milan to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monumental mistake was to endorse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to bring the increasingly extreme Donatists back to the church. For a long while he had been the champion of peaceful persuasion. When the imperial authorities resorted to coercion, and coercion seemed to work, Augustine defended their action and interpreted Scripture to support it. He who had been converted by grace had come to think that blows would do the job. The one man who might have been a bulwark against the medieval Inquisition provided it with a charter. The mistake accompanied a more general belief that you could hate a vice without hating the man who practiced it. The belief was salutary for a teacher of morals to hold. It became difficult to credit when expanded to argue that a Christian could fight a just war, loving the enemies he would have to kill.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Augustine himself did not believe in capital punishment. He was shocked to the core when in 413 an imperial general beheaded his friend Marcellinus, the imperial state secretary. The execution was, as Wills suggests, the catalyst for Augustine's turning from the Roman Empire to the City of God; the book of that name was dedicated to Marcellinus. A Catholic catechumen, Caecilian, had connived in the execution. Writing him without explicitly accusing him, Augustine asked: "What were you doing the day it happened? How did you learn of it? What did you do then?" At the end of the letter, he asked Caecilian why he, a man of such probity, had not yet joined the faithful, "as if the faithful, the more faithful and the better they are, would not be able to administer the state the better and more faithfully." The irony is palpable; the problem of preserving integrity in the imperial service, real. Augustine himself continued to function as a judge of the empire and died in Hippo besieged by enemies of the empire who would divide it. A seeker, struggling for eternal salvation while enmeshed in a secular system, Augustine commands our attention and, as Wills so winningly shows, our affection.</w:t>
      </w:r>
    </w:p>
    <w:p>
      <w:pPr>
        <w:keepNext w:val="0"/>
        <w:spacing w:before="240" w:after="0" w:line="260" w:lineRule="atLeast"/>
        <w:ind w:left="0" w:right="0" w:firstLine="0"/>
        <w:jc w:val="lef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0" style="position:absolute;z-index:2517186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 detail of "St. Augustine," by Sassetta. (PRUDENCE CUMMINGS ASSOCIATES)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1968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0" w:name="Bookmark_26"/>
      <w:bookmarkEnd w:id="50"/>
    </w:p>
    <w:p>
      <w:pPr>
        <w:rPr>
          <w:rFonts w:ascii="arial" w:eastAsia="arial" w:hAnsi="arial" w:cs="arial"/>
          <w:sz w:val="20"/>
          <w:lang w:val="en-US" w:eastAsia="en-US" w:bidi="ar-SA"/>
        </w:rPr>
      </w:pPr>
      <w:r>
        <w:pict>
          <v:shape id="_x0000_i111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The Scourge of Racial Bias in New York State’s Prisons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3, 2016 Saturday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2016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5777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SCHWIRTZ, MICHAEL WINERIP and ROBERT GEBELOFF</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New York Times investigation draws on nearly 60,000 disciplinary cases from state prisons and interviews with inmates to explore the system’s inequities and the ripple effect they can have.</w:t>
      </w:r>
    </w:p>
    <w:p>
      <w:pPr>
        <w:keepNext/>
        <w:spacing w:before="240" w:after="0" w:line="340" w:lineRule="atLeast"/>
        <w:ind w:left="0" w:right="0" w:firstLine="0"/>
        <w:jc w:val="left"/>
        <w:rPr>
          <w:rFonts w:ascii="arial" w:eastAsia="arial" w:hAnsi="arial" w:cs="arial"/>
          <w:sz w:val="20"/>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13" style="position:absolute;z-index:25172070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racism can be felt from the moment black inmates enter New York’s upstate prisons.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describe being called porch monkeys, spear chuckers and worse. There are cases of guards ripping out dreadlocks. One inmate, John Richard, reported that he was jumped at Clinton Correctional Facility by a guard who threatened to “serve up some black mashed potatoes with tomato sauce.”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soon as you come through receiving, they let you know whose house it is,” said Darius Horton, who was recently released from Groveland Correctional Facility after serving six years for assault.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forbidding are the maximum-security penitentiaries — Attica, Clinton, Great Meadow — in rural areas where the population is almost entirely white and nearly every officer is too. The guards who work these cellblocks rarely get to know a black person who is not behind bars.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loud and vulgar or insinuated and masked, racial bias in the state prison system is a fact of life.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measurable.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review by The New York Times of tens of thousands of disciplinary cases against inmates in 2015, hundreds of pages of internal reports and three years of parole decisions found that racial disparities were embedded in the prison experience in New York.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most prisons, blacks and Latinos were disciplined at higher rates than whites — in some cases twice as often, the analysis found. They were also sent to solitary confinement more frequently and for longer durations. At Clinton, a prison near the Canadian border where only one of the 998 guards is African-American, black inmates were nearly four times as likely to be sent to isolation as whites, and they were held there for an average of 125 days, compared with 90 days for whites.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greater share of black inmates are in prison for violent offenses, and minority inmates are disproportionately younger, factors that could explain why an inmate would be more likely to break prison rules, state officials said. But even after accounting for these elements, the disparities in discipline persisted, The Times found.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disparities were often greatest for infractions that gave discretion to officers, like disobeying a direct order. In these cases, the officer has a high degree of latitude to determine whether a rule is broken and does not need to produce physical evidence. The disparities were often smaller, according to the Times analysis, for violations that required physical evidence, like possession of contraband.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Blacks make up only 14 percent of the state’s population but almost half of its prisoners. Racial inequities at the front end of the criminal justice system — arrest, conviction and sentencing — have been well documented.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racial inequity and its impact in the prison system as documented by The Times have rarely, if ever, been investigated. Nor are these issues systematically tracked by state officials. But for black inmates, what happens inside can be profoundly damaging.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Bias in prison discipline has a ripple effect — it prevents access to jobs and to educational and therapeutic programs, diminishing an inmate’s chances of being paroled. And each denial is likely to mean two more years behind bars.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Times analysis of first-time hearings before the State Board of Parole over a three-year period ending in May found that one in four white inmates were released but fewer than one in six black inmates were.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well-run prisons are dangerous. There are more than 50,000 inmates doing time at 54 prisons around the state for a range of crimes, from petty theft to multiple murders. Many interviewed by The Times, like Ibrahim Gyang, who is serving 25 years to life for killing a gang rival, were confined at maximum-security prisons. He acknowledged that inmates needed guards to keep order and protect them from being preyed on by the most violent among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just want the system to follow the rules,”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Presented with The Times’s findings, officials from the State Department of Corrections and Community Supervision said that while there were racial issues in any large organization, these had little impact on the disciplinary system in the prisons.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 agency of close to 30,000 staff, the vast majority of our work force understand that it is a challenging job, and they approach it professionally,” Tom Mailey, the department spokesman, said in a statement.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agency said that some racial disparities, like why black inmates spent more time in solitary confinement than whites, could be explained by data The Times did not have access to — most important, prisoners’ full disciplinary histories.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department provided no data to contradict The Times’s findings of a systemwide imbalance in discipline.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Chavelo Borden, who is serving a six-year sentence for robbery, met with reporters in the visiting room at Clinton, where guards had hung a sign saying “All Lives Matter.” Mr. Borden said he and other black prisoners at Clinton were treated “like we’re another species.”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don’t see us with pristine eyes,”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 many of the racial problems in the New York’s prisons stem from a fundamental upstate-downstate culture clash that plays out daily on the cellblocks.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largely white work force comes from places in northern, western and central New York like Elmira, Malone, Rome and Utica. These are some of the state’s poorer and less diverse communities, where, even as far north as the Canadian border, a Confederate flag can be spotted on the back of a pickup truck or hanging from a front porch. Inmates refer to some of the big maximum-security facilities as “family prisons,” where members of the same family have worked for generations. In these communities, prisons are often seen as political spoils, fiercely protected by upstate politicians for the jobs they provide.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disappearance of manufacturing upstate, prisons provide many of the middle-class jobs factories once did. They are fueled by a steady supply of inmates, mostly black or Latino, who are shipped north, far from the urban areas where they grew up. More than half of the state’s inmates are from New York City or its suburbs.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Blacks and whites are treated more equitably in some of the prisons close to the city, including Sing Sing Correctional Facility in Ossining, less than an hour by train from Grand Central Terminal.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Black officers make up the majority of the uniformed staff there, setting it apart from every other men’s prison in the state. There were no disciplinary disparities between whites and blacks at Sing Sing, according to a Times review of the 1,286 violations issued to inmates there for breaking prison rules.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Inmates interviewed at prisons around the state said that if they had to do time in a maximum-security facility, Sing Sing would be the best place.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“Everyone wants to get to Sing Sing,” said Justin Shaw, an inmate who was doing time for criminal possession of a weapon.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Gyang said, “It’s coveted.”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Story in Numbers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cellblocks, it is a foregone conclusion that the disciplinary system is rigged.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uniformed staff is given almost total control over the process. Corrections officers make the charges — issuing “tickets,” in prison parlance — and hearing officers, typically sergeants, lieutenants or captains, determine guilt and decide punishment. Inmates almost always lose. At disciplinary hearings, inmates won only about 4 percent of the cases in 2015, according to the department.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Times analyzed 59,354 disciplinary cases from last year. Systemwide, black inmates were 30 percent more likely to get a disciplinary ticket than white inmates. And they were 65 percent more likely to be sent to solitary confinement, where they are held in a cell 23 hours a 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Last year, black inmates got 1,144 tickets that resulted in 180 or more days in isolation; white inmates received 226 tickets that had similarly long sentences.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Department officials said there were marked improvements in the past few years, thanks to a settlement the state had signed with the New York Civil Liberties Union that brought in a federal expert to oversee efforts aimed at reducing the use of solitary confinement. Between April 2014 and October of this year, the share of solitary prisoners who were African-American had decreased to 57 percent, from 64 percent, said Mr. Mailey, the department spokesman.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Taylor Pendergrass, the lead New York Civil Liberties Union lawyer </w:t>
      </w:r>
      <w:hyperlink r:id="rId252" w:history="1">
        <w:r>
          <w:rPr>
            <w:rFonts w:ascii="arial" w:eastAsia="arial" w:hAnsi="arial" w:cs="arial"/>
            <w:i/>
            <w:color w:val="0077CC"/>
            <w:sz w:val="20"/>
            <w:u w:val="single"/>
            <w:shd w:val="clear" w:color="auto" w:fill="FFFFFF"/>
            <w:lang w:val="en-US" w:eastAsia="en-US" w:bidi="ar-SA"/>
          </w:rPr>
          <w:t>in the settlement</w:t>
        </w:r>
      </w:hyperlink>
      <w:r>
        <w:rPr>
          <w:rFonts w:ascii="arial" w:eastAsia="arial" w:hAnsi="arial" w:cs="arial"/>
          <w:color w:val="000000"/>
          <w:sz w:val="20"/>
          <w:lang w:val="en-US" w:eastAsia="en-US" w:bidi="ar-SA"/>
        </w:rPr>
        <w:t>, said the department was “off to an encouraging start.”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will be a major undertaking to unwind decades-long practices and transform the culture of this large organization all the way down to the staff working in the cellblocks,” Mr. Pendergrass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has been resistance from the rank and file. In a statement, the New York State Correctional Officers &amp;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Benevolent Association, the union that represents guards, said the settlement with the civil liberties union had made the prisons more dangerous.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disciplinary system has been weakened in our prisons,” the association said. “Especially given the heavy gang presence and overwhelming increases in violent incidents, appropriate disciplinary measures are needed to maintain order and to protect other inmates, as well as staff.”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Solitary confinement is only one piece of the disciplinary process that had a disparity, The Times found, and it is unclear whether the settlement will affect other elements of the system.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starkest evidence of bias involves infractions that are vaguely defined and give officers the greatest discretion. Disobeying a direct order by an officer can be as minor as moving too slowly when a guard yells, “Get out of the shower.” It is one of the most subjective prison offenses. For every 100 black prisoners, guards issued 56 violations for disobeying orders, compared with 32 for every 100 whites, according to the analysis.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smoking and drug offenses, which require physical evidence, white inmates, who make up about a quarter of the prison population, were issued about a third of the tickets.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Inmates have the right to appeal to an outside court and be represented by a lawyer — if they can find one willing to take their case; they almost never do. Of the tens of thousands of inmates who got disciplinary tickets in 2014 and 2015, about 280 were represented by Prisoners’ Legal Services of New York, which is financed by the state. If an inmate is lucky enough to have Prisoners’ Legal Services take his case, his odds improve greatly. About two-thirds of the organization’s clients won their appeals — but by then, many had completed their solitary sentence.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Ibrahim Gyang said in an interview that at one of his disciplinary hearings, an officer called as a witness had to reread the ticket because he could not remember the case. And Mr. Gyang still lost.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just that blacks fare worse: Whites are more likely to get a break. Both white and black prisoners mention the </w:t>
      </w:r>
      <w:hyperlink r:id="rId253" w:history="1">
        <w:r>
          <w:rPr>
            <w:rFonts w:ascii="arial" w:eastAsia="arial" w:hAnsi="arial" w:cs="arial"/>
            <w:i/>
            <w:color w:val="0077CC"/>
            <w:sz w:val="20"/>
            <w:u w:val="single"/>
            <w:shd w:val="clear" w:color="auto" w:fill="FFFFFF"/>
            <w:lang w:val="en-US" w:eastAsia="en-US" w:bidi="ar-SA"/>
          </w:rPr>
          <w:t>escape of two murderers from Clinton</w:t>
        </w:r>
      </w:hyperlink>
      <w:r>
        <w:rPr>
          <w:rFonts w:ascii="arial" w:eastAsia="arial" w:hAnsi="arial" w:cs="arial"/>
          <w:color w:val="000000"/>
          <w:sz w:val="20"/>
          <w:lang w:val="en-US" w:eastAsia="en-US" w:bidi="ar-SA"/>
        </w:rPr>
        <w:t xml:space="preserve"> last year as a prime example of white guards’ tendency to be more trustful of white inmates.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murderers, Richard W. Matt and David Sweat, both white, got the tools they needed to cut through walls and piping because of friendships they had developed with an officer and a civilian employee, both white. “A major reason for allowing those inmates to have the latitude that they had was because they had white privilege,” said Joseph Williams, who worked for the corrections department for 47 years and was one of its few black prison superintendents. “We know if he had been black he would have never been given that wide a latitude.”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Markus Barber, a black inmate at Green Haven Correctional Facility, called it “the complexion for the connection.”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Examining One Charge: Assault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 23, 2014, at Clinton, John Richard was stopped by Officer Brian Poupore, who took issue with his tinted glasses even though he has vision problems and had a medical permit to wear them, according to department records.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“Monkeys don’t wear glasses,” a sergeant said, according to Mr. Richard, who is serving a life sentence for murder.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Richard refused to remove them, he said, Officer Poupore and several other guards jumped him. In their internal reports, the officers said Mr. Richard punched them several times and had to be subdued. After the encounter, Officer Poupore had a minor injury, according to the medical report, while the other officers had none.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report said Mr. Richard had bruises all over his body, including his face, under his ear and on his back. He had trouble walking, the report said. His glasses were broken.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found guilty of assault and spent the next six months in solitary confinement.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Assault on prison workers may seem like a straightforward infraction, but a closer look reveals a disturbing pattern. There were 1,028 such violations issued in the state system last year. Black men received 61 percent of them, while white men received 9 percent. Under department rules, officers have considerable leeway over what constitutes an assault. An inmate need not cause an injury or even touch an officer.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20,000 uniformed officers work in the state’s prisons. During the first half of the year, 2,007 of them were involved in assault cases, according to department data, but 98 percent of them had no injuries or only minor ones, which can be as vague as “aches/pain.” Eight officers suffered serious injuries, defined as a broken bone or a puncture wound.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Times reviewed 215 reports of assaults on staff from the first quarter of 2015, obtained through a Freedom of Information Law request. The department redacted the officers’ names but not the inmates’. It also redacted most information about injuries, but in several cases, The Times was able to obtain medical records through the prisoners.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Among those reports, the cases of three black inmates — Darius Horton, Paul Sellers and Justin Shaw — followed the same pattern: All were involved in seemingly trivial disagreements with guards that led to minor altercations. And while it is hard to know who was responsible for escalating the episodes, the officers were not injured and remained on duty, while the inmates were punished with long stints in isolation.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Sellers was returning from dinner at Five Points Correctional Facility when he was stopped by an officer for taking “a loaf of state bread” back to his cell, according to the guard’s report. “Surrender the bread,” the officer ordered. Mr. Sellers refused and grabbed the shirt of the officer, who punched him in the face. He was sent to solitary for 166 days.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Shaw was stopped at Washington Correctional Facility because he was “attempting to conceal contraband,” according to the officer’s report. When challenged, “the inmate produced a stack of waffles,” the report said. Mr. Shaw was accused of then grabbing the officer’s arm and given a 180-day lockup.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Horton was caught by Officer Michael Stamp at Groveland carrying a bowl of hot water from the microwave for coffee after the common room had closed. The officer ordered Mr. Horton to leave it, he refused and they got into a shouting match and bumped shoulders, according to the report. The guard claimed that Mr. Horton then punched him. In an interview, Mr. Horton denied this, saying he was jumped by Officer Stamp and six other guards. Two of the officers had minor injuries; the other five were unharmed. Mr. Horton was sentenced to 270 days in isolation.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 much race figured in these three encounters — if it did at all — is hard to know. The guard in Mr. Sellers’s case was Hispanic; in the other two cases, the guards were white. Mr. Shaw said the officer might have just been having a bad day. “I don’t like to say everything is race,”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Mr. Horton, there was no doubt that race was at play when, as he told it, he was handcuffed and beaten by seven officers, all of them white.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took me out there and beat me like I got caught drinking at the whites-only fountain,”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corrections officers’ union encourages members to report even the slightest physical contact as an assault. As the union negotiates a new contract, billboards in the Albany area have shown officers with neck braces, strapped to stretchers. Assaults on staff members have increased in recent years. There were 895 cases recorded in 2015, some involving more than one inmate, compared with 577 in 2010, according to department data. More recently, assaults on staff were down by 16 percent between January and October of this year, compared with the same period last year, the department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Union officials did not comment on the racial disparities in discipline that The Times found.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facing record high levels of violence and one of the most dangerous work environments in the country, corrections officers conduct themselves with professionalism and integrity to keep our prisons secure and our communities safe,” the union said in a statement.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Inmates claim that officers regularly provoke altercations that are classified as assaults, including taunting them with racial slurs or touching them inappropriately during a pat frisk. The Times’s analysis showed that prisoners charged with failing to comply with a pat-frisk order were also often charged with assault. Over all, black men were punished seven times as often for pat-frisk infractions as white men, and among inmates under 25, blacks received 185 tickets, while whites got only 14.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more humiliating abuses inmates describe is known as the “credit card swipe.” Officers order the prisoners to stand against a wall for a pat frisk and then swipe their hands aggressively between their buttocks.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inmate is startled and pulls a hand off the wall, the officer has a green light to use force.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Black and Mentally Ill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corrections sergeant stopped Rashief Bullock on his way back from breakfast at Attica Correctional Facility in January 2015, it was not for breaking a prison rule. It was because he was acting “erratic” and “fidgety,” the sergeant’s report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should have been no surprise. Mr. Bullock, who is serving an eight-year sentence for selling drugs to an undercover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describes himself as “mentally unstable.” Many of his letters home to his father are confused and delusional. In one he wrote, “I haven’t been talking like how I use to because I’ve been hearing voices to much.” In another he asked, “Why do these middle Eastern prostitutes Harass me everyday?”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sergeant wrote in his report that he conducted a pat frisk and found nothing but then, as they were heading back to his cell, Mr. Bullock suddenly punched him in the face with his left fist. Mr. Bullock, who is right-handed, denies hitting anyone.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Wherever the truth lies, the incident report makes it clear that no one was hurt and that all six officers involved remained on duty.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so, Mr. Bullock was found guilty of assaulting an officer and spent six months in solitary confinement. Inmates with mental illness are often the least equipped to handle the stresses of a regimented prison life. They tend to act out more and are disciplined at far higher rates.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Race magnifies their problems. Of the 100 inmates statewide who were sentenced to the most time in solitary last year, more than half were minorities who at some point had been treated in prison mental health programs, according to the Times analysis.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Bullock, 32, has spent long stretches in isolation at six different prisons. “I get thrown in the S.H.U. every jail I go to because I can’t control my body,” he said, referring to solitary-confinement cells.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what fellow inmates call a “herb,” an easy mark for guards to pick on. Corrections officers “really don’t like me, I think,”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the same on the outside. On the evening of Jan. 8, 2009, as plainclothes officers moved in to arrest Mr. Bullock on a Staten Island street corner, his friends drove off without him,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much of the past summer, Mr. Bullock was confined to his cell for 23 hours a day after getting a ticket for “being out of place.” Given how psychotic he seemed during two recent interviews in the visiting room at Elmira, it is remarkable that he could follow any of the 120 regulations for which an inmate can be disciplined.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described a “dimension portal” in Sudan that was a secret entrance to hell; explained that he was from “divine lineage”; and said he communicated with people in their graves, including his relative Alexander the Great.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he said he was not receiving mental health treatment or taking medication.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Bullock was not sure whether racism had been a factor in his case at Attica — where 96 percent of the officers are white, and only 1 percent black — although he said he had seen it a lot in prison. At Greene Correctional Facility, he said, an officer mocked him for “sweating like a black man at a math contest”; at Coxsackie Correctional Facility, a guard threatened to “beat the black” off him.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seven years in prison, he has written scores of letters to his father, Rudy Bullock. Early on, his letters were rational, focused and touching. In May 2012, he asked his father to send him a scientific calculator. Around the same time, he wrote: “Dear Pops, I wish I was home and we were going to the movies or a restaurant. I hate jail a lot. So many colored folks in jail, if I was rich I know I could of beat this case.”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in July of that year he wrote: “I’M GOING THROUGH TO MUCH DEPRESSION. I CAN’T HANDLE THIS MUCH LONGER!” And that November: “My mental health is going horrible in here and it’s detiriating fast from being isolated in my room all 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in the box,” he wrote in September 2014, “I have been undergoing unsurmountable stress.”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Bullock is currently doing a 90-day solitary sentence at Five Points for disobeying a direct order. He is scheduled to leave isolation on Christmas.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Paths to Improvement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 other prison in the state is like Sing Sing. Of the 686 uniformed staff members there, 83 percent are black or Latino, compared with 17 percent for the entire state prison system.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Reggie Edwards, who is serving 25 years to life for murder, said Sing Sing’s guards were often from the same neighborhoods as the inmates. Mr. Edwards said the white guards knew city life and were more likely to have black or Hispanic friends.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identify with us,” he said. “They see things from our perspective.”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Elizabeth Gaynes, the executive director of the Osborne Association, an inmate advocacy group, said guards at Sing Sing “see the men as less ‘foreign.’”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disciplinary disparities in most of the other prisons do not exist at Sing Sing. Black inmates make up 57 percent of the population there and get 58 percent of the tickets.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Guards write fewer disciplinary tickets there than they do at most other maximum-security prisons. In 2015, there were 27 tickets given for assault on staff at Sing Sing, compared with 91 at Great Meadow Correctional Facility, a maximum-security prison of similar size in Comstock.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relieves so much stress being in one of those jails down there with all those black people,” Mr. Bullock wrote in one of his letters to his father. Being that close to home, he wrote, he could pick up Hot 97, the New York City hip-hop radio station, in his cell.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Sing Sing is so close to the city, with major nonprofits like the Fortune Society and the Osborne Association nearby, it has more programs than most state prisons. Inmates can get a college degree and participate in theater and art initiatives.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Sing Sing also receives more family visits annually than any other prison in the state, the department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these reasons, Sing Sing is used by the corrections department as a reward for inmates with good records at other prisons.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graduation ceremony in mid-October, 68 men received certificates for completing a four-month parenting and relationships course as wives, girlfriends, parents and children rose for one standing ovation after another.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woman in the audience, Joyce Newell, a nurse’s aide, said that when her son was at Clinton, 300 miles north of the city, she would have to catch a bus from the Bronx at 11:30 on Friday nights to be there in time for visiting hours on Saturday morning. She would arrive back in the Bronx at 2 a.m. on Sunday and then take a subway to her apartment. Now that her son is at Sing Sing, the trip takes her half an hour. “I visit him every week on my day off,”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Sing Sing can still be brutal. One assault case examined by The Times involved an inmate named James Wright, who was released last year after completing a five-year robbery sentence. Mr. Wright argued with a guard, was pushed against a wall and subdued by four other officers, according to the incident report. The guards had no injuries; Mr. Wright’s two front teeth were knocked out.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still, when asked if the prisons farther upstate were worse for black inmates, Mr. Wright answered, “Absolutely.”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evidence that the inequitable treatment of blacks in state prisons has been going on for decades. In 1993, in response to a lawsuit filed by the Prisoners’ Rights Project of the Legal Aid Society, a federal judge ordered the state to correct disparities at Elmira. Based on a detailed statistical analysis, the judge, David G. Larimer, concluded that black inmates were assigned the worst prison jobs, housed on the most decrepit cellblocks and disciplined out of proportion to their numbers.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ruling meant to correct these imbalances, Judge Larimer mandated quotas to ensure that black prisoners would get a fair share of the good jobs and housing on preferred cellblocks. Those quotas remain in place. To this day, the Prisoners’ Rights Project receives regular reports from the corrections department listing the number of Elmira inmates by race for the most desired jobs and housing blocks.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Legal Aid also asked that discipline be monitored for racial disparities, but the state resisted.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Boston, the lead lawyer for the prisoners, warned in court that without such monitoring, black inmates would continue to be singled out disproportionately for punishment. “Once everybody’s head is turned and we all move on to something else, the problem is likely to reassert itself,” he said at the time.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exactly what happened. After more than two decades, disparities in housing and jobs at Elmira have largely disappeared. But as The Times’s analysis showed, discipline in Elmira is still as racially skewed now as it was in the 1980s, with black inmates punished at about twice the rate of whites.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Bias Against Guards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just black inmates who suffer harassment at the hands of white guards.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early 2000s, a group of white officers and supervisors relentlessly taunted and abused Curtis Brown, one of the few black guards at Elmira. According to documents from an investigation by the corrections department’s affirmative-action office, the white officers wrote “Token” on his locker, and someone attached a picture of a disheveled black man to his timecard and wrote, “This is your black ass nigger brother.”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Officer Brown was serving in the honor guard at a funeral for a fellow officer, a corrections lieutenant, George Martin, came up to him and said, “I didn’t know they let niggers in here,” investigators reported. And at a local hockey game that Officer Brown was attending with his family, Officer Nicolo Marino said to another white guard who was present, “I see you brought your inmate porter with you,” according to a state investigation.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federal lawsuit filed by Officer Brown, he said that another guard once came up behind him and wrapped a chain around his neck as if it were a lynching. The suit was settled in 2009 for an undisclosed amount.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white guard who stood up for Officer Brown was also targeted. The guard, Quentin Halm, reported in an affidavit that because they were friends, he was singled out by “bigots and racists.”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guard said to Officer Halm that if he loved Officer Brown so much, “why don’t you kiss him on his big, fat lips?” Another suggested that he go to “cornrow school with your homey.”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from the state comptroller indicate that none of the white guards involved were suspended, and that several of them continued to work at Elmira for years after the state affirmative-action investigation. Whether they received some other form of punishment is not known, since state law prohibits the public release of officers’ disciplinary records.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Officer Brown, now in his 28th year on the job, is one of eight black guards at Elmira.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the years, the corrections department has made attempts to integrate the work force at some of the big upstate prisons. In the 1970s and ’80s, black officers from the Buffalo area were transferred to Attica. While the two communities are just 35 miles apart, Attica sits in the middle of farm fields, in the overwhelmingly white Wyoming County. The new black guards were mercilessly harassed, said Tyrrell Muhammad, who was imprisoned at Attica then and is now a project associate at the Correctional Association, an inmate advocacy group that has a state mandate to monitor conditions in the prisons. Mr. Muhammad said black officers were roughed up and humiliated in front of the other guards. Most left,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department wanted to transfer black officers into the upstate prisons, a seniority provision in the state’s contract with the guards’ union would make that impossible. It is the officers who decide where they work, not the prison superintendents or even the corrections commissioner. The state is negotiating a new contract, but union officials say that seniority rules are not negotiable.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Outside Intervention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Federal intervention has been one of the few effective means of addressing the racial inequities and civil-rights violations in New York State prisons. It has worked at Elmira for housing and jobs and has been somewhat successful in holding officers accountable for the worst excesses of brutality and discrimination.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Sept. 21, Preet Bharara,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Southern District of New York, announced that a group of corrections officers at Downstate Correctional Facility, in Fishkill, had been arrested over the brutal </w:t>
      </w:r>
      <w:hyperlink r:id="rId254" w:history="1">
        <w:r>
          <w:rPr>
            <w:rFonts w:ascii="arial" w:eastAsia="arial" w:hAnsi="arial" w:cs="arial"/>
            <w:i/>
            <w:color w:val="0077CC"/>
            <w:sz w:val="20"/>
            <w:u w:val="single"/>
            <w:shd w:val="clear" w:color="auto" w:fill="FFFFFF"/>
            <w:lang w:val="en-US" w:eastAsia="en-US" w:bidi="ar-SA"/>
          </w:rPr>
          <w:t>beating of Kevin Moore</w:t>
        </w:r>
      </w:hyperlink>
      <w:r>
        <w:rPr>
          <w:rFonts w:ascii="arial" w:eastAsia="arial" w:hAnsi="arial" w:cs="arial"/>
          <w:color w:val="000000"/>
          <w:sz w:val="20"/>
          <w:lang w:val="en-US" w:eastAsia="en-US" w:bidi="ar-SA"/>
        </w:rPr>
        <w:t>, a black inmate. Mr. Moore, 56 at the time, had five broken ribs, a collapsed lung and shattered bones in his face. The guards, who called themselves the Downstate Four, were also accused of ripping out his dreadlocks. One of them even bragged about using the dreadlocks to decorate his motorcycle, the indictment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Just as egregious was the cover-up, Mr. Bharara said: The officers hit one of their own on the back with a baton to make him appear injured, took several photos for the record and falsified reports claiming that Mr. Moore had attacked them, according to the indictment.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prisons, we believe, has reached crisis proportions in New York State,” Mr. Bharara said at the news conference.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Like Attica and Clinton, Downstate is a particularly difficult prison for minority inmates, who, in 2015, were more than twice as likely to be disciplined as whites, The Times’s analysis showed. Blacks and Latinos got 1,078 tickets, while whites received 144.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Moore was so badly beaten that he spent 17 days in the hospital.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happened next is a prime example of why many inmates consider the prison disciplinary system to be a farce.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Moore was issued a ticket for assault on staff and put in solitary confinement after being discharged from the hospital.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only when an internal affairs investigator with the corrections department intervened that Mr. Moore was let out of isolation and the assault charge was dropped.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then, he said, he had spent 26 days in solitary confinement. After the officers were indicted, he was transferred out of state custody and moved to an undisclosed location to protect him from possible reprisals by corrections officers.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Susan C. Beachy contributed research.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PHOTOS: GREAT MEADOW CORRECTIONAL FACILITY: As with other New York prisons in rural areas, almost all guards here are white. (PHOTOGRAPH BY CALEB KENNA FOR THE NEW YORK TIMES); SING SING: Inmates graduating from an educational program in October. (PHOTOGRAPH BY BRYAN THOMAS FOR THE NEW YORK TIMES) (A1); DARIUS HORTON, who was recently released from Groveland Correctional Facility. (PHOTOGRAPH BY SHANE LAVALETTE FOR THE NEW YORK TIMES) (A22); Few guards are black at Elmira Correctional Facility, top left. It is in a largely white area upstate, above, as are many New York prisons. There are racial quotas at Elmira for jobs and cellblock assignments, but the state does not monitor disparities in discipline. (PHOTOGRAPHS BY BRETT CARLSEN FOR THE NEW YORK TIMES) (A22-A23); Time Served Bar &amp; Grill, across the street from Great Meadow Correctional Facility, in rural Comstock. (PHOTOGRAPH BY CALEB KENNA FOR THE NEW YORK TIMES) (A23); An inmate with his daughter, top, before a graduation from a program at Sing Sing Correctional Facility, above. The New York Times found no disciplinary disparities between whites and blacks at the prison, where, atypically, most corrections officers are minorities. (PHOTOGRAPHS BY BRYAN THOMAS FOR THE NEW YORK TIMES) (A24)</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CHARTS: For Black Inmates, More Discipline and Punishment: In New York State prisons last year, black inmates were disciplined at a higher rate for violating prison rules, and they were punished more harshly than whites. State officials said reforms they put in place as a result of a lawsuit settlement reduced the disparity in solitary confinement, but it is unclear how the changes will affect other aspects of the system.; Disobeying orders is the most common violation inmates are punished for in the state prison system. It also is one of the most subjective — officers do not need to produce physical evidence to give an inmate a disciplinary ticket. In prisons throughout the state, blacks are punished for disobeying orders disproportionately to their numbers. A rare exception is Sing Sing, one of the few prisons where black guards are in the majority. (Source: New York State Department of Corrections and Community Supervision) (A22)</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55" w:history="1">
        <w:r>
          <w:rPr>
            <w:rFonts w:ascii="arial" w:eastAsia="arial" w:hAnsi="arial" w:cs="arial"/>
            <w:i/>
            <w:color w:val="0077CC"/>
            <w:sz w:val="20"/>
            <w:u w:val="single"/>
            <w:shd w:val="clear" w:color="auto" w:fill="FFFFFF"/>
            <w:lang w:val="en-US" w:eastAsia="en-US" w:bidi="ar-SA"/>
          </w:rPr>
          <w:t>For Blacks Facing Parole in New York State, Signs of a Broken System</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56" w:history="1">
        <w:r>
          <w:rPr>
            <w:rFonts w:ascii="arial" w:eastAsia="arial" w:hAnsi="arial" w:cs="arial"/>
            <w:i/>
            <w:color w:val="0077CC"/>
            <w:sz w:val="20"/>
            <w:u w:val="single"/>
            <w:shd w:val="clear" w:color="auto" w:fill="FFFFFF"/>
            <w:lang w:val="en-US" w:eastAsia="en-US" w:bidi="ar-SA"/>
          </w:rPr>
          <w:t>Governor Cuomo Orders Investigation of Racial Bias in N.Y. State Prisons</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57" w:history="1">
        <w:r>
          <w:rPr>
            <w:rFonts w:ascii="arial" w:eastAsia="arial" w:hAnsi="arial" w:cs="arial"/>
            <w:i/>
            <w:color w:val="0077CC"/>
            <w:sz w:val="20"/>
            <w:u w:val="single"/>
            <w:shd w:val="clear" w:color="auto" w:fill="FFFFFF"/>
            <w:lang w:val="en-US" w:eastAsia="en-US" w:bidi="ar-SA"/>
          </w:rPr>
          <w:t>New York State Agrees to Overhaul Solitary Confinement in Prisons</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58" w:history="1">
        <w:r>
          <w:rPr>
            <w:rFonts w:ascii="arial" w:eastAsia="arial" w:hAnsi="arial" w:cs="arial"/>
            <w:i/>
            <w:color w:val="0077CC"/>
            <w:sz w:val="20"/>
            <w:u w:val="single"/>
            <w:shd w:val="clear" w:color="auto" w:fill="FFFFFF"/>
            <w:lang w:val="en-US" w:eastAsia="en-US" w:bidi="ar-SA"/>
          </w:rPr>
          <w:t>Lapses at Prison May Have Aided Killers’ Escape</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59" w:history="1">
        <w:r>
          <w:rPr>
            <w:rFonts w:ascii="arial" w:eastAsia="arial" w:hAnsi="arial" w:cs="arial"/>
            <w:i/>
            <w:color w:val="0077CC"/>
            <w:sz w:val="20"/>
            <w:u w:val="single"/>
            <w:shd w:val="clear" w:color="auto" w:fill="FFFFFF"/>
            <w:lang w:val="en-US" w:eastAsia="en-US" w:bidi="ar-SA"/>
          </w:rPr>
          <w:t>Five New York Prison Guards Charged in ’13 Beating of Inmate</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60" w:history="1">
        <w:r>
          <w:rPr>
            <w:rFonts w:ascii="arial" w:eastAsia="arial" w:hAnsi="arial" w:cs="arial"/>
            <w:i/>
            <w:color w:val="0077CC"/>
            <w:sz w:val="20"/>
            <w:u w:val="single"/>
            <w:shd w:val="clear" w:color="auto" w:fill="FFFFFF"/>
            <w:lang w:val="en-US" w:eastAsia="en-US" w:bidi="ar-SA"/>
          </w:rPr>
          <w:t>A Brutal Beating Wakes Attica’s Ghosts</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64" w:history="1">
        <w:r>
          <w:rPr>
            <w:rFonts w:ascii="arial" w:eastAsia="arial" w:hAnsi="arial" w:cs="arial"/>
            <w:i/>
            <w:color w:val="0077CC"/>
            <w:sz w:val="20"/>
            <w:u w:val="single"/>
            <w:shd w:val="clear" w:color="auto" w:fill="FFFFFF"/>
            <w:lang w:val="en-US" w:eastAsia="en-US" w:bidi="ar-SA"/>
          </w:rPr>
          <w:t>Rikers: Where Mental Illness Meets Brutality in Jail</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721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The Scourge of Racial Bias in New York State's Prisons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2016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SCHWIRTZ, MICHAEL WINERIP and ROBERT GEBELOFF; Susan C. Beachy contributed research.</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racism can be felt from the moment black inmates enter New York's upstate prisons.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describe being called porch monkeys, spear chuckers and worse. There are cases of guards ripping out dreadlocks. One inmate, John Richard, reported that he was jumped at Clinton Correctional Facility by a guard who threatened to ''serve up some black mashed potatoes with tomato sauce.''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soon as you come through receiving, they let you know whose house it is,'' said Darius Horton, who was recently released from Groveland Correctional Facility after serving six years for assault.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forbidding are the maximum-security penitentiaries -- Attica, Clinton, Great Meadow -- in rural areas where the population is almost entirely white and nearly every officer is too. The guards who work these cellblocks rarely get to know a black person who is not behind bars.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Whether loud and vulgar or insinuated and masked, racial bias in the state prison system is a fact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also measurable.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review by The New York Times of tens of thousands of disciplinary cases against inmates in 2015, hundreds of pages of internal reports and three years of parole decisions found that racial disparities were embedded in the prison experience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most prisons, blacks and Latinos were disciplined at higher rates than whites -- in some cases twice as often, the analysis found. They were also sent to solitary confinement more frequently and for longer durations. At Clinton, a prison near the Canadian border where only one of the 998 guards is African-American, black inmates were nearly four times as likely to be sent to isolation as whites, and they were held there for an average of 125 days, compared with 90 days for whites.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greater share of black inmates are in prison for violent offenses, and minority inmates are disproportionately younger, factors that could explain why an inmate would be more likely to break prison rules, state officials said. But even after accounting for these elements, the disparities in discipline persisted, The Times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disparities were often greatest for infractions that gave discretion to officers, like disobeying a direct order. In these cases, the officer has a high degree of latitude to determine whether a rule is broken and does not need to produce physical evidence. The disparities were often smaller, according to the Times analysis, for violations that required physical evidence, like possession of contraband.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Blacks make up only 14 percent of the state's population but almost half of its prisoners. Racial inequities at the front end of the criminal justice system -- arrest, conviction and sentencing -- have been well documented.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degree of racial inequity and its impact in the prison system as documented by The Times have rarely, if ever, been investigated. Nor are these issues systematically tracked by state officials. But for black inmates, what happens inside can be profoundly damaging.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Bias in prison discipline has a ripple effect -- it prevents access to jobs and to educational and therapeutic programs, diminishing an inmate's chances of being paroled. And each denial is likely to mean two more years behind bars.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Times analysis of first-time hearings before the State Board of Parole over a three-year period ending in May found that one in four white inmates were released but fewer than one in six black inmates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well-run prisons are dangerous. There are more than 50,000 inmates doing time at 54 prisons around the state for a range of crimes, from petty theft to multiple murders. Many interviewed by The Times, like Ibrahim Gyang, who is serving 25 years to life for killing a gang rival, were confined at maximum-security prisons. He acknowledged that inmates needed guards to keep order and protect them from being preyed on by the most violent among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just want the system to follow the rules,''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Presented with The Times's findings, officials from the State Department of Corrections and Community Supervision said that while there were racial issues in any large organization, these had little impact on the disciplinary system in the prisons.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an agency of close to 30,000 staff, the vast majority of our work force understand that it is a challenging job, and they approach it professionally,'' Tom Mailey, the department spokesman,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agency said that some racial disparities, like why black inmates spent more time in solitary confinement than whites, could be explained by data The Times did not have access to -- most important, prisoners' full disciplinary histories.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department provided no data to contradict The Times's findings of a systemwide imbalance in discipline.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July, Chavelo Borden, who is serving a six-year sentence for robbery, met with reporters in the visiting room at Clinton, where guards had hung a sign saying ''All Lives Matter.'' Mr. Borden said he and other black prisoners at Clinton were treated ''like we're another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don't see us with pristine eyes,''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many of the racial problems in the New York's prisons stem from a fundamental upstate-downstate culture clash that plays out daily on the cellblocks.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largely white work force comes from places in northern, western and central New York like Elmira, Malone, Rome and Utica. These are some of the state's poorer and less diverse communities, where, even as far north as the Canadian border, a Confederate flag can be spotted on the back of a pickup truck or hanging from a front porch. Inmates refer to some of the big maximum-security facilities as ''family prisons,'' where members of the same family have worked for generations. In these communities, prisons are often seen as political spoils, fiercely protected by upstate politicians for the jobs they provide.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disappearance of manufacturing upstate, prisons provide many of the middle-class jobs factories once did. They are fueled by a steady supply of inmates, mostly black or Latino, who are shipped north, far from the urban areas where they grew up. More than half of the state's inmates are from New York City or its suburbs.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Blacks and whites are treated more equitably in some of the prisons close to the city, including Sing Sing Correctional Facility in Ossining, less than an hour by train from Grand Central Terminal.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Black officers make up the majority of the uniformed staff there, setting it apart from every other men's prison in the state. There were no disciplinary disparities between whites and blacks at Sing Sing, according to a Times review of the 1,286 violations issued to inmates there for breaking prison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Inmates interviewed at prisons around the state said that if they had to do time in a maximum-security facility, Sing Sing would be the best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''Everyone wants to get to Sing Sing,'' said Justin Shaw, an inmate who was doing time for criminal possession of a weapon.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Gyang said, ''It's coveted.''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Story in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cellblocks, it is a foregone conclusion that the disciplinary system is rigged.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uniformed staff is given almost total control over the process. Corrections officers make the charges -- issuing ''tickets,'' in prison parlance -- and hearing officers, typically sergeants, lieutenants or captains, determine guilt and decide punishment. Inmates almost always lose. At disciplinary hearings, inmates won only about 4 percent of the cases in 2015, according to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analyzed 59,354 disciplinary cases from last year. Systemwide, black inmates were 30 percent more likely to get a disciplinary ticket than white inmates. And they were 65 percent more likely to be sent to solitary confinement, where they are held in a cell 23 hours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year, black inmates got 1,144 tickets that resulted in 180 or more days in isolation; white inmates received 226 tickets that had similarly long sentences.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Department officials said there were marked improvements in the past few years, thanks to a settlement the state had signed with the New York Civil Liberties Union that brought in a federal expert to oversee efforts aimed at reducing the use of solitary confinement. Between April 2014 and October of this year, the share of solitary prisoners who were African-American had decreased to 57 percent, from 64 percent, said Mr. Mailey, the department spokesman.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Taylor Pendergrass, the lead New York Civil Liberties Union lawyer in the settlement, said the department was ''off to an encouraging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will be a major undertaking to unwind decades-long practices and transform the culture of this large organization all the way down to the staff working in the cellblocks,'' Mr. Pendergrass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has been resistance from the rank and file. In a statement, the New York State Correctional Officers &amp;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Benevolent Association, the union that represents guards, said the settlement with the civil liberties union had made the prisons more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disciplinary system has been weakened in our prisons,'' the association said. ''Especially given the heavy gang presence and overwhelming increases in violent incidents, appropriate disciplinary measures are needed to maintain order and to protect other inmates, as well as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Solitary confinement is only one piece of the disciplinary process that had a disparity, The Times found, and it is unclear whether the settlement will affect other elements of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 starkest evidence of bias involves infractions that are vaguely defined and give officers the greatest discretion. Disobeying a direct order by an officer can be as minor as moving too slowly when a guard yells, ''Get out of the shower.'' It is one of the most subjective prison offenses. For every 100 black prisoners, guards issued 56 violations for disobeying orders, compared with 32 for every 100 whites, according to the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smoking and drug offenses, which require physical evidence, white inmates, who make up about a quarter of the prison population, were issued about a third of the tickets.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Inmates have the right to appeal to an outside court and be represented by a lawyer -- if they can find one willing to take their case; they almost never do. Of the tens of thousands of inmates who got disciplinary tickets in 2014 and 2015, about 280 were represented by Prisoners' Legal Services of New York, which is financed by the state. If an inmate is lucky enough to have Prisoners' Legal Services take his case, his odds improve greatly. About two-thirds of the organization's clients won their appeals -- but by then, many had completed their solitary sentence.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Ibrahim Gyang said in an interview that at one of his disciplinary hearings, an officer called as a witness had to reread the ticket because he could not remember the case. And Mr. Gyang still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not just that blacks fare worse: Whites are more likely to get a break. Both white and black prisoners mention the escape of two murderers from Clinton last year as a prime example of white guards' tendency to be more trustful of white inmates.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murderers, Richard W. Matt and David Sweat, both white, got the tools they needed to cut through walls and piping because of friendships they had developed with an officer and a civilian employee, both white. ''A major reason for allowing those inmates to have the latitude that they had was because they had white privilege,'' said Joseph Williams, who worked for the corrections department for 47 years and was one of its few black prison superintendents. ''We know if he had been black he would have never been given that wide a latitude.''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Markus Barber, a black inmate at Green Haven Correctional Facility, called it ''the complexion for the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Examining One Charge: Assault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Oct. 23, 2014, at Clinton, John Richard was stopped by Officer Brian Poupore, who took issue with his tinted glasses even though he has vision problems and had a medical permit to wear them, according to department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''Monkeys don't wear glasses,'' a sergeant said, according to Mr. Richard, who is serving a life sentence for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Mr. Richard refused to remove them, he said, Officer Poupore and several other guards jumped him. In their internal reports, the officers said Mr. Richard punched them several times and had to be subdued. After the encounter, Officer Poupore had a minor injury, according to the medical report, while the other officers had 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medical report said Mr. Richard had bruises all over his body, including his face, under his ear and on his back. He had trouble walking, the report said. His glasses were broken.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found guilty of assault and spent the next six months in solitary confinement.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Assault on prison workers may seem like a straightforward infraction, but a closer look reveals a disturbing pattern. There were 1,028 such violations issued in the state system last year. Black men received 61 percent of them, while white men received 9 percent. Under department rules, officers have considerable leeway over what constitutes an assault. An inmate need not cause an injury or even touch an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20,000 uniformed officers work in the state's prisons. During the first half of the year, 2,007 of them were involved in assault cases, according to department data, but 98 percent of them had no injuries or only minor ones, which can be as vague as ''aches/pain.'' Eight officers suffered serious injuries, defined as a broken bone or a puncture wound.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reviewed 215 reports of assaults on staff from the first quarter of 2015, obtained through a Freedom of Information Law request. The department redacted the officers' names but not the inmates'. It also redacted most information about injuries, but in several cases, The Times was able to obtain medical records through the prisoners.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those reports, the cases of three black inmates -- Darius Horton, Paul Sellers and Justin Shaw -- followed the same pattern: All were involved in seemingly trivial disagreements with guards that led to minor altercations. And while it is hard to know who was responsible for escalating the episodes, the officers were not injured and remained on duty, while the inmates were punished with long stints in isolation.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Sellers was returning from dinner at Five Points Correctional Facility when he was stopped by an officer for taking ''a loaf of state bread'' back to his cell, according to the guard's report. ''Surrender the bread,'' the officer ordered. Mr. Sellers refused and grabbed the shirt of the officer, who punched him in the face. He was sent to solitary for 166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Shaw was stopped at Washington Correctional Facility because he was ''attempting to conceal contraband,'' according to the officer's report. When challenged, ''the inmate produced a stack of waffles,'' the report said. Mr. Shaw was accused of then grabbing the officer's arm and given a 180-day lockup.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Horton was caught by Officer Michael Stamp at Groveland carrying a bowl of hot water from the microwave for coffee after the common room had closed. The officer ordered Mr. Horton to leave it, he refused and they got into a shouting match and bumped shoulders, according to the report. The guard claimed that Mr. Horton then punched him. In an interview, Mr. Horton denied this, saying he was jumped by Officer Stamp and six other guards. Two of the officers had minor injuries; the other five were unharmed. Mr. Horton was sentenced to 270 days in isolation.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much race figured in these three encounters -- if it did at all -- is hard to know. The guard in Mr. Sellers's case was Hispanic; in the other two cases, the guards were white. Mr. Shaw said the officer might have just been having a bad day. ''I don't like to say everything is race,''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Mr. Horton, there was no doubt that race was at play when, as he told it, he was handcuffed and beaten by seven officers, all of them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took me out there and beat me like I got caught drinking at the whites-only fountain,''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corrections officers' union encourages members to report even the slightest physical contact as an assault. As the union negotiates a new contract, billboards in the Albany area have shown officers with neck braces, strapped to stretchers. Assaults on staff members have increased in recent years. There were 895 cases recorded in 2015, some involving more than one inmate, compared with 577 in 2010, according to department data. More recently, assaults on staff were down by 16 percent between January and October of this year, compared with the same period last year, the department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Union officials did not comment on the racial disparities in discipline that The Times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facing record high levels of violence and one of the most dangerous work environments in the country, corrections officers conduct themselves with professionalism and integrity to keep our prisons secure and our communities safe,'' the union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Inmates claim that officers regularly provoke altercations that are classified as assaults, including taunting them with racial slurs or touching them inappropriately during a pat frisk. The Times's analysis showed that prisoners charged with failing to comply with a pat-frisk order were also often charged with assault. Over all, black men were punished seven times as often for pat-frisk infractions as white men, and among inmates under 25, blacks received 185 tickets, while whites got only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more humiliating abuses inmates describe is known as the ''credit card swipe.'' Officers order the prisoners to stand against a wall for a pat frisk and then swipe their hands aggressively between their buttocks.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an inmate is startled and pulls a hand off the wall, the officer has a green light to use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Black and Mentally 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 corrections sergeant stopped Rashief Bullock on his way back from breakfast at Attica Correctional Facility in January 2015, it was not for breaking a prison rule. It was because he was acting ''erratic'' and ''fidgety,'' the sergeant's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should have been no surprise. Mr. Bullock, who is serving an eight-year sentence for selling drugs to an undercover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describes himself as ''mentally unstable.'' Many of his letters home to his father are confused and delusional. In one he wrote, ''I haven't been talking like how I use to because I've been hearing voices to much.'' In another he asked, ''Why do these middle Eastern prostitutes Harass me everyday?''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sergeant wrote in his report that he conducted a pat frisk and found nothing but then, as they were heading back to his cell, Mr. Bullock suddenly punched him in the face with his left fist. Mr. Bullock, who is right-handed, denies hitting anyone.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Wherever the truth lies, the incident report makes it clear that no one was hurt and that all six officers involved remained on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so, Mr. Bullock was found guilty of assaulting an officer and spent six months in solitary confinement. Inmates with mental illness are often the least equipped to handle the stresses of a regimented prison life. They tend to act out more and are disciplined at far higher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Race magnifies their problems. Of the 100 inmates statewide who were sentenced to the most time in solitary last year, more than half were minorities who at some point had been treated in prison mental health programs, according to the Times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Bullock, 32, has spent long stretches in isolation at six different prisons. ''I get thrown in the S.H.U. every jail I go to because I can't control my body,'' he said, referring to solitary-confinement cells.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is what fellow inmates call a ''herb,'' an easy mark for guards to pick on. Corrections officers ''really don't like me, I think,''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the same on the outside. On the evening of Jan. 8, 2009, as plainclothes officers moved in to arrest Mr. Bullock on a Staten Island street corner, his friends drove off without him,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much of the past summer, Mr. Bullock was confined to his cell for 23 hours a day after getting a ticket for ''being out of place.'' Given how psychotic he seemed during two recent interviews in the visiting room at Elmira, it is remarkable that he could follow any of the 120 regulations for which an inmate can be disciplined.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described a ''dimension portal'' in Sudan that was a secret entrance to hell; explained that he was from ''divine lineage''; and said he communicated with people in their graves, including his relative Alexander the Great.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time, he said he was not receiving mental health treatment or taking medication.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Bullock was not sure whether racism had been a factor in his case at Attica -- where 96 percent of the officers are white, and only 1 percent black -- although he said he had seen it a lot in prison. At Greene Correctional Facility, he said, an officer mocked him for ''sweating like a black man at a math contest''; at Coxsackie Correctional Facility, a guard threatened to ''beat the black'' off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seven years in prison, he has written scores of letters to his father, Rudy Bullock. Early on, his letters were rational, focused and touching. In May 2012, he asked his father to send him a scientific calculator. Around the same time, he wrote: ''Dear Pops, I wish I was home and we were going to the movies or a restaurant. I hate jail a lot. So many colored folks in jail, if I was rich I know I could of beat this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July of that year he wrote: ''I'M GOING THROUGH TO MUCH DEPRESSION. I CAN'T HANDLE THIS MUCH LONGER!'' And that November: ''My mental health is going horrible in here and it's detiriating fast from being isolated in my room all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''Being in the box,'' he wrote in September 2014, ''I have been undergoing unsurmountable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Bullock is currently doing a 90-day solitary sentence at Five Points for disobeying a direct order. He is scheduled to leave isolation on Christmas.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Paths to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other prison in the state is like Sing Sing. Of the 686 uniformed staff members there, 83 percent are black or Latino, compared with 17 percent for the entire state prison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Reggie Edwards, who is serving 25 year to life for murder, said Sing Sing's guards were often from the same neighborhoods as the inmates. Mr. Edwards said the white guards knew city life and were more likely to have black or Hispanic friends.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identify with us,'' he said. ''They see things from our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Elizabeth Gaynes, the executive director of the Osborne Association, an inmate advocacy group, said guards at Sing Sing ''see the men as less 'foreign.'''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disciplinary disparities in most of the other prisons do not exist at Sing Sing. Black inmates make up 57 percent of the population there and get 58 percent of the tickets.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Guards write fewer disciplinary tickets there than they do at most other maximum-security prisons. In 2015, there were 27 tickets given for assault on staff at Sing Sing, compared with 91 at Great Meadow Correctional Facility, a maximum-security prison of similar size in Comstock.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relieves so much stress being in one of those jails down there with all those black people,'' Mr. Bullock wrote in one of his letters to his father. Being that close to home, he wrote, he could pick up Hot 97, the New York City hip-hop radio station, in his cell.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Sing Sing is so close to the city, with major nonprofits like the Fortune Society and the Osborne Association nearby, it has more programs than most state prisons. Inmates can get a college degree and participate in theater and art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Sing Sing also receives more family visits annually than any other prison in the state, the department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these reasons, Sing Sing is used by the corrections department as a reward for inmates with good records at other prisons.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graduation ceremony in mid-October, 68 men received certificates for completing a four-month parenting and relationships course as wives, girlfriends, parents and children rose for one standing ovation after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woman in the audience, Joyce Newell, a nurse's aide, said that when her son was at Clinton, 300 miles north of the city, she would have to catch a bus from the Bronx at 11:30 on Friday nights to be there in time for visiting hours on Saturday morning. She would arrive back in the Bronx at 2 a.m. on Sunday and then take a subway to her apartment. Now that her son is at Sing Sing, the trip takes her half an hour. ''I visit him every week on my day off,''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Sing Sing can still be brutal. One assault case examined by The Times involved an inmate named James Wright, who was released last year after completing a five-year robbery sentence. Mr. Wright argued with a guard, was pushed against a wall and subdued by four other officers, according to the incident report. The guards had no injuries; Mr. Wright's two front teeth were knocked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still, when asked if the prisons farther upstate were worse for black inmates, Mr. Wright answered, ''Absolutely.''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evidence that the inequitable treatment of blacks in state prisons has been going on for decades. In 1993, in response to a lawsuit filed by the Prisoners' Rights Project of the Legal Aid Society, a federal judge ordered the state to correct disparities at Elmira. Based on a detailed statistical analysis, the judge, David G. Larimer, concluded that black inmates were assigned the worst prison jobs, housed on the most decrepit cellblocks and disciplined out of proportion to their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ruling meant to correct these imbalances, Judge Larimer mandated quotas to ensure that black prisoners would get a fair share of the good jobs and housing on preferred cellblocks. Those quotas remain in place. To this day, the Prisoners' Rights Project receives regular reports from the corrections department listing the number of Elmira inmates by race for the most desired jobs and housing blocks.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time, Legal Aid also asked that discipline be monitored for racial disparities, but the state resisted.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Boston, the lead lawyer for the prisoners, warned in court that without such monitoring, black inmates would continue to be singled out disproportionately for punishment. ''Once everybody's head is turned and we all move on to something else, the problem is likely to reassert itself,'' he said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 exactly what happened. After more than two decades, disparities in housing and jobs at Elmira have largely disappeared. But as The Times's analysis showed, discipline in Elmira is still as racially skewed now as it was in the 1980s, with black inmates punished at about twice the rate of whites.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Bias Against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not just black inmates who suffer harassment at the hands of white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early 2000s, a group of white officers and supervisors relentlessly taunted and abused Curtis Brown, one of the few black guards at Elmira. According to documents from an investigation by the corrections department's affirmative-action office, the white officers wrote ''Token'' on his locker, and someone attached a picture of a disheveled black man to his timecard and wrote, ''This is your black ass nigger brother.''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Officer Brown was serving in the honor guard at a funeral for a fellow officer, a corrections lieutenant, George Martin, came up to him and said, ''I didn't know they let niggers in here,'' investigators reported. And at a local hockey game that Officer Brown was attending with his family, Officer Nicolo Marino said to another white guard who was present, ''I see you brought your inmate porter with you,'' according to a state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federal lawsuit filed by Officer Brown, he said that another guard once came up behind him and wrapped a chain around his neck as if it were a lynching. The suit was settled in 2009 for an undisclosed amount.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white guard who stood up for Officer Brown was also targeted. The guard, Quentin Halm, reported in an affidavit that because they were friends, he was singled out by ''bigots and racists.''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guard said to Officer Halm that if he loved Officer Brown so much, ''why don't you kiss him on his big, fat lips?'' Another suggested that he go to ''cornrow school with your homey.''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Records from the state comptroller indicate that none of the white guards involved were suspended, and that several of them continued to work at Elmira for years after the state affirmative-action investigation. Whether they received some other form of punishment is not known, since state law prohibits the public release of officers' disciplinary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Brown, now in his 28th year on the job, is one of eight black guards at Elmira.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 the years, the corrections department has made attempts to integrate the work force at some of the big upstate prisons. In the 1970s and '80s, black officers from the Buffalo area were transferred to Attica. While the two communities are just 35 miles apart, Attica sits in the middle of farm fields, in the overwhelmingly white Wyoming County. The new black guards were mercilessly harassed, said Tyrrell Muhammad, who was imprisoned at Attica then and is now a project associate at the Correctional Association, an inmate advocacy group that has a state mandate to monitor conditions in the prisons. Mr. Muhammad said black officers were roughed up and humiliated in front of the other guards. Most left,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if the department wanted to transfer black officers into the upstate prisons, a seniority provision in the state's contract with the guards' union would make that impossible. It is the officers who decide where they work, not the prison superintendents or even the corrections commissioner. The state is negotiating a new contract, but union officials say that seniority rules are not negotiable.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Outside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intervention has been one of the few effective means of addressing the racial inequities and civil-rights violations in New York State prisons. It has worked at Elmira for housing and jobs and has been somewhat successful in holding officers accountable for the worst excesses of brutality and discrimination.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Sept. 21, Preet Bharara,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Southern District of New York, announced that a group of corrections officers at Downstate Correctional Facility, in Fishkill, had been arrested over the brutal beating of Kevin Moore, a black inmate. Mr. Moore, 56 at the time, had five broken ribs, a collapsed lung and shattered bones in his face. The guards, who called themselves the Downstate Four, were also accused of ripping out his dreadlocks. One of them even bragged about using the dreadlocks to decorate his motorcycle, the indictment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as egregious was the cover-up, Mr. Bharara said: The officers hit one of their own on the back with a baton to make him appear injured, took several photos for the record and falsified reports claiming that Mr. Moore had attacked them, according to the indictment.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prisons, we believe, has reached crisis proportions in New York State,'' Mr. Bharara said at the news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Attica and Clinton, Downstate is a particularly difficult prison for minority inmates, who, in 2015, were more than twice as likely to be disciplined as whites, The Times's analysis showed. Blacks and Latinos got 1,078 tickets, while whites received 144.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Moore was so badly beaten that he spent 17 days in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happened next is a prime example of why many inmates consider the prison disciplinary system to be a farce.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Moore was issued a ticket for assault on staff and put in solitary confinement after being discharged from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only when an internal affairs investigator with the corrections department intervened that Mr. Moore was let out of isolation and the assault charge was dropped.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then, he said, he had spent 26 days in solitary confinement. After the officers were indicted, he was transferred out of state custody and moved to an undisclosed location to protect him from possible reprisals by corrections officers.</w:t>
      </w:r>
    </w:p>
    <w:p>
      <w:pPr>
        <w:keepNext w:val="0"/>
        <w:spacing w:before="240" w:after="0" w:line="260" w:lineRule="atLeast"/>
        <w:ind w:left="0" w:right="0" w:firstLine="0"/>
        <w:jc w:val="left"/>
        <w:rPr>
          <w:lang w:val="en-US" w:eastAsia="en-US" w:bidi="ar-SA"/>
        </w:rPr>
      </w:pPr>
      <w:r>
        <w:rPr>
          <w:lang w:val="en-US" w:eastAsia="en-US" w:bidi="ar-SA"/>
        </w:rPr>
        <w:br/>
      </w:r>
      <w:hyperlink r:id="rId268" w:history="1">
        <w:r>
          <w:rPr>
            <w:rFonts w:ascii="arial" w:eastAsia="arial" w:hAnsi="arial" w:cs="arial"/>
            <w:i/>
            <w:color w:val="0077CC"/>
            <w:sz w:val="20"/>
            <w:u w:val="single"/>
            <w:shd w:val="clear" w:color="auto" w:fill="FFFFFF"/>
            <w:lang w:val="en-US" w:eastAsia="en-US" w:bidi="ar-SA"/>
          </w:rPr>
          <w:t>http://www.nytimes.com/2016/12/03/nyregion/new-york-state-prisons-inmates-racial-bias.html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7" style="position:absolute;z-index:2517237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GREAT MEADOW CORRECTIONAL FACILITY: As with other New York prisons in rural areas, almost all guards here are white. (PHOTOGRAPH BY CALEB KENNA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 SING: Inmates graduating from an educational program in October. (PHOTOGRAPH BY BRYAN THOMAS FOR THE NEW YORK TIMES)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DARIUS HORTON, who was recently released from Groveland Correctional Facility. (PHOTOGRAPH BY SHANE LAVALETTE FOR THE NEW YORK TIMES) (A22)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Few guards are black at Elmira Correctional Facility, top left. It is in a largely white area upstate, above, as are many New York prisons. There are racial quotas at Elmira for jobs and cellblock assignments, but the state does not monitor disparities in discipline. (PHOTOGRAPHS BY BRETT CARLSEN FOR THE NEW YORK TIMES) (A22-A23)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 Served Bar &amp; Grill, across the street from Great Meadow Correctional Facility, in rural Comstock. (PHOTOGRAPH BY CALEB KENNA FOR THE NEW YORK TIMES) (A23)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inmate with his daughter, top, before a graduation from a program at Sing Sing Correctional Facility, above. The New York Times found no disciplinary disparities between whites and blacks at the prison, where, atypically, most corrections officers are minorities. (PHOTOGRAPHS BY BRYAN THOMAS FOR THE NEW YORK TIMES) (A24) CHARTS: For Black Inmates, More Discipline and Punishment: In New York State prisons last year, black inmates were disciplined at a higher rate for violating prison rules, and they were punished more harshly than whites. State officials said reforms they put in place as a result of a lawsuit settlement reduced the disparity in solitary confinement, but it is unclear how the changes will affect other aspects of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Disobeying orders is the most common violation inmates are punished for in the state prison system. It also is one of the most subjective -- officers do not need to produce physical evidence to give an inmate a disciplinary ticket. In prisons throughout the state, blacks are punished for disobeying orders disproportionately to their numbers. A rare exception is Sing Sing, one of the few prisons where black guards are in the majority. (Source: New York State Department of Corrections and Community Supervision) (A22)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EXCERPTS FROM OPINION BY JUSTICE STEVENS IN THE N.A.A.C.P. BOYCOTT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1982, Saturday,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Page 7, Column 1; National Desk; text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July 2</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are excerpts from the decision of Associate Justice John Paul Stevens in the case of N.A.A.C.P. vs.  Claiborne Hardware Company, in which the Supreme Court ruled, 8 to 0, that the National Association for the Advancement of Colored People cannot be held liable for economic losses suffered by white merchants in a boycott in Claiborne County, Miss.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''looseness and pliability'' of legal doctrine applicable to concerted action led Justice Jackson to note that certain joint activities have a ''chameleon-like'' character. The boycott of white merchants in Claiborne County, Mississippi, that gave rise to this litigation had such a character; it included elements of criminality and elements of majesty.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1966, black citizens of Port Gibson, Miss., and other areas of Claiborne County presented white elected officials with a list of particularized demands for racial equality and integration.  The complainants did not receive a satisfactory response and, at a local N.A.A.C.P. meeting at the First Baptist Church, several hundred black persons voted to place a boycott on white merchants in the area.</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WASHINGTON, July 2 - Following are excerpts from the decision of Associate Justice John Paul Stevens in the case of N.A.A.C.P. vs.  Claiborne Hardware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the court held that the defendants were liable for the tort of malicious interference with the plaintiffs' businesses, which did not necessarily require the presence of a conspiracy. Second, the chancellor found a violation of a state statutory prohibition against secondary boycotts, on the theory that the defendants' primary dispute was with the governing authorites of Port Gibson and Claiborne County and not with the white merchants. Third, the court found a violation of Mississippi's antitrust statute, on the ground that the boycott had diverted black patronage from the white merchants to black merchants and to other merchants located out of county and thus had unreasonably limited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concluded that the entire boycott was unlawful. ''If any of these factors - force, violence, or threats -is present, then the boycott is illegal regardless of whether it is primary, secondary, economical , political, social or other. We know of no instance wherein it has been adjudicated that free speech guaranteed by the First Amendment includes in its protection the right to commit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April, 21, 1969, Evers gave another speech to several hundred people, in which he again called for a discharge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for a total boycott of all white-owned busnesses in Claiborne County. The chancellor found that Evers stated: ''If we catch any of you going in any of them racist stores, we're going to break your damn neck.'' No significant events concerning the boycott occurred after that time. The chancellor identified no incident of violence that occurred after the suit was brought. He did identify, however, several significant incidents of boycott-related violence that occurred some years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appropriate to note that certain practices generally used to encourage support for the boycott were uniformly peaceful and orderly. Pickets used to advertise the boycott were often small children.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Names Read at Meetings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names of persons who violated the boycott were read at meetings of the county N.A.A.C.P. and published in a mimegraphed paper. Those persons were branded as traitors to the black cause, called demeaning names and socially ostracized for merely trading with whites.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two cases, shots were fired at a house; in a third a brick was thrown through a windshield; in the fourth, a flower garden was damaged.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boycott was supported by speeches and nonviolent picketing.  Participants repeatedly encouraged others to join in its cause. Each of these elements of the boycott is a form of speech or conduct that is ordinarily entitled to protection under the First and Fourteenth Amendments. As we so recently acknowledged, ''The practice of persons sharing common views banding together to achieve a common end is deeply embedded in the American political process.'' The Chief Justice stated for the court in Citizens Against Rent Control: ''There are, of course, some activities, legal if engaged in by one, yet illegal if performed in concert with others, but political expression is not one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right to associate does not lose all constitutional protection merely because some members of the group may have participated in conduct or advocated doctrine that itself is not protected.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Names of boycott violators were read aloud at meetings at the First Baptist Church and published in a local black newsaper. Speech does not lose its protected character, however, simply because it may embarrass others or coerce them into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 the boycott clearly involved constitutionally protected activity. Through excercise of these First Amendment rights, petitioners sought to bring about political, social, and economic change. Through speech, assembly, and petition - rather than through riot or revolution - petitioners sought to change a social order that had consistently treated them as second-class citizens. The presence of protected activity, however, does not end the relevant constitutional inquiry. Governmental regulation that has an incidental effect on First Amendment freedoms may be justified in certain narrowly defined instances.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Reach of Regulatory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states have broad power to regulate economic activity, we do not find a comparable right to prohibit peaceful political activity such as that found in the boycott in this case. The petitioner certainly foresaw - and directly intended - that the merchants would sustain economic injury as a result of their campaign. The purpose of petitioners' campaign was not to destroy legitimate competition.  Petitioners sought to vindicate rights of equality and of freedom that lie at the heart of the Fourteenth Admendment itself. The right of the states to regulate economic activity could not justify a complete prohibition against a nonviolent, politically motivated boycott designed to force governmental and economic change and to effectuate rights guaranteed by the Constitution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hold that the nonviolent elements of petitioners' activities are entitled to the protection of the First Amendment.  The First Admendment does not protect violence. No Federal rule of law restricts a state from imposing tort liability for business losses that are caused by violence and by threats of violence. When such conduct occurs in the context of constitutionally protected activity, however, ''precision of regulation'' is demanded.  Petitioners withheld their patronage to challenge a political and economic system that had denied them the basic rights of dignity and equality that this coutry had fought a civil war to secure. While the state legitimately may impose damages for the consequences of violent conduct, only those losses proximately causd by unlawful conduct may be recovered. The First Amendment similarly restricts the ability of the state to impose liability on an individual solely because of his association with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liability may not be imposed merely because an individual belonged to a group, some members of which committed acts of violence; it is ncessary to establish that the group itself possessed unlawful goals and that the individual held a specific intent to further those illegal aims.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 'Guilt for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record in this case demonstrates that all of the respondents' losses were not proximately caused by violence or threats of violence. It is indeed inconceivable that a boycott launched by the unanimous vote of several hundred persons succeeded solely through fear and intimidation.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impose liability for presence at weekly meetings of the N.A.A.C.P. would - ironically - not even constitute ''guilt by association,'' since there is no evidence that the association possessed unlawful aims. Rather, liability could only be imposed on a guilt for association theory. Neither is permissible under the First Amendment.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nothing unlawful in standing outside of a store and recording names. Similarly there is nothing wrong wih wearing black hats, although such apparel may cause apprehension in others. At the same time, the evidence does support the conclusion that some members of each of these groups engaged in violence or threats of violence.  Unquestionably, these individuals may be held responsible for the injuries that they caused.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court has made clear, however, that mere advocacy of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violence does not remove speech from the protection of the First Amendment. Strong and effective extemporaneous rhetoric cannot be nicely channeled in purely dulcet phrases. The chancellor's findings are not sufficient to establish that Evers had a duty to ''repudiate'' the acts of violence that occurred. Of course, to the extent that Charles Evers' acts are insufficient to impose liability upon him, they may not be used to impose liability on his principal.  The chancellor made no finding that the national organization was involved in any way in the boycott. Similarly, there is no evidence that the N.A.A.C.P. ratified - or even had specific knowledge of - any of the acts of violence or threats of discipline associated with the boycott.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litigation of this kind the stakes are high. Concerted action is a powerful weapon. History teaches that special dangers are associated with conspiratorial activity. And yet one of the foundations of our society is the right of individuals to combine with other persons in pursuit of a common goal by lawful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speeches, marches, and threats of social ostracism cannot provide the basis for a damage award. But violent conduct is beyond the pale of constitutional protection. A massive and prolonged effort to change the social, political and economic structure of a local environment cannot be characterized as a violent conspiracy simply by reference to to the ephemeral consequences of relatively few violent acts. The burden of demonstrating that fear rather than protected conduct was the dominant force in the movement is heavy.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court must be wary of a claim that the true color of a forest is better revealed by reptiles hidden in the weeds than by the foliage of countless free-standing trees. The findings of the chancellor, framed largely in the light of two legal theories rejected by the Mississippi Supreme Court, are constitutionally insufficient to support the judgment that all petitioners are liable for all losses resulting from the boycott.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2004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Column 1; Metropolitan Desk; Pg. 40; FOLLOWING 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Joseph P. Fried</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Labor Leader, Off Duty and Liking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Monday was the first Labor Day in four decades that Sandra Feldman spent without being a leader or a full-time employee of a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there were no withdrawal symptoms. ''It felt fine,'' she said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July, Ms. Feldman, 64, stepped down after seven years as president of the 1.3-million-member American Federation of Teachers.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12 years before that, she was president of its New York City local, the United Federation of Teachers, which made her prominent in the city's public life. She had begun working for the local as a field representative in the 1960's, after several years as an elementary school teacher on the Lower East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Feldman said last spring that she would not seek another term as the national union's president. A recurrence of breast cancer, and the treatments it required, would make it difficult to continue in the job,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years, besides pushing for better pay and more professional status for her union's members, she advocated new approaches to improve the teaching of children from the poorest families and of students having the hardest time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bill to authorize federal financing for one approach was recently introduced in the Senate, in her name. The money would help states pay for extending the kindergarten year, to the summers before and after the regular school year, for ''disadvantaged children'' who have not been in preschool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now, though, she is ''out of the fray'' of battling for that bill and the other proposals she champions, and ''just paying attention to my health,'' she said from her Manhattan apartment. The weekly treatments for her cancer ''make it hard to do other things,'' she said. But she expects that in time she will again be involved in educational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also has another agenda for the near term. During her seven years heading the national union, she said, she spent the workweek in Washington and returned to New York only on weekends, leaving her somewhat out of touch with her native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things I look forward to,'' she said, ''is exploring New York and doing New York things.''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Once Bitten, And Still in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January 2003,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New London, Conn., sought to arrest Jean Church, a woman in her 50's, on a welfare fraud charge. They said she tried to slam her apartment door on them, shouted obscenities and flailed her arms, requiring them to use a German shepherd to help subdue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Church said nothing she had done justified the use of the dog, which inflicted punctures and tears on her thighs and groin that required 75 stitches. The injuries still cause her to limp, her lawyer said recently.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accusation of welfare fraud was found to have stemmed from a false complaint, but Ms. Church was charged with interfering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month, she pleaded no contest to that charge in exchange for a sentence of 60 days in jail -- time she will not have to serve if she stays out of trouble with the law for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lawyer, John J. Nazzaro, said last week that he still planned to file a civil lawsuit charging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New London city manager, Richard M. Brown, said, ''We believe that when we make arrests, we do so not only to assure the officers' safety, but the safety of the individual.''</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4" style="position:absolute;z-index:2517288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29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1980, Thursday,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12, Column 6;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822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7309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AROUND THE NATION;</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Racial Violence Breaks Out In Orlando For 2nd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ORLANDO, Fla., July 30 (AP) - Racial violence broke out in a third Florida city today for the second time in 24 hours as blacks hurled stones and bottles at Orlando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motorists in unrest sparked by an early-morning arrest in a neighborhood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least four people were injured in disturbances that began last night as motorists left a baseball game near the predominantly black neighborhood.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firebombs were being thrown and firefighters were battling at least four blazes.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cordoned off an area of 16 to 20 square blocks downtown after the trouble began.</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racial tensions flared in a stormy, three-hour daytime meeting between city officials and nearly 100 blacks. City Commissioner Shelton T. Adams promised, amid hoots from the predominantly black crowd, an investigation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in making the arrest at the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persons were arrested in the disturbances that began just after midnight this morning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entered Sister Reed's bar in West Orlando to arrest a black woman accused of stealing $600 from two white men. Blacks contended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making the arrest, a charge denied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racial unrest occurred two weeks after a second round of disturbances in Miami, where 18 persons lost their lives in a threeday riot in mid-May. Racial violence later erupted in Tampa, on Florida's Gulf Coast.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Maneuvers Held in Secret On Island off Puerto Rico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 JUAN, P.R., July 30 (AP) - With no prior announcement, Army paratroopers landed this morning on the island of Vieques as part of practice exercises conducted secretly since Monday by the newly created Caribbean Task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Lieut. Steve Chesser, a Navy spokesman at the Roosevelt Roads Navy Base, said the exercises, to continue through this week, involved 2,500 soldiers, sailors and marines and simulated ''regaining control of seized U.S.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secrecy that shrouded the exercises until word leaked out yesterday was a marked departure from previous Navy policy regarding landings on Vieques, a small island about nine miles east of Puerto Rico where fishermen have been protesting the Navy's activities, contending that they ruin their livelihood. Their case has been championed by advocates of independence for Puerto Rico.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Moratorium on Tests Urged In Report on Linguistic Bias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July 30 - A Government-financed task force on cultural and linguistic discrimination in the public schools has called for a moratorium on the use of standardized intelligence tests for children whose knowledge of English is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practices, the report says, often result in faulty diagnosis of the needs of such children, sometimes resulting in their being placed in special courses for the mentally retarded when their only handicap is a limited knowledge of English.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recommendation was made in a survey of current assessment practices and the programming mandated by law for children with both bilingual and special education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33-page report, issued yesterday by the Task Force on Crosscultural Assessment, said the moratorium ''should ideally be expanded'' to other children from minority cultures, particularly blacks and American Indians, regardless of their native language.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Overcrowded Prisons Bar New Inmates in Oklahoma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OKLAHOMA CITY, July 30 (AP) -State prison officials are closing their doors to new inmates in an unprecedented move forced by overcrowding, an Oklahoma Corrections Department spokesman said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today felons will be held in county jails until room is found for them in the state's 10 prisons and nine community centers, a spokesman for the department said. The spokesman added that the system's population was already 123 inmates above the 4,410-prisoner limit set by minimum space requirements ordered by Federal District Judge Luther Bohanon.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Philadelphia Mayor Orders Closing of Summer Camp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MARSHALLS CREEK, Pa., July 30 (UPI) - Mayor William J. Green of Philadelphia today ordered the closing of a city-run summer camp that allegedly was the scene of beatings by counselors and sexual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 came as a surprise to dozens of reporters who accompanied the Mayor on his four-hour inspection tour of Camp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news appears on pages A12-15; political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 pages B10, 13 and 14.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William Penn. Mr. Green had initially said that it was his ''desire'' to continue the operation, which allows children from low-income families to spend two weeks in the Pocono Mountains for a $10 fee.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said after his tour that the widely publicized allegations of abuse had severely disrupted the camp's operation and necessitated its closing.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allegations that counselors beat campers and forced them to stand nude outdoors, and that older campers forced younger ones into sexual relations.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31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Knowing Noreen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2007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6; Column 1; Magazine; Pg. 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Lisa Belkin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Lisa Belkin is a contributing writer for the magazine.</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seating in Room 25 of the Circuit Criminal Court complex in Dublin is not designed for comfort. The half-dozen rows of benches are wooden and narrow, with barely enough room for your knees. I spent the better part of October trying not to fidget in those pews, sitting, as I was, just a few paces away from the defendant, who was under strict orders from her lawyer not to fidget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court the defendant sat apart and alone, on a separate bench, directly opposite the jury, while the lawyers for both sides shared a large wooden table. For nearly a month this defendant followed her orders well; while I squirmed, she stared purposefully ahead, rarely looking directly at anyone, though once in a while I accidentally caught her eye.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name was Noreen Mulholland. She was a nurse. She was in this courtroom charged with assaulting two patients in her care. In the Irish tabloid headlines she was ''the Naas Nurse,'' after the town where the supposed crimes were to have occurred.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had also been my children's baby sitter.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met Noreen in 1994 when she answered an ad I placed in our suburban New York newspaper seeking help on Saturday nights. My son Alex was a newborn then, and Evan had just turned 3. The occasional weekend night became every week -- and also whenever our au pair was sick, or I had to travel for work, or we needed an extra pair of hands. At one point, when Noreen was between apartments, she lived in our spare room. At another point, so she could make extra money, I hired her to clean the house. My friends grabbed the rest of her time, and after school every day she cared for a little boy who was Alex's best preschool friend. My world and Noreen's were loosely, but definitely, entwined.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day, when Alex was about 5, he said he didn't want Noreen to come anymore. ''Noreen scares me,'' he said, but could not, or would not, explain further. By then I'd known her long enough and -- I thought -- well enough that I owed her the benefit of the doubt. I told her what Alex had said. I hoped she would answer as I like to think I would if I learned that a child was afraid of me -- with concern, or at least an explanation, maybe an apology, an offer to help make things right. Instead she said, ''You know, Lisa, kids lie.''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James Joyce, whose spirit is everywhere in Dublin, once said, ''In the particular is contained the universal.'' This is about child care only in its particulars. It is not a tale of evil nannies lurking around every corner, or a declaration that children are not safe with anyone other than their mothers. More universally, it is about trust, and the harsh reality that as well as you ever know anyone, you can know only what he or she allows you to see.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know this, and yet we trust. We trust strangers not to poison our food in their restaurants, not to drive drunk when we board their buses. We trust loved ones, even though each year brings news stories of husbands leading double lives, wives whose hidden demons cause them to kill. We hire office workers after a few hours of interviews, at best, and trust them not to steal or destroy all that we have built. We go to a doctor based only on the fact that our neighbor seems to like him. We hand employers our Social Security numbers, and valets our car keys, and bank tellers our balances, and nannies our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learned that Noreen was in trouble, in May 2004, my first question was ''What has she done?'' I knew she had gotten her nursing degree and moved to Ireland after we'd parted ways, but I had no idea how to reach her. The news reports I could find online were sketchy, alluding to possible exhumations, a planned review of the cases of any patients she might have cared for and a hot line relatives could call if they thought their loved one had been harmed by the Naas Nurse. ''Did She Poison Them?'' screamed a headline in The Irish Daily Mirror, next to a prominent photo of the woman who used to give baths to my boys. But what none of these stories told me was what exactly she was accused of. Was she a serial killer? An ''angel of mercy''? A screw-up? An innocent victim of a false accusation? Or some combination of the above?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second wave of questions, following milliseconds behind the first, began with, ''What had I done?'' As a reporter, it is part of my job to size people up quickly -- to know (or at least wonder) if they are lying or sublimating or telling a story that isn't linear and complete. I had sized up Noreen and welcomed her into my family. Along the way there were hints that everything was not perfect. But no human being is perfect, and to have a relationship, any relationship, means to decide which imperfections we choose to accept. I accepted, even embraced, Noreen's. Until Alex said that she scared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became all but obsessed with getting answers to these questions, which is how I found myself two years later in a Dublin courtroom, trying not to stare too blatantly at Noreen while she tried not to glance my way. By then I had learned that she was not a serial killer, in fact she was not a killer at all, and despite the flurry of headlines and hysteria, she would, in the end, be charged in just two cases, and in both instances she was accused of assault and giving an unprescribed drug. But that was about all I could learn from afar. I needed to hear the evidence from the mouths of those who accused and defended her and decide the facts of the case firsthand. I needed to know if I was right to have trusted this woman long ago. Even more, I needed to know if I could continue to trust myself.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details of my years with Noreen Mulholland are fuzzy, but others are crisp, and among the clearest are those of the first time we met. I was a sleep-deprived mother of an infant and a toddler 12 years ago, looking for a way to go to dinner and a movie on Saturday nights. I couldn't believe my luck when this Irish burst of energy all but blew into my house for an interview.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was 23, curvy in a comforting way, with auburn hair, a warm smile and the habit of calling everyone ''Love.'' Until that moment I didn't know that I carried an image of the nurturing Irish nanny, but she filled it completely. Then, as always, her hair was perfectly cut, her makeup smoothly applied. She took pride in looking good and, I would later see, in doing things right. ''It's O.K., Love,'' she might have said to Alex as she offered to take him from me and then rocked him on her knees while we talked. She had the sure moves of someone who had done this before.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first things she told me was that she was determined to become a nurse. Her mother had been a nurse, and it was all Noreen ever wanted. She was a teenager when her mother died, from a brain aneurysm, at 41. I'm not sure if she mentioned her mother during that first interview, but I am positive she talked about her own nursing goals, because it was a large part of the reason I hired her. Nursing is shorthand for caring and competence. It says, ''I don't shirk from the messy'' and ''I have smarts and ambition beyond being just your baby sitter.'' What more could a mother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glowing references from a former employer, for starters. And Noreen didn't have those. She described her depth of baby-sitting experience -- much of it back home, then several years with a family here in the States. As I recall, she then said she preferred that I not contact that family. Things ended badly, she told me. She loved the kids but felt friction with the mother, who, by Noreen's description, was jealous that the nanny was better with the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didn't hire her entirely without references, though. As it happened, she was dating the son of a woman who worked in the local school district, and that woman described Noreen as kind and hardworking and lovely. I also went ahead and called the family Noreen had asked me not to speak to. The mother wasn't home, so I spoke to the father, who basically said that his wife felt it was time for a change. Anyone who has ever checked references knows that is code for volumes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yet I hired her. I remember wondering whether this young woman might be the type who always insisted she was right, and if one day I would be the one she complained about to the next prospective employer. On the other hand, she would be coming only on Saturday nights, which the children spent mostly asleep. I gambled because I trusted the warmth she showed while holding Alex. I was relieved to have found someone who spoke fluent English and was more mature than a neighborhood teenager. The delightful brogue, I confess, didn't hurt.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it turned out, she was wonderful with the boys. Alex loved when she baby-sat, and even more when she came to clean, because she would wave the vacuum wand over his Dutch-boy haircut and make his hair stand out straight from his head. She seemed to love him back. One afternoon when she wasn't working, she was at a neighborhood pool with a friend and an announcement came over the loudspeakers that a child named Alex was missing. The next day she told me how frantic she felt for the moment when she wondered if it might be ''our Alex.''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would chat in my kitchen while she took a break from cleaning and I took a break from writing. I have two sons, and while she was too old to be like a daughter, she certainly added some welcome girl talk to my life. I don't remember much of what I told her, mostly stories about the boys, I think. She, in turn, told me stories of her family back home -- of her father, whom she didn't speak to; of land her mother had left her that some relatives tried to steal; of an argument over her mother's headstone.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heard a lot about her love life too -- a series of relationships that seemed particularly tumultuous. In the last, and most serious, of these, she lived for more than three years with a man who, to her dismay, would not propose.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wondered along the way, as I had the day we'd met -- what was it about this woman that she was always being wronged? I kept those thoughts to myself, though, and instead I tried to help, offering advice, lending an ear. She had no health insurance, so I sent her to my doctor for flu shots and chicken pox vaccines and paid the bill. I proofread her application for nursing school and wrote a letter of recommendation. When she was wait-listed, I called the dean and told her they would never have an applicant who was more determined to become a nurse. She was accepted.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Going to school full time while still working nearly full time took its toll over the coming months. She became tired and snappish. Which is why when Alex said, ''Noreen scares me,'' I was not as alarmed as I might have been. She was burned out, and she screamed at him. That's what I believed then. I still believe that now. Lord knows, I had been known to do the same. I knew she had a temper -- although I had never heard her raise her voice to a child, I had witnessed her displays of anger at those she felt had wronged her over the years, and I'd heard her describe it herself when telling me how she'd thrown her boyfriend's clothes out of the apartment during an argument and screamed at his mother over the phone that he didn't appreciate her. I could imagine that she'd snapped and turned that temper on my boys. Not acceptable, but not a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Unacceptable, though, was her answer when I'd asked about it. ''You know, Lisa, kids lie.'' Once again she was the victim. Once again she was in the right and the other guy (my kindergartner) was in the wrong. This time it was too close to home, and it was the last conversation we would have for several years. I simply stopped calling her with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heard through friends that she finished nursing school, with honors, and returned home. She would have preferred to have stayed in the States, but her arguments with that boyfriend over marriage had reached the point at which she'd threatened to go back home if there was no wedding, and in the end he called her bluff. ''I would have married the girl,'' he told me one recent morning, when he appeared at my door after learning I had been at the trial. ''But not because she was telling me to. If only I'd have married her, none of this would have happened.''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next saw Noreen, it was in a jam-packed Irish courtroom, nearly five years after her work for me ended. She all but collapsed in my arms. We had talked on the phone a few times, but she hadn't received the e-mail message that said I'd be coming. When she saw me, her knees buckled and I had to grab her arms to keep her from hitting the ground. It took but a few moments for her to compose herself, though. ''I'm not allowed to cry, no emotion, I can't let them see me cry,'' she kept saying, as she put her game face back on. By ''they'' she meant the cameramen outside and the print reporters inside.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courtroom, in November 2004, was in Naas, about an hour outside Dublin. Noreen was there for a hearing to ask for a change of venue, which was granted. As we left the courthouse, it became clear why her lawyers did not want her to be tried in Naas. Cameramen yelled her name as they followed her down the block and around the corner toward her car.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was out on bail and was required to check in with her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every Monday and Friday. She had been planning to drive directly back home after the hearing, but I talked her into letting me buy her lunch. She chose a restaurant that didn't have a TV in the bar so that she wouldn't have to see herself on the midday news while she ate. The dining room of the restaurant was decorated like a living room, and we sat side by side on a cozy couch with a low table in front of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asked me why I had come. I told her, honestly, that I wasn't sure. Part of me, I think, wanted to save her. She was in over her head, and I wanted to help. Part of me, though, wanted to shake her and demand to know what she had done. Had she lost her temper? Had she lost her mind? And then there was the part of me that knew I might be writing this article. I wasn't certain I would, but I told her that day that I might, and I took notes while we talked. My pad on the table was my way of reminding us both that while our roles and emotions were muddled, I was very much a reporter.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asked how she was doing. ''My life's on hold,'' she said. She'd had to sell her house near Naas and move to Northern Ireland, where she qualified for welfare. Once there she spent her days reading the growing file on her case, calling it ''my homework,'' and exercising like a demon at a nearby gym. She'd lost weight and viewed herself as training for a fight.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Gradually we inched toward the subject of the case itself. What, exactly, had she done? She had been charged with harming John Gethings and Seamus Doherty, both elderly men in very poor health, when they were admitted to Naas General Hospital in 2003. Noreen was accused of giving each man an injection with the drug haloperidol, known by the brand name Serenace in Ireland (and as Haldol in the U.S.). An antipsychotic, it is also used as a sedative for agitated patients. Gethings died. Doherty was, at the time, still living but in a nursing home. (He would die, of unrelated causes, in March 2006. An autopsy later showed that Gethings's death was not caused by Serenace.)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Noreen told me in an earlier phone conversation that she had learned of the charges one afternoon when a supervisor called ''out of the blue'' and said that all her shifts were canceled. She had been working at Naas General for about six months when she got that call in July 2003 and thought she had formed good friendships with other nurses there. When she went down to meet with the administrator, she described being stunned to see ''my best friend's handwriting'' on a complaint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these sketchy descriptions, I gathered that she was accused of giving each man an injection with an unnecessarily large needle in a way that caused pain. She also told me she was accused of throwing a glass of water at one patient and saying, ''If you don't shut up, you'll get another'' injection. But she had done none of those things, she said. Whatever other facts were out there would be kept sealed under the Irish system until the actual trial, so for now all I had was Noreen's assurance that this was all a mistake, a vendetta by co-workers who turned out not to be her friends.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suspected that they were jealous, she said, since she had trained in the States and was better at nursing than they were. ''My colleagues just hadn't a clue,'' she said. ''Their technology was decades behind.'' Periodically, she said, she would ask herself: '' 'Where the hell am I?' They're doing backward nursing here. I'd tell myself, 'Just blend in, do the best you can.' '' And yet, she said, she made sure everyone knew she graduated with honors from nursing school, and she often wore her gold honors' society pin on her white nursing blouse and was proud that the others had nicknamed her the Professor.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hours passed at lunch that day, Noreen talked more about her past. She described a childhood spent watching her father regularly beat her mother. Noreen wanted to be a nurse not for the reason I'd thought -- to follow in the footsteps of a beloved mother -- but because she was determined to avoid her mother's fate. ''I wasn't going that route,'' she said. ''I wasn't going to be pregnant and dependent, with a bruised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way her ambition was a different kind of homage to her mother. ''I knew I could nurse because I had been my mother's nurse,'' she said. ''I knew really young to get the wet cold cloths. I knew which were the old towels and to use those to clean up the blood.''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Sometime during her childhood her father was sent to prison for bludgeoning a man in a bar fight. She was glad when he went away, she said, because he couldn't hit her mother when he was in jail. Her mother made plans to go back to school and continue the work that had been interrupted when she'd had children, but before she could finish, she died. With nothing left for her back home, Noreen left for the U.S. and did not return until the fight with her boyfriend in 2001. Her father died in February 2004, a few months after Noreen saw him for the first time in more than 16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mind was reeling. I was scanning through mental snapshots of what I had known of her life and seeing them through this new lens. Her choice of problematic men -- a re-creation of her relationship with her father? Her inability to see herself as in the wrong -- a response to a lifetime of being told that she was? Her determination not to ask for help -- a belief that she was completely on her 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might well have hugged her then and told her everything would be O.K., when she went one thought too far. In the dimming late afternoon light, she turned to me and said, ''One Christmas you wrote me a note saying that I must have come from a loving family to show such love.''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took a deep breath and looked me straight in the eye. ''Wow, did I put one over on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voice was steel. Icy. Scary. She seemed pleased with the pain her words could cause.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know we stayed longer and talked more, but I have no record of what was said because I all but stopped writing after those words exploded between us. I felt blindsided, deceived, ill. Somehow the conversation came around to the question I had gone all that way to ask, a question that seemed trivial against the enormity of what I now knew.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had happened to frighten Alex?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answer is the last thing written on my pad from lunch that day: ''I was burned out. I was a cleaner. I was taking care of four walls, not the people within them. If your kids got me before a certain time, they got singing and playing and fun. After a certain time, I held back. I wanted my own children someday, and when they would do certain things I knew I would say, 'That's just like Alex, or Evan, or Eli.' I didn't want that. I needed to save something for my own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relationship between a mother and the woman she hires to care for her children is filled with unspoken truths. The mother does not say out loud that she expects the nanny to have more patience, more time, more energy than she has for herself. The nanny does not say, in turn, that this is just a job, and that you cannot love a stranger's children as your own. The mother wants the nanny to give love, and the children to return that love -- but not too much. The nanny has opinions, based on experience, but she knows enough to keep most of them to herself.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know mothers who do all they can to make it a business relationship, with charts and lists and performance evaluations -- the better to be able to end things if the situation starts to sour. I know others who embrace their nanny as a friend -- as if knowing her every thought, the wheres and whos of every Saturday night, will keep the children safe. The first group always seems to feel that their relationship is cold, and the second that things are too fraught.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spent a lot of time in the months after I returned from Ireland replaying Noreen's words -- ''Wow, did I put one over on you''-- and trying to decide why they hit me with such force. I couldn't get over the feeling that she had lied -- if not by commission then by omission. Why had she not told me about her tortured childhood?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fully understood why she didn't walk in the door and tell so deep and personal a secret at our first interview. It's not something you would share with a stranger. Besides, had I somehow known everything from the start, she would have been right to fear that I might not have hired her. I know the scientific literature. Abusers have often been abused themselves or witnessed abuse. Of course I also know that the reverse is not true -- a history of abuse does not make you an abuser. But while I would have been -- and still am -- impressed by Noreen's determination to escape her mother's fate, I might not have taken a chance when the job was caring for my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she had a right to her secrets, though, then why did they feel like lies? What rattled me, I came to see, was that Noreen had kept up a facade for five years. On the spectrum of business relationship to friendship, ours tipped well toward the friendship end. I listened. I gave advice. I cared. In exchange, she knew what went on in my house and saw me in those private, unguarded moments we all try to keep to ourselves.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was I angry because I'd treated Noreen as a friend, and friends are expected to share? That was my conclusion -- at first. But as I examined my anger, I had to confront the uncomfortable fact that I was too often only going through the motions of friendship with Noreen. I asked about her life more often than I told her about mine. I pried more than I shared. I wanted to keep her close and earn her trust because I cared about her, yes, but also because I needed regular reassurance that she was good for my children. Sincerity mixed with strategy.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''Wow, did I put one over on you.'' I believed that Noreen believed we'd had a friendship. With one sentence she made it clear that I had been fooling only myself.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two years after that meeting in the fall of 2004, we kept in touch by e-mail and occasional phone calls, she on her side of the Atlantic, going to the gym and preparing to testify, me on mine, pondering the meaning of the truth. I recognized that I was wearing a mask of my own during that time. Even as I sent her birthday packages of Dunkin' Donuts coffee and cheerful notes telling her to hang in there, I had doubts about her innocence. Couldn't the woman who snapped at my children have snapped at a patient? Couldn't the woman who'd kept truths from me also keep them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 didn't share my doubts, reasoning that I would not really know what I thought until I'd heard the evidence. I wasn't lying; I was keeping an open mind.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I knew she expected that I was there to rescue her and support her. Her belief in me was made clear about a year before the trial, which began this October, when she asked if I would be a character witness. It was as awkward a conversation as I've ever had. On the heels of her question she started to tell me what I should be careful not to mention -- particularly details of her romances (since she feared the prosecution would suggest that rocky relationships led her to seek revenge on helpless men in her care) and what I now knew about her father (for the same reason). In response, I hemmed and hawed and don't remember uttering a coherent sentence. What I most definitely did not say was this: ''I can't be a character witness because I'm afraid what I have to say would hurt your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Noreen was not the only one to whom I was telling just a part of the truth. I had met a postal deliveryman named Thomas Gethings while I was at the change-of-venue hearing in Naas. His father was one of Noreen's supposed victims -- the only patient whose body was actually exhumed as part of the investigation -- and Tom and I, too, corresponded via e-mail over the next two years. He told me about his father, a truck driver and quiet, unassuming man. He told me how the exhumation had devastated the family, particularly his youngest sister, who insisted on staying by the graveside and watching as the coffin was lifted back out of the earth.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Everything I told him about myself was correct -- that I was a reporter for this magazine, that I specialized in medical issues, that I would be writing an article about the case. But I didn't share the all of it. If I had, I reasoned, Tom would have questions, and I was not yet sure of the answers.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every e-mail message, though, I debated what to do. Do I tell too soon -- before I knew Tom enough to trust him not to betray a confidence? Or do I tell too late -- after Tom trusted me and might well feel deceived? I couldn't help seeing, in my journalistic quandary, a parallel to Noreen. Had she wrestled with when or whether to tell me her secrets when we were talking like friends? Had she struggled with finding the right moment -- and fearing that she might have let it pass?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our short notes and phone calls over the months, Noreen mentioned her hesitancy to go out on dates. ''What do I tell them about this mess,'' she said of the charges and the looming trial, '' 'I'm a nurse, but I'm taking a break?' '' Then, in passing, she mentioned a young man named Sean whom she met online. A short while later she called to say they were engaged. ''I broke all the rules and told him everything on the first date,'' she said. ''He had a flat mate, a male nurse, who had been falsely accused, so he understood me right away.''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almost didn't recognize Noreen when I saw her again this past October in Dublin as the trial got under way. All that exercise had left her fit and thin, and all the strain had left her drawn and pale. She had grown her hair longer than I was used to seeing it and dyed it black instead of the soft auburn I knew. I wanted to take her out for a haircut and highlights. She looked severe. ''Like a wicked witch,'' Tom Gethings said during the first day of trial. I imagined that the jury would see her that way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jury was sworn in after lunch on the first day -- six men and six women. Judge Frank O'Donnell took the bench, and within a few witnesses, the prosecution's case, which I had wondered about for two years, was made clear. Both John Gethings and Seamus Doherty were ''quite unwell,'' in the understatement of the prosecutor, Orla Crowe. The men were patients on the Curragh Ward -- an acute-care ward -- of Naas General Hospital. Noreen was the nurse responsible for each of the men on the two nights in question. Each man was described as calling out in the night, disturbing the other patients.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different nurses described two separate times when Noreen, agitated by the noise, jumped up from her seat at the nurses' station in the middle of the night, went into the room where the drugs were stored and locked and then headed toward the patient's room with a loaded syringe.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Sharon Baxter, the nurse who witnessed the injection of Gethings, testified first. In the predawn hours on March 1, 2003, she said, as Gethings was yelling, ''I'm dying, I'm dying,'' Noreen ''jumped out of her seat and ran into our treatment room across the hall where we keep our medications. She said something along the lines of, 'I need to shut him up, he's waking them all up, I need to give him something.'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Baxter described Noreen as taking a vial of Serenace from the drug cabinet and drawing it into a syringe. ''Is the drug prescribed?'' Baxter recalled asking. Noreen said that it was but walked away with the syringe before Baxter could follow the protocol for any intramuscular injection -- checking the dose, expiration date and method of administration against the chart.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had the medication drawn up very quickly into the syringe and she left the room,'' Baxter said. ''I followed her out. She went straight to the patient's room.'' The curtain around Gethings's bed -- Bed No. 2 -- was pulled, Baxter said, and Noreen ''had rolled him onto his side.'' Baxter stood by the man's head and reassured him, saying: ''The nurse is going to give you a little injection, it will help you sleep, it will feel like a little prick. You're not dying, you're going to be all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Looking down the bed, Baxter described how Noreen ''very roughly, very brutally, drew back her arm a lot more than required to give the injection, so she gave it with a lot of force.'' When asked to demonstrate by the prosecutor, Baxter raised her own fist over her shoulder, with her elbow bent so that it pointed straight ahead and her arm was parallel to the floor. Then she brought it down from that height into the imaginary patient beneath her in the bed. It looked as if it would hurt. ''As she was withdrawing the needle from the patient, I looked to see what had happened,'' Baxter said. ''It was a 16-gauge needle, a white needle, NEVER used for giving an injection.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asked her if she had meant to give it with that needle,'' Baxter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did Miss Mulholland say to you?'' the prosecutor asked.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laughed.''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Later, Sinead Noone-Norton, the nurse who witnessed the injection of Seamus Doherty, took the stand. The tale she told was different only in the details. Another night shift, this one on June 18, 2003. Another agitated patient, calling out and waking the others. Doherty, who was a sheep farmer, was not sure where he was and was ranting about tractors. ''Noreen said she was going to give him something to calm him down,'' Noone-Norton said. ''She went off into the treatment room to prepare her injection. I waited for her to call me in or bring me the injection to check out the vial.'' Instead, ''she walked by me very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walked into the room,'' she said. ''The curtains had been pulled'' around Bed No. 9, Doherty's bed. ''Behind them she was drawing the injection into a syringe using a white needle. She pushed Seamus over onto his left side. She launched the needle at him. It was done very roughly.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''Seamus yelped. He started yelling 'Help' again, and Noreen was saying, 'Shut up.' There was half a glass of water on the bedside. Noreen threw it in his face and told him to shut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stepped outside the curtains. I was in shock. I just took some deep breaths. I walked back in. Noreen was standing there. She had the white needle held up in her fist, up like this.'' Noone-Norton held up her hand as if grabbing a knife by the handle, blade down, ready to plunge. ''She wasn't expecting to see me this second time. I said, 'What are you doing?' She said, 'Just threatening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Needles of different thicknesses are topped in different colors of plastic to easily tell them apart. The lower the gauge of a needle, the thicker it is. An orange needle, the thinnest under this system, is used for subcutaneous injections, meaning those that go into the layers of skin. A blue needle, in turn, is 23-gauge and used for intramuscular injections, or IMs; you'd probably get your flu vaccine with this. A green needle is 21-gauge and used less often, usually with drugs of a slightly more syrupy consistency. A white needle is 16-gauge and is intended to draw medication into a syringe; that needle is then unscrewed and a smaller needle or an IV mechanism is attached to the syringe.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each nurse's testimony, the prosecutor asked that the jury be shown the white needle. Not the exact one used in these incidents, since those needles were disposed of long ago, but an example of a 16-gauge version. First it was given to the nurse, who held it up in the witness box. It was so thick that it could be seen across the room, where the jury sat. It looked like a dart. The tip of a ballpoint pen. A weapon. Then it was passed around the jury box, where it had the desired effect. A few of the jurors -- and more than a few of the spectators -- cringed.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two stories formed the basis of the assault charge. It is worth underlining here that Noreen was not accused of anything worse than assault. Gethings died at 11 on the morning of March 1; Doherty, according to his family, was never the same after the night of June 18. But the prosecutor and the state pathologist all made clear during the trial that the injection of Serenace did not cause death or long-term harm. The case the prosecution did make was that Noreen gave the injections brutally, tantamount to assault, and that because the Serenace was not prescribed it fell under the definition of poisoning, which was the second charge in each case. Again, Nurses Baxter and Noone-Norton told similar stories that differed in their details. Baxter testified that she had checked Gethings's chart soon after the incident and that it said Serenace had been prescribed P.O. (by mouth) once per night. Noreen had already given him that tablet earlier in her shift.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Baxter said she is absolutely certain that there was no prescription for an injection of Serenace. By the time the chart made its way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however, the notation IM was written in next to the P.O., an addition that would allow for an intramuscular injection. That addition was in black marker, in contrast to the black ink of the rest of the writing on the entry. The implication was that someone -- Noreen? -- had changed the chart.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Doherty's chart, in contrast, there was no prescription for Serenace at all. Nor was there a prescription for any sort of injection. Here the defense made the case, in cross-examination of Noone-Norton, that Noreen had paged a doctor who had approved the prescription over the phone. But Noone-Norton said no mention was made that night of a doctor and that none had come to see Doherty.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Noreen's lawyer, Giollaiosa O'Lideadha, did his best. He grilled Baxter and Noone-Norton, as well as the corroborating staff members, about every moment of the nights in question -- where they were standing, how quickly the incidents happened -- in an attempt to cast doubt about whether they had actually been able to see what they said they had seen. Was it really a white needle in Noreen's hand, or did it go by too quickly? Did Noreen actually say, ''Shut him up,'' or might she have said, ''I'll give him something to keep him quiet''? Wasn't it true that record-keeping at Naas General Hospital was full of omissions, and hastily scribbled additions, and orders that were never written down? Why did Baxter wait four months and Noone-Norton nearly two weeks to come forward with their accusations? They talked to each other before they filed their complaints, and they talked again after Baxter testified in court but before Noone-Norton took the stand -- was this not collusion?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when I started to think that collusion was going to be the crux of the case -- after all, Noreen had described this all along as a vendetta -- O'Lideadha went in another direction entirely. He asked Baxter (and, later, Noone-Norton) whether one's view of a situation is colored by the facts you know. If you see two men energetically fighting on the street, he said, you might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unless you knew that the men were brothers and that they often went at each other in good-natured tussles. Baxter warily agreed that this was true.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he asked if Noreen seemed ''competent, assertive and confident.'' Well, yes, Baxter agreed. What if that impression, O'Lideadha continued, gathering steam, was based on an incomplete knowledge of the facts?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''Did anybody tell you that Miss Mulholland did not complete her year of nursing training at Blackrock?'' (a well-respected clinic in Dublin) O'Lideadha asked. ''That she only lasted there nine months? Were you told that Miss Mulholland's mentor at Blackrock, after a short period, asked that she mentor with someone else, basically because Miss Mulholland was 'not picking up what I am teaching her?' Would it be a surprise to you to know that she was dismissed from Blackrock because her clinical skills were not acceptable? Because senior staff there were unable to assign surgical or complex patients to her? Because she was unable to call for assistance? Because Noreen did not achieve the clinical level to do night-nursing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Behind me, John Gethings's daughter turned pale and his sons turned pink. I turned inward, remembering, again, the young woman who refused to admit that she was wrong. I had come to hear what happened, and now that I had, I wanted to flee. If there was a single moment in the monthlong trial when I became certain that the charges against Noreen were true, it was this one. Her lawyer's point was that Noreen was incompetent, that if she used the wrong needle it was ineptitude, not aggression. But to me the horror lay not with the white-topped needle but with her white-hot anger. O'Lideadha described a woman who could lash out and then lie about it rather than admit a mistake. I recognized that woman. I'd seen her before.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certainty made me angry. Why, I thought, could Noreen not have said, ''I was wrong''? Or some version of those words, like, ''I'm stressed out and snapped at Alex,'' or ''I lost it with a patient, I need help''? If she had said that to me, we would never have parted ways. If she'd said it to the Naas supervisor, the case might have remained a disciplinary matter and never have made it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to the jury. But she couldn't admit fault -- even to herself. I was furious with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senior nurse at Blackrock will testify that Noreen did not accept her clinical limitations,'' O'Lideadha continued. ''She considered herself an expert. She had a fear of being portrayed as needing help.'' Not only that, he added, Noreen also did not accept the criticisms in this line of defense. ''She disagrees with this evaluation of her abilities,''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fight on the street -- two thugs going at it? Or two brothers horsing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nurse botching an injection -- a deliberate disregard for the patient? Or pathetic incompetence?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nurse laughing about it afterward -- callous cruelty? Or an attempt to seem strong while feeling weak?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nanny being sharp with my children -- a kind woman, simply burned out? Or a victim of abuse becoming the abuser?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now wish to suggest to this witness that if she had had this information at the time, this could have influenced her perception of Miss Mulholland,'' her lawyer said. ''If you knew on the night what you know now, do you think that your take on what was happening would have been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testimony went on for weeks. Along the way, Noreen stopped speaking to me in the lobby in the morning. I assume this was because my growing belief that she was guilty was obvious from my body language and in the time I spent talking to the Dohertys and the Gethingses. Eventually I told the families everything. They had the questions I'd expected, and now I was ready to answer. Do you think she did this? Yes. Do you think she purposefully set out to hurt anyone?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returned home before the verdict. I was sitting in the carpool line at Alex's middle school when I learned, in a cellphone call from Tom Gethings, that the jury convicted Noreen on both counts of assault and one count of ''poisoning'' (against Gethings).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weeks between that verdict and the sentencing hearing, I heard from Noreen one last time. She needed letters asking for leniency from the judge. Would I write one? I said I would and agonized over every word. I told the judge what I'd learned of her childhood and how I'd become convinced of her guilt. And I asked him for compassion, though not, I think, the kind that Noreen had in mind.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Noreen needs,'' I wrote, ''is structured and intense help in absorbing and learning from her past, so she can begin to heal. She needs abuse-survivor counseling, to unravel the damage done to her by her father. She certainly needs anger-management training, to teach her to take a different path from the brutal road on which she was raised. But to send her to prison will merely add yet another victim to this awful tale.''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sent the letter directly to Noreen, not to the court. Her lawyer never presented my words to the judge. ''After consulting with my legal representatives, the letter cannot be used,'' Noreen e-mailed me a few days before the sentencing hearing. ''I am more than your next story,'' she continued. ''I was the person who loved your boys, the person who cleaned your kitchen on a Saturday night so your mother-in-law wouldn't pass comment on her Sunday-morning arrival.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now at a stage of my life,'' she concluded, ''when I have had to question many things and many people. After reading your letter ... I have no choice but to ask you not to contact me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not spoken to Noreen since, and she declined to speak to a fact checker for this article. I was not in the courtroom when O'Lideadha, asking for a reduced sentence, told the court that his client had ''flipped out and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on Gethings and Doherty, that she had never deliberately tried to hurt anyone and that she was deeply sorry for the pain caused to patients and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lawyer went on to describe the horror of her childhood. It was only then that I learned that even all that she told me that afternoon in Naas was far from everything. She was sexually assaulted by a neighbor at age 9, her lawyer said. She was hospitalized after a suicide attempt at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O'Donnell said he took all that into account when, on Dec. 18, he sentenced Noreen to four years for each assault charge and two years for the single poisoning charge -- and then suspended the sentence, giving her five years of probation instead. He acknowledged her harrowing childhood and said there would be ''little point'' in sending her to prison. The fact that she had surrendered her license, and would never work as a nurse again, he said, was punishment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Reading all of this on the Web site of an Irish newspaper, I saw, with new and growing clarity, why Noreen had kept so much of her life a secret. Why there were some things she would not say out loud until she had no choice, until telling all was the only way to keep herself out of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had thought it was because of the shame of it. Now I think I understand something more. Just as I have been wondering whether you can trust someone you don't completely know, perhaps she wondered if the people in her life could care about someone who was not everything she seemed. Perhaps she was certain that my family cared about her only because of the image she showed us and that we would stop caring if she ever told us the whole truth. I like to think she was wrong. But I won't have a chance to ever know.</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hyperlink r:id="rId102"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1" style="position:absolute;z-index:2517340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Drawings: Nanny on Trial:The case against Noreen Mulholland, that she had given injections to two men with such force that it was tantamount to assault, was heard in the Circuit Criminal Court in Dublin. (Drawings by Mark Gagnon)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2007</w:t>
      </w:r>
    </w:p>
    <w:p>
      <w:pPr>
        <w:rPr>
          <w:lang w:val="en-US" w:eastAsia="en-US" w:bidi="ar-SA"/>
        </w:rPr>
      </w:pPr>
    </w:p>
    <w:p>
      <w:pPr>
        <w:ind w:left="200"/>
        <w:rPr>
          <w:lang w:val="en-US" w:eastAsia="en-US" w:bidi="ar-SA"/>
        </w:rPr>
      </w:pPr>
      <w:r>
        <w:rPr>
          <w:lang w:val="en-US" w:eastAsia="en-US" w:bidi="ar-SA"/>
        </w:rPr>
        <w:br/>
      </w:r>
      <w:r>
        <w:pict>
          <v:line id="_x0000_s1132"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Reviewing Police Car Pursuits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Best Movies and TV Shows Coming to HBO, Hulu, Apple TV+ and More in January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Mental Illness Meets Brutality in Jail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California Today: 2 Views of the Judge Persky Recall; California Today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Harassment Altering Blacks' Choices on Colleges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Refocusing Officers' Firearms Training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New York Inmate Dies, and No One Is Punished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ABUSED BEHIND BARS: A special report.;At Nassau Jail, Inmates Say Guards Rule With Brutality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Camden's Rankled Ranks </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Cool Outrage for Los Angeles Mayor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Campaigns Hit Road, Trump Seethes at Home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Pence and Harris Vie for Wisconsin as Trump Vents From the White House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Candidate's Stumble On a Distressing Crime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Decibels, Not Bullets, Bombard Texas Sect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Shoot to Stun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Far Can a Government Lawyer Go?</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Baltimore vs. Marilyn Mosby; Feature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Baltimore vs. Marilyn Mosby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Behind the Violence at Rikers, Decades of Mismanagement and Dysfunction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News Briefs;Police and U.S. Reach Deal on Racial Profiling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Take Up Arms or Not? A Film Joins the Debate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ELIAN GONZALEZ CASE: THE ACTION;Raid Leaders Explain the Use of Automatic Weapons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Bork's Bite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Intoxicated by God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Scourge of Racial Bias in New York State’s Prisons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Scourge of Racial Bias in New York State's Prisons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EXCERPTS FROM OPINION BY JUSTICE STEVENS IN THE N.A.A.C.P. BOYCOTT CASE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Knowing Noreen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3VTF-YRC0-007F-G2T1-00000-00&amp;idtype=PID&amp;context=1516831" TargetMode="External" /><Relationship Id="rId100" Type="http://schemas.openxmlformats.org/officeDocument/2006/relationships/footer" Target="footer21.xml" /><Relationship Id="rId101" Type="http://schemas.openxmlformats.org/officeDocument/2006/relationships/hyperlink" Target="https://advance.lexis.com/api/document?collection=news&amp;id=urn:contentItem:3VTF-YRC0-007F-G2T1-00000-00&amp;context=1516831" TargetMode="External" /><Relationship Id="rId102" Type="http://schemas.openxmlformats.org/officeDocument/2006/relationships/hyperlink" Target="http://www.nytimes.com" TargetMode="External" /><Relationship Id="rId103" Type="http://schemas.openxmlformats.org/officeDocument/2006/relationships/header" Target="header22.xml" /><Relationship Id="rId104" Type="http://schemas.openxmlformats.org/officeDocument/2006/relationships/header" Target="header23.xml" /><Relationship Id="rId105" Type="http://schemas.openxmlformats.org/officeDocument/2006/relationships/footer" Target="footer22.xml" /><Relationship Id="rId106" Type="http://schemas.openxmlformats.org/officeDocument/2006/relationships/footer" Target="footer23.xml" /><Relationship Id="rId107" Type="http://schemas.openxmlformats.org/officeDocument/2006/relationships/header" Target="header24.xml" /><Relationship Id="rId108" Type="http://schemas.openxmlformats.org/officeDocument/2006/relationships/footer" Target="footer24.xml" /><Relationship Id="rId109" Type="http://schemas.openxmlformats.org/officeDocument/2006/relationships/hyperlink" Target="https://advance.lexis.com/api/document?collection=news&amp;id=urn:contentItem:5HKW-J7K1-DXY4-X26G-00000-00&amp;context=1516831" TargetMode="External" /><Relationship Id="rId11" Type="http://schemas.openxmlformats.org/officeDocument/2006/relationships/hyperlink" Target="https://advance.lexis.com/api/document?id=urn:contentItem:5HKW-J7K1-DXY4-X26G-00000-00&amp;idtype=PID&amp;context=1516831" TargetMode="External" /><Relationship Id="rId110" Type="http://schemas.openxmlformats.org/officeDocument/2006/relationships/hyperlink" Target="http://www.nytimes.com/2015/12/14/nyregion/clinton-correctional-facility-inmate-brutality.html" TargetMode="External" /><Relationship Id="rId111" Type="http://schemas.openxmlformats.org/officeDocument/2006/relationships/header" Target="header25.xml" /><Relationship Id="rId112" Type="http://schemas.openxmlformats.org/officeDocument/2006/relationships/header" Target="header26.xml" /><Relationship Id="rId113" Type="http://schemas.openxmlformats.org/officeDocument/2006/relationships/footer" Target="footer25.xml" /><Relationship Id="rId114" Type="http://schemas.openxmlformats.org/officeDocument/2006/relationships/footer" Target="footer26.xml" /><Relationship Id="rId115" Type="http://schemas.openxmlformats.org/officeDocument/2006/relationships/header" Target="header27.xml" /><Relationship Id="rId116" Type="http://schemas.openxmlformats.org/officeDocument/2006/relationships/footer" Target="footer27.xml" /><Relationship Id="rId117" Type="http://schemas.openxmlformats.org/officeDocument/2006/relationships/hyperlink" Target="https://advance.lexis.com/api/document?collection=news&amp;id=urn:contentItem:3VP8-RCK0-007F-G0VM-00000-00&amp;context=1516831" TargetMode="External" /><Relationship Id="rId118" Type="http://schemas.openxmlformats.org/officeDocument/2006/relationships/header" Target="header28.xml" /><Relationship Id="rId119" Type="http://schemas.openxmlformats.org/officeDocument/2006/relationships/header" Target="header29.xml" /><Relationship Id="rId12" Type="http://schemas.openxmlformats.org/officeDocument/2006/relationships/hyperlink" Target="https://advance.lexis.com/api/document?id=urn:contentItem:3VP8-RCK0-007F-G0VM-00000-00&amp;idtype=PID&amp;context=1516831" TargetMode="External" /><Relationship Id="rId120" Type="http://schemas.openxmlformats.org/officeDocument/2006/relationships/footer" Target="footer28.xml" /><Relationship Id="rId121" Type="http://schemas.openxmlformats.org/officeDocument/2006/relationships/footer" Target="footer29.xml" /><Relationship Id="rId122" Type="http://schemas.openxmlformats.org/officeDocument/2006/relationships/header" Target="header30.xml" /><Relationship Id="rId123" Type="http://schemas.openxmlformats.org/officeDocument/2006/relationships/footer" Target="footer30.xml" /><Relationship Id="rId124" Type="http://schemas.openxmlformats.org/officeDocument/2006/relationships/hyperlink" Target="https://advance.lexis.com/api/document?collection=news&amp;id=urn:contentItem:4J7Y-42X0-TW8F-G34Y-00000-00&amp;context=1516831" TargetMode="External" /><Relationship Id="rId125" Type="http://schemas.openxmlformats.org/officeDocument/2006/relationships/header" Target="header31.xml" /><Relationship Id="rId126" Type="http://schemas.openxmlformats.org/officeDocument/2006/relationships/header" Target="header32.xml" /><Relationship Id="rId127" Type="http://schemas.openxmlformats.org/officeDocument/2006/relationships/footer" Target="footer31.xml" /><Relationship Id="rId128" Type="http://schemas.openxmlformats.org/officeDocument/2006/relationships/footer" Target="footer32.xml" /><Relationship Id="rId129" Type="http://schemas.openxmlformats.org/officeDocument/2006/relationships/header" Target="header33.xml" /><Relationship Id="rId13" Type="http://schemas.openxmlformats.org/officeDocument/2006/relationships/hyperlink" Target="https://advance.lexis.com/api/document?id=urn:contentItem:4J7Y-42X0-TW8F-G34Y-00000-00&amp;idtype=PID&amp;context=1516831" TargetMode="External" /><Relationship Id="rId130" Type="http://schemas.openxmlformats.org/officeDocument/2006/relationships/footer" Target="footer33.xml" /><Relationship Id="rId131" Type="http://schemas.openxmlformats.org/officeDocument/2006/relationships/hyperlink" Target="https://advance.lexis.com/api/document?collection=news&amp;id=urn:contentItem:3S8H-08K0-000D-G21Y-00000-00&amp;context=1516831" TargetMode="External" /><Relationship Id="rId132" Type="http://schemas.openxmlformats.org/officeDocument/2006/relationships/header" Target="header34.xml" /><Relationship Id="rId133" Type="http://schemas.openxmlformats.org/officeDocument/2006/relationships/header" Target="header35.xml" /><Relationship Id="rId134" Type="http://schemas.openxmlformats.org/officeDocument/2006/relationships/footer" Target="footer34.xml" /><Relationship Id="rId135" Type="http://schemas.openxmlformats.org/officeDocument/2006/relationships/footer" Target="footer35.xml" /><Relationship Id="rId136" Type="http://schemas.openxmlformats.org/officeDocument/2006/relationships/header" Target="header36.xml" /><Relationship Id="rId137" Type="http://schemas.openxmlformats.org/officeDocument/2006/relationships/footer" Target="footer36.xml" /><Relationship Id="rId138" Type="http://schemas.openxmlformats.org/officeDocument/2006/relationships/hyperlink" Target="https://advance.lexis.com/api/document?collection=news&amp;id=urn:contentItem:60ST-KNS1-JBG3-6151-00000-00&amp;context=1516831" TargetMode="External" /><Relationship Id="rId139" Type="http://schemas.openxmlformats.org/officeDocument/2006/relationships/hyperlink" Target="https://www.nytimes.com/2020/09/07/us/politics/wisconsin-biden-harris-trump-pence.html" TargetMode="External" /><Relationship Id="rId14" Type="http://schemas.openxmlformats.org/officeDocument/2006/relationships/hyperlink" Target="https://advance.lexis.com/api/document?id=urn:contentItem:3S8H-08K0-000D-G21Y-00000-00&amp;idtype=PID&amp;context=1516831" TargetMode="External" /><Relationship Id="rId140" Type="http://schemas.openxmlformats.org/officeDocument/2006/relationships/header" Target="header37.xml" /><Relationship Id="rId141" Type="http://schemas.openxmlformats.org/officeDocument/2006/relationships/header" Target="header38.xml" /><Relationship Id="rId142" Type="http://schemas.openxmlformats.org/officeDocument/2006/relationships/footer" Target="footer37.xml" /><Relationship Id="rId143" Type="http://schemas.openxmlformats.org/officeDocument/2006/relationships/footer" Target="footer38.xml" /><Relationship Id="rId144" Type="http://schemas.openxmlformats.org/officeDocument/2006/relationships/header" Target="header39.xml" /><Relationship Id="rId145" Type="http://schemas.openxmlformats.org/officeDocument/2006/relationships/footer" Target="footer39.xml" /><Relationship Id="rId146" Type="http://schemas.openxmlformats.org/officeDocument/2006/relationships/hyperlink" Target="https://advance.lexis.com/api/document?collection=news&amp;id=urn:contentItem:60SN-K8N1-JBG3-605J-00000-00&amp;context=1516831" TargetMode="External" /><Relationship Id="rId147" Type="http://schemas.openxmlformats.org/officeDocument/2006/relationships/hyperlink" Target="https://www.theatlantic.com/politics/archive/2020/09/trump-americans-who-died-at-war-are-losers-and-suckers/615997/" TargetMode="External" /><Relationship Id="rId148" Type="http://schemas.openxmlformats.org/officeDocument/2006/relationships/header" Target="header40.xml" /><Relationship Id="rId149" Type="http://schemas.openxmlformats.org/officeDocument/2006/relationships/header" Target="header41.xml" /><Relationship Id="rId15" Type="http://schemas.openxmlformats.org/officeDocument/2006/relationships/hyperlink" Target="https://advance.lexis.com/api/document?id=urn:contentItem:60ST-KNS1-JBG3-6151-00000-00&amp;idtype=PID&amp;context=1516831" TargetMode="External" /><Relationship Id="rId150" Type="http://schemas.openxmlformats.org/officeDocument/2006/relationships/footer" Target="footer40.xml" /><Relationship Id="rId151" Type="http://schemas.openxmlformats.org/officeDocument/2006/relationships/footer" Target="footer41.xml" /><Relationship Id="rId152" Type="http://schemas.openxmlformats.org/officeDocument/2006/relationships/header" Target="header42.xml" /><Relationship Id="rId153" Type="http://schemas.openxmlformats.org/officeDocument/2006/relationships/footer" Target="footer42.xml" /><Relationship Id="rId154" Type="http://schemas.openxmlformats.org/officeDocument/2006/relationships/hyperlink" Target="https://advance.lexis.com/api/document?collection=news&amp;id=urn:contentItem:56DG-NV01-DXY4-X08F-00000-00&amp;context=1516831" TargetMode="External" /><Relationship Id="rId155" Type="http://schemas.openxmlformats.org/officeDocument/2006/relationships/hyperlink" Target="http://www.nytimes.com/2012/08/24/us/definition-of-rape-is-shifting-rapidly.html" TargetMode="External" /><Relationship Id="rId156" Type="http://schemas.openxmlformats.org/officeDocument/2006/relationships/header" Target="header43.xml" /><Relationship Id="rId157" Type="http://schemas.openxmlformats.org/officeDocument/2006/relationships/header" Target="header44.xml" /><Relationship Id="rId158" Type="http://schemas.openxmlformats.org/officeDocument/2006/relationships/footer" Target="footer43.xml" /><Relationship Id="rId159" Type="http://schemas.openxmlformats.org/officeDocument/2006/relationships/footer" Target="footer44.xml" /><Relationship Id="rId16" Type="http://schemas.openxmlformats.org/officeDocument/2006/relationships/hyperlink" Target="https://advance.lexis.com/api/document?id=urn:contentItem:60SN-K8N1-JBG3-605J-00000-00&amp;idtype=PID&amp;context=1516831" TargetMode="External" /><Relationship Id="rId160" Type="http://schemas.openxmlformats.org/officeDocument/2006/relationships/header" Target="header45.xml" /><Relationship Id="rId161" Type="http://schemas.openxmlformats.org/officeDocument/2006/relationships/footer" Target="footer45.xml" /><Relationship Id="rId162" Type="http://schemas.openxmlformats.org/officeDocument/2006/relationships/hyperlink" Target="https://advance.lexis.com/api/document?collection=news&amp;id=urn:contentItem:3SC6-X4F0-0024-J3FG-00000-00&amp;context=1516831" TargetMode="External" /><Relationship Id="rId163" Type="http://schemas.openxmlformats.org/officeDocument/2006/relationships/header" Target="header46.xml" /><Relationship Id="rId164" Type="http://schemas.openxmlformats.org/officeDocument/2006/relationships/header" Target="header47.xml" /><Relationship Id="rId165" Type="http://schemas.openxmlformats.org/officeDocument/2006/relationships/footer" Target="footer46.xml" /><Relationship Id="rId166" Type="http://schemas.openxmlformats.org/officeDocument/2006/relationships/footer" Target="footer47.xml" /><Relationship Id="rId167" Type="http://schemas.openxmlformats.org/officeDocument/2006/relationships/header" Target="header48.xml" /><Relationship Id="rId168" Type="http://schemas.openxmlformats.org/officeDocument/2006/relationships/footer" Target="footer48.xml" /><Relationship Id="rId169" Type="http://schemas.openxmlformats.org/officeDocument/2006/relationships/hyperlink" Target="https://advance.lexis.com/api/document?collection=news&amp;id=urn:contentItem:4SWM-M620-TW8F-G008-00000-00&amp;context=1516831" TargetMode="External" /><Relationship Id="rId17" Type="http://schemas.openxmlformats.org/officeDocument/2006/relationships/hyperlink" Target="https://advance.lexis.com/api/document?id=urn:contentItem:56DG-NV01-DXY4-X08F-00000-00&amp;idtype=PID&amp;context=1516831" TargetMode="External" /><Relationship Id="rId170" Type="http://schemas.openxmlformats.org/officeDocument/2006/relationships/header" Target="header49.xml" /><Relationship Id="rId171" Type="http://schemas.openxmlformats.org/officeDocument/2006/relationships/header" Target="header50.xml" /><Relationship Id="rId172" Type="http://schemas.openxmlformats.org/officeDocument/2006/relationships/footer" Target="footer49.xml" /><Relationship Id="rId173" Type="http://schemas.openxmlformats.org/officeDocument/2006/relationships/footer" Target="footer50.xml" /><Relationship Id="rId174" Type="http://schemas.openxmlformats.org/officeDocument/2006/relationships/header" Target="header51.xml" /><Relationship Id="rId175" Type="http://schemas.openxmlformats.org/officeDocument/2006/relationships/footer" Target="footer51.xml" /><Relationship Id="rId176" Type="http://schemas.openxmlformats.org/officeDocument/2006/relationships/hyperlink" Target="https://advance.lexis.com/api/document?collection=news&amp;id=urn:contentItem:4CR1-N6B0-TW8F-G2GC-00000-00&amp;context=1516831" TargetMode="External" /><Relationship Id="rId177" Type="http://schemas.openxmlformats.org/officeDocument/2006/relationships/header" Target="header52.xml" /><Relationship Id="rId178" Type="http://schemas.openxmlformats.org/officeDocument/2006/relationships/header" Target="header53.xml" /><Relationship Id="rId179" Type="http://schemas.openxmlformats.org/officeDocument/2006/relationships/footer" Target="footer52.xml" /><Relationship Id="rId18" Type="http://schemas.openxmlformats.org/officeDocument/2006/relationships/hyperlink" Target="https://advance.lexis.com/api/document?id=urn:contentItem:3SC6-X4F0-0024-J3FG-00000-00&amp;idtype=PID&amp;context=1516831" TargetMode="External" /><Relationship Id="rId180" Type="http://schemas.openxmlformats.org/officeDocument/2006/relationships/footer" Target="footer53.xml" /><Relationship Id="rId181" Type="http://schemas.openxmlformats.org/officeDocument/2006/relationships/header" Target="header54.xml" /><Relationship Id="rId182" Type="http://schemas.openxmlformats.org/officeDocument/2006/relationships/footer" Target="footer54.xml" /><Relationship Id="rId183" Type="http://schemas.openxmlformats.org/officeDocument/2006/relationships/hyperlink" Target="https://advance.lexis.com/api/document?collection=news&amp;id=urn:contentItem:5MSN-PHF1-JBG3-601D-00000-00&amp;context=1516831" TargetMode="External" /><Relationship Id="rId184" Type="http://schemas.openxmlformats.org/officeDocument/2006/relationships/hyperlink" Target="http://www.nytimes.com/newsletters/magazine" TargetMode="External" /><Relationship Id="rId185" Type="http://schemas.openxmlformats.org/officeDocument/2006/relationships/header" Target="header55.xml" /><Relationship Id="rId186" Type="http://schemas.openxmlformats.org/officeDocument/2006/relationships/header" Target="header56.xml" /><Relationship Id="rId187" Type="http://schemas.openxmlformats.org/officeDocument/2006/relationships/footer" Target="footer55.xml" /><Relationship Id="rId188" Type="http://schemas.openxmlformats.org/officeDocument/2006/relationships/footer" Target="footer56.xml" /><Relationship Id="rId189" Type="http://schemas.openxmlformats.org/officeDocument/2006/relationships/header" Target="header57.xml" /><Relationship Id="rId19" Type="http://schemas.openxmlformats.org/officeDocument/2006/relationships/hyperlink" Target="https://advance.lexis.com/api/document?id=urn:contentItem:4SWM-M620-TW8F-G008-00000-00&amp;idtype=PID&amp;context=1516831" TargetMode="External" /><Relationship Id="rId190" Type="http://schemas.openxmlformats.org/officeDocument/2006/relationships/footer" Target="footer57.xml" /><Relationship Id="rId191" Type="http://schemas.openxmlformats.org/officeDocument/2006/relationships/hyperlink" Target="https://advance.lexis.com/api/document?collection=news&amp;id=urn:contentItem:5KVC-NST1-DXY4-X2NN-00000-00&amp;context=1516831" TargetMode="External" /><Relationship Id="rId192" Type="http://schemas.openxmlformats.org/officeDocument/2006/relationships/hyperlink" Target="http://www.nytimes.com/2016/10/02/magazine/marilyn-mosby-freddie-gray-baltimore.html" TargetMode="External" /><Relationship Id="rId193" Type="http://schemas.openxmlformats.org/officeDocument/2006/relationships/header" Target="header58.xml" /><Relationship Id="rId194" Type="http://schemas.openxmlformats.org/officeDocument/2006/relationships/header" Target="header59.xml" /><Relationship Id="rId195" Type="http://schemas.openxmlformats.org/officeDocument/2006/relationships/footer" Target="footer58.xml" /><Relationship Id="rId196" Type="http://schemas.openxmlformats.org/officeDocument/2006/relationships/footer" Target="footer59.xml" /><Relationship Id="rId197" Type="http://schemas.openxmlformats.org/officeDocument/2006/relationships/header" Target="header60.xml" /><Relationship Id="rId198" Type="http://schemas.openxmlformats.org/officeDocument/2006/relationships/footer" Target="footer60.xml" /><Relationship Id="rId199" Type="http://schemas.openxmlformats.org/officeDocument/2006/relationships/hyperlink" Target="https://advance.lexis.com/api/document?collection=news&amp;id=urn:contentItem:3S8G-D530-000B-Y1TC-00000-00&amp;context=1516831"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4CR1-N6B0-TW8F-G2GC-00000-00&amp;idtype=PID&amp;context=1516831" TargetMode="External" /><Relationship Id="rId200" Type="http://schemas.openxmlformats.org/officeDocument/2006/relationships/header" Target="header61.xml" /><Relationship Id="rId201" Type="http://schemas.openxmlformats.org/officeDocument/2006/relationships/header" Target="header62.xml" /><Relationship Id="rId202" Type="http://schemas.openxmlformats.org/officeDocument/2006/relationships/footer" Target="footer61.xml" /><Relationship Id="rId203" Type="http://schemas.openxmlformats.org/officeDocument/2006/relationships/footer" Target="footer62.xml" /><Relationship Id="rId204" Type="http://schemas.openxmlformats.org/officeDocument/2006/relationships/header" Target="header63.xml" /><Relationship Id="rId205" Type="http://schemas.openxmlformats.org/officeDocument/2006/relationships/footer" Target="footer63.xml" /><Relationship Id="rId206" Type="http://schemas.openxmlformats.org/officeDocument/2006/relationships/hyperlink" Target="https://advance.lexis.com/api/document?collection=news&amp;id=urn:contentItem:64DY-FXB1-DXY4-X26C-00000-00&amp;context=1516831" TargetMode="External" /><Relationship Id="rId207" Type="http://schemas.openxmlformats.org/officeDocument/2006/relationships/hyperlink" Target="https://www.nytimes.com/topic/organization/rikers-island-prison-complex" TargetMode="External" /><Relationship Id="rId208" Type="http://schemas.openxmlformats.org/officeDocument/2006/relationships/hyperlink" Target="https://www.nytimes.com/2021/12/17/nyregion/eric-adams-rikers-island.html" TargetMode="External" /><Relationship Id="rId209" Type="http://schemas.openxmlformats.org/officeDocument/2006/relationships/hyperlink" Target="https://web.osc.state.ny.us/audits/allaudits/093004/03n14.pdf" TargetMode="External" /><Relationship Id="rId21" Type="http://schemas.openxmlformats.org/officeDocument/2006/relationships/hyperlink" Target="https://advance.lexis.com/api/document?id=urn:contentItem:5MSN-PHF1-JBG3-601D-00000-00&amp;idtype=PID&amp;context=1516831" TargetMode="External" /><Relationship Id="rId210" Type="http://schemas.openxmlformats.org/officeDocument/2006/relationships/header" Target="header64.xml" /><Relationship Id="rId211" Type="http://schemas.openxmlformats.org/officeDocument/2006/relationships/header" Target="header65.xml" /><Relationship Id="rId212" Type="http://schemas.openxmlformats.org/officeDocument/2006/relationships/footer" Target="footer64.xml" /><Relationship Id="rId213" Type="http://schemas.openxmlformats.org/officeDocument/2006/relationships/footer" Target="footer65.xml" /><Relationship Id="rId214" Type="http://schemas.openxmlformats.org/officeDocument/2006/relationships/header" Target="header66.xml" /><Relationship Id="rId215" Type="http://schemas.openxmlformats.org/officeDocument/2006/relationships/footer" Target="footer66.xml" /><Relationship Id="rId216" Type="http://schemas.openxmlformats.org/officeDocument/2006/relationships/hyperlink" Target="https://advance.lexis.com/api/document?collection=news&amp;id=urn:contentItem:3YBG-J0P0-00MH-F1YY-00000-00&amp;context=1516831" TargetMode="External" /><Relationship Id="rId217" Type="http://schemas.openxmlformats.org/officeDocument/2006/relationships/header" Target="header67.xml" /><Relationship Id="rId218" Type="http://schemas.openxmlformats.org/officeDocument/2006/relationships/header" Target="header68.xml" /><Relationship Id="rId219" Type="http://schemas.openxmlformats.org/officeDocument/2006/relationships/footer" Target="footer67.xml" /><Relationship Id="rId22" Type="http://schemas.openxmlformats.org/officeDocument/2006/relationships/hyperlink" Target="https://advance.lexis.com/api/document?id=urn:contentItem:5KVC-NST1-DXY4-X2NN-00000-00&amp;idtype=PID&amp;context=1516831" TargetMode="External" /><Relationship Id="rId220" Type="http://schemas.openxmlformats.org/officeDocument/2006/relationships/footer" Target="footer68.xml" /><Relationship Id="rId221" Type="http://schemas.openxmlformats.org/officeDocument/2006/relationships/header" Target="header69.xml" /><Relationship Id="rId222" Type="http://schemas.openxmlformats.org/officeDocument/2006/relationships/footer" Target="footer69.xml" /><Relationship Id="rId223" Type="http://schemas.openxmlformats.org/officeDocument/2006/relationships/hyperlink" Target="https://advance.lexis.com/api/document?collection=news&amp;id=urn:contentItem:5155-K5M1-JBG3-6090-00000-00&amp;context=1516831" TargetMode="External" /><Relationship Id="rId224" Type="http://schemas.openxmlformats.org/officeDocument/2006/relationships/header" Target="header70.xml" /><Relationship Id="rId225" Type="http://schemas.openxmlformats.org/officeDocument/2006/relationships/header" Target="header71.xml" /><Relationship Id="rId226" Type="http://schemas.openxmlformats.org/officeDocument/2006/relationships/footer" Target="footer70.xml" /><Relationship Id="rId227" Type="http://schemas.openxmlformats.org/officeDocument/2006/relationships/footer" Target="footer71.xml" /><Relationship Id="rId228" Type="http://schemas.openxmlformats.org/officeDocument/2006/relationships/header" Target="header72.xml" /><Relationship Id="rId229" Type="http://schemas.openxmlformats.org/officeDocument/2006/relationships/footer" Target="footer72.xml" /><Relationship Id="rId23" Type="http://schemas.openxmlformats.org/officeDocument/2006/relationships/hyperlink" Target="https://advance.lexis.com/api/document?id=urn:contentItem:3S8G-D530-000B-Y1TC-00000-00&amp;idtype=PID&amp;context=1516831" TargetMode="External" /><Relationship Id="rId230" Type="http://schemas.openxmlformats.org/officeDocument/2006/relationships/hyperlink" Target="https://advance.lexis.com/api/document?collection=news&amp;id=urn:contentItem:404N-G6W0-00MH-F52Y-00000-00&amp;context=1516831" TargetMode="External" /><Relationship Id="rId231" Type="http://schemas.openxmlformats.org/officeDocument/2006/relationships/header" Target="header73.xml" /><Relationship Id="rId232" Type="http://schemas.openxmlformats.org/officeDocument/2006/relationships/header" Target="header74.xml" /><Relationship Id="rId233" Type="http://schemas.openxmlformats.org/officeDocument/2006/relationships/footer" Target="footer73.xml" /><Relationship Id="rId234" Type="http://schemas.openxmlformats.org/officeDocument/2006/relationships/footer" Target="footer74.xml" /><Relationship Id="rId235" Type="http://schemas.openxmlformats.org/officeDocument/2006/relationships/header" Target="header75.xml" /><Relationship Id="rId236" Type="http://schemas.openxmlformats.org/officeDocument/2006/relationships/footer" Target="footer75.xml" /><Relationship Id="rId237" Type="http://schemas.openxmlformats.org/officeDocument/2006/relationships/hyperlink" Target="https://advance.lexis.com/api/document?collection=news&amp;id=urn:contentItem:3S89-37V0-0005-G3W3-00000-00&amp;context=1516831" TargetMode="External" /><Relationship Id="rId238" Type="http://schemas.openxmlformats.org/officeDocument/2006/relationships/header" Target="header76.xml" /><Relationship Id="rId239" Type="http://schemas.openxmlformats.org/officeDocument/2006/relationships/header" Target="header77.xml" /><Relationship Id="rId24" Type="http://schemas.openxmlformats.org/officeDocument/2006/relationships/hyperlink" Target="https://advance.lexis.com/api/document?id=urn:contentItem:64DY-FXB1-DXY4-X26C-00000-00&amp;idtype=PID&amp;context=1516831" TargetMode="External" /><Relationship Id="rId240" Type="http://schemas.openxmlformats.org/officeDocument/2006/relationships/footer" Target="footer76.xml" /><Relationship Id="rId241" Type="http://schemas.openxmlformats.org/officeDocument/2006/relationships/footer" Target="footer77.xml" /><Relationship Id="rId242" Type="http://schemas.openxmlformats.org/officeDocument/2006/relationships/header" Target="header78.xml" /><Relationship Id="rId243" Type="http://schemas.openxmlformats.org/officeDocument/2006/relationships/footer" Target="footer78.xml" /><Relationship Id="rId244" Type="http://schemas.openxmlformats.org/officeDocument/2006/relationships/hyperlink" Target="https://advance.lexis.com/api/document?collection=news&amp;id=urn:contentItem:3X1T-GBX0-00RP-K0RX-00000-00&amp;context=1516831" TargetMode="External" /><Relationship Id="rId245" Type="http://schemas.openxmlformats.org/officeDocument/2006/relationships/header" Target="header79.xml" /><Relationship Id="rId246" Type="http://schemas.openxmlformats.org/officeDocument/2006/relationships/header" Target="header80.xml" /><Relationship Id="rId247" Type="http://schemas.openxmlformats.org/officeDocument/2006/relationships/footer" Target="footer79.xml" /><Relationship Id="rId248" Type="http://schemas.openxmlformats.org/officeDocument/2006/relationships/footer" Target="footer80.xml" /><Relationship Id="rId249" Type="http://schemas.openxmlformats.org/officeDocument/2006/relationships/header" Target="header81.xml" /><Relationship Id="rId25" Type="http://schemas.openxmlformats.org/officeDocument/2006/relationships/hyperlink" Target="https://advance.lexis.com/api/document?id=urn:contentItem:3YBG-J0P0-00MH-F1YY-00000-00&amp;idtype=PID&amp;context=1516831" TargetMode="External" /><Relationship Id="rId250" Type="http://schemas.openxmlformats.org/officeDocument/2006/relationships/footer" Target="footer81.xml" /><Relationship Id="rId251" Type="http://schemas.openxmlformats.org/officeDocument/2006/relationships/hyperlink" Target="https://advance.lexis.com/api/document?collection=news&amp;id=urn:contentItem:5N2X-CWV1-JBG3-640K-00000-00&amp;context=1516831" TargetMode="External" /><Relationship Id="rId252" Type="http://schemas.openxmlformats.org/officeDocument/2006/relationships/hyperlink" Target="https://www.nytimes.com/2015/12/17/nyregion/new-york-state-agrees-to-overhaul-solitary-confinement-in-prisons.html" TargetMode="External" /><Relationship Id="rId253" Type="http://schemas.openxmlformats.org/officeDocument/2006/relationships/hyperlink" Target="https://www.nytimes.com/2015/06/22/nyregion/new-york-prison-escape-an-array-of-oversights-set-the-stage.html" TargetMode="External" /><Relationship Id="rId254" Type="http://schemas.openxmlformats.org/officeDocument/2006/relationships/hyperlink" Target="https://www.nytimes.com/2016/09/22/nyregion/new-york-officers-downstate-correctional-facility-inmate-beating.html" TargetMode="External" /><Relationship Id="rId255" Type="http://schemas.openxmlformats.org/officeDocument/2006/relationships/hyperlink" Target="http://www.nytimes.com/2016/12/04/nyregion/new-york-prisons-inmates-parole-race.html" TargetMode="External" /><Relationship Id="rId256" Type="http://schemas.openxmlformats.org/officeDocument/2006/relationships/hyperlink" Target="http://www.nytimes.com/2016/12/05/nyregion/governor-cuomo-orders-investigation-of-racial-bias-in-ny-state-prisons.html" TargetMode="External" /><Relationship Id="rId257" Type="http://schemas.openxmlformats.org/officeDocument/2006/relationships/hyperlink" Target="http://www.nytimes.com/2015/12/17/nyregion/new-york-state-agrees-to-overhaul-solitary-confinement-in-prisons.html" TargetMode="External" /><Relationship Id="rId258" Type="http://schemas.openxmlformats.org/officeDocument/2006/relationships/hyperlink" Target="http://www.nytimes.com/2015/06/22/nyregion/new-york-prison-escape-an-array-of-oversights-set-the-stage.html" TargetMode="External" /><Relationship Id="rId259" Type="http://schemas.openxmlformats.org/officeDocument/2006/relationships/hyperlink" Target="http://www.nytimes.com/2016/09/22/nyregion/new-york-officers-downstate-correctional-facility-inmate-beating.html" TargetMode="External" /><Relationship Id="rId26" Type="http://schemas.openxmlformats.org/officeDocument/2006/relationships/hyperlink" Target="https://advance.lexis.com/api/document?id=urn:contentItem:5155-K5M1-JBG3-6090-00000-00&amp;idtype=PID&amp;context=1516831" TargetMode="External" /><Relationship Id="rId260" Type="http://schemas.openxmlformats.org/officeDocument/2006/relationships/hyperlink" Target="http://www.nytimes.com/2015/03/01/nyregion/attica-prison-infamous-for-bloodshed-faces-a-reckoning-as-guards-go-on-trial.html" TargetMode="External" /><Relationship Id="rId261" Type="http://schemas.openxmlformats.org/officeDocument/2006/relationships/header" Target="header82.xml" /><Relationship Id="rId262" Type="http://schemas.openxmlformats.org/officeDocument/2006/relationships/header" Target="header83.xml" /><Relationship Id="rId263" Type="http://schemas.openxmlformats.org/officeDocument/2006/relationships/footer" Target="footer82.xml" /><Relationship Id="rId264" Type="http://schemas.openxmlformats.org/officeDocument/2006/relationships/footer" Target="footer83.xml" /><Relationship Id="rId265" Type="http://schemas.openxmlformats.org/officeDocument/2006/relationships/header" Target="header84.xml" /><Relationship Id="rId266" Type="http://schemas.openxmlformats.org/officeDocument/2006/relationships/footer" Target="footer84.xml" /><Relationship Id="rId267" Type="http://schemas.openxmlformats.org/officeDocument/2006/relationships/hyperlink" Target="https://advance.lexis.com/api/document?collection=news&amp;id=urn:contentItem:5M9V-10T1-JBG3-60KG-00000-00&amp;context=1516831" TargetMode="External" /><Relationship Id="rId268" Type="http://schemas.openxmlformats.org/officeDocument/2006/relationships/hyperlink" Target="http://www.nytimes.com/2016/12/03/nyregion/new-york-state-prisons-inmates-racial-bias.html" TargetMode="External" /><Relationship Id="rId269" Type="http://schemas.openxmlformats.org/officeDocument/2006/relationships/header" Target="header85.xml" /><Relationship Id="rId27" Type="http://schemas.openxmlformats.org/officeDocument/2006/relationships/hyperlink" Target="https://advance.lexis.com/api/document?id=urn:contentItem:404N-G6W0-00MH-F52Y-00000-00&amp;idtype=PID&amp;context=1516831" TargetMode="External" /><Relationship Id="rId270" Type="http://schemas.openxmlformats.org/officeDocument/2006/relationships/header" Target="header86.xml" /><Relationship Id="rId271" Type="http://schemas.openxmlformats.org/officeDocument/2006/relationships/footer" Target="footer85.xml" /><Relationship Id="rId272" Type="http://schemas.openxmlformats.org/officeDocument/2006/relationships/footer" Target="footer86.xml" /><Relationship Id="rId273" Type="http://schemas.openxmlformats.org/officeDocument/2006/relationships/header" Target="header87.xml" /><Relationship Id="rId274" Type="http://schemas.openxmlformats.org/officeDocument/2006/relationships/footer" Target="footer87.xml" /><Relationship Id="rId275" Type="http://schemas.openxmlformats.org/officeDocument/2006/relationships/hyperlink" Target="https://advance.lexis.com/api/document?collection=news&amp;id=urn:contentItem:3S8G-PT90-0009-23WS-00000-00&amp;context=1516831" TargetMode="External" /><Relationship Id="rId276" Type="http://schemas.openxmlformats.org/officeDocument/2006/relationships/header" Target="header88.xml" /><Relationship Id="rId277" Type="http://schemas.openxmlformats.org/officeDocument/2006/relationships/header" Target="header89.xml" /><Relationship Id="rId278" Type="http://schemas.openxmlformats.org/officeDocument/2006/relationships/footer" Target="footer88.xml" /><Relationship Id="rId279" Type="http://schemas.openxmlformats.org/officeDocument/2006/relationships/footer" Target="footer89.xml" /><Relationship Id="rId28" Type="http://schemas.openxmlformats.org/officeDocument/2006/relationships/hyperlink" Target="https://advance.lexis.com/api/document?id=urn:contentItem:3S89-37V0-0005-G3W3-00000-00&amp;idtype=PID&amp;context=1516831" TargetMode="External" /><Relationship Id="rId280" Type="http://schemas.openxmlformats.org/officeDocument/2006/relationships/header" Target="header90.xml" /><Relationship Id="rId281" Type="http://schemas.openxmlformats.org/officeDocument/2006/relationships/footer" Target="footer90.xml" /><Relationship Id="rId282" Type="http://schemas.openxmlformats.org/officeDocument/2006/relationships/hyperlink" Target="https://advance.lexis.com/api/document?collection=news&amp;id=urn:contentItem:4D9G-15T0-TW8F-G3DR-00000-00&amp;context=1516831" TargetMode="External" /><Relationship Id="rId283" Type="http://schemas.openxmlformats.org/officeDocument/2006/relationships/header" Target="header91.xml" /><Relationship Id="rId284" Type="http://schemas.openxmlformats.org/officeDocument/2006/relationships/header" Target="header92.xml" /><Relationship Id="rId285" Type="http://schemas.openxmlformats.org/officeDocument/2006/relationships/footer" Target="footer91.xml" /><Relationship Id="rId286" Type="http://schemas.openxmlformats.org/officeDocument/2006/relationships/footer" Target="footer92.xml" /><Relationship Id="rId287" Type="http://schemas.openxmlformats.org/officeDocument/2006/relationships/header" Target="header93.xml" /><Relationship Id="rId288" Type="http://schemas.openxmlformats.org/officeDocument/2006/relationships/footer" Target="footer93.xml" /><Relationship Id="rId289" Type="http://schemas.openxmlformats.org/officeDocument/2006/relationships/hyperlink" Target="https://advance.lexis.com/api/document?collection=news&amp;id=urn:contentItem:3S8G-D500-000B-Y1GP-00000-00&amp;context=1516831" TargetMode="External" /><Relationship Id="rId29" Type="http://schemas.openxmlformats.org/officeDocument/2006/relationships/hyperlink" Target="https://advance.lexis.com/api/document?id=urn:contentItem:3X1T-GBX0-00RP-K0RX-00000-00&amp;idtype=PID&amp;context=1516831" TargetMode="External" /><Relationship Id="rId290" Type="http://schemas.openxmlformats.org/officeDocument/2006/relationships/header" Target="header94.xml" /><Relationship Id="rId291" Type="http://schemas.openxmlformats.org/officeDocument/2006/relationships/header" Target="header95.xml" /><Relationship Id="rId292" Type="http://schemas.openxmlformats.org/officeDocument/2006/relationships/footer" Target="footer94.xml" /><Relationship Id="rId293" Type="http://schemas.openxmlformats.org/officeDocument/2006/relationships/footer" Target="footer95.xml" /><Relationship Id="rId294" Type="http://schemas.openxmlformats.org/officeDocument/2006/relationships/header" Target="header96.xml" /><Relationship Id="rId295" Type="http://schemas.openxmlformats.org/officeDocument/2006/relationships/footer" Target="footer96.xml" /><Relationship Id="rId296" Type="http://schemas.openxmlformats.org/officeDocument/2006/relationships/hyperlink" Target="https://advance.lexis.com/api/document?collection=news&amp;id=urn:contentItem:4MS3-HSY0-TW8F-G2KS-00000-00&amp;context=1516831" TargetMode="External" /><Relationship Id="rId297" Type="http://schemas.openxmlformats.org/officeDocument/2006/relationships/theme" Target="theme/theme1.xml" /><Relationship Id="rId298" Type="http://schemas.openxmlformats.org/officeDocument/2006/relationships/numbering" Target="numbering.xml" /><Relationship Id="rId299"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hyperlink" Target="https://advance.lexis.com/api/document?id=urn:contentItem:5N2X-CWV1-JBG3-640K-00000-00&amp;idtype=PID&amp;context=1516831" TargetMode="External" /><Relationship Id="rId31" Type="http://schemas.openxmlformats.org/officeDocument/2006/relationships/hyperlink" Target="https://advance.lexis.com/api/document?id=urn:contentItem:5M9V-10T1-JBG3-60KG-00000-00&amp;idtype=PID&amp;context=1516831" TargetMode="External" /><Relationship Id="rId32" Type="http://schemas.openxmlformats.org/officeDocument/2006/relationships/hyperlink" Target="https://advance.lexis.com/api/document?id=urn:contentItem:3S8G-PT90-0009-23WS-00000-00&amp;idtype=PID&amp;context=1516831" TargetMode="External" /><Relationship Id="rId33" Type="http://schemas.openxmlformats.org/officeDocument/2006/relationships/hyperlink" Target="https://advance.lexis.com/api/document?id=urn:contentItem:4D9G-15T0-TW8F-G3DR-00000-00&amp;idtype=PID&amp;context=1516831" TargetMode="External" /><Relationship Id="rId34" Type="http://schemas.openxmlformats.org/officeDocument/2006/relationships/hyperlink" Target="https://advance.lexis.com/api/document?id=urn:contentItem:3S8G-D500-000B-Y1GP-00000-00&amp;idtype=PID&amp;context=1516831" TargetMode="External" /><Relationship Id="rId35" Type="http://schemas.openxmlformats.org/officeDocument/2006/relationships/hyperlink" Target="https://advance.lexis.com/api/document?id=urn:contentItem:4MS3-HSY0-TW8F-G2KS-00000-00&amp;idtype=PID&amp;context=1516831" TargetMode="External" /><Relationship Id="rId36" Type="http://schemas.openxmlformats.org/officeDocument/2006/relationships/header" Target="header1.xml" /><Relationship Id="rId37" Type="http://schemas.openxmlformats.org/officeDocument/2006/relationships/header" Target="header2.xml" /><Relationship Id="rId38" Type="http://schemas.openxmlformats.org/officeDocument/2006/relationships/footer" Target="footer1.xml" /><Relationship Id="rId39" Type="http://schemas.openxmlformats.org/officeDocument/2006/relationships/footer" Target="footer2.xml" /><Relationship Id="rId4" Type="http://schemas.openxmlformats.org/officeDocument/2006/relationships/image" Target="media/image1.png" /><Relationship Id="rId40" Type="http://schemas.openxmlformats.org/officeDocument/2006/relationships/header" Target="header3.xml" /><Relationship Id="rId41" Type="http://schemas.openxmlformats.org/officeDocument/2006/relationships/footer" Target="footer3.xml" /><Relationship Id="rId42" Type="http://schemas.openxmlformats.org/officeDocument/2006/relationships/header" Target="header4.xml" /><Relationship Id="rId43" Type="http://schemas.openxmlformats.org/officeDocument/2006/relationships/header" Target="header5.xml" /><Relationship Id="rId44" Type="http://schemas.openxmlformats.org/officeDocument/2006/relationships/footer" Target="footer4.xml" /><Relationship Id="rId45" Type="http://schemas.openxmlformats.org/officeDocument/2006/relationships/footer" Target="footer5.xml" /><Relationship Id="rId46" Type="http://schemas.openxmlformats.org/officeDocument/2006/relationships/header" Target="header6.xml" /><Relationship Id="rId47" Type="http://schemas.openxmlformats.org/officeDocument/2006/relationships/footer" Target="footer6.xml" /><Relationship Id="rId48" Type="http://schemas.openxmlformats.org/officeDocument/2006/relationships/hyperlink" Target="https://advance.lexis.com/api/document?collection=news&amp;id=urn:contentItem:3SC4-7Y50-000P-247G-00000-00&amp;context=1516831" TargetMode="External" /><Relationship Id="rId49" Type="http://schemas.openxmlformats.org/officeDocument/2006/relationships/header" Target="header7.xml" /><Relationship Id="rId5" Type="http://schemas.openxmlformats.org/officeDocument/2006/relationships/hyperlink" Target="https://advance.lexis.com/api/document?id=urn:contentItem:3SC4-7Y50-000P-247G-00000-00&amp;idtype=PID&amp;context=1516831" TargetMode="External" /><Relationship Id="rId50" Type="http://schemas.openxmlformats.org/officeDocument/2006/relationships/header" Target="header8.xml" /><Relationship Id="rId51" Type="http://schemas.openxmlformats.org/officeDocument/2006/relationships/footer" Target="footer7.xml" /><Relationship Id="rId52" Type="http://schemas.openxmlformats.org/officeDocument/2006/relationships/footer" Target="footer8.xml" /><Relationship Id="rId53" Type="http://schemas.openxmlformats.org/officeDocument/2006/relationships/header" Target="header9.xml" /><Relationship Id="rId54" Type="http://schemas.openxmlformats.org/officeDocument/2006/relationships/footer" Target="footer9.xml" /><Relationship Id="rId55" Type="http://schemas.openxmlformats.org/officeDocument/2006/relationships/hyperlink" Target="https://advance.lexis.com/api/document?collection=news&amp;id=urn:contentItem:64F1-1HT1-JBG3-60NY-00000-00&amp;context=1516831" TargetMode="External" /><Relationship Id="rId56" Type="http://schemas.openxmlformats.org/officeDocument/2006/relationships/hyperlink" Target="https://www.nytimes.com/newsletters/watching" TargetMode="External" /><Relationship Id="rId57" Type="http://schemas.openxmlformats.org/officeDocument/2006/relationships/header" Target="header10.xml" /><Relationship Id="rId58" Type="http://schemas.openxmlformats.org/officeDocument/2006/relationships/header" Target="header11.xml" /><Relationship Id="rId59" Type="http://schemas.openxmlformats.org/officeDocument/2006/relationships/footer" Target="footer10.xml" /><Relationship Id="rId6" Type="http://schemas.openxmlformats.org/officeDocument/2006/relationships/hyperlink" Target="https://advance.lexis.com/api/document?id=urn:contentItem:64F1-1HT1-JBG3-60NY-00000-00&amp;idtype=PID&amp;context=1516831" TargetMode="External" /><Relationship Id="rId60" Type="http://schemas.openxmlformats.org/officeDocument/2006/relationships/footer" Target="footer11.xml" /><Relationship Id="rId61" Type="http://schemas.openxmlformats.org/officeDocument/2006/relationships/header" Target="header12.xml" /><Relationship Id="rId62" Type="http://schemas.openxmlformats.org/officeDocument/2006/relationships/footer" Target="footer12.xml" /><Relationship Id="rId63" Type="http://schemas.openxmlformats.org/officeDocument/2006/relationships/hyperlink" Target="https://advance.lexis.com/api/document?collection=news&amp;id=urn:contentItem:5CND-GJT1-JBG3-63DW-00000-00&amp;context=1516831" TargetMode="External" /><Relationship Id="rId64" Type="http://schemas.openxmlformats.org/officeDocument/2006/relationships/hyperlink" Target="http://www.nytimes.com/2014/07/14/nyregion/rikers-study-finds-prisoners-injured-by-employees.html" TargetMode="External" /><Relationship Id="rId65" Type="http://schemas.openxmlformats.org/officeDocument/2006/relationships/header" Target="header13.xml" /><Relationship Id="rId66" Type="http://schemas.openxmlformats.org/officeDocument/2006/relationships/header" Target="header14.xml" /><Relationship Id="rId67" Type="http://schemas.openxmlformats.org/officeDocument/2006/relationships/footer" Target="footer13.xml" /><Relationship Id="rId68" Type="http://schemas.openxmlformats.org/officeDocument/2006/relationships/footer" Target="footer14.xml" /><Relationship Id="rId69" Type="http://schemas.openxmlformats.org/officeDocument/2006/relationships/header" Target="header15.xml" /><Relationship Id="rId7" Type="http://schemas.openxmlformats.org/officeDocument/2006/relationships/hyperlink" Target="https://advance.lexis.com/api/document?id=urn:contentItem:5CND-GJT1-JBG3-63DW-00000-00&amp;idtype=PID&amp;context=1516831" TargetMode="External" /><Relationship Id="rId70" Type="http://schemas.openxmlformats.org/officeDocument/2006/relationships/footer" Target="footer15.xml" /><Relationship Id="rId71" Type="http://schemas.openxmlformats.org/officeDocument/2006/relationships/hyperlink" Target="https://advance.lexis.com/api/document?collection=news&amp;id=urn:contentItem:5SJJ-7SD1-JBG3-64SF-00000-00&amp;context=1516831" TargetMode="External" /><Relationship Id="rId72" Type="http://schemas.openxmlformats.org/officeDocument/2006/relationships/hyperlink" Target="https://www.nytimes.com/2018/02/02/us/brock-turner-judge-recall-stanford.html" TargetMode="External" /><Relationship Id="rId73" Type="http://schemas.openxmlformats.org/officeDocument/2006/relationships/hyperlink" Target="https://www.nytimes.com/2018/06/06/us/politics/judge-persky-brock-turner-recall.html" TargetMode="External" /><Relationship Id="rId74" Type="http://schemas.openxmlformats.org/officeDocument/2006/relationships/hyperlink" Target="http://www.latimes.com/politics/la-pol-ca-california-split-three-states-20180612-story.html" TargetMode="External" /><Relationship Id="rId75" Type="http://schemas.openxmlformats.org/officeDocument/2006/relationships/hyperlink" Target="https://www.mercurynews.com/2018/06/12/african-americans-involved-in-more-than-half-of-bart-use-of-force-confrontations/" TargetMode="External" /><Relationship Id="rId76" Type="http://schemas.openxmlformats.org/officeDocument/2006/relationships/hyperlink" Target="https://www.politico.com/story/2018/06/11/democratic-campaign-messaging-hollywood-637364" TargetMode="External" /><Relationship Id="rId77" Type="http://schemas.openxmlformats.org/officeDocument/2006/relationships/hyperlink" Target="http://www.latimes.com/projects/la-pol-ca-orange-county-primary-2018/#nt=oft-Single%20Chain~Flex%20Feature~daily-chain-1~oc-graphics-353a~~1~yes-art~curated~curatedpage" TargetMode="External" /><Relationship Id="rId78" Type="http://schemas.openxmlformats.org/officeDocument/2006/relationships/hyperlink" Target="https://www.newyorker.com/news/news-desk/katie-hill-is-a-new-kind-of-california-democrat-can-she-help-flip-the-house" TargetMode="External" /><Relationship Id="rId79" Type="http://schemas.openxmlformats.org/officeDocument/2006/relationships/hyperlink" Target="http://www.latimes.com/local/lanow/la-me-benedict-canyon-fire-20180612-story.html" TargetMode="External" /><Relationship Id="rId8" Type="http://schemas.openxmlformats.org/officeDocument/2006/relationships/hyperlink" Target="https://advance.lexis.com/api/document?id=urn:contentItem:5SJJ-7SD1-JBG3-64SF-00000-00&amp;idtype=PID&amp;context=1516831" TargetMode="External" /><Relationship Id="rId80" Type="http://schemas.openxmlformats.org/officeDocument/2006/relationships/hyperlink" Target="https://www.ocregister.com/2018/06/12/southern-california-emergency-room-use-has-actually-risen-after-the-passage-of-obamacare-heres-why/" TargetMode="External" /><Relationship Id="rId81" Type="http://schemas.openxmlformats.org/officeDocument/2006/relationships/hyperlink" Target="http://www.latimes.com/business/autos/la-fi-hy-tesla-job-cuts-20180612-story.html" TargetMode="External" /><Relationship Id="rId82" Type="http://schemas.openxmlformats.org/officeDocument/2006/relationships/hyperlink" Target="https://www.mercurynews.com/2018/06/12/big-surs-southern-route-to-open-in-late-july/" TargetMode="External" /><Relationship Id="rId83" Type="http://schemas.openxmlformats.org/officeDocument/2006/relationships/hyperlink" Target="http://www.sacbee.com/news/politics-government/capitol-alert/article212964894.html" TargetMode="External" /><Relationship Id="rId84" Type="http://schemas.openxmlformats.org/officeDocument/2006/relationships/hyperlink" Target="http://www.latimes.com/politics/essential/la-pol-ca-essential-politics-may-2018-experts-warn-of-voter-fatigue-at-1528764716-htmlstory.html" TargetMode="External" /><Relationship Id="rId85" Type="http://schemas.openxmlformats.org/officeDocument/2006/relationships/hyperlink" Target="https://www.ocregister.com/2018/06/11/looks-like-a-hot-summer-ahead-bringing-with-it-increased-fire-risk/" TargetMode="External" /><Relationship Id="rId86" Type="http://schemas.openxmlformats.org/officeDocument/2006/relationships/hyperlink" Target="https://www.ocregister.com/2018/06/12/new-fire-hydrant-for-water-dropping-helicopters-tested-in-o-c-could-cut-response-times-in-remote-areas/" TargetMode="External" /><Relationship Id="rId87" Type="http://schemas.openxmlformats.org/officeDocument/2006/relationships/hyperlink" Target="mailto:CAtoday@nytimes.com" TargetMode="External" /><Relationship Id="rId88" Type="http://schemas.openxmlformats.org/officeDocument/2006/relationships/header" Target="header16.xml" /><Relationship Id="rId89" Type="http://schemas.openxmlformats.org/officeDocument/2006/relationships/header" Target="header17.xml" /><Relationship Id="rId9" Type="http://schemas.openxmlformats.org/officeDocument/2006/relationships/hyperlink" Target="https://advance.lexis.com/api/document?id=urn:contentItem:3SJD-PCM0-0038-D44W-00000-00&amp;idtype=PID&amp;context=1516831" TargetMode="External" /><Relationship Id="rId90" Type="http://schemas.openxmlformats.org/officeDocument/2006/relationships/footer" Target="footer16.xml" /><Relationship Id="rId91" Type="http://schemas.openxmlformats.org/officeDocument/2006/relationships/footer" Target="footer17.xml" /><Relationship Id="rId92" Type="http://schemas.openxmlformats.org/officeDocument/2006/relationships/header" Target="header18.xml" /><Relationship Id="rId93" Type="http://schemas.openxmlformats.org/officeDocument/2006/relationships/footer" Target="footer18.xml" /><Relationship Id="rId94" Type="http://schemas.openxmlformats.org/officeDocument/2006/relationships/hyperlink" Target="https://advance.lexis.com/api/document?collection=news&amp;id=urn:contentItem:3SJD-PCM0-0038-D44W-00000-00&amp;context=1516831" TargetMode="External" /><Relationship Id="rId95" Type="http://schemas.openxmlformats.org/officeDocument/2006/relationships/header" Target="header19.xml" /><Relationship Id="rId96" Type="http://schemas.openxmlformats.org/officeDocument/2006/relationships/header" Target="header20.xml" /><Relationship Id="rId97" Type="http://schemas.openxmlformats.org/officeDocument/2006/relationships/footer" Target="footer19.xml" /><Relationship Id="rId98" Type="http://schemas.openxmlformats.org/officeDocument/2006/relationships/footer" Target="footer20.xml" /><Relationship Id="rId99" Type="http://schemas.openxmlformats.org/officeDocument/2006/relationships/header" Target="header21.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Knowing Noreen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183793792</vt:lpwstr>
  </property>
  <property fmtid="{D5CDD505-2E9C-101B-9397-08002B2CF9AE}" pid="3" name="LADocCount">
    <vt:i4>32</vt:i4>
  </property>
  <property fmtid="{D5CDD505-2E9C-101B-9397-08002B2CF9AE}" pid="4" name="UserPermID">
    <vt:lpwstr>urn:user:PA190589899</vt:lpwstr>
  </property>
</Properties>
</file>