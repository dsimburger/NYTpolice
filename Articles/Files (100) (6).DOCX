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1:31:00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183793692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 ‘Better’ Flu Season? letters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Rebel Rifts On Island Confound Philippines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Senate Democrats Block G.O.P. Police Bill, Calling It Inadequate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'Better' Flu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Overrun by Crime, Oakland Looks to Make Allies in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Officers Had Protesters Cornered. Then They Used Tear Gas.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Challenge for Baltimore Mayor: Reining in Both Crime and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Senate Democrats Block Republican Police-Reform Bill, Citing It as Inadequate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Will the Policing Push Go Anywhere? On Politics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Concern Over a Shrinking Police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Battling Sudan 's Bombs With Videos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Acquittals Would Not Necessarily End Officers' Legal Peril in Sean Bell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Striking New Tone a Priority for Lynch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Court Is Asked to Hold Pentagon to Its Promise to Comply With Gun Laws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Protests Intensify in Puerto Rico As Navy Resumes Bombing Drills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Pete Buttigieg Promises Range of Reforms to Address Systemic Racism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After Protests, Politicians Reconsider Police Budgets and Discipline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As Protesters March On, Calls to Redefine Policing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Buttigieg Pledges Reforms To Fight Systemic Racism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For West Berlin, Is Socialist-Green Rule Coming?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IDEAS &amp; TRENDS; A Jury's Trials: Will Memories of Riots Influence a Verdict?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 Surprise, Witness Says Officer Bragged About Louima Torture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100 JAIL GUARDS REPORTEDLY QUIT EMERGENCY UNIT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My Life Under Mississippi 's Racist Flag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No Indictment For Officer In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Goodbye to a Symbol That Told Black Americans to ‘Know Your Place’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Pride Said Gay Cops Aren’t Welcome. Then Came the Backlash.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Storm Clouds Under the Rainbow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Minneapolis Police Chief Forced Out After Fatal Shooting of Australian Woman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Cities Sue Over Pentagon’s Failure to Report Crimes to Gun Database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GIULIANI APPOINTS JAIL SYSTEM CHIEF TO LEAD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2 Omaha Officers Charged in Assault Of Mentally Ill Man Who Later Died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City Minorities More Likely To Be Frisked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George Floyd, Defunding, Stock Rally: Your Monday Evening Briefing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These Top Democrats Go Further Than Biden on Diverting Police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Obama Puts Focus on Police Success in Struggling City in New Jersey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Fatal Clashes in Haiti Slum After Child's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THE ELIAN GONZALEZ CASE: THE TACTICS; Debate Over a Decision To Seize the Boy by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National Briefing Midwest: Michigan : U.S. Attorney Reviews Detroit Cases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AFTER THE RIOTS; Judge Sets Los Angeles for Retrial Of Officer in Rodney King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50 Years Ago, Police Fired on Students at a Historically Black College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Biden Walks a Tightrope as Top Democrats Push to Divert Police Funds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Campaign to Prevent Violent Traffic Stops Tells Drivers to Keep Cool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New Jersey Campaign to Defuse Traffic Stops Urges Drivers to Keep Cool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Uniformed Officers to Replace Undercover Drug Police This Weekend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Trump Deploys the Full Might of Federal Law Enforcement to Crush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Behind Beating Sentence: Guidelines and Sympathy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4 OFFICERS' TRIAL IN DIALLO'S KILLING MOVED TO ALBANY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CHARGES OF BRUTALITY: THE OVERVIEW; OFFICER CHARGED IN MAN'S TORTURE AT STATION 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Quebec Journal; With Convert's Ardor, Quebecer Embraces Canada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In Chicago’s Crisis of Violence, Some Signs of Hope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Autopsy Suggests Palestinian Teenager Was Burned to Death After Abduction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After Widespread Looting, Curfew Is Moved Up to 8 P.M.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The Tragedy of Baltimore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Destructive Power of Despair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Despair's Destructive Power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Police in New Orleans: Film Noir in Real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Just How Far Will Republican Attacks on Institutions Go? The conversation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Flood of Prisoner Rights Suits Brings Effort to Limit Filings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At Rikers, a Roadblock to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The Tragedy of Baltimore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New York Today: Advice for Fasting New York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5 takeaways from the latest Democratic debate for New York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Democrats Seek to Block G.O.P. Police-Reform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Senate Democrats Plan to Block G.O.P. Police Bill, Stalling Overhaul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Verdict in Los Angeles; NEW YORK GREETS VERDICTS QUIETLY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He’s Remaking Criminal Justice in L.A. But How Far Is Too Far?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The Lightning Rod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In Aftershock of Unrest, Cincinnati Seeks Answers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2 Officers Shot in Louisville Protests Over Breonna Taylor Charging Decision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5 takeaways from the latest Democratic debate for New York mayor.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'I Thought I Was Going to Die,' Minnesota Officer Says of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INSIDE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Bodybuilding Officer Is an Unlikely Suspect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RIOTS IN LOS ANGELES: Justice Department; U.S. May Use 1870 Statutes To Revive Case of 4 Officers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BLUE SHADOWS -- A special report.; Suspicions Swirl Around New Jersey Police Clique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Shirt of Man Who Died in Staten Island Struggle Is Lost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Ann Coulter Says She Will Pull Out of Speech at Berkeley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 Black Driver Was Fatally Shot; a White Officer Faces a Jury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Dinkins and Giuliani Split on Public Safety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Privilege of 'Arrest Without Incident'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C.I.A. RECRUITING ON CAMPUSES: A RESURGENT DEBATE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New Charges for Former Minneapolis Police Officers as Protests Persist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 Had No Choice,’ Minnesota Officer Testifies on Shooting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National Briefing Midwest: Michigan : Police Officers Indicted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St. Louis 's Uneasy Mix of Black, White and Blue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Military Crackdown in Thailand Blunts Protest Against Army Rule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U.S. Advises County Force in Missouri to Mend 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No Charges in Killing of Driver After Chase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Claiming a 'Conflict-Free Life,' Simpson Gets Parole in Robbery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California Today: The Costs of Making Buildings Safer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3 More Charged, Accused of Aiding in Floyd's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Los Angeles Jury Widens Inquiry in Police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Trial Opens for Oklahoma Officer Charged in Fatal Shooting of Black Driver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New York Today: Do I Need Flood Insurance? New York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Ann Coulter Says She Will Pull Out of Speech at Berkeley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Liberties; G.O.P.: Guns Are Scary!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How Massage Therapists in California Are Adapting to the Pandemic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Black Americans Have a Message for Democrats: Not Being Trump Is Not Enough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Black Voters to Democrats: Normal Won't Do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 ‘Better’ Flu Season?; letters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2020 Tuesday 01:01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letters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851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An internist says some of the measures adopted to prevent Covid transmission may help limit the spread of seasonal flu. Also: Diversity in leadership; isolation and the elderly;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mentoring.</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internist says some of the measures adopted to prevent Covid transmission may help limit the spread of seasonal flu. Also: Diversity in leadership; isolation and the elderly;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mentoring.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 “</w:t>
      </w:r>
      <w:hyperlink r:id="rId118" w:history="1">
        <w:r>
          <w:rPr>
            <w:rFonts w:ascii="arial" w:eastAsia="arial" w:hAnsi="arial" w:cs="arial"/>
            <w:i/>
            <w:color w:val="0077CC"/>
            <w:sz w:val="20"/>
            <w:u w:val="single"/>
            <w:shd w:val="clear" w:color="auto" w:fill="FFFFFF"/>
            <w:lang w:val="en-US" w:eastAsia="en-US" w:bidi="ar-SA"/>
          </w:rPr>
          <w:t>Fearing ‘Twindemic,’ Experts Push for Flu Shots</w:t>
        </w:r>
      </w:hyperlink>
      <w:r>
        <w:rPr>
          <w:rFonts w:ascii="arial" w:eastAsia="arial" w:hAnsi="arial" w:cs="arial"/>
          <w:color w:val="000000"/>
          <w:sz w:val="20"/>
          <w:lang w:val="en-US" w:eastAsia="en-US" w:bidi="ar-SA"/>
        </w:rPr>
        <w:t>” (front page, Aug.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article raises appropriate concerns about the need to increase efforts to vaccinate people against seasonal flu, it doesn’t mention several factors that could act to reduce the severity of this year’s flu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marked reduction in air travel should reduce the introduction and spread of the infection, particularly from the Southern to the Northern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although it’s far from perfect, compared to past flu seasons many more people are now wearing masks, washing and sanitizing their hands, avoiding contact with potentially high-touch surfaces and markedly decreasing close person-to-person interactions that act to transmit the flu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these factors can, optimistically, act to mitigate the severity of this year’s flu, as we prepare to enter the season of the “twindemic.”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Lawrence M. Reich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an internist.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Creating Diversity at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 “</w:t>
      </w:r>
      <w:hyperlink r:id="rId118" w:history="1">
        <w:r>
          <w:rPr>
            <w:rFonts w:ascii="arial" w:eastAsia="arial" w:hAnsi="arial" w:cs="arial"/>
            <w:i/>
            <w:color w:val="0077CC"/>
            <w:sz w:val="20"/>
            <w:u w:val="single"/>
            <w:shd w:val="clear" w:color="auto" w:fill="FFFFFF"/>
            <w:lang w:val="en-US" w:eastAsia="en-US" w:bidi="ar-SA"/>
          </w:rPr>
          <w:t>Pushing for Racial Equity in Theater</w:t>
        </w:r>
      </w:hyperlink>
      <w:r>
        <w:rPr>
          <w:rFonts w:ascii="arial" w:eastAsia="arial" w:hAnsi="arial" w:cs="arial"/>
          <w:color w:val="000000"/>
          <w:sz w:val="20"/>
          <w:lang w:val="en-US" w:eastAsia="en-US" w:bidi="ar-SA"/>
        </w:rPr>
        <w:t>” (Arts pages, Aug.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Wading into this conversation is hard for a white writer.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artistic directors in diverse cities like Philadelphia and New York have resigned or been asked to leave to make room for leaders of color.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are swapping white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Black chiefs. Publishing companies and news organizations are having internal investigations to justify removal of old leaders for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America is slowly doing a needed face lift to change the complexion of boards and C-suites.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support Black Lives Matter and all movements to make all levels of society more inclusive. I am not, however, convinced that having leaders “step aside” will be as productive as having leaders “step up” to the challenge of building inclusive organizations. Simply relegating white leaders to the sidelines of discussion does little beyond providing cover for lack of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likely to produce a backlash rather than a partnership. In a few years we will be questioning the absence of institutional memory in organizations that might have benefited from keeping a few of the old guard around, even in different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Diversity is not something you create overnight, nor does it thrive simply because you put a new face at the top. It requires long, hard thinking and planning, and that is the work that needs to happen faster and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Tara Sonenshine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a former under secretary of state for public diplomacy and public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Isolation Hurts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 “</w:t>
      </w:r>
      <w:hyperlink r:id="rId118" w:history="1">
        <w:r>
          <w:rPr>
            <w:rFonts w:ascii="arial" w:eastAsia="arial" w:hAnsi="arial" w:cs="arial"/>
            <w:i/>
            <w:color w:val="0077CC"/>
            <w:sz w:val="20"/>
            <w:u w:val="single"/>
            <w:shd w:val="clear" w:color="auto" w:fill="FFFFFF"/>
            <w:lang w:val="en-US" w:eastAsia="en-US" w:bidi="ar-SA"/>
          </w:rPr>
          <w:t>The Senior Facility Dilemma: Are Visitors Allowed?</w:t>
        </w:r>
      </w:hyperlink>
      <w:r>
        <w:rPr>
          <w:rFonts w:ascii="arial" w:eastAsia="arial" w:hAnsi="arial" w:cs="arial"/>
          <w:color w:val="000000"/>
          <w:sz w:val="20"/>
          <w:lang w:val="en-US" w:eastAsia="en-US" w:bidi="ar-SA"/>
        </w:rPr>
        <w:t>,” by Paula Span (The New Old Age, Science Times, Aug.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read with interest your article about the effects of isolation on elders in nursing facilities during the pandemic. I view my mother’s recent death at age 96 as collateral damage from Covid-19. The lack of visitors during her facility’s shutdown hastened her cognitive decline and her will to live after a fall. The facility where she lived was excellent and the staff was caring and dedicated, but that wasn’t sufficient to compensate for lack of in-person family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we should rethink the trade-off between maximum protection of our elderly from a potentially deadly virus versus providing for their emotional needs at a stage in life when they are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Susan Bennett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Lexington, 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‘Ugly Acts of Subjugation’ by the </w:t>
      </w:r>
      <w:r>
        <w:rPr>
          <w:rFonts w:ascii="arial" w:eastAsia="arial" w:hAnsi="arial" w:cs="arial"/>
          <w:b/>
          <w:i/>
          <w:color w:val="000000"/>
          <w:sz w:val="20"/>
          <w:u w:val="single"/>
          <w:lang w:val="en-US" w:eastAsia="en-US" w:bidi="ar-SA"/>
        </w:rPr>
        <w:t>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 “</w:t>
      </w:r>
      <w:hyperlink r:id="rId118" w:history="1">
        <w:r>
          <w:rPr>
            <w:rFonts w:ascii="arial" w:eastAsia="arial" w:hAnsi="arial" w:cs="arial"/>
            <w:i/>
            <w:color w:val="0077CC"/>
            <w:sz w:val="20"/>
            <w:u w:val="single"/>
            <w:shd w:val="clear" w:color="auto" w:fill="FFFFFF"/>
            <w:lang w:val="en-US" w:eastAsia="en-US" w:bidi="ar-SA"/>
          </w:rPr>
          <w:t>Video Shatters Public’s Image of Hoops Cop</w:t>
        </w:r>
      </w:hyperlink>
      <w:r>
        <w:rPr>
          <w:rFonts w:ascii="arial" w:eastAsia="arial" w:hAnsi="arial" w:cs="arial"/>
          <w:color w:val="000000"/>
          <w:sz w:val="20"/>
          <w:lang w:val="en-US" w:eastAsia="en-US" w:bidi="ar-SA"/>
        </w:rPr>
        <w:t>” (front page, Aug.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for this important portrait of Officer Bobby White, who gained national attention for playing basketball with local youths. As an organization that offers training programs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youths and parents, we often see law enforcement officers who are positive when children are compliant and grateful.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when officers can’t get immediate compliance that you see their true mettle. Officers who commit ugly acts of subjugation to obtain deference to their authority reveal to youth that questioning authority often leads to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assertion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White may have acted like a mentor to young boys in Gainesville, Fla. But it appears that he and many of his colleagues were trained to assume deference and rely upon arrest, handcuffs, threats and violence to get it. That means there’s always the chance they will revert to that training in any given situation, exactly as Officer White did in the second video, and no amount of basketball playing will improve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Lisa Thurau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Cambridge, Mass.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is the founder and executive director of Strategies for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flu patient awaited treatment in a surge tent outside the emergency room of Lehigh Valley Hospital in Pennsylvania during the 2017-18 flu season. (PHOTOGRAPH BY Joshua Bright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Rebel Rifts On Island Confound Philippines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2013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FLOYD WHALEY</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MANILA -- In August 2011, President Benigno S. Aquino III flew secretly to Tokyo to meet with the leader of the Philippines' largest Muslim separatist group. The meeting, with the chairman of the Moro Islamic Liberation Front, Al Haj Murad Ebrahim, led to a landmark October 2012 framework agreement for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year since, Mr. Aquino has received a rough reminder that the quest for peace in the southern Philippine island of Mindanao, one that goes back more than a century, remains as difficult as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recent fighting, in Zamboanga, began last Monday when several hundred armed members of the Moro National Liberation Front, a rebel group that was not included in the 2012 peace deal, entered the port city by sea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declared an independent Islamic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attack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army, the rebels took hostages and retreated to the poor Muslim areas outside the city, where on Sunday they were fighting house to house with the security forces. Officials said that nearly 100 rebels had been killed or captured, and that many had cast off their military fatigues in an effort to blend into the civilian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all, more than 50 people have been killed, and nearly 70,000 displaced, in the battles during the past week between the military and the rebels,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fighting is not the first major challenge to the 2012 peace deal. In February, more than 100 armed men traveled by boat from the southern Philippines to the nearby Malaysian state of Sabah, on the island of Borneo, and claimed the area for descendants of the Sultanate of Sulu, which controlled the area in the 1800s. The incursion killed more than 60 people, escalated into the most serious security threat in Malaysia in more than a decade and strained relations with the Philippines.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these high-profile episodes, Mindanao faces grinding, almost daily violence, including kidnappings, banditry, summary executions and roadside bombs.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June 1 and Aug. 15, there were 61 incidents in Mindanao related to Muslim insurgency groups, according to a report by Pacific Strategies and Assessments, a risk-mitigation firm in Manila. That was double the average since August 2009,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included a bombing that killed nine people and wounded at least 50 in the city of Cagayan de Oro on July 26 and a roadside bomb that killed eight and injured 30 near Cotabato City on Aug.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root of the problem is a belief by many Muslims in the southern part of the country that Christians in the north have oppressed them and exploited their resources. Well-armed Muslim clans have fought government forces since the American military quelled the Moro insurrectionists in 1899, when the Philippines was under colonial rule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Every government in Manila since independence in 1946 has struggled to bring peace to Mindanao.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peace deal is complicated by factionalism, with ancient roots, among the political and rebel organizations involved, said Ramon C. Casiple, executive director of the Institute for Political and Electoral Reform in Manila.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power structure of the clans and tribes transcends the power of the political groups,'' Mr. Casiple said. ''Whatever group they are aligned with, their allegiance is to their clan.''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the Manila government must deal with a complex web of myriad groups -- either through negotiations 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 that have repeatedly changed alliances based on clan loyalties or charismatic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Moro Islamic Liberation Front, which signed last year's deal, was originally a splinter group of the Moro National Liberation Front, a faction of which is now fighting in Zamboanga.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Fighting that broke out last week on the nearby island of Basilan was touched off by two other splinter groups: Abu Sayyaf, which has been linked to Al Qaeda, and the Bangsamoro Islamic Freedom Fighters.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another breakaway group, the Khilafah Islamiyah Movement, in the July and August bombings. A splinter group of the Sultunate of Sulu launched the February incursion into Malaysia.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sought to bring other groups into the talks that led to the peace deal with the Moro Islamic Liberation Front. The goal, peace negotiators said, was to forge an umbrella agreement that would create a lasting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clearly has not happened. The group fighting in Zamboanga has said part of its motivation was opposition to the 2012 deal, which its leaders feel undercut a previous agreement with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fighting is not likely to derail the peace deal, said Richard C. Jacobson, the Philippines country director for Pacific Strategies and Assessments, but it will make it harder to put the power-sharing part of the agreement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that deal, the Moro Islamic Liberation Front is to have greater autonomy to handle security in the areas where it operates. This will include dealing with rival groups and with organizations committed to armed struggle for an independent Islamic state in Mindanao.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are in power, how will the Moro Islamic Liberation Front handle a situation like we are seeing now in Zamboanga City?'' Mr. Jacobson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peace deal also includes a wealth-sharing agreement stipulating that 75 percent of the tax revenue from metallic minerals mined in the region will stay in Mindanao. In addition, 50 percent of the taxes collected from fossil fuels developed in the region will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this influx of revenue is managed is a key consideration for peace in the region, Mr. Jacobson said. He said that the region had weak government institutions in areas like law enforcement, education and health care, and that corruption was a profound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people in these areas don't see improvements, if they don't see results, it gives the armed groups the motivation and opportunity to fill that gap,'' Mr. Jacobson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Casiple said that even if the peace agreement was successfully put into practice, security would continue to be challenged by the thousands of unregistered weapons that were acquired in decades of insurgency in the region.</w:t>
      </w:r>
    </w:p>
    <w:p>
      <w:pPr>
        <w:keepNext w:val="0"/>
        <w:spacing w:before="240" w:after="0" w:line="260" w:lineRule="atLeast"/>
        <w:ind w:left="0" w:right="0" w:firstLine="0"/>
        <w:jc w:val="left"/>
        <w:rPr>
          <w:lang w:val="en-US" w:eastAsia="en-US" w:bidi="ar-SA"/>
        </w:rPr>
      </w:pPr>
      <w:r>
        <w:rPr>
          <w:lang w:val="en-US" w:eastAsia="en-US" w:bidi="ar-SA"/>
        </w:rPr>
        <w:br/>
      </w:r>
      <w:hyperlink r:id="rId126" w:history="1">
        <w:r>
          <w:rPr>
            <w:rFonts w:ascii="arial" w:eastAsia="arial" w:hAnsi="arial" w:cs="arial"/>
            <w:i/>
            <w:color w:val="0077CC"/>
            <w:sz w:val="20"/>
            <w:u w:val="single"/>
            <w:shd w:val="clear" w:color="auto" w:fill="FFFFFF"/>
            <w:lang w:val="en-US" w:eastAsia="en-US" w:bidi="ar-SA"/>
          </w:rPr>
          <w:t>http://www.nytimes.com/2013/09/16/world/asia/rebel-rifts-on-island-confound-philippines.html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661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Philippine soldier on Sunday in an area retaken from Muslim rebels in Zamboanga on Mindanao, a southern island. At left, villagers were evacuated on Friday during a week of fighting. (PHOTOGRAPHS BY DENNIS M. SABANGAN/EUROPEAN PRESSPHOTO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TED ALJIBE/AGENCE FRANCE-PRESSE -- GETTY IMAGES) MAP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Senate Democrats Block G.O.P.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Bill, Calling It Inadequate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 23:44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vote reflected the waning likelihood that Congress would be able to reach an election-year compromise on legislation to address racial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vote reflected the waning likelihood that Congress would be able to reach an election-year compromise on legislation to address racial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Senate Democrats on Wednesday blocked a narrow Republican bill to incentivize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their tactics, refusing even to open debate on a measure they denounced as an insufficient and irredeemably flawed answer to the problem of </w:t>
      </w:r>
      <w:hyperlink r:id="rId134" w:history="1">
        <w:r>
          <w:rPr>
            <w:rFonts w:ascii="arial" w:eastAsia="arial" w:hAnsi="arial" w:cs="arial"/>
            <w:i/>
            <w:color w:val="0077CC"/>
            <w:sz w:val="20"/>
            <w:u w:val="single"/>
            <w:shd w:val="clear" w:color="auto" w:fill="FFFFFF"/>
            <w:lang w:val="en-US" w:eastAsia="en-US" w:bidi="ar-SA"/>
          </w:rPr>
          <w:t>systemic racism in law enforcement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vote, 55 to 45, was a setback in the effort to pass legislation this year to address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amid a </w:t>
      </w:r>
      <w:hyperlink r:id="rId134" w:history="1">
        <w:r>
          <w:rPr>
            <w:rFonts w:ascii="arial" w:eastAsia="arial" w:hAnsi="arial" w:cs="arial"/>
            <w:i/>
            <w:color w:val="0077CC"/>
            <w:sz w:val="20"/>
            <w:u w:val="single"/>
            <w:shd w:val="clear" w:color="auto" w:fill="FFFFFF"/>
            <w:lang w:val="en-US" w:eastAsia="en-US" w:bidi="ar-SA"/>
          </w:rPr>
          <w:t>groundswell of public sentiment</w:t>
        </w:r>
      </w:hyperlink>
      <w:r>
        <w:rPr>
          <w:rFonts w:ascii="arial" w:eastAsia="arial" w:hAnsi="arial" w:cs="arial"/>
          <w:color w:val="000000"/>
          <w:sz w:val="20"/>
          <w:lang w:val="en-US" w:eastAsia="en-US" w:bidi="ar-SA"/>
        </w:rPr>
        <w:t xml:space="preserve"> in favor of overhauling law enforcement. The Democratic-led House is set on Thursday to pass its own sprawling legislation, but Senate Republican leaders have said they will not take up that measure, setting the stage for a bitter stalemate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Expressing their deep opposition to the bill, Democrats demanded on Tuesday that Republicans negotiate a more expansive package that both parties could support, citing the opposition of dozens of civil rights groups to the measure as drafted and arguing that it was an unacceptable starting point for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Kamala Harris, Democrat of California, told reporters that Democrats’ decision to block the bill was an effort “to not take crumbs on the table when there is a hunger that America has for real solutions to a very real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movement will not accept anything less than real, real substantial, substantive solutions, which are the solutions we have offered,” Ms. Harris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were livid at Democrats’ refusal to even allow the measure to reach the floor for a debate and accused them of deliberately sinking the bill for political purposes. It would have needed 60 votes to advance in the Senate, where a three-fifths supermajority is necessary for most major action. But only two Democrats, Senators Doug Jones of Alabama and Joe Manchin III of West Virginia, as well as Senator Angus King, independent of Maine, joined Republicans in supporting moving it forward.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don’t think we’re right, make it better. Don’t walk away,” Senator Tim Scott of South Carolina, who </w:t>
      </w:r>
      <w:hyperlink r:id="rId134" w:history="1">
        <w:r>
          <w:rPr>
            <w:rFonts w:ascii="arial" w:eastAsia="arial" w:hAnsi="arial" w:cs="arial"/>
            <w:i/>
            <w:color w:val="0077CC"/>
            <w:sz w:val="20"/>
            <w:u w:val="single"/>
            <w:shd w:val="clear" w:color="auto" w:fill="FFFFFF"/>
            <w:lang w:val="en-US" w:eastAsia="en-US" w:bidi="ar-SA"/>
          </w:rPr>
          <w:t>spearheaded the legislation</w:t>
        </w:r>
      </w:hyperlink>
      <w:r>
        <w:rPr>
          <w:rFonts w:ascii="arial" w:eastAsia="arial" w:hAnsi="arial" w:cs="arial"/>
          <w:color w:val="000000"/>
          <w:sz w:val="20"/>
          <w:lang w:val="en-US" w:eastAsia="en-US" w:bidi="ar-SA"/>
        </w:rPr>
        <w:t>, said before the vote. He urged Democrats to support advancing the bill “so that we have an opportunity to deal with this very real threat to the America that is civil, that is balanced.”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opportunity to say 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measure failed, a visibly frustrated Mr. Scott returned and delivered extended remarks, saying that he had offered to give Democrats as many as 20 votes on proposed modifications to his bill that they were demanding, but that they had refused to accept. Privately, Democrats noted that revising the bill would have also required the approval of 60 senators, a threshold they feared they would not be able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going forward and getting what you want now, they’ve decided to punt this ball until the election,” Mr. Scott said of Democrats. “You know why? Because they believe the polls reflect a 15-point deficit on our side, therefore they can get the bill they want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actual problem is not what is being offered, it is who is offering it,” 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Scott left the floor, senators who had gathered there to hear him speak stood to applaud him. One of them, Senator Tim Kaine, Democrat of Virginia, who said he had come to listen to Mr. Scott in appreciation of his work, launched into his own impassioned speech, denying that the outcome had been politically driven.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a stiff charge,” Mr. Kaine said. “I voted not on the ‘what’ and not on the ‘who.’ I voted on the ‘how.’ We tried it the wrong way. Let’s try it the right 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Republican bill would encourage state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their practices, including penalizing departments that do not require the use of body cameras and limiting the use of chokeholds. It would not alter the </w:t>
      </w:r>
      <w:hyperlink r:id="rId134" w:history="1">
        <w:r>
          <w:rPr>
            <w:rFonts w:ascii="arial" w:eastAsia="arial" w:hAnsi="arial" w:cs="arial"/>
            <w:i/>
            <w:color w:val="0077CC"/>
            <w:sz w:val="20"/>
            <w:u w:val="single"/>
            <w:shd w:val="clear" w:color="auto" w:fill="FFFFFF"/>
            <w:lang w:val="en-US" w:eastAsia="en-US" w:bidi="ar-SA"/>
          </w:rPr>
          <w:t>qualified immunity doctrine</w:t>
        </w:r>
      </w:hyperlink>
      <w:r>
        <w:rPr>
          <w:rFonts w:ascii="arial" w:eastAsia="arial" w:hAnsi="arial" w:cs="arial"/>
          <w:color w:val="000000"/>
          <w:sz w:val="20"/>
          <w:lang w:val="en-US" w:eastAsia="en-US" w:bidi="ar-SA"/>
        </w:rPr>
        <w:t xml:space="preserve"> that shields officers from lawsuits or place new federal restrictions on the use of 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measure that the House will consider on Thursday, </w:t>
      </w:r>
      <w:hyperlink r:id="rId134" w:history="1">
        <w:r>
          <w:rPr>
            <w:rFonts w:ascii="arial" w:eastAsia="arial" w:hAnsi="arial" w:cs="arial"/>
            <w:i/>
            <w:color w:val="0077CC"/>
            <w:sz w:val="20"/>
            <w:u w:val="single"/>
            <w:shd w:val="clear" w:color="auto" w:fill="FFFFFF"/>
            <w:lang w:val="en-US" w:eastAsia="en-US" w:bidi="ar-SA"/>
          </w:rPr>
          <w:t xml:space="preserve">the most aggressive intervention into </w:t>
        </w:r>
      </w:hyperlink>
      <w:hyperlink r:id="rId13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that lawmakers have proposed in recent memory, would in effect eliminate qualified immunity, make it easier to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restrict the use of lethal force and aim to force departments to eliminate the use of chokeholds.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Wednesday’s vote did not foreclose the possibility of reviving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measure. Senator </w:t>
      </w:r>
      <w:hyperlink r:id="rId134" w:history="1">
        <w:r>
          <w:rPr>
            <w:rFonts w:ascii="arial" w:eastAsia="arial" w:hAnsi="arial" w:cs="arial"/>
            <w:i/>
            <w:color w:val="0077CC"/>
            <w:sz w:val="20"/>
            <w:u w:val="single"/>
            <w:shd w:val="clear" w:color="auto" w:fill="FFFFFF"/>
            <w:lang w:val="en-US" w:eastAsia="en-US" w:bidi="ar-SA"/>
          </w:rPr>
          <w:t>Mitch McConnell</w:t>
        </w:r>
      </w:hyperlink>
      <w:r>
        <w:rPr>
          <w:rFonts w:ascii="arial" w:eastAsia="arial" w:hAnsi="arial" w:cs="arial"/>
          <w:color w:val="000000"/>
          <w:sz w:val="20"/>
          <w:lang w:val="en-US" w:eastAsia="en-US" w:bidi="ar-SA"/>
        </w:rPr>
        <w:t>, Republican of Kentucky and the majority leader, used a procedural maneuver that would allow him to bring it up again in the future, changing his vote from “yes” to “no” so he could later call for its reconsideration. But a flurry of private bipartisan talks to strike a deal on the issue had not borne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Senator Kamala Harris said the movement for racial justice demanded substantive solutions. (PHOTOGRAPH BY AL DRAGO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A 'Better' Flu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26,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26; LETTERS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internist says some of the measures adopted to prevent Covid transmission may help limit the spread of seasonal flu. Also: Diversity in leadership; isolation and the elderly;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mentoring.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the Editor: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 ''Fearing 'Twindemic,' Experts Push for Flu Shots'' (front page, Aug.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article raises appropriate concerns about the need to increase efforts to vaccinate people against seasonal flu, it doesn't mention several factors that could act to reduce the severity of this year's flu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marked reduction in air travel should reduce the introduction and spread of the infection, particularly from the Southern to the Northern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Additionally, although it's far from perfect, compared to past flu seasons many more people are now wearing masks, washing and sanitizing their hands, avoiding contact with potentially high-touch surfaces and markedly decreasing close person-to-person interactions that act to transmit the flu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these factors can, optimistically, act to mitigate the severity of this year's flu, as we prepare to enter the season of the ''twindemic.''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Lawrence M. ReichNew YorkThe writer is an internist.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Diversity at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 ''Pushing for Racial Equity in Theater'' (Arts pages, Aug.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Wading into this conversation is hard for a white writer.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artistic directors in diverse cities like Philadelphia and New York have resigned or been asked to leave to make room for leaders of color.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are swapping white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Black chiefs. Publishing companies and news organizations are having internal investigations to justify removal of old leaders for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Corporate America is slowly doing a needed face lift to change the complexion of boards and C-suites.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support Black Lives Matter and all movements to make all levels of society more inclusive. I am not, however, convinced that having leaders ''step aside'' will be as productive as having leaders ''step up'' to the challenge of building inclusive organizations. Simply relegating white leaders to the sidelines of discussion does little beyond providing cover for lack of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likely to produce a backlash rather than a partnership. In a few years we will be questioning the absence of institutional memory in organizations that might have benefited from keeping a few of the old guard around, even in different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Diversity is not something you create overnight, nor does it thrive simply because you put a new face at the top. It requires long, hard thinking and planning, and that is the work that needs to happen faster and more effectively.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Tara SonenshineWashingtonThe writer is a former under secretary of state for public diplomacy and public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Isolation Hurts the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 ''The Senior Facility Dilemma: Are Visitors Allowed?,'' by Paula Span (The New Old Age, Science Times, Aug.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read with interest your article about the effects of isolation on elders in nursing facilities during the pandemic. I view my mother's recent death at age 96 as collateral damage from Covid-19. The lack of visitors during her facility's shutdown hastened her cognitive decline and her will to live after a fall. The facility where she lived was excellent and the staff was caring and dedicated, but that wasn't sufficient to compensate for lack of in-person family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we should rethink the trade-off between maximum protection of our elderly from a potentially deadly virus versus providing for their emotional needs at a stage in life when they are most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Susan BennettLexington, 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'Ugly Acts of Subjugation' by the </w:t>
      </w:r>
      <w:r>
        <w:rPr>
          <w:rFonts w:ascii="arial" w:eastAsia="arial" w:hAnsi="arial" w:cs="arial"/>
          <w:b/>
          <w:i/>
          <w:color w:val="000000"/>
          <w:sz w:val="20"/>
          <w:u w:val="single"/>
          <w:lang w:val="en-US" w:eastAsia="en-US" w:bidi="ar-SA"/>
        </w:rPr>
        <w:t>Police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 ''Video Shatters Public's Image of Hoops Cop'' (front page, Aug.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 you for this important portrait of Officer Bobby White, who gained national attention for playing basketball with local youths. As an organization that offers training programs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youths and parents, we often see law enforcement officers who are positive when children are compliant and grateful.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it's when officers can't get immediate compliance that you see their true mettle. Officers who commit ugly acts of subjugation to obtain deference to their authority reveal to youth that questioning authority often leads to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assertion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White may have acted like a mentor to young boys in Gainesville, Fla. But it appears that he and many of his colleagues were trained to assume deference and rely upon arrest, handcuffs, threats and violence to get it. That means there's always the chance they will revert to that training in any given situation, exactly as Officer White did in the second video, and no amount of basketball playing will improve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Lisa ThurauCambridge, Mass.The writer is the founder and executive director of Strategies for Youth.</w:t>
      </w:r>
    </w:p>
    <w:p>
      <w:pPr>
        <w:keepNext w:val="0"/>
        <w:spacing w:before="240" w:after="0" w:line="260" w:lineRule="atLeast"/>
        <w:ind w:left="0" w:right="0" w:firstLine="0"/>
        <w:jc w:val="left"/>
        <w:rPr>
          <w:lang w:val="en-US" w:eastAsia="en-US" w:bidi="ar-SA"/>
        </w:rPr>
      </w:pPr>
      <w:r>
        <w:rPr>
          <w:lang w:val="en-US" w:eastAsia="en-US" w:bidi="ar-SA"/>
        </w:rPr>
        <w:br/>
      </w:r>
      <w:hyperlink r:id="rId142" w:history="1">
        <w:r>
          <w:rPr>
            <w:rFonts w:ascii="arial" w:eastAsia="arial" w:hAnsi="arial" w:cs="arial"/>
            <w:i/>
            <w:color w:val="0077CC"/>
            <w:sz w:val="20"/>
            <w:u w:val="single"/>
            <w:shd w:val="clear" w:color="auto" w:fill="FFFFFF"/>
            <w:lang w:val="en-US" w:eastAsia="en-US" w:bidi="ar-SA"/>
          </w:rPr>
          <w:t>https://www.nytimes.com/2020/08/25/opinion/letters/flu-coronavirus.html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flu patient awaited treatment in a surge tent outside the emergency room of Lehigh Valley Hospital in Pennsylvania during the 2017-18 flu season. (PHOTOGRAPH BY Joshua Bright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Overrun by Crime, Oakland Looks to Make Allies in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2013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NORIMITSU ONISHI</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OAKLAND, Calif. -- Over the next several months, this city just across the bay from San Francisco will be partitioned into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 from its current two. The smaller districts, according to a new plan, will each be led by a powerful captain who will be held accountable for crime reduction in regular meetings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equally important will be the captain's focus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area, the theory goes, the captain will be able to reach out to more community leaders in a city with a long, troubled history between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especially in black and Hispanic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do it by themselves,'' said Capt. Steven Tull, the commander of one of the first two districts scheduled to be created on March 16, speaking at a station in a high-crime area of East Oakland. ''The community must really be engaged because sometimes the community might have solutions, they might have ideas and we need to respect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last year, Oakland barely avoided becoming the first city in the nation to lose control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federal authorities. Understaffed and demoralized,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still struggling to quell a crime surge that has angered residents and community leaders and turned Oakland into the most violent city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city leaders say that changes like the one Captain Tull is overseeing, as well as others ahead, might signal the start of a turnaround. A powerful independent director, who will have the authority to fire the department chief and make budget decisions, is expected to start overseeing the force this month. In addition, a leading authority on urban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William J. Bratton, toured Oakland last week as the department's new consultant. Mr. Bratton served as New York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the mid-1990s and as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the 2000s.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 director and Mr. Bratton will face a department with deep-rooted problems. The force has dwindled to 611 officers from a peak of 837 in 2009 as a result of budget cutting caused by a housing crisis and other financial problems facing the city. Mayor Jean Quan pledged in her recent State of the City address to restore the force to its full strength by hiring 200 officers over the next five years, but acknowledged that would require ''an absolutely amazing boom'' in the city's coffers.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turned to outside help not only for the department's reorganization but for more basic services, as well. California Highway Patrol officers were deployed late last year by Gov. Jerry Brown to help the beleaguered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officers continue to make the rounds in this city's most troubled neighborhoods and blocks. With little prospect of an immediate increase in its force, Oakland recently also secured help from Alameda, its county sheriff's department, to patrol its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so understaffed we're just going from emergency to emergency,'' said Sgt. Christopher Bolton, the chief of staff to Chief Howard Jordan of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''Without the patrol by the C.H.P. and Alameda County, we wouldn't have any presence in many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young and midcareer officers have been leaving for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''Morale is at the lowest ebb it's ever been,'' said Sgt. Barry Donelan, the president of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homeowners have pooled resources to hire private security firms to patrol neighborhoods. In black and Hispanic neighborhoods, some church leaders, like Bishop Bob Jackson of the Acts Full Gospel Church, have called on the city to declare a state of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perpetrators are aware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understaffed and that they're not really 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patrol the city,'' said Mr. Jackson, who keeps a map of Oakland and the latest crime statistics in the office at his sprawling church. ''So crime just escalates because you literally can get away with the crime of murder in the city of Oakland.''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Oakland, a city of 396,000 residents, there were 126 murders in 2012, a 22 percent increase from the year before, according to the department. Rapes rose by 20 percent, robberies by 24 percent, and burglaries by 43 percent. Officers made 10 percent fewer arrests last year than in 2011, and 46 percent fewer compared to 2009, the year before the force began shrinking.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has also been struggling for years to carry out court-ordered reforms as part of the settlement of a decade-old civil rights lawsuit. In 2003, 119 residents successfully sued the city for $11 million, accusing four officers known as the Riders of brutalizing suspects and planting evidence. As part of his decision, Judge Thelton Henderson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mandated that the department implement a series of changes within five years to prevent future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independent monitor who has been overseeing the changes on behalf of the judge said in a recent report that the department was slipping behind in two critical areas: supervisors' assessment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subordinates and officers' cooperation in reporting misconduct by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Dissatisfied with the pace of progress, however, Judge Henderson threatened last year to put the department under federal receivership. The judge decided instead to create a position that he called independent compliance director, filled by a person who would exercise broad authority over the force until reforms were fully implemented. Last week, Judge Henderson designated as director Thomas Frazier,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consultant who was Baltimore's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who wrote a critical report last year on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handling of the 2011 Occupy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compliance director is as close to a federal receivership as we could get,'' said John Burris, a lawyer who was involved in the original lawsuit and who also pushed for a federal takeover last year. ''What was important was that the compliance director would have the authority to hire and fire the chief, and move any of his command people if they weren't working up to snuff.''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Wasserman,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consultant working with Mr. Bratton, said a priority for the department should be to improve relations with the community. In addition to creating districts headed by captains, he has proposed that community representatives become involved in training officers at the academy, as well as in the hiring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have a lot of interaction and dialogue, and these things have not happened in Oakland,'' Mr. Wasserman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his first news conference here last week, Mr. Bratton said he would immediately focus on improving the department's crime data collection system. Declaring that ''this is a very winnable situation here in Oakland,'' he said he wanted crime reduction within three months, especially in homicides, robberies and burglaries.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Quan and Chief Jordan have said that the appointment of the independent director and the arrival of high-profile consultants were a step in the right direction. Others like Lynette McElhaney, a city councilwoman, were more skeptical, saying that the increasing layers of authority would sow confusion.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citizens have been asking me,'' she said, '' 'How many chiefs does it take to arrest a thug?' ''</w:t>
      </w:r>
    </w:p>
    <w:p>
      <w:pPr>
        <w:keepNext w:val="0"/>
        <w:spacing w:before="240" w:after="0" w:line="260" w:lineRule="atLeast"/>
        <w:ind w:left="0" w:right="0" w:firstLine="0"/>
        <w:jc w:val="left"/>
        <w:rPr>
          <w:lang w:val="en-US" w:eastAsia="en-US" w:bidi="ar-SA"/>
        </w:rPr>
      </w:pPr>
      <w:r>
        <w:rPr>
          <w:lang w:val="en-US" w:eastAsia="en-US" w:bidi="ar-SA"/>
        </w:rPr>
        <w:br/>
      </w:r>
      <w:hyperlink r:id="rId150" w:history="1">
        <w:r>
          <w:rPr>
            <w:rFonts w:ascii="arial" w:eastAsia="arial" w:hAnsi="arial" w:cs="arial"/>
            <w:i/>
            <w:color w:val="0077CC"/>
            <w:sz w:val="20"/>
            <w:u w:val="single"/>
            <w:shd w:val="clear" w:color="auto" w:fill="FFFFFF"/>
            <w:lang w:val="en-US" w:eastAsia="en-US" w:bidi="ar-SA"/>
          </w:rPr>
          <w:t>http://www.nytimes.com/2013/03/11/us/to-cut-crime-oakland-to-reduce-size-of-</w:t>
        </w:r>
      </w:hyperlink>
      <w:hyperlink r:id="rId150" w:history="1">
        <w:r>
          <w:rPr>
            <w:rFonts w:ascii="arial" w:eastAsia="arial" w:hAnsi="arial" w:cs="arial"/>
            <w:b/>
            <w:i/>
            <w:color w:val="0077CC"/>
            <w:sz w:val="20"/>
            <w:u w:val="single"/>
            <w:shd w:val="clear" w:color="auto" w:fill="FFFFFF"/>
            <w:lang w:val="en-US" w:eastAsia="en-US" w:bidi="ar-SA"/>
          </w:rPr>
          <w:t>police</w:t>
        </w:r>
      </w:hyperlink>
      <w:hyperlink r:id="rId150" w:history="1">
        <w:r>
          <w:rPr>
            <w:rFonts w:ascii="arial" w:eastAsia="arial" w:hAnsi="arial" w:cs="arial"/>
            <w:i/>
            <w:color w:val="0077CC"/>
            <w:sz w:val="20"/>
            <w:u w:val="single"/>
            <w:shd w:val="clear" w:color="auto" w:fill="FFFFFF"/>
            <w:lang w:val="en-US" w:eastAsia="en-US" w:bidi="ar-SA"/>
          </w:rPr>
          <w:t>-districts.html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2" style="position:absolute;z-index:2516695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of a shootout in East Oakland this month. Understaffed,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struggling to quell a crime surge that has made Oakland California's most violent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Jean Quan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month. She pledged to hire more officers over the next five years. (PHOTOGRAPHS BY JIM WILSON/THE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Howard Jordan, left, and William J. Bratton, a consultant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Oakland on Wednesday. (PHOTOGRAPH BY CARLOS AVILA GONZALEZ/SAN FRANCISCO CHRONICLE,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Officers Had Protesters Cornered. Then They Used Tear Gas.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Christoph Koettl, Nilo Tabrizy, Muyi Xiao, Natalie Reneau and Drew Jordan</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Trapped on the side of a highway in downtown Philadelphia, surrounded by tear gas. This was how a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began peacefully was ended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minutes later. Protests have spread across the U.S. after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in some cases, rather than de-escalating, officers responded with force, in violation of their own guidelines on crowd control and the use of less-than-lethal weapons. That was the case at the protest in Philadelphia, which was documented from all angles by protesters, journalists and even helicopters. This wealth of evidence presents a detailed picture of how crowd-control tactics -- in this case, with pepper spray and tear gas -- can be misused or even abused, causing injuries and inflaming tensions even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Disruptive, but Peaceful, Protest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Monday, June 1, the third day of demonstrations in Philadelphia. More than a thousand protesters begin marching. Shortly before 5 p.m., some of them enter the I-676 highway. They're disrupting traffic on a major road, and some are vandalizing the area, giving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cause to intervene. But there aren't any signs of violence. The protesters move toward a tunnel, and soon, two SWAT teams arrive at the front and rear of the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aim is to clear the road and to assist a state trooper who's also at the scene.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claim the trooper was trapped in his car and threatened by protesters. But his vehicle is empty, and the car's dash-cam footage, released several weeks later, shows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traffic refers to the protesters as ''peaceful.''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''Looks like they're all moving eastbound toward traffic. All this traffic is stopped. Again, they're peaceful, just walking eastbound.''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trooper had actually been able to leave freely and join the SWAT team, contradicting accounts by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footage shows one marcher spray-painting the empty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SWAT team comes in from the east side through the tunnel. People panic, and the situation escalates, as seen from the ground and overhead. Part of the SWAT team pushes the marchers out of the tunnel using pepper spray. Officers target people walking away from them or filming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 second SWAT team moves in from the other side with an armored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are now wedged between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teams. Most try to comply with the officers and look for ways to leave the scene. Some escape. Others are trapped.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Dispersing Into a Dead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as one group of marchers leaves the highway and climbs a small hill, tear gas is used. At this point, you can see the highway is clear and traffic is flowing. This is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had clearly complied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were trying to leave the freeway, a finding that directly contradicts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characterized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option of deploying tear gas was selected when it became evident at that time other options were not effective,'' said Danielle M. Outlaw,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protesters are stuck at a dead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escape route: climbing a large fence and wall at the end of a hill. Behind them is the highway. And that's where pepper-spraying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state trooper are, pinning them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intent of tear gas is dispersal, but if the gas is used in a space with no easy exit, people can't move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said they had also fired white smoke to reduce the impact of the tear gas, but the effects are still strong.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Rohini Haar, a health and human rights expert who reviewed the videos, the protesters risk being injured in a stampede. They also risk excessive exposure to tear gas and chemical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Early Defense, Then a Reversal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protest winds 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 projectiles at onlookers standing above the highway and detain some of the remaining protesters, dragging them down the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protest,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their view of what happened on June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justified their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treating every single person on the highway as violent. A statement from the mayor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authorized to use tear gas ''when absolutely necessary in violent situations -- if and only if -- lesser methods did not stop the violent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weeks of tension, the city announced an independent investigation into the overall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protests. Our own analysis of the June 1 incident found that it wasn't violent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SWAT teams violated protocols by using force on cornered protesters as they were trying to leave the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25, hours after we published this investigation, Philadelphia officials announced a moratorium on the use of tear gas in the city and apologized for their response to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deputy commissioner in charge of deploying tear gas during the episode took a voluntary demotion.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 SWAT officer involved in the response was expected to be put on a 30-day suspension ''with intent to dismiss.''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Jim Kenney said that the city had retained an independent consultant to examine its overall response to recent protests but that the Times investigation had put more urgency on the situation and made him rethink his previous statements about the response to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watching this Times report, it was clear to me that we cannot wait for the results of these probes to take action,'' Mr. Kenney said. ''And ever since seeing the video of the terrifying incident on I-676, I've regretted my decision from the day before. I also regret my statements that followed, which attempted to justify the use of tear gas in that particular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Who Were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spoke with Diamonik Hough, who was pepper-sprayed in the face by the second SWAT team, after sitting in the middle of the highway.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guidelines state that pepper spray should not be used on disorderly crowds or peaceful protesters, only on specific people acting violently.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DIAMONIK HOUGH: ''When I sat down, immediately, two women ran and sat down in front of me. And I'm assuming they did this because they were protecting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tear gas canister landed near him, he thought of the women sitting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couldn't let them get hurt for something I chose to do. All right, this was my decision. So, I picked up the tear gas. I threw it back, not directly at the cop, but just -- just away. And then I immediately, immediately, sat back down, crossed my legs. He walks up to the girl in front, sprays her, pulls her mask down. The girl next to her: sprays her. I hear a spray. He pushes me, sprays me, sprays me continuously. I could not see. I could barely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Drew Underwood was on the hill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DREW UNDERWOOD: ''I pull out my phone, because I'm like, nobody is going to believe, if I told this story, like, what is actually happening. And so, as I panned back to my left with my camera, I immediately felt something hit me. I got hit in the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Underwood believes he was hit in the face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-fired projectile, which scarred his cheek.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did nothing to deserve this wound on my face. The other people that were shot, that were tear-gassed, they did nothing deserving of that trauma, but we have to live with it.''</w:t>
      </w:r>
    </w:p>
    <w:p>
      <w:pPr>
        <w:keepNext w:val="0"/>
        <w:spacing w:before="240" w:after="0" w:line="260" w:lineRule="atLeast"/>
        <w:ind w:left="0" w:right="0" w:firstLine="0"/>
        <w:jc w:val="left"/>
        <w:rPr>
          <w:lang w:val="en-US" w:eastAsia="en-US" w:bidi="ar-SA"/>
        </w:rPr>
      </w:pPr>
      <w:r>
        <w:rPr>
          <w:lang w:val="en-US" w:eastAsia="en-US" w:bidi="ar-SA"/>
        </w:rPr>
        <w:br/>
      </w:r>
      <w:hyperlink r:id="rId158" w:history="1">
        <w:r>
          <w:rPr>
            <w:rFonts w:ascii="arial" w:eastAsia="arial" w:hAnsi="arial" w:cs="arial"/>
            <w:i/>
            <w:color w:val="0077CC"/>
            <w:sz w:val="20"/>
            <w:u w:val="single"/>
            <w:shd w:val="clear" w:color="auto" w:fill="FFFFFF"/>
            <w:lang w:val="en-US" w:eastAsia="en-US" w:bidi="ar-SA"/>
          </w:rPr>
          <w:t>https://www.nytimes.com/2020/06/26/us/27vid-philly-print.html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6725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Demonstrators trying to comply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climbed a hill next to the highway. (PHOTOGRAPH BY SUNNY SINGH, HATE5SIX)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top of the hill, a tall fence and wall blocked the only escape route. (PHOTOGRAPH BY DYLAN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(PHOTOGRAPHS BY DREW JORDAN/THE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DREW JORDAN/THE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WPVI-TV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FRANKIE KUNA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SUNNY SINGH, HATE5SIX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DREW UNDERWOOD)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 xml:space="preserve">Challenge for Baltimore Mayor: Reining in Both Crime and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SHERYL GAY STOLBERG; Mitch Smith contributed reporting from Chicago.</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BALTIMORE --  On the day after Mayor Stephanie Rawlings-Blake fired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last week, a man was doing a brisk business selling DVDs from a folding table in front of a Baptist church in West Baltimore. A block away, a CVS Pharmacy stood as a reminder of riots in April, its windows still boarded with plywood, its red brick stained by black smoke.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talk at the DVD stand was of the latest trauma here: a surge in killings that has mothers keeping their children indoors. And the consensus, in that riot-scarred neighborhood at least, is that the mayor, and not the ousted commissioner, Anthony W. Batts, is to blame.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''Batts was made to be the fall guy. To save herself, the mayor fired him,'' declared Woody James, 50, a burly out-of-work deliveryman, as he perused the movies for sale. At that, the DVD salesman, Tony Morse, a city worker on his day off, chimed in: ''Fire her,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45, a Democrat, learned long ago that being black does not insulate her from criticism in this majority black city. Even before the death of Freddie Gray, whose fatal spinal cord injury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set off the April unrest, she walked a fine line in trying to repair what she has called the ''broken relationship'' between residents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the surge in violent crime -- as of Wednesday there had been 155 homicides in Baltimore this year, up from 105 in the same period last year -- has made the mayor's balancing act even trickier: Can she rein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a long history of aggressive, sometimes abusive behavior and at the same time bring crime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who last month became the first black female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Conference of Mayors, is hardly the only American mayor facing this question. While the deaths of unarmed black men after confrontations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past year have spurred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around the country, violent crime has also been ticking up in many places. Homicides are higher than a year ago in New York, Chicago, Philadelphia, Milwaukee, St. Louis and other cities. In Los Angeles, Mayor Eric Garcetti recently announced a 12 percent increase in overall crime, though killings were down slightly.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unlike most of those cities, Baltimore bears fresh physical and emotional wounds of unrest. So the challenge for Ms. Rawlings-Blake, who faces re-election in 2016, is all the more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her biggest challenge is that she has to demonstrate that Mayor Stephanie Rawlings-Blake is the leader of the city of Baltimore, and that she can manage the city,'' said Edward Reisinger, the City Council vice president, who called for Mr. Batts's ouster on Wednesday hours before she fired him. ''As far as I'm concerned, she was doing a good job, but with the civil unrest, I think it lowered her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says she has already proved that she can make the city safer and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ties; in 2011, on her watch, there were 197 killings in Baltimore -- the lowest number in a decade -- and, her office says, brutality complaints dropped. She frames her challenge another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challenge is rebuilding the hope and the spirit of a traumatized community,'' she said in a brief interview Thursday after attending a night basketball league game that featured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shooting hoops alongside teenagers.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vitriol directed at her does not surprise her, she said. ''There are scars. There's anger. We have been through a very rough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grew up around civil rights and politics; her father, Howard Rawlings, known as Pete, was a civil rights activist and one of the most powerful men in the Maryland legislature. At 25, with his help, she became the youngest member of City Council in Baltimore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2010, when Mayor Sheila Dixon was forced out by scandal, Ms. Rawlings-Blake, who was the Council president, became mayor. She kept the job after winning an election in 2011. But the populist Ms. Dixon is trying to stage a comeback and has just announced that she would challenge the mayor in the Democratic primary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dismissed any potential threat -- ''She's not going to be able to run away from her record,'' she said of Ms. Dixon -- but here in West Baltimore, support for Ms. Dixon runs deep. Partly that is because Ms. Dixon is regarded as more of a woman of the people. But people blame the mayor for a slow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riots, and for urban blight and persistent poverty, problems that predate her time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 at the streets,'' said Jackie Washington, 54, a chiropractic assistant, waving an outstretched arm to take in a littered thoroughfare. ''It's a mess. It's depressing to come here, to see the things that you see -- people getting shot in broad daylight.''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not the reaction Ms. Rawlings-Blake envisioned in 2012 when she brought in Mr. Batts, a former chief in Oakland and Long Beach, Calif., who likes to call himself ''a change agent.'' He was hired over the objections of one of the mayor's closest allies, City Councilman Brandon M. Scott. Mr. Scott preferred Anthony E. Barksdale, who had overseen the department's operations when crime was declining. Mr. Barksdale retired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his tough approach to internal discipline and community-minded initiatives -- he called for officers to wear body cameras -- Mr. Batts, who is also black, rankled the rank and file. But his support in the community began to erode after the riots; an alliance of prominent ministers quickly called for him to resign. ''That's not going to happen,'' he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homicides ticked up -- almost half the killings in Baltimore this year have happened after May 1 -- the mayor stood by him. But pressure on her built in recent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Monday, The Baltimore Sun sparked an uproar with an opinion article by a man who had been mugged while riding his bicycle and found his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closed overnight when he arrived to report the crime. Mr. Reisinger, the Council vice president, called it ''stupid with a capital 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morning, a community coalition called for Mr. Batts's head. The City Council began circulating a letter asking the mayor to oust him.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issued a report calling the riots ''preventable.'' By afternoon, Mr. Batts, 55, was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said Mr. Batts had become ''a distraction'' that hindered the more pressing imperative to fight crime. Some critics wonder what Mr. Batts's removal will really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going to be frank with you: I think this looks like a desperate move,'' said Delores Jones-Brown, a former New Jersey prosecutor and founder of the Center on Race, Crime and Justice at John Jay College of Criminal Justice in New York. She predicted that it would be hard to replace Mr. Batts with someone equally as community-minded, ''who will try to change the crime situation, but who won't be heavy-handed or brutal.''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Rawlings-Blake says she is convinced she can do both; she spent part of Thursday visiting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with her interim commissioner, Kevin Davis. A day earlier, he told reporters that, for him, ''it's all about the crime fight, and it's all about the relationship with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Councilman Nick Mosby -- to the husband of Marilyn J. Mosby, the prosecutor who brought charges against six officers in the death of Mr. Gray -- said Ms. Rawlings-Blake had learned, perhaps the hard way, a lesson that all mayors ultimately learn.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care what race you are or how old you are, I don't care if you are the mayor of New York City or the mayor of Mayberry,'' said Mr. Mosby, who is often mentioned as a possible mayoral candidate. ''Public safety is paramount in the way people judge effectiveness. It's one of the sole barometers of: Is this person a leader or not?''</w:t>
      </w:r>
    </w:p>
    <w:p>
      <w:pPr>
        <w:keepNext w:val="0"/>
        <w:spacing w:before="240" w:after="0" w:line="260" w:lineRule="atLeast"/>
        <w:ind w:left="0" w:right="0" w:firstLine="0"/>
        <w:jc w:val="left"/>
        <w:rPr>
          <w:lang w:val="en-US" w:eastAsia="en-US" w:bidi="ar-SA"/>
        </w:rPr>
      </w:pPr>
      <w:r>
        <w:rPr>
          <w:lang w:val="en-US" w:eastAsia="en-US" w:bidi="ar-SA"/>
        </w:rPr>
        <w:br/>
      </w:r>
      <w:hyperlink r:id="rId166" w:history="1">
        <w:r>
          <w:rPr>
            <w:rFonts w:ascii="arial" w:eastAsia="arial" w:hAnsi="arial" w:cs="arial"/>
            <w:i/>
            <w:color w:val="0077CC"/>
            <w:sz w:val="20"/>
            <w:u w:val="single"/>
            <w:shd w:val="clear" w:color="auto" w:fill="FFFFFF"/>
            <w:lang w:val="en-US" w:eastAsia="en-US" w:bidi="ar-SA"/>
          </w:rPr>
          <w:t>http://www.nytimes.com/2015/07/12/us/baltimore-mayors-challenge-fighting-crime-while-reining-in-</w:t>
        </w:r>
      </w:hyperlink>
      <w:hyperlink r:id="rId166" w:history="1">
        <w:r>
          <w:rPr>
            <w:rFonts w:ascii="arial" w:eastAsia="arial" w:hAnsi="arial" w:cs="arial"/>
            <w:b/>
            <w:i/>
            <w:color w:val="0077CC"/>
            <w:sz w:val="20"/>
            <w:u w:val="single"/>
            <w:shd w:val="clear" w:color="auto" w:fill="FFFFFF"/>
            <w:lang w:val="en-US" w:eastAsia="en-US" w:bidi="ar-SA"/>
          </w:rPr>
          <w:t>police</w:t>
        </w:r>
      </w:hyperlink>
      <w:hyperlink r:id="rId166"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675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Stephanie Rawlings-Blake, who fired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has drawn blame for a rise in killings in the city. (PHOTOGRAPH BY MATT ROTH FOR THE NEW YORK TIMES) (A22)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Senate Democrats Block Republican </w:t>
        </w:r>
      </w:hyperlink>
      <w:hyperlink r:id="rId1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3" w:history="1">
        <w:r>
          <w:rPr>
            <w:rFonts w:ascii="arial" w:eastAsia="arial" w:hAnsi="arial" w:cs="arial"/>
            <w:b/>
            <w:bCs/>
            <w:i/>
            <w:color w:val="0077CC"/>
            <w:kern w:val="32"/>
            <w:sz w:val="28"/>
            <w:szCs w:val="32"/>
            <w:u w:val="single"/>
            <w:shd w:val="clear" w:color="auto" w:fill="FFFFFF"/>
            <w:lang w:val="en-US" w:eastAsia="en-US" w:bidi="ar-SA"/>
          </w:rPr>
          <w:t>-Reform Bill, Citing It as Inadequate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Catie Edmondson</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vote reflected the waning likelihood that Congress would be able to reach an election-year compromise on legislation to address racial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Senate Democrats on Wednesday blocked a narrow Republican bill to incentivize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their tactics, refusing even to open debate on a measure they denounced as an insufficient and irredeemably flawed answer to the problem of systemic racism in law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vote, 55 to 45, was a setback in the effort to pass legislation this year to address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amid a groundswell of public sentiment in favor of overhauling law enforcement. The Democratic-led House is set on Thursday to pass its own sprawling legislation, but Senate Republican leaders have said they will not take up that measure, setting the stage for a bitter stalemate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Expressing their deep opposition to the bill, Democrats demanded on Tuesday that Republicans negotiate a more expansive package that both parties could support, citing the opposition of dozens of civil rights groups to the measure as drafted and arguing that it was an unacceptable starting point for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Kamala Harris, Democrat of California, told reporters that Democrats' decision to block the bill was an effort ''to not take crumbs on the table when there is a hunger that America has for real solutions to a very real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movement will not accept anything less than real, real substantial, substantive solutions, which are the solutions we have offered,'' Ms. Harris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were livid at Democrats' refusal to even allow the measure to reach the floor for a debate and accused them of deliberately sinking the bill for political purposes. It would have needed 60 votes to advance in the Senate, where a three-fifths supermajority is necessary for most major action. But only two Democrats, Senators Doug Jones of Alabama and Joe Manchin III of West Virginia, as well as Senator Angus King, independent of Maine, joined Republicans in supporting moving it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don't think we're right, make it better. Don't walk away,'' Senator Tim Scott of South Carolina, who spearheaded the legislation, said before the vote. He urged Democrats to support advancing the bill ''so that we have an opportunity to deal with this very real threat to the America that is civil, that is balanced.''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opportunity to say yes,''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measure failed, a visibly frustrated Mr. Scott returned and delivered extended remarks, saying that he had offered to give Democrats as many as 20 votes on proposed modifications to his bill that they were demanding, but that they had refused to accept. Privately, Democrats noted that revising the bill would have also required the approval of 60 senators, a threshold they feared they would not be able to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going forward and getting what you want now, they've decided to punt this ball until the election,'' Mr. Scott said of Democrats. ''You know why? Because they believe the polls reflect a 15-point deficit on our side, therefore they can get the bill they want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actual problem is not what is being offered, it is who is offering it,'' he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Scott left the floor, senators who had gathered there to hear him speak stood to applaud him. One of them, Senator Tim Kaine, Democrat of Virginia, who said he had come to listen to Mr. Scott in appreciation of his work, launched into his own impassioned speech, denying that the outcome had been politically driven.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a stiff charge,'' Mr. Kaine said. ''I voted not on the 'what' and not on the 'who.' I voted on the 'how.' We tried it the wrong way. Let's try it the right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Republican bill would encourage state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change their practices, including penalizing departments that do not require the use of body cameras and limiting the use of chokeholds. It would not alter the qualified immunity doctrine that shields officers from lawsuits or place new federal restrictions on the use of 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measure that the House will consider on Thursday, the most aggressive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lawmakers have proposed in recent memory, would in effect eliminate qualified immunity, make it easier to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restrict the use of lethal force and aim to force departments to eliminate the use of chokeholds.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Wednesday's vote did not foreclose the possibility of reviving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measure. Senator Mitch McConnell, Republican of Kentucky and the majority leader, used a procedural maneuver that would allow him to bring it up again in the future, changing his vote from ''yes'' to ''no'' so he could later call for its reconsideration. But a flurry of private bipartisan talks to strike a deal on the issue had not borne fruit.</w:t>
      </w:r>
    </w:p>
    <w:p>
      <w:pPr>
        <w:keepNext w:val="0"/>
        <w:spacing w:before="240" w:after="0" w:line="260" w:lineRule="atLeast"/>
        <w:ind w:left="0" w:right="0" w:firstLine="0"/>
        <w:jc w:val="left"/>
        <w:rPr>
          <w:lang w:val="en-US" w:eastAsia="en-US" w:bidi="ar-SA"/>
        </w:rPr>
      </w:pPr>
      <w:r>
        <w:rPr>
          <w:lang w:val="en-US" w:eastAsia="en-US" w:bidi="ar-SA"/>
        </w:rPr>
        <w:br/>
      </w:r>
      <w:hyperlink r:id="rId174" w:history="1">
        <w:r>
          <w:rPr>
            <w:rFonts w:ascii="arial" w:eastAsia="arial" w:hAnsi="arial" w:cs="arial"/>
            <w:i/>
            <w:color w:val="0077CC"/>
            <w:sz w:val="20"/>
            <w:u w:val="single"/>
            <w:shd w:val="clear" w:color="auto" w:fill="FFFFFF"/>
            <w:lang w:val="en-US" w:eastAsia="en-US" w:bidi="ar-SA"/>
          </w:rPr>
          <w:t>https://www.nytimes.com/2020/06/24/us/politics/senate-</w:t>
        </w:r>
      </w:hyperlink>
      <w:hyperlink r:id="rId174" w:history="1">
        <w:r>
          <w:rPr>
            <w:rFonts w:ascii="arial" w:eastAsia="arial" w:hAnsi="arial" w:cs="arial"/>
            <w:b/>
            <w:i/>
            <w:color w:val="0077CC"/>
            <w:sz w:val="20"/>
            <w:u w:val="single"/>
            <w:shd w:val="clear" w:color="auto" w:fill="FFFFFF"/>
            <w:lang w:val="en-US" w:eastAsia="en-US" w:bidi="ar-SA"/>
          </w:rPr>
          <w:t>police</w:t>
        </w:r>
      </w:hyperlink>
      <w:hyperlink r:id="rId174" w:history="1">
        <w:r>
          <w:rPr>
            <w:rFonts w:ascii="arial" w:eastAsia="arial" w:hAnsi="arial" w:cs="arial"/>
            <w:i/>
            <w:color w:val="0077CC"/>
            <w:sz w:val="20"/>
            <w:u w:val="single"/>
            <w:shd w:val="clear" w:color="auto" w:fill="FFFFFF"/>
            <w:lang w:val="en-US" w:eastAsia="en-US" w:bidi="ar-SA"/>
          </w:rPr>
          <w:t>-bill.html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678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Senator Kamala Harris said the movement for racial justice demanded substantive solutions. (PHOTOGRAPH BY AL DRAGO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 w:name="Bookmark_9"/>
      <w:bookmarkEnd w:id="16"/>
    </w:p>
    <w:p>
      <w:pPr>
        <w:rPr>
          <w:rFonts w:ascii="arial" w:eastAsia="arial" w:hAnsi="arial" w:cs="arial"/>
          <w:sz w:val="20"/>
          <w:lang w:val="en-US" w:eastAsia="en-US" w:bidi="ar-SA"/>
        </w:rPr>
      </w:pPr>
      <w:r>
        <w:pict>
          <v:shape id="_x0000_i105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Will the </w:t>
        </w:r>
      </w:hyperlink>
      <w:hyperlink r:id="rId181"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Push Go Anywhere?; On Politics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18, 2020 Thursday 16:15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Giovanni Russonello</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Halting steps forward, and squabbling, in Washington: This is your morning tip sheet.</w:t>
      </w:r>
    </w:p>
    <w:p>
      <w:pPr>
        <w:keepNext/>
        <w:spacing w:before="240" w:after="0" w:line="340" w:lineRule="atLeast"/>
        <w:ind w:left="0" w:right="0" w:firstLine="0"/>
        <w:jc w:val="left"/>
        <w:rPr>
          <w:rFonts w:ascii="arial" w:eastAsia="arial" w:hAnsi="arial" w:cs="arial"/>
          <w:sz w:val="20"/>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7" style="position:absolute;z-index:2516807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 and welcome to On Politics, a daily political analysis of the 2020 elections based on reporting by New York Times journalists.</w:t>
      </w:r>
    </w:p>
    <w:p>
      <w:pPr>
        <w:keepNext w:val="0"/>
        <w:spacing w:before="240" w:after="0" w:line="260" w:lineRule="atLeast"/>
        <w:ind w:left="0" w:right="0" w:firstLine="0"/>
        <w:jc w:val="both"/>
        <w:rPr>
          <w:rFonts w:ascii="arial" w:eastAsia="arial" w:hAnsi="arial" w:cs="arial"/>
          <w:sz w:val="20"/>
          <w:lang w:val="en-US" w:eastAsia="en-US" w:bidi="ar-SA"/>
        </w:rPr>
      </w:pPr>
      <w:hyperlink r:id="rId182"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On Politics in your inbox every weekday.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Trump issues an order, and virus cases rise. It’s Wednesday, and this is your politics tip sheet.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things stand</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 Trump signed an executive order yesterday outlining a series of overarching principles meant to encourage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amend their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But </w:t>
      </w:r>
      <w:hyperlink r:id="rId182" w:history="1">
        <w:r>
          <w:rPr>
            <w:rFonts w:ascii="arial" w:eastAsia="arial" w:hAnsi="arial" w:cs="arial"/>
            <w:i/>
            <w:color w:val="0077CC"/>
            <w:sz w:val="20"/>
            <w:u w:val="single"/>
            <w:shd w:val="clear" w:color="auto" w:fill="FFFFFF"/>
            <w:lang w:val="en-US" w:eastAsia="en-US" w:bidi="ar-SA"/>
          </w:rPr>
          <w:t>the order could have little concrete impact</w:t>
        </w:r>
      </w:hyperlink>
      <w:r>
        <w:rPr>
          <w:rFonts w:ascii="arial" w:eastAsia="arial" w:hAnsi="arial" w:cs="arial"/>
          <w:color w:val="000000"/>
          <w:sz w:val="20"/>
          <w:lang w:val="en-US" w:eastAsia="en-US" w:bidi="ar-SA"/>
        </w:rPr>
        <w:t xml:space="preserve"> — and it’s unlikely to quell the demands of protesters, who continue to push daily for a far-ranging reconsideration of the American justice system.</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Flanked by uniformed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signing ceremony in the Rose Garden, Trump reiterated his belief that most officers conduct their jobs well and pushed back against calls for more sweeping change. “I strongly oppose the radical and dangerous efforts to defund, dismantle and dissolve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Trump said. “Americans want law and order. They demand law and order.”</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Senate Republicans plan to unveil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bill today, a little over a week after House Democrats put forth a bill that includes measures to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rein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G.O.P. legislation is </w:t>
      </w:r>
      <w:hyperlink r:id="rId182" w:history="1">
        <w:r>
          <w:rPr>
            <w:rFonts w:ascii="arial" w:eastAsia="arial" w:hAnsi="arial" w:cs="arial"/>
            <w:i/>
            <w:color w:val="0077CC"/>
            <w:sz w:val="20"/>
            <w:u w:val="single"/>
            <w:shd w:val="clear" w:color="auto" w:fill="FFFFFF"/>
            <w:lang w:val="en-US" w:eastAsia="en-US" w:bidi="ar-SA"/>
          </w:rPr>
          <w:t>expected to include some elements of that bill</w:t>
        </w:r>
      </w:hyperlink>
      <w:r>
        <w:rPr>
          <w:rFonts w:ascii="arial" w:eastAsia="arial" w:hAnsi="arial" w:cs="arial"/>
          <w:color w:val="000000"/>
          <w:sz w:val="20"/>
          <w:lang w:val="en-US" w:eastAsia="en-US" w:bidi="ar-SA"/>
        </w:rPr>
        <w:t xml:space="preserve">, but not others. Yesterday, </w:t>
      </w:r>
      <w:hyperlink r:id="rId182" w:history="1">
        <w:r>
          <w:rPr>
            <w:rFonts w:ascii="arial" w:eastAsia="arial" w:hAnsi="arial" w:cs="arial"/>
            <w:i/>
            <w:color w:val="0077CC"/>
            <w:sz w:val="20"/>
            <w:u w:val="single"/>
            <w:shd w:val="clear" w:color="auto" w:fill="FFFFFF"/>
            <w:lang w:val="en-US" w:eastAsia="en-US" w:bidi="ar-SA"/>
          </w:rPr>
          <w:t>Mitch McConnell</w:t>
        </w:r>
      </w:hyperlink>
      <w:r>
        <w:rPr>
          <w:rFonts w:ascii="arial" w:eastAsia="arial" w:hAnsi="arial" w:cs="arial"/>
          <w:color w:val="000000"/>
          <w:sz w:val="20"/>
          <w:lang w:val="en-US" w:eastAsia="en-US" w:bidi="ar-SA"/>
        </w:rPr>
        <w:t>, the Senate majority leader, called the Democratic bill an “overreach” that was “going nowhere in the Senate.”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 Democrats have scheduled a vote on a separate bill that would grant statehood to the District of Columbia. It’s a largely symbolic vote, as Washington’s residents are heavily Democratic and the bill is virtually guaranteed to perish in the Republican-controlled Senate.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it’s </w:t>
      </w:r>
      <w:hyperlink r:id="rId182" w:history="1">
        <w:r>
          <w:rPr>
            <w:rFonts w:ascii="arial" w:eastAsia="arial" w:hAnsi="arial" w:cs="arial"/>
            <w:i/>
            <w:color w:val="0077CC"/>
            <w:sz w:val="20"/>
            <w:u w:val="single"/>
            <w:shd w:val="clear" w:color="auto" w:fill="FFFFFF"/>
            <w:lang w:val="en-US" w:eastAsia="en-US" w:bidi="ar-SA"/>
          </w:rPr>
          <w:t>the first time in over a quarter-century</w:t>
        </w:r>
      </w:hyperlink>
      <w:r>
        <w:rPr>
          <w:rFonts w:ascii="arial" w:eastAsia="arial" w:hAnsi="arial" w:cs="arial"/>
          <w:color w:val="000000"/>
          <w:sz w:val="20"/>
          <w:lang w:val="en-US" w:eastAsia="en-US" w:bidi="ar-SA"/>
        </w:rPr>
        <w:t xml:space="preserve"> that the issue has come to a vote on Capitol Hill. It was once a prominent demand in the push for racial justice, given that D.C.’s population, which has no meaningful representation in Congress, has long been heavily African-American.</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most states moving ahead with reopening, coronavirus cases are surging in areas around the country. </w:t>
      </w:r>
      <w:hyperlink r:id="rId182" w:history="1">
        <w:r>
          <w:rPr>
            <w:rFonts w:ascii="arial" w:eastAsia="arial" w:hAnsi="arial" w:cs="arial"/>
            <w:i/>
            <w:color w:val="0077CC"/>
            <w:sz w:val="20"/>
            <w:u w:val="single"/>
            <w:shd w:val="clear" w:color="auto" w:fill="FFFFFF"/>
            <w:lang w:val="en-US" w:eastAsia="en-US" w:bidi="ar-SA"/>
          </w:rPr>
          <w:t>Florida, Texas and Arizona yesterday all reported their highest one-day increases in new cases</w:t>
        </w:r>
      </w:hyperlink>
      <w:r>
        <w:rPr>
          <w:rFonts w:ascii="arial" w:eastAsia="arial" w:hAnsi="arial" w:cs="arial"/>
          <w:color w:val="000000"/>
          <w:sz w:val="20"/>
          <w:lang w:val="en-US" w:eastAsia="en-US" w:bidi="ar-SA"/>
        </w:rPr>
        <w:t>. Each state had reported well north of 2,000 new cases the day before.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Oklahoma this week, Tulsa County also registered its highest number of daily coronavirus cases so far. Trump is planning to hold a rally in Tulsa on Saturday, his first major one since the onset of the pandemic, but </w:t>
      </w:r>
      <w:hyperlink r:id="rId182" w:history="1">
        <w:r>
          <w:rPr>
            <w:rFonts w:ascii="arial" w:eastAsia="arial" w:hAnsi="arial" w:cs="arial"/>
            <w:i/>
            <w:color w:val="0077CC"/>
            <w:sz w:val="20"/>
            <w:u w:val="single"/>
            <w:shd w:val="clear" w:color="auto" w:fill="FFFFFF"/>
            <w:lang w:val="en-US" w:eastAsia="en-US" w:bidi="ar-SA"/>
          </w:rPr>
          <w:t>local health officials are begging him to call it off</w:t>
        </w:r>
      </w:hyperlink>
      <w:r>
        <w:rPr>
          <w:rFonts w:ascii="arial" w:eastAsia="arial" w:hAnsi="arial" w:cs="arial"/>
          <w:color w:val="000000"/>
          <w:sz w:val="20"/>
          <w:lang w:val="en-US" w:eastAsia="en-US" w:bidi="ar-SA"/>
        </w:rPr>
        <w: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“It’s the perfect storm of potential over-the-top disease transmission,” said the director of Tulsa’s health department. “It’s a perfect storm that we can’t afford to have.” The rally is set to take place in a 20,000-person indoor arena; attendees will be forced to accept liability if they contract the virus there.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day after the Food and Drug Administration revoked its authorization of hydroxychloroquine to treat the coronavirus, some good news blew in from across the Atlantic: Scientists at the University of Oxford announced that after a 6,000-person trial, </w:t>
      </w:r>
      <w:hyperlink r:id="rId182" w:history="1">
        <w:r>
          <w:rPr>
            <w:rFonts w:ascii="arial" w:eastAsia="arial" w:hAnsi="arial" w:cs="arial"/>
            <w:i/>
            <w:color w:val="0077CC"/>
            <w:sz w:val="20"/>
            <w:u w:val="single"/>
            <w:shd w:val="clear" w:color="auto" w:fill="FFFFFF"/>
            <w:lang w:val="en-US" w:eastAsia="en-US" w:bidi="ar-SA"/>
          </w:rPr>
          <w:t>a steroid had been proven effective at reducing virus deaths among patients receiving oxygen</w:t>
        </w:r>
      </w:hyperlink>
      <w:r>
        <w:rPr>
          <w:rFonts w:ascii="arial" w:eastAsia="arial" w:hAnsi="arial" w:cs="arial"/>
          <w:color w:val="000000"/>
          <w:sz w:val="20"/>
          <w:lang w:val="en-US" w:eastAsia="en-US" w:bidi="ar-SA"/>
        </w:rPr>
        <w:t>. If that conclusion is borne out, this would be the first drug proven effective at reducing coronavirus mortality rates in severely ill patients.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group of federal inspectors general appealed to Congress for help last week, saying that the White House had put such great limits on their oversight powers that they could not effectively keep watch over virus relief spending. In a letter to various House and Senate committees, the inspectors charged with overseeing more than $1 trillion in pandemic-related funding — including large payouts to businesses facing economic distress — said the administration had used an “ambiguity” in the law to curtail their ability to monitor where the funds went.</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least four members of Congress benefited from the small-business-loan program in the stimulus legislation, </w:t>
      </w:r>
      <w:hyperlink r:id="rId182" w:history="1">
        <w:r>
          <w:rPr>
            <w:rFonts w:ascii="arial" w:eastAsia="arial" w:hAnsi="arial" w:cs="arial"/>
            <w:i/>
            <w:color w:val="0077CC"/>
            <w:sz w:val="20"/>
            <w:u w:val="single"/>
            <w:shd w:val="clear" w:color="auto" w:fill="FFFFFF"/>
            <w:lang w:val="en-US" w:eastAsia="en-US" w:bidi="ar-SA"/>
          </w:rPr>
          <w:t>Politico</w:t>
        </w:r>
      </w:hyperlink>
      <w:r>
        <w:rPr>
          <w:rFonts w:ascii="arial" w:eastAsia="arial" w:hAnsi="arial" w:cs="arial"/>
          <w:color w:val="000000"/>
          <w:sz w:val="20"/>
          <w:lang w:val="en-US" w:eastAsia="en-US" w:bidi="ar-SA"/>
        </w:rPr>
        <w:t xml:space="preserve"> reported yesterday. It’s impossible to know how many more might have received stimulus money for businesses they have an interest in, because only the Trump administration has access to that information — and it’s not making it public.</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don’t have a copy of the president’s summer reading list — but we have a good sense of what probably isn’t on it. On the top of the don’t-read list is John Bolton’s new tell-all book, “The Room Where It Happened,” set for release next week. In a move sure to help sales, </w:t>
      </w:r>
      <w:hyperlink r:id="rId182" w:history="1">
        <w:r>
          <w:rPr>
            <w:rFonts w:ascii="arial" w:eastAsia="arial" w:hAnsi="arial" w:cs="arial"/>
            <w:i/>
            <w:color w:val="0077CC"/>
            <w:sz w:val="20"/>
            <w:u w:val="single"/>
            <w:shd w:val="clear" w:color="auto" w:fill="FFFFFF"/>
            <w:lang w:val="en-US" w:eastAsia="en-US" w:bidi="ar-SA"/>
          </w:rPr>
          <w:t>the administration has sued Bolton</w:t>
        </w:r>
      </w:hyperlink>
      <w:r>
        <w:rPr>
          <w:rFonts w:ascii="arial" w:eastAsia="arial" w:hAnsi="arial" w:cs="arial"/>
          <w:color w:val="000000"/>
          <w:sz w:val="20"/>
          <w:lang w:val="en-US" w:eastAsia="en-US" w:bidi="ar-SA"/>
        </w:rPr>
        <w:t>, one of Trump’s former national security advisers, to try to prevent the memoir from hitting bookshelves, claiming that it contains classified information.</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Bolton confirmed this week that the book contains explosive details about his time at the White House and that it affirms accusations that were central to House Democrats’ impeachment case against the president.</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book Trump probably wants no part of: “Too Much and Never Enough: How My Family Created the World’s Most Dangerous Man,” by the president’s niece Mary Trump. </w:t>
      </w:r>
      <w:hyperlink r:id="rId182" w:history="1">
        <w:r>
          <w:rPr>
            <w:rFonts w:ascii="arial" w:eastAsia="arial" w:hAnsi="arial" w:cs="arial"/>
            <w:i/>
            <w:color w:val="0077CC"/>
            <w:sz w:val="20"/>
            <w:u w:val="single"/>
            <w:shd w:val="clear" w:color="auto" w:fill="FFFFFF"/>
            <w:lang w:val="en-US" w:eastAsia="en-US" w:bidi="ar-SA"/>
          </w:rPr>
          <w:t>She has promised that the book contains “harrowing” revelations</w:t>
        </w:r>
      </w:hyperlink>
      <w:r>
        <w:rPr>
          <w:rFonts w:ascii="arial" w:eastAsia="arial" w:hAnsi="arial" w:cs="arial"/>
          <w:color w:val="000000"/>
          <w:sz w:val="20"/>
          <w:lang w:val="en-US" w:eastAsia="en-US" w:bidi="ar-SA"/>
        </w:rPr>
        <w:t xml:space="preserve"> about Trump, and in it she writes that she was a source for The New York Times’s </w:t>
      </w:r>
      <w:hyperlink r:id="rId182" w:history="1">
        <w:r>
          <w:rPr>
            <w:rFonts w:ascii="arial" w:eastAsia="arial" w:hAnsi="arial" w:cs="arial"/>
            <w:i/>
            <w:color w:val="0077CC"/>
            <w:sz w:val="20"/>
            <w:u w:val="single"/>
            <w:shd w:val="clear" w:color="auto" w:fill="FFFFFF"/>
            <w:lang w:val="en-US" w:eastAsia="en-US" w:bidi="ar-SA"/>
          </w:rPr>
          <w:t>in-depth 2018 investigation</w:t>
        </w:r>
      </w:hyperlink>
      <w:r>
        <w:rPr>
          <w:rFonts w:ascii="arial" w:eastAsia="arial" w:hAnsi="arial" w:cs="arial"/>
          <w:color w:val="000000"/>
          <w:sz w:val="20"/>
          <w:lang w:val="en-US" w:eastAsia="en-US" w:bidi="ar-SA"/>
        </w:rPr>
        <w:t xml:space="preserve"> into the Trump family’s finances.</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yesterday was the release of “Exercise of Power,” the latest book by Robert Gates, the former defense secretary under President Barack Obama. It takes a broad-reaching look at what Gates calls the executive branch’s habitual overreliance on the military, and it doesn’t focus mainly on the current president. But Gates does take a few shots at Trump, pointedly criticizing him for his warm relationship with autocratic leaders around the world. “We must work with these leaders but we don’t need to say we love them,” Gates writes.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of the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 Trump unveiled his executive order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Rose Garden of the White House yesterday.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could the Supreme Court’s ruling on L.G.B.T.Q. rights affect health care?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Court’s </w:t>
      </w:r>
      <w:hyperlink r:id="rId182" w:history="1">
        <w:r>
          <w:rPr>
            <w:rFonts w:ascii="arial" w:eastAsia="arial" w:hAnsi="arial" w:cs="arial"/>
            <w:i/>
            <w:color w:val="0077CC"/>
            <w:sz w:val="20"/>
            <w:u w:val="single"/>
            <w:shd w:val="clear" w:color="auto" w:fill="FFFFFF"/>
            <w:lang w:val="en-US" w:eastAsia="en-US" w:bidi="ar-SA"/>
          </w:rPr>
          <w:t>big ruling on Monday</w:t>
        </w:r>
      </w:hyperlink>
      <w:r>
        <w:rPr>
          <w:rFonts w:ascii="arial" w:eastAsia="arial" w:hAnsi="arial" w:cs="arial"/>
          <w:color w:val="000000"/>
          <w:sz w:val="20"/>
          <w:lang w:val="en-US" w:eastAsia="en-US" w:bidi="ar-SA"/>
        </w:rPr>
        <w:t>, which protects gay and transgender people from discrimination at work, could have a big impact in health care, too.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was just about employment, but the logic of the opinion is likely to apply broadly, according to legal experts from a variety of perspectives. That means lawsuits brought against a range of policies will be substantially strengthened 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Trump administration has been working across various parts of government to limit civil rights protections for transgender people. The ruling is likely to reverse that trend by substantially strengthening the legal hand of people challenging those rules.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health care, a provision of the Affordable Care Act bars discrimination by heath care providers against patients on the basis of “race, color, national origin, sex, age or disability.” The language about sex discrimination is what makes it similar to the employment law the Supreme Court just interpreted. If courts apply the same logic, it could mean that health care providers who don’t provide medically necessary care to gay or transgender patients could end up afoul of the law.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could be a big reversal of current policy. Under </w:t>
      </w:r>
      <w:hyperlink r:id="rId182" w:history="1">
        <w:r>
          <w:rPr>
            <w:rFonts w:ascii="arial" w:eastAsia="arial" w:hAnsi="arial" w:cs="arial"/>
            <w:i/>
            <w:color w:val="0077CC"/>
            <w:sz w:val="20"/>
            <w:u w:val="single"/>
            <w:shd w:val="clear" w:color="auto" w:fill="FFFFFF"/>
            <w:lang w:val="en-US" w:eastAsia="en-US" w:bidi="ar-SA"/>
          </w:rPr>
          <w:t>a regulation published by the Trump administration</w:t>
        </w:r>
      </w:hyperlink>
      <w:r>
        <w:rPr>
          <w:rFonts w:ascii="arial" w:eastAsia="arial" w:hAnsi="arial" w:cs="arial"/>
          <w:color w:val="000000"/>
          <w:sz w:val="20"/>
          <w:lang w:val="en-US" w:eastAsia="en-US" w:bidi="ar-SA"/>
        </w:rPr>
        <w:t xml:space="preserve"> just last week, transgender patients have no special protections at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 the only area where civil rights for transgender people may broaden significantly in the coming years: Policies in education, housing, and other domains of daily life may also need to shift and protect people against discrimination on the basis of their gender identity. As in health care, the Trump administration has worked to constrain rights for transgender people in those areas, and those policies will probably need to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big, society-transforming deal,” said William Eskridge Jr., a professor at Yale Law School, who has written extensively about the changing legal landscape for L.G.B.T.Q. rights.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Politics is also available as a newsletter. </w:t>
      </w:r>
      <w:hyperlink r:id="rId182"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it delivered to your inbox.</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anything you think we’re missing? Anything you want to see more of? We’d love to hear from you. Email us at </w:t>
      </w:r>
      <w:hyperlink r:id="rId182"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 xml:space="preserve">Concern Over a Shrinking </w:t>
        </w:r>
      </w:hyperlink>
      <w:hyperlink r:id="rId1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9"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2009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WE; Column 0; Westchester Weekly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 S. CHARKES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YONKERS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dozen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celebrated  their retirement at a party last month,  more than 200 people rose to their feet while the Pipes and Drums corps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Emerald Society of Westchester performed  a bagpipe version of ''The Minstrel Boy.''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saw a lot of years of service walk in that door,'' said Capt. William Cave, the commanding officer of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master of ceremonies at the retirement party at the Polish Center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nine men and three women are among 35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retired in recent months, raising concern among some law enforcement and elected officials that the city will not have enough officers on the street at a time when the crime rate is edging up in some precincts.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Yonkers facing a midyear projected shortfall of $16 million for the current fiscal year, and up to a $100 million budget gap in the fiscal year starting July 1, the mayor  canceled a scheduled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class in January that would have trained recruits to fill the holes left by the wave of retirements.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been decimated by the retirements,'' said Detective Keith Olson, first vice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the union serving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simply do not have enough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budgeted 641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positions have declined to 606 in the last  six months, said Edmund Hartnett,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While the number of officers on patrol duty has not decreased, the department has eliminated its burglary unit and school patrols.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Staffing is not the only challenge that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facing.  Since the early 1990s, some civil rights advocates have questioned the department's handling of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during arrests.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a federal grand jury indicted a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charges of violating the civil rights of a 44-year-old woman by slamming her to the ground during an arrest. A hearing in the case is scheduled for this month, said Herbert Hadad, 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Hartnett  said staffing levels in the  department had been a constant concern from the time he arrived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November 2006. ''For two-plus years, all I've been hearing is that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too small to meet the needs of the city,''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that he would favor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reasonable overtime budget'' pending a more thorough assessment of the city's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Typically,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vacancies are filled with graduates of the Westchester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Valhalla, Mr. Hartnett said. The academy graduates two classes a year and supplies municipalities throughout Westchester,  county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commissioner said he was hopeful that the city would send recruits to the academy class scheduled to begin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Philip A. Amicone did not respond to messages left with his spokesman, David Simpson, regarding that decision and other matters related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others in the administration acknowledged the high number of vacancies. ''We have about 35 vacancies right now, and that is considered high,'' Deputy Mayor William T. Regan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enrolled in the 20 weeks of training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are paid at a starting rate of about $45,000 annually, said Lt. Diane Hessler, a spokeswoman for the commissioner. The cancellation of Yonkers's January class, Commissioner Hartnett said, postponed training for recruits who would have replaced some of the recent retirees.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last year, the city also eliminated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specialty units, including the burglary unit, the D.A.R.E. drug education unit and the school resource officer program, which placed officers in middle and high schools. About 40 officers from those units were redeployed to  patrol duty in January, Lieutenant Hessler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move was intended to help curb overtime, which has long hampered the city, Commissioner Hartnett and several City Council members said. Overtime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 and Public Works Departments cost nearly $9 million this fiscal year, city officials said in December when announcing program cuts to close the projected $16 million budget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State of the City address late last month, Mayor Amicone said that cost-cutting measures had succeeded, essentially eliminating this fiscal year's shortfall.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savings and recent retirements  come at a time when statistics released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commissioner's office show increases in violent crime, which includes murder, rape and robbery. There were 71 violent crimes committed in January 2009, compared with 62 in the same month last year, and 75 in February 2009, compared with 60 in February 2008.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increases were especially significant in the Third Precinct in southwestern  Yonkers -- 34 cases in January compared with 27 in January 2008, and 44  in February compared with 28 incidents in February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Sandy Annabi, the majority leader of the City Council, represents District 2, which includes the Third Precinct. Ms. Annabi, who has a degree in criminal justice, said the large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retirements only exacerbated what she called the pressing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understaffing.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would have less need for that overtime if we were filling in the gaps that have long existed when it comes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''Overtime is a Band-Aid effect, and we have to rip that Band-Aid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view was shared by several of the retirees at the recent celebration at the Polish Center, including Anthony Casareale, 51, a patrol sergeant with 23 years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20 of them in Yonkers.  For Sergeant Casareale, the decision to end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was a result of ''working harder in a more dangerous environment,'' he said, citing not only the elimination of specialty units but also the fact that because of the city's efforts to curb overtime, foot patrols no longer follow minimum staffing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a 600-man department trying to do a job suited for 1,000,''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Yonkers, whose population is about 200,000, is smaller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some municipalities of a similar size. For instance,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Rochester (population 207,000) has more than 800 employees and the department in Orlando, Fla. (population nearly 230,000), has more than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Westchester, however, the city leads by far in terms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manpower: more than 600 compared with 250 for White Plains (population 57,000) and 195 for Mount Vernon (population 68,000).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more accurately determine  the staffing needs of the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mayor's office and the City Council are backing an independent study of the Fire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know we're in trouble,'' said Councilwoman Joan Gronowski, whose district includes portions of the Third and Fourth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Precincts, where some types of crime are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Gronowski, who introduced the resolution to the staffing study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said such an assessment was long overdue and would provide the analysis needed to determine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augment their numbers beyond the current allotment.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Hartnett agreed, saying that the last  time the city conducted a similar survey was in 1988.  ''I would like to see the study done,'' he said. ''It's long overdue.''</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683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ON PATROL: Violent crime in Yonkers is up in 2009. Below, Detectives Eddie Armour, left, and Keith Olson,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Association's president and vice president, respectively.(PHOTOGRAPHS BY ALAN ZALE FOR THE NEW YORK TIMES)(WE1)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FARE THEE WELL: The Pipes and Drums corps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Emerald Society of Westchester at a party for a dozen retiring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Sgt. Anthony Casareale, near left, with his son, Anthony Jr.(PHOTOGRAPHS BY ALAN ZALE FOR THE NEW YORK TIMES)(WE5)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Battling Sudan's Bombs With Videos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SR; Column 0; Editorial Desk; Pg. 11; OP-ED COLUMNIST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NICHOLAS D. KRISTOF</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NUBA MOUNTAINS, Sudan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Sudan tries to bomb and starve the Nuba people into submission, it faces an unlikely antagonist: an American man from Florida who married a Nuban woman, gets by on local foods like locusts, and is fighting mortars with video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Boyette, 30, is trying to get President Obama to do more to intervene to stop the bombing and avert a famine. He is risking his life to collect video of atrocities that the world frankly doesn't seem to be terribly interested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Boyette who smuggled me into the Nuba Mountains, driving his Toyota Land Cruiser on a rutted dirt track from South Sudan, at one point just a couple of miles from Sudanese military lines. He has set up a network of local citizen journalists who use small cameras to document atrocities and starvation in hopes of making the world care enough to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Omar Hassan al-Bashir of Sudan has presided over the killings of perhaps 300 times as many people as President Bashar al-Assad of Syria. Bashir hasn't drawn as much scrutiny as Assad, in part, because many of his killings are in remote areas with no cameras -- and Boyette is trying to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met Boyette here in the Sudanese state of South Kordofan in 2008, and even then he was a remarkable figure who had ritual scarring on his back and lived in a grass-and-mud hut. He had moved to the Nuba Mountains in 2003 to work for Samaritan's Purse, a Christian aid group, putting on hold his plans to follow his father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Boyette fell in love with the Nuba Mountains and its people. Then he fell in love with Jazira, 26, a Nuban woman whose high school education in Kenya he had helped to finance. Some 6,000 Nubans attended their wedding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world shattered last June, when the Sudanese government mounted a vicious offensive to destroy an insurgency by going after the Nuba people who supported it. Aid groups evacuated, and Samaritan's Purse ordered Boyette to board a plane to safety. Jazira, fearing that his white skin would make him a target, pleaded with him to flee.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Boyette -- after much prayer -- resigned his job and stayed behind. ''To get on a plane and say goodbye to my friends and family, to say, 'I hope you survive this' -- I couldn't do that,'' he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has no electricity or cellphone service, so Boyette charges his laptop and satellite phone with a solar charger. So far The Associated Press, CNN, Fox News and Al Jazeera have used his videos or photographs, and he plans to post more on a Web site, EyesAndEarsNuba.org.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pay for operations, Boyette is hoping for foundation grants, or public donations on an account he will be setting up on Kickstarter.com.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challenge is his safety, for he believes that Sudanese intelligence learns from spies and intercepts almost everything he does and targets him. He hears bombs fall almost daily and has had some close calls. The night before he met with me, he said, a government spy was shot while snooping outside the building where he was sleeping.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challenge is that food is running out in the Nuba Mountains. The government has blocked food shipments into rebel-held areas, and I interviewed some families that were already starving. ''Within three months you'll start seeing people dying of starvation en masse,'' Boyette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its credit, the Obama administration is intensively working diplomatic channels to try to end the food blockade in the Nuba Mountains. On a visit to Washington in October, Boyette spent an hour briefing White House officials on the situation. But he's skeptical -- as am I -- that the measures under consideration will be enough to avert starvation.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immediate priority must be to call on Sudan to stop indiscriminate bombings and allow food aid, while seeking peace between the government and rebels. The United Nations Security Council could also seek a ban on offensive military flights in the area. If that doesn't work, more robust approaches include airdrops of food or forcing open a humanitarian corridor from South Sudan. Boyette also argues for destroying a few Antonov bombers or the military airstrips that they use for takeoffs, so that the Nuba would again be able to plant crops and feed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 humanitarian intervention, even the provision of food, could be seen as an act of war with uncertain consequences, and right now there's no appetite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or abroad for such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There are reasonable arguments against such steps. But the alternative may be the starvation of tens of thousands of people. If Boyette has anything to do with it, images of suffering will make it into American living rooms to soften hearts and build political will for action if famine arrives.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hoping that Boyette stays safe and deluges us with images to prod our consciences.</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686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(DRAWING BY GARY MUSGRAVE)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Acquittals Would Not Necessarily End Officers' Legal Peril in Sean Bell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2008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WILSON</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case most often compared to the Sean Bell shooting: the 1999 shooting in which four officers killed Amadou Diallo in a hail of 41 bullets in the Bronx.   The officers were indicted in 1999 but acquitted by an upstate jury the following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chose not to file departmental charges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years before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Francis X. Livoti was acquitted in the Bronx of charges that he killed a man  by using a choke hold. But in this case, the department held a hearing after the verdict, and Officer Livoti was found guilty of violating guidelines. He was fired in 1997. Then federal prosecutors indicted him on civil rights charges, and he was convicted in 1998 and sentenced to seven and a half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Justice Arthur J. Cooperman, who is hearing the Bell case in State Supreme Court in Queens, has said he will announce his decision next Friday. And how he will rule, to acquit or convict, is not known. So the officers, their lawyers and courtroom onlookers have been left to sift through the varying outcomes of similar cases in the past as they seek hints of what the future may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lawyer for one of the officers in the Diallo case, John Patten, said that in the event the officers in the Bell case are acquitted, the Diallo case may be a good  indicator of what could happen next. ''The department threw its arms around the officers,'' Mr. Patten said. ''The interesting thing about Bell or Diallo, these are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where the department usually gets behind these guys. It's not like a corruption thing, or some real stupid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contrast,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when Officer Livoti was acquitted, Howard Safir, expressed open disdain for the man in firing him: ''His inexplicable aggressiveness during what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understand to be a routine street encounter escalated events into violence, and a death resulted,'' Mr. Safir said at a news conference in 1997.  ''This department will never tolerate an officer who is abusive or brutal.''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trial of the three detectives in the Bell case, Gescard F. Isnora, Michael Oliver and Marc Cooper, ended after seven weeks with closing arguments on Monday. Detectives Isnora and Oliver are charged with manslaughter and assault, both felonies, and all three are charged with reckless endangerment, a misdemeanor.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felony conviction would automatically cost the men their jobs. But often an acquittal does not seem to be of much help. Departmental charges, heard in the trial room on the fourth floor of 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Plaza in Lower Manhattan, require a lower burden of proof than criminal cases, and beyond Officer Livoti there are several examples of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lost their jobs after acquittals.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2001, Dennis M. Sindone, a deputy inspector and one of the highest-ranking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ever indicted in a drug corruption case, was accused of conspiring with a fellow officer and a drug dealer to steal $60,000 from a drug supplier in 1996. He was acquitted by a federal jury in 2002.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brought departmental charges, and he was  fired six months later.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lawyer in both cases was James J. Culleton, who is representing Detective Oliver in the Bell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1999, Officer Michael W. Meyer was acquitted at trial in State Supreme Court in the Bronx in the shooting of an unarmed squeegee man  in 1998. But in 2000, he was fired, on the recommendation of the trials commissioner who heard the departmental case, Rae D. Koshetz.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Meyer's  lawyer at trial was Anthony L. Ricco, who represented Detective Isnora in the Bell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Diallo officers were an exception, though it could be argued that the ultimate outcome was just as bad for them. In April 2001,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Firearm Discharge Review Board concluded that the shooting had not violated any department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Nonetheless, the four officers were stripped of their guns and put on desk duty away from the public; three have since left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fourth, Kenneth Boss, is on limited duty and has unsuccessfully sued in both state and federal court to get his gun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prosecutors are monitoring the Bell case, said Robert Nardoza, 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Hardy, a lawyer who is representing  Mr. Bell's fiancee and two men wounded in the shooting, said they would press for both a federal indictment and departmental charges if the detectives were acquitted. But others, including the civil rights lawyer Norman Siegel, thought a federal case was unlikely.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chances of having a Livoti situation and the feds coming in and prosecuting them for civil rights, I think that's not going to happen,'' Mr. Siegel  said. ''I think it's unrealistic that someone a year later would want to reopen the wounds and create a controversy around this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J. Browne,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no decision would be made regarding departmental charges until after the verdict was announced.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in the case of the Diallo officers, it may be unlikely that any of the detectives carries a gun again. Officer Boss's federal lawsuit is on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unable to 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said his lawyer, Ms. Koshetz, the former trial commissioner.  She said an officer should be allowed to carry a gun ''if you're not sick and you haven't done anything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Raymond W. Kelly said in court filings that if Officer Boss ever fired his gun again, ''both he and the department would be subject to prejudgment.''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case that is probably being closely watched by Lt. Shamik Walton, who was acquitted of manslaughter charges in Brooklyn last year after fatally shooting a tenant while off duty and collecting rent. He was also cleared at a departmental trial earlier this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he remains on modified duty without a gun.</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9" style="position:absolute;z-index:251689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 Francis X. Livoti, left, conferring with his lawyer, Marshall Trager, at his trial in 1996 in the death of a man Officer Livoti was trying to arrest. He was acquitted of the initial charges, but he was later fired.(POOL PHOTO BY MICHAEL SCHWARTZ)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Kenneth Boss, right, and Officer Sean Carroll embracing after they were acquitted in 2000 in the Amadou Diallo killing. Of the four officers charged, only Officer Boss remains on the force, and he is on limited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left, Detectives Gescard F. Isnora, Michael Oliver and Marc Cooper have been tried on charges related to the death of Sean Bell.(POOL PHOTO BY PHILIP KAMRASS)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AWAITING A VERDICT: From left, Detectives Gescard F. Isnora, Michael Oliver and Marc Cooper have been tried on charges related to the death of Sean Bell. (pg.B1)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2008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Striking New Tone a Priority for Lynch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APUZZO and JENNIFER STEINHAUER</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Loretta E. Lynch, who was confirmed Thursday as attorney general, will meet with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nationwide this summer as she tries to strike a new tone for the Justice Department amid a roiling controversy over the use of lethal force, aides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Lynch, who will be the first black woman to hold the post, will replace Eric H. Holder Jr., an ally of President Obama who has been the administration's most outspoken voice on issues of race relations and civil rights. His tenure made him a hero among many on the left but recently earned him scorn from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groups who said he was too quick to criticize officers amid a spate of high-profile episodes of black men dying at the hands of white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the daughter of a North Carolina civil rights leader and a child of the segregated South, shares many of Mr. Holder's liberal views but has signaled that she plans a different approach, particularly in the nationwide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While Mr. Holder recently completed a tour of minority communities to discuss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Ms. Lynch's aides said that improving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morale and finding common ground between law enforcement and minority communities would be among her top priorities.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''Loretta's confirmation ensures that we are better positioned to keep our communities safe, keep our nation secure, and ensure that every American experiences justice under the law,'' Mr. Obama said. Ms. Lynch is expected to be sworn in Monday, according to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Thursday's vote came after weeks of a fractious debate, with Democrats increasingly incensed by the delay, which was longer than that for all but two other nominees for attorney general: Edwin Meese III, who was nominated by President Ronald Reagan, and A. Mitchell Palmer, who was selected by President Woodrow Wilson, according to the Congressional Research Service. Though no senators questioned her qualifications, some Republicans opposed her because she defended Mr. Obama's executive actions to give legal status to millions of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with all the professed Republican opposition, Ms. Lynch was confirmed 56 to 43, with 10 Republicans voting for her, including Senator Mitch McConnell, Republican of Kentucky and the majority leader, whose control of the Senate floor had helped cause the delay. The vote also had overtones for the 2016 elections. ''The Republican majority if it so chose could defeat this confirmation,'' said Senator Ted Cruz of Texas, a Republican presidential candidate, who called Ms. Lynch ''lawless.'' Mr. Cruz, who traveled to Texas for his campaign, was the only senator to miss the final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should be a happy day for America,'' said Senator Claire McCaskill, Democrat of Missouri. She said Republicans opposed Ms. Lynch merely because ''she agrees with the man who selected her,'' a posture Ms. McCaskill called ''beyond depressing -- it's disgusting.''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will now have a possible tenure that stretches little more than 18 months. That will make it hard for her to carry out significant policy changes, especially in a climate with a Republican-controlled Congress, a lame-duck president and a shift in attention to the 2016 presidential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as a practical matter, that they can pull off any major policy initiatives,'' said Keith B. Nelson, a top congressional liaison under Attorney General Michael B. Mukasey, who served during the last year of President George W. Bush's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Lynch's aides said she had no immediate plans for major pronouncements and would instead focus on internal changes at the department. She wants to restructure her office to be more responsive to cybersecurity cases, much in the same way that officials restructured the office in response to terrorism after the Sept. 11, 2001, attacks. She also has told Congress and Justice Department officials that she plans to do more to combat human trafficking -- the selling of people into slavery and prostitution. As the top federal prosecutor in Brooklyn, Ms. Lynch built one of the nation's premier programs to fight that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who turns 56 next month, comes to the job with decades of experience inside the Justice Department. Her deputy, Sally Q. Yates, is also a career prosecutor and the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Atlanta. With the shortened timeline, that experience should serve them well, former Justice Department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a clear idea of what you want to accomplish and have clear objectives, you can get something done,'' said William P. Barr, who served as attorney general at the end of the elder George Bush's presidency. ''I'm glad there's someone as both attorney general and as the deputy with field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Born in Greensboro, N.C., Ms. Lynch is the daughter of a Baptist minister and a school librarian. She has said she draws inspiration from her father's work in the civil rights movement. But her friends and relatives say she has never viewed her job in government as one of a civil rights advocate. ''She's not an ideologue,'' Annette Gordon-Reed, a Harvard law professor and longtime friend, said recently. ''She's not going to do things to please some wing. She's not a caricature of anything. She is a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has spoken about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they have positions of power, to repair fractured relationships with minorities. But she has also described, in passionate and personal terms, how law enforcement is a force for good in minority neighborhoods. ''She really thinks the communities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more in common than they realize,'' one adviser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said Ms. Lynch would advocate criminal justice reform, which has been a hallmark of the Justice Department in recent years. She is expected to continue Mr. Holder's push on Capitol Hill to ease sentencing for nonviolent drug offenders. A pending bill on that subject has support in both parties, and Ms. Lynch backs it, aides say. But it is not a personal passion for her as it was for Mr. Holder, they say, and it is not clear that she will make the bill an early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may be more pressing matters. The section of the Patriot Act that allows the National Security Agency to seize the phone records of millions of Americans without any evidence of wrongdoing expires in June. Ms. Lynch, a supporter of that authority, may be called on to help persuade Congress to reauthorize that power under a compromise bill supported by the Obama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also faces immediate decisions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 office in Brooklyn is leading the investigation into the death of Eric Garner, who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put him in a chokehold last year. And the Justice Department's civil rights investigators are negotiating a settlement with Ferguson, Mo., over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there. Ms. Lynch is expected to be deeply involved in both those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will also face questions within the Justice Department about how to set priorities for the civil rights division, which is now called on to investigate every suspicious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is not expected to push for changing marijuana laws. Under Mr. Holder, the Justice Department did not stand in the way of states that legalized marijuana. And in his final months in office, he questioned whether the government should keep marijuana on the list of the most serious drugs, in the same category as heroin. Ms. Lynch, who told aides during the confirmation process that she had never smoked marijuana, does not share that view. She told the Senate that she did not support legalization and did not agree with Mr. Obama that marijuana may not be more dangerous than alcohol.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one of the few moments in which her confirmation hearing provided a glimpse at her priorities. Senators used much of the hearing to ask about her views on immigration or on other issues they considered important. Rarely was she asked what she considered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thing she did promise, however, was to improve the Justice Department's relationship with Congress, which has been strained during Mr. Holder's tenure. The Republican-controlled House held Mr. Holder in contempt over his response to questions about a flawed gun-trafficking investigation. Ms. Lynch told aides that she wanted a better relationship with Congress and planned to meet with lawmakers regularly. Just as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groups, Ms. Lynch told aides, a lot can be accomplished with a simple change in 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Politics and Washington on Facebook and Twitter, and sign up for the First Draft politics newsletter.</w:t>
      </w:r>
    </w:p>
    <w:p>
      <w:pPr>
        <w:keepNext w:val="0"/>
        <w:spacing w:before="240" w:after="0" w:line="260" w:lineRule="atLeast"/>
        <w:ind w:left="0" w:right="0" w:firstLine="0"/>
        <w:jc w:val="left"/>
        <w:rPr>
          <w:lang w:val="en-US" w:eastAsia="en-US" w:bidi="ar-SA"/>
        </w:rPr>
      </w:pPr>
      <w:r>
        <w:rPr>
          <w:lang w:val="en-US" w:eastAsia="en-US" w:bidi="ar-SA"/>
        </w:rPr>
        <w:br/>
      </w:r>
      <w:hyperlink r:id="rId212" w:history="1">
        <w:r>
          <w:rPr>
            <w:rFonts w:ascii="arial" w:eastAsia="arial" w:hAnsi="arial" w:cs="arial"/>
            <w:i/>
            <w:color w:val="0077CC"/>
            <w:sz w:val="20"/>
            <w:u w:val="single"/>
            <w:shd w:val="clear" w:color="auto" w:fill="FFFFFF"/>
            <w:lang w:val="en-US" w:eastAsia="en-US" w:bidi="ar-SA"/>
          </w:rPr>
          <w:t>http://www.nytimes.com/2015/04/24/us/as-attorney-general-loretta-lynch-plans-to-shift-tone-for-justice-dept.html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3" style="position:absolute;z-index:251693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Loretta E. Lynch in January at a Senate Judiciary Committee hearing on her nomination. (PHOTOGRAPH BY GABRIELLA DEMCZUK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Court Is Asked to Hold Pentagon to Its Promise to Comply With Gun Laws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27,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A. OPPEL Jr.; Emily Cochrane contributed reporting from Washington.</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major cities have filed a lawsuit against the Defense Department for its failure to report many criminal convictions in the military justice system to the Federal Bureau of Investigation and its national gun background-check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Pentagon has for years run afoul of federal laws intended to keep guns out of the hands of felons and domestic abusers by not transmitting to the F.B.I. the names of service members convicted of crimes that disqualify gun ownership.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what allowed Devin P. Kelley, who was convicted of domestic assault in the Air Force, to buy at a store the rifle he used to kill 25 people, including a pregnant woman whose fetus also died, at a Texas church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after two decades of serious lapses -- and one of the worst mass shootings in American history -- officials from New York, Philadelphia and San Francisco are trying to force a change. Their suit would require the Pentagon to submit to federal court monitoring of its compliance with the reporting laws it has broken time 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failure on behalf of the Department of Defense has led to the loss of innocent lives by putting guns in the hands of criminals and those who wish to cause immeasurable harm,'' Mayor Bill de Blasio of New York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cities say they are suing because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regularly access the federal background-check database and rely on it to provide accurate information about who should be prevented from buying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Pentagon has repeatedly been chided since the 1990s by its own inspector general for woefully failing to comply with the law. In a 2015 report -- and another one issued just a few weeks ago -- investigators said that nearly one in three court-martial convictions that should have barred defendants from gun purchases had gone unreported by the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Having a federal court oversee compliance, the cities in the lawsuit say, would reduce the chance that a tragedy like the massacre in Sutherland Springs, Tex., happens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lawsuit is successful and the military fails to adhere to a court order to demonstrate compliance with the law, a federal judge could hold the defendants in contempt, lawyers for the plaintiffs say. The lawsuit names as defendants the Defense Department and its secretary, James N. Mattis; the Departments of the Air Force, Army and Navy and their respective secretaries; the directors of the military's criminal investigative organizations; and the commander of the Navy's personnel command.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Generally, the military is required to report felony-equivalent court-martial convictions for crimes that are punishable by more than one year in prison, and any convictions for domestic violence. As with those of similar convictions in civilian courts, the records are supposed to block defendants from buying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military must also report anyone who receives a dishonorable discharge, which precludes gun ownership. Federal law also bans ownership by drug abusers, people subject to certain restraining orders, and mentally ill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believe the active involvement of the court system will produce the desired results,'' said Ken Taber, the lead lawyer for the plaintiffs. ''This will impose an outside monitor to make sure that what should have been done for two decades is finally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lawyer for the plaintiffs, Adam Skaggs, added that the lawsuit was not seeking a new interpretation of law -- merely that a judge be enlisted to help ensure the military's adherence to existing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20 years of failure, outside monitoring by the courts is clearly necessary to guarantee that the reporting failures that led to the Texas church shooting never happen again,'' said Mr. Skaggs, the chief counsel of the Giffords Law Center to Prevent Gun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continues to work with the services as they review and refine their policies and procedures to ensure qualifying criminal history information is submitted to the F.B.I.,'' said Tom Crosson, a Pentagon spokesman. He declined to comment specifically on the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wake of the church massacre, military leaders have acknowledged the severity of their reporting lapses and vowed to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problem across all the services where we have gaps in reporting criminal activity of people in service,'' the Army chief of staff, Gen. Mark A. Milley, said after it emerged that the Texas gunman's Air Force conviction was never sent to the background-check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Pentagon's acting inspector general, Glenn A. Fine, told a Senate committee earlier this month that ''there's really no excuse'' for the military's repeated failure to comply with the reporting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with bolstered compliance, major loopholes would still remain.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Had Mr. Kelley's conviction been in the background-check database, for example, he still could have purchased a gun in person or online from private sellers, who are not required to run the background check -- an exemption known as the ''gun show loophole.''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federal law calls for domestic violence convictions to be reported, the rules generally exempt the reporting of misdemeanor convictions where the victim is only a dating partner, an exception known as the ''boyfriend loophole.''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sort of federal monitoring that the lawsuit proposes has had successes, including efforts by the Justice Department to rein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use discriminatory tactics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agreements to revamp law enforcement practices -- known as consent decrees -- that have been overseen by federal courts have been credited with helping spur marked improvements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Los Angeles and other cities.</w:t>
      </w:r>
    </w:p>
    <w:p>
      <w:pPr>
        <w:keepNext w:val="0"/>
        <w:spacing w:before="240" w:after="0" w:line="260" w:lineRule="atLeast"/>
        <w:ind w:left="0" w:right="0" w:firstLine="0"/>
        <w:jc w:val="left"/>
        <w:rPr>
          <w:lang w:val="en-US" w:eastAsia="en-US" w:bidi="ar-SA"/>
        </w:rPr>
      </w:pPr>
      <w:r>
        <w:rPr>
          <w:lang w:val="en-US" w:eastAsia="en-US" w:bidi="ar-SA"/>
        </w:rPr>
        <w:br/>
      </w:r>
      <w:hyperlink r:id="rId220" w:history="1">
        <w:r>
          <w:rPr>
            <w:rFonts w:ascii="arial" w:eastAsia="arial" w:hAnsi="arial" w:cs="arial"/>
            <w:i/>
            <w:color w:val="0077CC"/>
            <w:sz w:val="20"/>
            <w:u w:val="single"/>
            <w:shd w:val="clear" w:color="auto" w:fill="FFFFFF"/>
            <w:lang w:val="en-US" w:eastAsia="en-US" w:bidi="ar-SA"/>
          </w:rPr>
          <w:t>https://www.nytimes.com/2017/12/26/us/gun-background-checks-military.html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7" style="position:absolute;z-index:251696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man who opened fire at a church in Sutherland Springs, Tex., above, was able to buy his guns despite having been convicted of domestic assault. (PHOTOGRAPH BY RUTH FREMSON/THE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Protests Intensify in Puerto Rico As Navy Resumes Bombing Drills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2001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4;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ANDREW JACOBS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VIEQUES, P.R., April 27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Navy resumed military maneuvers on this lush, hilly island today, sparking angry demonstrations and civil disobedience here as hundreds of Puerto Ricans demanded an end to bombing exercises that they say are harming the island's ecology and its residents'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65 people were arrested this afternoon after they slipped through a fence and onto the Naval camp, which covers about two-thirds of the 52-square-mile island. Warships stationed off the coast lobbed inert shells on a sandy bombing range before the presence of protesters forced them briefly to call off the maneuvers.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shelling resumed after a federal judge in Washington declined on Thursday to issue a temporary restraining order that had been requested by the commonwealth's government. Military officials said they expected the maneuvers, which were last held in December, to continue for three to five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of this evening, organizers said that as many as a dozen people, including the mayor of Vieques and a state senator, were still hiding in the dense, scrubby jungle in an effort to dissuade the Navy from resuming the exercises. Naval officials, however, insisted that they had removed all those who had entered the restricted area, which is surrounded by 14,000 feet of cyclone fencing topped by coils of razor 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bombing on Vieques, which began in 1941, has enraged many Puerto Ricans for years. But the fury intensified after a civilian guard was killed in April 1999 by an errant shell that wounded four others. Since then, more than 600 people have been arrested for breaching the fence, including 200 people who spent months camped out in the restricted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 Nov. 6 referendum among local residents will determine the future of the site, the Navy decided to move ahead with its war games today, saying that Vieques was critical for the combat readiness of sailors and marines. The range, officials say, is the only one on the Atlantic coast that allows for joint training involving amphibious, aerial and ship bombardment.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Lt. Col. George Rhyndance, a spokesman for the Defense Department, said the exercises were essential now because the troops involved are scheduled to go to the Middle East. "It is very important that they receive the training that they need to survive," Colonel Rhyndance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Puerto Ricans say they are angry that the Pentagon is more concerned with military readiness than the health of the island's 9,400 residents, whom they say have unusually high rates of cancer and a rare heart ailment that some studies have linked to high noise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of Puerto Rico, Sila M. Calderon, won election last November after taking a strong stance against the exercises and the issue has brought about a rare unity among the island's three political parties. On Thursday, thousands of people demonstrated in front of the Capitol in San Juan and numerous Puerto Rican celebrities, among them entertainers Ricky Martin, Jose Feliciano and Benicio del Toro, have joined the chorus of those demanding that the Navy leave the island immediately.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today, Robert F. Kennedy Jr., an environmental lawyer, and the actor Edward James Olmos said they were heading to Vieques and vowed to sneak onto Navy land as an act of civil disobedience.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60 years of abuse, people feel that enough is enough," said Father Nelson Lopez, a Roman Catholic priest in Vieques who took part in today's demonstration.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people joined today's protest at the entrance to Camp Garcia, the military area, which began peacefully but erupted in violence after a group of at least 30 people cut through a section of fence and swarmed into the restricted area several yards from where a phalanx of military personnel was facing off against the crowd.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intruders did not resist arrest, the authorities used pepper gas on several people, which further enraged the protesters.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Furious by what they had seen, as many as 100 people began tearing down a portion of fence as a row of heavily armed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marshals and Naval security guards stood at the ready.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crowd was eventually stopped by the protest organizers, who have been promising to wage a nonviolent struggle in their effort to evict the Navy from Vieques.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 officials, however, reported several incidents of vandalism today, saying that protesters had set fire to brush on Navy land and that others had thrown stones at military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Vivoni, Puerto Rico's superintendent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would investigate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detaining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Today's rally drew a wide range of Puerto Ricans, including pro-independence stalwarts, Senate members, lifelong Vieques residents and college students from the capital who see the Navy presence as an insult to Puerto Rico's sense of pride.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kind of thing would not be happening if it were in New York," said Nicol Figueroa, 20, a psychology student at the University of Puerto Rico in San Juan. "We feel like we're being exploited."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most of those who rallied outside the gates of the camp were careful not to wrap their anger in anti-American oratory. Their only concerns, many said, were the island's residents and the environment, both of which have suffered during the past six decades, they said. "We love America, and many of us feel American," said Marisol Rivera, 67, who has lived here all her life. "We just want our voices to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Puerto Rican officials say that Vieques has the commonwealth's highest rate of cancer and one government study has found a large number of people with symptoms of vibroacoustic disease, an unusual disorder that has been associated with exposure to loud noises. That study helped convince Governor Calderon to repudiate an agreement reached last year between the Navy and her predecessor that allowed for the resumption of bombing. The agreement permitted the use of dummy ammunition in exchange for $40 million in aid to the island and another $50 million should residents vote to keep the Navy here after November's referendum.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firing range is nine miles from the nearest populated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protesters were taken away in handcuffs, Carmen Perez, 47, and her aunt, Isidra Martinez, 71, sat on lawn chairs, their backs to the chain-link fence that separated them from a small army of armed military personnel. Born and raised on the island, both women said they were convinced that the contamination from spent shells had somehow caused the cancer that has killed a half-dozen of their family members. "I'm not against the military and I'm not against the American government," said Mrs. Martinez, who is battling throat cancer. "I just want them to stop the bombing. I want my house to stop shaking. And I want them to stop poisoning us."</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699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Demonstrators trying to breach a Navy camp on Vieques, P.R., in protest after bombing exercises resumed. (Reuters)(pg. A1); A group of protesters sat handcuffed yesterday after they and dozens of others were arrested on Vieques. (Associated Press)(pg.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0" w:name="Bookmark_16"/>
      <w:bookmarkEnd w:id="30"/>
    </w:p>
    <w:p>
      <w:pPr>
        <w:rPr>
          <w:rFonts w:ascii="arial" w:eastAsia="arial" w:hAnsi="arial" w:cs="arial"/>
          <w:sz w:val="20"/>
          <w:lang w:val="en-US" w:eastAsia="en-US" w:bidi="ar-SA"/>
        </w:rPr>
      </w:pPr>
      <w:r>
        <w:pict>
          <v:shape id="_x0000_i108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Pete Buttigieg Promises Range of Reforms to Address Systemic Racism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 2019 Tuesday 00:11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Bosman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Seeking to overcome a deficit with black voters, Mr. Buttigieg addressed the Rainbow PUSH Coalition, founded by the civil rights leader Jesse Jackson, in Chicago.</w:t>
      </w:r>
    </w:p>
    <w:p>
      <w:pPr>
        <w:keepNext/>
        <w:spacing w:before="240" w:after="0" w:line="340" w:lineRule="atLeast"/>
        <w:ind w:left="0" w:right="0" w:firstLine="0"/>
        <w:jc w:val="left"/>
        <w:rPr>
          <w:rFonts w:ascii="arial" w:eastAsia="arial" w:hAnsi="arial" w:cs="arial"/>
          <w:sz w:val="20"/>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4" style="position:absolute;z-index:2517012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CHICAGO — Pete Buttigieg stood on Tuesday before an audience of African-Americans, a group that has been largely indifferent to his presidential aspirations, and promised to enact policies that would begin to undo racist and discriminatory practices historically aimed at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we do not tackle the problem of racial inequality in my lifetime, I am convinced that it will upend the American project in my lifetime,” said Mr. Buttigieg, the mayor of South Bend, Ind. “It brought our country to its knees once and if we do not act, it could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elected president, Mr. Buttigieg said, he would work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create a federal fund for investment in minority-owned businesses, abolish private federal prisons and ban incarceration for simple drug possession. He would address voting rights by instituting automatic voter registration, expanding early voting and making Election Day a national holiday,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Buttigieg, 37, appeared in Chicago at the Rainbow PUSH Coalition’s annual convention, a traditional stop on the campaign trail for Democrats running for president. On Tuesday morning, Mr. Buttigieg huddled privately with the Rev. Jesse L. Jackson, the civil rights leader and the organization’s founder, in a hotel conference room for more than 20 minutes. He mingled with conference attendees at Mr. Jackson’s side, ducked behind a black curtain backstage for a one-on-one chat and joined him for a breakfast of eggs and orange juice before the speech.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convention is a crucial opportunity for Mr. Buttigieg, who has yet to make inroads with black voters. Over the last five days, Mr. Jackson has introduced candidates to heavily African-American crowds of Democrats and labor union members. Former Vice President Joseph R. Biden Jr., Senator Elizabeth Warren and Senator Amy Klobuchar have all appeared in the last several 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Buttigieg is facing problems with African-Americans on several fronts, and he has failed to draw many black people to his campaign events.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Shortly after he became mayor of South Bend, in 2012, </w:t>
      </w:r>
      <w:hyperlink r:id="rId235" w:history="1">
        <w:r>
          <w:rPr>
            <w:rFonts w:ascii="arial" w:eastAsia="arial" w:hAnsi="arial" w:cs="arial"/>
            <w:i/>
            <w:color w:val="0077CC"/>
            <w:sz w:val="20"/>
            <w:u w:val="single"/>
            <w:shd w:val="clear" w:color="auto" w:fill="FFFFFF"/>
            <w:lang w:val="en-US" w:eastAsia="en-US" w:bidi="ar-SA"/>
          </w:rPr>
          <w:t xml:space="preserve">he fired the city’s first black </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 xml:space="preserve"> chief</w:t>
        </w:r>
      </w:hyperlink>
      <w:r>
        <w:rPr>
          <w:rFonts w:ascii="arial" w:eastAsia="arial" w:hAnsi="arial" w:cs="arial"/>
          <w:color w:val="000000"/>
          <w:sz w:val="20"/>
          <w:lang w:val="en-US" w:eastAsia="en-US" w:bidi="ar-SA"/>
        </w:rPr>
        <w:t xml:space="preserve"> and was heavily criticized for the move. The city is 26 percent African-American yet has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is only 6 percent black.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month, </w:t>
      </w:r>
      <w:hyperlink r:id="rId236" w:history="1">
        <w:r>
          <w:rPr>
            <w:rFonts w:ascii="arial" w:eastAsia="arial" w:hAnsi="arial" w:cs="arial"/>
            <w:i/>
            <w:color w:val="0077CC"/>
            <w:sz w:val="20"/>
            <w:u w:val="single"/>
            <w:shd w:val="clear" w:color="auto" w:fill="FFFFFF"/>
            <w:lang w:val="en-US" w:eastAsia="en-US" w:bidi="ar-SA"/>
          </w:rPr>
          <w:t xml:space="preserve">a white </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 xml:space="preserve"> officer shot a black man, Eric J. Logan</w:t>
        </w:r>
      </w:hyperlink>
      <w:r>
        <w:rPr>
          <w:rFonts w:ascii="arial" w:eastAsia="arial" w:hAnsi="arial" w:cs="arial"/>
          <w:color w:val="000000"/>
          <w:sz w:val="20"/>
          <w:lang w:val="en-US" w:eastAsia="en-US" w:bidi="ar-SA"/>
        </w:rPr>
        <w:t>, after responding to a report of a man breaking into cars. Authorities said Mr. Logan raised a knife toward the officer; the public questioned why the officer had not turned on his body camera during the encounter.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many of South Bend’s black residents say that Mr. Buttigieg’s revitalization of the city — its polished downtown and influx of tech jobs — has mostly benefited white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Buttigieg has said that he is </w:t>
      </w:r>
      <w:hyperlink r:id="rId237" w:history="1">
        <w:r>
          <w:rPr>
            <w:rFonts w:ascii="arial" w:eastAsia="arial" w:hAnsi="arial" w:cs="arial"/>
            <w:i/>
            <w:color w:val="0077CC"/>
            <w:sz w:val="20"/>
            <w:u w:val="single"/>
            <w:shd w:val="clear" w:color="auto" w:fill="FFFFFF"/>
            <w:lang w:val="en-US" w:eastAsia="en-US" w:bidi="ar-SA"/>
          </w:rPr>
          <w:t>working to heal his rift with the black community</w:t>
        </w:r>
      </w:hyperlink>
      <w:r>
        <w:rPr>
          <w:rFonts w:ascii="arial" w:eastAsia="arial" w:hAnsi="arial" w:cs="arial"/>
          <w:color w:val="000000"/>
          <w:sz w:val="20"/>
          <w:lang w:val="en-US" w:eastAsia="en-US" w:bidi="ar-SA"/>
        </w:rPr>
        <w:t xml:space="preserve"> in South Bend, and on Tuesday he spoke of a town hall meeting in his city where one resident told him that her 7-year-old grandson had already learned to fear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responsibility for the work that is left to be done,” he said. “We are on our way on that right 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Jackson on Tuesday praised his efforts. “He’s handled an awful situation well by being transparent,”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Mr. Buttigieg’s remarks, many members of the audience rose for a standing ovation.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Henri Sallis, 59, said she was impressed by the plans Mr. Buttigieg had laid out, particularly his ideas on boosting minority-owned businesses. He proposed that the federal government award 25 percent of its contracts to firms owned by women and people of color, a move that he said could “inject more than $100 billion into communities of color.”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seems like he’s on the right track, but I hope he can stick to it,” said Ms. Sallis, who owns a business in Chatham, a community on the South Side of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thought he seemed genuine,” said Pattilyn Beals, 34, who works in nonprofit management. “He did some research. I appreciated that. It wasn’t a standard stump speech.”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his speech, Mr. Buttigieg chalked up his lack of popularity with black voters in part to a lack of familiarity. “There’s a lot of voters I need to get to know, and who need to get to know me,” he said. “When you’re new on the scene and you’re not from a community of color, you’ve got to work that much harder to gain trust.”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Monday, he said at a news conference that in the coming weeks, the city would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body cameras and vehicle pursuits. He also said he had written to the Justice Department, “inviting them to have a dialogue with us about any ways that they could be helpful to the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 officer is consciously racist, they should show themselves the door right away,” he said of his efforts to hire a diverse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“Every mayor works in the shadow of systemic racism. Every resident lives in the shadow of systemic racism, people of color and people who are not. So this is not an attack 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will always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do the right thing.”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 campaign received a boost on Monday when </w:t>
      </w:r>
      <w:hyperlink r:id="rId238" w:history="1">
        <w:r>
          <w:rPr>
            <w:rFonts w:ascii="arial" w:eastAsia="arial" w:hAnsi="arial" w:cs="arial"/>
            <w:i/>
            <w:color w:val="0077CC"/>
            <w:sz w:val="20"/>
            <w:u w:val="single"/>
            <w:shd w:val="clear" w:color="auto" w:fill="FFFFFF"/>
            <w:lang w:val="en-US" w:eastAsia="en-US" w:bidi="ar-SA"/>
          </w:rPr>
          <w:t>it announced that he had raised $24.8 million</w:t>
        </w:r>
      </w:hyperlink>
      <w:r>
        <w:rPr>
          <w:rFonts w:ascii="arial" w:eastAsia="arial" w:hAnsi="arial" w:cs="arial"/>
          <w:color w:val="000000"/>
          <w:sz w:val="20"/>
          <w:lang w:val="en-US" w:eastAsia="en-US" w:bidi="ar-SA"/>
        </w:rPr>
        <w:t xml:space="preserve"> in the last three months.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Maggie Astor contributed reporting.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9" w:history="1">
        <w:r>
          <w:rPr>
            <w:rFonts w:ascii="arial" w:eastAsia="arial" w:hAnsi="arial" w:cs="arial"/>
            <w:i/>
            <w:color w:val="0077CC"/>
            <w:sz w:val="20"/>
            <w:u w:val="single"/>
            <w:shd w:val="clear" w:color="auto" w:fill="FFFFFF"/>
            <w:lang w:val="en-US" w:eastAsia="en-US" w:bidi="ar-SA"/>
          </w:rPr>
          <w:t xml:space="preserve">Buttigieg’s Debate Remarks on </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 xml:space="preserve"> Shooting Don’t Satisfy Some Back Home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0" w:history="1">
        <w:r>
          <w:rPr>
            <w:rFonts w:ascii="arial" w:eastAsia="arial" w:hAnsi="arial" w:cs="arial"/>
            <w:i/>
            <w:color w:val="0077CC"/>
            <w:sz w:val="20"/>
            <w:u w:val="single"/>
            <w:shd w:val="clear" w:color="auto" w:fill="FFFFFF"/>
            <w:lang w:val="en-US" w:eastAsia="en-US" w:bidi="ar-SA"/>
          </w:rPr>
          <w:t>A New Test for Pete Buttigieg: Does He Feel Their Pain?</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7" w:history="1">
        <w:r>
          <w:rPr>
            <w:rFonts w:ascii="arial" w:eastAsia="arial" w:hAnsi="arial" w:cs="arial"/>
            <w:i/>
            <w:color w:val="0077CC"/>
            <w:sz w:val="20"/>
            <w:u w:val="single"/>
            <w:shd w:val="clear" w:color="auto" w:fill="FFFFFF"/>
            <w:lang w:val="en-US" w:eastAsia="en-US" w:bidi="ar-SA"/>
          </w:rPr>
          <w:t xml:space="preserve">At Town Hall, Pete Buttigieg Confronts Tensions Around South Bend </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 xml:space="preserve"> Shooting</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36" w:history="1">
        <w:r>
          <w:rPr>
            <w:rFonts w:ascii="arial" w:eastAsia="arial" w:hAnsi="arial" w:cs="arial"/>
            <w:i/>
            <w:color w:val="0077CC"/>
            <w:sz w:val="20"/>
            <w:u w:val="single"/>
            <w:shd w:val="clear" w:color="auto" w:fill="FFFFFF"/>
            <w:lang w:val="en-US" w:eastAsia="en-US" w:bidi="ar-SA"/>
          </w:rPr>
          <w:t>Buttigieg Leaves Campaign Trail After Fatal Shooting. Reality Rears Its Head.</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1" w:history="1">
        <w:r>
          <w:rPr>
            <w:rFonts w:ascii="arial" w:eastAsia="arial" w:hAnsi="arial" w:cs="arial"/>
            <w:i/>
            <w:color w:val="0077CC"/>
            <w:sz w:val="20"/>
            <w:u w:val="single"/>
            <w:shd w:val="clear" w:color="auto" w:fill="FFFFFF"/>
            <w:lang w:val="en-US" w:eastAsia="en-US" w:bidi="ar-SA"/>
          </w:rPr>
          <w:t xml:space="preserve">Pete Buttigieg’s Complicated History With the </w:t>
        </w:r>
      </w:hyperlink>
      <w:hyperlink r:id="rId241" w:history="1">
        <w:r>
          <w:rPr>
            <w:rFonts w:ascii="arial" w:eastAsia="arial" w:hAnsi="arial" w:cs="arial"/>
            <w:b/>
            <w:i/>
            <w:color w:val="0077CC"/>
            <w:sz w:val="20"/>
            <w:u w:val="single"/>
            <w:shd w:val="clear" w:color="auto" w:fill="FFFFFF"/>
            <w:lang w:val="en-US" w:eastAsia="en-US" w:bidi="ar-SA"/>
          </w:rPr>
          <w:t>Police</w:t>
        </w:r>
      </w:hyperlink>
      <w:hyperlink r:id="rId241" w:history="1">
        <w:r>
          <w:rPr>
            <w:rFonts w:ascii="arial" w:eastAsia="arial" w:hAnsi="arial" w:cs="arial"/>
            <w:i/>
            <w:color w:val="0077CC"/>
            <w:sz w:val="20"/>
            <w:u w:val="single"/>
            <w:shd w:val="clear" w:color="auto" w:fill="FFFFFF"/>
            <w:lang w:val="en-US" w:eastAsia="en-US" w:bidi="ar-SA"/>
          </w:rPr>
          <w:t xml:space="preserve"> and African-Americans</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2" w:history="1">
        <w:r>
          <w:rPr>
            <w:rFonts w:ascii="arial" w:eastAsia="arial" w:hAnsi="arial" w:cs="arial"/>
            <w:i/>
            <w:color w:val="0077CC"/>
            <w:sz w:val="20"/>
            <w:u w:val="single"/>
            <w:shd w:val="clear" w:color="auto" w:fill="FFFFFF"/>
            <w:lang w:val="en-US" w:eastAsia="en-US" w:bidi="ar-SA"/>
          </w:rPr>
          <w:t>Buttigieg Facing Test of Leadership After Shooting in South Bend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 xml:space="preserve">After Protests, Politicians Reconsider </w:t>
        </w:r>
      </w:hyperlink>
      <w:hyperlink r:id="rId2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Budgets and Discipline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2020 Tuesday 15:29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Dionne Searcey, John Eligon and Farah Stockman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Elected officials are exploring changes ranging from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requiring more accountability.</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Elected officials are exploring changes ranging from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requiring more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In an abrupt change of course, the mayor of New York vowed to cut the budget of the nation’s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Los Angeles, the mayor called for redirecting millions of dollars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after protesters gathered outside his home. And in Minneapolis, City Council members pledged to dismantle their </w:t>
      </w:r>
      <w:hyperlink r:id="rId25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force and completely reinvent how public safety is handled. As tens of thousands of people have demonstrated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two weeks, calls have emerged in cities across the country for fundamental changes to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pleas for change have taken a variety of forms — including measures to restrict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military-style equipment and efforts to require officers to face strict discipline in cases of misconduct. Parks, universities and schools have distanced themselves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severing contracts. In some places, the calls for change have gone still further, aiming to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shift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funds into social services or </w:t>
      </w:r>
      <w:hyperlink r:id="rId250" w:history="1">
        <w:r>
          <w:rPr>
            <w:rFonts w:ascii="arial" w:eastAsia="arial" w:hAnsi="arial" w:cs="arial"/>
            <w:i/>
            <w:color w:val="0077CC"/>
            <w:sz w:val="20"/>
            <w:u w:val="single"/>
            <w:shd w:val="clear" w:color="auto" w:fill="FFFFFF"/>
            <w:lang w:val="en-US" w:eastAsia="en-US" w:bidi="ar-SA"/>
          </w:rPr>
          <w:t xml:space="preserve">defund </w:t>
        </w:r>
      </w:hyperlink>
      <w:hyperlink r:id="rId25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departments partly or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critical time that we can see concrete change,” said the Rev. Al Sharpton, who last week addressed the crowd gathered for </w:t>
      </w:r>
      <w:hyperlink r:id="rId250" w:history="1">
        <w:r>
          <w:rPr>
            <w:rFonts w:ascii="arial" w:eastAsia="arial" w:hAnsi="arial" w:cs="arial"/>
            <w:i/>
            <w:color w:val="0077CC"/>
            <w:sz w:val="20"/>
            <w:u w:val="single"/>
            <w:shd w:val="clear" w:color="auto" w:fill="FFFFFF"/>
            <w:lang w:val="en-US" w:eastAsia="en-US" w:bidi="ar-SA"/>
          </w:rPr>
          <w:t>a memorial service for George Floyd</w:t>
        </w:r>
      </w:hyperlink>
      <w:r>
        <w:rPr>
          <w:rFonts w:ascii="arial" w:eastAsia="arial" w:hAnsi="arial" w:cs="arial"/>
          <w:color w:val="000000"/>
          <w:sz w:val="20"/>
          <w:lang w:val="en-US" w:eastAsia="en-US" w:bidi="ar-SA"/>
        </w:rPr>
        <w:t xml:space="preserve">, the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nearly nine minutes in Minneapolis last month. “The legislation and the policy changes will be the ones that determine the victory of this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Democrats in Congress on Monday unveiled legislation aimed at ending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making it easier to identify,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measures were seen as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federal lawmakers have proposed in recent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curtail protections that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misconduct from being prosecuted and would set restrictions aimed at barring officers from using deadly force except as a last resort. The fate of the measures was far from certain; they were expected to pass swiftly in the Democratic-led House, but President Trump and Republican lawmakers have yet to signal what measures, if any, they would accept. The legislation under consideration does not contemplate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falls short of what many protesters have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part, Mr. Trump on Monday </w:t>
      </w:r>
      <w:hyperlink r:id="rId250" w:history="1">
        <w:r>
          <w:rPr>
            <w:rFonts w:ascii="arial" w:eastAsia="arial" w:hAnsi="arial" w:cs="arial"/>
            <w:i/>
            <w:color w:val="0077CC"/>
            <w:sz w:val="20"/>
            <w:u w:val="single"/>
            <w:shd w:val="clear" w:color="auto" w:fill="FFFFFF"/>
            <w:lang w:val="en-US" w:eastAsia="en-US" w:bidi="ar-SA"/>
          </w:rPr>
          <w:t>discarded proposals to remove funds</w:t>
        </w:r>
      </w:hyperlink>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won’t be defunding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“We won’t be dismantling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attorney general, William P. Barr, said that it would be wrong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in part because he felt the country needed more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preserve public safety, and warned that the nation would see “chaos” and “more killings” should any major city disband its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Vice President Joseph R. Biden Jr., the presumptive Democratic presidential nominee, “does 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defunded,” </w:t>
      </w:r>
      <w:hyperlink r:id="rId250" w:history="1">
        <w:r>
          <w:rPr>
            <w:rFonts w:ascii="arial" w:eastAsia="arial" w:hAnsi="arial" w:cs="arial"/>
            <w:i/>
            <w:color w:val="0077CC"/>
            <w:sz w:val="20"/>
            <w:u w:val="single"/>
            <w:shd w:val="clear" w:color="auto" w:fill="FFFFFF"/>
            <w:lang w:val="en-US" w:eastAsia="en-US" w:bidi="ar-SA"/>
          </w:rPr>
          <w:t>a campaign spokesman said on Monday</w:t>
        </w:r>
      </w:hyperlink>
      <w:r>
        <w:rPr>
          <w:rFonts w:ascii="arial" w:eastAsia="arial" w:hAnsi="arial" w:cs="arial"/>
          <w:color w:val="000000"/>
          <w:sz w:val="20"/>
          <w:lang w:val="en-US" w:eastAsia="en-US" w:bidi="ar-SA"/>
        </w:rPr>
        <w:t xml:space="preserve">, adding that Mr. Biden “supports the urgent need for reform” as well as financial support for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country, city and state leaders were weighing overhauls of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aware of the delicate balance of voters’ concerns about crime versus their repulsion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Albany, New York State lawmakers on Monday began passing a wide-ranging package of bills targeting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overcoming deep-seated opposition from law enforcement unions. The measures, many of which have languished for years, include </w:t>
      </w:r>
      <w:hyperlink r:id="rId250" w:history="1">
        <w:r>
          <w:rPr>
            <w:rFonts w:ascii="arial" w:eastAsia="arial" w:hAnsi="arial" w:cs="arial"/>
            <w:i/>
            <w:color w:val="0077CC"/>
            <w:sz w:val="20"/>
            <w:u w:val="single"/>
            <w:shd w:val="clear" w:color="auto" w:fill="FFFFFF"/>
            <w:lang w:val="en-US" w:eastAsia="en-US" w:bidi="ar-SA"/>
          </w:rPr>
          <w:t>a ban on the use of chokeholds</w:t>
        </w:r>
      </w:hyperlink>
      <w:r>
        <w:rPr>
          <w:rFonts w:ascii="arial" w:eastAsia="arial" w:hAnsi="arial" w:cs="arial"/>
          <w:color w:val="000000"/>
          <w:sz w:val="20"/>
          <w:lang w:val="en-US" w:eastAsia="en-US" w:bidi="ar-SA"/>
        </w:rPr>
        <w:t xml:space="preserve"> as well as the repeal of a decades-old statute that has effectively </w:t>
      </w:r>
      <w:hyperlink r:id="rId250" w:history="1">
        <w:r>
          <w:rPr>
            <w:rFonts w:ascii="arial" w:eastAsia="arial" w:hAnsi="arial" w:cs="arial"/>
            <w:i/>
            <w:color w:val="0077CC"/>
            <w:sz w:val="20"/>
            <w:u w:val="single"/>
            <w:shd w:val="clear" w:color="auto" w:fill="FFFFFF"/>
            <w:lang w:val="en-US" w:eastAsia="en-US" w:bidi="ar-SA"/>
          </w:rPr>
          <w:t>hidden the disciplinary records</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public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a City Council budget meeting in Nashville stretched on for more than eight hours, coming to a close well after midnight as residents organized by a coalition of community groups lined up to demand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removing money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once largely put forth for years by academics and advocacy groups, appeared to be shifting into the spotlight, as activists and elected officials in cities like Nashville, Portland, Ore., and Denver weighed the possibility.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totally new,” said Stacie Gilmore, City Council member for a largely Latino and African-American district in Denver who had received 2,500 emails in the past three days demanding the city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always scrambling to get enough resources.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default serves as social worker, therapist, family counselor, career counselor. We don’t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that job anymore. It’s not working for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 last week, after several days of protests, Mayor Ted Wheeler of Portland announced an end to school resource officers, freeing up $1 million to be used elsewhere with community input, according to Tim Becker, a spokesman for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the country, the calls from activists and other leaders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taken on different meanings in different places. Most pleas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signal a wish to end efforts at public safety. Rather, officials say they want to stop spending millions of dollars on certain items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such as military-style equipment. Some proposals seek to trim the number of officers, a prospect that could force a debate over union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end goal, advocates say, is to put an end to horrific scenes like the death of Mr. Floyd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city, council members took a first major step toward dismantling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Sunday when nine of them, a veto-proof majority, pledged to revamp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Specifics were uncertain but council members promised to listen to concerns from community groups and cautioned changes would take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reclaiming the conversation of public safety and we’re saying, ‘It doesn’t have to be fear-based, it doesn’t have to be punishment-based,’” said Alondra Cano, a council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lawmakers and leaders say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have unintended consequences. Some people worry about safety if fewer armed officers are on patrol, especially in summer months when crime rates tend to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Cooper, a Democratic state legislator in California, urged cities to proceed with caution when they consider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still have bad people out there who do bad things,” said Mr. Cooper, who spent 30 years in law enforcement. “And most of the crime is in underserved neighborhoods, not in SoHo or Beverly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10 nights of mass protests and several videos documenting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New York, Mayor Bill de Blasio on Sunday vowed to cut an unspecified amount from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$6 billion budget and redirect it toward youth and other social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Mr. de Blasio had expressed substantial skepticism about the wisdom of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even as he acknowledged that all agencies might face cuts should the federal government fail to come through with more coronavirus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Los Angeles, Mayor Eric Garcetti last week agreed to redirect $150 million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nearly $2 billion budget and other city programs to health and education programs among others. The move came after calls from members of Black Lives Matter Los Angeles and the City Council.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have pushed back against the idea with sharp rebukes in some cases. In Los Angeles, the union issued a statement saying that a crisis response team should be sent to the mayor “because Eric has apparently lost his damn mind.” Union members </w:t>
      </w:r>
      <w:hyperlink r:id="rId250" w:history="1">
        <w:r>
          <w:rPr>
            <w:rFonts w:ascii="arial" w:eastAsia="arial" w:hAnsi="arial" w:cs="arial"/>
            <w:i/>
            <w:color w:val="0077CC"/>
            <w:sz w:val="20"/>
            <w:u w:val="single"/>
            <w:shd w:val="clear" w:color="auto" w:fill="FFFFFF"/>
            <w:lang w:val="en-US" w:eastAsia="en-US" w:bidi="ar-SA"/>
          </w:rPr>
          <w:t>warned that spending cuts would lead to more crime.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Minneapolis, </w:t>
      </w:r>
      <w:hyperlink r:id="rId250" w:history="1">
        <w:r>
          <w:rPr>
            <w:rFonts w:ascii="arial" w:eastAsia="arial" w:hAnsi="arial" w:cs="arial"/>
            <w:b/>
            <w:i/>
            <w:color w:val="0077CC"/>
            <w:sz w:val="20"/>
            <w:u w:val="single"/>
            <w:shd w:val="clear" w:color="auto" w:fill="FFFFFF"/>
            <w:lang w:val="en-US" w:eastAsia="en-US" w:bidi="ar-SA"/>
          </w:rPr>
          <w:t>police</w:t>
        </w:r>
      </w:hyperlink>
      <w:hyperlink r:id="rId250" w:history="1">
        <w:r>
          <w:rPr>
            <w:rFonts w:ascii="arial" w:eastAsia="arial" w:hAnsi="arial" w:cs="arial"/>
            <w:i/>
            <w:color w:val="0077CC"/>
            <w:sz w:val="20"/>
            <w:u w:val="single"/>
            <w:shd w:val="clear" w:color="auto" w:fill="FFFFFF"/>
            <w:lang w:val="en-US" w:eastAsia="en-US" w:bidi="ar-SA"/>
          </w:rPr>
          <w:t xml:space="preserve"> have used force against black people</w:t>
        </w:r>
      </w:hyperlink>
      <w:r>
        <w:rPr>
          <w:rFonts w:ascii="arial" w:eastAsia="arial" w:hAnsi="arial" w:cs="arial"/>
          <w:color w:val="000000"/>
          <w:sz w:val="20"/>
          <w:lang w:val="en-US" w:eastAsia="en-US" w:bidi="ar-SA"/>
        </w:rPr>
        <w:t xml:space="preserve"> at a rate at least seven times as often as they have against white people over the past five years, according to the city’s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statistic helps explain why the idea of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makes sense to some African-Americans. Some black people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not served to protect their communities, but rather to harass and brutalize them. Amanda Brazelton, a resident of Minneapolis’s predominantly black North Side, said she supported using money that now goes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instead create community-led safety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Brazelton said negative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when she was 14 and riding in a car that was pulled over. The officers did nothing when her white friends got out, she said. But when she stepped out of the car, the officers pulled weapons on her and yelled.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if there is an issue at her home or she feels in danger, Ms. Brazelton, a 30-year-old caterer, said she would call friends or family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crazy as it seems, it could be something for the better,” Ms. Brazelton said of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kill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difference between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Arianna Nason, a member of the MPD150 Collective, a coalition of community activists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envisions a city where community watch groups or app-based safety groups could respond to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prospect that neighborhood watch groups could stereotype and endanger people of color is also a concern among some people. Ms. Nason said she understood that, but that danger already existed in the current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it is a leap of faith,” she said. “I want to choose to believe in humanity. I want to choose to believe that this moment feels different because it is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Dionne Searcey and John Eligon reported from Minneapolis, and Farah Stockman from Boston. Reporting was contributed by Maggie Haberman, Thomas Kaplan and Catie Edmondson from Washington; Astead W. Herndon from Houston; Dana Rubinstein and Richard A. Oppel Jr. from New York; Shawn Hubler from Sacramento; Eric Killelea from Minneapolis; and Luis Ferré-Sadurní from Albany,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Reporting was contributed by Catie Edmondson, Maggie Haberman and Thomas Kaplan from Washington; Luis Ferré-Sadurní from Albany, N.Y.; Astead W. Herndon from Houston; Shawn Hubler from Sacramento, Calif.; Eric Killelea from Minneapolis; Richard A. Oppel Jr. and Dana Rubinstein from New York; and Farah Stockman from Boston.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may lose some funding. (PHOTOGRAPH BY CHANG W. LEE/THE NEW YORK TIMES) (A1); In Washington, the mayor had ordered “black lives matter” painted on 16th Street on Friday. Protesters appended a message of their own on Saturday night. (PHOTOGRAPH BY DOUG MILLS/THE NEW YORK TIMES);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protests in New York influenced the mayor’s decision to redirect funding. (PHOTOGRAPH BY GABRIELA BHASKAR FOR THE NEW YORK TIMES)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As Protesters March On, Calls to Redefine </w:t>
        </w:r>
      </w:hyperlink>
      <w:hyperlink r:id="rId257" w:history="1">
        <w:r>
          <w:rPr>
            <w:rFonts w:ascii="arial" w:eastAsia="arial" w:hAnsi="arial" w:cs="arial"/>
            <w:b/>
            <w:bCs/>
            <w:i/>
            <w:color w:val="0077CC"/>
            <w:kern w:val="32"/>
            <w:sz w:val="28"/>
            <w:szCs w:val="32"/>
            <w:u w:val="single"/>
            <w:shd w:val="clear" w:color="auto" w:fill="FFFFFF"/>
            <w:lang w:val="en-US" w:eastAsia="en-US" w:bidi="ar-SA"/>
          </w:rPr>
          <w:t>Policing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Dionne Searcey, John Eligon and Farah Stockman</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Elected officials are exploring changes ranging from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requiring more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In an abrupt change of course, the mayor of New York vowed to cut the budget of the nation's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Los Angeles, the mayor called for redirecting millions of dollars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after protesters gathered outside his home. And in Minneapolis, City Council members pledged to dismantle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completely reinvent how public safety is handled.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tens of thousands of people have demonstrated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over the past two weeks, calls have emerged in cities across the country for fundamental changes to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pleas for change have taken a variety of forms -- including measures to restrict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military-style equipment and efforts to require officers to face strict discipline in cases of misconduct. Parks, universities and schools have distanced themselves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severing contracts. In some places, the calls for change have gone still further, aiming to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shift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funds into social services or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partly or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critical time that we can see concrete change,'' said the Rev. Al Sharpton, who last week addressed the crowd gathered for a memorial service for George Floyd, the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his knee into his neck for nearly nine minutes in Minneapolis last month. ''The legislation and the policy changes will be the ones that determine the victory of this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Democrats in Congress on Monday unveiled legislation aimed at ending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making it easier to identify,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measures were seen as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federal lawmakers have proposed in recent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legislation would curtail protections that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misconduct from being prosecuted and would set restrictions aimed at barring officers from using deadly force except as a last resort. The fate of the measures was far from certain; they were expected to pass swiftly in the Democratic-led House, but President Trump and Republican lawmakers have yet to signal what measures, if any, they would accept. The legislation under consideration does not contemplate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falls short of what many protesters have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part, Mr. Trump on Monday discarded proposals to remove funds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''We won't be defunding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''We won't be dismantling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 attorney general, William P. Barr, said that it would be wrong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in part because he felt the country needed more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preserve public safety, and warned that the nation would see ''chaos'' and ''more killings'' should any major city disband its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Vice President Joseph R. Biden Jr., the presumptive Democratic presidential nominee, ''does not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defunded,'' a campaign spokesman said on Monday, adding that Mr. Biden ''supports the urgent need for reform'' as well as financial support for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the country, city and state leaders were weighing overhauls of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aware of the delicate balance of voters' concerns about crime versus their repulsion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Albany, New York State lawmakers on Monday began passing a wide-ranging package of bills targeting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overcoming deep-seated opposition from law enforcement unions. The measures, many of which have languished for years, include a ban on the use of chokeholds as well as the repeal of a decades-old statute that has effectively hidden the disciplinary records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public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week, a City Council budget meeting in Nashville stretched on for more than eight hours, coming to a close well after midnight as residents organized by a coalition of community groups lined up to demand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be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of removing money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once largely put forth for years by academics and advocacy groups, appeared to be shifting into the spotlight, as activists and elected officials in cities like Nashville, Portland, Ore., and Denver weighed the possibility.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totally new,'' said Stacie Gilmore, City Council member for a largely Latino and African-American district in Denver who had received 2,500 emails in the past three days demanding the city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always scrambling to get enough resources.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default serves as social worker, therapist, family counselor, career counselor. We don't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that job anymore. It's not working for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last week, after several days of protests, Mayor Ted Wheeler of Portland announced an end to school resource officers, freeing up $1 million to be used elsewhere with community input, according to Tim Becker, a spokesman for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the country, the calls from activists and other leaders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taken on different meanings in different places. Most pleas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signal a wish to end efforts at public safety. Rather, officials say they want to stop spending millions of dollars on certain items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such as military-style equipment. Some proposals seek to trim the number of officers, a prospect that could force a debate over union contracts.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end goal, advocates say, is to put an end to horrific scenes like the death of Mr. Floyd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that city, council members took a first major step toward dismantling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Sunday when nine of them, a veto-proof majority, pledged to revamp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Specifics were uncertain but council members promised to listen to concerns from community groups and cautioned changes would take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reclaiming the conversation of public safety and we're saying, 'It doesn't have to be fear-based, it doesn't have to be punishment-based,''' said Alondra Cano, a council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lawmakers and leaders say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have unintended consequences. Some people worry about safety if fewer armed officers are on patrol, especially in summer months when crime rates tend to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 Cooper, a Democratic state legislator in California, urged cities to proceed with caution when they consider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still have bad people out there who do bad things,'' said Mr. Cooper, who spent 30 years in law enforcement. ''And most of the crime is in underserved neighborhoods, not in SoHo or Beverly Hills.''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10 nights of mass protests and several videos documenting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New York, Mayor Bill de Blasio on Sunday vowed to cut an unspecified amount from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$6 billion budget and redirect it toward youth and other social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Mr. de Blasio had expressed substantial skepticism about the wisdom of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even as he acknowledged that all agencies might face cuts should the federal government fail to come through with more coronavirus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Los Angeles, Mayor Eric Garcetti last week agreed to redirect $150 million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nearly $2 billion budget and other city programs to health and education programs among others. The move came after calls from members of Black Lives Matter Los Angeles and the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have pushed back against the idea with sharp rebukes in some cases. In Los Angeles, the union issued a statement saying that a crisis response team should be sent to the mayor ''because Eric has apparently lost his damn mind.'' Union members warned that spending cuts would lead to more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force against black people at a rate at least seven times as often as they have against white people over the past five years, according to the city's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statistic helps explain why the idea of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makes sense to some African-Americans. Some black people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not served to protect their communities, but rather to harass and brutalize them. Amanda Brazelton, a resident of Minneapolis's predominantly black North Side, said she supported using money that now goes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instead create community-led safety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Brazelton said negative interactions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when she was 14 and riding in a car that was pulled over. The officers did nothing when her white friends got out, she said. But when she stepped out of the car, the officers pulled weapons on her and yelled.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if there is an issue at her home or she feels in danger, Ms. Brazelton, a 30-year-old caterer, said she would call friends or family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crazy as it seems, it could be something for the better,'' Ms. Brazelton said of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kill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difference between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Arianna Nason, a member of the MPD150 Collective, a coalition of community activists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envisions a city where community watch groups or app-based safety groups could respond to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prospect that neighborhood watch groups could stereotype and endanger people of color is also a concern among some people. Ms. Nason said she understood that, but that danger already existed in the current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it is a leap of faith,'' she said. ''I want to choose to believe in humanity. I want to choose to believe that this moment feels different because it is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Dionne Searcey and John Eligon reported from Minneapolis, and Farah Stockman from Boston. Reporting was contributed by Maggie Haberman, Thomas Kaplan and Catie Edmondson from Washington; Astead W. Herndon from Houston; Dana Rubinstein and Richard A. Oppel Jr. from New York; Shawn Hubler from Sacramento; Eric Killelea from Minneapolis; and Luis Ferré-Sadurní from Albany, N.Y.Reporting was contributed by Catie Edmondson, Maggie Haberman and Thomas Kaplan from Washington; Luis Ferré-Sadurní from Albany, N.Y.; Astead W. Herndon from Houston; Shawn Hubler from Sacramento, Calif.; Eric Killelea from Minneapolis; Richard A. Oppel Jr. and Dana Rubinstein from New York; and Farah Stockman from Boston.</w:t>
      </w:r>
    </w:p>
    <w:p>
      <w:pPr>
        <w:keepNext w:val="0"/>
        <w:spacing w:before="240" w:after="0" w:line="260" w:lineRule="atLeast"/>
        <w:ind w:left="0" w:right="0" w:firstLine="0"/>
        <w:jc w:val="left"/>
        <w:rPr>
          <w:lang w:val="en-US" w:eastAsia="en-US" w:bidi="ar-SA"/>
        </w:rPr>
      </w:pPr>
      <w:r>
        <w:rPr>
          <w:lang w:val="en-US" w:eastAsia="en-US" w:bidi="ar-SA"/>
        </w:rPr>
        <w:br/>
      </w:r>
      <w:hyperlink r:id="rId258" w:history="1">
        <w:r>
          <w:rPr>
            <w:rFonts w:ascii="arial" w:eastAsia="arial" w:hAnsi="arial" w:cs="arial"/>
            <w:i/>
            <w:color w:val="0077CC"/>
            <w:sz w:val="20"/>
            <w:u w:val="single"/>
            <w:shd w:val="clear" w:color="auto" w:fill="FFFFFF"/>
            <w:lang w:val="en-US" w:eastAsia="en-US" w:bidi="ar-SA"/>
          </w:rPr>
          <w:t>https://www.nytimes.com/2020/06/08/us/unrest-defund-</w:t>
        </w:r>
      </w:hyperlink>
      <w:hyperlink r:id="rId258" w:history="1">
        <w:r>
          <w:rPr>
            <w:rFonts w:ascii="arial" w:eastAsia="arial" w:hAnsi="arial" w:cs="arial"/>
            <w:b/>
            <w:i/>
            <w:color w:val="0077CC"/>
            <w:sz w:val="20"/>
            <w:u w:val="single"/>
            <w:shd w:val="clear" w:color="auto" w:fill="FFFFFF"/>
            <w:lang w:val="en-US" w:eastAsia="en-US" w:bidi="ar-SA"/>
          </w:rPr>
          <w:t>police</w:t>
        </w:r>
      </w:hyperlink>
      <w:hyperlink r:id="rId258"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1" style="position:absolute;z-index:251706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may lose some funding. (PHOTOGRAPH BY CHANG W. LEE/THE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the mayor had ordered ''black lives matter'' painted on 16th Street on Friday. Protesters appended a message of their own on Saturday night. (PHOTOGRAPH BY DOUG MILLS/THE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protests in New York influenced the mayor's decision to redirect funding. (PHOTOGRAPH BY GABRIELA BHASKAR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Buttigieg Pledges Reforms To Fight Systemic Racism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BOSMAN; Maggie Astor contributed reporting.</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 Pete Buttigieg stood on Tuesday before an audience of African-Americans, a group that has been largely indifferent to his presidential aspirations, and promised to enact policies that would begin to undo racist and discriminatory practices historically aimed at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do not tackle the problem of racial inequality in my lifetime, I am convinced that it will upend the American project in my lifetime,'' said Mr. Buttigieg, the mayor of South Bend, Ind. ''It brought our country to its knees once and if we do not act, it could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elected president, Mr. Buttigieg said, he would work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create a federal fund for investment in minority-owned businesses, abolish private federal prisons and ban incarceration for simple drug possession. He would address voting rights by instituting automatic voter registration, expanding early voting and making Election Day a national holiday,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37, appeared in Chicago at the Rainbow PUSH Coalition's annual convention, a traditional stop on the campaign trail for Democrats running for president. On Tuesday morning, Mr. Buttigieg huddled privately with the Rev. Jesse L. Jackson, the civil rights leader and the organization's founder, in a hotel conference room for more than 20 minutes. He mingled with conference attendees at Mr. Jackson's side, ducked behind a black curtain backstage for a one-on-one chat and joined him for a breakfast of eggs and orange juice before the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convention is a crucial opportunity for Mr. Buttigieg, who has yet to make inroads with black voters. Over the last five days, Mr. Jackson has introduced candidates to heavily African-American crowds of Democrats and labor union members. Former Vice President Joseph R. Biden Jr., Senator Elizabeth Warren and Senator Amy Klobuchar have all appeared in the last several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is facing problems with African-Americans on several fronts, and he has failed to draw many black people to his campaign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after he became mayor of South Bend, in 2012, he fired the city's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was heavily criticized for the move. The city is 26 percent African-American yet has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is only 6 percent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 black man, Eric J. Logan, after responding to a report of a man breaking into cars. Authorities said Mr. Logan raised a knife toward the officer; the public questioned why the officer had not turned on his body camera during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many of South Bend's black residents say that Mr. Buttigieg's revitalization of the city -- its polished downtown and influx of tech jobs -- has mostly benefited white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has said that he is working to heal his rift with the black community in South Bend, and on Tuesday he spoke of a town hall meeting in his city where one resident told him that her 7-year-old grandson had already learned to fear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accept responsibility for the work that is left to be done,'' he said. ''We are on our way on that right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Jackson on Tuesday praised his efforts. ''He's handled an awful situation well by being transparent,''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Buttigieg's remarks, many members of the audience rose for a standing 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Henri Sallis, 59, said she was impressed by the plans Mr. Buttigieg had laid out, particularly his ideas on boosting minority-owned businesses. He proposed that the federal government award 25 percent of its contracts to firms owned by women and people of color, a move that he said could ''inject more than $100 billion into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seems like he's on the right track, but I hope he can stick to it,'' said Ms. Sallis, who owns a business in Chatham, a community on the South Side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thought he seemed genuine,'' said Pattilyn Beals, 34, who works in nonprofit management. ''He did some research. I appreciated that. It wasn't a standard stump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his speech, Mr. Buttigieg chalked up his lack of popularity with black voters in part to a lack of familiarity. ''There's a lot of voters I need to get to know, and who need to get to know me,'' he said. ''When you're new on the scene and you're not from a community of color, you've got to work that much harder to gain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Monday, he said at a news conference that in the coming weeks, the city would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body cameras and vehicle pursuits. He also said he had written to the Justice Department, ''inviting them to have a dialogue with us about any ways that they could be helpful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any officer is consciously racist, they should show themselves the door right away,'' he said of his efforts to hire a diverse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''Every mayor works in the shadow of systemic racism. Every resident lives in the shadow of systemic racism, people of color and people who are not. So this is not an attack 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will always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do the right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campaign received a boost on Monday when it announced that he had raised $24.8 million in the last three months.</w:t>
      </w:r>
    </w:p>
    <w:p>
      <w:pPr>
        <w:keepNext w:val="0"/>
        <w:spacing w:before="240" w:after="0" w:line="260" w:lineRule="atLeast"/>
        <w:ind w:left="0" w:right="0" w:firstLine="0"/>
        <w:jc w:val="left"/>
        <w:rPr>
          <w:lang w:val="en-US" w:eastAsia="en-US" w:bidi="ar-SA"/>
        </w:rPr>
      </w:pPr>
      <w:r>
        <w:rPr>
          <w:lang w:val="en-US" w:eastAsia="en-US" w:bidi="ar-SA"/>
        </w:rPr>
        <w:br/>
      </w:r>
      <w:hyperlink r:id="rId266" w:history="1">
        <w:r>
          <w:rPr>
            <w:rFonts w:ascii="arial" w:eastAsia="arial" w:hAnsi="arial" w:cs="arial"/>
            <w:i/>
            <w:color w:val="0077CC"/>
            <w:sz w:val="20"/>
            <w:u w:val="single"/>
            <w:shd w:val="clear" w:color="auto" w:fill="FFFFFF"/>
            <w:lang w:val="en-US" w:eastAsia="en-US" w:bidi="ar-SA"/>
          </w:rPr>
          <w:t>https://www.nytimes.com/2019/07/02/us/politics/pete-buttigieg-rainbow-push.html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5" style="position:absolute;z-index:2517094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Pete Buttigieg has struggled to gain the support of black voters in his presidential campaign. (PHOTOGRAPH BY JOSHUA LOTT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For West Berlin, Is Socialist-Green Rule Coming?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1989, Wednesday,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8, Column 1;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SERGE SCHMEMANN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WEST BERLIN, March 4</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initial shock from West Berlin's municipal elections was the blip on the far right, the far greater consequence is that the government of the island-city is about to pass to a left-radical coalition - one that will be closely watched as a potential model for the next government in Bonn.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negotiations between the two parties conclude without a hitch, as is now generally expected, the Social Democrats and the environmentalist Greens - known in West Berlin as the Alternative List - will soon replace the Christian Democratic-Free Democratic coalition that has run the city for the last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significance of a ''Red-Green'' coalition in West Berlin has only begun to sink in here and in Bonn.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Western powers who still formally control West Berlin and maintain 18,000 troops here -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Britain and France - the development means the ascent of a party that has been openly critical of the allied presence. Though the allies have remained silent in public for fear of appearing to interfere in the internal democratic process, they are privately watching developments with considerable anxiety.</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Test of a 'Risky'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Bonn, the developments in West Berlin have injected a major new element into the maneuvering toward national elections next year. Chancellor Helmut Kohl's center-right coalition is at a low in public-opinion polls, and the far-right success in West Berlin has already shocked the Government into a more defensive political 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Kohl's strategists are believed to have encouraged the Social Democratic-Green coalition in the hope that it would frighten wavering moderates back into the Christian Democratic-Free Democratic 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Social Democratic leadership, meanwhile, is looking at West Berlin as a field test of a coalition the party has hitherto virtually ruled out on the national level. Hans-Jochen Vogel, chairman of the Social Democrats in Bonn, said the coalition was ''risky, but a great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the coalition end up in the gutter, it would only aid the C. D. U., and it would never be able to work anywhere else,''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'Unthinkable' Ties Are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national Green leadership, pragmatic ''realos'' made major gains over the militant ''fundis'' at a congress in Duisburg, considerably raising chances that the Greens would be willing to cooperate with the Social Democrats on the national level. A delegate from West Berlin, Christian Strobele, drew loud applause when he described the Berlin coalition as ''the chance of the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import of such an alliance ruling in Bonn is still too novel to have been seriously analyzed. Even in West Berlin, a ''Red-Green'' coalition was generally regarded as unthinkable and untenable only five weeks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Alternative List dismissed had the possibility, having settled into a role as maverick gadflies on environmental and security issues since first entering the City Council in 1981.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through the election campaign this winter, the head of the Social Democrats in West Berlin, Walter Momper, who is poised to be the next Mayor of West Berlin, ruled out a coalition with the environmentalists, citing among other things their hostility to the allied presence.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Greens Willing to Compromise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once before have the Greens and Socialists shared power in West Germany, in Hesse state in 1986, but that coalition collapsed after 14 months in a dispute over atomic power. In West Berlin, admitting the Greens to power was considered much more sensitive given the city's unique status and its jittery businessmen, who have been filtering back under the Christian Democratic-Free Democratic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the surprising election results showed that the Free Democrats had been dumped from the City Council, and that neither of the two major parties had enough seats to form an administration alone, Mr. Momper was left with the choice of trying a ''grand coalition'' with the Christian Democrats or a ''Red-Green'' alliance with the Alternative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Negotiations with the departing Mayor, Eberhard Diepgen, and his Christian Democrats soon collapsed. The Alternative List, however, quickly demostrated an unexpected willingness to share power and to compromise.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ensuing weeks, Mr. Momper won from the environmentalists an agreement on three basic principles - the presence of the allies, legal ties to West Germany and the government's monopoly on the legal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latter was a singularly West Berlin issue, borne of the fierce regular clashes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violent radicals known as the ''autonomen.''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Security and Allied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''agreement on essentials'' opened the way to further compromise. ''We're not going to stand firm on demands like numbered shields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we have a chance to work on major problems like housing shortages and unemployment,'' said Stephan Noe, the press spokesman at Alternative List headquarters in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negotiations between the Alternative List and the Social Democrats have ranged from questions like the location of a future German Historical Museum in West Berlin to the size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one agreement that might be called poetic justice given the Republicans' success with their anti-foreigner campaign, the two parties said they intended to give local voting rights to foreigners who have lived more than five years in West Berlin. ''The A. L. is not completely satisfied with the negotiated package,'' Mr. Strobele said. ''But it presents a responsible basis for a marriage of convenience.''] The Greens' readiness to compromise has not put to rest questions about the party's ability to govern, given its irreverence, its loose structures and its radical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skeptical,'' Mr. Momper said in an interview before the start of a daylong negotiating session. ''The A. L. is A, a young party with no experience in governing a big city and B, very spontaneous. Their structures are not comparable to ours, they come from another political culture, an alternative culture.''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9" style="position:absolute;z-index:251712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newly-elected leaders of the Green Party in West Germany (Retuers)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13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IDEAS &amp; TRENDS;</w:t>
        </w:r>
      </w:hyperlink>
      <w:r>
        <w:rPr>
          <w:rFonts w:ascii="Arial" w:hAnsi="Arial" w:cs="Arial"/>
          <w:b/>
          <w:bCs/>
          <w:kern w:val="32"/>
          <w:sz w:val="32"/>
          <w:szCs w:val="32"/>
          <w:lang w:val="en-US" w:eastAsia="en-US" w:bidi="ar-SA"/>
        </w:rPr>
        <w:br/>
      </w:r>
      <w:hyperlink r:id="rId280" w:history="1">
        <w:r>
          <w:rPr>
            <w:rFonts w:ascii="arial" w:eastAsia="arial" w:hAnsi="arial" w:cs="arial"/>
            <w:b/>
            <w:bCs/>
            <w:i/>
            <w:color w:val="0077CC"/>
            <w:kern w:val="32"/>
            <w:sz w:val="28"/>
            <w:szCs w:val="32"/>
            <w:u w:val="single"/>
            <w:shd w:val="clear" w:color="auto" w:fill="FFFFFF"/>
            <w:lang w:val="en-US" w:eastAsia="en-US" w:bidi="ar-SA"/>
          </w:rPr>
          <w:t>A Jury's Trials: Will Memories of Riots Influence a Verdict?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1993,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Week in Review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4;; Section 4; Page 7; Column 1; Week in Review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any of the four officers on trial here for the beating of Rodney G. King is convicted, defense lawyers have already set the stage for an appeal, suggesting that the fear of a riot could make it impossible for a jury to vote for acquittal.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Jury selection in the Federal retrial of the officers began last week. But many experts in jury selection, as well as the defense lawyers themselves, are raising doubts about the jurors' ability to set aside concerns over the immediate impact of the verdict they reach. When a state jury acquitted the officers of assault last April, riots broke out in Los Angeles, causing more than 50 deaths and a billion dollars in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Sgt. Stacey C. Koon, Officers Laurence M. Powell and Theodore J. Briseno and former Officer Timothy E. Wind are accused in the Federal trial of depriving Mr. King of his civil rights by beating and kicking him after a traffic stop in March 1991. They face 10 years in prison and fines of $250,000.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as prospective jurors were due in Federal court, the television news shows were filled with reports of angry residents warning of more rioting should the jury again fail to convict the officers. But experts say that convictions in Federal civil rights cases are particularly difficult to obtain, because a jury must not only find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as they were required to do in the state case -- but must find that they did so intentionally.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can the jury focus on what they are asked to do in this case, to serve justice, rather than on what is going to happen if they do?" said Tom Munsterman, director of the Center for Jury Studies of the National Center for State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Mindful of such pressures, both sides have taken unusually meticulous precautions to cull an impartial jury. Notices were sent to 6,000 prospective jurors in Los Angeles, of whom only 333 were willing to be sequestered for two months. They had to complete 53-page questionnaires. After prosecutors and defense attorneys sort through the replies, they are expected to begin oral questioning of a smaller pool on Feb.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some observers remain skeptical. "It will never leave their minds that whatever they do, if it is not a conviction, will result in condemnation and possible death and destruction," said Stephen Scaring, a prominent criminal defense lawyer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know the community wants a certain verdict in this case," he added. "The media, public officials, the general population all want a verdict of guilty, and nothing else. I think that's a frightening situation in a free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prosecutors point out that juries can instead become defiant. Laurie Levenson, a former Federal prosecutor who teaches at Loyola Law School in Los Angeles, disagreed with Mr. Scaring. Jurors, she said, "might even view it as a challenge not to be pushed in a certain direction -- they might say, 'If anything, we have to bend over in the other direction to be fair to the defense.'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only the most recent, and most extreme, example of a case in which prospective jurors will know much about the matter before opening arguments are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other racially volatile cases that could begin while the Rodney King beating trial is in progress are having similar difficulties with jury selection.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Florida appeals court threw out the 1989 conviction of a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William Lozano, who had been charged in the deaths of two black men. News of the deaths led to rioting in Miami. The court said the jurors who convicted him had been justifiably concerned that new riots might occur if he were acquitted and that the trial should have been moved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has bounced from one reluctant city to another. It is now scheduled to begin next month in Tallahassee.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about the same time, another high-profile trial is set to begin here. Three black men are charged in the televised beating of a white truck driver, Reginald O. Denny, during the riots last spring. On Friday, prosecutors asked that the identities of the jurors remain anonymous, to protect them from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Dramatic as these situations are, some jury experts said the courtroom can be a world of its own, insulated from its social context. "It is unbelievable to me that somebody will get on that jury that would not try to do what they perceive is the right thing," said Ronald Beaton, director of research at Trial Behavior Consulting in San Francisco. "Some jurors see their job as simply following the rules as given to them. Others see the role of the juror to be someone who is seeking truth and justice and to right things that have been wronged."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next few weeks will be crucial as the judge and lawyers in the case seek people who can hear the evidence in the King beating as if it existed in a vacuum.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Jeffrey S. Weiner, a former president of the National Association of Criminal Defense Lawyers, said that if significant numbers of candidates have already made up their minds, "the judge must reconsider what is going to happen with this case -- it's not as though the judge is bound to go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his eagerness to proceed, Judge John G. Davies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offered a prediction last week, one that contained a sentiment that could be found in few other places here. "I have an intuitive feeling of optimism," he said. I don't believe we will see the unrest we saw after the state case."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3"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Officer Theodore J. Briseno, one of four men charged in the beating of Rodney G. King, arriving last week in Federal court in Los Angeles for jury selection, which is being approached with caution because of the reaction to the earlier acquittals.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In Surprise, Witness Says Officer Bragged About Louima Torture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1999,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P. FRIED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JOSEPH P. FRIED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surprise testimony,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said yesterday that the officer accused of torturing Abner Louima boasted to him of carrying out the attack shortly after prosecutors said it took place in the restroom of a Brooklyn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Kenneth Wernick, said that Officer Justin A. Volpe, using coarse language, told him in detail how he had rammed a stick into Mr. Louima's rectum during the attack in the restroom of the 70th Precinct station house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took a stick and put it five or six inches" into Mr. Louima's rectum, Sergeant Wernick testified, "and took it out and put it by his mouth and teeth area, kind of like he was showing it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Sergeant Wernick's testimony, his first public account of the events, was the most direct testimony yet linking Officer Volpe to a reported act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torture that shocked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rapidly in loud tones in Federal District Court in Brooklyn, Sergeant Wernick told of a conversation with Officer Volpe that took place after dawn on Aug. 9, 1997, shortly after prosecutors say Mr. Louima was attacked with the stick by Officer Volpe while another officer on trial, Charles Schwarz, held him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Louima, a 32-year-old Haitian immigrant, had been arrested in a street melee outside a nightclub in Flatbush, and prosecutors say Officer Volpe mistakenly thought Mr. Louima had punched him in the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who held the rank of officer at the time and is now assigned to the Fifth Precinct in Manhattan, said the conversation started with Officer Volpe's telling him, "I took a man down tonight."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said Officer Volpe then told him about using the stick against Mr. Louima.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said Officer Volpe continued his account by saying that he had hit Mr. Louima on the genitals and that he had "held his hand over his mouth and told him if he told anybody, he'd kill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'You want to go into the bathroom and see the stick?' " the sergeant testified as Officer Volpe, at the defense table, alternated between watching him without expression, shaking his head and writing in a notebook.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said Officer Volpe then took him into the station house restroom to show him the stick.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another area of the station house, Sergeant Wernick said, he watched as Officer Volpe pointed the stick at another officer's face and said, "Smell this. Smell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said Officer Volpe then pointed the stick at him and demanded to know if he could see feces on it. The sergeant testified that he saw nothing on the stick, which he said was two to three feet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said he last saw Officer Volpe holding the stick outside the station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walked outside by a large Dumpster and he held up the stick," said Sergeant Wernick, a burly, gray-haired man, holding up his left arm to show how Officer Volpe was holding the stick, as he sat on the witness stand next to Judge Eugene H. Nickerson's bench.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did not say what Officer Volpe did at that point with the stick, which has never been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walked away," the sergeant continued. "I didn't want to be involved at any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earlier in his account, when Alan Vinegrad,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asked the sergeant whether he had believed that Officer Volpe had committed the torture, the sergeant said he had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not?" Mr. Vinegrad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of all, because I didn't think anybody would do it," Sergeant Wernick replied. "And if they did it, they wouldn't talk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said that Officer Volpe, 27, also gave him a report on the street fight that had led to the arrest of Mr. Louima and a second Haitian immigrant, Patrick Antoine.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was a big fight outside some club, they were acting like animals," the sergeant said Officer Volpe had told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Officer Volpe reported that "he got punched in the face, chased a couple of people and caught somebody, but wasn't sure if it was the guy" who punched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Volpe is also charged with beating Mr. Antoine, who had not been in the melee, as he walked on a street near the nightclub.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was on the list of witnesses scheduled to testify, but there had been no previous indication that he would offer such a detailed account.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night, he refused to discuss the case with a reporter who went to his home on Staten Island. "I don't want to talk," he said. "I don't think I'll ever want to talk. You can understand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Volpe's lawyer, Marvyn M. Kornberg, is to begin cross-examining Sergeant Wernick today. He is expected, among other things, to highlight admissions the sergeant made under questioning by Mr. Vinegrad that he had been disciplined eight times in his career, including twice for lying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disciplinary hearings. Most of the remaining infractions involved not being on duty when he should have been 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Sergeant Wernick took the stand, Mr. Antoine testified, and in addition to giving his version of his encounter with Officer Volpe, he told the jury about statements the officer had made to him as he took him to the same station house restroom where prosecutors say Mr. Louima had been attacked shortly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statements, as recounted by Mr. Antoine -- who testified in Creole through an interpreter, though he said he understands English -- included an apology to Mr. Antoine for having beaten him in the street and an admission by Officer Volpe that he had acted irrationally.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asked me why was I following this guy," Mr. Antoine said, apparently referring to someone else Officer Volpe and other officers had been chasing near the disturbance when Mr. Antoine walked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told him I did not know what he was talking about, that I was just going home and that he beat me," Mr. Antoine continued, adding that Officer Volpe then "said he's sorry, he was feeling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point, Mr. Antoine testified, the officer "told me he was like somebody who was going crazy" and that "when somebody hits him, he hits the person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say that after Mr. Louima was arrested, Officers Volpe and Schwarz and the two other officers on trial, Thomas Wiese and Thomas Bruder, beat him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before Officers Volpe and Schwarz attacked him with the stick in the restroom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four are charged with violating Mr. Louima's civil rights. A fifth defendant, Sgt. Michael Bellomo, is charged with trying to cover up the reported beating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Kornberg suggested in questioning Mr. Antoine that he had misunderstood the officers' words during the conversation in English. The lawyer also got Mr. Antoine to acknowledge that even though he identified Officer Volpe in court as the one who he said had beaten him in the street, he had not had time to get a good look at that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Sergeant's Wernick's appearance on the witness stand touched off the possibility that Officer Volpe's co-defendants could renew their motions to be tried separately from Officer Volpe. If such motions were made and granted, it would mean that the trial would go forward for Officer Volpe, while the other defendants would be tried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possible severance motions were discussed in a conference among the lawyers and Judge Nickerson, which could not be heard by jurors and spectators.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according to a partial transcript of the conference, Officer Volpe's co-defendants were concerned that Sergeant Wernick could be asked by the prosecution or by Mr. Kornberg about a delay in being provided a lawyer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the Patrolmen's Benevolent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Wernick has told prosecutors that he approached a P.B.A. trustee about two weeks after Officer Volpe spoke to him and asked for help in finding a lawyer, because he wanted to come forward with the information, according to the partial transcript.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union official said that he would find someone, Sergeant Wernick reportedly became upset when there was a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then hired his own lawyer. Prosecutors indicated in the bench conference that they want to bring out the information about the delay in finding counsel to explain Mr. Wernick's delay in coming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several defense lawyers told the judge that they thought the information could be prejudicial against their clients.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leave an impression that the P.B.A. was trying to quash this from coming forward," said Joseph Tacopina, who represents Officer Wiese, a union delegate, "and maybe somebody would make some unreasonable connection and think that there is some pattern of cover-up where there was none."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Joseph Mancini, said, "The P.B.A. was prepared to get counsel for Officer Wernick, but he became impatient and retained his own attorney."</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7"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Patrick Antoine, who testified in the Abner Louima case yesterday about events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(pg. B8)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100 JAIL GUARDS REPORTEDLY QUIT EMERGENCY UNIT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1986, Wednesday,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 Column 3;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TODD S. PURDUM</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100 city correction officers in an emergency unit gave up those voluntary assignments yesterday to protest actions by the Correction Department after reports that Rikers Island guards beat inmates, their union president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Correction Department, James Whitford, said late yesterday afternoon that no resignations had yet been received. He said that resignations would be accepted, but that those resigning would not be allowed to leave the team all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of the Correction Officers Benevolent Association, Philip Seelig, said he would call a general strike of the 6,000 correction officers if any officers were disciplined for abandoning their assignment to the emergency response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which has 175 members, handled the prisoner transfers in which the beatings were reported to have occurred. Official observers said guards had beaten handcuffed inmates who were being transferred between jails to relieve overcrowding.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Whitford refused to say what action the department would take if officers tried to quit the unit en masse or did not respond when called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Seelig said the guards would continue to do their regular assignments,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officials said they had made plans to aid the Correction Department if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resignations come after a week of inmate disturbances at the overcrowded jail complex and a day after three ranking wardens were replaced in response to reports of beatings, which are under investigation. Two captains were suspended and departmental charges were filed against two deputy wardens.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Koch, in a separate statement, said he had asked the Correction Commissioner, Richard J. Koehler, to assess current safeguards within two weeks and to recommend any others needed ''to prevent and deter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our jails.'' The develop-ments followed the forced resignation Monday of the three ranking wardens accused by the Commissioner Koehler of failing to supervise the situation on the island properly. The departmental disciplinary charges against the four other supervisors involving their role in the incidents were brought the same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Seelig said Commissioner Koehler's actions and public statements about the incidents were improper.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usual procedure to have an investigation,'' Mr. Seelig said at a news conference on the bridge leading to the island in the East River. ''It's not the usual procedure for the Commissioner to make judgments before the results of that investigation are heard. The man has lost credibility with the work force.''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Word From Koehler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Koehler was said to be in meetings yesterday and could not be reached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Seelig appeared at the conference with some of the officers on the emergency team who had given up their assignments and boycotted a morning meeting to which department officials had summoned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on the team, called the Correction Emergency Response Team, or CERT, work shifts as regular guards and respond to special situations 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island would be torn apart in riots if the CERT team didn't hold the line this weekend,'' he said. Officers had only used ''necessary force'' to restrain a group of inmates who attacked a guard and then tried to bolt from a bus as they were being transferred Friday night, Mr. Seelig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Last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prepared tentative plans in case its officers are needed to provide help on the island ''as a last resort,'' said a spokesman, Capt. Michael Julian.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response would mostly involve securing the grounds and the island's perimeter.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correction officers have been disciplined in the beating investigation, but Mr. Seelig said 18 officers who helped transfer the inmates were expected to be summoned before the department's inspector general, and might face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Correction Department,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and the City Department of Investigation are making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Koch said ''an intensive investigation'' was under way to determine whether any state or Federal laws were violated, and to identify anyone responsible for crimes. If the circumstances warrant, he said, the matter will be presented to a Federal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Whitford said the inmate population in the city jail system yesterday stood at 13,994, down from 14,150 on Friday, but still above the system's capacity of 12,878. He said the remaining 250 inmates of the 450 scheduled for transfer to state prison in an emergency measure worked out by city and state officials over the weekend should be moved sometime this week. The first 200 were transferred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Correctional Institution for Men, the jail on Rikers Island where many of the problems have occurred, Mr. Whitford said the population was below 2,500 yesterday, down from about 2,800 last week. Its capacity is 2,083. Another Disturbance Mr. Whitford said there was a minor disturbance yesterday at Rikers Island ''involving an inmate who had to be restrained.'' He said he had no further details and could not confirm a report by the union that three guards were bitten and bruised.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development yesterday, about 20 Rikers inmates who are suffering from AIDS, or acquired immune deficiency syndrome, were reported to have begun a hunger strike to protest medical care and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Yolanda Serrano, president of Adapt, a volunteer group that works with inmates who have AIDS, said the group on Rikers began to refuse food and medication yesterday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Correction Department spokesman, Katherine Dawkins, said that 16 inmates had refused to take breakfast, but that they already had leftover food in their cells. She said she did not know how many had refused medication.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1" style="position:absolute;z-index:251721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 correction officers from Rikers Island (NYT/Keith Meyers)</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My Life Under Mississippi's Racist Flag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Natasha Trethewey</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onslaught began the day I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my mother made her way to the hospital, hundreds of Confederate flags lined the streets. It was Confederate Memorial Day, 1966, exactly 100 years since the holiday was first celebrated, and the celebrations that day were particularly fervent in the aftermath of recent advances in the civil rights movement: the passage of the Civil Rights and Voting Rights Acts of 1964 and 1965. The laws were changing, but the iconic symbol of white supremacy and Black oppression could still be enlisted to send a message.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messages were everywhere. The landscape of my childhood was overwritten with monuments to and symbols of the Confederacy: They were in the names of roads, bridges, buildings, schools, parks, other public works and counties. And the state flag of Mississippi, incorporating the Confederate battle flag in its top inner corner, was among the most conspicuous.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message was a kind of synecdoche, a part standing in for the whole: The South may have lost the Civil War -- a war fought to maintain slavery and white supremacy -- but Mississippi would not be inclusive of all her citizens except in the continuing narrative of white dominion over Black subjects. The inclusion of the battle flag within the state flag served as a visual reminder of white Mississippians' allegiance to that white supremacist heritage and was indicative of the new ways the state would find to maintain the second-class status of Black Americans. It waved to us again and again: Know your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this symbol of white supremacy is coming down. Last Sunday, lawmakers in Mississippi voted, finally, to replace the state flag, and on Tuesday the governor signed the measure into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say with any certainty that, had its fate been put to a popular referendum, a majority of white Mississippians would have voted to let the flag go. In 2001, nearly two-thirds of voters still elected to keep it, and there was plenty of opposition to its removal ahead of Sunday's vote. That opposition is at the root of what makes Black Americans constantly confront the sense of being unwelcome in the place that is our home, a place where we should be able to expect justice and equal protection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up I felt early on that sense of dislocation, something akin to what the writer and scientist E.O. Wilson referred to as ''psychological exile.'' That is, even in my native land, I felt rendered an outsider whose history was not represented -- or if it was, was not represented accurately.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Ship Island, a barrier island off the Gulf Coast held by Black Union soldiers during the Civil War, for instance, a monument had been erected to the Confederate soldiers who had been interned there, but there was, until recently, no mention of the Black troops who guarded them. Such are the ways the monumental landscape, of which the flag is part, has erased the collective history of Mississippi and replaced it with a singular one, meant to glorify whites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mother knew well the various means that white Mississippians employed -- both legally and extralegally -- to maintain Black subordination and white supremacy. She'd grown up in the era of Jim Crow segregation and was 11 years old in 1955 when Emmett Till was murdered.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photograph taken outside the courthouse in Sumner County, where the trial of the men accused of Till's abduction and murder was held, shows a large gathering of African-Americans. They stand at the entrance to the courthouse or sit at the base of the Confederate monument on the lawn. You can see the words ''Our Heroes'' emblazoned beneath the battle flag graven there. Though you cannot see the state flag, it hangs there,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Together, the flags presided over the message soon delivered: the all-white jury's acquittal of Roy Bryant and J.W. Milam, the men who would later brag to Look magazine about murdering the child. There is yet another message, implicit in the imagery of the photograph. If the Confederate battle flag alone could signify virulent and dangerous forms of white supremacy, as it has increasingly over the years, the communion of the state flag of Mississippi and the battle flag sent a yet more insidious message: The state will preside over persistent injustice, turning a blind eye to white violence against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continuing onslaught of that implicit message -- that the lives of Black people mattered less than the lives of whites -- that my mother was intent on countering as we navigated a landscape rife with it. Whenever we passed the state flag, often driving down the beach road that had been dedicated, on a plaque erected by the Daughters of the Confederacy, ''The Jefferson Davis Memorial Highway,'' my mother would sing to me the ''Battle Hymn of the Republic'' -- the antislavery, abolitionist version that had morphed into an anthem for Union troops during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Brown's body lies a-mouldering in the grave, but his truth is marching on. ...'' She sang to counteract the symbolic, psychic violence of that flag, to remind me of the struggle for -- which means the possibility of --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Black Americans, Confederate symbols have always sent a variety of messages, and they are not innocuous. For too long, the symbolism of Mississippi's flag has been complicit in sending a larger, national message of white supremacy -- not the literal violence of murders by white supremacists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the figurative violence of the messages sent by juries who fail to convict or even indict officers accused of using unwarranted deadly force; the messages sent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when they take no disciplinary action against officers with records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messages sent by a nation turning a blind eye again and again to video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 the racist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people going about their daily lives. All of it an onslaught saying, Black lives do not matter as much as white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Orwell wrote: ''Who controls the past controls the future. Who controls the present controls the past.'' The story of reunion and reconciliation between the North and the South after the Civil War wrote Black Americans out of the story, and monuments to the Confederacy, like Mississippi's flag, helped to inscribe both a figurative and literal white supremacy onto the physical landscape and the psychic landscape of the American imagination.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why contests over what symbols remain are important battles in a broader struggle for social justice, and why the removal of the current flag in Mississippi is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symbols emblematic of white supremacy come down it means that the power to erect and maintain such symbols is shifting. Getting rid of the power of such symbols to visit a figurative violence upon African-Americans is a step toward ending the literal manifestations of institutionalized white supremacy. Even ceremonially renaming the street leading to the White House and painting on it a giant banner reading Black Lives Matter is akin to running a new flag up the pole. It is not an empty gesture, but a small step toward change, part of the larger, ongoing fight for justice. And it makes visible what has been invisible, giving it a kind of primacy.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never thought I'd see this moment in my lifetime.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Natasha Trethewey is a professor of English at Northwestern University and the author of the forthcoming ''Memorial Drive: A Daughter's Memoir.''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302"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Instagram.Natasha Trethewey is the author of the forthcoming ''Memorial Drive: A Daughter's Memoir.''</w:t>
      </w:r>
    </w:p>
    <w:p>
      <w:pPr>
        <w:keepNext w:val="0"/>
        <w:spacing w:before="240" w:after="0" w:line="260" w:lineRule="atLeast"/>
        <w:ind w:left="0" w:right="0" w:firstLine="0"/>
        <w:jc w:val="left"/>
        <w:rPr>
          <w:lang w:val="en-US" w:eastAsia="en-US" w:bidi="ar-SA"/>
        </w:rPr>
      </w:pPr>
      <w:r>
        <w:rPr>
          <w:lang w:val="en-US" w:eastAsia="en-US" w:bidi="ar-SA"/>
        </w:rPr>
        <w:br/>
      </w:r>
      <w:hyperlink r:id="rId303" w:history="1">
        <w:r>
          <w:rPr>
            <w:rFonts w:ascii="arial" w:eastAsia="arial" w:hAnsi="arial" w:cs="arial"/>
            <w:i/>
            <w:color w:val="0077CC"/>
            <w:sz w:val="20"/>
            <w:u w:val="single"/>
            <w:shd w:val="clear" w:color="auto" w:fill="FFFFFF"/>
            <w:lang w:val="en-US" w:eastAsia="en-US" w:bidi="ar-SA"/>
          </w:rPr>
          <w:t>https://www.nytimes.com/2020/07/03/opinion/confederate-flag-mississippi-trethewey.html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248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(PHOTOGRAPHS BY WALKER EVANS AND DOROTHEA LANGE, VIA THE NEW YORK PUBLIC LIBRARY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25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No Indictment For Officer In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1997,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 BARRY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DAN BARRY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Manhattan grand jury has determined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justified in fatally shooting a 16-year-old youth in the back after an early-morning disturbance in Washington Heights in April. In declining to bring an indictment, the panel apparently concluded that the officer had mistaken the youth's two-foot machete for a shotgun and thought the teen-ager was turning to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announcing the grand jury's decision yesterday, District Attorney Robert M. Morgenthau released a 20-page document that provides a detailed, almost minute-by-minute summary of a shooting that has been blurred by conflicting accounts and shaped by political interpretation. Instead of a criminal act, the official account describes a tragic encounter between a respected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named Anthony Pellegrini and a scared, drunken and troubled young man named Kevin Cedeno.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grand jury's decision brought an immediate, angry response from the Cedeno family and their supporters, who vowed to continue a civil lawsuit against the city and to seek a Federal investigation of the shooting. Mary Jo White,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said yesterday that her office had been monitoring the investigation and, as part of standard procedure, would review the evidence to determine whether Mr. Cedeno's civil rights had been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cold-blooded murder," Carline Cedeno, the victim's sister, said at a news conference that she shared with the Rev. Al Sharpton outside the District Attorney's office. "We want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erected blue wooden barricades in front of the 33d Precinct station house in Washington Heights, an upper Manhattan community where residents frequently criticize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surliness,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insensitivity. In May, for example, neighborhood leaders decried the decision by some officers to declare Officer Pellegrini an "officer of the month" for April, the month the shooting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hastily arranged meeting of neighborhood residents last night, Mr. Cedeno's mother, Roma Cedeno, said she and Mr. Sharpton planned to hand-deliver a letter to the Justice Department's offices in Washington, demanding an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terrible, terrible," said Ms. Cedeno, who now lives in Baltimore. "I can't find words to express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Mayor Rudolph W. Giuliani welcomed the grand jury's findings in a case that became a political issue almost from the moment when Mr. Cedeno collapsed on the pavement of Amsterdam Avenue. Mr. Giuliani had initially defended Officer Pellegrini, then tempered his support when an autopsy determined that the victim had been shot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Fernando Ferrer, the Bronx Borough President who was a mayoral candidate at the time, called the shooting "an execution," while Mr. Sharpton, who remains a candidate, led 600 people on a protest through Washington Heights a few days after the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said at the beginning of this case," Mr. Giuliani recalled,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should be given the benefit of the doubt, and we should support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 ambiguous circumstances." Citing the report's findings, he said, "These are things that should be taken into consideration by people who try to use this for purposes of dividing us ethnically, racially, religiously."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decision whether to indict is reached by the grand jurors, their deliberations are based on evidence presented by the District Attorney's office. Mr. Morgenthau's report, which came in the form of a letter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clearly suggests that his office's investigators had not found evidence that Officer Pellegrini, 25, who has been on the force three years, had acted illegally. Mr. Safir, meanwhile, said that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review the case, the evidence "points to the fact that Officer Pellegrini acted within guidelines and within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who answered the telephone at Officer Pellegrini's home in the Bronx last night said the officer would have no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District Attorney's investigation took into consideration the grand jury testimony of 36 witnesses, including Officer Pellegrini, who testified without the protection of immunity. In addition, 34 exhibits were presented, including the machete carried by Mr. Cedeno. To demonstrate how the officer might have mistaken the knife for a gun, prosecutors placed the black machete alongside two color photographs of black, pistol-grip shotguns.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grand jury's decision, Mr. Morgenthau said, indicated that it "found that Officer Pellegrini shot Kevin Cedeno because he believed that Cedeno was about to use deadly physical force against him, and that the officer's belief in that regard was reasonable."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Mr. Cedeno, on probation for armed robbery, had been drinking blackberry brandy and beer by the time that he and his friends reached a party on West 155th Street. Mr. Cedeno, the father of an infant, was wearing an oversized black T-shirt and baggy blue jeans.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party ended with a minor scuffle between one of Mr. Cedeno's companions and a young man from another group. Mr. Cedeno's anger was still fresh, the report said, when he and his friends got into a dispute with yet another group on a street corner. Within minutes, Mr. Cedeno and his companions were running away from a group of men wielding bottles and bricks.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Cedeno quickly retrieved a machete that he had stashed at a friend's apartment on West 164th Street, the report said. The weapon had an 18-inch blade, it said, and a handle that provided a good grip. Although one friend urged him to get rid of the weapon, Mr. Cedeno pushed him aside, saying he had to "handle some business," the report said, and then headed back toward his pursuers to announce that he wanted to "cut somebody."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melee erupted as the hour approached 3:30 A.M. People attacked each other with sticks, bats and bottles, and a resident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a sound like gunfire. When Mr. Cedeno's friends spotted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car coming their way, the report said, they urged him to flee because possessing a weapon would violate the terms of his probation. The youth hid the machete in his clothing and headed north on Amsterdam Avenue. Some say he ran; others say he jogged; four people, including his sister and girlfriend, said he was "skipping."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about that time, Officer Pellegrini and Officer Michael Garcia were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heading north with two probationary officers in the back seat, when they heard a dispatcher's report of shots being fired and a dispute involving a knife. Then, they told investigators, they noticed Mr. Cedeno running up Amsterdam Avenue, his left arm swaying, his right arm held close across his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Slowing down to get a better look, Officer Garcia said he noticed Mr. Cedeno clutching a black grip that looked like the butt of a handgun. "Tony," he told his partner, "he's got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Pellegrini told investigators that he saw a dark object protruding above the top of Mr. Cedeno's shoulder. "With hindsight," the report said, "it is apparent that what he saw was either the handle or the blade of Cedeno's machete, but as they got closer and his partner cried out that Cedeno had a gun, it appeared to Pellegrini that what he saw sticking up was the barrel of a firearm." The report added that the officer figured that the running man had fired the reported shots.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could come to a halt just past West 163d Street, Officer Pellegrini hopped out with gun drawn and shouted,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stop, drop it!" Mr. Cedeno gave no indication that he heard the order, and kept running, the report said, and Officer Pellegrini began his pursuit. Once again, he ordered Mr. Cedeno to stop and drop his weapon. Mr. Cedeno ignored the commands, the report said, then began to turn his upper body leftward, just as the dark object seemed to disappear from above his shoulder.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the critical moment. "Pellegrini thought Cedeno was turning to point a sawed-off shotgun at him," the report said, "and that he himself was about to be shot. Pellegrini fired once. Cedeno, struck in the lower back, took a step forward and fell to the ground. The machete fell to the ground near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instant that Officer Pellegrini first heard the radio broadcast and the instant that he fired his gun, little more than a minute had elapsed. He kicked the machete beyond Mr. Cedeno's reach, handcuffed him and radioed for an ambulance.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pressed for an assessment yesterday, Mr. Morgenthau said: "I think when someone is carrying a machete at 3:30 in the morning, in a scene where a riot's going on, and he's ordered to stop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drop his weapon, he should follow the direction."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Rev. Al Sharpton and Roma Cedeno, whose son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arriving for a meeting last night in Washington Heights. (Michelle V. Agins/The New York Times); Kevin Cedeno, 16, who was fatally shot in April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(pg. B2)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"A CLOSER LOOK: Before the Shooting"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events that preceded the fatal shooting of Kevin Cedeno by Officer Anthony Pellegrini on April 6, according to a report released yesterday by District Attorney Robert M. Morgenthau.</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After midnight, Mr. Cedeno and his friends left a party where he was reported to have been drinking.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 Mr. Cedeno and his friends have a dispute with some youths and then continue north.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 Mr. Cedeno gets an 18-inch-long machete from a friend's house on West 164th Street.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 Mr. Cedeno and some of his friends return to 162d Street. He is reported to have brandished the machete. Two transit officers, alerted to the situation, find a crowd of people attacking each other with sticks, bats and bottles. The officers call for backup at 3:25 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Two officers respond to the call in a marked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 Seeing the car approaching, Mr. Cedeno conceals the machete in his clothes and proceeds north.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Officer Pellegrini and other officers, who are responding to the backup call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see Mr. Cedeno carrying what appears to be a gun.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 Officer Pellegrini gets out of the car and, after yelling at Mr. Cedeno to stop, chases him.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 From the motion of Mr. Cedeno's body, Officer Pellegrini thinks that Mr. Cedeno is turning to shoot at him. He fires once at Mr. Cedeno, striking him in the back. (pg. B2)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1"/>
          <w:headerReference w:type="default" r:id="rId312"/>
          <w:footerReference w:type="even" r:id="rId313"/>
          <w:footerReference w:type="default" r:id="rId314"/>
          <w:headerReference w:type="first" r:id="rId315"/>
          <w:footerReference w:type="first" r:id="rId316"/>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7" w:history="1">
        <w:r>
          <w:rPr>
            <w:rFonts w:ascii="arial" w:eastAsia="arial" w:hAnsi="arial" w:cs="arial"/>
            <w:b/>
            <w:bCs/>
            <w:i/>
            <w:color w:val="0077CC"/>
            <w:kern w:val="32"/>
            <w:sz w:val="28"/>
            <w:szCs w:val="32"/>
            <w:u w:val="single"/>
            <w:shd w:val="clear" w:color="auto" w:fill="FFFFFF"/>
            <w:lang w:val="en-US" w:eastAsia="en-US" w:bidi="ar-SA"/>
          </w:rPr>
          <w:t>Goodbye to a Symbol That Told Black Americans to ‘Know Your Place’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2020 Friday 16:06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Natasha Trethewey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Mississippi flag is finally coming down.</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onslaught began the day I was born.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my mother made her way to the hospital, hundreds of </w:t>
      </w:r>
      <w:hyperlink r:id="rId318" w:history="1">
        <w:r>
          <w:rPr>
            <w:rFonts w:ascii="arial" w:eastAsia="arial" w:hAnsi="arial" w:cs="arial"/>
            <w:i/>
            <w:color w:val="0077CC"/>
            <w:sz w:val="20"/>
            <w:u w:val="single"/>
            <w:shd w:val="clear" w:color="auto" w:fill="FFFFFF"/>
            <w:lang w:val="en-US" w:eastAsia="en-US" w:bidi="ar-SA"/>
          </w:rPr>
          <w:t>Confederate flags</w:t>
        </w:r>
      </w:hyperlink>
      <w:r>
        <w:rPr>
          <w:rFonts w:ascii="arial" w:eastAsia="arial" w:hAnsi="arial" w:cs="arial"/>
          <w:color w:val="000000"/>
          <w:sz w:val="20"/>
          <w:lang w:val="en-US" w:eastAsia="en-US" w:bidi="ar-SA"/>
        </w:rPr>
        <w:t xml:space="preserve"> lined the streets. It was Confederate Memorial Day, 1966, exactly 100 years since the holiday was first celebrated, and the celebrations that day were particularly fervent in the aftermath of recent advances in the civil rights movement: the passage of the Civil Rights and Voting Rights Acts of 1964 and 1965. The laws were changing, but the iconic symbol of white supremacy and Black oppression could still be enlisted to send a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messages were everywhere. The landscape of my childhood was overwritten with monuments to and symbols of the Confederacy: They were in the names of roads, bridges, buildings, schools, parks, other public works and counties. And the state flag of Mississippi, incorporating the Confederate battle flag in its top inner corner, was among the most conspicuous.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message was a kind of synecdoche, a part standing in for the whole: The South may have lost the Civil War — a war fought to maintain slavery and white supremacy — but Mississippi would not be inclusive of all her citizens except in the continuing narrative of white dominion over Black subjects. The inclusion of the battle flag within the state flag served as a visual reminder of white Mississippians’ allegiance to that white supremacist heritage and was indicative of the new ways the state would find to maintain the second-class status of Black Americans. It waved to us again and again: Know your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this symbol of white supremacy is coming down. Last Sunday, lawmakers in Mississippi voted, finally, to replace the state flag, and on Tuesday the governor signed the measure into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say with any certainty that, had its fate been put to a popular referendum, a majority of white Mississippians would have voted to let the flag go. In 2001, nearly two-thirds of voters still </w:t>
      </w:r>
      <w:hyperlink r:id="rId318" w:history="1">
        <w:r>
          <w:rPr>
            <w:rFonts w:ascii="arial" w:eastAsia="arial" w:hAnsi="arial" w:cs="arial"/>
            <w:i/>
            <w:color w:val="0077CC"/>
            <w:sz w:val="20"/>
            <w:u w:val="single"/>
            <w:shd w:val="clear" w:color="auto" w:fill="FFFFFF"/>
            <w:lang w:val="en-US" w:eastAsia="en-US" w:bidi="ar-SA"/>
          </w:rPr>
          <w:t>elected to keep it</w:t>
        </w:r>
      </w:hyperlink>
      <w:r>
        <w:rPr>
          <w:rFonts w:ascii="arial" w:eastAsia="arial" w:hAnsi="arial" w:cs="arial"/>
          <w:color w:val="000000"/>
          <w:sz w:val="20"/>
          <w:lang w:val="en-US" w:eastAsia="en-US" w:bidi="ar-SA"/>
        </w:rPr>
        <w:t>, and there was plenty of opposition to its removal ahead of Sunday’s vote. That opposition is at the root of what makes Black Americans constantly confront the sense of being unwelcome in the place that is our home, a place where we should be able to expect justice and equal protection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Growing up I felt early on that sense of dislocation, something akin to what the writer and scientist E.O. Wilson referred to as “psychological exile.” That is, even in my native land, I felt rendered an outsider whose history was not represented — or if it was, was not represented accurately.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Ship Island, a barrier island off the Gulf Coast held by Black Union soldiers during the Civil War, for instance, a monument had been erected to the Confederate soldiers who had been interned there, but there was, until recently, no mention of the Black troops who guarded them. Such are the ways the monumental landscape, of which the flag is part, has erased the collective history of Mississippi and replaced it with a singular one, meant to glorify whites only.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mother knew well the various means that white Mississippians employed — both legally and extralegally — to maintain Black subordination and white supremacy. She’d grown up in the era of Jim Crow segregation and was 11 years old in 1955 when Emmett Till was murdered.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photograph taken outside the courthouse in Sumner, Miss., where the trial of the men accused of Till’s abduction and murder was held, shows a large gathering of African-Americans. They stand at the entrance to the courthouse or sit at the base of the Confederate monument on the lawn. You can see the words “Our Heroes” emblazoned beneath the battle flag graven there. Though you cannot see the state flag, it hangs there,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Together, the flags presided over the message soon delivered: the all-white jury’s acquittal of Roy Bryant and J.W. Milam, the men who would later brag to </w:t>
      </w:r>
      <w:hyperlink r:id="rId318" w:history="1">
        <w:r>
          <w:rPr>
            <w:rFonts w:ascii="arial" w:eastAsia="arial" w:hAnsi="arial" w:cs="arial"/>
            <w:i/>
            <w:color w:val="0077CC"/>
            <w:sz w:val="20"/>
            <w:u w:val="single"/>
            <w:shd w:val="clear" w:color="auto" w:fill="FFFFFF"/>
            <w:lang w:val="en-US" w:eastAsia="en-US" w:bidi="ar-SA"/>
          </w:rPr>
          <w:t>Look magazine</w:t>
        </w:r>
      </w:hyperlink>
      <w:r>
        <w:rPr>
          <w:rFonts w:ascii="arial" w:eastAsia="arial" w:hAnsi="arial" w:cs="arial"/>
          <w:color w:val="000000"/>
          <w:sz w:val="20"/>
          <w:lang w:val="en-US" w:eastAsia="en-US" w:bidi="ar-SA"/>
        </w:rPr>
        <w:t xml:space="preserve"> about murdering the child. There is yet another message, implicit in the imagery of the photograph. If the Confederate battle flag alone could signify virulent and dangerous forms of white supremacy, as it has increasingly over the years, the communion of the state flag of Mississippi and the battle flag sent a yet more insidious message: The state will preside over persistent injustice, turning a blind eye to white violence against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the continuing onslaught of that implicit message — that the lives of Black people mattered less than the lives of whites — that my mother was intent on countering as we navigated a landscape rife with it. Whenever we passed the state flag, often driving down the beach road that had been dedicated, on a plaque erected by the Daughters of the Confederacy, “The Jefferson Davis Memorial Highway,” my mother would sing to me the “Battle Hymn of the Republic” — the antislavery, abolitionist version that had morphed into an anthem for Union troops during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Brown’s body lies a-mouldering in the grave, but his truth is marching on. …” She sang to counteract the symbolic, psychic violence of that flag, to remind me of the struggle for — which means the possibility of —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Black Americans, Confederate symbols have always sent a variety of messages, and they are not innocuous. For too long, the symbolism of Mississippi’s flag has been complicit in sending a larger, national message of white supremacy — not the literal violence of murders by white supremacists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the figurative violence of the messages sent by juries who fail to convict or even indict officers accused of using unwarranted deadly force; the messages sent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when they take no disciplinary action against officers with records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messages sent by a nation turning a blind eye again and again to video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or the racist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Black people going about their daily lives. All of it an onslaught saying, Black lives do not matter as much as white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Orwell wrote: “Who controls the past controls the future. Who controls the present controls the past.” The story of reunion and reconciliation between the North and the South after the Civil War wrote Black Americans out of the story, and monuments to the Confederacy, like Mississippi’s flag, helped to inscribe both a figurative and literal white supremacy onto the physical landscape and the psychic landscape of the American imagination.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why contests over what symbols remain are important battles in a broader struggle for social justice, and why the removal of the current flag in Mississippi is significant.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symbols emblematic of white supremacy come down it means that the power to erect and maintain such symbols is shifting. Getting rid of the power of such symbols to visit a figurative violence upon African-Americans is a step toward ending the literal manifestations of institutionalized white supremacy. Even ceremonially renaming the street leading to the White House and painting on it a giant banner reading Black Lives Matter is akin to running a new flag up the pole. It is not an empty gesture, but a small step toward change, part of the larger, ongoing fight for justice. And it makes visible what has been invisible, giving it a kind of primacy.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never thought I’d see this moment in my lifetime.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Natasha Trethewey is a professor of English at Northwestern University and the author of the forthcoming “Memorial Drive: A Daughter’s Memoir.”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318"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318"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318"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318"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318"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Natasha Trethewey is the author of the forthcoming “Memorial Drive: A Daughter’s Memoir.”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(PHOTOGRAPHS BY WALKER EVANS AND DOROTHEA LANGE, VIA THE NEW YORK PUBLIC LIBRARY; THE NEW YORK TIMES; ASSOCIATED PRESS; AND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Pride Said Gay Cops Aren’t Welcome. Then Came the Backlash.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2021 Friday 10:02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Leland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Just as L.G.B.T.Q. visibility reached a new peak, splinter groups are re-examining the annual parade. Is Pride too corporate? Should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 allowed to march? Is it a revolution, or is it a party?</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319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two weeks before the start of </w:t>
      </w:r>
      <w:hyperlink r:id="rId326" w:history="1">
        <w:r>
          <w:rPr>
            <w:rFonts w:ascii="arial" w:eastAsia="arial" w:hAnsi="arial" w:cs="arial"/>
            <w:i/>
            <w:color w:val="0077CC"/>
            <w:sz w:val="20"/>
            <w:u w:val="single"/>
            <w:shd w:val="clear" w:color="auto" w:fill="FFFFFF"/>
            <w:lang w:val="en-US" w:eastAsia="en-US" w:bidi="ar-SA"/>
          </w:rPr>
          <w:t>Pride month</w:t>
        </w:r>
      </w:hyperlink>
      <w:r>
        <w:rPr>
          <w:rFonts w:ascii="arial" w:eastAsia="arial" w:hAnsi="arial" w:cs="arial"/>
          <w:color w:val="000000"/>
          <w:sz w:val="20"/>
          <w:lang w:val="en-US" w:eastAsia="en-US" w:bidi="ar-SA"/>
        </w:rPr>
        <w:t xml:space="preserve">, and the organization that runs </w:t>
      </w:r>
      <w:hyperlink r:id="rId326" w:history="1">
        <w:r>
          <w:rPr>
            <w:rFonts w:ascii="arial" w:eastAsia="arial" w:hAnsi="arial" w:cs="arial"/>
            <w:i/>
            <w:color w:val="0077CC"/>
            <w:sz w:val="20"/>
            <w:u w:val="single"/>
            <w:shd w:val="clear" w:color="auto" w:fill="FFFFFF"/>
            <w:lang w:val="en-US" w:eastAsia="en-US" w:bidi="ar-SA"/>
          </w:rPr>
          <w:t>New York’s Pride</w:t>
        </w:r>
      </w:hyperlink>
      <w:r>
        <w:rPr>
          <w:rFonts w:ascii="arial" w:eastAsia="arial" w:hAnsi="arial" w:cs="arial"/>
          <w:color w:val="000000"/>
          <w:sz w:val="20"/>
          <w:lang w:val="en-US" w:eastAsia="en-US" w:bidi="ar-SA"/>
        </w:rPr>
        <w:t xml:space="preserve"> march was fighting about cops. The leadership had just announced that officers could no longer take part in the march, including a contingent of L.G.B.T.Q. officers that has marched in uniform since 1996.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angry. The mayor called it a mistake.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tense Zoom meeting on May 20, members of the organization, Heritage of </w:t>
      </w:r>
      <w:hyperlink r:id="rId326" w:history="1">
        <w:r>
          <w:rPr>
            <w:rFonts w:ascii="arial" w:eastAsia="arial" w:hAnsi="arial" w:cs="arial"/>
            <w:i/>
            <w:color w:val="0077CC"/>
            <w:sz w:val="20"/>
            <w:u w:val="single"/>
            <w:shd w:val="clear" w:color="auto" w:fill="FFFFFF"/>
            <w:lang w:val="en-US" w:eastAsia="en-US" w:bidi="ar-SA"/>
          </w:rPr>
          <w:t>Pride</w:t>
        </w:r>
      </w:hyperlink>
      <w:r>
        <w:rPr>
          <w:rFonts w:ascii="arial" w:eastAsia="arial" w:hAnsi="arial" w:cs="arial"/>
          <w:color w:val="000000"/>
          <w:sz w:val="20"/>
          <w:lang w:val="en-US" w:eastAsia="en-US" w:bidi="ar-SA"/>
        </w:rPr>
        <w:t>, tore into their leadership, moving to overturn the ban and unseat the executive board. Some called the ban no different from the discrimination they all faced.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Passions flared on both sides of the issue, often dividing along racial or class lines. After two hours of debate, members voted to overrule their own board, allowing cops to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Minutes later, in a closed session, the board unanimously rejected the members’ vote. Members learned about this through a late-night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worst that I’ve ever seen it,” said Maria Colón, a longtime Heritage of Pride member and former board member. “We’re at a pivotal moment where we either come back, or people will look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Heritage of Pride, which just two years ago staged the biggest march in its history, with five million spectators attending, it was a stunning turn. How did a celebration that delights millions of people create so much rancor and mistrust?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Stories about Pride — and there must be millions of them — often go something like this. Michael Donahue was 25 and living with his parents in the Rockaway section of Queens in 2005, not fully open about his sexual orientation. When a friend dragged him into Manhattan for Pride, an hour-plus subway ride, he expected brunch and a little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like the whole world opened up to me,” he said. “It was a whole other experience of love and light and excitement.” On a rooftop at the end of the day, after some drinks, he called home and told his father that he was gay. It was an awkward moment. After they hung up, his father called back and said: “Have fun today. I love you. I’ll always love you. Let’s talk more when you get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experiences are the heart of Pride, said André Thomas, a co-chair of the organization. “It’s always someone’s first Pride,” Mr. Thomas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Francesca Barjon, 25, who is Black and bisexual, did not see herself in these stories. At the Pride march in 2018, her second, she recalled seeing all the corporate floats and the stores with rainbow flags and thinking, This doesn’t feel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didn’t have job protections,” she said. “Black trans women were being murdered. So I could see the Heritage of Pride parade as this thing for white gay men, muscly, in glitter. My first Pride march was so exciting, but what are we actually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Barjon found she was not alone. She heard about a group called the </w:t>
      </w:r>
      <w:hyperlink r:id="rId326" w:history="1">
        <w:r>
          <w:rPr>
            <w:rFonts w:ascii="arial" w:eastAsia="arial" w:hAnsi="arial" w:cs="arial"/>
            <w:i/>
            <w:color w:val="0077CC"/>
            <w:sz w:val="20"/>
            <w:u w:val="single"/>
            <w:shd w:val="clear" w:color="auto" w:fill="FFFFFF"/>
            <w:lang w:val="en-US" w:eastAsia="en-US" w:bidi="ar-SA"/>
          </w:rPr>
          <w:t>Reclaim Pride Coalition</w:t>
        </w:r>
      </w:hyperlink>
      <w:r>
        <w:rPr>
          <w:rFonts w:ascii="arial" w:eastAsia="arial" w:hAnsi="arial" w:cs="arial"/>
          <w:color w:val="000000"/>
          <w:sz w:val="20"/>
          <w:lang w:val="en-US" w:eastAsia="en-US" w:bidi="ar-SA"/>
        </w:rPr>
        <w:t xml:space="preserve">, which had formed a few years earlier in frustration over what the Pride march — originally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 had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Reclaim’s organizers were veterans of </w:t>
      </w:r>
      <w:hyperlink r:id="rId326" w:history="1">
        <w:r>
          <w:rPr>
            <w:rFonts w:ascii="arial" w:eastAsia="arial" w:hAnsi="arial" w:cs="arial"/>
            <w:i/>
            <w:color w:val="0077CC"/>
            <w:sz w:val="20"/>
            <w:u w:val="single"/>
            <w:shd w:val="clear" w:color="auto" w:fill="FFFFFF"/>
            <w:lang w:val="en-US" w:eastAsia="en-US" w:bidi="ar-SA"/>
          </w:rPr>
          <w:t>ACT UP</w:t>
        </w:r>
      </w:hyperlink>
      <w:r>
        <w:rPr>
          <w:rFonts w:ascii="arial" w:eastAsia="arial" w:hAnsi="arial" w:cs="arial"/>
          <w:color w:val="000000"/>
          <w:sz w:val="20"/>
          <w:lang w:val="en-US" w:eastAsia="en-US" w:bidi="ar-SA"/>
        </w:rPr>
        <w:t xml:space="preserve"> or other </w:t>
      </w:r>
      <w:hyperlink r:id="rId326" w:history="1">
        <w:r>
          <w:rPr>
            <w:rFonts w:ascii="arial" w:eastAsia="arial" w:hAnsi="arial" w:cs="arial"/>
            <w:i/>
            <w:color w:val="0077CC"/>
            <w:sz w:val="20"/>
            <w:u w:val="single"/>
            <w:shd w:val="clear" w:color="auto" w:fill="FFFFFF"/>
            <w:lang w:val="en-US" w:eastAsia="en-US" w:bidi="ar-SA"/>
          </w:rPr>
          <w:t>protest</w:t>
        </w:r>
      </w:hyperlink>
      <w:r>
        <w:rPr>
          <w:rFonts w:ascii="arial" w:eastAsia="arial" w:hAnsi="arial" w:cs="arial"/>
          <w:color w:val="000000"/>
          <w:sz w:val="20"/>
          <w:lang w:val="en-US" w:eastAsia="en-US" w:bidi="ar-SA"/>
        </w:rPr>
        <w:t> </w:t>
      </w:r>
      <w:hyperlink r:id="rId326" w:history="1">
        <w:r>
          <w:rPr>
            <w:rFonts w:ascii="arial" w:eastAsia="arial" w:hAnsi="arial" w:cs="arial"/>
            <w:i/>
            <w:color w:val="0077CC"/>
            <w:sz w:val="20"/>
            <w:u w:val="single"/>
            <w:shd w:val="clear" w:color="auto" w:fill="FFFFFF"/>
            <w:lang w:val="en-US" w:eastAsia="en-US" w:bidi="ar-SA"/>
          </w:rPr>
          <w:t>groups</w:t>
        </w:r>
      </w:hyperlink>
      <w:r>
        <w:rPr>
          <w:rFonts w:ascii="arial" w:eastAsia="arial" w:hAnsi="arial" w:cs="arial"/>
          <w:color w:val="000000"/>
          <w:sz w:val="20"/>
          <w:lang w:val="en-US" w:eastAsia="en-US" w:bidi="ar-SA"/>
        </w:rPr>
        <w:t xml:space="preserve">, reinvigorated after the election of Donald J. Trump. They initially tried to work within Heritage of Pride, pushing to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march and to get rid of corporate floats.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clear we were just hitting our heads against a wall,” said </w:t>
      </w:r>
      <w:hyperlink r:id="rId326" w:history="1">
        <w:r>
          <w:rPr>
            <w:rFonts w:ascii="arial" w:eastAsia="arial" w:hAnsi="arial" w:cs="arial"/>
            <w:i/>
            <w:color w:val="0077CC"/>
            <w:sz w:val="20"/>
            <w:u w:val="single"/>
            <w:shd w:val="clear" w:color="auto" w:fill="FFFFFF"/>
            <w:lang w:val="en-US" w:eastAsia="en-US" w:bidi="ar-SA"/>
          </w:rPr>
          <w:t>Ann Northrop</w:t>
        </w:r>
      </w:hyperlink>
      <w:r>
        <w:rPr>
          <w:rFonts w:ascii="arial" w:eastAsia="arial" w:hAnsi="arial" w:cs="arial"/>
          <w:color w:val="000000"/>
          <w:sz w:val="20"/>
          <w:lang w:val="en-US" w:eastAsia="en-US" w:bidi="ar-SA"/>
        </w:rPr>
        <w:t>, one of Reclaim’s organizers and a longtime activist. When Reclaim announced its own march in 2019, for the morning hours before the official Heritage of Pride march, no one knew what to expect.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9:30 that Sunday morning, the streets of Greenwich Village filled with people, some carrying signs declaring “Stonewall Was a Riot!” With almost no budget, and no corporate sponsors or floats —  no parade permit, either — tens of thousands of people marched north to Central Park in what was called the first Queer Liberation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that day, Heritage of Pride mounted the biggest march in its history, with live TV coverage and a closing performance by Madonna. It was the 50th anniversary of the Stonewall riots, and close to four million visitors flocked to New York in a show of L.G.B.T.Q. power and visibility that would have been unimaginable to the demonstrators in that first march 49 years earlier, when it was still illegal for two men to dance together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behind this success, there was turmoil within Heritage of Pride, a mostly volunteer organization with a volunteer board elected by members and a small paid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were afraid to speak up because there were smear campaigns,” said Evan Brewer, who served in several leadership roles. “And we were hearing cries from the community that we were becoming too corporate. We were moving too far away from the grass 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slate of new board members complained about a lack of financial transparency and support for members of color. As the arguments grew, the  two co-chairs resigned. When newcomers tried to make changes, said Vincent Maniscalco, who became the director of governance and briefly a co-chair, “we met resistance at every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left the organization last year, along with a handful of other board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 joke about being insurgents, but we were reformers,” said Maria Tamburro, who served several terms on the board before being expelled last year amid disputes with other members.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Divisions within the Pride community are as old as the march itself. The first </w:t>
      </w:r>
      <w:hyperlink r:id="rId326" w:history="1">
        <w:r>
          <w:rPr>
            <w:rFonts w:ascii="arial" w:eastAsia="arial" w:hAnsi="arial" w:cs="arial"/>
            <w:i/>
            <w:color w:val="0077CC"/>
            <w:sz w:val="20"/>
            <w:u w:val="single"/>
            <w:shd w:val="clear" w:color="auto" w:fill="FFFFFF"/>
            <w:lang w:val="en-US" w:eastAsia="en-US" w:bidi="ar-SA"/>
          </w:rPr>
          <w:t>Christopher Street Liberation Day</w:t>
        </w:r>
      </w:hyperlink>
      <w:r>
        <w:rPr>
          <w:rFonts w:ascii="arial" w:eastAsia="arial" w:hAnsi="arial" w:cs="arial"/>
          <w:color w:val="000000"/>
          <w:sz w:val="20"/>
          <w:lang w:val="en-US" w:eastAsia="en-US" w:bidi="ar-SA"/>
        </w:rPr>
        <w:t xml:space="preserve"> march in 1970 was a break from its precursor, the </w:t>
      </w:r>
      <w:hyperlink r:id="rId326" w:history="1">
        <w:r>
          <w:rPr>
            <w:rFonts w:ascii="arial" w:eastAsia="arial" w:hAnsi="arial" w:cs="arial"/>
            <w:i/>
            <w:color w:val="0077CC"/>
            <w:sz w:val="20"/>
            <w:u w:val="single"/>
            <w:shd w:val="clear" w:color="auto" w:fill="FFFFFF"/>
            <w:lang w:val="en-US" w:eastAsia="en-US" w:bidi="ar-SA"/>
          </w:rPr>
          <w:t>Annual Reminder</w:t>
        </w:r>
      </w:hyperlink>
      <w:r>
        <w:rPr>
          <w:rFonts w:ascii="arial" w:eastAsia="arial" w:hAnsi="arial" w:cs="arial"/>
          <w:color w:val="000000"/>
          <w:sz w:val="20"/>
          <w:lang w:val="en-US" w:eastAsia="en-US" w:bidi="ar-SA"/>
        </w:rPr>
        <w:t xml:space="preserve"> picket, where women had to wear dresses and marchers could not kiss or hold hands. “It wasn’t in touch with the revolutionary spirit of the ’60s,” said </w:t>
      </w:r>
      <w:hyperlink r:id="rId326" w:history="1">
        <w:r>
          <w:rPr>
            <w:rFonts w:ascii="arial" w:eastAsia="arial" w:hAnsi="arial" w:cs="arial"/>
            <w:i/>
            <w:color w:val="0077CC"/>
            <w:sz w:val="20"/>
            <w:u w:val="single"/>
            <w:shd w:val="clear" w:color="auto" w:fill="FFFFFF"/>
            <w:lang w:val="en-US" w:eastAsia="en-US" w:bidi="ar-SA"/>
          </w:rPr>
          <w:t>Ellen Broidy</w:t>
        </w:r>
      </w:hyperlink>
      <w:r>
        <w:rPr>
          <w:rFonts w:ascii="arial" w:eastAsia="arial" w:hAnsi="arial" w:cs="arial"/>
          <w:color w:val="000000"/>
          <w:sz w:val="20"/>
          <w:lang w:val="en-US" w:eastAsia="en-US" w:bidi="ar-SA"/>
        </w:rPr>
        <w:t>, one of the Christopher Street Liberation Day organizers. The energy unleashed at Stonewall had changed everything. “Gay liberation,” she said, “meant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2019, Ms. Broidy, who left New York in 1971, returned as a marshal at Pride. She was taken aback by what the march had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two contradictory feelings,” she said. “One is, yeah, it’s wonderful that there are literally millions of people in the street and on the street watching this. I never thought I would be in a march with Citibank and the N.Y.P.D. marching behind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of that coin, it’s lost some of its revolutionary fervor. It’s a party now. When we started, we had no floats, no television coverage. We had a bunch of people taking to the streets to say, ‘My life means something.’ And when I look at the Black Lives Matter demonstrations, where they don’t have floats, and there’s tons of handmade signs and people in the street saying, ‘Look at me, this is what I need, this is what I want,’ I mourn the loss of that, and what Pride has become. I mourn the loss of the revolutionary fervor. The significance of the event gets lost in the glitter.”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Heritage of Pride, a contentious issue became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role in the event. Groups in other cities, including </w:t>
      </w:r>
      <w:hyperlink r:id="rId326" w:history="1">
        <w:r>
          <w:rPr>
            <w:rFonts w:ascii="arial" w:eastAsia="arial" w:hAnsi="arial" w:cs="arial"/>
            <w:i/>
            <w:color w:val="0077CC"/>
            <w:sz w:val="20"/>
            <w:u w:val="single"/>
            <w:shd w:val="clear" w:color="auto" w:fill="FFFFFF"/>
            <w:lang w:val="en-US" w:eastAsia="en-US" w:bidi="ar-SA"/>
          </w:rPr>
          <w:t>No Justice, No Pride</w:t>
        </w:r>
      </w:hyperlink>
      <w:r>
        <w:rPr>
          <w:rFonts w:ascii="arial" w:eastAsia="arial" w:hAnsi="arial" w:cs="arial"/>
          <w:color w:val="000000"/>
          <w:sz w:val="20"/>
          <w:lang w:val="en-US" w:eastAsia="en-US" w:bidi="ar-SA"/>
        </w:rPr>
        <w:t xml:space="preserve"> in Washington, were pushing to remove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corporations from their marches. In 2017, members of </w:t>
      </w:r>
      <w:hyperlink r:id="rId326" w:history="1">
        <w:r>
          <w:rPr>
            <w:rFonts w:ascii="arial" w:eastAsia="arial" w:hAnsi="arial" w:cs="arial"/>
            <w:i/>
            <w:color w:val="0077CC"/>
            <w:sz w:val="20"/>
            <w:u w:val="single"/>
            <w:shd w:val="clear" w:color="auto" w:fill="FFFFFF"/>
            <w:lang w:val="en-US" w:eastAsia="en-US" w:bidi="ar-SA"/>
          </w:rPr>
          <w:t>Hoods4Justice</w:t>
        </w:r>
      </w:hyperlink>
      <w:r>
        <w:rPr>
          <w:rFonts w:ascii="arial" w:eastAsia="arial" w:hAnsi="arial" w:cs="arial"/>
          <w:color w:val="000000"/>
          <w:sz w:val="20"/>
          <w:lang w:val="en-US" w:eastAsia="en-US" w:bidi="ar-SA"/>
        </w:rPr>
        <w:t xml:space="preserve"> and other groups </w:t>
      </w:r>
      <w:hyperlink r:id="rId326" w:history="1">
        <w:r>
          <w:rPr>
            <w:rFonts w:ascii="arial" w:eastAsia="arial" w:hAnsi="arial" w:cs="arial"/>
            <w:i/>
            <w:color w:val="0077CC"/>
            <w:sz w:val="20"/>
            <w:u w:val="single"/>
            <w:shd w:val="clear" w:color="auto" w:fill="FFFFFF"/>
            <w:lang w:val="en-US" w:eastAsia="en-US" w:bidi="ar-SA"/>
          </w:rPr>
          <w:t xml:space="preserve">sat down in front of </w:t>
        </w:r>
      </w:hyperlink>
      <w:hyperlink r:id="rId326" w:history="1">
        <w:r>
          <w:rPr>
            <w:rFonts w:ascii="arial" w:eastAsia="arial" w:hAnsi="arial" w:cs="arial"/>
            <w:b/>
            <w:i/>
            <w:color w:val="0077CC"/>
            <w:sz w:val="20"/>
            <w:u w:val="single"/>
            <w:shd w:val="clear" w:color="auto" w:fill="FFFFFF"/>
            <w:lang w:val="en-US" w:eastAsia="en-US" w:bidi="ar-SA"/>
          </w:rPr>
          <w:t>police</w:t>
        </w:r>
      </w:hyperlink>
      <w:hyperlink r:id="rId326" w:history="1">
        <w:r>
          <w:rPr>
            <w:rFonts w:ascii="arial" w:eastAsia="arial" w:hAnsi="arial" w:cs="arial"/>
            <w:i/>
            <w:color w:val="0077CC"/>
            <w:sz w:val="20"/>
            <w:u w:val="single"/>
            <w:shd w:val="clear" w:color="auto" w:fill="FFFFFF"/>
            <w:lang w:val="en-US" w:eastAsia="en-US" w:bidi="ar-SA"/>
          </w:rPr>
          <w:t xml:space="preserve"> contingents at New York’s Pride march</w:t>
        </w:r>
      </w:hyperlink>
      <w:r>
        <w:rPr>
          <w:rFonts w:ascii="arial" w:eastAsia="arial" w:hAnsi="arial" w:cs="arial"/>
          <w:color w:val="000000"/>
          <w:sz w:val="20"/>
          <w:lang w:val="en-US" w:eastAsia="en-US" w:bidi="ar-SA"/>
        </w:rPr>
        <w:t>, halting the parade until 12 demonstrators were arrested. Some in the crowd booed the protesters.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Phoenix, a group called </w:t>
      </w:r>
      <w:hyperlink r:id="rId326" w:history="1">
        <w:r>
          <w:rPr>
            <w:rFonts w:ascii="arial" w:eastAsia="arial" w:hAnsi="arial" w:cs="arial"/>
            <w:i/>
            <w:color w:val="0077CC"/>
            <w:sz w:val="20"/>
            <w:u w:val="single"/>
            <w:shd w:val="clear" w:color="auto" w:fill="FFFFFF"/>
            <w:lang w:val="en-US" w:eastAsia="en-US" w:bidi="ar-SA"/>
          </w:rPr>
          <w:t>Trans Queer Pueblo</w:t>
        </w:r>
      </w:hyperlink>
      <w:r>
        <w:rPr>
          <w:rFonts w:ascii="arial" w:eastAsia="arial" w:hAnsi="arial" w:cs="arial"/>
          <w:color w:val="000000"/>
          <w:sz w:val="20"/>
          <w:lang w:val="en-US" w:eastAsia="en-US" w:bidi="ar-SA"/>
        </w:rPr>
        <w:t xml:space="preserve"> disrupted the city’s Pride march to protest the participation of law enforcement agencies and banks that work with immigration detention centers. Other marchers yelled at them to “go home,” a racially loaded barb for protesters seeking immigrants’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Covid, which forced Heritage of Pride to move all of its 2020 events online, without the catharsis of a big, boisterous march. A year after its biggest success, Pride was quiet.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Reclaim Pride, many of whose members were marching in the Black Lives Matter demonstrations last June, it was an opportunity.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 folks under 50, and a few of us over 50, were immediately out in the streets every day,” said </w:t>
      </w:r>
      <w:hyperlink r:id="rId326" w:history="1">
        <w:r>
          <w:rPr>
            <w:rFonts w:ascii="arial" w:eastAsia="arial" w:hAnsi="arial" w:cs="arial"/>
            <w:i/>
            <w:color w:val="0077CC"/>
            <w:sz w:val="20"/>
            <w:u w:val="single"/>
            <w:shd w:val="clear" w:color="auto" w:fill="FFFFFF"/>
            <w:lang w:val="en-US" w:eastAsia="en-US" w:bidi="ar-SA"/>
          </w:rPr>
          <w:t>Jay W. Walker</w:t>
        </w:r>
      </w:hyperlink>
      <w:r>
        <w:rPr>
          <w:rFonts w:ascii="arial" w:eastAsia="arial" w:hAnsi="arial" w:cs="arial"/>
          <w:color w:val="000000"/>
          <w:sz w:val="20"/>
          <w:lang w:val="en-US" w:eastAsia="en-US" w:bidi="ar-SA"/>
        </w:rPr>
        <w:t>, a Reclaim organizer. “We said, ‘We’ve got to have the Queer Liberation March be out on the streets, and it’s got to be for Black lives.’”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Brooklyn </w:t>
      </w:r>
      <w:hyperlink r:id="rId326" w:history="1">
        <w:r>
          <w:rPr>
            <w:rFonts w:ascii="arial" w:eastAsia="arial" w:hAnsi="arial" w:cs="arial"/>
            <w:i/>
            <w:color w:val="0077CC"/>
            <w:sz w:val="20"/>
            <w:u w:val="single"/>
            <w:shd w:val="clear" w:color="auto" w:fill="FFFFFF"/>
            <w:lang w:val="en-US" w:eastAsia="en-US" w:bidi="ar-SA"/>
          </w:rPr>
          <w:t>march for Black trans lives</w:t>
        </w:r>
      </w:hyperlink>
      <w:r>
        <w:rPr>
          <w:rFonts w:ascii="arial" w:eastAsia="arial" w:hAnsi="arial" w:cs="arial"/>
          <w:color w:val="000000"/>
          <w:sz w:val="20"/>
          <w:lang w:val="en-US" w:eastAsia="en-US" w:bidi="ar-SA"/>
        </w:rPr>
        <w:t xml:space="preserve"> drew around 15,000 demonstrators, most dressed in all white, and drew worldwide attention on social media.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might be the start of a new movement,” said </w:t>
      </w:r>
      <w:hyperlink r:id="rId326" w:history="1">
        <w:r>
          <w:rPr>
            <w:rFonts w:ascii="arial" w:eastAsia="arial" w:hAnsi="arial" w:cs="arial"/>
            <w:i/>
            <w:color w:val="0077CC"/>
            <w:sz w:val="20"/>
            <w:u w:val="single"/>
            <w:shd w:val="clear" w:color="auto" w:fill="FFFFFF"/>
            <w:lang w:val="en-US" w:eastAsia="en-US" w:bidi="ar-SA"/>
          </w:rPr>
          <w:t>Devin-Norelle</w:t>
        </w:r>
      </w:hyperlink>
      <w:r>
        <w:rPr>
          <w:rFonts w:ascii="arial" w:eastAsia="arial" w:hAnsi="arial" w:cs="arial"/>
          <w:color w:val="000000"/>
          <w:sz w:val="20"/>
          <w:lang w:val="en-US" w:eastAsia="en-US" w:bidi="ar-SA"/>
        </w:rPr>
        <w:t>, a transgender activist, writer and model. “So many people showed up and protected us. People are speaking up about the discrimination trans people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weeks later, on Pride Sunday, Reclaim’s march, dubbed the Queer Liberation March for Black Lives and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drew a crowd that organizers estimated at 50,000 people and that ended with a </w:t>
      </w:r>
      <w:hyperlink r:id="rId326" w:history="1">
        <w:r>
          <w:rPr>
            <w:rFonts w:ascii="arial" w:eastAsia="arial" w:hAnsi="arial" w:cs="arial"/>
            <w:i/>
            <w:color w:val="0077CC"/>
            <w:sz w:val="20"/>
            <w:u w:val="single"/>
            <w:shd w:val="clear" w:color="auto" w:fill="FFFFFF"/>
            <w:lang w:val="en-US" w:eastAsia="en-US" w:bidi="ar-SA"/>
          </w:rPr>
          <w:t>skirmish</w:t>
        </w:r>
      </w:hyperlink>
      <w:r>
        <w:rPr>
          <w:rFonts w:ascii="arial" w:eastAsia="arial" w:hAnsi="arial" w:cs="arial"/>
          <w:color w:val="000000"/>
          <w:sz w:val="20"/>
          <w:lang w:val="en-US" w:eastAsia="en-US" w:bidi="ar-SA"/>
        </w:rPr>
        <w:t xml:space="preserve">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complete and utter chaos,” said Skylar Moore, a member of the Reclaim group. “They pulled batons out on us. People got pepper-sprayed. I thought, this is going to be Stonewall 2.0.” The demonstrators left angry but exhilarated.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filling social media, pressure rose on Heritage of Pride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including banning the </w:t>
      </w:r>
      <w:hyperlink r:id="rId326" w:history="1">
        <w:r>
          <w:rPr>
            <w:rFonts w:ascii="arial" w:eastAsia="arial" w:hAnsi="arial" w:cs="arial"/>
            <w:i/>
            <w:color w:val="0077CC"/>
            <w:sz w:val="20"/>
            <w:u w:val="single"/>
            <w:shd w:val="clear" w:color="auto" w:fill="FFFFFF"/>
            <w:lang w:val="en-US" w:eastAsia="en-US" w:bidi="ar-SA"/>
          </w:rPr>
          <w:t>Gay Officers Action League</w:t>
        </w:r>
      </w:hyperlink>
      <w:r>
        <w:rPr>
          <w:rFonts w:ascii="arial" w:eastAsia="arial" w:hAnsi="arial" w:cs="arial"/>
          <w:color w:val="000000"/>
          <w:sz w:val="20"/>
          <w:lang w:val="en-US" w:eastAsia="en-US" w:bidi="ar-SA"/>
        </w:rPr>
        <w:t>, which routinely receives effusive cheers during the Pride march. The Pride board announced a monthlong pause to reassess its goals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important for us to take a step backwards and hear from the community about what worked or didn’t work,” said David Correa, the interim executive director. The </w:t>
      </w:r>
      <w:hyperlink r:id="rId326" w:history="1">
        <w:r>
          <w:rPr>
            <w:rFonts w:ascii="arial" w:eastAsia="arial" w:hAnsi="arial" w:cs="arial"/>
            <w:i/>
            <w:color w:val="0077CC"/>
            <w:sz w:val="20"/>
            <w:u w:val="single"/>
            <w:shd w:val="clear" w:color="auto" w:fill="FFFFFF"/>
            <w:lang w:val="en-US" w:eastAsia="en-US" w:bidi="ar-SA"/>
          </w:rPr>
          <w:t>New York City Anti-Violence Project</w:t>
        </w:r>
      </w:hyperlink>
      <w:r>
        <w:rPr>
          <w:rFonts w:ascii="arial" w:eastAsia="arial" w:hAnsi="arial" w:cs="arial"/>
          <w:color w:val="000000"/>
          <w:sz w:val="20"/>
          <w:lang w:val="en-US" w:eastAsia="en-US" w:bidi="ar-SA"/>
        </w:rPr>
        <w:t xml:space="preserve"> called on Heritage of Pride to break all ties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corrections officers and to hire private security for its events.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reassessment, Heritage of Pride created a task force and engaged four outside activists to help it address its relationships with corporations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was super uncomfortable for the first two calls,” said </w:t>
      </w:r>
      <w:hyperlink r:id="rId326" w:history="1">
        <w:r>
          <w:rPr>
            <w:rFonts w:ascii="arial" w:eastAsia="arial" w:hAnsi="arial" w:cs="arial"/>
            <w:i/>
            <w:color w:val="0077CC"/>
            <w:sz w:val="20"/>
            <w:u w:val="single"/>
            <w:shd w:val="clear" w:color="auto" w:fill="FFFFFF"/>
            <w:lang w:val="en-US" w:eastAsia="en-US" w:bidi="ar-SA"/>
          </w:rPr>
          <w:t>Devin-Norelle</w:t>
        </w:r>
      </w:hyperlink>
      <w:r>
        <w:rPr>
          <w:rFonts w:ascii="arial" w:eastAsia="arial" w:hAnsi="arial" w:cs="arial"/>
          <w:color w:val="000000"/>
          <w:sz w:val="20"/>
          <w:lang w:val="en-US" w:eastAsia="en-US" w:bidi="ar-SA"/>
        </w:rPr>
        <w:t>, who was one of the activists. “There was a lot of pushback. It made me question whether I wanted to be a part of it. But the work had to be done. We got through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past February, a group of trans activists, including the </w:t>
      </w:r>
      <w:hyperlink r:id="rId326" w:history="1">
        <w:r>
          <w:rPr>
            <w:rFonts w:ascii="arial" w:eastAsia="arial" w:hAnsi="arial" w:cs="arial"/>
            <w:i/>
            <w:color w:val="0077CC"/>
            <w:sz w:val="20"/>
            <w:u w:val="single"/>
            <w:shd w:val="clear" w:color="auto" w:fill="FFFFFF"/>
            <w:lang w:val="en-US" w:eastAsia="en-US" w:bidi="ar-SA"/>
          </w:rPr>
          <w:t>Strategic Transgender Alliance for Radical Reform</w:t>
        </w:r>
      </w:hyperlink>
      <w:r>
        <w:rPr>
          <w:rFonts w:ascii="arial" w:eastAsia="arial" w:hAnsi="arial" w:cs="arial"/>
          <w:color w:val="000000"/>
          <w:sz w:val="20"/>
          <w:lang w:val="en-US" w:eastAsia="en-US" w:bidi="ar-SA"/>
        </w:rPr>
        <w:t xml:space="preserve">, called on Heritage of Pride to turn the march over to people of color. Talks between the two groups fizzled immediately. “H.O.P. is over,” said </w:t>
      </w:r>
      <w:hyperlink r:id="rId326" w:history="1">
        <w:r>
          <w:rPr>
            <w:rFonts w:ascii="arial" w:eastAsia="arial" w:hAnsi="arial" w:cs="arial"/>
            <w:i/>
            <w:color w:val="0077CC"/>
            <w:sz w:val="20"/>
            <w:u w:val="single"/>
            <w:shd w:val="clear" w:color="auto" w:fill="FFFFFF"/>
            <w:lang w:val="en-US" w:eastAsia="en-US" w:bidi="ar-SA"/>
          </w:rPr>
          <w:t>Mariah Lopez</w:t>
        </w:r>
      </w:hyperlink>
      <w:r>
        <w:rPr>
          <w:rFonts w:ascii="arial" w:eastAsia="arial" w:hAnsi="arial" w:cs="arial"/>
          <w:color w:val="000000"/>
          <w:sz w:val="20"/>
          <w:lang w:val="en-US" w:eastAsia="en-US" w:bidi="ar-SA"/>
        </w:rPr>
        <w:t xml:space="preserve"> of S.T.A.R.R., which reprises an organization formed in 1969 by Marsha P. Johnson and Sylvia Rivera, after the Stonewall uprising.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in early May, Heritage of Pride told reporters it would be announcing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marching in uniform, at least until 2025, explaining that the “safety that law enforcement is meant to provide can instead be threatening, and at times dangerous, to those in our community who are most often targeted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board did not tell members about the decision or ask for a vote.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Gay Officers Action League learned about the coming policy, it pre-empted Heritage of Pride with its own </w:t>
      </w:r>
      <w:hyperlink r:id="rId326" w:history="1">
        <w:r>
          <w:rPr>
            <w:rFonts w:ascii="arial" w:eastAsia="arial" w:hAnsi="arial" w:cs="arial"/>
            <w:i/>
            <w:color w:val="0077CC"/>
            <w:sz w:val="20"/>
            <w:u w:val="single"/>
            <w:shd w:val="clear" w:color="auto" w:fill="FFFFFF"/>
            <w:lang w:val="en-US" w:eastAsia="en-US" w:bidi="ar-SA"/>
          </w:rPr>
          <w:t>statement</w:t>
        </w:r>
      </w:hyperlink>
      <w:r>
        <w:rPr>
          <w:rFonts w:ascii="arial" w:eastAsia="arial" w:hAnsi="arial" w:cs="arial"/>
          <w:color w:val="000000"/>
          <w:sz w:val="20"/>
          <w:lang w:val="en-US" w:eastAsia="en-US" w:bidi="ar-SA"/>
        </w:rPr>
        <w:t xml:space="preserve"> calling the ban “</w:t>
      </w:r>
      <w:hyperlink r:id="rId326" w:history="1">
        <w:r>
          <w:rPr>
            <w:rFonts w:ascii="arial" w:eastAsia="arial" w:hAnsi="arial" w:cs="arial"/>
            <w:i/>
            <w:color w:val="0077CC"/>
            <w:sz w:val="20"/>
            <w:u w:val="single"/>
            <w:shd w:val="clear" w:color="auto" w:fill="FFFFFF"/>
            <w:lang w:val="en-US" w:eastAsia="en-US" w:bidi="ar-SA"/>
          </w:rPr>
          <w:t>shameful</w:t>
        </w:r>
      </w:hyperlink>
      <w:r>
        <w:rPr>
          <w:rFonts w:ascii="arial" w:eastAsia="arial" w:hAnsi="arial" w:cs="arial"/>
          <w:color w:val="000000"/>
          <w:sz w:val="20"/>
          <w:lang w:val="en-US" w:eastAsia="en-US" w:bidi="ar-SA"/>
        </w:rPr>
        <w:t>.” For many Heritage of Pride members and volunteers, the officers’ statement was the first they heard of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was immediate and heated.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flat-out discriminatory,” said Russell Murphy, who was a member for 20 years and on the board for many of them. “To ban an organization that has been instrumental in Pride since its inception is just wrong.”</w:t>
      </w:r>
    </w:p>
    <w:p>
      <w:pPr>
        <w:keepNext w:val="0"/>
        <w:spacing w:before="240" w:after="0" w:line="260" w:lineRule="atLeast"/>
        <w:ind w:left="0" w:right="0" w:firstLine="0"/>
        <w:jc w:val="both"/>
        <w:rPr>
          <w:lang w:val="en-US" w:eastAsia="en-US" w:bidi="ar-SA"/>
        </w:rPr>
      </w:pPr>
      <w:hyperlink r:id="rId326" w:history="1">
        <w:r>
          <w:rPr>
            <w:rFonts w:ascii="arial" w:eastAsia="arial" w:hAnsi="arial" w:cs="arial"/>
            <w:i/>
            <w:color w:val="0077CC"/>
            <w:sz w:val="20"/>
            <w:u w:val="single"/>
            <w:shd w:val="clear" w:color="auto" w:fill="FFFFFF"/>
            <w:lang w:val="en-US" w:eastAsia="en-US" w:bidi="ar-SA"/>
          </w:rPr>
          <w:t>Cathy Marino-Thomas</w:t>
        </w:r>
      </w:hyperlink>
      <w:r>
        <w:rPr>
          <w:rFonts w:ascii="arial" w:eastAsia="arial" w:hAnsi="arial" w:cs="arial"/>
          <w:color w:val="000000"/>
          <w:sz w:val="20"/>
          <w:lang w:val="en-US" w:eastAsia="en-US" w:bidi="ar-SA"/>
        </w:rPr>
        <w:t xml:space="preserve">, a leading activist in the campaign for marriage equality, said she was ending her associate membership in Heritage of Pride, calling it “out of touch.”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that there’s no issue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“I’m completely on the side of our various communities that have suffered abuse from the N.Y.P.D. But to not allow a group of our siblings to tell their coming-out story, we become our oppressors.”</w:t>
      </w:r>
    </w:p>
    <w:p>
      <w:pPr>
        <w:keepNext w:val="0"/>
        <w:spacing w:before="240" w:after="0" w:line="260" w:lineRule="atLeast"/>
        <w:ind w:left="0" w:right="0" w:firstLine="0"/>
        <w:jc w:val="both"/>
        <w:rPr>
          <w:lang w:val="en-US" w:eastAsia="en-US" w:bidi="ar-SA"/>
        </w:rPr>
      </w:pPr>
      <w:hyperlink r:id="rId326" w:history="1">
        <w:r>
          <w:rPr>
            <w:rFonts w:ascii="arial" w:eastAsia="arial" w:hAnsi="arial" w:cs="arial"/>
            <w:i/>
            <w:color w:val="0077CC"/>
            <w:sz w:val="20"/>
            <w:u w:val="single"/>
            <w:shd w:val="clear" w:color="auto" w:fill="FFFFFF"/>
            <w:lang w:val="en-US" w:eastAsia="en-US" w:bidi="ar-SA"/>
          </w:rPr>
          <w:t>Mayor Bill de Blasio</w:t>
        </w:r>
      </w:hyperlink>
      <w:r>
        <w:rPr>
          <w:rFonts w:ascii="arial" w:eastAsia="arial" w:hAnsi="arial" w:cs="arial"/>
          <w:color w:val="000000"/>
          <w:sz w:val="20"/>
          <w:lang w:val="en-US" w:eastAsia="en-US" w:bidi="ar-SA"/>
        </w:rPr>
        <w:t xml:space="preserve"> and opinion writers at </w:t>
      </w:r>
      <w:hyperlink r:id="rId326" w:history="1">
        <w:r>
          <w:rPr>
            <w:rFonts w:ascii="arial" w:eastAsia="arial" w:hAnsi="arial" w:cs="arial"/>
            <w:i/>
            <w:color w:val="0077CC"/>
            <w:sz w:val="20"/>
            <w:u w:val="single"/>
            <w:shd w:val="clear" w:color="auto" w:fill="FFFFFF"/>
            <w:lang w:val="en-US" w:eastAsia="en-US" w:bidi="ar-SA"/>
          </w:rPr>
          <w:t>The Washington Post</w:t>
        </w:r>
      </w:hyperlink>
      <w:r>
        <w:rPr>
          <w:rFonts w:ascii="arial" w:eastAsia="arial" w:hAnsi="arial" w:cs="arial"/>
          <w:color w:val="000000"/>
          <w:sz w:val="20"/>
          <w:lang w:val="en-US" w:eastAsia="en-US" w:bidi="ar-SA"/>
        </w:rPr>
        <w:t xml:space="preserve"> and </w:t>
      </w:r>
      <w:hyperlink r:id="rId326"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 xml:space="preserve"> condemned the ban as discriminatory. </w:t>
      </w:r>
      <w:hyperlink r:id="rId326" w:history="1">
        <w:r>
          <w:rPr>
            <w:rFonts w:ascii="arial" w:eastAsia="arial" w:hAnsi="arial" w:cs="arial"/>
            <w:i/>
            <w:color w:val="0077CC"/>
            <w:sz w:val="20"/>
            <w:u w:val="single"/>
            <w:shd w:val="clear" w:color="auto" w:fill="FFFFFF"/>
            <w:lang w:val="en-US" w:eastAsia="en-US" w:bidi="ar-SA"/>
          </w:rPr>
          <w:t>Other</w:t>
        </w:r>
      </w:hyperlink>
      <w:r>
        <w:rPr>
          <w:rFonts w:ascii="arial" w:eastAsia="arial" w:hAnsi="arial" w:cs="arial"/>
          <w:color w:val="000000"/>
          <w:sz w:val="20"/>
          <w:lang w:val="en-US" w:eastAsia="en-US" w:bidi="ar-SA"/>
        </w:rPr>
        <w:t xml:space="preserve"> media </w:t>
      </w:r>
      <w:hyperlink r:id="rId326" w:history="1">
        <w:r>
          <w:rPr>
            <w:rFonts w:ascii="arial" w:eastAsia="arial" w:hAnsi="arial" w:cs="arial"/>
            <w:i/>
            <w:color w:val="0077CC"/>
            <w:sz w:val="20"/>
            <w:u w:val="single"/>
            <w:shd w:val="clear" w:color="auto" w:fill="FFFFFF"/>
            <w:lang w:val="en-US" w:eastAsia="en-US" w:bidi="ar-SA"/>
          </w:rPr>
          <w:t>pushed back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years of being criticized for allowing officers to march, the organizers found themselves under fire for banning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God, what a debate over this,” said Andy Humm, a longtime co-host of </w:t>
      </w:r>
      <w:hyperlink r:id="rId326" w:history="1">
        <w:r>
          <w:rPr>
            <w:rFonts w:ascii="arial" w:eastAsia="arial" w:hAnsi="arial" w:cs="arial"/>
            <w:i/>
            <w:color w:val="0077CC"/>
            <w:sz w:val="20"/>
            <w:u w:val="single"/>
            <w:shd w:val="clear" w:color="auto" w:fill="FFFFFF"/>
            <w:lang w:val="en-US" w:eastAsia="en-US" w:bidi="ar-SA"/>
          </w:rPr>
          <w:t>“Gay USA,”</w:t>
        </w:r>
      </w:hyperlink>
      <w:r>
        <w:rPr>
          <w:rFonts w:ascii="arial" w:eastAsia="arial" w:hAnsi="arial" w:cs="arial"/>
          <w:color w:val="000000"/>
          <w:sz w:val="20"/>
          <w:lang w:val="en-US" w:eastAsia="en-US" w:bidi="ar-SA"/>
        </w:rPr>
        <w:t>a TV news program.  “And it’s mostly white people moaning over process. The majority of the executive board are people of color. They want a different direction. This is where a lot of the community is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hastily called May 20 Zoom meeting, emotions flared on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supporters of the ban broke down in tears, describing how the presence of uniformed officers at the march made them feel unsafe and unwelcome. Sally Fisher, a member, moved for a vote of no confidence in the board, which was tabled until after Pride month. Another member, Antonio Centeno Jr., moved for a vote to overturn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said they consulted all the stakeholders,” Mr. Centeno said last week. “What about the stakeholders that elected you to the board?” Mr. Centeno said that as a Puerto Rican man whose father had been beaten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knew the fear they engendered and the need for reform. “But what’s happening here is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Bansri Manek, a board member who supported the ban, said she saw the conflict coming. “This organization grew up back in the ’80s, and at that point this movement was largely cis white men,” she said last week. “The new board that came in is a very diverse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“At some point, hopefully, they’ll try to step in my shoes, and maybe they can see the other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members argued about the ban, Mr. Thomas angrily accused some of dismissing the negative experiences so many African Americans had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past week, he told them, he had received online messages of hate consistently from white gay men, to the extent that his family feared for his safety. “This organization will no longer get any more of my Black life, my Black labor and my Black body,” he told them, according to his own account. “You’ll receive my resignation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members voted to rescind the ban, the meeting broke up, with hard feelings all around. “Everyone was frustrated, on principle and on process,” said Hannah Simpson, an associate member who opposed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13-member board then met — without Mr. Thomas, who did not attend — and overruled the vote, sending notice to members just before midnight. “My jaw hit the floor,” said Ms. Fisher, who had called for the vote of no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Brian Downey, president of the gay officers group, said he felt “betrayed” by the ban, especially because the officers “put so much of themselves on the chopping block” by working to change practices and attitudes within their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that there’s community sensitivities towards law enforcement, and justified,” Mr. Downey said. “We’re working to change the system from within, which we have for 40 years. I don’t know how this got here in the flick of a light switch.”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meantime, Pride month approaches.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Heritage of Pride is planning a mostly virtual slate of </w:t>
      </w:r>
      <w:hyperlink r:id="rId326" w:history="1">
        <w:r>
          <w:rPr>
            <w:rFonts w:ascii="arial" w:eastAsia="arial" w:hAnsi="arial" w:cs="arial"/>
            <w:i/>
            <w:color w:val="0077CC"/>
            <w:sz w:val="20"/>
            <w:u w:val="single"/>
            <w:shd w:val="clear" w:color="auto" w:fill="FFFFFF"/>
            <w:lang w:val="en-US" w:eastAsia="en-US" w:bidi="ar-SA"/>
          </w:rPr>
          <w:t>events</w:t>
        </w:r>
      </w:hyperlink>
      <w:r>
        <w:rPr>
          <w:rFonts w:ascii="arial" w:eastAsia="arial" w:hAnsi="arial" w:cs="arial"/>
          <w:color w:val="000000"/>
          <w:sz w:val="20"/>
          <w:lang w:val="en-US" w:eastAsia="en-US" w:bidi="ar-SA"/>
        </w:rPr>
        <w:t xml:space="preserve">, creating a vacuum for other marches to fill. Dan Dimant, the organization’s media director, said no sponsors had withdrawn their support after the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326" w:history="1">
        <w:r>
          <w:rPr>
            <w:rFonts w:ascii="arial" w:eastAsia="arial" w:hAnsi="arial" w:cs="arial"/>
            <w:i/>
            <w:color w:val="0077CC"/>
            <w:sz w:val="20"/>
            <w:u w:val="single"/>
            <w:shd w:val="clear" w:color="auto" w:fill="FFFFFF"/>
            <w:lang w:val="en-US" w:eastAsia="en-US" w:bidi="ar-SA"/>
          </w:rPr>
          <w:t>VIP ticket packages</w:t>
        </w:r>
      </w:hyperlink>
      <w:r>
        <w:rPr>
          <w:rFonts w:ascii="arial" w:eastAsia="arial" w:hAnsi="arial" w:cs="arial"/>
          <w:color w:val="000000"/>
          <w:sz w:val="20"/>
          <w:lang w:val="en-US" w:eastAsia="en-US" w:bidi="ar-SA"/>
        </w:rPr>
        <w:t xml:space="preserve"> run to $475 for full access, which includes ingredients for a virtual cooking lesson.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Thomas announced Monday that he was not resigning from Heritage of Pride after all, promising members he would work “even harder on fixing the systemic racism that plagues this organization, as it does this country.” He lamented members’ opposition to the ban and vowed, “Our mission demands we educate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members were insulted.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326" w:history="1">
        <w:r>
          <w:rPr>
            <w:rFonts w:ascii="arial" w:eastAsia="arial" w:hAnsi="arial" w:cs="arial"/>
            <w:i/>
            <w:color w:val="0077CC"/>
            <w:sz w:val="20"/>
            <w:u w:val="single"/>
            <w:shd w:val="clear" w:color="auto" w:fill="FFFFFF"/>
            <w:lang w:val="en-US" w:eastAsia="en-US" w:bidi="ar-SA"/>
          </w:rPr>
          <w:t>Dyke March</w:t>
        </w:r>
      </w:hyperlink>
      <w:r>
        <w:rPr>
          <w:rFonts w:ascii="arial" w:eastAsia="arial" w:hAnsi="arial" w:cs="arial"/>
          <w:color w:val="000000"/>
          <w:sz w:val="20"/>
          <w:lang w:val="en-US" w:eastAsia="en-US" w:bidi="ar-SA"/>
        </w:rPr>
        <w:t xml:space="preserve">, which was started in 1993 by women who felt erased by the larger Pride march, will proceed down Fifth Avenue on Saturday, June 26. As always, it has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permit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Reclaim coalition and S.T.A.R.R. are both planning marches for June 27, either together or separately, or some 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in its third year, Reclaim’s march has a broad agenda that goes beyond strictly L.G.B.T.Q. issues to include support for Indigenous people, Palestinians and people who have disabilities or are homeless.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Pride marches in </w:t>
      </w:r>
      <w:hyperlink r:id="rId326" w:history="1">
        <w:r>
          <w:rPr>
            <w:rFonts w:ascii="arial" w:eastAsia="arial" w:hAnsi="arial" w:cs="arial"/>
            <w:i/>
            <w:color w:val="0077CC"/>
            <w:sz w:val="20"/>
            <w:u w:val="single"/>
            <w:shd w:val="clear" w:color="auto" w:fill="FFFFFF"/>
            <w:lang w:val="en-US" w:eastAsia="en-US" w:bidi="ar-SA"/>
          </w:rPr>
          <w:t>Seattle</w:t>
        </w:r>
      </w:hyperlink>
      <w:r>
        <w:rPr>
          <w:rFonts w:ascii="arial" w:eastAsia="arial" w:hAnsi="arial" w:cs="arial"/>
          <w:color w:val="000000"/>
          <w:sz w:val="20"/>
          <w:lang w:val="en-US" w:eastAsia="en-US" w:bidi="ar-SA"/>
        </w:rPr>
        <w:t xml:space="preserve"> and </w:t>
      </w:r>
      <w:hyperlink r:id="rId326" w:history="1">
        <w:r>
          <w:rPr>
            <w:rFonts w:ascii="arial" w:eastAsia="arial" w:hAnsi="arial" w:cs="arial"/>
            <w:i/>
            <w:color w:val="0077CC"/>
            <w:sz w:val="20"/>
            <w:u w:val="single"/>
            <w:shd w:val="clear" w:color="auto" w:fill="FFFFFF"/>
            <w:lang w:val="en-US" w:eastAsia="en-US" w:bidi="ar-SA"/>
          </w:rPr>
          <w:t>Denver</w:t>
        </w:r>
      </w:hyperlink>
      <w:r>
        <w:rPr>
          <w:rFonts w:ascii="arial" w:eastAsia="arial" w:hAnsi="arial" w:cs="arial"/>
          <w:color w:val="000000"/>
          <w:sz w:val="20"/>
          <w:lang w:val="en-US" w:eastAsia="en-US" w:bidi="ar-SA"/>
        </w:rPr>
        <w:t xml:space="preserve"> followed New York’s lead in banning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New York’s marches come as the city is bursting to congregate — to rally for social justice or just to party. How many people will show up is anyone’s guess.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Sunday, Reclaim volunteers fanned out around the city with posters and cards promoting its march. At Dive Bar Lounge, a Hell’s Kitchen bar decked in rainbow flags, Devin Revolorio approached three men at a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to highlight the Q.T.B.I.P.O.C. community and their struggles,” Mx. Revolorio said, using an acronym that did not seem to engage the men. Finally, Justin Lovecchio took a card. He was interested,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L.G.B.T. community has gotten too exclusive,” he said. “This sounds like more of a community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friends smiled and took cards, then returned to their beers.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Above, a Brooklyn rally for Black transgender people last June startled even its organizers for its size and intensity. Right,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marched in the 2019 Pride parade, the city’s biggest Pride march ever. (PHOTOGRAPHS BY DEMETRIUS FREEMAN FOR THE NEW YORK TIMES; LUCAS JACKSON/REUTERS) (MB1); Top, protesters at the 2017 Pride march in Manhattan blocked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contingents, temporarily halting the parade. Above, New York’s Dyke March in 2019. The event has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or permit. (PHOTOGRAPHS BY ERIK McGREGOR/LIGHTROCKET, VIA GETTY IMAGES; HILARY SWIFT FOR THE NEW YORK TIMES) (MB5)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Storm Clouds Under the Rainbow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MB;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Leland</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two weeks before the start of Pride month, and the organization that runs New York's Pride march was fighting about cops. The leadership had just announced that officers could no longer take part in the march, including a contingent of L.G.B.T.Q. officers that has marched in uniform since 1996.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were angry. The mayor called it a mistake.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tense Zoom meeting on May 20, members of the organization, Heritage of Pride, tore into their leadership, moving to overturn the ban and unseat the executive board. Some called the ban no different from the discrimination they all faced.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Passions flared on both sides of the issue, often dividing along racial or class lines. After two hours of debate, members voted to overrule their own board, allowing cops to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Minutes later, in a closed session, the board unanimously rejected the members' vote. Members learned about this through a late-night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worst that I've ever seen it,'' said Maria Colón, a longtime Heritage of Pride member and former board member. ''We're at a pivotal moment where we either come back, or people will look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Heritage of Pride, which just two years ago staged the biggest march in its history, with five million spectators attending, it was a stunning turn. How did a celebration that delights millions of people create so much rancor and mistrust?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Stories about Pride -- and there must be millions of them -- often go something like this. Michael Donahue was 25 and living with his parents in the Rockaway section of Queens in 2005, not fully open about his sexual orientation. When a friend dragged him into Manhattan for Pride, an hour-plus subway ride, he expected brunch and a little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like the whole world opened up to me,'' he said. ''It was a whole other experience of love and light and excitement.'' On a rooftop at the end of the day, after some drinks, he called home and told his father that he was gay. It was an awkward moment. After they hung up, his father called back and said: ''Have fun today. I love you. I'll always love you. Let's talk more when you get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experiences are the heart of Pride, said André Thomas, a co-chair of the organization. ''It's always someone's first Pride,'' Mr. Thomas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Francesca Barjon, 25, who is Black and bisexual, did not see herself in these stories. At the Pride march in 2018, her second, she recalled seeing all the corporate floats and the stores with rainbow flags and thinking, This doesn't feel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didn't have job protections,'' she said. ''Black trans women were being murdered. So I could see the Heritage of Pride parade as this thing for white gay men, muscly, in glitter. My first Pride march was so exciting, but what are we actually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Barjon found she was not alone. She heard about a group called the Reclaim Pride Coalition, which had formed a few years earlier in frustration over what the Pride march -- originally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 had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Reclaim's organizers were veterans of ACT UP or other protest groups, reinvigorated after the election of Donald J. Trump. They initially tried to work within Heritage of Pride, pushing to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march and to get rid of corporate floats.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clear we were just hitting our heads against a wall,'' said Ann Northrop, one of Reclaim's organizers and a longtime activist. When Reclaim announced its own march in 2019, for the morning hours before the official Heritage of Pride march, no one knew what to expect.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9:30 that Sunday morning, the streets of Greenwich Village filled with people, some carrying signs declaring ''Stonewall Was a Riot!'' With almost no budget, and no corporate sponsors or floats --  no parade permit, either -- tens of thousands of people marched north to Central Park in what was called the first Queer Liberation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that day, Heritage of Pride mounted the biggest march in its history, with live TV coverage and a closing performance by Madonna. It was the 50th anniversary of the Stonewall riots, and close to four million visitors flocked to New York in a show of L.G.B.T.Q. power and visibility that would have been unimaginable to the demonstrators in that first march 49 years earlier, when it was still illegal for two men to dance together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behind this success, there was turmoil within Heritage of Pride, a mostly volunteer organization with a volunteer board elected by members and a small paid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were afraid to speak up because there were smear campaigns,'' said Evan Brewer, who served in several leadership roles. ''And we were hearing cries from the community that we were becoming too corporate. We were moving too far away from the grass roots.''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slate of new board members complained about a lack of financial transparency and support for members of color. As the arguments grew, the  two co-chairs resigned. When newcomers tried to make changes, said Vincent Maniscalco, who became the director of governance and briefly a co-chair, ''we met resistance at every 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left the organization last year, along with a handful of other board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''We'd joke about being insurgents, but we were reformers,'' said Maria Tamburro, who served several terms on the board before being expelled last year amid disputes with other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Divisions within the Pride community are as old as the march itself. The first Christopher Street Liberation Day march in 1970 was a break from its precursor, the Annual Reminder picket, where women had to wear dresses and marchers could not kiss or hold hands. ''It wasn't in touch with the revolutionary spirit of the '60s,'' said Ellen Broidy, one of the Christopher Street Liberation Day organizers. The energy unleashed at Stonewall had changed everything. ''Gay liberation,'' she said, ''meant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Ms. Broidy, who left New York in 1971, returned as a marshal at Pride. She was taken aback by what the march had become.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two contradictory feelings,'' she said. ''One is, yeah, it's wonderful that there are literally millions of people in the street and on the street watching this. I never thought I would be in a march with Citibank and the N.Y.P.D. marching behind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side of that coin, it's lost some of its revolutionary fervor. It's a party now. When we started, we had no floats, no television coverage. We had a bunch of people taking to the streets to say, 'My life means something.' And when I look at the Black Lives Matter demonstrations, where they don't have floats, and there's tons of handmade signs and people in the street saying, 'Look at me, this is what I need, this is what I want,' I mourn the loss of that, and what Pride has become. I mourn the loss of the revolutionary fervor. The significance of the event gets lost in the glitter.''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Heritage of Pride, a contentious issue became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role in the event. Groups in other cities, including No Justice, No Pride in Washington, were pushing to remove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corporations from their marches. In 2017, members of Hoods4Justice and other groups sat down in front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contingents at New York's Pride march, halting the parade until 12 demonstrators were arrested. Some in the crowd booed the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Phoenix, a group called Trans Queer Pueblo disrupted the city's Pride march to protest the participation of law enforcement agencies and banks that work with immigration detention centers. Other marchers yelled at them to ''go home,'' a racially loaded barb for protesters seeking immigrants'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came Covid, which forced Heritage of Pride to move all of its 2020 events online, without the catharsis of a big, boisterous march. A year after its biggest success, Pride was quiet.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Reclaim Pride, many of whose members were marching in the Black Lives Matter demonstrations last June, it was an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 folks under 50, and a few of us over 50, were immediately out in the streets every day,'' said Jay W. Walker, a Reclaim organizer. ''We said, 'We've got to have the Queer Liberation March be out on the streets, and it's got to be for Black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Brooklyn march for Black trans lives drew around 15,000 demonstrators, most dressed in all white, and drew worldwide attention on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might be the start of a new movement,'' said Devin-Norelle, a transgender activist, writer and model. ''So many people showed up and protected us. People are speaking up about the discrimination trans people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weeks later, on Pride Sunday, Reclaim's march, dubbed the Queer Liberation March for Black Lives and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drew a crowd that organizers estimated at 50,000 people and that ended with a skirmish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complete and utter chaos,'' said Skylar Moore, a member of the Reclaim group. ''They pulled batons out on us. People got pepper-sprayed. I thought, this is going to be Stonewall 2.0.'' The demonstrators left angry but exhilarated.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clashes between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filling social media, pressure rose on Heritage of Pride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including banning the Gay Officers Action League, which routinely receives effusive cheers during the Pride march. The Pride board announced a monthlong pause to reassess its goals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important for us to take a step backwards and hear from the community about what worked or didn't work,'' said David Correa, the interim executive director. The New York City Anti-Violence Project called on Heritage of Pride to break all ties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corrections officers and to hire private security for its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its reassessment, Heritage of Pride created a task force and engaged four outside activists to help it address its relationships with corporations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was super uncomfortable for the first two calls,'' said Devin-Norelle, who was one of the activists. ''There was a lot of pushback. It made me question whether I wanted to be a part of it. But the work had to be done. We got through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past February, a group of trans activists, including the Strategic Transgender Alliance for Radical Reform, called on Heritage of Pride to turn the march over to people of color. Talks between the two groups fizzled immediately. ''H.O.P. is over,'' said Mariah Lopez of S.T.A.R.R., which reprises an organization formed in 1969 by Marsha P. Johnson and Sylvia Rivera, after the Stonewall uprising.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in early May, Heritage of Pride told reporters it would be announcing a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marching in uniform, at least until 2025, explaining that the ''safety that law enforcement is meant to provide can instead be threatening, and at times dangerous, to those in our community who are most often targeted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board did not tell members about the decision or ask for a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Gay Officers Action League learned about the coming policy, it pre-empted Heritage of Pride with its own statement calling the ban ''shameful.'' For many Heritage of Pride members and volunteers, the officers' statement was the first they heard of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response was immediate and heated.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flat-out discriminatory,'' said Russell Murphy, who was a member for 20 years and on the board for many of them. ''To ban an organization that has been instrumental in Pride since its inception is just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Cathy Marino-Thomas, a leading activist in the campaign for marriage equality, said she was ending her associate membership in Heritage of Pride, calling it ''out of touch.''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that there's no issue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 ''I'm completely on the side of our various communities that have suffered abuse from the N.Y.P.D. But to not allow a group of our siblings to tell their coming-out story, we become our oppressors.''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and opinion writers at The Washington Post and The New York Times condemned the ban as discriminatory. Other media pushed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years of being criticized for allowing officers to march, the organizers found themselves under fire for banning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God, what a debate over this,'' said Andy Humm, a longtime co-host of ''Gay USA,'' a TV news program.  ''And it's mostly white people moaning over process. The majority of the executive board are people of color. They want a different direction. This is where a lot of the community is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hastily called May 20 Zoom meeting, emotions flared on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supporters of the ban broke down in tears, describing how the presence of uniformed officers at the march made them feel unsafe and unwelcome. Sally Fisher, a member, moved for a vote of no confidence in the board, which was tabled until after Pride month. Another member, Antonio Centeno Jr., moved for a vote to overturn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said they consulted all the stakeholders,'' Mr. Centeno said last week. ''What about the stakeholders that elected you to the board?'' Mr. Centeno said that as a Puerto Rican man whose father had been beaten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knew the fear they engendered and the need for reform. ''But what's happening here is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Bansri Manek, a board member who supported the ban, said she saw the conflict coming. ''This organization grew up back in the '80s, and at that point this movement was largely cis white men,'' she said last week. ''The new board that came in is a very diverse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added, ''At some point, hopefully, they'll try to step in my shoes, and maybe they can see the other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members argued about the ban, Mr. Thomas angrily accused some of dismissing the negative experiences so many African Americans had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past week, he told them, he had received online messages of hate consistently from white gay men, to the extent that his family feared for his safety. ''This organization will no longer get any more of my Black life, my Black labor and my Black body,'' he told them, according to his own account. ''You'll receive my resignation tomorrow.''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members voted to rescind the ban, the meeting broke up, with hard feelings all around. ''Everyone was frustrated, on principle and on process,'' said Hannah Simpson, an associate member who opposed the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13-member board then met -- without Mr. Thomas, who did not attend -- and overruled the vote, sending notice to members just before midnight. ''My jaw hit the floor,'' said Ms. Fisher, who had called for the vote of no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Brian Downey, president of the gay officers group, said he felt ''betrayed'' by the ban, especially because the officers ''put so much of themselves on the chopping block'' by working to change practices and attitudes within their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understand that there's community sensitivities towards law enforcement, and justified,'' Mr. Downey said. ''We're working to change the system from within, which we have for 40 years. I don't know how this got here in the flick of a light switch.''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meantime, Pride month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Heritage of Pride is planning a mostly virtual slate of events, creating a vacuum for other marches to fill. Dan Dimant, the organization's media director, said no sponsors had withdrawn their support after the ban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VIP ticket packages run to $475 for full access, which includes ingredients for a virtual cooking lesson.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Thomas announced Monday that he was not resigning from Heritage of Pride after all, promising members he would work ''even harder on fixing the systemic racism that plagues this organization, as it does this country.'' He lamented members' opposition to the ban and vowed, ''Our mission demands we educate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members were insulted.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Dyke March, which was started in 1993 by women who felt erased by the larger Pride march, will proceed down Fifth Avenue on Saturday, June 26. As always, it has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permit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Reclaim coalition and S.T.A.R.R. are both planning marches for June 27, either together or separately, or some combination.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in its third year, Reclaim's march has a broad agenda that goes beyond strictly L.G.B.T.Q. issues to include support for Indigenous people, Palestinians and people who have disabilities or are homeless.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Pride marches in Seattle and Denver followed New York's lead in banning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New York's marches come as the city is bursting to congregate -- to rally for social justice or just to party. How many people will show up is anyone's guess.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Sunday, Reclaim volunteers fanned out around the city with posters and cards promoting its march. At Dive Bar Lounge, a Hell's Kitchen bar decked in rainbow flags, Devin Revolorio approached three men at a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highlight the Q.T.B.I.P.O.C. community and their struggles,'' Mx. Revolorio said, using an acronym that did not seem to engage the men. Finally, Justin Lovecchio took a card. He was interested,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L.G.B.T. community has gotten too exclusive,'' he said. ''This sounds like more of a community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friends smiled and took cards, then returned to their beers.</w:t>
      </w:r>
    </w:p>
    <w:p>
      <w:pPr>
        <w:keepNext w:val="0"/>
        <w:spacing w:before="240" w:after="0" w:line="260" w:lineRule="atLeast"/>
        <w:ind w:left="0" w:right="0" w:firstLine="0"/>
        <w:jc w:val="left"/>
        <w:rPr>
          <w:lang w:val="en-US" w:eastAsia="en-US" w:bidi="ar-SA"/>
        </w:rPr>
      </w:pPr>
      <w:r>
        <w:rPr>
          <w:lang w:val="en-US" w:eastAsia="en-US" w:bidi="ar-SA"/>
        </w:rPr>
        <w:br/>
      </w:r>
      <w:hyperlink r:id="rId334" w:history="1">
        <w:r>
          <w:rPr>
            <w:rFonts w:ascii="arial" w:eastAsia="arial" w:hAnsi="arial" w:cs="arial"/>
            <w:i/>
            <w:color w:val="0077CC"/>
            <w:sz w:val="20"/>
            <w:u w:val="single"/>
            <w:shd w:val="clear" w:color="auto" w:fill="FFFFFF"/>
            <w:lang w:val="en-US" w:eastAsia="en-US" w:bidi="ar-SA"/>
          </w:rPr>
          <w:t>https://www.nytimes.com/2021/05/28/nyregion/lgbtq-pride-parade-reclaim-heritage.html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Above, a Brooklyn rally for Black transgender people last June startled even its organizers for its size and intensity. Right,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marched in the 2019 Pride parade, the city's biggest Pride march ever. (PHOTOGRAPHS BY DEMETRIUS FREEMAN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LUCAS JACKSON/REUTERS) (MB1)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protesters at the 2017 Pride march in Manhattan blocked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contingents, temporarily halting the parade. Above, New York's Dyke March in 2019. The event has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or permit. (PHOTOGRAPHS BY ERIK McGREGOR/LIGHTROCKET, VIA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HILARY SWIFT FOR THE NEW YORK TIMES) (MB5)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360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6" w:name="Bookmark_29"/>
      <w:bookmarkEnd w:id="56"/>
    </w:p>
    <w:p>
      <w:pPr>
        <w:rPr>
          <w:rFonts w:ascii="arial" w:eastAsia="arial" w:hAnsi="arial" w:cs="arial"/>
          <w:sz w:val="20"/>
          <w:lang w:val="en-US" w:eastAsia="en-US" w:bidi="ar-SA"/>
        </w:rPr>
      </w:pPr>
      <w:r>
        <w:pict>
          <v:shape id="_x0000_i113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 xml:space="preserve">Minneapolis </w:t>
        </w:r>
      </w:hyperlink>
      <w:hyperlink r:id="rId3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Chief Forced Out After Fatal Shooting of Australian Woman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21,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 SMITH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Mayor Betsy Hodges, after criticizing the shooting and the officer’s failure to use a body camera use, asked Chief Janee Harteau to resign.</w:t>
      </w:r>
    </w:p>
    <w:p>
      <w:pPr>
        <w:keepNext/>
        <w:spacing w:before="240" w:after="0" w:line="340" w:lineRule="atLeast"/>
        <w:ind w:left="0" w:right="0" w:firstLine="0"/>
        <w:jc w:val="left"/>
        <w:rPr>
          <w:rFonts w:ascii="arial" w:eastAsia="arial" w:hAnsi="arial" w:cs="arial"/>
          <w:sz w:val="20"/>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2" style="position:absolute;z-index:2517370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Janee Harteau, resigned on Friday at the mayor’s request, less than a week after one of the city’s officers fatally </w:t>
      </w:r>
      <w:hyperlink r:id="rId342" w:history="1">
        <w:r>
          <w:rPr>
            <w:rFonts w:ascii="arial" w:eastAsia="arial" w:hAnsi="arial" w:cs="arial"/>
            <w:i/>
            <w:color w:val="0077CC"/>
            <w:sz w:val="20"/>
            <w:u w:val="single"/>
            <w:shd w:val="clear" w:color="auto" w:fill="FFFFFF"/>
            <w:lang w:val="en-US" w:eastAsia="en-US" w:bidi="ar-SA"/>
          </w:rPr>
          <w:t>shot an unarmed Australian woman</w:t>
        </w:r>
      </w:hyperlink>
      <w:r>
        <w:rPr>
          <w:rFonts w:ascii="arial" w:eastAsia="arial" w:hAnsi="arial" w:cs="arial"/>
          <w:color w:val="000000"/>
          <w:sz w:val="20"/>
          <w:lang w:val="en-US" w:eastAsia="en-US" w:bidi="ar-SA"/>
        </w:rPr>
        <w:t xml:space="preserve"> who had called 911 for help.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Mayor Betsy Hodges said in a statement that “I’ve lost confidence in the chief’s ability to lead us further” and that “it is clear that she has lost the confidence of the people of Minneapolis as well.”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fatal shooting of the Australian woman, Justine Damond, last weekend by Officer Mohamed Noor led to outpourings of grief in Minnesota and outrage in Ms. Damond’s home country, where the prime minister condemned the shooting and Ms. Damond’s family members have expressed frustration with </w:t>
      </w:r>
      <w:hyperlink r:id="rId343" w:history="1">
        <w:r>
          <w:rPr>
            <w:rFonts w:ascii="arial" w:eastAsia="arial" w:hAnsi="arial" w:cs="arial"/>
            <w:i/>
            <w:color w:val="0077CC"/>
            <w:sz w:val="20"/>
            <w:u w:val="single"/>
            <w:shd w:val="clear" w:color="auto" w:fill="FFFFFF"/>
            <w:lang w:val="en-US" w:eastAsia="en-US" w:bidi="ar-SA"/>
          </w:rPr>
          <w:t>how little they have been told</w:t>
        </w:r>
      </w:hyperlink>
      <w:r>
        <w:rPr>
          <w:rFonts w:ascii="arial" w:eastAsia="arial" w:hAnsi="arial" w:cs="arial"/>
          <w:color w:val="000000"/>
          <w:sz w:val="20"/>
          <w:lang w:val="en-US" w:eastAsia="en-US" w:bidi="ar-SA"/>
        </w:rPr>
        <w:t xml:space="preserve"> about what happened.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Saturday, Ms. Damond, 40, called 911 twice to report a possible sexual assault near her home. Officer Noor and his partner, Officer Matthew Harrity, arrived at the scene in a dark alley several minutes later. Officer Harrity told state investigators that he had been startled by a loud noise just before Ms. Damond approached their cruiser. Officer Noor then shot her through the open window.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Noor has declined to speak with investigators, and the authorities have provided no explanation for why he shot Ms. Damond. Neither Officer Noor nor his partner had turned on their body cameras.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Harteau, a 30-year veteran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in a statement that “the recent incidents do not reflect the training and procedures we’ve developed as a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“I’ve decided I am willing to step aside to let a fresh set of leadership eyes see what more can be done for the M.P.D. to be the very best it can be,” Chief Harteau said. “The city of Minneapolis deserves the very best.”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Damond’s death was the latest high-profile episode to raise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under Chief Harteau. In 2015, weeks of protests followed the fatal shooting of Jamar Clark, an unarmed black 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Nekima Levy-Pounds, a civil rights lawyer and activist running for mayor of Minneapolis, said Chief Harteau “needed to be fired.” Ms. Levy-Pounds said it had been “a slap in the face to people of color” that the chief spoke out about the death of Ms. Damond, who was white, after defending officers involved in past shootings of black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attempting to paint this as an isolated case based on one officer’s poor judgment as opposed to a systemic pattern,” Ms. Levy-Pounds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Hodges, who is up for re-election in November and who has faced criticism for her handling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 said she was appreciative of Chief Harteau’s service but had requested her resignation.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conversation with the chief today, she and I agreed that she would step aside to make way for new leadership,” Ms. Hodges said. “I asked Chief Harteau for her resignation, she tendered it and I have accepted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Hodges said she would nominate Medaria Arradondo, currently the assistant chief in Minneapolis, to become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news conference at City Hall on Friday night about the chief’s departure, protesters interrupted Ms. Hodges and called on her to resign. “Bye, bye, Betsy,” they chanted when she tried to speak. Demonstrators had also gathered outside City Hall, chanting, “No justice, no peace.”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protesters left, Ms. Hodges returned to the lectern and said, “I will not be resigning.”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hope people appreciate that there is no magic wand for public safety,” Ms. Hodges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Harteau was the first woman to serve as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is also openly gay. She worked her way through the ranks of the department after joining in 1987, and she was seen by some nationally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reformer who outfitted officers with body cameras and advocated restorative justice. But locally, her department faced frequent protests and criticisms for its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treatment of black people.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Harteau was also believed to have a strained relationship with Ms. Hodges. The two leaders </w:t>
      </w:r>
      <w:hyperlink r:id="rId344" w:history="1">
        <w:r>
          <w:rPr>
            <w:rFonts w:ascii="arial" w:eastAsia="arial" w:hAnsi="arial" w:cs="arial"/>
            <w:i/>
            <w:color w:val="0077CC"/>
            <w:sz w:val="20"/>
            <w:u w:val="single"/>
            <w:shd w:val="clear" w:color="auto" w:fill="FFFFFF"/>
            <w:lang w:val="en-US" w:eastAsia="en-US" w:bidi="ar-SA"/>
          </w:rPr>
          <w:t>faced criticism from the Justice Department</w:t>
        </w:r>
      </w:hyperlink>
      <w:r>
        <w:rPr>
          <w:rFonts w:ascii="arial" w:eastAsia="arial" w:hAnsi="arial" w:cs="arial"/>
          <w:color w:val="000000"/>
          <w:sz w:val="20"/>
          <w:lang w:val="en-US" w:eastAsia="en-US" w:bidi="ar-SA"/>
        </w:rPr>
        <w:t xml:space="preserve"> for their coordination during 2015 protests. And earlier this year, Ms. Hodges            </w:t>
      </w:r>
      <w:hyperlink r:id="rId345" w:history="1">
        <w:r>
          <w:rPr>
            <w:rFonts w:ascii="arial" w:eastAsia="arial" w:hAnsi="arial" w:cs="arial"/>
            <w:i/>
            <w:color w:val="0077CC"/>
            <w:sz w:val="20"/>
            <w:u w:val="single"/>
            <w:shd w:val="clear" w:color="auto" w:fill="FFFFFF"/>
            <w:lang w:val="en-US" w:eastAsia="en-US" w:bidi="ar-SA"/>
          </w:rPr>
          <w:t>publicly overruled the chief</w:t>
        </w:r>
      </w:hyperlink>
      <w:r>
        <w:rPr>
          <w:rFonts w:ascii="arial" w:eastAsia="arial" w:hAnsi="arial" w:cs="arial"/>
          <w:color w:val="000000"/>
          <w:sz w:val="20"/>
          <w:lang w:val="en-US" w:eastAsia="en-US" w:bidi="ar-SA"/>
        </w:rPr>
        <w:t xml:space="preserve"> on a promotion decision.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State investigators continue to probe Ms. Damond’s death. Both Ms. Hodges and Chief Harteau have said she should not have been shot. “Justine didn’t have to die,” </w:t>
      </w:r>
      <w:hyperlink r:id="rId342" w:history="1">
        <w:r>
          <w:rPr>
            <w:rFonts w:ascii="arial" w:eastAsia="arial" w:hAnsi="arial" w:cs="arial"/>
            <w:i/>
            <w:color w:val="0077CC"/>
            <w:sz w:val="20"/>
            <w:u w:val="single"/>
            <w:shd w:val="clear" w:color="auto" w:fill="FFFFFF"/>
            <w:lang w:val="en-US" w:eastAsia="en-US" w:bidi="ar-SA"/>
          </w:rPr>
          <w:t>Chief Harteau said on Thursday</w:t>
        </w:r>
      </w:hyperlink>
      <w:r>
        <w:rPr>
          <w:rFonts w:ascii="arial" w:eastAsia="arial" w:hAnsi="arial" w:cs="arial"/>
          <w:color w:val="000000"/>
          <w:sz w:val="20"/>
          <w:lang w:val="en-US" w:eastAsia="en-US" w:bidi="ar-SA"/>
        </w:rPr>
        <w:t>, citing information released by state officials investigating the case. “I believe the actions in question go against who we are as a department, how we train and the expectations we have for our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John Eligon and Matt Furber contributed reporting.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Janee Harteau of Minneapolis, center, resigned after the fatal shooting of an Australian woman by a city officer. (PHOTOGRAPH BY MARIA ALEJANDRA CARDONA/MINNESOTA PUBLIC RADIO, VIA ASSOCIATED PRESS)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6" w:history="1">
        <w:r>
          <w:rPr>
            <w:rFonts w:ascii="arial" w:eastAsia="arial" w:hAnsi="arial" w:cs="arial"/>
            <w:i/>
            <w:color w:val="0077CC"/>
            <w:sz w:val="20"/>
            <w:u w:val="single"/>
            <w:shd w:val="clear" w:color="auto" w:fill="FFFFFF"/>
            <w:lang w:val="en-US" w:eastAsia="en-US" w:bidi="ar-SA"/>
          </w:rPr>
          <w:t>Australians Shocked by U.S. Killing: ‘It Would Have Never Happened Here’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7" w:history="1">
        <w:r>
          <w:rPr>
            <w:rFonts w:ascii="arial" w:eastAsia="arial" w:hAnsi="arial" w:cs="arial"/>
            <w:i/>
            <w:color w:val="0077CC"/>
            <w:sz w:val="20"/>
            <w:u w:val="single"/>
            <w:shd w:val="clear" w:color="auto" w:fill="FFFFFF"/>
            <w:lang w:val="en-US" w:eastAsia="en-US" w:bidi="ar-SA"/>
          </w:rPr>
          <w:t xml:space="preserve">Somalis in Minneapolis Shocked and Saddened by </w:t>
        </w:r>
      </w:hyperlink>
      <w:hyperlink r:id="rId347" w:history="1">
        <w:r>
          <w:rPr>
            <w:rFonts w:ascii="arial" w:eastAsia="arial" w:hAnsi="arial" w:cs="arial"/>
            <w:b/>
            <w:i/>
            <w:color w:val="0077CC"/>
            <w:sz w:val="20"/>
            <w:u w:val="single"/>
            <w:shd w:val="clear" w:color="auto" w:fill="FFFFFF"/>
            <w:lang w:val="en-US" w:eastAsia="en-US" w:bidi="ar-SA"/>
          </w:rPr>
          <w:t>Police</w:t>
        </w:r>
      </w:hyperlink>
      <w:hyperlink r:id="rId347" w:history="1">
        <w:r>
          <w:rPr>
            <w:rFonts w:ascii="arial" w:eastAsia="arial" w:hAnsi="arial" w:cs="arial"/>
            <w:i/>
            <w:color w:val="0077CC"/>
            <w:sz w:val="20"/>
            <w:u w:val="single"/>
            <w:shd w:val="clear" w:color="auto" w:fill="FFFFFF"/>
            <w:lang w:val="en-US" w:eastAsia="en-US" w:bidi="ar-SA"/>
          </w:rPr>
          <w:t xml:space="preserve"> Shooting</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8" w:history="1">
        <w:r>
          <w:rPr>
            <w:rFonts w:ascii="arial" w:eastAsia="arial" w:hAnsi="arial" w:cs="arial"/>
            <w:i/>
            <w:color w:val="0077CC"/>
            <w:sz w:val="20"/>
            <w:u w:val="single"/>
            <w:shd w:val="clear" w:color="auto" w:fill="FFFFFF"/>
            <w:lang w:val="en-US" w:eastAsia="en-US" w:bidi="ar-SA"/>
          </w:rPr>
          <w:t>Officer Heard Loud Noise Before Partner Shot Minneapolis Woman, Officials Say</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2" w:history="1">
        <w:r>
          <w:rPr>
            <w:rFonts w:ascii="arial" w:eastAsia="arial" w:hAnsi="arial" w:cs="arial"/>
            <w:i/>
            <w:color w:val="0077CC"/>
            <w:sz w:val="20"/>
            <w:u w:val="single"/>
            <w:shd w:val="clear" w:color="auto" w:fill="FFFFFF"/>
            <w:lang w:val="en-US" w:eastAsia="en-US" w:bidi="ar-SA"/>
          </w:rPr>
          <w:t xml:space="preserve">Woman Shot by Minneapolis Officer ‘Didn’t Have to Die,’ </w:t>
        </w:r>
      </w:hyperlink>
      <w:hyperlink r:id="rId342" w:history="1">
        <w:r>
          <w:rPr>
            <w:rFonts w:ascii="arial" w:eastAsia="arial" w:hAnsi="arial" w:cs="arial"/>
            <w:b/>
            <w:i/>
            <w:color w:val="0077CC"/>
            <w:sz w:val="20"/>
            <w:u w:val="single"/>
            <w:shd w:val="clear" w:color="auto" w:fill="FFFFFF"/>
            <w:lang w:val="en-US" w:eastAsia="en-US" w:bidi="ar-SA"/>
          </w:rPr>
          <w:t>Police</w:t>
        </w:r>
      </w:hyperlink>
      <w:hyperlink r:id="rId342" w:history="1">
        <w:r>
          <w:rPr>
            <w:rFonts w:ascii="arial" w:eastAsia="arial" w:hAnsi="arial" w:cs="arial"/>
            <w:i/>
            <w:color w:val="0077CC"/>
            <w:sz w:val="20"/>
            <w:u w:val="single"/>
            <w:shd w:val="clear" w:color="auto" w:fill="FFFFFF"/>
            <w:lang w:val="en-US" w:eastAsia="en-US" w:bidi="ar-SA"/>
          </w:rPr>
          <w:t xml:space="preserve"> Chief Says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8" w:name="Bookmark_30"/>
      <w:bookmarkEnd w:id="58"/>
    </w:p>
    <w:p>
      <w:pPr>
        <w:rPr>
          <w:rFonts w:ascii="arial" w:eastAsia="arial" w:hAnsi="arial" w:cs="arial"/>
          <w:sz w:val="20"/>
          <w:lang w:val="en-US" w:eastAsia="en-US" w:bidi="ar-SA"/>
        </w:rPr>
      </w:pPr>
      <w:r>
        <w:pict>
          <v:shape id="_x0000_i113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Cities Sue Over Pentagon’s Failure to Report Crimes to Gun Database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26, 2017 Tuesday 10:34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A. OPPEL Jr.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suit seeks to establish federal monitoring of the military’s compliance with reporting laws, after lapses were exposed following a massacre at a Texas church.</w:t>
      </w:r>
    </w:p>
    <w:p>
      <w:pPr>
        <w:keepNext/>
        <w:spacing w:before="240" w:after="0" w:line="340" w:lineRule="atLeast"/>
        <w:ind w:left="0" w:right="0" w:firstLine="0"/>
        <w:jc w:val="left"/>
        <w:rPr>
          <w:rFonts w:ascii="arial" w:eastAsia="arial" w:hAnsi="arial" w:cs="arial"/>
          <w:sz w:val="20"/>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5" style="position:absolute;z-index:2517391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major cities have filed a lawsuit against the Defense Department for its failure to report many criminal convictions in the military justice system to the Federal Bureau of Investigation and its national gun background-check database.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Pentagon has for years run afoul of federal laws intended to keep guns out of the hands of felons and domestic abusers by not transmitting to the F.B.I. the names of service members convicted of crimes that disqualify gun ownership.</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what allowed </w:t>
      </w:r>
      <w:hyperlink r:id="rId356" w:history="1">
        <w:r>
          <w:rPr>
            <w:rFonts w:ascii="arial" w:eastAsia="arial" w:hAnsi="arial" w:cs="arial"/>
            <w:i/>
            <w:color w:val="0077CC"/>
            <w:sz w:val="20"/>
            <w:u w:val="single"/>
            <w:shd w:val="clear" w:color="auto" w:fill="FFFFFF"/>
            <w:lang w:val="en-US" w:eastAsia="en-US" w:bidi="ar-SA"/>
          </w:rPr>
          <w:t>Devin P. Kelley</w:t>
        </w:r>
      </w:hyperlink>
      <w:r>
        <w:rPr>
          <w:rFonts w:ascii="arial" w:eastAsia="arial" w:hAnsi="arial" w:cs="arial"/>
          <w:color w:val="000000"/>
          <w:sz w:val="20"/>
          <w:lang w:val="en-US" w:eastAsia="en-US" w:bidi="ar-SA"/>
        </w:rPr>
        <w:t xml:space="preserve">, who was convicted of domestic assault in the Air Force, to            </w:t>
      </w:r>
      <w:hyperlink r:id="rId357" w:history="1">
        <w:r>
          <w:rPr>
            <w:rFonts w:ascii="arial" w:eastAsia="arial" w:hAnsi="arial" w:cs="arial"/>
            <w:i/>
            <w:color w:val="0077CC"/>
            <w:sz w:val="20"/>
            <w:u w:val="single"/>
            <w:shd w:val="clear" w:color="auto" w:fill="FFFFFF"/>
            <w:lang w:val="en-US" w:eastAsia="en-US" w:bidi="ar-SA"/>
          </w:rPr>
          <w:t>buy at a store</w:t>
        </w:r>
      </w:hyperlink>
      <w:r>
        <w:rPr>
          <w:rFonts w:ascii="arial" w:eastAsia="arial" w:hAnsi="arial" w:cs="arial"/>
          <w:color w:val="000000"/>
          <w:sz w:val="20"/>
          <w:lang w:val="en-US" w:eastAsia="en-US" w:bidi="ar-SA"/>
        </w:rPr>
        <w:t xml:space="preserve"> the rifle he used to kill 25 people, including a pregnant woman whose fetus also died, at a Texas church in November.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after two decades of serious lapses — and one of the worst mass shootings in American history — officials from New York, Philadelphia and San Francisco are trying to force a change. Their suit would require the Pentagon to submit to federal court monitoring of its compliance with the reporting laws it has broken time and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failure on behalf of the Department of Defense has led to the loss of innocent lives by putting guns in the hands of criminals and those who wish to cause immeasurable harm,” Mayor Bill de Blasio of New York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cities say they are suing because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regularly access the federal background-check database and rely on it to provide accurate information about who should be prevented from buying guns.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Pentagon has repeatedly been chided since the 1990s by its own inspector general for woefully failing to comply with the law. In a 2015 report — and another one </w:t>
      </w:r>
      <w:hyperlink r:id="rId358" w:history="1">
        <w:r>
          <w:rPr>
            <w:rFonts w:ascii="arial" w:eastAsia="arial" w:hAnsi="arial" w:cs="arial"/>
            <w:i/>
            <w:color w:val="0077CC"/>
            <w:sz w:val="20"/>
            <w:u w:val="single"/>
            <w:shd w:val="clear" w:color="auto" w:fill="FFFFFF"/>
            <w:lang w:val="en-US" w:eastAsia="en-US" w:bidi="ar-SA"/>
          </w:rPr>
          <w:t>issued just a few weeks ago</w:t>
        </w:r>
      </w:hyperlink>
      <w:r>
        <w:rPr>
          <w:rFonts w:ascii="arial" w:eastAsia="arial" w:hAnsi="arial" w:cs="arial"/>
          <w:color w:val="000000"/>
          <w:sz w:val="20"/>
          <w:lang w:val="en-US" w:eastAsia="en-US" w:bidi="ar-SA"/>
        </w:rPr>
        <w:t xml:space="preserve"> — investigators said that nearly one in three court-martial convictions that should have barred defendants from gun purchases had gone unreported by the military.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a federal court oversee compliance, the cities in the lawsuit say, would reduce the chance that a tragedy like the massacre in Sutherland Springs, Tex., happens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lawsuit is successful and the military fails to adhere to a court order to demonstrate compliance with the law, a federal judge could hold the defendants in contempt, lawyers for the plaintiffs say. The lawsuit names as defendants the Defense Department and its secretary, James N. Mattis; the Departments of the Air Force, Army and Navy and their respective secretaries; the directors of the military’s criminal investigative organizations; and the commander of the Navy’s personnel command.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the military is required to report felony-equivalent court-martial convictions for crimes that are punishable by more than one year in prison, and any convictions for domestic violence. As with those of similar convictions in civilian courts, the records are supposed to block defendants from buying guns.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military must also report anyone who receives a dishonorable discharge, which precludes gun ownership. Federal law also bans ownership by drug abusers, people subject to certain restraining orders, and mentally ill people.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the active involvement of the court system will produce the desired results,” said </w:t>
      </w:r>
      <w:hyperlink r:id="rId359" w:history="1">
        <w:r>
          <w:rPr>
            <w:rFonts w:ascii="arial" w:eastAsia="arial" w:hAnsi="arial" w:cs="arial"/>
            <w:i/>
            <w:color w:val="0077CC"/>
            <w:sz w:val="20"/>
            <w:u w:val="single"/>
            <w:shd w:val="clear" w:color="auto" w:fill="FFFFFF"/>
            <w:lang w:val="en-US" w:eastAsia="en-US" w:bidi="ar-SA"/>
          </w:rPr>
          <w:t>Ken Taber</w:t>
        </w:r>
      </w:hyperlink>
      <w:r>
        <w:rPr>
          <w:rFonts w:ascii="arial" w:eastAsia="arial" w:hAnsi="arial" w:cs="arial"/>
          <w:color w:val="000000"/>
          <w:sz w:val="20"/>
          <w:lang w:val="en-US" w:eastAsia="en-US" w:bidi="ar-SA"/>
        </w:rPr>
        <w:t>, the lead lawyer for the plaintiffs. “This will impose an outside monitor to make sure that what should have been done for two decades is finally done.”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lawyer for the plaintiffs, Adam Skaggs, added that the lawsuit was not seeking a new interpretation of law — merely that a judge be enlisted to help ensure the military’s adherence to existing rules.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20 years of failure, outside monitoring by the courts is clearly necessary to guarantee that the reporting failures that led to the Texas church shooting never happen again,” said Mr. Skaggs, the chief counsel of the </w:t>
      </w:r>
      <w:hyperlink r:id="rId360" w:history="1">
        <w:r>
          <w:rPr>
            <w:rFonts w:ascii="arial" w:eastAsia="arial" w:hAnsi="arial" w:cs="arial"/>
            <w:i/>
            <w:color w:val="0077CC"/>
            <w:sz w:val="20"/>
            <w:u w:val="single"/>
            <w:shd w:val="clear" w:color="auto" w:fill="FFFFFF"/>
            <w:lang w:val="en-US" w:eastAsia="en-US" w:bidi="ar-SA"/>
          </w:rPr>
          <w:t>Giffords Law Center to Prevent Gun Violence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continues to work with the services as they review and refine their policies and procedures to ensure qualifying criminal history information is submitted to the F.B.I.,” said Tom Crosson, a Pentagon spokesman. He declined to comment specifically on the lawsuits.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wake of the church massacre, military leaders have acknowledged the severity of their reporting lapses and vowed to improve.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problem across all the services where we have gaps in reporting criminal activity of people in service,” the Army chief of staff, Gen. Mark A. Milley, said after it emerged that the Texas gunman’s Air Force conviction was never sent to the background-check database.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Pentagon’s acting inspector general, Glenn A. Fine, told a Senate committee earlier this month that “there’s really no excuse” for the military’s repeated failure to comply with the reporting rules.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even with bolstered compliance, major loopholes would still remain.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Had Mr. Kelley’s conviction been in the background-check database, for example, he still could have purchased a gun in person or online from private sellers, who are not required to run the background check — an exemption known as the “gun show loophole.”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while federal law calls for domestic violence convictions to be reported, the rules generally exempt the reporting of misdemeanor convictions where the victim is only a dating partner, an exception known as the “boyfriend loophole.”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sort of federal monitoring that the lawsuit proposes has had successes, including efforts by the Justice Department to rein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that use discriminatory tactics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agreements to revamp law enforcement practices — known as consent decrees — that have been overseen by federal courts have been credited with helping spur marked improvements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Los Angeles and other cities.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Emily Cochrane contributed reporting from Washington.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man who opened fire at a church in Sutherland Springs, Tex., above, was able to buy his guns despite having been convicted of domestic assault. (PHOTOGRAPH BY RUTH FREMSON/THE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58" w:history="1">
        <w:r>
          <w:rPr>
            <w:rFonts w:ascii="arial" w:eastAsia="arial" w:hAnsi="arial" w:cs="arial"/>
            <w:i/>
            <w:color w:val="0077CC"/>
            <w:sz w:val="20"/>
            <w:u w:val="single"/>
            <w:shd w:val="clear" w:color="auto" w:fill="FFFFFF"/>
            <w:lang w:val="en-US" w:eastAsia="en-US" w:bidi="ar-SA"/>
          </w:rPr>
          <w:t>Air Force Failed to Report Dozens of Service Members to Gun Database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61" w:history="1">
        <w:r>
          <w:rPr>
            <w:rFonts w:ascii="arial" w:eastAsia="arial" w:hAnsi="arial" w:cs="arial"/>
            <w:i/>
            <w:color w:val="0077CC"/>
            <w:sz w:val="20"/>
            <w:u w:val="single"/>
            <w:shd w:val="clear" w:color="auto" w:fill="FFFFFF"/>
            <w:lang w:val="en-US" w:eastAsia="en-US" w:bidi="ar-SA"/>
          </w:rPr>
          <w:t>For the Military, a Long History of Failure to Report Crimes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57" w:history="1">
        <w:r>
          <w:rPr>
            <w:rFonts w:ascii="arial" w:eastAsia="arial" w:hAnsi="arial" w:cs="arial"/>
            <w:i/>
            <w:color w:val="0077CC"/>
            <w:sz w:val="20"/>
            <w:u w:val="single"/>
            <w:shd w:val="clear" w:color="auto" w:fill="FFFFFF"/>
            <w:lang w:val="en-US" w:eastAsia="en-US" w:bidi="ar-SA"/>
          </w:rPr>
          <w:t>Air Force Error Allowed Texas Gunman to Buy Weapons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62" w:history="1">
        <w:r>
          <w:rPr>
            <w:rFonts w:ascii="arial" w:eastAsia="arial" w:hAnsi="arial" w:cs="arial"/>
            <w:i/>
            <w:color w:val="0077CC"/>
            <w:sz w:val="20"/>
            <w:u w:val="single"/>
            <w:shd w:val="clear" w:color="auto" w:fill="FFFFFF"/>
            <w:lang w:val="en-US" w:eastAsia="en-US" w:bidi="ar-SA"/>
          </w:rPr>
          <w:t>Justice Dept. Orders Review of Background Check System for Gun Buyers</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56" w:history="1">
        <w:r>
          <w:rPr>
            <w:rFonts w:ascii="arial" w:eastAsia="arial" w:hAnsi="arial" w:cs="arial"/>
            <w:i/>
            <w:color w:val="0077CC"/>
            <w:sz w:val="20"/>
            <w:u w:val="single"/>
            <w:shd w:val="clear" w:color="auto" w:fill="FFFFFF"/>
            <w:lang w:val="en-US" w:eastAsia="en-US" w:bidi="ar-SA"/>
          </w:rPr>
          <w:t>In Air Force, Colleague Feared Church Gunman Would ‘Shoot Up the Place’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 xml:space="preserve">GIULIANI APPOINTS JAIL SYSTEM CHIEF TO LEAD THE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2000,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1;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Rudolph W. Giuliani named Correction Commissioner Bernard B. Kerik as New York City's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yesterday, turning to a former narcotics detective and familiar member of his administration to command the nation's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Kerik, 44, will replace Howard Safir, a retired federal agent and Mr. Giuliani's confidant and friend of 25 years. Mr. Safir said this month that he would resign after four and a half years in the job. The mayor announced Mr. Kerik's appointment at a news conference at City Hall, where Mr. Safir handed to Mr. Kerik the 99-year-old commissioner's shield, made of solid gold.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"Bernie has the thing so important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having served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understanding the difficulties and split-second decisions an officer has to make," Mr. Giuliani said in a room packed with administration, correction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Mr. Kerik's family. "He brings a quality of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commissioner's appointment is effective at 12:01 a.m. tomorrow, and he will be sworn in sometime in the next 10 days as the department's 40th commissioner in just under 100 years. He will take command of the 41,000-member force at a time when crime has fallen sharply but the department has suffered intense criticism from within and without. Morale among the rank and file has also withered, with officers embittered by what they believe is miserly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Kerik won the department's Medal of Valor for his role in a shootout as a narcotics detective, and his achievements have been significant at the City Department of Correction, where he brought about substantial declines in violence in the jail system and reduced overtime and sick time while creating a new esprit de corps in an agency long known for its poor morale. But some critics have said that his lack of a college degree, a requirement for the rank of captain and higher in the department, sends the wrong message when the department is struggling to recruit qualified candidates.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Kerik is 24 credits short of a bachelor's degree in labor relations at Empire State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selection is the most prominent element of a broader change in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hierarchy. Mr. Giuliani said yesterday that Chief of Department Joseph P. Dunne would be the new first deputy commissioner, filling a largely behind-the-scenes post overseeing discipline and labor relations. He will succeed Patrick E. Kelleher, who retired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Dunne, 52, a highly respected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 was one of three finalists to lead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other was Dennison Young Jr., counsel to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Dunne, who sat between Mr. Safir and Mr. Kelleher as the mayor announced that Mr. Kerik would lead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looked disappointed but pledged his full support to Mr. Kerik, saying, "Commissioner Kerik, we're a team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said that the last three candidates he considered were Mr. Young, Chief Dunne and Mr. Kerik, "and the city is going to have the good fortune of having all three of them working together, along with others, because we work as a team, to continue to build on this record that is such a superb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also singled out Chief Dunne for praise during the ceremony, at which the popular chief seemed to get the longest and loudest applause, and hugged him onstage.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Mr. Safir handed over the commissioner's shield, a blue-and-gold cloisonne badge bearing five platinum stars and the seal of the city, Mr. Kerik paused, seeming to savor the moment. He later recalled his years as a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Korea, where he served as a dog handler, and said he often read books about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thought about joining.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something I never dreamed of, something I never thought would happen,"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commissioner, Mr. Kerik faces many challenges, and his window of opportunity will be small, with 16 months left in Mr. Giuliani's final term as mayor. In spite of its successes, the department has endured sharp criticism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residents remain strained after the torture of Abner Louima in a Brooklyn station house in 1997 and the fatal shootings of four unarmed black men in a 13-month period that ended in March. The department is also facing the possibility of federal oversight because of a finding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that it has failed to adequately discipline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department is struggling to recruit members and retain its veterans while it negotiates a contract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believes its members have been badly shortchanged.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said Mr. Kerik's solid relations with labor unions had been a factor in his selection, and that Mr. Kerik was unpopular when he first took over the agency but had won over the union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Yesterday, Mr. Kerik was praised by Correction Department union officials and fraternal groups, including the head of the department's Hispanic Society, Agustin Quinones, who said Mr. Kerik had added Latinos in management, and Norman Seabrook, president of the New York City Correction Officers' Benevolent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called Mr. Kerik a friend and said the commissioner had been consistently willing to address problems pointed out to him by the union. "He will show that he is able to work with a diverse group of people and make things work," Mr. Seabrook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J. Lynch,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the Patrolmen's Benevolent Association, said he was looking forward to working with Mr. Kerik.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news conference, Mayor Giuliani dismissed critics who contend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needs to reach out to minority residents; he repeated that the department was among the most restrained in the nation, a conclusion he based on declining numbers of shootings and civilian complaints. He suggested that any perceptions of discomfort among blacks and Hispanics were created by the news media and a few politicians.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several community leaders disagreed, including Dennis M. Walcott, president of the New York Urban League, who said building bridges while continuing to reduce crime would be Mr. Kerik's "monumental challenge." He cited the Urban League's State of Black New York poll, which found that more than 80 percent of the respondents believed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a serious issue. Mr. Walcott said the new commissioner should talk to people in churches and on the streets, laying out his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more to it than charts and statistics, and that's the challenge for the commissioner," Mr.  Walcott said. He said that regardless of statistics or even realities, perceptions had to be addressed,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had "a broad influence on what people say and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Siegel, executive director of the New York Civil Liberties Union, spoke at a news conference yesterday with the Rev. Al Sharpton, who criticized the selection of Mr. Kerik. Mr. Siegel said the mayor erred in failing to reach out to residents as part of the selection process, which seemed strangely shrouded in secrecy and dragged on for 10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blew an opportunity to bring people together, to put some of the confrontation, some of the anger, and some of the rage behind us," Mr. Siegel said. "We would like to be optimistic about the appointment, but we cannot."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City Hall news conference, Mr. Kerik said he planned to spend a good deal of time on the streets, meeting with New Yorkers. In fact, aides said he and the mayor, accompanied by Chief Dunne, would visit a church today. Mr. Kerik also cited his record at the Department of Correction, where 80 percent of the officers and staff members are minority employees. "People have to give me a chance,"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is essential for New Yorkers to see me and understand that I am there for their concerns," he said. "I am going to look at their issues. I am going to visit the cops. I am going to visit the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native of Paterson, N.J., Mr. Kerik, who lives in Riverdale, the Bronx, spent eight years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was one of Mr. Giuliani's bodyguards during his 1993 campaign. He joined the Department of Correction in 1994 as the director of investigations. He was appointed first deputy commissioner in 1995 and commissioner in late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joining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was warden of the Passaic County Jail in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Kerik said he hoped to bring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some of the management techniques he used at the Department of Correction. He said his program, initially modeled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Compstat meetings, helped him use strict accountability to reduce violence and overtime pay and to improve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Correction Department has 12,400 uniformed and civilian employees and an annual budget of $830 million.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nearly 50,000 uniformed and civilian employees and a $2.3 billion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while the union leaders at the Department of Correction found him to be "a very aggressive manager," they found that quality tempered by an equally strong sense of fairness.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Councilman Sheldon S. Leffler, a Queens Democrat who heads the Public Safety Committee and has long been a critic of Mr. Safir, said he had some reservations about Mr. Kerik. He pointed to Mr. Kerik's lack of a college degree and the fact that he had left the department as a detective and would now be commanding officials of much higher 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civilian job of commissioner, Mr. Kerik is not required to have a degree. But officers entering the department must have earned 60 college credits, and a degree is required for all ranks above lieutenant.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dismissed the lack of a college degree as a nonissue.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yesterday's news conference at City Hall, Mr. Kerik also praised Mr. Dunne and thanked him for staying even though the mayor had not chosen him for the top job. Mr. Dunne, speaking about being passed over, said: "I'd be lying if I were to say that I'm not terribly disappointed today in not getting the job. I think that the next time I look at a Miss U.S.A. contest and they announce the first runner-up, I will most assuredly be able to say, 'Boy, I know how you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said his place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 love this job; I love this city; I love the N.Y.P.D.," he said. "And I would've stayed if he'd made me the dog catcher."</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Bernard B. Kerik, 44, the newly appointed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met with the rank and file yesterday at the Midtown South Precinct. He shook hands with Officer Ronald Kaslow. (Vincent Laforet/The New York Times)(pg. 35); Bernard B. Kerik,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with his badge. Man in the news, Page 35. (Suzanne DeChillo/The New York Times)(pg. 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2 Omaha Officers Charged in Assault Of Mentally Ill Man Who Later Died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Nebraska were charged with assault after beating and using a Taser on a mentally ill man as they tried to take him into custody for ''erratic behavior'' in Omaha last month, an official said on Wednesday. The man later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Douglas County attorney, Donald W. Kleine, said in a televised news conference that Scotty Payne, a five-year veteran, faces charges of felony second-degree assault for repeatedly shocking the man, Zachary Bear-heels, 29, with a Taser on June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Ryan McClarty, who has been on the force for two years, was charged with misdemeanor assault for punching Mr. Bear-heels, Mr. Kleine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''Zachary Bear-heels had committed no crime,'' Mr. Kleine said. ''He was simply a human being suffering from severe mental illness that was quite obvious to anyone who was in contact with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why the former officers had not been charged with murder or manslaughter, he said, ''There is no evidence whatsoever that these officers intentionally killed Mr. Bear-heels.'' He said the coroner's office ruled that Mr. Bear-heels's death was caused by ''excited delirium.''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Attorney Don Kleine to files assault charges against 2 officers Watch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something we had a question about,'' Mr. Kleine said, referring to possible tougher charges. But he said his office could find no ''approximate cause'' linking the officers' actions to the cause of death -- such as the use of the Taser, or the blows, which did not result in ''brain bleed'' or contusions to the brain,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were fired Friday, after the Omaha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investigated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Payne, 38, is due to turn himself in on Friday for a bail hearing, and Mr. McClarty, 27, will be cited on suspicion of third-degree assault, Mr. Kleine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Matthew D. Burns, a lawyer for Mr. Payne, said his client was ''devastated'' and ''feels terrible because a person lost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McClarty's lawyer could not immediately be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Kleine said he was filing the charges before a grand jury being called to look into the case, which has attracted concern from Mr. Bear-heels's Native American community. The felony assault charge carries up to 20 years in prison -- the same as manslaughter -- and the other charge can carry up to one year in prison, a $1,000 fine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the episode started on June 3, when Mr. Bear-heels was taking a bus from Murdo, S.D., to Oklahoma City. He was dropped off at a station in Omaha and was not allowed to re-board because a passenger had complained about his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June 4, Mr. Bear-heels's mother, Renita Chalepah, called the Omaha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report that her son was missing and that he was bipolar and had schizophrenia. On June 5, officers were called to a gas station because of a disturbance and found a man, later identified as Mr. Bear-heels, dancing in front of the convenience store and refusing to leave,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on the scene spoke to his mother about where to take him. But after he was placed into a cruiser in handcuffs for ''erratic behavior,'' he tried to leave the vehicle, and four officers, including Officer Payne and Officer McClarty, tried to restrain him and force him back into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struggle, Officer Payne shouted, ''Taser, Taser,'' and warned Mr. Bear-heels three more times that the Taser would be used,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Payne then discharged the device, which struck Mr. Bear-heels in the abdomen and right thigh. The officer continued to activate the device as it clung to Mr. Bear-heels, who resisted being dragged into the vehicle. As Mr. Bear-heels was propped up in a sitting position against the car, he stopped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 but Officer Payne kept using the Taser on him over the next one minute 45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gonna get it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quoted the officer as saying.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egregious violations of the Omaha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policy, procedures and training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use of a Taser,''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Bear-heels managed to slip a hand out of the cuffs, swung his arms and kicked out with his legs, Officer McClarty punched him in the head and neck area multiple times while Officer Payne used the Taser again -- making it about 12 times that he used the device on Mr. Bear-heels,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the encounter was caught on a dashboard camera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and shown during the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help, Mr. Bear-heels was handcuffed to a gurney. Medics then said he had stopped breathing and had no pulse. Mr. Bear-heels was pronounced dead in the hospital,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Bear-heels's death, the Omaha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Todd Schmaderer, said that the department had ''failed'' and that officers would receive additional training.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on Wednesday that the chief was not available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woman, a member of the Native American community who attended the news conference, tearfully spoke up about her fears for her own mentally ill son. ''We are people, too,'' she said.</w:t>
      </w:r>
    </w:p>
    <w:p>
      <w:pPr>
        <w:keepNext w:val="0"/>
        <w:spacing w:before="240" w:after="0" w:line="260" w:lineRule="atLeast"/>
        <w:ind w:left="0" w:right="0" w:firstLine="0"/>
        <w:jc w:val="left"/>
        <w:rPr>
          <w:lang w:val="en-US" w:eastAsia="en-US" w:bidi="ar-SA"/>
        </w:rPr>
      </w:pPr>
      <w:r>
        <w:rPr>
          <w:lang w:val="en-US" w:eastAsia="en-US" w:bidi="ar-SA"/>
        </w:rPr>
        <w:br/>
      </w:r>
      <w:hyperlink r:id="rId377" w:history="1">
        <w:r>
          <w:rPr>
            <w:rFonts w:ascii="arial" w:eastAsia="arial" w:hAnsi="arial" w:cs="arial"/>
            <w:i/>
            <w:color w:val="0077CC"/>
            <w:sz w:val="20"/>
            <w:u w:val="single"/>
            <w:shd w:val="clear" w:color="auto" w:fill="FFFFFF"/>
            <w:lang w:val="en-US" w:eastAsia="en-US" w:bidi="ar-SA"/>
          </w:rPr>
          <w:t>https://www.nytimes.com/2017/07/26/us/</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-assault-omaha.html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45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Ryan McClarty, left, and Scotty Payne beat and used a Taser on a man, officials say.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City Minorities More Likely To Be Frisked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 BAKER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Blacks and Latinos were nine times as likely as whites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York City in 2009, but, once stopped, were no more likely to be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than 575,000 stops of people in the city, a record number of what are known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parlance as ''stop and frisks,'' yielded 762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reasons listed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conducting the stops, one of those least commonly cited was the claim that the person fit the description of a suspect. The most common reason listed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 category known as ''furtive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Commissioner Raymond W. Kelly,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use of such street stops has more than quintupled, fueling not only an intense debate about the effectiveness and propriety of the tactic, but also litigation intended to force the department to reveal more information about the encounters.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Center for Constitutional Rights, which got the data on stop and frisks after it first sued the city over the issue after the 1999 killing of Amadou Diallo, said its analysis of the 2009 data showed again what it argued was the racially driven use of the tactic against minorities and its relatively modest achievements in fighting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center, a nonprofit civil and human rights organization financed by donors and foundations, and other critics of the tactic like to note that a gun buyback program conducted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several Bronx churches one day in January yielded 1,186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for their part, vigorously praise the stop-and-frisk policy as a cornerstone of their efforts to suppress crime. The stops led to 34,000 arrests and the seizing of more than 6,000 weapons other than guns, according to the center's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argue that the widespread use of the tactic has forced criminals to keep their guns at home and allowed the department to bank thousands of names in a database for detectives to mine in fighting future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better reporting, the surge in the number of stops, they said, is also a byproduct of flooding high-crime areas with more officers, a strategy for a force with a shrinking headcount.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not unconstitutional,'' Paul J. Browne,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chief spokesman, said of the stops. ''We are saving lives, and we are preventing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analysis of the 2009 raw data by the Center for Constitutional Rights, nearly 490,000 blacks and Latinos were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streets last year, compared with 53,000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once stopped, the arrest rates were virtually the same. Whites were arrested in slightly more than 6 percent of the stops, blacks in slightly fewer than 6 percent. About 1.7 percent of whites who were stopped were found to have a weapon, while 1.1 percent of blacks were found with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some experts who have studied stop-and-frisk data over the last several years say that what prompts an officer's suspicion for a stop, and the discretion used, are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examining the stated reasons for the stops, as checked off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department forms, the center found that about 15 percent of the stops last year cited ''fits a relevant description.'' Officers can check off more than one reason, but in nearly half the stops, the category called ''furtive movements'' was cited. Nearly 30 percent of stops cited a category called ''casing a victim or location''; nearly 19 percent cited a catchall category of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stats suggest that racial disparities in who gets stopped has more to do with officer bias and discretion than with crime rates, which is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argues,'' said Darius Charney, a lawyer with the Center for Constitutional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Browne, the department spokesman, said stop-and-frisk data was ''examined in great detail,'' in 2007 by the RAND Corporation, ''which found no racial profiling.'' He said the stops mirrored crime -- that while a large percentage of the stops involved blacks, an even larger percentage of violent crimes involved suspects described as black by their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work by the Center for Constitutional Rights is the latest in a series of examinations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 defined by a Supreme Court decision from decades ago, Terry v. Ohio, which permitted officers to detain someone briefly based on ''reasonable suspicion,'' a threshold lower than the probable cause necessary for a formal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exploded in New York after Mr. Diallo's killing, when those who protested the shooting contended there was a pattern of racial profiling in stop and frisks. A study in 1999 by Eliot Spitzer, then the state's attorney general, found that blacks and Hispanics were disproportionately stopped in relation to their involvement in crime and their share of the city's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2001, the city enacted a law requiring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quarterly reports about the raw data to the City Council and settled a lawsuit, also brought by the constitutional rights group, requiring that plaintiffs be given more valuable raw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recently become more regular. On April 30, Mr. Browne said that in 2010 there were 149,299 stops through March 31, about 13 percent fewer than in the first quarter of 2009. So far, he said, the stops yielded 186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numbers come out, analysts and academics pore over them to gauge effectiveness.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March, researchers from the Center on Race, Crime and Justice at John Jay College of Criminal Justice said that more data and ''increased public discussion of this controversial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 were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public does not have access to the data, in a format that allows the experts to identify important trends, then it harms the public discourse,'' said Donna Lieberman, the executive director of the New York Civil Liberties Union, which successfully sued to get the raw data. ''And that is precisely the situation that we are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Particularly vexing to Jeffrey A. Fagan, a professor of law at Columbia University who studied the issue for Mr. Spitzer, is that few can say what happens once the ''11 or 12 percent'' of street stops that lead to an arrest or summons get to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these cases that stand up?'' he said. ''Do they result in convictions?''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Professor Fagan said it was impossible to tell what dent in crime the tactic had made. Christopher T. Dunn of the civil liberties group said there was no proof it had. Crime has gone down steadily since 1991, but, he said, ''stop and frisk exploded in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Heather Mac Donald, a research fellow at the Manhattan Institute who has spoken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about the tactic, said there was no question it had an effect on crime. She said that great disparities existed in who committed crime in New York and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fought crime where it was highest, in mostly minority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are they supposed to go?''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Mac Donald echoed Mr. Browne, who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confident the tactic was stopping crime before it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Browne took issue with the constitutional rights group's conclusions about the numbers of arrests or gun seizures the street stops yield, saying, ''762 guns can do a lot of damage.'' He said taking guns from people in the street was different from accepting their surrender from ''moms and grandmothers.''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 laid out the logic of the stops: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sent to higher crime areas, where criminals and victims live; more suspicious activity is associated with that crime, so there are more opportunities for officers to observe suspicious behavior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A. Eterno, a former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who worked to computerize the department's stop-and-frisk data before he retired in 2004, said the tactic could be effective in pushing down crime. But Dr. Eterno, now an associate dean of criminal justice at Molloy College, said retired commanders had spoken of the pressures to reflect their use of stop and frisk in CompStat, the department's computerized crime-tracking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take is that this has become more like a 'throw a wide net and see what you can find' kind of thing,'' he said. ''I don't see it as targeted enforcement, especially when you see numbers that we are talking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Center for Constitutional Rights also studied poststop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found that officers frisked more people in 2009 than a year earlier but that the rate of frisks for blacks and Latinos was much higher than it was for whites. It found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force in 24 percent of stops -- drawing a weapon, say, or throwing people to the ground.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force in 19 percent of the stops involving whites but in 27 percent of stops against Latinos and in 25 percent of those involving blacks.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Charney of the Center for Constitutional Rights said the disparities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compared with the numbers of arrests and summonses and of weapons and contraband seized, was something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really explained to the public.'' </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48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CHARTS: Profiling 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Civil liberties groups say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stop-and-frisk policy amounts to profiling because the proportion of blacks and Hispanics stopped is higher than their share of the city's population.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closely resembles the racial profile of those arrested. (Sources: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census)(A27)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George Floyd, Defunding, Stock Rally: Your Monday Evening Briefing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8, 2020 Monday 21:22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BRIEFING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Victoria Shannon and Hiroko Masuike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Here’s what you need to know at the end of the day.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 you need to know at the end of the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to get this briefing by email? Here’s </w:t>
      </w:r>
      <w:hyperlink r:id="rId392" w:history="1">
        <w:r>
          <w:rPr>
            <w:rFonts w:ascii="arial" w:eastAsia="arial" w:hAnsi="arial" w:cs="arial"/>
            <w:i/>
            <w:color w:val="0077CC"/>
            <w:sz w:val="20"/>
            <w:u w:val="single"/>
            <w:shd w:val="clear" w:color="auto" w:fill="FFFFFF"/>
            <w:lang w:val="en-US" w:eastAsia="en-US" w:bidi="ar-SA"/>
          </w:rPr>
          <w:t>the sign-up</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evening. Here’s the latest.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A sweeping bill targets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racial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introduced by Democratic lawmakers in Congress is </w:t>
      </w:r>
      <w:hyperlink r:id="rId392" w:history="1">
        <w:r>
          <w:rPr>
            <w:rFonts w:ascii="arial" w:eastAsia="arial" w:hAnsi="arial" w:cs="arial"/>
            <w:i/>
            <w:color w:val="0077CC"/>
            <w:sz w:val="20"/>
            <w:u w:val="single"/>
            <w:shd w:val="clear" w:color="auto" w:fill="FFFFFF"/>
            <w:lang w:val="en-US" w:eastAsia="en-US" w:bidi="ar-SA"/>
          </w:rPr>
          <w:t xml:space="preserve">aimed at ending excessive </w:t>
        </w:r>
      </w:hyperlink>
      <w:hyperlink r:id="rId392" w:history="1">
        <w:r>
          <w:rPr>
            <w:rFonts w:ascii="arial" w:eastAsia="arial" w:hAnsi="arial" w:cs="arial"/>
            <w:b/>
            <w:i/>
            <w:color w:val="0077CC"/>
            <w:sz w:val="20"/>
            <w:u w:val="single"/>
            <w:shd w:val="clear" w:color="auto" w:fill="FFFFFF"/>
            <w:lang w:val="en-US" w:eastAsia="en-US" w:bidi="ar-SA"/>
          </w:rPr>
          <w:t>use of force</w:t>
        </w:r>
      </w:hyperlink>
      <w:hyperlink r:id="rId392" w:history="1">
        <w:r>
          <w:rPr>
            <w:rFonts w:ascii="arial" w:eastAsia="arial" w:hAnsi="arial" w:cs="arial"/>
            <w:i/>
            <w:color w:val="0077CC"/>
            <w:sz w:val="20"/>
            <w:u w:val="single"/>
            <w:shd w:val="clear" w:color="auto" w:fill="FFFFFF"/>
            <w:lang w:val="en-US" w:eastAsia="en-US" w:bidi="ar-SA"/>
          </w:rPr>
          <w:t xml:space="preserve"> by the </w:t>
        </w:r>
      </w:hyperlink>
      <w:hyperlink r:id="rId392"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and making it easier to identify,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expected to pass swiftly in the House, but President Trump and Republican lawmakers who control the Senate have yet to signal which measures, if any, they would accept. Above, House Speak­er Nancy Pelosi and other representatives during a moment of silence today in Washington.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the country, calls are mounting from some activists and elected officials to “defund,” downsize or abolish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t>
      </w:r>
      <w:hyperlink r:id="rId392" w:history="1">
        <w:r>
          <w:rPr>
            <w:rFonts w:ascii="arial" w:eastAsia="arial" w:hAnsi="arial" w:cs="arial"/>
            <w:i/>
            <w:color w:val="0077CC"/>
            <w:sz w:val="20"/>
            <w:u w:val="single"/>
            <w:shd w:val="clear" w:color="auto" w:fill="FFFFFF"/>
            <w:lang w:val="en-US" w:eastAsia="en-US" w:bidi="ar-SA"/>
          </w:rPr>
          <w:t>We look at what those actions might mean.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spokesman for former Vice President Joe Biden’s campaign said the presidential candidate </w:t>
      </w:r>
      <w:hyperlink r:id="rId392" w:history="1">
        <w:r>
          <w:rPr>
            <w:rFonts w:ascii="arial" w:eastAsia="arial" w:hAnsi="arial" w:cs="arial"/>
            <w:i/>
            <w:color w:val="0077CC"/>
            <w:sz w:val="20"/>
            <w:u w:val="single"/>
            <w:shd w:val="clear" w:color="auto" w:fill="FFFFFF"/>
            <w:lang w:val="en-US" w:eastAsia="en-US" w:bidi="ar-SA"/>
          </w:rPr>
          <w:t xml:space="preserve">“does not believe that </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 xml:space="preserve"> should be defunded.”</w:t>
        </w:r>
      </w:hyperlink>
      <w:r>
        <w:rPr>
          <w:rFonts w:ascii="arial" w:eastAsia="arial" w:hAnsi="arial" w:cs="arial"/>
          <w:color w:val="000000"/>
          <w:sz w:val="20"/>
          <w:lang w:val="en-US" w:eastAsia="en-US" w:bidi="ar-SA"/>
        </w:rPr>
        <w:t xml:space="preserve"> Funding is necessary, he said,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programs that improve relationships between officers and residents.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White House today, President Trump presented himself </w:t>
      </w:r>
      <w:hyperlink r:id="rId392" w:history="1">
        <w:r>
          <w:rPr>
            <w:rFonts w:ascii="arial" w:eastAsia="arial" w:hAnsi="arial" w:cs="arial"/>
            <w:i/>
            <w:color w:val="0077CC"/>
            <w:sz w:val="20"/>
            <w:u w:val="single"/>
            <w:shd w:val="clear" w:color="auto" w:fill="FFFFFF"/>
            <w:lang w:val="en-US" w:eastAsia="en-US" w:bidi="ar-SA"/>
          </w:rPr>
          <w:t xml:space="preserve">as an ally of the </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Hundreds of mourners attended a service for George Floyd in Houston, the city where he was raised.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Kina Ardoin, a mother of three black sons who </w:t>
      </w:r>
      <w:hyperlink r:id="rId392" w:history="1">
        <w:r>
          <w:rPr>
            <w:rFonts w:ascii="arial" w:eastAsia="arial" w:hAnsi="arial" w:cs="arial"/>
            <w:i/>
            <w:color w:val="0077CC"/>
            <w:sz w:val="20"/>
            <w:u w:val="single"/>
            <w:shd w:val="clear" w:color="auto" w:fill="FFFFFF"/>
            <w:lang w:val="en-US" w:eastAsia="en-US" w:bidi="ar-SA"/>
          </w:rPr>
          <w:t>waited in line to pay her respects</w:t>
        </w:r>
      </w:hyperlink>
      <w:r>
        <w:rPr>
          <w:rFonts w:ascii="arial" w:eastAsia="arial" w:hAnsi="arial" w:cs="arial"/>
          <w:color w:val="000000"/>
          <w:sz w:val="20"/>
          <w:lang w:val="en-US" w:eastAsia="en-US" w:bidi="ar-SA"/>
        </w:rPr>
        <w:t xml:space="preserve">, said she worried about their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“You teach them and you go over and over, but at the end of the day, when they’re in that situation, you don’t know how they’re going to react,”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Derek Chauvin, the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murder in the death of Mr. Floyd, who was black, had his </w:t>
      </w:r>
      <w:hyperlink r:id="rId392" w:history="1">
        <w:r>
          <w:rPr>
            <w:rFonts w:ascii="arial" w:eastAsia="arial" w:hAnsi="arial" w:cs="arial"/>
            <w:i/>
            <w:color w:val="0077CC"/>
            <w:sz w:val="20"/>
            <w:u w:val="single"/>
            <w:shd w:val="clear" w:color="auto" w:fill="FFFFFF"/>
            <w:lang w:val="en-US" w:eastAsia="en-US" w:bidi="ar-SA"/>
          </w:rPr>
          <w:t>bail set at up to $1.25 million</w:t>
        </w:r>
      </w:hyperlink>
      <w:r>
        <w:rPr>
          <w:rFonts w:ascii="arial" w:eastAsia="arial" w:hAnsi="arial" w:cs="arial"/>
          <w:color w:val="000000"/>
          <w:sz w:val="20"/>
          <w:lang w:val="en-US" w:eastAsia="en-US" w:bidi="ar-SA"/>
        </w:rPr>
        <w:t xml:space="preserve">. Mr. Chauvin, a 19-year veteran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participated in the hearing through a video feed from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Stocks are up, while the economy is 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stock market rallied again today, and the </w:t>
      </w:r>
      <w:hyperlink r:id="rId392" w:history="1">
        <w:r>
          <w:rPr>
            <w:rFonts w:ascii="arial" w:eastAsia="arial" w:hAnsi="arial" w:cs="arial"/>
            <w:i/>
            <w:color w:val="0077CC"/>
            <w:sz w:val="20"/>
            <w:u w:val="single"/>
            <w:shd w:val="clear" w:color="auto" w:fill="FFFFFF"/>
            <w:lang w:val="en-US" w:eastAsia="en-US" w:bidi="ar-SA"/>
          </w:rPr>
          <w:t>S&amp;amp;P 500 returned to the level where it had started the year</w:t>
        </w:r>
      </w:hyperlink>
      <w:r>
        <w:rPr>
          <w:rFonts w:ascii="arial" w:eastAsia="arial" w:hAnsi="arial" w:cs="arial"/>
          <w:color w:val="000000"/>
          <w:sz w:val="20"/>
          <w:lang w:val="en-US" w:eastAsia="en-US" w:bidi="ar-SA"/>
        </w:rPr>
        <w:t xml:space="preserve"> — about 44 percent higher than its low on March 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weeks-long rebound has been fueled by hopes for a quick economic recovery and historic intervention by the Federal Reserve. Above, the New York Stock Exchange.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this, despite a troubled economy: The U.S. </w:t>
      </w:r>
      <w:hyperlink r:id="rId392" w:history="1">
        <w:r>
          <w:rPr>
            <w:rFonts w:ascii="arial" w:eastAsia="arial" w:hAnsi="arial" w:cs="arial"/>
            <w:i/>
            <w:color w:val="0077CC"/>
            <w:sz w:val="20"/>
            <w:u w:val="single"/>
            <w:shd w:val="clear" w:color="auto" w:fill="FFFFFF"/>
            <w:lang w:val="en-US" w:eastAsia="en-US" w:bidi="ar-SA"/>
          </w:rPr>
          <w:t>entered a recession in February</w:t>
        </w:r>
      </w:hyperlink>
      <w:r>
        <w:rPr>
          <w:rFonts w:ascii="arial" w:eastAsia="arial" w:hAnsi="arial" w:cs="arial"/>
          <w:color w:val="000000"/>
          <w:sz w:val="20"/>
          <w:lang w:val="en-US" w:eastAsia="en-US" w:bidi="ar-SA"/>
        </w:rPr>
        <w:t>, ending a 128-month expansion, the National Bureau of Economic Research declared.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World Bank forecast that the </w:t>
      </w:r>
      <w:hyperlink r:id="rId392" w:history="1">
        <w:r>
          <w:rPr>
            <w:rFonts w:ascii="arial" w:eastAsia="arial" w:hAnsi="arial" w:cs="arial"/>
            <w:i/>
            <w:color w:val="0077CC"/>
            <w:sz w:val="20"/>
            <w:u w:val="single"/>
            <w:shd w:val="clear" w:color="auto" w:fill="FFFFFF"/>
            <w:lang w:val="en-US" w:eastAsia="en-US" w:bidi="ar-SA"/>
          </w:rPr>
          <w:t>global economy would shrink by 5.2 percent</w:t>
        </w:r>
      </w:hyperlink>
      <w:r>
        <w:rPr>
          <w:rFonts w:ascii="arial" w:eastAsia="arial" w:hAnsi="arial" w:cs="arial"/>
          <w:color w:val="000000"/>
          <w:sz w:val="20"/>
          <w:lang w:val="en-US" w:eastAsia="en-US" w:bidi="ar-SA"/>
        </w:rPr>
        <w:t xml:space="preserve"> this year, marking the deepest recession since World War 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The number of new coronavirus cases around the world hit a daily high.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said the 136,000 new cases reported on Sunday </w:t>
      </w:r>
      <w:hyperlink r:id="rId392" w:history="1">
        <w:r>
          <w:rPr>
            <w:rFonts w:ascii="arial" w:eastAsia="arial" w:hAnsi="arial" w:cs="arial"/>
            <w:i/>
            <w:color w:val="0077CC"/>
            <w:sz w:val="20"/>
            <w:u w:val="single"/>
            <w:shd w:val="clear" w:color="auto" w:fill="FFFFFF"/>
            <w:lang w:val="en-US" w:eastAsia="en-US" w:bidi="ar-SA"/>
          </w:rPr>
          <w:t>showed the pandemic appeared to be worsening</w:t>
        </w:r>
      </w:hyperlink>
      <w:r>
        <w:rPr>
          <w:rFonts w:ascii="arial" w:eastAsia="arial" w:hAnsi="arial" w:cs="arial"/>
          <w:color w:val="000000"/>
          <w:sz w:val="20"/>
          <w:lang w:val="en-US" w:eastAsia="en-US" w:bidi="ar-SA"/>
        </w:rPr>
        <w:t>, and it urged countries to remain vigilant. Three-quarters came from just 10 countries, mostly in the Americas and South Asia. Above, health care workers in Mumbai on Sunday.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more businesses reopen in the U.S., </w:t>
      </w:r>
      <w:hyperlink r:id="rId392" w:history="1">
        <w:r>
          <w:rPr>
            <w:rFonts w:ascii="arial" w:eastAsia="arial" w:hAnsi="arial" w:cs="arial"/>
            <w:i/>
            <w:color w:val="0077CC"/>
            <w:sz w:val="20"/>
            <w:u w:val="single"/>
            <w:shd w:val="clear" w:color="auto" w:fill="FFFFFF"/>
            <w:lang w:val="en-US" w:eastAsia="en-US" w:bidi="ar-SA"/>
          </w:rPr>
          <w:t>companies are preparing elaborate new routines</w:t>
        </w:r>
      </w:hyperlink>
      <w:r>
        <w:rPr>
          <w:rFonts w:ascii="arial" w:eastAsia="arial" w:hAnsi="arial" w:cs="arial"/>
          <w:color w:val="000000"/>
          <w:sz w:val="20"/>
          <w:lang w:val="en-US" w:eastAsia="en-US" w:bidi="ar-SA"/>
        </w:rPr>
        <w:t xml:space="preserve"> that in some cases will transform offices into fortified sites resembling biohazard labs.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Las Vegas, where guests outnumbered residents by 20 to 1 last year, </w:t>
      </w:r>
      <w:hyperlink r:id="rId392" w:history="1">
        <w:r>
          <w:rPr>
            <w:rFonts w:ascii="arial" w:eastAsia="arial" w:hAnsi="arial" w:cs="arial"/>
            <w:i/>
            <w:color w:val="0077CC"/>
            <w:sz w:val="20"/>
            <w:u w:val="single"/>
            <w:shd w:val="clear" w:color="auto" w:fill="FFFFFF"/>
            <w:lang w:val="en-US" w:eastAsia="en-US" w:bidi="ar-SA"/>
          </w:rPr>
          <w:t>contact tracing along the Strip</w:t>
        </w:r>
      </w:hyperlink>
      <w:r>
        <w:rPr>
          <w:rFonts w:ascii="arial" w:eastAsia="arial" w:hAnsi="arial" w:cs="arial"/>
          <w:color w:val="000000"/>
          <w:sz w:val="20"/>
          <w:lang w:val="en-US" w:eastAsia="en-US" w:bidi="ar-SA"/>
        </w:rPr>
        <w:t xml:space="preserve"> will be especially tricky. Casinos reopened their doors last week to a flood of visitors, masked and unmasked, but eager to test their luck after a 78-day hiatus.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providing free access to </w:t>
      </w:r>
      <w:hyperlink r:id="rId392" w:history="1">
        <w:r>
          <w:rPr>
            <w:rFonts w:ascii="arial" w:eastAsia="arial" w:hAnsi="arial" w:cs="arial"/>
            <w:i/>
            <w:color w:val="0077CC"/>
            <w:sz w:val="20"/>
            <w:u w:val="single"/>
            <w:shd w:val="clear" w:color="auto" w:fill="FFFFFF"/>
            <w:lang w:val="en-US" w:eastAsia="en-US" w:bidi="ar-SA"/>
          </w:rPr>
          <w:t>much of our coronavirus coverage</w:t>
        </w:r>
      </w:hyperlink>
      <w:r>
        <w:rPr>
          <w:rFonts w:ascii="arial" w:eastAsia="arial" w:hAnsi="arial" w:cs="arial"/>
          <w:color w:val="000000"/>
          <w:sz w:val="20"/>
          <w:lang w:val="en-US" w:eastAsia="en-US" w:bidi="ar-SA"/>
        </w:rPr>
        <w:t xml:space="preserve">, and our </w:t>
      </w:r>
      <w:hyperlink r:id="rId392" w:history="1">
        <w:r>
          <w:rPr>
            <w:rFonts w:ascii="arial" w:eastAsia="arial" w:hAnsi="arial" w:cs="arial"/>
            <w:i/>
            <w:color w:val="0077CC"/>
            <w:sz w:val="20"/>
            <w:u w:val="single"/>
            <w:shd w:val="clear" w:color="auto" w:fill="FFFFFF"/>
            <w:lang w:val="en-US" w:eastAsia="en-US" w:bidi="ar-SA"/>
          </w:rPr>
          <w:t>Coronavirus Briefing newsletter</w:t>
        </w:r>
      </w:hyperlink>
      <w:r>
        <w:rPr>
          <w:rFonts w:ascii="arial" w:eastAsia="arial" w:hAnsi="arial" w:cs="arial"/>
          <w:color w:val="000000"/>
          <w:sz w:val="20"/>
          <w:lang w:val="en-US" w:eastAsia="en-US" w:bidi="ar-SA"/>
        </w:rPr>
        <w:t xml:space="preserve"> — like all of our newsletters — is free. Please consider </w:t>
      </w:r>
      <w:hyperlink r:id="rId392" w:history="1">
        <w:r>
          <w:rPr>
            <w:rFonts w:ascii="arial" w:eastAsia="arial" w:hAnsi="arial" w:cs="arial"/>
            <w:i/>
            <w:color w:val="0077CC"/>
            <w:sz w:val="20"/>
            <w:u w:val="single"/>
            <w:shd w:val="clear" w:color="auto" w:fill="FFFFFF"/>
            <w:lang w:val="en-US" w:eastAsia="en-US" w:bidi="ar-SA"/>
          </w:rPr>
          <w:t>supporting our journalism with a subscription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Brazil and New Zealand: a study in contrasts.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more coronavirus infections than any country but the U.S., Brazil has come under criticism for its government’s nonchalant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President Jair Bolsonaro’s government </w:t>
      </w:r>
      <w:hyperlink r:id="rId392" w:history="1">
        <w:r>
          <w:rPr>
            <w:rFonts w:ascii="arial" w:eastAsia="arial" w:hAnsi="arial" w:cs="arial"/>
            <w:i/>
            <w:color w:val="0077CC"/>
            <w:sz w:val="20"/>
            <w:u w:val="single"/>
            <w:shd w:val="clear" w:color="auto" w:fill="FFFFFF"/>
            <w:lang w:val="en-US" w:eastAsia="en-US" w:bidi="ar-SA"/>
          </w:rPr>
          <w:t>stopped disclosing the cumulative toll of the virus altogether</w:t>
        </w:r>
      </w:hyperlink>
      <w:r>
        <w:rPr>
          <w:rFonts w:ascii="arial" w:eastAsia="arial" w:hAnsi="arial" w:cs="arial"/>
          <w:color w:val="000000"/>
          <w:sz w:val="20"/>
          <w:lang w:val="en-US" w:eastAsia="en-US" w:bidi="ar-SA"/>
        </w:rPr>
        <w:t xml:space="preserve"> this weekend, lawmakers and health experts attacked him in unusually blistering terms. Above, grave diggers in Sao Paulo last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Zealand, on the other hand, </w:t>
      </w:r>
      <w:hyperlink r:id="rId392" w:history="1">
        <w:r>
          <w:rPr>
            <w:rFonts w:ascii="arial" w:eastAsia="arial" w:hAnsi="arial" w:cs="arial"/>
            <w:i/>
            <w:color w:val="0077CC"/>
            <w:sz w:val="20"/>
            <w:u w:val="single"/>
            <w:shd w:val="clear" w:color="auto" w:fill="FFFFFF"/>
            <w:lang w:val="en-US" w:eastAsia="en-US" w:bidi="ar-SA"/>
          </w:rPr>
          <w:t>declared the virus eliminated within its borders</w:t>
        </w:r>
      </w:hyperlink>
      <w:r>
        <w:rPr>
          <w:rFonts w:ascii="arial" w:eastAsia="arial" w:hAnsi="arial" w:cs="arial"/>
          <w:color w:val="000000"/>
          <w:sz w:val="20"/>
          <w:lang w:val="en-US" w:eastAsia="en-US" w:bidi="ar-SA"/>
        </w:rPr>
        <w:t>. It has no active coronavirus cases and no new infections, and almost all of its remaining lockdown measures were lifted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A Palestinian strategy to stop annexation.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the West Bank say they are willing to </w:t>
      </w:r>
      <w:hyperlink r:id="rId392" w:history="1">
        <w:r>
          <w:rPr>
            <w:rFonts w:ascii="arial" w:eastAsia="arial" w:hAnsi="arial" w:cs="arial"/>
            <w:i/>
            <w:color w:val="0077CC"/>
            <w:sz w:val="20"/>
            <w:u w:val="single"/>
            <w:shd w:val="clear" w:color="auto" w:fill="FFFFFF"/>
            <w:lang w:val="en-US" w:eastAsia="en-US" w:bidi="ar-SA"/>
          </w:rPr>
          <w:t>let the Palestinian Authority collapse</w:t>
        </w:r>
      </w:hyperlink>
      <w:r>
        <w:rPr>
          <w:rFonts w:ascii="arial" w:eastAsia="arial" w:hAnsi="arial" w:cs="arial"/>
          <w:color w:val="000000"/>
          <w:sz w:val="20"/>
          <w:lang w:val="en-US" w:eastAsia="en-US" w:bidi="ar-SA"/>
        </w:rPr>
        <w:t xml:space="preserve"> if Israel follows through on its plan to annex some of the occupied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a Palestinian government, Israel would be forced to take full responsibility, as a military occupier, for the lives of more than 2 million Palestinians in the West Bank. Above, a Jewish settlement in the territory.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may sound self-defeating, Palestinian leaders say they see the tactic as a powerful — but reversible — way to get the Israelis to back down before it is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A centuries-old Sikh tradition, repurposed.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Sikhs, members of the world’s fifth-largest organized religion, </w:t>
      </w:r>
      <w:hyperlink r:id="rId392" w:history="1">
        <w:r>
          <w:rPr>
            <w:rFonts w:ascii="arial" w:eastAsia="arial" w:hAnsi="arial" w:cs="arial"/>
            <w:i/>
            <w:color w:val="0077CC"/>
            <w:sz w:val="20"/>
            <w:u w:val="single"/>
            <w:shd w:val="clear" w:color="auto" w:fill="FFFFFF"/>
            <w:lang w:val="en-US" w:eastAsia="en-US" w:bidi="ar-SA"/>
          </w:rPr>
          <w:t>believe in feeding anyone in need</w:t>
        </w:r>
      </w:hyperlink>
      <w:r>
        <w:rPr>
          <w:rFonts w:ascii="arial" w:eastAsia="arial" w:hAnsi="arial" w:cs="arial"/>
          <w:color w:val="000000"/>
          <w:sz w:val="20"/>
          <w:lang w:val="en-US" w:eastAsia="en-US" w:bidi="ar-SA"/>
        </w:rPr>
        <w:t>. They have found new energy and purpose in the latest U.S. turmoil.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just 10 weeks, a group of about 30 cooks in New York City served more than 145,000 free meals, many to hospital workers and people in poverty. Now, some Sikh locations are feeding the protesters marching for racial justice. Above, Sikhs distributing water in Queens, N.Y.,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some find out that the meals are free, said a Sikh donor in Atlanta, “They look at us and say, ‘You are kidding,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Another invisible threat to human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scientists are focused on fighting the spread of the novel coronavirus, </w:t>
      </w:r>
      <w:hyperlink r:id="rId392" w:history="1">
        <w:r>
          <w:rPr>
            <w:rFonts w:ascii="arial" w:eastAsia="arial" w:hAnsi="arial" w:cs="arial"/>
            <w:i/>
            <w:color w:val="0077CC"/>
            <w:sz w:val="20"/>
            <w:u w:val="single"/>
            <w:shd w:val="clear" w:color="auto" w:fill="FFFFFF"/>
            <w:lang w:val="en-US" w:eastAsia="en-US" w:bidi="ar-SA"/>
          </w:rPr>
          <w:t>bacteria continue to outmaneuver our immune systems</w:t>
        </w:r>
      </w:hyperlink>
      <w:r>
        <w:rPr>
          <w:rFonts w:ascii="arial" w:eastAsia="arial" w:hAnsi="arial" w:cs="arial"/>
          <w:color w:val="000000"/>
          <w:sz w:val="20"/>
          <w:lang w:val="en-US" w:eastAsia="en-US" w:bidi="ar-SA"/>
        </w:rPr>
        <w:t xml:space="preserve"> and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to help is the National Collection of Type Cultures, a London library of human bacterial pathogens, which turned 100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use the more than 6,000 strains of bacteria kept there — including the ones that cause dysentery (shown above), E. coli, gonorrhea and salmonella — to test safety protocols, develop vaccines and treatments, and study antimicrobial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Lady Gaga’s latest album is her sixth to hit No. 1 on Billboard’s chart and an affirmation of her superstar status amid the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Delayed seven weeks by the coronavirus outbreak, “Chromatica” is </w:t>
      </w:r>
      <w:hyperlink r:id="rId392" w:history="1">
        <w:r>
          <w:rPr>
            <w:rFonts w:ascii="arial" w:eastAsia="arial" w:hAnsi="arial" w:cs="arial"/>
            <w:i/>
            <w:color w:val="0077CC"/>
            <w:sz w:val="20"/>
            <w:u w:val="single"/>
            <w:shd w:val="clear" w:color="auto" w:fill="FFFFFF"/>
            <w:lang w:val="en-US" w:eastAsia="en-US" w:bidi="ar-SA"/>
          </w:rPr>
          <w:t>a return to the dance-pop</w:t>
        </w:r>
      </w:hyperlink>
      <w:r>
        <w:rPr>
          <w:rFonts w:ascii="arial" w:eastAsia="arial" w:hAnsi="arial" w:cs="arial"/>
          <w:color w:val="000000"/>
          <w:sz w:val="20"/>
          <w:lang w:val="en-US" w:eastAsia="en-US" w:bidi="ar-SA"/>
        </w:rPr>
        <w:t xml:space="preserve"> that made her a star, following the disappointing reception to her “Artpop” album in 2013. Above, Lady Gaga at last year’s Grammy awards.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fans of the K-pop boy band BTS </w:t>
      </w:r>
      <w:hyperlink r:id="rId392" w:history="1">
        <w:r>
          <w:rPr>
            <w:rFonts w:ascii="arial" w:eastAsia="arial" w:hAnsi="arial" w:cs="arial"/>
            <w:i/>
            <w:color w:val="0077CC"/>
            <w:sz w:val="20"/>
            <w:u w:val="single"/>
            <w:shd w:val="clear" w:color="auto" w:fill="FFFFFF"/>
            <w:lang w:val="en-US" w:eastAsia="en-US" w:bidi="ar-SA"/>
          </w:rPr>
          <w:t>raised more than $1 million</w:t>
        </w:r>
      </w:hyperlink>
      <w:r>
        <w:rPr>
          <w:rFonts w:ascii="arial" w:eastAsia="arial" w:hAnsi="arial" w:cs="arial"/>
          <w:color w:val="000000"/>
          <w:sz w:val="20"/>
          <w:lang w:val="en-US" w:eastAsia="en-US" w:bidi="ar-SA"/>
        </w:rPr>
        <w:t xml:space="preserve"> for Black Lives Matter and more than a dozen other civil rights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And finally, you can stop looking for the buried treasure in the Rocky Mountains.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years ago, an art collector hid a bronze chest filled with </w:t>
      </w:r>
      <w:hyperlink r:id="rId392" w:history="1">
        <w:r>
          <w:rPr>
            <w:rFonts w:ascii="arial" w:eastAsia="arial" w:hAnsi="arial" w:cs="arial"/>
            <w:i/>
            <w:color w:val="0077CC"/>
            <w:sz w:val="20"/>
            <w:u w:val="single"/>
            <w:shd w:val="clear" w:color="auto" w:fill="FFFFFF"/>
            <w:lang w:val="en-US" w:eastAsia="en-US" w:bidi="ar-SA"/>
          </w:rPr>
          <w:t>gold nuggets, coins, sapphires, diamonds and artifacts worth $2 million</w:t>
        </w:r>
      </w:hyperlink>
      <w:r>
        <w:rPr>
          <w:rFonts w:ascii="arial" w:eastAsia="arial" w:hAnsi="arial" w:cs="arial"/>
          <w:color w:val="000000"/>
          <w:sz w:val="20"/>
          <w:lang w:val="en-US" w:eastAsia="en-US" w:bidi="ar-SA"/>
        </w:rPr>
        <w:t>, and announced a treasure hunt with clues he gave in a poem.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few days ago, someone finally uncovered the riches. But the originator, Forrest Fenn, still isn’t disclosing the location, nor the name of the explorer who claimed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under a canopy of stars in the lush, forested vegetation of the Rocky Mountains and had not moved from the spot where I hid it,” said Mr. Fenn,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an adventurous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Evening Briefing is posted at 6 p.m. Eastern.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to catch up on past briefings? </w:t>
      </w:r>
      <w:hyperlink r:id="rId392" w:history="1">
        <w:r>
          <w:rPr>
            <w:rFonts w:ascii="arial" w:eastAsia="arial" w:hAnsi="arial" w:cs="arial"/>
            <w:i/>
            <w:color w:val="0077CC"/>
            <w:sz w:val="20"/>
            <w:u w:val="single"/>
            <w:shd w:val="clear" w:color="auto" w:fill="FFFFFF"/>
            <w:lang w:val="en-US" w:eastAsia="en-US" w:bidi="ar-SA"/>
          </w:rPr>
          <w:t>You can browse them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did you like? What do you want to see here? Let us know at </w:t>
      </w:r>
      <w:hyperlink r:id="rId392" w:history="1">
        <w:r>
          <w:rPr>
            <w:rFonts w:ascii="arial" w:eastAsia="arial" w:hAnsi="arial" w:cs="arial"/>
            <w:i/>
            <w:color w:val="0077CC"/>
            <w:sz w:val="20"/>
            <w:u w:val="single"/>
            <w:shd w:val="clear" w:color="auto" w:fill="FFFFFF"/>
            <w:lang w:val="en-US" w:eastAsia="en-US" w:bidi="ar-SA"/>
          </w:rPr>
          <w:t>briefing@nytimes.com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Anna Moneymaker/The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 xml:space="preserve">These Top Democrats Go Further Than Biden on Diverting </w:t>
        </w:r>
      </w:hyperlink>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 12:17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Reid J. Epstein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Interviews with superdelegates and members of a Biden-Sanders task force found near-unanimous sentiment for redirecting money away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with positions beyond what Joseph R. Biden Jr. has proposed.</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Interviews with superdelegates and members of a Biden-Sanders task force found near-unanimous sentiment for redirecting money away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with positions beyond what Joseph R. Biden Jr. has proposed.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 month after the killing of George Floyd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ignited a wave of nationwide protests, Democratic Party officials are expressing broad support for significantly reallocating funds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positions that go well beyond that of the party’s presumptive presidential nominee, </w:t>
      </w:r>
      <w:hyperlink r:id="rId400" w:history="1">
        <w:r>
          <w:rPr>
            <w:rFonts w:ascii="arial" w:eastAsia="arial" w:hAnsi="arial" w:cs="arial"/>
            <w:i/>
            <w:color w:val="0077CC"/>
            <w:sz w:val="20"/>
            <w:u w:val="single"/>
            <w:shd w:val="clear" w:color="auto" w:fill="FFFFFF"/>
            <w:lang w:val="en-US" w:eastAsia="en-US" w:bidi="ar-SA"/>
          </w:rPr>
          <w:t>Joseph R. Biden Jr.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Interviews with 54 Democratic National Committee members, convention superdelegates and members of a criminal justice task force convened by Mr. Biden and Senator Bernie Sanders found a near-unanimous sentiment that local governments should redirect more money toward social services, education and mental health agencies.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few advocate fully defunding 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some activists have called for. But they are aligning themselves, as have city councils in </w:t>
      </w:r>
      <w:hyperlink r:id="rId400" w:history="1">
        <w:r>
          <w:rPr>
            <w:rFonts w:ascii="arial" w:eastAsia="arial" w:hAnsi="arial" w:cs="arial"/>
            <w:i/>
            <w:color w:val="0077CC"/>
            <w:sz w:val="20"/>
            <w:u w:val="single"/>
            <w:shd w:val="clear" w:color="auto" w:fill="FFFFFF"/>
            <w:lang w:val="en-US" w:eastAsia="en-US" w:bidi="ar-SA"/>
          </w:rPr>
          <w:t>Milwaukee</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Denver</w:t>
        </w:r>
      </w:hyperlink>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Portland, Ore</w:t>
        </w:r>
      </w:hyperlink>
      <w:r>
        <w:rPr>
          <w:rFonts w:ascii="arial" w:eastAsia="arial" w:hAnsi="arial" w:cs="arial"/>
          <w:color w:val="000000"/>
          <w:sz w:val="20"/>
          <w:lang w:val="en-US" w:eastAsia="en-US" w:bidi="ar-SA"/>
        </w:rPr>
        <w:t>., and other cities, with an increasingly popular movement to drastically rethink the priorities surrounding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views exceed those adopted by Mr. Biden, who opposes defunding but has proposed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changes and said that federal 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should be conditioned on meeting “basic standards of decency and honorableness.” They also go further than what the Biden-Sanders task force will recommend to the party’s platform committee and the Biden campaign later this month, according to several members of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“Governments are going to have to look at how they can reallocate money,” said Harry Reid, the former Senate majority leader. “Of course it’s a good idea if we have more social services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be our guardians rather than warriors. There are a lot of things we’d rather have a sociologist work through rather than a guy with a gun and a holster.”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could prove delicate for Mr. Biden as he works to unite the party’s disparate factions — including a still-skeptical progressive wing — into a coalition that can defeat President Trump in November, while rebutting the president’s strategy of attacking Democrats as weak on “law and order.” There is clear tension not only between Mr. Biden and the party’s base, but between the moderate voters Mr. Biden needs to win the general election and the more liberal voters who populate Democratic primaries.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York Times and Siena College national poll released this week shed light on the diverging viewpoints. It found 63 percent of registered voters oppose spending less money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among Mr. Biden’s supporters, 55 percent favor reducing the amount of resources spent on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Stacey Walker, a county supervisor from Cedar Rapids, Iowa, whom Mr. Sanders appointed to the criminal justice task force, supports the movement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has been pushing the Biden-Sanders task force toward more sweeping proposals. He suggested that Mr. Biden had not yet caught up to the energy and sentiment that is currently motivating many in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to me right now that the vice president certainly understands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but I think his vision is a little different from some of the progressive activists on the ground,” Mr. Walker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activism in the party over law enforcement and racial injustice has already </w:t>
      </w:r>
      <w:hyperlink r:id="rId400" w:history="1">
        <w:r>
          <w:rPr>
            <w:rFonts w:ascii="arial" w:eastAsia="arial" w:hAnsi="arial" w:cs="arial"/>
            <w:i/>
            <w:color w:val="0077CC"/>
            <w:sz w:val="20"/>
            <w:u w:val="single"/>
            <w:shd w:val="clear" w:color="auto" w:fill="FFFFFF"/>
            <w:lang w:val="en-US" w:eastAsia="en-US" w:bidi="ar-SA"/>
          </w:rPr>
          <w:t>had an impact</w:t>
        </w:r>
      </w:hyperlink>
      <w:r>
        <w:rPr>
          <w:rFonts w:ascii="arial" w:eastAsia="arial" w:hAnsi="arial" w:cs="arial"/>
          <w:color w:val="000000"/>
          <w:sz w:val="20"/>
          <w:lang w:val="en-US" w:eastAsia="en-US" w:bidi="ar-SA"/>
        </w:rPr>
        <w:t xml:space="preserve"> on Democratic politics. </w:t>
      </w:r>
      <w:hyperlink r:id="rId400" w:history="1">
        <w:r>
          <w:rPr>
            <w:rFonts w:ascii="arial" w:eastAsia="arial" w:hAnsi="arial" w:cs="arial"/>
            <w:i/>
            <w:color w:val="0077CC"/>
            <w:sz w:val="20"/>
            <w:u w:val="single"/>
            <w:shd w:val="clear" w:color="auto" w:fill="FFFFFF"/>
            <w:lang w:val="en-US" w:eastAsia="en-US" w:bidi="ar-SA"/>
          </w:rPr>
          <w:t>It helped boost Jamaal Bowman</w:t>
        </w:r>
      </w:hyperlink>
      <w:r>
        <w:rPr>
          <w:rFonts w:ascii="arial" w:eastAsia="arial" w:hAnsi="arial" w:cs="arial"/>
          <w:color w:val="000000"/>
          <w:sz w:val="20"/>
          <w:lang w:val="en-US" w:eastAsia="en-US" w:bidi="ar-SA"/>
        </w:rPr>
        <w:t xml:space="preserve"> to a </w:t>
      </w:r>
      <w:hyperlink r:id="rId400" w:history="1">
        <w:r>
          <w:rPr>
            <w:rFonts w:ascii="arial" w:eastAsia="arial" w:hAnsi="arial" w:cs="arial"/>
            <w:i/>
            <w:color w:val="0077CC"/>
            <w:sz w:val="20"/>
            <w:u w:val="single"/>
            <w:shd w:val="clear" w:color="auto" w:fill="FFFFFF"/>
            <w:lang w:val="en-US" w:eastAsia="en-US" w:bidi="ar-SA"/>
          </w:rPr>
          <w:t>wide lead</w:t>
        </w:r>
      </w:hyperlink>
      <w:r>
        <w:rPr>
          <w:rFonts w:ascii="arial" w:eastAsia="arial" w:hAnsi="arial" w:cs="arial"/>
          <w:color w:val="000000"/>
          <w:sz w:val="20"/>
          <w:lang w:val="en-US" w:eastAsia="en-US" w:bidi="ar-SA"/>
        </w:rPr>
        <w:t xml:space="preserve"> over Representative Eliot Engel in a New York primary election on Tuesday, and </w:t>
      </w:r>
      <w:hyperlink r:id="rId400" w:history="1">
        <w:r>
          <w:rPr>
            <w:rFonts w:ascii="arial" w:eastAsia="arial" w:hAnsi="arial" w:cs="arial"/>
            <w:i/>
            <w:color w:val="0077CC"/>
            <w:sz w:val="20"/>
            <w:u w:val="single"/>
            <w:shd w:val="clear" w:color="auto" w:fill="FFFFFF"/>
            <w:lang w:val="en-US" w:eastAsia="en-US" w:bidi="ar-SA"/>
          </w:rPr>
          <w:t>elevated Charles Booker</w:t>
        </w:r>
      </w:hyperlink>
      <w:r>
        <w:rPr>
          <w:rFonts w:ascii="arial" w:eastAsia="arial" w:hAnsi="arial" w:cs="arial"/>
          <w:color w:val="000000"/>
          <w:sz w:val="20"/>
          <w:lang w:val="en-US" w:eastAsia="en-US" w:bidi="ar-SA"/>
        </w:rPr>
        <w:t xml:space="preserve"> into position to score an upset in the </w:t>
      </w:r>
      <w:hyperlink r:id="rId400" w:history="1">
        <w:r>
          <w:rPr>
            <w:rFonts w:ascii="arial" w:eastAsia="arial" w:hAnsi="arial" w:cs="arial"/>
            <w:i/>
            <w:color w:val="0077CC"/>
            <w:sz w:val="20"/>
            <w:u w:val="single"/>
            <w:shd w:val="clear" w:color="auto" w:fill="FFFFFF"/>
            <w:lang w:val="en-US" w:eastAsia="en-US" w:bidi="ar-SA"/>
          </w:rPr>
          <w:t>Kentucky Senate primary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evidence emerged this week that incremental change isn’t sufficient for Democratic lawmakers, as </w:t>
      </w:r>
      <w:hyperlink r:id="rId400" w:history="1">
        <w:r>
          <w:rPr>
            <w:rFonts w:ascii="arial" w:eastAsia="arial" w:hAnsi="arial" w:cs="arial"/>
            <w:i/>
            <w:color w:val="0077CC"/>
            <w:sz w:val="20"/>
            <w:u w:val="single"/>
            <w:shd w:val="clear" w:color="auto" w:fill="FFFFFF"/>
            <w:lang w:val="en-US" w:eastAsia="en-US" w:bidi="ar-SA"/>
          </w:rPr>
          <w:t>Senate Democrats blocked a Republican-led effort</w:t>
        </w:r>
      </w:hyperlink>
      <w:r>
        <w:rPr>
          <w:rFonts w:ascii="arial" w:eastAsia="arial" w:hAnsi="arial" w:cs="arial"/>
          <w:color w:val="000000"/>
          <w:sz w:val="20"/>
          <w:lang w:val="en-US" w:eastAsia="en-US" w:bidi="ar-SA"/>
        </w:rPr>
        <w:t xml:space="preserve">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that they said did not do enough to address racial inequities.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54 Democratic officials surveyed, only four said they opposed shifting funds away from law 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seems they have to do every job that is asked of them,” said former Mayor Joseph R. Paolino Jr. of Providence, R.I., who is a member of the D.N.C. “I feel strongly that they are here to protect us from crime and that they deserve our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Bates, a Biden campaign spokesman, said that “bringing our nation together to overcome systemic racism is at the heart of Joe Biden’s agenda,” adding that Mr. Biden would fight for a range of programs as well as for “new grants for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is proven to improve relationships and reduce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believes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funding should be conditioned on local law enforcement reforms to stop these horrible tragedies,” Mr. Bates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issue of reallocating law enforcement funds is so new to the mainstream Democratic Party discussion that during the entirety of the 2020 presidential primary, not a single major candidate uttered the phrase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Mr. Sanders touted his tenure as mayor of Burlington, Vt., </w:t>
      </w:r>
      <w:hyperlink r:id="rId400" w:history="1">
        <w:r>
          <w:rPr>
            <w:rFonts w:ascii="arial" w:eastAsia="arial" w:hAnsi="arial" w:cs="arial"/>
            <w:i/>
            <w:color w:val="0077CC"/>
            <w:sz w:val="20"/>
            <w:u w:val="single"/>
            <w:shd w:val="clear" w:color="auto" w:fill="FFFFFF"/>
            <w:lang w:val="en-US" w:eastAsia="en-US" w:bidi="ar-SA"/>
          </w:rPr>
          <w:t xml:space="preserve">when he gave </w:t>
        </w:r>
      </w:hyperlink>
      <w:hyperlink r:id="rId400" w:history="1">
        <w:r>
          <w:rPr>
            <w:rFonts w:ascii="arial" w:eastAsia="arial" w:hAnsi="arial" w:cs="arial"/>
            <w:b/>
            <w:i/>
            <w:color w:val="0077CC"/>
            <w:sz w:val="20"/>
            <w:u w:val="single"/>
            <w:shd w:val="clear" w:color="auto" w:fill="FFFFFF"/>
            <w:lang w:val="en-US" w:eastAsia="en-US" w:bidi="ar-SA"/>
          </w:rPr>
          <w:t>police</w:t>
        </w:r>
      </w:hyperlink>
      <w:hyperlink r:id="rId400" w:history="1">
        <w:r>
          <w:rPr>
            <w:rFonts w:ascii="arial" w:eastAsia="arial" w:hAnsi="arial" w:cs="arial"/>
            <w:i/>
            <w:color w:val="0077CC"/>
            <w:sz w:val="20"/>
            <w:u w:val="single"/>
            <w:shd w:val="clear" w:color="auto" w:fill="FFFFFF"/>
            <w:lang w:val="en-US" w:eastAsia="en-US" w:bidi="ar-SA"/>
          </w:rPr>
          <w:t xml:space="preserve"> officers pay raises</w:t>
        </w:r>
      </w:hyperlink>
      <w:r>
        <w:rPr>
          <w:rFonts w:ascii="arial" w:eastAsia="arial" w:hAnsi="arial" w:cs="arial"/>
          <w:color w:val="000000"/>
          <w:sz w:val="20"/>
          <w:lang w:val="en-US" w:eastAsia="en-US" w:bidi="ar-SA"/>
        </w:rPr>
        <w:t xml:space="preserve">. His campaign was centered on divisions related to economic injustice, </w:t>
      </w:r>
      <w:hyperlink r:id="rId400" w:history="1">
        <w:r>
          <w:rPr>
            <w:rFonts w:ascii="arial" w:eastAsia="arial" w:hAnsi="arial" w:cs="arial"/>
            <w:i/>
            <w:color w:val="0077CC"/>
            <w:sz w:val="20"/>
            <w:u w:val="single"/>
            <w:shd w:val="clear" w:color="auto" w:fill="FFFFFF"/>
            <w:lang w:val="en-US" w:eastAsia="en-US" w:bidi="ar-SA"/>
          </w:rPr>
          <w:t>rather than the explicit calls for racial justice</w:t>
        </w:r>
      </w:hyperlink>
      <w:r>
        <w:rPr>
          <w:rFonts w:ascii="arial" w:eastAsia="arial" w:hAnsi="arial" w:cs="arial"/>
          <w:color w:val="000000"/>
          <w:sz w:val="20"/>
          <w:lang w:val="en-US" w:eastAsia="en-US" w:bidi="ar-SA"/>
        </w:rPr>
        <w:t xml:space="preserve"> that have animated the demonstrations since the Floyd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of us who supported Bernie in 2016 and this year have a lot to learn about racial justice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Larry Cohen, the chairman of the Sanders-aligned group Our Revolution. “It is a core issue that must be directly addressed and not just as part of broader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Julián Castro, the former Housing secretary who offered the most far-reaching criminal justice proposals among the 28 Democrats who ran for president, didn’t call for spending less money on law enforcement. He said recent events had cast into sharp relief the need to adjust the approach to that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spend a huge portion of their local budgets on traditional armed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situations on the ground don’t require traditional armed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Mr. Castro, the former mayor of San Antonio. “There’s no question that what’s happened in the last few weeks has channeled, directed and broadened the calls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Demands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range from abolishing departments entirely, and immediately, to phasing out tasks that have long been assigned to law enforcement. Ted Terry, a D.N.C. member who is the former mayor of Clarkston, Ga., called for a 50 percent reduction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over 10 years. “Racial justice is absolutely the most prominent and important issue right now,” Mr. Terry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while his party pushes for allocating fewer resources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Mr. Biden </w:t>
      </w:r>
      <w:hyperlink r:id="rId400" w:history="1">
        <w:r>
          <w:rPr>
            <w:rFonts w:ascii="arial" w:eastAsia="arial" w:hAnsi="arial" w:cs="arial"/>
            <w:i/>
            <w:color w:val="0077CC"/>
            <w:sz w:val="20"/>
            <w:u w:val="single"/>
            <w:shd w:val="clear" w:color="auto" w:fill="FFFFFF"/>
            <w:lang w:val="en-US" w:eastAsia="en-US" w:bidi="ar-SA"/>
          </w:rPr>
          <w:t>has proposed directing an additional $300 million</w:t>
        </w:r>
      </w:hyperlink>
      <w:r>
        <w:rPr>
          <w:rFonts w:ascii="arial" w:eastAsia="arial" w:hAnsi="arial" w:cs="arial"/>
          <w:color w:val="000000"/>
          <w:sz w:val="20"/>
          <w:lang w:val="en-US" w:eastAsia="en-US" w:bidi="ar-SA"/>
        </w:rPr>
        <w:t xml:space="preserve"> toward local law enforcement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funds his campaign said would come with restrictions on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rules and requirements that departments spend more on social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some hope among Democrats advocating change that Mr. Biden will eventually adopt policies reversing his career-long direction of funneling more federal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he stopped here I wouldn’t be satisfied, but I know that he is evolving,” said Ron Harris, a Democratic National Committee member from Minneapolis. “He is listening and I anticipate that the more he listens and the more we advocate for these things that he’ll respond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has complicated matters on the criminal justice task force that was formed by the Biden and Sanders campaigns after Mr. Sanders dropped out of the race and endorsed Mr. Biden. When it was first convened in mid-May, the group of eight was expected to focus on the decriminalization of marijuana and phasing out the for-profit private prison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Mr. Floyd’s killing, the conversation turned toward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task force has considered proposals as robust as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entirely. In the end, though, the group’s recommendations to the Biden campaign and the D.N.C.’s platform committee will not include reducing money for law enforcement, according to people familiar with its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even Mr. Biden’s appointees to the task force said a potential Biden administration should consider what incentives it offers local governments to redirect its law enforcement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go downstream and say, ‘Why aren’t there any fish?’” said Raumesh Akbari, a Tennessee state senator from Memphis who was appointed by the Biden campaign to serve on the task force. “You have to go to the top of the river and figure out what the problem is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Democrats who urge shrinking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say it would reverse decades of policies that have shifted funds away from social services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support law enforcement, and that means realigning their mandate and stop being asked to respond to the social service needs which our elected officials have ignored for far too long,” said Alma Gonzalez, a Democratic National Committee member from Tampa, Fla.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liberal activists and demonstrators have rallied around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slogan, President Trump and his Republican allies have argued that a Biden presidency would lead to chaotic scenes across American cities. In an effort to stoke those anxieties, the president has tweeted the phrase “law &amp;amp; order” </w:t>
      </w:r>
      <w:hyperlink r:id="rId400" w:history="1">
        <w:r>
          <w:rPr>
            <w:rFonts w:ascii="arial" w:eastAsia="arial" w:hAnsi="arial" w:cs="arial"/>
            <w:i/>
            <w:color w:val="0077CC"/>
            <w:sz w:val="20"/>
            <w:u w:val="single"/>
            <w:shd w:val="clear" w:color="auto" w:fill="FFFFFF"/>
            <w:lang w:val="en-US" w:eastAsia="en-US" w:bidi="ar-SA"/>
          </w:rPr>
          <w:t>16 times since Mr. Floyd was killed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Democrats interviewed did not seem worried about Mr. Trump’s attacks, and said they saw little risk in having Mr. Trump portray them as weak on law and order issues as long as they were making practical policy proposals for redirecting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other social service agencies. The bigger risk, most of them said, is for Mr. Biden to alienate an energized base — exposing a potentially damaging schism in his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as black citizens, will no longer accept the minimum from the Democrats,” said Ray McKinnon, a Democratic National Committee member from Charlotte, N.C. “We will not accept the ‘tough on crime’ Biden or Clintons. Those days have passed and we demand that black and brown folks are centered.”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protest this month. Of 54 Democratic officials surveyed, only four said they opposed shifting funds away from law enforcement agencies. (PHOTOGRAPH BY Ryan Christopher Jones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Obama Puts Focus on </w:t>
        </w:r>
      </w:hyperlink>
      <w:hyperlink r:id="rId4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Success in Struggling City in New Jersey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HIRSCHFELD DAVIS and MICHAEL D. SHEAR; Julie Hirschfeld Davis reported from Camden, and Michael D. Shear from Washington.</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CAMDEN, N.J. --  President Obama came here on Monday to celebrate the progress a revamped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made in building trust between law enforcement and the people of Camden, a rare bright spot in what he has acknowledged is an otherwise troubled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black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the presidential limousine passed through street after street of decrepit buildings, stopping at a community center so he could talk to young black men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Obama confronted a set of problems that have helped define his own complicated relationship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 since he said in 2009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stupidly'' in arresting Henry Louis Gates Jr., a black Harvard professor who is a friend of Mr. Obama's, outside his Cambridge home, there has been a sense among at least some law enforcement officials that Mr. Obama is not on their side, and is suspicious of them and disdainful of their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racially tinged clashes between black men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cropped up in cities throughout the country, Mr. Obama has tried to strike a delicate balance in condemning inappropriate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without making a blanket condemnation of their profession. Law enforcement officials say he has often fallen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there's a lot of trust,'' Chuck Canterbury, the national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Too often, Mr. Canterbury said, the president has been quick to assume -- and to say publicly --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inappropriately. He added that only recently had Mr. Obama begun to even acknowledge the troubling stew of poverty and lack of educational and employment opportunity that made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jobs so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been too many incidents where he has made comments or members of his administration have made comments without knowing the facts,'' Mr. Canterbury said. ''He has certain views, and they're drawn from his personal experiences and from the advisers that he has around him, but it's a skewed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strains surfaced late last year after the killing of a young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and again last month after the death of another black man who had been taken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they are nothing new for Mr. Obama, who came of age as a community organizer in Chicago, where the same toxic mix of poverty, racial tension and lack of opportunity often boiled over into hostility and violence. The president, who spent his childhood in Indonesia and Hawaii and attended elite schools, had a far different experience in his own youth, but he has talked about having felt racially profiled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young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his earliest days in politics, as an Illinois state senator, Mr. Obama tried to forge close connections with law enforcement. Back then, he pushed for legislation to require videotaped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interrogations and prohibit racial profiling, managing to win the backing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for his efforts. Now, as he has watched the tensions boiling over in cities around the country, advisers say he is determined to find a way to speak to the root causes without scapegoating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''Right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 country are under an enormous amount of scrutiny and pressure, so emotions run high,'' Valerie Jarrett, a senior adviser to Mr. Obama, said in an interview.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never put it all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continued. ''He's responding because he appreciates the fact that law enforcement really does have the spotlight on them, so he doesn't want to create the impression that they alone can solve some of these structural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made the trip to Camden on Monday in part to rebut the notion that he is insensitive to the plight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the front lines of often-violent communities. The city attracted attention as a national model for better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after replacing its beleaguered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a county-run system that prioritizes community 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a special kind of courage,'' Mr. Obama said, echoing remarks he made on Friday at a memorial service for fallen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can't ask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contain and control problems that the rest of us aren't willing to face or do anything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announced Monday that he was barring the federal government from giving certain types of military-style equipment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sharply restricting others, and called for a broader shift in law enforcement practices across the country, in which community connections and transparency are the norms and mistrust and aggression are the exceptions.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here, the changes have attracted criticism. The American Civil Liberties Union's New Jersey branch expressed concern on Monday that the shift in Camden has been toward more arrests and tickets for low-level offenses such as riding a bicycle without a bell or lights, disorderly conduct and failure to maintain lights on a vehicle. And of the 65 complaints last year accusing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about two-thirds were dismissed by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significant increase in low-level arrests and summonses, combined with what appears to be the absence of adequate accountability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raise serious concerns,'' said Udi Ofer, the branch's executive director. Arresting more people for petty offenses, he added, ''has the potential to create a climate of fear, rather than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criticism highlighted how hard it has been for Mr. Obama to find the right balance in his relationship with law enforcement, with civil rights activists always ready to criticize him as being too lax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themselves defensive about being singled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has often enjoyed the support of law enforcement organizations when it comes to his policy agenda, including his efforts to enact stricter gun safety laws and an immigration overhaul. He won praise for creating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task force last year after the unrest in Ferguson, and for holding scores of open hearings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weighed in with suggestions, although he was criticized for not including a rank-and-file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some law enforcement officials said they had always felt that Mr. Obama had a chip on his shoulder when it comes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A. Clarke Jr., the sheriff of Milwaukee County in Wisconsin, said that he believed that Mr. Obama disdained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it was because the president had grown up going to prestigious schools and did not understand the world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operate in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from that academic elite,'' Sheriff Clarke said. ''They sit in those ivory towers not understanding what goes on at ground level in these often difficult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perspective has hung over much of what Mr. Obama has done since Ferguson. On Monday, as he announced the restrictions on military-style gear popularized after the terrorist attacks of Sept. 11, 2001, he said the equipment ''can alienate and intimidate local residents, and send the wrong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organizations heard a different message. Mr. Canterbury said the decision showed the president had a ''naïve view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''Putting those on restricted lists and making it so you're going to have to justify having that equipment gives the connotation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shouldn't have that protection,'' he said. ''The fact is, a riot can happen in any city in America.''</w:t>
      </w:r>
    </w:p>
    <w:p>
      <w:pPr>
        <w:keepNext w:val="0"/>
        <w:spacing w:before="240" w:after="0" w:line="260" w:lineRule="atLeast"/>
        <w:ind w:left="0" w:right="0" w:firstLine="0"/>
        <w:jc w:val="left"/>
        <w:rPr>
          <w:lang w:val="en-US" w:eastAsia="en-US" w:bidi="ar-SA"/>
        </w:rPr>
      </w:pPr>
      <w:r>
        <w:rPr>
          <w:lang w:val="en-US" w:eastAsia="en-US" w:bidi="ar-SA"/>
        </w:rPr>
        <w:br/>
      </w:r>
      <w:hyperlink r:id="rId408" w:history="1">
        <w:r>
          <w:rPr>
            <w:rFonts w:ascii="arial" w:eastAsia="arial" w:hAnsi="arial" w:cs="arial"/>
            <w:i/>
            <w:color w:val="0077CC"/>
            <w:sz w:val="20"/>
            <w:u w:val="single"/>
            <w:shd w:val="clear" w:color="auto" w:fill="FFFFFF"/>
            <w:lang w:val="en-US" w:eastAsia="en-US" w:bidi="ar-SA"/>
          </w:rPr>
          <w:t>http://www.nytimes.com/2015/05/19/us/politics/obama-to-limit-military-style-equipment-for-</w:t>
        </w:r>
      </w:hyperlink>
      <w:hyperlink r:id="rId408" w:history="1">
        <w:r>
          <w:rPr>
            <w:rFonts w:ascii="arial" w:eastAsia="arial" w:hAnsi="arial" w:cs="arial"/>
            <w:b/>
            <w:i/>
            <w:color w:val="0077CC"/>
            <w:sz w:val="20"/>
            <w:u w:val="single"/>
            <w:shd w:val="clear" w:color="auto" w:fill="FFFFFF"/>
            <w:lang w:val="en-US" w:eastAsia="en-US" w:bidi="ar-SA"/>
          </w:rPr>
          <w:t>police</w:t>
        </w:r>
      </w:hyperlink>
      <w:hyperlink r:id="rId408" w:history="1">
        <w:r>
          <w:rPr>
            <w:rFonts w:ascii="arial" w:eastAsia="arial" w:hAnsi="arial" w:cs="arial"/>
            <w:i/>
            <w:color w:val="0077CC"/>
            <w:sz w:val="20"/>
            <w:u w:val="single"/>
            <w:shd w:val="clear" w:color="auto" w:fill="FFFFFF"/>
            <w:lang w:val="en-US" w:eastAsia="en-US" w:bidi="ar-SA"/>
          </w:rPr>
          <w:t>-forces.html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55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President Obama on Monday in Camden, N.J., where he hoped to rebut the notion that he is insensitive to the plight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the front lines. (PHOTOGRAPH BY DOUG MILLS/THE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Fatal Clashes in Haiti Slum After Child's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1995,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5;  Column 1;  Foreign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Reuters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PORT-AU-PRINCE, Haiti, Nov. 23</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people died today in violent clashes that broke out in Haiti's worst slum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 child, officials, witnesses and local radio reports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an incident between a Haitian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bus driver," said Jean Yonel Trecile, spokesman for Haiti's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officer fired a shot during the altercation that killed a 6-year-old girl and that set off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of the slum, Cite Soleil, set up barricades of burning tires to stop cars from entering and demanded that President Jean-Bertrand Aristide go to the sprawling slum of 200,000 people to listen to them, witnesses said. Residents also disarmed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ransacked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fired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Trecile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Trecile said he could not confirm the exact death toll but said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been wounded by bullets and flying rocks. Radio reports and witnesses said four people had been killed; Eric Falt, a spokesman for the United Nations, confirmed three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riot broke out as President Aristide met with Anthony Lake, the White House national security adviser, for talks on the presidential election here next month and civil unrest that left seven dead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Haitian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was set up after democracy was restored last year with the help of American troops, has received only four months of training and has been charged with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 series of recent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force is expected to number 5,000 members and to assume full responsibility for Haiti's security after United Nations troops end a peacekeeping mission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that United Nations peacekeepers had been sent into the slum to restore order and that officers of the discredited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made up of members of the previous military regime, had been sent in to evacuate the besieged officers of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its spokesman said shooting had stopped and there was a "tense calm" in the slum. All security forces were later withdrawn from the area,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child's body was still lying in the street, covered by a sheet, hours after the shooting because slum residents refused to allow an ambulance to enter. They wanted President Aristide to go to the slum to see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done.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THE ELIAN GONZALEZ CASE: THE TACTICS;</w:t>
        </w:r>
      </w:hyperlink>
      <w:r>
        <w:rPr>
          <w:rFonts w:ascii="Arial" w:hAnsi="Arial" w:cs="Arial"/>
          <w:b/>
          <w:bCs/>
          <w:kern w:val="32"/>
          <w:sz w:val="32"/>
          <w:szCs w:val="32"/>
          <w:lang w:val="en-US" w:eastAsia="en-US" w:bidi="ar-SA"/>
        </w:rPr>
        <w:br/>
      </w:r>
      <w:hyperlink r:id="rId422" w:history="1">
        <w:r>
          <w:rPr>
            <w:rFonts w:ascii="arial" w:eastAsia="arial" w:hAnsi="arial" w:cs="arial"/>
            <w:b/>
            <w:bCs/>
            <w:i/>
            <w:color w:val="0077CC"/>
            <w:kern w:val="32"/>
            <w:sz w:val="28"/>
            <w:szCs w:val="32"/>
            <w:u w:val="single"/>
            <w:shd w:val="clear" w:color="auto" w:fill="FFFFFF"/>
            <w:lang w:val="en-US" w:eastAsia="en-US" w:bidi="ar-SA"/>
          </w:rPr>
          <w:t>Debate Over a Decision To Seize the Boy by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2000,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23; Column 5; National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DON VAN NATTA Jr.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DON VAN NATTA Jr.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April 23</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Arguments over the tactics that the Justice Department used to seize Elian Gonzalez from the home of his Miami relatives have divided not just politicians and people transfixed by an image of a gun-toting agent reaching for the boy, but have also split many former law-enforcement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among more than a dozen former officials interviewed defended the operation, calling the decision by Attorney General Janet Reno to use federal agents armed with automatic weapons a prudent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including a former prosecutor who had worked for Ms. Reno in Miami, said it was absurd that the federal government resorted to using force in what he said should have been a simple custody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defending the administration pointed to the results: No one was injured, and the operation, which lasted about three minutes, returned Elian to his father in a matter of hours. They echoed Ms. Reno's explanation that an armed operation was necessary because the government had information indicating that there may have been weapons in the house or in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former law-enforcement officials said it was routine, even when trying to resolve custody disputes, for law-enforcement officials to be 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former officials said that they had made their judgments based on their understanding of the facts available but that as more information became available, their views could change. Several current government officials declined to comment about the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I.N.S. agents and marshals were just doing their job," said Steve Kiraly, a private investigator in South Florida who was a homicide detective with the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agents had to protect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Kiraly acknowledged that the photograph of an agent pointing the gun near Elian was jarring, saying the image made it easy for people to second-guess the wisdom of the operation. But he added: "Let's be serious. The kid was never in danger. The only reason they had guns is they were told there were guns stockpiled in the neighborhood or the house. They did the proper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relations risk from such a photograph was discussed within the Justice Department. (Indeed, the picture was displayed today on the front pages of many of the nation's newspapers and was the subject of extensive comment in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official who had followed some aspects of operation planning said today that federal law-enforcement officials were aware for weeks that a photographer would be in the house when and if a raid occurred. He said some officials had urged Ms. Reno to allow the agents to take steps to prevent photographs from being taken. But Ms. Reno had rejected the idea, along with a proposal to park a large vehicle in front of the house to block television crews from filming the event,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Justice Department and immigration officials refused requests for interviews with any of the law-enforcement officials who planned or took part in the operation, saying that the agents must first undergo interviews with government lawyers in preparation for any lawsuits and Congressional inquiries.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P. Julian, another former Miami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defended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said: "Florida is a place where most people have a right to carry a concealed firearm. If the agents had been unarmed -- and one had been shot -- the public would have asked, 'Why weren't they armed?'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of those interviewed said that they believed the government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Brandon Perron, a former military investigator for the Air Force, said the raid continued the Clinton administration's willingness to use what he called "unnecessary force against American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unfortunate, but it is a continuing trend that has been going on with federal law enforcement during the Clinton administration," said Mr.  Perron, who conducted raids while with the Air Force. "There is a willingness to use unnecessary force, in a rash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Richard Sharpstein, a former state prosecutor in Miami, said: "Janet Reno should have resolved this months ago. This boy has very little hope of living a normal life. It was all so unnecessary."      </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National Briefing Midwest: Michigan: U.S. Attorney Reviews Detroit Cases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2003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5;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Caitlin Nish (NYT)</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61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Detroit is reviewing what could exceed more than 100 criminal cases to see whether any convictions should be overturned as a result of the indictment in June of 17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corruption charges.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are accused of conducting illegal searches of houses and vehicles, making unlawful arrests,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falsifying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planting evidence.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Alan Gershel, said most of the cases were federal gun charges brought when officers encountered people illegally possessing guns or using guns to commit crimes.   Caitlin Nish (NYT)</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AFTER THE RIOTS;</w:t>
        </w:r>
      </w:hyperlink>
      <w:r>
        <w:rPr>
          <w:rFonts w:ascii="Arial" w:hAnsi="Arial" w:cs="Arial"/>
          <w:b/>
          <w:bCs/>
          <w:kern w:val="32"/>
          <w:sz w:val="32"/>
          <w:szCs w:val="32"/>
          <w:lang w:val="en-US" w:eastAsia="en-US" w:bidi="ar-SA"/>
        </w:rPr>
        <w:br/>
      </w:r>
      <w:hyperlink r:id="rId436" w:history="1">
        <w:r>
          <w:rPr>
            <w:rFonts w:ascii="arial" w:eastAsia="arial" w:hAnsi="arial" w:cs="arial"/>
            <w:b/>
            <w:bCs/>
            <w:i/>
            <w:color w:val="0077CC"/>
            <w:kern w:val="32"/>
            <w:sz w:val="28"/>
            <w:szCs w:val="32"/>
            <w:u w:val="single"/>
            <w:shd w:val="clear" w:color="auto" w:fill="FFFFFF"/>
            <w:lang w:val="en-US" w:eastAsia="en-US" w:bidi="ar-SA"/>
          </w:rPr>
          <w:t>Judge Sets Los Angeles for Retrial Of Officer in Rodney King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1992,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1;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REINHOLD,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22</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Rejecting arguments that the defendant cannot get a fair trial here because of the recent rioting, the judge who presided over the first trial of Laurence M. Powell and three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beating of Rodney G. King ordered today that Officer Powell be retried in Los Angeles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Stanley M. Weisberg of Superior Court, said he believed that the publicity had spread so thoroughly throughout the state that it would be no easier to find an impartial jury in another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ruling was an implicit challenge to the logic of an appellate court ruling last year that transferred the trial of the four officers out of Los Angeles County. The appellate court said political battles and publicity surrounding the beating of the black motorist by the white officers made it difficult to find an impartial jury in Los Angeles.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Stage Is Set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ruling today by Judge Weisberg sets the stage for a replay of the momentous trial that set Los Angeles ablaze with racial disorders after jurors in Ventura County on April 29 acquitted Mr. Powell and the three other officers of most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theater will be entirely different, and the cast of jurors will be drawn from a pool vastly different from the one that provided the jurors in Ventura County, which is nearly all white. The continuing case is at the center of growing debates among lawyers and lawmakers on how big a factor race should be in preparing and conducting trials. [Page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bench of a heavily guarded downtown courtroom in which the press and audience were kept behind a bullet-proof barrier, Judge Weisberg set Oct. 19 for the start of jury selection. He said that would leave "an appropriate cooling period" after the disorders that left 60 dead and nearly $1 billion in property damage here after the verdict in Simi Valley, 35 miles north of downtown Los Angeles. Mr. Powell's lawyer, Michael P. Stone, said he had not yet decided whether to appeal the decision to retry his client in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trial was moved to Simi Valley by the state's Second District Court of Appeal. That court cited the political turmoil over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it overruled a judge who had decreed that the four officers be tried in Los Angeles. Later, the appeals court removed that judge from the case because of private communication he had with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Stone argued today that the recent events had "turned up the heat about 100 degrees," and if anything it was more risky than before to try the case in Los Angeles County, where another acquittal might spark new disorders and expose jurors to harm. He asked Judge Weisberg to keep the case in Ventura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Judge Weisberg, who originally selected Ventura County because of convenience and cost, sided with the prosecution, saying the circumstances had been "completely changed" by the trial and its aftermath. Scarcely anybody in the state had been untouched by the publicity,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there is no real difference in the state of mind of the jurors in the jury pool in another county than Los Angeles because of the unusual events that exist in this particular case, then why should the trial be moved out of Los Angeles County?"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in the state of California, it would be my guess, is unaware of the verdict in the first trial and the events that followed the first trial. Whether you travel up or down the state, whether or not there was live coverage every moment of the criminal events that occurred after the verdict or whether there was not, the population of the state of California is fully aware wherever you go of what happened after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then ordered the trial back to Los Angeles, where the beating occurred on March 3, 1991, with the understanding that he would change the venue during jury selection if it appeared that a "fair and impartial" jury could not be formed.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any case, he said as some in the audience snickered, court officials in Ventura County had informed him that they no longer had any courtrooms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year ago, the push for a change of venue came from defense lawyers, who argued that given the extraordinary political fallout from the videotaped beating of Mr. King, Los Angeles residents would be too likely to carry ideological missions into the jury room, instead of restricting themselves to questions of guilt and innocence.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shift back to Los Angeles comes amid a flurry of continuing investigations into the beating of Mr. King. The Ventura jury acquitted the four officers directly involved of all charges expect for one charge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"under color of authority" against Officer Powell, who was seen on the videotape taken by an amateur photographer raining most of the 56 baton blows on Mr. King. The charge carries up to six years in prison upon conviction.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Civil Rights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investigators are looking into whether the officers violated Federal civil rights laws. "It's moving as swiftly as possible," said Charlie J. Parsons, special agent in charge of the Federal Bureau of Investigation's regional office here. "It's a lot of work, but it's not being treated as an ordinary case. It's getting an incredible amount of resources on both prosecutory and investigatory sides." He would not speculate on how soon indictments might be handed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Mr. Powell and eight other officers at the scene face administrative hearings under charges that they violated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rules in the beating. Chief Daryl F. Gates suspended Officer Powell without pay after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Unspoken throughout today's court proceedings were the obvious political and demographic factors surrounding the case. Critics of the verdict have charged that the Ventura jury, which had no blacks, was insensitive to the racial realities in large cities like Los Angeles and to accusations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regularly brutalize young black men. Ventura County is 79 percent white, 26 percent Hispanic, who may be either white or black, 5 percent Asian and 2 percent black. By contrast, Los Angeles, the largest county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is 57 percent white, 38 percent Hispanic, 11 percent Asian and 11 percent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two prosecutors, Deputy District Attorney Alan S. Yochelson, argued today that in a county as large as Los Angeles, with a population of 8.9 million, or 30 percent of the entire state, it should be possible to find impartial jurors. Mr. Stone, the defense lawyer, countered that with its "open wounds and smoldering fires," Los Angeles differed substantially from other venues. "There is a significant threat to Officer Powell's due process anywhere," he said. "But I don't believe there is any greater threat than posed by trial in Los Angeles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he told reporters, "We feel very strongly about holding the trial in Los Angeles County." He has asked the judge for a nine-month continuance.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if Officer Powell was discussing a plea bargain, Mr. Stone said, "No." Asked why, the lawyer replied, "Because he's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ruling, the other prosecutor, Terry L. White, defended the choice. "We always considered it possible to get a fair and impartial jury in Los Angeles County," he said. "We're going to put on the evidence as we did last time, and we think we will have better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Present in court was Officer Powell's father, Lieut. Edwin M. Powell, a county marshal. He said his son "absolutely" expected the ruling, which the judge had hinted at last week, when he ordered the officer to stand trial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elder Mr. Powell stood before television cameras in the hall outside the courtroom and made a plea for contributions to a defense fund for his son, who he said had sold his condominium and exhausted his savings to pay legal fees. He said the family hoped to raise $300,000 to $400,000.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day's end, there was little agreement on anything but Judge Weisberg's comment from the bench: "This is a unique case. We will never find one like this again, and we'll all be grateful for that."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0" style="position:absolute;z-index:251764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Judge Stanley M. Weisberg of Superior Court, who presided over the first trial in the beating of Rodney G. King, has ordered officer Laurence M. Powell to be tried in Los Angeles County. (Associated Press)(pg. 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50 Years Ago,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Fired on Students at a Historically Black College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14, 2020 Thursday 16:32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Luckett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cannot forget what happened at Jackson State College in 1970, and the injustice that followed.</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cannot forget what happened at Jackson State College in 1970, and the injustice that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JACKSON, Miss. — In the 1960s, white motorists driving along John R. Lynch Street, which cut through the middle of the historically black campus of what was then called Jackson State College, would often taunt students along the way with racist epithets, throw objects at them and threaten to hit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Feb. 3, 1964, a white driver slammed into a Jackson State student named Mamie Ballard, sending her to the hospital. This incident began a yearslong push to close Lynch Street to traffic, which in turn helped propel the already potent local civil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Jackson State may have been majority black, but it was in the capital of a state dominated by white supremacists, who governed the college. Informed by the civil rights and Black Power movements, students naturally saw the fight to close Lynch Street as a cornerstone of their broader push for justice and equality in Mississippi. With an increasingly aggressive tenor, the ensuing student demonstrations, which peaked each spring, demanded justice for Ms. Ballard, who survived, and that Lynch Street be closed.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May 14, 1970, someone set fire to a dump truck parked in the middle of Lynch Street a few blocks from campus. While there was no evidence that student protesters had been involved, white authorities cited the vandalism to justify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that evening officers from the Jackson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Mississippi Highway Patrol marched onto campus, accompanied by the so-called </w:t>
      </w:r>
      <w:hyperlink r:id="rId444" w:history="1">
        <w:r>
          <w:rPr>
            <w:rFonts w:ascii="arial" w:eastAsia="arial" w:hAnsi="arial" w:cs="arial"/>
            <w:i/>
            <w:color w:val="0077CC"/>
            <w:sz w:val="20"/>
            <w:u w:val="single"/>
            <w:shd w:val="clear" w:color="auto" w:fill="FFFFFF"/>
            <w:lang w:val="en-US" w:eastAsia="en-US" w:bidi="ar-SA"/>
          </w:rPr>
          <w:t>Thompson Tank</w:t>
        </w:r>
      </w:hyperlink>
      <w:r>
        <w:rPr>
          <w:rFonts w:ascii="arial" w:eastAsia="arial" w:hAnsi="arial" w:cs="arial"/>
          <w:color w:val="000000"/>
          <w:sz w:val="20"/>
          <w:lang w:val="en-US" w:eastAsia="en-US" w:bidi="ar-SA"/>
        </w:rPr>
        <w:t>, an armored personnel carrier that Mayor Allen Thompson, the city’s segregationist mayor, had purchased in 1964, ahead of what he termed the civil rights “invasion” of Freedom Summer. That same year the Mississippi Legislature gave the Highway Patrol broad authority to intervene in protests, even if local authorities hadn’t requested them. The patrol still held that power in 1970.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phalanx of officers proceeded to Alexander Hall, a women’s dormitory, arriving close to midnight. But instead of facing a mass of angry protesters, they found scores of students enjoying a Thursday evening relaxing outside as graduation neared. Later asserting that a sniper had shot at them from a window in Alexander Hall — an absurd claim with no evidence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more than 400 rounds of ammunition over 28 seconds in every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chaos that spilled into the early morning hours of May 15, two men, Phillip Lafayette Gibbs and James Earl Green, were left dead; a dozen other young people were wounded in the gunfire. Hundreds of others bear physical and psychological scars to this day. Gibbs was a junior political science major at Jackson State. He had married his high school sweetheart, and they had one son. Unbeknown to Gibbs and his wife, Dale, she was pregnant with their second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was a senior at nearby Jim Hill High School. He had been walking home from his after-school job on the opposite side of the street from Alexander Hall, which meant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turned to fire in the opposite direction from the supposed sniper.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Graduation was canceled, and the Class of 1970 received their diplomas in the mail. A number of injured students and the families of Gibbs and Green sued the city and state, represented by the renowned civil rights attorney Constance Slaughter. The plaintiffs lost; no one was ever charged in the killings. The section of Lynch Street through campus was finally closed, and the Gibbs-Green Memorial Plaza now stands in front of Alexander Hall. But those concessions did nothing to lessen the trauma for those who survived.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50th anniversary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 at Jackson State comes at a moment when America is struggling with a pandemic, the impacts of which have weighed heavily, and unjustly, on black bodies. Thanks to the insufficient and belated response of national and state leaders that has inflamed the pandemic, people of color are disproportionately represented among Covid-19 cases, and they bear the brunt of the government’s aggressive enforcement of quarantine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came the video showing the shooting death of Ahmaud Arbery, an unarmed black man out for a jog in Georgia. Although he was killed in February, only last week were the men shown on a video confronting Mr. Arbery arrested. As the survivors of the May 1970 attack at Jackson State and modern proponents of Black Lives Matter understand, justice remains elusive.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it all, we must be reminded that state-sanctioned violence aimed at the marginalized remains a systemic part of American life. That ever-present threat continues to prop up white supremacy in this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spring, Jackson State’s Class of 2020 was supposed to graduate in </w:t>
      </w:r>
      <w:hyperlink r:id="rId444" w:history="1">
        <w:r>
          <w:rPr>
            <w:rFonts w:ascii="arial" w:eastAsia="arial" w:hAnsi="arial" w:cs="arial"/>
            <w:i/>
            <w:color w:val="0077CC"/>
            <w:sz w:val="20"/>
            <w:u w:val="single"/>
            <w:shd w:val="clear" w:color="auto" w:fill="FFFFFF"/>
            <w:lang w:val="en-US" w:eastAsia="en-US" w:bidi="ar-SA"/>
          </w:rPr>
          <w:t>a special ceremony</w:t>
        </w:r>
      </w:hyperlink>
      <w:r>
        <w:rPr>
          <w:rFonts w:ascii="arial" w:eastAsia="arial" w:hAnsi="arial" w:cs="arial"/>
          <w:color w:val="000000"/>
          <w:sz w:val="20"/>
          <w:lang w:val="en-US" w:eastAsia="en-US" w:bidi="ar-SA"/>
        </w:rPr>
        <w:t>: The Class of 1970 was prepared to walk across the stage for its 50th reunion and be handed their diplomas for the first time, while relatives of Phillip Gibbs and James Green were to accept honorary doctorates on their behalf. While the administration at Jackson State and our community hold out hope that we will be able to safely gather for these events at some unknown date, there is a real prospect that this modern catastrophe, 50 years later, will prevent us from doing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happens, the moment must not go unrecognized. The students, alumni and community at Jackson State must demand an honest dialogue around our white-supremacist history and its present-day manifestations. As the civil-rights demonstrators in Jackson demanded a half century ago, white Americans in particular must take responsibility and action if our society is to begin rooting out racist power and all its implications.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Luckett (</w:t>
      </w:r>
      <w:hyperlink r:id="rId444" w:history="1">
        <w:r>
          <w:rPr>
            <w:rFonts w:ascii="arial" w:eastAsia="arial" w:hAnsi="arial" w:cs="arial"/>
            <w:i/>
            <w:color w:val="0077CC"/>
            <w:sz w:val="20"/>
            <w:u w:val="single"/>
            <w:shd w:val="clear" w:color="auto" w:fill="FFFFFF"/>
            <w:lang w:val="en-US" w:eastAsia="en-US" w:bidi="ar-SA"/>
          </w:rPr>
          <w:t>@robbyjsu</w:t>
        </w:r>
      </w:hyperlink>
      <w:r>
        <w:rPr>
          <w:rFonts w:ascii="arial" w:eastAsia="arial" w:hAnsi="arial" w:cs="arial"/>
          <w:color w:val="000000"/>
          <w:sz w:val="20"/>
          <w:lang w:val="en-US" w:eastAsia="en-US" w:bidi="ar-SA"/>
        </w:rPr>
        <w:t>) is an associate professor of history and the director of the Margaret Walker Center at Jackson State University.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444"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444"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444"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44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444"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Bullet holes at Alexander Hall, a women’s dormitory at Jackson State College in Mississippi. On May 14, 1970,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fired into a crowd around the dormitory, killing two and wounding 15 students. (PHOTOGRAPH BY Bettmann Archive, via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Biden Walks a Tightrope as Top Democrats Push to Divert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Funds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27,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Reid J. Epstein</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Interviews with superdelegates and members of a Biden-Sanders task force found near-unanimous sentiment for redirecting money away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with positions beyond what Joseph R. Biden Jr. has proposed.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 month after the killing of George Floyd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ignited a wave of nationwide protests, Democratic Party officials are expressing broad support for significantly reallocating funds away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positions that go well beyond that of the party's presumptive presidential nominee, Joseph R. Biden Jr.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Interviews with 54 Democratic National Committee members, convention superdelegates and members of a criminal justice task force convened by Mr. Biden and Senator Bernie Sanders found a near-unanimous sentiment that local governments should redirect more money toward social services, education and mental health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few advocate fully defunding 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some activists have called for. But they are aligning themselves, as have city councils in Milwaukee, Minneapolis, Denver, Portland, Ore., and other cities, with an increasingly popular movement to drastically rethink the priorities surrounding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views exceed those adopted by Mr. Biden, who opposes defunding but has proposed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changes and said that federal 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should be conditioned on meeting ''basic standards of decency and honorableness.'' They also go further than what the Biden-Sanders task force will recommend to the party's platform committee and the Biden campaign later this month, according to several members of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''Governments are going to have to look at how they can reallocate money,'' said Harry Reid, the former Senate majority leader. ''Of course it's a good idea if we have more social services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 be our guardians rather than warriors. There are a lot of things we'd rather have a sociologist work through rather than a guy with a gun and a holster.''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could prove delicate for Mr. Biden as he works to unite the party's disparate factions -- including a still-skeptical progressive wing -- into a coalition that can defeat President Trump in November, while rebutting the president's strategy of attacking Democrats as weak on ''law and order.'' There is clear tension not only between Mr. Biden and the party's base, but between the moderate voters Mr. Biden needs to win the general election and the more liberal voters who populate Democratic primaries.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York Times and Siena College national poll released this week shed light on the diverging viewpoints. It found 63 percent of registered voters oppose spending less money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among Mr. Biden's supporters, 55 percent favor reducing the amount of resources spent on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Stacey Walker, a county supervisor from Cedar Rapids, Iowa, whom Mr. Sanders appointed to the criminal justice task force, supports the movement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has been pushing the Biden-Sanders task force toward more sweeping proposals. He suggested that Mr. Biden had not yet caught up to the energy and sentiment that is currently motivating many in the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seems to me right now that the vice president certainly understands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but I think his vision is a little different from some of the progressive activists on the ground,'' Mr. Walker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activism in the party over law enforcement and racial injustice has already had an impact on Democratic politics. It helped boost Jamaal Bowman to a wide lead over Representative Eliot Engel in a New York primary election on Tuesday, and elevated Charles Booker into position to score an upset in the Kentucky Senate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evidence emerged this week that incremental change isn't sufficient for Democratic lawmakers, as Senate Democrats blocked a Republican-led effort toward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that they said did not do enough to address racial inequities.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54 Democratic officials surveyed, only four said they opposed shifting funds away from law 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it comes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seems they have to do every job that is asked of them,'' said former Mayor Joseph R. Paolino Jr. of Providence, R.I., who is a member of the D.N.C. ''I feel strongly that they are here to protect us from crime and that they deserve our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Bates, a Biden campaign spokesman, said that ''bringing our nation together to overcome systemic racism is at the heart of Joe Biden's agenda,'' adding that Mr. Biden would fight for a range of programs as well as for ''new grants for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is proven to improve relationships and reduce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believes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funding should be conditioned on local law enforcement reforms to stop these horrible tragedies,'' Mr. Bates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of reallocating law enforcement funds is so new to the mainstream Democratic Party discussion that during the entirety of the 2020 presidential primary, not a single major candidate uttered the phrase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Mr. Sanders touted his tenure as mayor of Burlington, Vt., when he gave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pay raises. His campaign was centered on divisions related to economic injustice, rather than the explicit calls for racial justice that have animated the demonstrations since the Floyd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of us who supported Bernie in 2016 and this year have a lot to learn about racial justice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Larry Cohen, the chairman of the Sanders-aligned group Our Revolution. ''It is a core issue that must be directly addressed and not just as part of broader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Julián Castro, the former Housing secretary who offered the most far-reaching criminal justice proposals among the 28 Democrats who ran for president, didn't call for spending less money on law enforcement. He said recent events had cast into sharp relief the need to adjust the approach to that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spend a huge portion of their local budgets on traditional armed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situations on the ground don't require traditional armed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Mr. Castro, the former mayor of San Antonio. ''There's no question that what's happened in the last few weeks has channeled, directed and broadened the calls for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Demands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range from abolishing departments entirely, and immediately, to phasing out tasks that have long been assigned to law enforcement. Ted Terry, a D.N.C. member who is the former mayor of Clarkston, Ga., called for a 50 percent reduction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over 10 years. ''Racial justice is absolutely the most prominent and important issue right now,'' Mr. Terry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while his party pushes for allocating fewer resources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Mr. Biden has proposed directing an additional $300 million toward local law enforcement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funds his campaign said would come with restrictions on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rules and requirements that departments spend more on social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some hope among Democrats advocating change that Mr. Biden will eventually adopt policies reversing his career-long direction of funneling more federal funds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he stopped here I wouldn't be satisfied, but I know that he is evolving,'' said Ron Harris, a Democratic National Committee member from Minneapolis. ''He is listening and I anticipate that the more he listens and the more we advocate for these things that he'll respond accordingly.''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 has complicated matters on the criminal justice task force that was formed by the Biden and Sanders campaigns after Mr. Sanders dropped out of the race and endorsed Mr. Biden. When it was first convened in mid-May, the group of eight was expected to focus on the decriminalization of marijuana and phasing out the for-profit private prison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Floyd's killing, the conversation turned toward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task force has considered proposals as robust as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entirely. In the end, though, the group's recommendations to the Biden campaign and the D.N.C.'s platform committee will not include reducing money for law enforcement, according to people familiar with its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even Mr. Biden's appointees to the task force said a potential Biden administration should consider what incentives it offers local governments to redirect its law enforcement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go downstream and say, 'Why aren't there any fish?''' said Raumesh Akbari, a Tennessee state senator from Memphis who was appointed by the Biden campaign to serve on the task force. ''You have to go to the top of the river and figure out what the problem is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Democrats who urge shrinking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say it would reverse decades of policies that have shifted funds away from social services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support law enforcement, and that means realigning their mandate and stop being asked to respond to the social service needs which our elected officials have ignored for far too long,'' said Alma Gonzalez, a Democratic National Committee member from Tampa, Fla.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liberal activists and demonstrators have rallied around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slogan, President Trump and his Republican allies have argued that a Biden presidency would lead to chaotic scenes across American cities. In an effort to stoke those anxieties, the president has tweeted the phrase ''law &amp; order'' 16 times since Mr. Floyd was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vast majority of Democrats interviewed did not seem worried about Mr. Trump's attacks, and said they saw little risk in having Mr. Trump portray them as weak on law and order issues as long as they were making practical policy proposals for redirecting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other social service agencies. The bigger risk, most of them said, is for Mr. Biden to alienate an energized base -- exposing a potentially damaging schism in his coalition.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as black citizens, will no longer accept the minimum from the Democrats,'' said Ray McKinnon, a Democratic National Committee member from Charlotte, N.C. ''We will not accept the 'tough on crime' Biden or Clintons. Those days have passed and we demand that black and brown folks are centered.''</w:t>
      </w:r>
    </w:p>
    <w:p>
      <w:pPr>
        <w:keepNext w:val="0"/>
        <w:spacing w:before="240" w:after="0" w:line="260" w:lineRule="atLeast"/>
        <w:ind w:left="0" w:right="0" w:firstLine="0"/>
        <w:jc w:val="left"/>
        <w:rPr>
          <w:lang w:val="en-US" w:eastAsia="en-US" w:bidi="ar-SA"/>
        </w:rPr>
      </w:pPr>
      <w:r>
        <w:rPr>
          <w:lang w:val="en-US" w:eastAsia="en-US" w:bidi="ar-SA"/>
        </w:rPr>
        <w:br/>
      </w:r>
      <w:hyperlink r:id="rId452" w:history="1">
        <w:r>
          <w:rPr>
            <w:rFonts w:ascii="arial" w:eastAsia="arial" w:hAnsi="arial" w:cs="arial"/>
            <w:i/>
            <w:color w:val="0077CC"/>
            <w:sz w:val="20"/>
            <w:u w:val="single"/>
            <w:shd w:val="clear" w:color="auto" w:fill="FFFFFF"/>
            <w:lang w:val="en-US" w:eastAsia="en-US" w:bidi="ar-SA"/>
          </w:rPr>
          <w:t>https://www.nytimes.com/2020/06/26/us/politics/defund-</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-protests-democrats.html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769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Officers in Minneapolis dispersing a protest on May 30, five days after George Floyd was killed in custody. Since Mr. Floyd's death, public opinion has shifted toward spending less money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(PHOTOGRAPH BY VICTOR J. BLUE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Vice President Joseph R. Biden Jr. has proposed directing $300 million toward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putting him at odds with some in his party. (PHOTOGRAPH BY KRISTON JAE BETHEL FOR THE NEW YORK TIMES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JULIÁN CASTRO, a former secretary of Housing and Urban Development (PHOTOGRAPH BY ERIC THAYER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TED TERRY, a D.N.C. member and former mayor of Clarkston, Ga. (PHOTOGRAPH BY HYOSUB SHIN/ATLANTA JOURNAL-CONSTITUTION,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4" w:name="Bookmark_43"/>
      <w:bookmarkEnd w:id="84"/>
    </w:p>
    <w:p>
      <w:pPr>
        <w:rPr>
          <w:rFonts w:ascii="arial" w:eastAsia="arial" w:hAnsi="arial" w:cs="arial"/>
          <w:sz w:val="20"/>
          <w:lang w:val="en-US" w:eastAsia="en-US" w:bidi="ar-SA"/>
        </w:rPr>
      </w:pPr>
      <w:r>
        <w:pict>
          <v:shape id="_x0000_i117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59" w:history="1">
        <w:r>
          <w:rPr>
            <w:rFonts w:ascii="arial" w:eastAsia="arial" w:hAnsi="arial" w:cs="arial"/>
            <w:b/>
            <w:bCs/>
            <w:i/>
            <w:color w:val="0077CC"/>
            <w:kern w:val="32"/>
            <w:sz w:val="28"/>
            <w:szCs w:val="32"/>
            <w:u w:val="single"/>
            <w:shd w:val="clear" w:color="auto" w:fill="FFFFFF"/>
            <w:lang w:val="en-US" w:eastAsia="en-US" w:bidi="ar-SA"/>
          </w:rPr>
          <w:t>Campaign to Prevent Violent Traffic Stops Tells Drivers to Keep Cool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November 24,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CORASANITI</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campaign seeks to inform citizens how to act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to defuse sometimes-violent confrontations. Some say the ads are blaming the victim.</w:t>
      </w:r>
    </w:p>
    <w:p>
      <w:pPr>
        <w:keepNext/>
        <w:spacing w:before="240" w:after="0" w:line="340" w:lineRule="atLeast"/>
        <w:ind w:left="0" w:right="0" w:firstLine="0"/>
        <w:jc w:val="left"/>
        <w:rPr>
          <w:rFonts w:ascii="arial" w:eastAsia="arial" w:hAnsi="arial" w:cs="arial"/>
          <w:sz w:val="20"/>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0" style="position:absolute;z-index:2517719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Shaquille O’Neal wants to talk about traffic stops. So does a former New York Giants linebacker, as well as a bishop from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detective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president of the New Jersey chapter of the N.A.A.C.P., and the executive director of a local branch of the American Civil Liberties Union.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you’re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things like staying calm and following the officer’s instructions will make it a safe stop,” Mr. O’Neal, the former basketball star, says to a camera </w:t>
      </w:r>
      <w:hyperlink r:id="rId460" w:history="1">
        <w:r>
          <w:rPr>
            <w:rFonts w:ascii="arial" w:eastAsia="arial" w:hAnsi="arial" w:cs="arial"/>
            <w:i/>
            <w:color w:val="0077CC"/>
            <w:sz w:val="20"/>
            <w:u w:val="single"/>
            <w:shd w:val="clear" w:color="auto" w:fill="FFFFFF"/>
            <w:lang w:val="en-US" w:eastAsia="en-US" w:bidi="ar-SA"/>
          </w:rPr>
          <w:t>in a new public service announcement</w:t>
        </w:r>
      </w:hyperlink>
      <w:r>
        <w:rPr>
          <w:rFonts w:ascii="arial" w:eastAsia="arial" w:hAnsi="arial" w:cs="arial"/>
          <w:color w:val="000000"/>
          <w:sz w:val="20"/>
          <w:lang w:val="en-US" w:eastAsia="en-US" w:bidi="ar-SA"/>
        </w:rPr>
        <w:t>, sparsely filmed with the New Jersey state flag and the American flag set off to one side.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“Know your rights, know the law,” Mr. O’Neal, who was born in Newark and has previously </w:t>
      </w:r>
      <w:hyperlink r:id="rId461" w:history="1">
        <w:r>
          <w:rPr>
            <w:rFonts w:ascii="arial" w:eastAsia="arial" w:hAnsi="arial" w:cs="arial"/>
            <w:i/>
            <w:color w:val="0077CC"/>
            <w:sz w:val="20"/>
            <w:u w:val="single"/>
            <w:shd w:val="clear" w:color="auto" w:fill="FFFFFF"/>
            <w:lang w:val="en-US" w:eastAsia="en-US" w:bidi="ar-SA"/>
          </w:rPr>
          <w:t>declared he wants to run for</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sheriff</w:t>
        </w:r>
      </w:hyperlink>
      <w:r>
        <w:rPr>
          <w:rFonts w:ascii="arial" w:eastAsia="arial" w:hAnsi="arial" w:cs="arial"/>
          <w:color w:val="000000"/>
          <w:sz w:val="20"/>
          <w:lang w:val="en-US" w:eastAsia="en-US" w:bidi="ar-SA"/>
        </w:rPr>
        <w:t xml:space="preserve"> in Henry County, Ga., concludes.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unusual alliance of celebrities,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 rights groups was prompted by a new campaign by the state attorney general, Christopher S. Porrino, that tells people how to conduct themselves during traffic stops as a means of defusing confrontations that have sometimes turned violent.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 million public service campaign, which is called </w:t>
      </w:r>
      <w:hyperlink r:id="rId462" w:history="1">
        <w:r>
          <w:rPr>
            <w:rFonts w:ascii="arial" w:eastAsia="arial" w:hAnsi="arial" w:cs="arial"/>
            <w:i/>
            <w:color w:val="0077CC"/>
            <w:sz w:val="20"/>
            <w:u w:val="single"/>
            <w:shd w:val="clear" w:color="auto" w:fill="FFFFFF"/>
            <w:lang w:val="en-US" w:eastAsia="en-US" w:bidi="ar-SA"/>
          </w:rPr>
          <w:t>Safe Stop</w:t>
        </w:r>
      </w:hyperlink>
      <w:r>
        <w:rPr>
          <w:rFonts w:ascii="arial" w:eastAsia="arial" w:hAnsi="arial" w:cs="arial"/>
          <w:color w:val="000000"/>
          <w:sz w:val="20"/>
          <w:lang w:val="en-US" w:eastAsia="en-US" w:bidi="ar-SA"/>
        </w:rPr>
        <w:t xml:space="preserve"> and includes announcements broadcast on television and shown in movie theaters and other public places, describes the legal requirements of drivers during a traffic stop, like keeping their hands on the steering wheel until an officer approaches and not getting out of a car unless instructed to do so.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campaigns to educate citizens about their rights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have become common across the country, the effort in New Jersey has already drawn criticism from some civil rights advocates, who maintain it conveys a subtle message that drivers and passengers bear responsibility for traffic stops that go awry.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Porrino, a political independent who was nominated to serve as attorney general by Gov. Chris Christie in 2016, acknowledged that the campaign, which started this month, could prove controversial. While he said he did not believe the announcements placed too much of an onus on civilians, he welcomed the criticism as a way of keeping the dialogue going on the complicated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decided to take it on a bit, and maybe we’ll take some heat from certain players, who think that we’re blaming the victim, but this for me is practical, and less ideological,” Mr. Porrino said in an interview. “So I’m perfectly happy for people to, and I think they should, and I’d encourage them to, continue the debate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shootings of unarmed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off a national discussion on race relations and the way officers treat civilians,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have struggled with how to make changes. Some departments, including in New Jersey, have adopted body cameras, required implicit-bias and de-escalation training for officers and held many meetings with local leaders.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developing the Safe Stop campaign, Mr. Porrino said that much of the reform effort in New Jersey had focused on law enforcement, but that little had been done to educate the public.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the power to direct law enforcement,” Mr. Porrino said. “I don’t have the power with respect to civilians, but I said to the team, ‘Shouldn’t we be thinking about ways to provide information that helps the other participants in every one of these encounters?’” A website that is part of the campaign allows people to file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some critics say providing people information about the rules they are expected to follow does not always ensure a safe encounter. DeRay Mckesson, a civil rights activist and one of the most recognized voices in the Black Lives Matter movement, pointed to the killing of Philando Castile, a black motorist in Minnesota who </w:t>
      </w:r>
      <w:hyperlink r:id="rId463" w:history="1">
        <w:r>
          <w:rPr>
            <w:rFonts w:ascii="arial" w:eastAsia="arial" w:hAnsi="arial" w:cs="arial"/>
            <w:i/>
            <w:color w:val="0077CC"/>
            <w:sz w:val="20"/>
            <w:u w:val="single"/>
            <w:shd w:val="clear" w:color="auto" w:fill="FFFFFF"/>
            <w:lang w:val="en-US" w:eastAsia="en-US" w:bidi="ar-SA"/>
          </w:rPr>
          <w:t xml:space="preserve">was fatally shot by a </w:t>
        </w:r>
      </w:hyperlink>
      <w:hyperlink r:id="rId463" w:history="1">
        <w:r>
          <w:rPr>
            <w:rFonts w:ascii="arial" w:eastAsia="arial" w:hAnsi="arial" w:cs="arial"/>
            <w:b/>
            <w:i/>
            <w:color w:val="0077CC"/>
            <w:sz w:val="20"/>
            <w:u w:val="single"/>
            <w:shd w:val="clear" w:color="auto" w:fill="FFFFFF"/>
            <w:lang w:val="en-US" w:eastAsia="en-US" w:bidi="ar-SA"/>
          </w:rPr>
          <w:t>police</w:t>
        </w:r>
      </w:hyperlink>
      <w:hyperlink r:id="rId463" w:history="1">
        <w:r>
          <w:rPr>
            <w:rFonts w:ascii="arial" w:eastAsia="arial" w:hAnsi="arial" w:cs="arial"/>
            <w:i/>
            <w:color w:val="0077CC"/>
            <w:sz w:val="20"/>
            <w:u w:val="single"/>
            <w:shd w:val="clear" w:color="auto" w:fill="FFFFFF"/>
            <w:lang w:val="en-US" w:eastAsia="en-US" w:bidi="ar-SA"/>
          </w:rPr>
          <w:t xml:space="preserve"> officer while he was in his car</w:t>
        </w:r>
      </w:hyperlink>
      <w:r>
        <w:rPr>
          <w:rFonts w:ascii="arial" w:eastAsia="arial" w:hAnsi="arial" w:cs="arial"/>
          <w:color w:val="000000"/>
          <w:sz w:val="20"/>
          <w:lang w:val="en-US" w:eastAsia="en-US" w:bidi="ar-SA"/>
        </w:rPr>
        <w:t xml:space="preserve"> during a traffic stop. Mr. Castile was shot moments after he told the officer that he possessed a firearm.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ads perpetuate the false narrative that when citizens are harmed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interactions that the responsibility to mitigate harm rests with the citizen,” Mr. Mckesson said. “Philando Castile, for instance, did everything right and was still killed.”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ads also stop short of fully explaining the rights of a citizen in a traffic stop, according to Harlan Yu, the executive director of Upturn, a nonprofit that studies how technology affects social issues.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thing that I think is missing from this is how somebody who does get stopped, where the officers are wearing body-worn cameras, how that person is able to get body-worn camera video,” Mr. Yu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Jersey has a checkered history regarding racial bias among its law enforcement officers. In 1999, for instance, Gov. Christine Todd Whitman </w:t>
      </w:r>
      <w:hyperlink r:id="rId464" w:history="1">
        <w:r>
          <w:rPr>
            <w:rFonts w:ascii="arial" w:eastAsia="arial" w:hAnsi="arial" w:cs="arial"/>
            <w:i/>
            <w:color w:val="0077CC"/>
            <w:sz w:val="20"/>
            <w:u w:val="single"/>
            <w:shd w:val="clear" w:color="auto" w:fill="FFFFFF"/>
            <w:lang w:val="en-US" w:eastAsia="en-US" w:bidi="ar-SA"/>
          </w:rPr>
          <w:t>was forced to admit</w:t>
        </w:r>
      </w:hyperlink>
      <w:r>
        <w:rPr>
          <w:rFonts w:ascii="arial" w:eastAsia="arial" w:hAnsi="arial" w:cs="arial"/>
          <w:color w:val="000000"/>
          <w:sz w:val="20"/>
          <w:lang w:val="en-US" w:eastAsia="en-US" w:bidi="ar-SA"/>
        </w:rPr>
        <w:t xml:space="preserve"> that state troopers had been racially profiling black and Latino drivers. A federal monitor was appointed to oversee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it sought to root out racial discrimination. The monitor was in place for            </w:t>
      </w:r>
      <w:hyperlink r:id="rId465" w:history="1">
        <w:r>
          <w:rPr>
            <w:rFonts w:ascii="arial" w:eastAsia="arial" w:hAnsi="arial" w:cs="arial"/>
            <w:i/>
            <w:color w:val="0077CC"/>
            <w:sz w:val="20"/>
            <w:u w:val="single"/>
            <w:shd w:val="clear" w:color="auto" w:fill="FFFFFF"/>
            <w:lang w:val="en-US" w:eastAsia="en-US" w:bidi="ar-SA"/>
          </w:rPr>
          <w:t>more than a decade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history made some participants in Safe Stop, particularly the A.C.L.U., initially hesitant to join the effort. And though the A.C.L.U. is a partner and has produced its own video, Amol Sinha, the executive director of the A.C.L.U. in New Jersey, said the group was monitoring to ensure that the attorney general’s office shows “a genuine interest towards transparency, accountability and oversight regarding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Sinha said that “we believe that law enforcement bears ultimate responsibility, and we believe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But, he added, “it seems like the attorney general’s office is genuinely thinking about those things constructively, so all of those things together helped us feel a little more comfortable with partnering.”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Camden, a city that was once plagued by violence,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holding extensive discussions with residents in an effort to improve relations and foster better communication.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S. Thomson, held a town-hall meeting after officers started wearing body cameras, and smaller meetings are held regularly.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 strategy that has helped </w:t>
      </w:r>
      <w:hyperlink r:id="rId466" w:history="1">
        <w:r>
          <w:rPr>
            <w:rFonts w:ascii="arial" w:eastAsia="arial" w:hAnsi="arial" w:cs="arial"/>
            <w:i/>
            <w:color w:val="0077CC"/>
            <w:sz w:val="20"/>
            <w:u w:val="single"/>
            <w:shd w:val="clear" w:color="auto" w:fill="FFFFFF"/>
            <w:lang w:val="en-US" w:eastAsia="en-US" w:bidi="ar-SA"/>
          </w:rPr>
          <w:t>drive down crime</w:t>
        </w:r>
      </w:hyperlink>
      <w:r>
        <w:rPr>
          <w:rFonts w:ascii="arial" w:eastAsia="arial" w:hAnsi="arial" w:cs="arial"/>
          <w:color w:val="000000"/>
          <w:sz w:val="20"/>
          <w:lang w:val="en-US" w:eastAsia="en-US" w:bidi="ar-SA"/>
        </w:rPr>
        <w:t xml:space="preserve"> in a city that not long ago was among the most dangerous in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officials have also made changes in law enforcement across New Jersey, including helping finance body cameras and providing training for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some who have worked at cultivating better bonds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communities they patrol, the Safe Stop campaign is a positive step as part of broader law enforcement reforms.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don’t view this as the magic wand that’s going to fix everything, but as part of a comprehensive strategy, it’s part of what makes sense,” said Jim Johnson, a former Democratic candidate for governor who has focused extensively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have to ask yourself, what’s the alternative?” he added. “Is the alternative not to provide people with info they can use? Not to provide people information that could decrease the likelihood of someone getting hurt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interaction? And I think the answer to that is no.”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An image from a public service announcement in the Safe Stop campaign. (PHOTOGRAPH BY NEW JERSEY ATTORNEY GENERAL)</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66" w:history="1">
        <w:r>
          <w:rPr>
            <w:rFonts w:ascii="arial" w:eastAsia="arial" w:hAnsi="arial" w:cs="arial"/>
            <w:i/>
            <w:color w:val="0077CC"/>
            <w:sz w:val="20"/>
            <w:u w:val="single"/>
            <w:shd w:val="clear" w:color="auto" w:fill="FFFFFF"/>
            <w:lang w:val="en-US" w:eastAsia="en-US" w:bidi="ar-SA"/>
          </w:rPr>
          <w:t xml:space="preserve">Changes in </w:t>
        </w:r>
      </w:hyperlink>
      <w:hyperlink r:id="rId466" w:history="1">
        <w:r>
          <w:rPr>
            <w:rFonts w:ascii="arial" w:eastAsia="arial" w:hAnsi="arial" w:cs="arial"/>
            <w:b/>
            <w:i/>
            <w:color w:val="0077CC"/>
            <w:sz w:val="20"/>
            <w:u w:val="single"/>
            <w:shd w:val="clear" w:color="auto" w:fill="FFFFFF"/>
            <w:lang w:val="en-US" w:eastAsia="en-US" w:bidi="ar-SA"/>
          </w:rPr>
          <w:t>Policing</w:t>
        </w:r>
      </w:hyperlink>
      <w:hyperlink r:id="rId466" w:history="1">
        <w:r>
          <w:rPr>
            <w:rFonts w:ascii="arial" w:eastAsia="arial" w:hAnsi="arial" w:cs="arial"/>
            <w:i/>
            <w:color w:val="0077CC"/>
            <w:sz w:val="20"/>
            <w:u w:val="single"/>
            <w:shd w:val="clear" w:color="auto" w:fill="FFFFFF"/>
            <w:lang w:val="en-US" w:eastAsia="en-US" w:bidi="ar-SA"/>
          </w:rPr>
          <w:t xml:space="preserve"> Take Hold in One of the Nation’s Most Dangerous Cities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New Jersey Campaign to Defuse Traffic Stops Urges Drivers to Keep Cool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NICK CORASANITI</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Shaquille O'Neal wants to talk about traffic stops. So does a former New York Giants linebacker, as well as a bishop from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detective from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president of the New Jersey chapter of the N.A.A.C.P., and the executive director of a local branch of the American Civil Liberties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things like staying calm and following the officer's instructions will make it a safe stop,'' Mr. O'Neal, the former basketball star, says to a camera in a new public service announcement, sparsely filmed with the New Jersey state flag and the American flag set off to one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''Know your rights, know the law,'' Mr. O'Neal, who was born in Newark and has previously declared he wants to run for sheriff in Henry County, Ga., concludes.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unusual alliance of celebrities,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 rights groups was prompted by a new campaign by the state attorney general, Christopher S. Porrino, that tells people how to conduct themselves during traffic stops as a means of defusing confrontations that have sometimes turned 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 million public service campaign, which is called Safe Stop and includes announcements broadcast on television and shown in movie theaters and other public places, describes the legal requirements of drivers during a traffic stop, like keeping their hands on the steering wheel until an officer approaches and not getting out of a car unless instructed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campaigns to educate citizens about their rights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have become common across the country, the effort in New Jersey has already drawn criticism from some civil rights advocates, who maintain it conveys a subtle message that drivers and passengers bear responsibility for traffic stops that go awry.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Porrino, a political independent who was nominated to serve as attorney general by Gov. Chris Christie in 2016, acknowledged that the campaign, which started this month, could prove controversial. While he said he did not believe the announcements placed too much of an onus on civilians, he welcomed the criticism as a way of keeping the dialogue going on the complicated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decided to take it on a bit, and maybe we'll take some heat from certain players, who think that we're blaming the victim, but this for me is practical, and less ideological,'' Mr. Porrino said in an interview. ''So I'm perfectly happy for people to, and I think they should, and I'd encourage them to, continue the debate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shootings of unarmed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set off a national discussion on race relations and the way officers treat civilians,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have struggled with how to make changes. Some departments, including in New Jersey, have adopted body cameras, required implicit-bias and de-escalation training for officers and held many meetings with local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developing the Safe Stop campaign, Mr. Porrino said that much of the reform effort in New Jersey had focused on law enforcement, but that little had been done to educate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the power to direct law enforcement,'' Mr. Porrino said. ''I don't have the power with respect to civilians, but I said to the team, 'Shouldn't we be thinking about ways to provide information that helps the other participants in every one of these encounters?''' A website that is part of the campaign allows people to file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critics say providing people information about the rules they are expected to follow does not always ensure a safe encounter. DeRay Mckesson, a civil rights activist and one of the most recognized voices in the Black Lives Matter movement, pointed to the killing of Philando Castile, a black motorist in Minnesota who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was in his car during a traffic stop. Mr. Castile was shot moments after he told the officer that he possessed a firearm.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ads perpetuate the false narrative that when citizens are harmed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interactions that the responsibility to mitigate harm rests with the citizen,'' Mr. Mckesson said. ''Philando Castile, for instance, did everything right and was still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ads also stop short of fully explaining the rights of a citizen in a traffic stop, according to Harlan Yu, the executive director of Upturn, a nonprofit that studies how technology affects social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thing that I think is missing from this is how somebody who does get stopped, where the officers are wearing body-worn cameras, how that person is able to get body-worn camera video,'' Mr. Yu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Jersey has a checkered history regarding racial bias among its law enforcement officers. In 1999, for instance, Gov. Christine Todd Whitman was forced to admit that state troopers had been racially profiling black and Latino drivers. A federal monitor was appointed to oversee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it sought to root out racial discrimination. The monitor was in place for more than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history made some participants in Safe Stop, particularly the A.C.L.U., initially hesitant to join the effort. And though the A.C.L.U. is a partner and has produced its own video, Amol Sinha, the executive director of the A.C.L.U. in New Jersey, said the group was monitoring to ensure that the attorney general's office shows ''a genuine interest towards transparency, accountability and oversight regarding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Sinha said that ''we believe that law enforcement bears ultimate responsibility, and we believe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But, he added, ''it seems like the attorney general's office is genuinely thinking about those things constructively, so all of those things together helped us feel a little more comfortable with partnering.''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Camden, a city that was once plagued by violence,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holding extensive discussions with residents in an effort to improve relations and foster better communication.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John S. Thomson, held a town-hall meeting after officers started wearing body cameras, and smaller meetings are held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strategy that has helped drive down crime in a city that not long ago was among the most dangerous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officials have also made changes in law enforcement across New Jersey, including helping finance body cameras and providing training for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some who have worked at cultivating better bonds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communities they patrol, the Safe Stop campaign is a positive step as part of broader law enforcement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view this as the magic wand that's going to fix everything, but as part of a comprehensive strategy, it's part of what makes sense,'' said Jim Johnson, a former Democratic candidate for governor who has focused extensively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have to ask yourself, what's the alternative?'' he added. ''Is the alternative not to provide people with info they can use? Not to provide people information that could decrease the likelihood of someone getting hurt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-community interaction? And I think the answer to that is no.''</w:t>
      </w:r>
    </w:p>
    <w:p>
      <w:pPr>
        <w:keepNext w:val="0"/>
        <w:spacing w:before="240" w:after="0" w:line="260" w:lineRule="atLeast"/>
        <w:ind w:left="0" w:right="0" w:firstLine="0"/>
        <w:jc w:val="left"/>
        <w:rPr>
          <w:lang w:val="en-US" w:eastAsia="en-US" w:bidi="ar-SA"/>
        </w:rPr>
      </w:pPr>
      <w:r>
        <w:rPr>
          <w:lang w:val="en-US" w:eastAsia="en-US" w:bidi="ar-SA"/>
        </w:rPr>
        <w:br/>
      </w:r>
      <w:hyperlink r:id="rId474" w:history="1">
        <w:r>
          <w:rPr>
            <w:rFonts w:ascii="arial" w:eastAsia="arial" w:hAnsi="arial" w:cs="arial"/>
            <w:i/>
            <w:color w:val="0077CC"/>
            <w:sz w:val="20"/>
            <w:u w:val="single"/>
            <w:shd w:val="clear" w:color="auto" w:fill="FFFFFF"/>
            <w:lang w:val="en-US" w:eastAsia="en-US" w:bidi="ar-SA"/>
          </w:rPr>
          <w:t>https://www.nytimes.com/2017/11/24/nyregion/</w:t>
        </w:r>
      </w:hyperlink>
      <w:hyperlink r:id="rId474" w:history="1">
        <w:r>
          <w:rPr>
            <w:rFonts w:ascii="arial" w:eastAsia="arial" w:hAnsi="arial" w:cs="arial"/>
            <w:b/>
            <w:i/>
            <w:color w:val="0077CC"/>
            <w:sz w:val="20"/>
            <w:u w:val="single"/>
            <w:shd w:val="clear" w:color="auto" w:fill="FFFFFF"/>
            <w:lang w:val="en-US" w:eastAsia="en-US" w:bidi="ar-SA"/>
          </w:rPr>
          <w:t>police</w:t>
        </w:r>
      </w:hyperlink>
      <w:hyperlink r:id="rId474" w:history="1">
        <w:r>
          <w:rPr>
            <w:rFonts w:ascii="arial" w:eastAsia="arial" w:hAnsi="arial" w:cs="arial"/>
            <w:i/>
            <w:color w:val="0077CC"/>
            <w:sz w:val="20"/>
            <w:u w:val="single"/>
            <w:shd w:val="clear" w:color="auto" w:fill="FFFFFF"/>
            <w:lang w:val="en-US" w:eastAsia="en-US" w:bidi="ar-SA"/>
          </w:rPr>
          <w:t>-traffic-stop-violence-campaign.html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An image from a public service announcement in the Safe Stop campaign. (PHOTOGRAPH BY NEW JERSEY ATTORNEY GENERAL)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Uniformed Officers to Replace Undercover Drug </w:t>
        </w:r>
      </w:hyperlink>
      <w:hyperlink r:id="rId4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This Weekend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2000,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6;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yesterday that they would add uniformed patrols this weekend instead of running an undercover narcotics operation normally financed with special overtime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would not specify how they planned to use the extra uniformed officers, who will be paid with money earmarked to finance the Operation Condor undercover operation. But there are several events scheduled for the weekend that are expected to draw large crowds, including the Hellenic-American Day parade on Sunday, and the funeral of Patrick Dorismond, the security guard who was shot to death last week during a scuffle with an undercover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a suspension of Condor," said Deputy Chief Thomas Fahey,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"We have utilized the extra overtime dollars in the past to staff uniformed details as needed." In addition to the money earmarked for the Condor program,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overtime money available in other accounts.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officials would not discuss security arrangements for the funeral, which is to be held in Brooklyn and is expected to draw a large contingent of mourners from the city's Haitian-American community, but the officials said they did not anticipate that there would be a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at the funeral.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Dorismond was shot to death after he and a friend left a bar and were waiting for a taxi on Eighth Avenue in Midtown. Investigators are sifting through conflicting accounts of the incident, which has led to renewed accusations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dealing with black and Hispanic people. Mr. Dorismond was black. The officer who scuffled with him him, Detective Anthony Vasquez, is 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Vasquez, who has said through his lawyer that the gun discharged accidentally, had been posing as a drug buyer when he asked Mr. Dorismond to sell him marijuana, setting off an argument.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narcotics supervisor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had canceled the weekend narcotics operations in part because they wanted to ensure there were no additional incidents, however minor.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expects an incident," said the supervisor. "But they wanted to make sure that nothing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Operation Condor is a $24 million initiative that pays for narcotics officers to work on their normal days off.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credited the program with producing 21,445 arrests since it began Jan.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detectives who have worked in the plainclothes narcotics units over the past few weekends will be among those asked to work in uniform tomorrow and Sunday,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Vasquez was not working on overtime when the shooting occurred.</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Trump Deploys the Full Might of Federal Law Enforcement to Crush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 21:01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Zolan Kanno-Youngs and Katie Benner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Nearly a dozen federal agencies — even the Transportation Security Administration — were sent to Washington and other cities after the president vowed to “dominate” protesters.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 dozen federal agencies — even the Transportation Security Administration — were sent to Washington and other cities after the president vowed to “dominate”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w:t>
      </w:r>
      <w:hyperlink r:id="rId489" w:history="1">
        <w:r>
          <w:rPr>
            <w:rFonts w:ascii="arial" w:eastAsia="arial" w:hAnsi="arial" w:cs="arial"/>
            <w:i/>
            <w:color w:val="0077CC"/>
            <w:sz w:val="20"/>
            <w:u w:val="single"/>
            <w:shd w:val="clear" w:color="auto" w:fill="FFFFFF"/>
            <w:lang w:val="en-US" w:eastAsia="en-US" w:bidi="ar-SA"/>
          </w:rPr>
          <w:t>President Trump’s</w:t>
        </w:r>
      </w:hyperlink>
      <w:r>
        <w:rPr>
          <w:rFonts w:ascii="arial" w:eastAsia="arial" w:hAnsi="arial" w:cs="arial"/>
          <w:color w:val="000000"/>
          <w:sz w:val="20"/>
          <w:lang w:val="en-US" w:eastAsia="en-US" w:bidi="ar-SA"/>
        </w:rPr>
        <w:t xml:space="preserve"> vow to “dominate” demonstrators protesting </w:t>
      </w:r>
      <w:hyperlink r:id="rId4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brutality has mobilized the full might of federal law enforcement, from border agencies and the Drug Enforcement Administration to F.B.I. hostage rescue teams, working alongside local law enforcement, the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National Guard.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extraordinary deployments have reached the streets of San Diego, Buffalo and Las Vegas.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nowhere is the show of force as strong as in Washington, where Mr. Trump is seeking to demonstrate his might by flooding the city’s downtown with agents from the F.B.I., the Bureau of Prisons, the U.S. Marshals, the Bureau of Alcohol, Tobacco, Firearms and Explosives, Homeland Security Investigations, Customs and Border Protection and the Defense Department, turning the nation’s capital into a heavily armed federal fortress. Even Transportation Security Administration officers have been called out of the airports to help protect federal property in the “national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“D.H.S. and its partners will not allow anarchists, disrupters and opportunists to exploit the ongoing civil unrest to loot and destroy our communities,” said Chad Wolf, the acting secretary of the Department of Homeland Security. “While the department respects every American’s right to protest peacefully, violence and civil unrest will not be tolerated. We will control the situation and protect the American people and the homeland at any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nearly a dozen federal agencies and components have joined in Mr. Trump’s effort to quell protests incited by the killing of George Floyd in Minneapolis and ostensibly to put an end to rioting and looting — and determine whether anarchists and other extremist groups had infiltrated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local officials say the federal response has gone beyond acceptable, verging on overkill. The mayor of the District of Columbia called it “shameful.” A Virginia county pulled its officers out of Washington rather than deploy alongside federal agents. The governor of Illinois said the federal presence had actually undercut efforts to restore law and order, while Texas said it needed no help from the U.S.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Regardless, Attorney General William P. Barr promised to deploy “even greater law enforcement resources” in Washington on Tuesday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remember the last time this number of federal agencies were brought together to try and deal with a large number of demonstrators,”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research and policy organization. He said the rush of multiple federal forces into the city could be a recipe for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tension is more evidence of a schism that has opened between federal and local governments — first over the pandemic and now over how to respond to protests provoked by a spate of killings of black people. Neither side has coordinated clearly with the other, and neither has been willing to take responsibility for some of the ugliest episodes between protesters and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mayors and governors express sympathy for the demonstrations, the Department of Homeland Security and the F.B.I. have monitored the protests for domestic terrorist activity. The department said in a bulletin to law enforcement agencies that militia extremists and anarchists could use the protests to cause violence and mayhem, according to an official in possession of the document, who asked for anonymity because he was not authorized to speak on the memo.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said that it would deploy all of its forces, including hostage rescue teams and riots squads, and that it had given agents at the Drug Enforcement Administration the power to make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Customs and Border Protection said agents had arrest authority, including those on elite tactical teams that are preparing to deploy to cities and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Overnight Sunday, after protesters defaced the Treasury Department building and a part of St. John’s Church had caught on fire, administration officials decided it was essential to clear Lafayette Square and expand the amount of territory near the White House that was controlled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Trump directed Attorney General Barr to lead federal law enforcement efforts to assist in the restoration of order to the District of Columbia,” Kerri Kupec, a Justice Department spokeswoman,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maintain control of a protest,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typically employ lines of officers to separate crowds and encourage uniformed officers to use discretion to de-escalate encounters with tense crowds, law enforcement experts said. But in Mr. Trump’s rush to assert dominance over the demonstrations,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night were joined by federal authorities who donned ballistic gear and carried riot shields. Military helicopters flew overhead.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request of the Justice Department, Customs and Border Protection dispatched border agents and tactical officers to cities throughout the country to assist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protests. The border agency’s air and marine operations branch, which uses aircrafts and drones, was directed to provide surveillance of the protests, including demonstrations in Detroit.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Mark Morgan, the acting commissioner of Customs and Border Protection, said </w:t>
      </w:r>
      <w:hyperlink r:id="rId489" w:history="1">
        <w:r>
          <w:rPr>
            <w:rFonts w:ascii="arial" w:eastAsia="arial" w:hAnsi="arial" w:cs="arial"/>
            <w:i/>
            <w:color w:val="0077CC"/>
            <w:sz w:val="20"/>
            <w:u w:val="single"/>
            <w:shd w:val="clear" w:color="auto" w:fill="FFFFFF"/>
            <w:lang w:val="en-US" w:eastAsia="en-US" w:bidi="ar-SA"/>
          </w:rPr>
          <w:t>in a tweet</w:t>
        </w:r>
      </w:hyperlink>
      <w:r>
        <w:rPr>
          <w:rFonts w:ascii="arial" w:eastAsia="arial" w:hAnsi="arial" w:cs="arial"/>
          <w:color w:val="000000"/>
          <w:sz w:val="20"/>
          <w:lang w:val="en-US" w:eastAsia="en-US" w:bidi="ar-SA"/>
        </w:rPr>
        <w:t xml:space="preserve"> on Tuesday that the aircraft specialists were used in Buffalo to track people who hit officers with a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Around 600 homeland security officials were deployed to the Washington area, including agents from Immigration and Customs Enforcement who found out about the assignment from an alert shortly before noon telling them to prepare to aid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responsible for arresting and deporting undocumented immigrants deployed “specialized teams” to major cities to help contract security officers in the Federal Protective Service, another homeland security agency, provide security at federal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Secret Service was also directed to bolster protective shifts of uniformed officers at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communication issues between the state and federal authorities seemed to come as quickly as each deployment. Washington’s mayor, Muriel E. Bowser, learned from neighboring local leaders that National Guard support was headed for Washington, and she resisted.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Hours after protesters in Lafayette Square were pepper-sprayed and rammed by federal authorities armed with riot shields, the Arlington County Board in suburban Northern Virginia ordered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 which had been helping to patrol the protests in Washington — to return, saying their mutual aid agreement had been “abused.”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multiple federal agencies are rushed out to assist local law enforcement, “you can have chaos,” Mr. Wexler said. Each agency has different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different de-escalation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Eugene O’Donnell, a professor at the John Jay College of Criminal Justice, agreed. “It’s like sending the firefighters in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he said. “A lot of them are investigators. They’re not urban street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video footage captured U.S.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delivering multiple blows to a news camera crew in Lafayette Square. Federal officials were shown pushing demonstrators over to make way for Mr. Trump’s photo opportunity in front of St. John’s.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next few hours, the protest remained largely peaceful as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allowed the demonstrators to march through the streets. Teams from the F.B.I. and the D.E.A. lined side streets. But shortly before 10 p.m., military helicopters lowered to rooftop level in the Chinatown area of Washington. Around the same time, some storefronts were shattered by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helicopters sent gusts of dust into the air, causing one tree to split and nearly hit bystanders. Demonstrators fled a couple of blocks where they were met by authorities who began to toss what appeared to be smoke canisters.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like to go out with a soft approach,” Mr. Wexler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wear a regular uniform. They don’t put on the heavy gear, the riot gear. They keep that in reserve,” he continued. “What they recognized is if you bring out people in riot gear to begin with, you’re basically sending this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message, he said, is: “We expect trouble or we don’t trust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not the approach of federal law enforcement officers who surrounded dozens of protesters late Monday on a residential street and fired chemicals at them, a moment that was photographed and shared by residents. A stranger who heard their cries for help let them shelter in his home until the city’s curfew lifted, while law enforcement waited outside to arrest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Mr. Trump and Mr. Barr, the raucous night was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Barr called Monday evening “a more peaceful night in the District of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Bennie Thompson, Democrat of Mississippi and the chairman of the House Homeland Security Committee, sent a letter to the Secret Service director, James Murray, criticizing the agency for using what he described as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write to you stunned, disturbed and furious at the sight of federal authorities tear-gassing peaceful protesters in Lafayette Park, outside the White House, last night, in order to clear the way for the president to walk over and hold a Bible in front of St. John’s Episcopal Church,” Mr. Thompson wrote. “It is shameful.”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who decided to use rubber bullets and chemicals to clear clergy members from the patio of St. John’s and peaceful protesters from the park, all of the federal agencies contacted declined to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outside the White House on Monday. Nearly a dozen federal agencies and components are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National Guard to quell protests in Washington. (PHOTOGRAPH BY ERIN SCHAFF/THE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Behind Beating Sentence: Guidelines and Sympathy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1993,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6; Column 3; National Desk; Law Page; Column 3;; Law Page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Aug. 5</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given strict sentencing guidelines intended to limit judicial discretion, Judge John G. Davies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managed Wednesday to stun prosecutors, defendants and legal observers with his leniency toward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convicted in the beating of Rodney G.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he did it with drama. Reconvening a familiar cast in the same hushed, magisterial courtroom where a jury had convicted two officers and let two go last April, Judge Davies appeared at first to be moving toward a severe sentence. One defendant's sister was sobbing openly.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soon became clear that after weeks of watching with some impatience as the lawyers held center stage, Judge Davies had a great deal he wanted to say about the case and the players in it. And as he noted wryly, with the jurors no longer in court, members of the press were now filling the jury box.</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Faced Up to 10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April, the jury convicted Sgt. Stacey C. Koon and Officer Laurence M. Powell (and acquitted two other officers) of violating the civil rights of Mr. King when he was beaten after a car chase on March 3, 1991. All four defendants had been acquitted of assault charges in a state trial last year, touching off riots that cost more than 50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Koon and Officer Powell faced sentences ranging from probation to 10 years in prison and fines up to $250,000. Judge Davies sentenced them to two and a half years in prison and waived the fines; the Justice Department is considering whether to seek longer sentences from an appeals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sentences drew sharp criticism from community leaders in Los Angeles. Representative Maxine Waters, whose constituents in South-Central Los Angeles suffered the most in the riots, called it "a slap on the wrist."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Mr. King said in an interview on the NBC News program "Today": "I was glad that they did get some jail time. It's more time than I've ever spent in jail, that's for 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pronouncing sentence, Judge Davies was bound by detailed Federal guidelines drawn in 1987 to reduce disparities among sentences for similar crimes. Those guidelines have provoked a backlash among judges, who say they hobble justice.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'Sentence the Offense'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guidelines say you have to sentence the offense and not the offender," said William W. Schwarzer, a Federal judge who is now serving as director of the Federal Judicial Center in Washington. "What bothers Federal judges so much is that you can't sentence an offense. You have to sentence an offender."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Jerome L. Skolnick, a law professor who wrote "Above the Law: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(Free Press, 1993), said he found the officers' sentence fair but added that the judge had used a tortuous route to reach it. And he said that in the period before the guidelines were established, the officers would probably have been sentenced to about five years and would have served about half their sentences, for an outcome similar to this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his performance on Wednesday, Judge Davies seemed clearly to find the guidelines an uncomfortable restraint, and today legal experts said he stretched their boundaries.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sentence reflects intense judicial disenchantment with the guidelines system," said Layn R. Phillips, a former Federal district judge, who said he was "surprised, to say the least" when he heard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like the Government's chances on appeal,"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 point system, the judge's crucial decision in calculating the sentence was his determination that Mr. King's injuries made the assault not "minor" but "aggravated." It was at this point that Sergeant Koon, sitting stoically, flushed briefly and Officer Powell's eyes filled with tears.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moved on to enhance that sentence by ruling, under the guidelines, that a "dangerous weapon" (a metal PR-24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 was used, that "bodily injury" (but not "serious bodily injury") was inflicted and that the offense amounted to a civil rights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that would have required a sentence of six to seven years. But now the judge began adjusting downward.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Provoking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he said, Mr. King had "contributed significantly to provoking the offense behavior" because he had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high-speed freeway chase, tried to bolt from custody, then tried to rise while being beaten and at one point seemed to be reaching for a weapon. Indeed, the judge said, all but the last five to seven blows (out of more than 50) were proper responses to his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Phillips said these downward adjustments might be a central element if the Justice Department decided to appeal the sentence. Here in the Ninth Circuit, he said, the Government has won about half of its appeals of downward departures involving uncooperative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Judge Davies said the suffering of the defendants also justified a downward adjustment: they had been publicly humiliated, had lost their jobs and were no danger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repeated earlier indications of irritation that the case had been brought at all: a Federal civil rights prosecution based on essentially the same evidence as the earlier state prosecution for assault -- a process that has become common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Solidifying his legal grounds for the adjustment, the judge declared that the case was atypical, falling outside the "heartland" of cases the guidelines were intended to address.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Courageous, or Partial?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concluded with the warmest words any official has publicly uttered on behalf of the defendants, calling them upstanding family men and fine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calling their plight "fraught with sympathy."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who have argued cases before Judge Davies have high praise for his firmness and independence.  "It takes a lot of courage for a judge who sits and sees the facts up close through a microscope to do the right thing in the face of this kind of pressure," said Marvin L. Rudnick, a former Federal prosecutor. "Judge Davies is that kind of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Laurie M. Levenson, a professor at Loyola Law School who sat through the trial as an observer, said the judge appeared in his remarks to have become partial to the defendants and that "he stretched several doctrines to get to the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have to commend the judge for his independence," Professor Levenson said. "But I think in some ways people felt as if he watched a trial that was different from the trial that we were watching."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7821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"Sentencing By the Numbers"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is how Judge John G. Davies computed the sentences of Sgt. Stacey C. Koon and Officer Laurence M. Powell, using Federal guidelines that assign a number of points for each offense and deduct points for each mitigating circumstance.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OFFENSES</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Aggravated assault</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Use of a dangerous weapon</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Bodily injury</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Civil rights violation</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SUBTOTAL</w:t>
            </w:r>
          </w:p>
        </w:tc>
        <w:tc>
          <w:tcPr>
            <w:tcW w:w="600" w:type="dxa"/>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27</w:t>
            </w:r>
          </w:p>
        </w:tc>
      </w:tr>
    </w:tbl>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Sentence for 27 points -- 70-87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DEDUCTIONS</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Victim's conduct</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Other mitigating circum-</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stances: e.g., defendants lost</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thier jobs and pose no danger</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 the community</w:t>
            </w:r>
          </w:p>
        </w:tc>
        <w:tc>
          <w:tcPr>
            <w:tcW w:w="600" w:type="dxa"/>
            <w:tcBorders>
              <w:bottom w:val="nil"/>
            </w:tcBorders>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 </w:t>
            </w:r>
          </w:p>
        </w:tc>
        <w:tc>
          <w:tcPr>
            <w:tcW w:w="600" w:type="dxa"/>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after="0" w:line="220" w:lineRule="atLeast"/>
              <w:ind w:left="0"/>
              <w:jc w:val="left"/>
              <w:rPr>
                <w:lang w:val="en-US" w:eastAsia="en-US" w:bidi="ar-SA"/>
              </w:rPr>
            </w:pPr>
            <w:r>
              <w:rPr>
                <w:rFonts w:ascii="arial" w:eastAsia="arial" w:hAnsi="arial" w:cs="arial"/>
                <w:color w:val="000000"/>
                <w:sz w:val="18"/>
                <w:lang w:val="en-US" w:eastAsia="en-US" w:bidi="ar-SA"/>
              </w:rPr>
              <w:t>TOTAL</w:t>
            </w:r>
          </w:p>
        </w:tc>
        <w:tc>
          <w:tcPr>
            <w:tcW w:w="600" w:type="dxa"/>
            <w:tcMar>
              <w:top w:w="20" w:type="dxa"/>
              <w:bottom w:w="20" w:type="dxa"/>
            </w:tcMar>
            <w:vAlign w:val="top"/>
          </w:tcPr>
          <w:p>
            <w:pPr>
              <w:spacing w:before="60" w:after="0" w:line="220" w:lineRule="atLeast"/>
              <w:ind w:left="0"/>
              <w:jc w:val="right"/>
              <w:rPr>
                <w:lang w:val="en-US" w:eastAsia="en-US" w:bidi="ar-SA"/>
              </w:rPr>
            </w:pPr>
            <w:r>
              <w:rPr>
                <w:rFonts w:ascii="arial" w:eastAsia="arial" w:hAnsi="arial" w:cs="arial"/>
                <w:color w:val="000000"/>
                <w:sz w:val="18"/>
                <w:lang w:val="en-US" w:eastAsia="en-US" w:bidi="ar-SA"/>
              </w:rPr>
              <w:t>19</w:t>
            </w:r>
          </w:p>
        </w:tc>
      </w:tr>
    </w:tbl>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Sentence for 19 points -- 30-37 months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 Laurie Levenson, Loyola Law School)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4 OFFICERS' TRIAL IN DIALLO'S KILLING MOVED TO ALBANY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1999,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AMY WALDMAN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AMY WALDMAN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84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appellate court yesterday ordered the trial of the four officers charged with murdering Amadou Diallo to be moved to Albany County, ruling that "the public clamor" over the case made a fair trial in the Bronx impossible.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written decision, the five-member panel of the Supreme Court Appellate Division ruled that "this case cannot be tried in Bronx County, or anywhere else in the city of New York, without an atmosphere in which jurors would be under enormous pressure to reach the verdict demanded by public opinion." The trial had been set for Jan. 3, but will now almost certainly be postponed.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Feb. 4 shooting of Mr. Diallo, who was unarmed, in a barrage of 41 bullets outside his apartment in the Soundview section of the Bronx led to mass demonstrations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huge rallies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which celebrities and well-known New Yorkers were among more than 1,000 people arrested. To many, the killing was proof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overreact harshly with minorities -- Mr. Diallo was black, and the officers who shot him are white. The events have been the subject of intense news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decision, which cannot be appealed, noted that moving a trial in a major case is "an extraordinary remedy reserved for the rarest of cases," but added that the shooting of Mr. Diallo "is that rare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appellate court ruled, "We conclude that this case has been deluged by a tidal wave of prejudicial publicity to such an extent that even an attempt to select an unbiased jury would be fruitless." It cited several news accounts, including a cover of The New Yorker that showed a smiling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shooting at a cutout target in human shape with the words "41 shots, 10 cents."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court's ruling was immediately denounced by prosecutors and by Mr. Diallo's family. "I could not disagree more strongly with the court's decision," the Bronx district attorney, Robert T. Johnson, said in a statement. "What makes this decision particularly disturbing is that absolutely no effort was invested to even attempt to empanel a fair and impartial Bronx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Rudolph W. Giuliani reacted to the decision with a vigorous defense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he has often said has been unfairly judged.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rhetoric made it appear as if they were absolutely guilty and there's no question about it," said Mr. Giuliani, who as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prosecuted Stanley Friedman, the Bronx Democratic leader whose 1986 trial involving corruption in the city Parking Violations Bureau was moved to New Haven. "Whether that's true or not, you're entitled to a fair trial, and I think the judges said, 'We're going to treat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way we treat all other human beings. They're entitled to a fair trial also.' I think a number of people do not treat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Diallo's parents expressed dismay over the appellate court decision. "We waited all this time for justice," Saikou Amad Diallo, the victim's father, said at a news conference at the National Action Network, the Harlem headquarters of the Rev. Al Sharpton, an adviser to the family. "It will be harmful to me and my family to travel to this place where we've never been."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Kadiadou Diallo, the victim'smother, who said she was weak from observing the Muslim holiday of Ramadan, was also upset by the decision. "We don't want our agony to be prolonged. We want justice. This is not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president of the Patrolmen's Benevolent Association, Patrick Lynch, hailed the decision, calling it "an opportunity for these four officers to have a trial that is judged on the facts, not the politics or other folks' political agendas."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said, "The court decision speaks for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officers -- Sean Carroll, Kenneth Boss, Richard Murphy and Edward McMellon -- are each facing two counts of second-degree murder and one count of reckless endangerment. In a motion filed last month, their lawyers argued that the amount of publicity and the demonstrations had irrevocably tainted the jury pool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cited the "conventional wisdom"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get a fair trial in Bronx County, which is mostly black and Hispanic. Since at least 1991, every officer facing felony charges related 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while on duty in the Bronx has asked for his case to be heard by a judge, rather than a jury. The decision did not mention the option for a bench trial by a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constitutional guarantee of the option of a jury trial is effectively precluded to these defendants," said the motion, which was written by Bennett M. Epstein, a lawyer for Officer Carroll.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lawyers had suggested they were leaning toward asking for a trial by a judge in the Bronx. In Albany County, however, they are likely to go before a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prosecution had said the defense had taken news coverage out of context, omitting some that was favorable to the officers. It said the notion that officers could not get a fair trial in the Bronx was "unfounded and unsupported."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court agreed that the "incessant drumbeat" of publicity was likely to influence jurors. It cited three examples that showed the tenor of the coverage: The New Yorker cover, a New York Post column that repeated the word "bang" 41 times, and an advertisement by the American Civil Liberties Union that displayed 41 bullet holes along with the Miranda warning, which begins, "You have the right to remain silent." The advertisement goes on to read, "On Feb. 4, 1999, the N.Y.P.D. gave Amadou Diallo the right to remain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 judges, all of whom were appointed by Gov. George E. Pataki, said they had decided to move the trial to Albany because it is an urban county and is not home to large numbers of New York City law enforcement officers. After surveying census data on several counties with "a reasonable degree of ethnic diversity," the court selected Albany.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census figures from 1998 show that Albany's nearly 300,000 residents are 85.8 percent white, 9.2 percent black, 2.7 percent Asian and 2.3 percent Hispanic. The Bronx's 1.19 million people are 48.3 percent Hispanic, 29.4 percent black, 18.6 percent white and 3.7 percent Asian.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were "dumbstruck," one said, by yesterday's decision to move the trial, and also delighted. "It is a big victory, a big victory," said Steven Brounstein, the lawyer for Officer Boss. "Now, hopefully, we'll get a fair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lawyers said they would now be inclined to have the case heard by a jury instead of solely by a judge.  "We are not committed to anything, but more likely than not we will be going with a jury," John Patten, who also represents Officer Carroll,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uniformly described as pleased by the news that the trial would go to Albany. Mr. Patten, however, noted that Mr. Carroll was dealing with the news that his father had suffered a stroke yesterday morning in Long Island and had to be hospitalized.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C. Worth, the lawyer for Officer McMellon, said that his client "was as surprised and pleased as we were that the Appellate Division had responded to our argument."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James J. Culleton, the lawyer for Officer Murphy, said the officers had been damaged from the publicity in a way that the change of the trial's location could not fix. "The severity of this indictment stemmed directly from the pretrial publicity,"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Sharpton, who led the demonstrations in which former Mayor David N. Dinkins and the actress Susan Sarandon were among those arrested, called the decision outrageous and unprecedented.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Bronx, how come you can't be tried in the Bronx, where you have arrested people and had them tried?" Mr. Sharpton asked, adding, "They cannot disenfranchise a whole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vowed, "If this trial is in Alaska, we'll be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decision, the court singled out the wave of demonstrations that Mr. Sharpton had led, and which he promised would be repeated outside the courthouse once the trial got under way, as a factor that had created a prejudicial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Bookstaver, a spokesman for the Office of Court Administration, said it was unclear when the trial would start. The state must pick a judge in Albany County to hear the case, and the lawyers may request time to find a place to live and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until now had been presided over by Justice Patricia Anne Williams of State Supreme Court in the Bronx, but because she is an acting justice, she cannot under state law follow the case to another county. Justice Williams, who previously had denied the defendants' motion for a change of location, declined to comment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Albany yesterday, residents disagreed over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get a fair hearing in their county. Many said they had followed the case in the news and talked about it with their friends and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Patrick, 25, a student at SUNY Albany who is black, said the officers would have a better chance with an Albany jury than one in the Bronx. "This is away from the media coverage down there," he said. "The air is a little different up here. I think people can be more impartial."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Nidey, 52, an occupational therapy assistant who is white, said he also thought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receive more sympathy in Albany. "This is much more politically conservative than in the city," he said. "I think they'll get a jury more willing to accept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story no matter how it turns out."</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8"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Diallo family members expressed dismay at the court ruling moving the trial. The Rev. Al Sharpton, Kadiadou Diallo, the victim's mother, and Saikou Amad Diallo, the victim's father, were at a news conference yesterday. (Don Hogan Charles/The New York Times)(pg. B12)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"AT A GLANCE: Comparing Two Counties"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York State Appeals Court granted a motion to move the Diallo trial from the Bronx to Albany. Here is a demographic comparison of the two counties, based on 1997 census estimates.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POPULATION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1,201,764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297,695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RACE OR ETHNICITY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White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88%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African-American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38%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Asian/Pacific Islander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Other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23%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Hispanic (may be of any race)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51%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HOUSEHOLD INCOME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$39,189</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$52,530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AGE 25 AND OVER WITH COLLEGE DEGREE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Bronx: 10%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Albany: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Queens College Sociology Department)(pg. B12)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CHARGES OF BRUTALITY: THE OVERVIEW;</w:t>
        </w:r>
      </w:hyperlink>
      <w:r>
        <w:rPr>
          <w:rFonts w:ascii="Arial" w:hAnsi="Arial" w:cs="Arial"/>
          <w:b/>
          <w:bCs/>
          <w:kern w:val="32"/>
          <w:sz w:val="32"/>
          <w:szCs w:val="32"/>
          <w:lang w:val="en-US" w:eastAsia="en-US" w:bidi="ar-SA"/>
        </w:rPr>
        <w:br/>
      </w:r>
      <w:hyperlink r:id="rId510" w:history="1">
        <w:r>
          <w:rPr>
            <w:rFonts w:ascii="arial" w:eastAsia="arial" w:hAnsi="arial" w:cs="arial"/>
            <w:b/>
            <w:bCs/>
            <w:i/>
            <w:color w:val="0077CC"/>
            <w:kern w:val="32"/>
            <w:sz w:val="28"/>
            <w:szCs w:val="32"/>
            <w:u w:val="single"/>
            <w:shd w:val="clear" w:color="auto" w:fill="FFFFFF"/>
            <w:lang w:val="en-US" w:eastAsia="en-US" w:bidi="ar-SA"/>
          </w:rPr>
          <w:t>OFFICER CHARGED IN MAN'S TORTURE AT STATION HOUSE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1997,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 BARRY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DAN BARRY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25-year-old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last night with assaulting and brutalizing a Haitian immigrant in a Brooklyn station house bathroom after arresting him in a street scuffle, and Mayor Rudolph W. Giuliani said that other officers might also be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 culminated a long day of news conferences, protests and talk-radio outrage over the emerging details of the allegations. As Haitian leaders and many other New Yorkers expressed revulsion, public officials from the Mayor on down moved quickly to denounce the attack and promise swift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visited the hospital bedside of the victim, Abner Louima, yesterday afternoon to wish him a speedy recovery; by last night the original charges against the man had been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Louima, 33, has told investigators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 him in the bathroom at the 70th Precinct station house, subjected him to racial slurs and shoved the wooden handle of a toilet plunger into his rectum and then into his mouth.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alleged assault followed his arrest outside the Club Rendez-Vous in Flatbush early Saturday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responding to a report of a fight between two women wound up scuffling with several clubgoers, witnesses said -- including, apparently, Mr. Louima.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officer, Justin Volpe of Staten Island, turned himself in to Internal Affairs Bureau officers at 9:55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Deputy Inspector Michael Collins said he would be charged with aggravated sexual abuse and first-degree assault. A second officer,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as Thomas Bruder, 31, of Hicksville, Long Island, was transferred to desk duty as the investigation continued into the roles of at least two other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Volpe, the son of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has received several commendations during his four years on the force. He was also the subject of one previous complaint involving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that accusation, in 1995, was not substantiated by the Civilian Complaint Review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Volpe's lawyer, Marshall Trager, who was appointed by the Patrolmen's Benevolent Association,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his client would be exonerated. "We stand behind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deny any wrongdoing,"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allegations of brutality angered many Haitian immigrants and community leaders yesterday, some of whom have long complained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routinely mistreat minority residents.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met last night with heads of the Haitian community, civic organizations, clergy and elected officials, seeking to calm their anger and assuring them that the officers who were responsible would be punished.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news conference earlier yesterday, the Mayor said: "The alleged conduct involved is reprehensible done by anyone at any time. Done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it's even more reprehensible." When reminded that he had often spoken of giving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benefit of the doubt, the Mayor said: "When I have information that suggests to me that I shouldn't say that, I don't. So I have not said that in the case, and quite deliberately have not said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members and friends said that Mr. Louima, a legal immigrant who studied electrical engineering in Haiti, his native country, had been working as a night security guard at the Spring Creek water-and-sewage treatment plant in the Flatlands section of Brooklyn. He is married, with two children and his plan, they say, is to earn enough money to earn a college degree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Louima's transformation -- from anonymous Brooklyn resident to the central figure in an allegation of singular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 began late Friday night. Friends and his family said that after finishing a nine-hour guard shift, he surprised his wife, Micheline, by announcing plans to go to the Club Rendez-Vous, a Flatbush nightclub where one of his favorite Haitian bands, the Phantoms, was playing.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neighbor described the club as a haven for troublemakers who double-park their Jaguars and Lexuses along Flatbush Avenue, then greet the early morning by firing guns; bullet holes pock the front of the apartment building next door. And in February 1996, a sudden spray of gunfire through the front window killed one of the club's bouncers.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however, say that the club is popular and well managed, with Friday nights reserved for the avid followers of the Phantoms. On those nights there is a dress code: no sneakers, no 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notes of compas, the Haitian dance music played by the Phantoms, ended at 3:30 A.M. Saturday, clubgoers said, and revelers made their way toward the front door. Near the club's blue awning outside, a small crowd gathered to watch Mr. Louima and a few other men try to break up a fight between two women, several witnesses said.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Haitians in Brooklyn said that relations with officers from the 70th Precinct had gradually become tense, because of the way Haitians are treated, from the number of parking tickets they are issued to the level of protection given their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early Saturday morning, witnesses say, the confrontation between officers and clubgoers was both quick and confusing.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angry shouts and at least one chase. Kerwing Sanon, 26, a salesman who works with the band, said an officer began pushing Mr. Louima, who angrily protested. He said that the officer, who was short and muscular, took off his holster, handed it to another policeman, and began to brawl with Mr. Louima. "They started fighting like two people on the street,"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account was seconded by Lionel Lamarre, 42, a manager for the band. "One guy took off his belt and handed it to another guy," he said. "And then I saw an exchange of punches between this cop and some civilian. The other guy was definitely fighting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Lamarre and Mr. Sanon both said that other officers joined in the effort to subdue Mr. Louima, who was handcuffed and placed in the back of a squad car. Investigators said that the internal-affairs inquiry focuses on this period: when Mr. Louima was alone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Louima's lawyer, Brian Figueroux, said the squad car pulled over twice during the mile-long journey to the station house. "They stopped and kicked and punched Mr. Abner," he said at a news conference, adding that his client had continued to protest his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got to the station house, he was taken to a back room, he was disrobed and a blunt object was placed in his anus," Mr. Figueroux said. "That punctured his intestine and damaged his bladder."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 while, Mr. Figueroux said, "there were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70th Precinct hearing this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"Somebody should have known," the lawyer insisted. "Somebody should have stopped this from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assault, Mr. Louima, who had been charged with disorderly conduct, obstructing governmental administration and resisting arrest, was put in a holding cell at the station house, Mr. Figueroux said, but his severe bleeding led other inmates to complain. An ambulance took him to Coney Island Hospital, where doctors later confirmed that his internal injuries appeared to have been caused by a "blunt instrument." He is recovering in the surgical trauma ward,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 at the door to his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Saturday morning, Jonas Louisma, who spells his family name differently, went to the 70th Precinct to inquire about the arrest of his brother. Carl Harris, another family lawyer,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station taunted the brother with racial slurs.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account differed from one provided by Jonas Louisma on Tuesday. At that time he made no mention of racist comments made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Instead, he said that officers at the precinct told him, teasingly: "Your brother got into a fight. He got a little hurt, so he walked out of the precinct and we took him to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point at which supervisors learned of the abuse allegations remains unclear. His lawyers have said that Mr. Louima was too frightened to say anything before he was taken to the hospital. But internal-affairs investigators say that family members told them of the matter on Sunday afternoon. They also said that they received a cryptic message from an anonymous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check into the handling of Mr. Louima's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lawyer's news conference was also attended by family members and community leaders, including the Rev. Al Sharpton, who is running in the Democratic primary for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climate in this city has added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feeling they could get away with such perverted acts, such dastardly acts," Mr. Sharpton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70th Precinct station house yesterday, where two officers are accused of critically injuring a man. (James Estrin/The New York Times); Micheline Louima collapsed yesterday as the ordeal of her husband, Abner Louima, was retold at a news conference outside Coney Island Hospital. Mr. Louima has said that Brooklyn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tortured him. (Andrea Mohin/The New York Times); Officer Justin Volpe turned himself in last night.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(pg. B3)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Quebec Journal;</w:t>
        </w:r>
      </w:hyperlink>
      <w:r>
        <w:rPr>
          <w:rFonts w:ascii="Arial" w:hAnsi="Arial" w:cs="Arial"/>
          <w:b/>
          <w:bCs/>
          <w:kern w:val="32"/>
          <w:sz w:val="32"/>
          <w:szCs w:val="32"/>
          <w:lang w:val="en-US" w:eastAsia="en-US" w:bidi="ar-SA"/>
        </w:rPr>
        <w:br/>
      </w:r>
      <w:hyperlink r:id="rId517" w:history="1">
        <w:r>
          <w:rPr>
            <w:rFonts w:ascii="arial" w:eastAsia="arial" w:hAnsi="arial" w:cs="arial"/>
            <w:b/>
            <w:bCs/>
            <w:i/>
            <w:color w:val="0077CC"/>
            <w:kern w:val="32"/>
            <w:sz w:val="28"/>
            <w:szCs w:val="32"/>
            <w:u w:val="single"/>
            <w:shd w:val="clear" w:color="auto" w:fill="FFFFFF"/>
            <w:lang w:val="en-US" w:eastAsia="en-US" w:bidi="ar-SA"/>
          </w:rPr>
          <w:t>With Convert's Ardor, Quebecer Embraces Canada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1996,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4;  Column 3;  Foreign Desk ; Column 3;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CLYDE H. FARNSWORTH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CLYDE H. FARNSWORTH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QUEBEC</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exist for them any more," said Guy Bertrand, ruing lost friendship, including a brother's, since his conversion to federalism about 18 months ago. "It's very hard. This has been the hardest part of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than 25 years Mr. Bertrand, a high-profile lawyer, was a militant separatist. In 1985 he ran for the leadership of the Parti Quebecois, the secessionist party that now governs the province. Now, Mr. Bertrand has not only left the fold but is also spearheading a legal battle against separation that has transformed Quebec politics and symbolizes the tortures of conscience endured by many of the province's seven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battle has been joined by the federal Government. Its lawyers are supporting his petition before a Quebec court for a permanent injunction against future referendums that could lead to independence, like one last October that separatists nearly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Bertrand argues that Quebec can secede only in accordance with the Canadian Constitution, which means it must have the consent of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infuriated the separatist Quebec Premier, Lucien Bouchard, who immediately labeled Canada "a prison from which we cannot escape," and then pushed an emergency measure through the National Assembly reaffirming the right of Quebecers to determine their own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question," he added steamily, "of allowing the federal Government or Mr. Guy Bertrand to dictate the political agenda in Quebec."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Desmond Morton, director of the McGill Institute for the Study of Canada, said that if a court should find secession illegal, it could be "troubling" to Quebecers.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devout Quebec sovereigntists are not revolutionaries," he said. "It is easy to see why Bertrand enrages sovereigntists and troubles soft-hearted compromisers."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Analysts are cautious in assessing the impact of Mr. Bertrand's legal action on Quebecers. "For some it is perceived as an aggressive gesture," said Andre Blais, professor of political science at the University of Montreal. "But it also reminds them that the path to sovereignty is not so smooth."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 behind the fracas is not the only prominent Quebecer to change his position on independence during the past 30 years of the Parti Quebecois, but few have done so with such dramatic repercussions.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at the end of 1994, and I read about a poll that said not more than 37 percent of Quebecers desired independence," Mr. Bertrand recalled. "Being a hard-liner, I said to myself, 'After 25 years we are just back where we were.' So I decided I would change myself to follow what the people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had been wavering for more than a year. In May 1993 he backed legislation easing a prohibition against the use of English in commercial signs. He had returned from a lawyers' convention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was reacting to descriptions of Quebec as almost a fascist state because of draconian language laws and language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enforce those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asked myself, 'Are there people stopping us from speaking French, from writing French?' " he said. "I concluded the answer was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behind his conversion was his conviction that independence would bring confrontation and even violence. Some English-speaking Quebecers have sworn that if Quebec divides itself from Canada, the anglophone enclaves should be divisible from Quebec.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"Montreal would be very hard to govern," he said. "In private circles there, people talk about violence. The Mohawks say they will never live in a separate country. So it means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defend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Bertrand called partition "the catastrophe after the disaster."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"Disaster," he said, "is the secession."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first went to court last August to try to block the October referendum, arguing that it was unconstitutional because an independent Quebec could endanger his rights and freedoms as a Canadian. The court agreed his rights were threatened, but ruled that an injunction "would risk the greater harm of preventing the people from expressing themselves." In January he returned to the court to seek the permanent injunction, and the Government announced its intervention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his efforts to alter the course of history have been personally very painful. "I talked with my wife," he explained. "I cried with her. I told her I have to be honest with myself and cannot defend the sovereigntist cause any more. She understood. She said, 'Do what you think you have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old friends have shunned him. His older brother, Rosaire, a longtime separatist member of the legislature and senior adviser to former Premier Jacques Parizeau, refuses to speak to him. At conferences where he tries to explain his motivations, Mr. Bertrand is often heckled and booed.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just about everyone in this town," he said during a walk along the Grande Allee, the main street of Quebec. "And now many former friends look straight through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can't understand why I'm doing this, and ask if I'm becoming a fool, or crazy," he said. "I tell them I am a passionate man, and when I am convinced I am right, I just cannot sit on a chair and wait."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791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Guy Bertrand, once a Quebec separatist, now seeks a permanent injunction against referendums that could lead to the province's independence. The press was there in force when he made a court appearance in May. (Patrice Laroche for The New York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0" w:name="Bookmark_51"/>
      <w:bookmarkEnd w:id="100"/>
    </w:p>
    <w:p>
      <w:pPr>
        <w:rPr>
          <w:rFonts w:ascii="arial" w:eastAsia="arial" w:hAnsi="arial" w:cs="arial"/>
          <w:sz w:val="20"/>
          <w:lang w:val="en-US" w:eastAsia="en-US" w:bidi="ar-SA"/>
        </w:rPr>
      </w:pPr>
      <w:r>
        <w:pict>
          <v:shape id="_x0000_i120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In Chicago’s Crisis of Violence, Some Signs of Hope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30,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DAVEY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Memorial Day weekend is often accompanied by a surge in shootings, but this year there was a modest decrease. Some hoped it was a sign of change.</w:t>
      </w:r>
    </w:p>
    <w:p>
      <w:pPr>
        <w:keepNext/>
        <w:spacing w:before="240" w:after="0" w:line="340" w:lineRule="atLeast"/>
        <w:ind w:left="0" w:right="0" w:firstLine="0"/>
        <w:jc w:val="left"/>
        <w:rPr>
          <w:rFonts w:ascii="arial" w:eastAsia="arial" w:hAnsi="arial" w:cs="arial"/>
          <w:sz w:val="20"/>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09" style="position:absolute;z-index:2517934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 — After spiraling gun and </w:t>
      </w:r>
      <w:hyperlink r:id="rId525" w:history="1">
        <w:r>
          <w:rPr>
            <w:rFonts w:ascii="arial" w:eastAsia="arial" w:hAnsi="arial" w:cs="arial"/>
            <w:i/>
            <w:color w:val="0077CC"/>
            <w:sz w:val="20"/>
            <w:u w:val="single"/>
            <w:shd w:val="clear" w:color="auto" w:fill="FFFFFF"/>
            <w:lang w:val="en-US" w:eastAsia="en-US" w:bidi="ar-SA"/>
          </w:rPr>
          <w:t>gang violence</w:t>
        </w:r>
      </w:hyperlink>
      <w:r>
        <w:rPr>
          <w:rFonts w:ascii="arial" w:eastAsia="arial" w:hAnsi="arial" w:cs="arial"/>
          <w:color w:val="000000"/>
          <w:sz w:val="20"/>
          <w:lang w:val="en-US" w:eastAsia="en-US" w:bidi="ar-SA"/>
        </w:rPr>
        <w:t>brought Chicago more homicides than any other American city in 2016, officials took a more aggressive stance this year at the start of the period that is seen as the most violent season for the nation’s third-largest city.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preparation,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raids targeting gangs and illegal nightclubs, arresting hundreds of people and seizing almost 100 guns before the traditional spike in violence that begins on </w:t>
      </w:r>
      <w:hyperlink r:id="rId526" w:history="1">
        <w:r>
          <w:rPr>
            <w:rFonts w:ascii="arial" w:eastAsia="arial" w:hAnsi="arial" w:cs="arial"/>
            <w:i/>
            <w:color w:val="0077CC"/>
            <w:sz w:val="20"/>
            <w:u w:val="single"/>
            <w:shd w:val="clear" w:color="auto" w:fill="FFFFFF"/>
            <w:lang w:val="en-US" w:eastAsia="en-US" w:bidi="ar-SA"/>
          </w:rPr>
          <w:t>Memorial Day</w:t>
        </w:r>
      </w:hyperlink>
      <w:r>
        <w:rPr>
          <w:rFonts w:ascii="arial" w:eastAsia="arial" w:hAnsi="arial" w:cs="arial"/>
          <w:color w:val="000000"/>
          <w:sz w:val="20"/>
          <w:lang w:val="en-US" w:eastAsia="en-US" w:bidi="ar-SA"/>
        </w:rPr>
        <w:t xml:space="preserve"> weekend. They put 1,300 extra officers on the streets. And they relied on new, real-time crime analysis to decide where to send officers in the most dangerous districts.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end, at least 46 people were shot and five of them were killed in homicides across the city between Friday evening and the end of a warm night of picnics and parties on Monday,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show. That amounted to a drop in violence from last year’s holiday weekend, one some Chicagoans said they hoped might be a glimmer of a larger, lasting trend. When The New York Times fanned out across the city to track shootings over Memorial Day weekend in 2016, </w:t>
      </w:r>
      <w:hyperlink r:id="rId527" w:history="1">
        <w:r>
          <w:rPr>
            <w:rFonts w:ascii="arial" w:eastAsia="arial" w:hAnsi="arial" w:cs="arial"/>
            <w:i/>
            <w:color w:val="0077CC"/>
            <w:sz w:val="20"/>
            <w:u w:val="single"/>
            <w:shd w:val="clear" w:color="auto" w:fill="FFFFFF"/>
            <w:lang w:val="en-US" w:eastAsia="en-US" w:bidi="ar-SA"/>
          </w:rPr>
          <w:t>64 people were shot</w:t>
        </w:r>
      </w:hyperlink>
      <w:r>
        <w:rPr>
          <w:rFonts w:ascii="arial" w:eastAsia="arial" w:hAnsi="arial" w:cs="arial"/>
          <w:color w:val="000000"/>
          <w:sz w:val="20"/>
          <w:lang w:val="en-US" w:eastAsia="en-US" w:bidi="ar-SA"/>
        </w:rPr>
        <w:t xml:space="preserve"> and            </w:t>
      </w:r>
      <w:hyperlink r:id="rId528" w:history="1">
        <w:r>
          <w:rPr>
            <w:rFonts w:ascii="arial" w:eastAsia="arial" w:hAnsi="arial" w:cs="arial"/>
            <w:i/>
            <w:color w:val="0077CC"/>
            <w:sz w:val="20"/>
            <w:u w:val="single"/>
            <w:shd w:val="clear" w:color="auto" w:fill="FFFFFF"/>
            <w:lang w:val="en-US" w:eastAsia="en-US" w:bidi="ar-SA"/>
          </w:rPr>
          <w:t>seven of them were fatally wounded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“Considering that last year was horrific, I’m not sure exactly how much it says that it was better this year,” said the </w:t>
      </w:r>
      <w:hyperlink r:id="rId529" w:history="1">
        <w:r>
          <w:rPr>
            <w:rFonts w:ascii="arial" w:eastAsia="arial" w:hAnsi="arial" w:cs="arial"/>
            <w:i/>
            <w:color w:val="0077CC"/>
            <w:sz w:val="20"/>
            <w:u w:val="single"/>
            <w:shd w:val="clear" w:color="auto" w:fill="FFFFFF"/>
            <w:lang w:val="en-US" w:eastAsia="en-US" w:bidi="ar-SA"/>
          </w:rPr>
          <w:t>Rev. Ira Acree</w:t>
        </w:r>
      </w:hyperlink>
      <w:r>
        <w:rPr>
          <w:rFonts w:ascii="arial" w:eastAsia="arial" w:hAnsi="arial" w:cs="arial"/>
          <w:color w:val="000000"/>
          <w:sz w:val="20"/>
          <w:lang w:val="en-US" w:eastAsia="en-US" w:bidi="ar-SA"/>
        </w:rPr>
        <w:t>, who leads a church in a West Side neighborhood that has regularly been pummeled by gun violence. “But the numbers were down, and that is definitely worth something.”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Acree said he was grateful for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“Any type of preventive measure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you’ve got to be willing to do it,” he said. “These are real lives we’re talking about.”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Among those lives affected over the weekend: A 15-year-old was shot in the back around 6:30 p.m. on Sunday on the city’s West Side when a gray sedan drove up and someone inside started firing. A 20-year-old who had severe vision problems was shot in the head and killed after playing basketball at his favorite South Side park. And in the hours before dawn on Monday, two men riding along an expressway here were shot and wounded by gunfire from another vehicle — a pattern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seen rise in recent years along some of </w:t>
      </w:r>
      <w:hyperlink r:id="rId530" w:history="1">
        <w:r>
          <w:rPr>
            <w:rFonts w:ascii="arial" w:eastAsia="arial" w:hAnsi="arial" w:cs="arial"/>
            <w:i/>
            <w:color w:val="0077CC"/>
            <w:sz w:val="20"/>
            <w:u w:val="single"/>
            <w:shd w:val="clear" w:color="auto" w:fill="FFFFFF"/>
            <w:lang w:val="en-US" w:eastAsia="en-US" w:bidi="ar-SA"/>
          </w:rPr>
          <w:t>the city’s busiest thoroughfares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Tuesday,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that while no level of violence was acceptable, they were pleased that shootings had declined. “I think we’re trending down over all,” Kevin Navarro, the first deputy superintendent,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Beyond a single holiday weekend, some officials say they see modest signs of improvement in recent weeks. As of Tuesday, the city had seen 235 homicides in 2017, about a 4 percent decrease from the same period a year ago. The number of shootings in Chicago has dropped by more than 14 percent, though that remains well above the counts in the nation’s two larger cities, </w:t>
      </w:r>
      <w:hyperlink r:id="rId531" w:history="1">
        <w:r>
          <w:rPr>
            <w:rFonts w:ascii="arial" w:eastAsia="arial" w:hAnsi="arial" w:cs="arial"/>
            <w:i/>
            <w:color w:val="0077CC"/>
            <w:sz w:val="20"/>
            <w:u w:val="single"/>
            <w:shd w:val="clear" w:color="auto" w:fill="FFFFFF"/>
            <w:lang w:val="en-US" w:eastAsia="en-US" w:bidi="ar-SA"/>
          </w:rPr>
          <w:t>Los Angeles</w:t>
        </w:r>
      </w:hyperlink>
      <w:r>
        <w:rPr>
          <w:rFonts w:ascii="arial" w:eastAsia="arial" w:hAnsi="arial" w:cs="arial"/>
          <w:color w:val="000000"/>
          <w:sz w:val="20"/>
          <w:lang w:val="en-US" w:eastAsia="en-US" w:bidi="ar-SA"/>
        </w:rPr>
        <w:t xml:space="preserve"> and            </w:t>
      </w:r>
      <w:hyperlink r:id="rId532" w:history="1">
        <w:r>
          <w:rPr>
            <w:rFonts w:ascii="arial" w:eastAsia="arial" w:hAnsi="arial" w:cs="arial"/>
            <w:i/>
            <w:color w:val="0077CC"/>
            <w:sz w:val="20"/>
            <w:u w:val="single"/>
            <w:shd w:val="clear" w:color="auto" w:fill="FFFFFF"/>
            <w:lang w:val="en-US" w:eastAsia="en-US" w:bidi="ar-SA"/>
          </w:rPr>
          <w:t>New York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decline in shootings is especially pronounced, officials say, in two of the city’s most violence-prone districts, where </w:t>
      </w:r>
      <w:hyperlink r:id="rId533" w:history="1">
        <w:r>
          <w:rPr>
            <w:rFonts w:ascii="arial" w:eastAsia="arial" w:hAnsi="arial" w:cs="arial"/>
            <w:i/>
            <w:color w:val="0077CC"/>
            <w:sz w:val="20"/>
            <w:u w:val="single"/>
            <w:shd w:val="clear" w:color="auto" w:fill="FFFFFF"/>
            <w:lang w:val="en-US" w:eastAsia="en-US" w:bidi="ar-SA"/>
          </w:rPr>
          <w:t xml:space="preserve">special </w:t>
        </w:r>
      </w:hyperlink>
      <w:hyperlink r:id="rId533" w:history="1">
        <w:r>
          <w:rPr>
            <w:rFonts w:ascii="arial" w:eastAsia="arial" w:hAnsi="arial" w:cs="arial"/>
            <w:b/>
            <w:i/>
            <w:color w:val="0077CC"/>
            <w:sz w:val="20"/>
            <w:u w:val="single"/>
            <w:shd w:val="clear" w:color="auto" w:fill="FFFFFF"/>
            <w:lang w:val="en-US" w:eastAsia="en-US" w:bidi="ar-SA"/>
          </w:rPr>
          <w:t>police</w:t>
        </w:r>
      </w:hyperlink>
      <w:hyperlink r:id="rId533" w:history="1">
        <w:r>
          <w:rPr>
            <w:rFonts w:ascii="arial" w:eastAsia="arial" w:hAnsi="arial" w:cs="arial"/>
            <w:i/>
            <w:color w:val="0077CC"/>
            <w:sz w:val="20"/>
            <w:u w:val="single"/>
            <w:shd w:val="clear" w:color="auto" w:fill="FFFFFF"/>
            <w:lang w:val="en-US" w:eastAsia="en-US" w:bidi="ar-SA"/>
          </w:rPr>
          <w:t xml:space="preserve"> centers</w:t>
        </w:r>
      </w:hyperlink>
      <w:r>
        <w:rPr>
          <w:rFonts w:ascii="arial" w:eastAsia="arial" w:hAnsi="arial" w:cs="arial"/>
          <w:color w:val="000000"/>
          <w:sz w:val="20"/>
          <w:lang w:val="en-US" w:eastAsia="en-US" w:bidi="ar-SA"/>
        </w:rPr>
        <w:t xml:space="preserve"> were recently created as a way to use more predictive analytics, gunfire data and surveillance footage in real time to decide where to deploy officers. In one of those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 — an area on the city’s West Side with            </w:t>
      </w:r>
      <w:hyperlink r:id="rId534" w:history="1">
        <w:r>
          <w:rPr>
            <w:rFonts w:ascii="arial" w:eastAsia="arial" w:hAnsi="arial" w:cs="arial"/>
            <w:i/>
            <w:color w:val="0077CC"/>
            <w:sz w:val="20"/>
            <w:u w:val="single"/>
            <w:shd w:val="clear" w:color="auto" w:fill="FFFFFF"/>
            <w:lang w:val="en-US" w:eastAsia="en-US" w:bidi="ar-SA"/>
          </w:rPr>
          <w:t>the largest concentration of shootings over the Memorial Day weekend in 2016</w:t>
        </w:r>
      </w:hyperlink>
      <w:r>
        <w:rPr>
          <w:rFonts w:ascii="arial" w:eastAsia="arial" w:hAnsi="arial" w:cs="arial"/>
          <w:color w:val="000000"/>
          <w:sz w:val="20"/>
          <w:lang w:val="en-US" w:eastAsia="en-US" w:bidi="ar-SA"/>
        </w:rPr>
        <w:t xml:space="preserve"> – no shootings were reported this holiday weekend.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 opening of a third special center inside a South 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revealing giant computer screens that map 911 calls, squad cars and predictions of where homicides are most likely to take place soon. Three more centers are due to open this summer.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Yet many here said it was far too early to declare the city’s crisis of violence controlled. While somewhat lower than last year, the number of shootings over the weekend was still high. Shooting statistics can rise and fall abruptly, and some people wondered whether the city could afford to maintain higher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staffing levels beyond a long holiday weekend. Some praised the extra officers and the raids, but also questioned whether such tactics would worsen Chicago’s long-strained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community, particularly in mostly black and Latino neighborhoods.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 a little torn,” said William Calloway, a community activist. “We have to find a way for them to be present but not excessive. You don’t want it to feel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occupying forces in neighborhoods.”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those who lost loved ones over the weekend, no statistical trend really mattered. Jervon Morris, 20, was playing basketball in a South Side park not far from his house late Monday afternoon when shots rang out — again and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Morris, an avid basketball player who liked to draw N.B.A. logos despite being visually impaired, was struck in the head and killed. He had volunteered in that park since high school, and appeared to get caught in crossfire, said Rashawnda Rice, his sister. “I don’t think he even knew how to make an enemy,” said Ms. Rice, who said she had heard the shots from inside their house and hoped they were firecrackers. “I guess his first instinct wasn’t to get down on the ground, but to try to run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is almost always the case in Chicago, nearly all the shootings took place on the South or West Sides, not the city’s wealthier and whiter downtown and North Side. Most of those shot were men, many of them in their 20s. Several of the shootings, including a suspected murder-suicide, were domestic disputes,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rather than the sort of shootings that have plagued Chicago: gang shootings over disputes — and over previous gang shootings.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“Let’s not throw a parade yet,” said the Rev. Michael Pfleger, a Roman Catholic priest who leads a South Side parish. “To say we’re better than last year is good, but last year was disastrous, so it’s not a great benchmark. This is one weekend.”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Father Pfleger and others said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alone would not stop the city’s violence. Community leaders here called for more jobs in struggling neighborhoods, improved public education from a system that has wrestled with funding woes, and more low-income housing options in neighborhoods all around the city, not just in struggling ones.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 turnaround?” Father Pfleger said of the weekend shooting numbers. “I would be a little leery to say yet that this is a turning point. The turning point will be when we decide as a city that there won’t be two Chicagos.”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Mitch Smith contributed reporting from Chicago, and Susan C. Beachy from New York.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PHOTOS: Above,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roll call Friday in Chicago’s Washington Park. The department added 1,300 officers around the city for the Memorial Day holiday weekend. Left, residents in the North Lawndale neighborhood grieved after a 15-year-old boy was killed and a 16-year-old girl wounded in a shooting on Sunday. (PHOTOGRAPHS BY JOSHUA LOTT FOR THE NEW YORK TIMES) (A16)</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35" w:history="1">
        <w:r>
          <w:rPr>
            <w:rFonts w:ascii="arial" w:eastAsia="arial" w:hAnsi="arial" w:cs="arial"/>
            <w:i/>
            <w:color w:val="0077CC"/>
            <w:sz w:val="20"/>
            <w:u w:val="single"/>
            <w:shd w:val="clear" w:color="auto" w:fill="FFFFFF"/>
            <w:lang w:val="en-US" w:eastAsia="en-US" w:bidi="ar-SA"/>
          </w:rPr>
          <w:t xml:space="preserve">Chicago </w:t>
        </w:r>
      </w:hyperlink>
      <w:hyperlink r:id="rId535" w:history="1">
        <w:r>
          <w:rPr>
            <w:rFonts w:ascii="arial" w:eastAsia="arial" w:hAnsi="arial" w:cs="arial"/>
            <w:b/>
            <w:i/>
            <w:color w:val="0077CC"/>
            <w:sz w:val="20"/>
            <w:u w:val="single"/>
            <w:shd w:val="clear" w:color="auto" w:fill="FFFFFF"/>
            <w:lang w:val="en-US" w:eastAsia="en-US" w:bidi="ar-SA"/>
          </w:rPr>
          <w:t>Police</w:t>
        </w:r>
      </w:hyperlink>
      <w:hyperlink r:id="rId535" w:history="1">
        <w:r>
          <w:rPr>
            <w:rFonts w:ascii="arial" w:eastAsia="arial" w:hAnsi="arial" w:cs="arial"/>
            <w:i/>
            <w:color w:val="0077CC"/>
            <w:sz w:val="20"/>
            <w:u w:val="single"/>
            <w:shd w:val="clear" w:color="auto" w:fill="FFFFFF"/>
            <w:lang w:val="en-US" w:eastAsia="en-US" w:bidi="ar-SA"/>
          </w:rPr>
          <w:t xml:space="preserve"> Adopt New Limits on </w:t>
        </w:r>
      </w:hyperlink>
      <w:hyperlink r:id="rId535" w:history="1">
        <w:r>
          <w:rPr>
            <w:rFonts w:ascii="arial" w:eastAsia="arial" w:hAnsi="arial" w:cs="arial"/>
            <w:b/>
            <w:i/>
            <w:color w:val="0077CC"/>
            <w:sz w:val="20"/>
            <w:u w:val="single"/>
            <w:shd w:val="clear" w:color="auto" w:fill="FFFFFF"/>
            <w:lang w:val="en-US" w:eastAsia="en-US" w:bidi="ar-SA"/>
          </w:rPr>
          <w:t>Use of Force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36" w:history="1">
        <w:r>
          <w:rPr>
            <w:rFonts w:ascii="arial" w:eastAsia="arial" w:hAnsi="arial" w:cs="arial"/>
            <w:i/>
            <w:color w:val="0077CC"/>
            <w:sz w:val="20"/>
            <w:u w:val="single"/>
            <w:shd w:val="clear" w:color="auto" w:fill="FFFFFF"/>
            <w:lang w:val="en-US" w:eastAsia="en-US" w:bidi="ar-SA"/>
          </w:rPr>
          <w:t>Pleading for Peace in Chicago Amid Fears of a Bloody Summer</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37" w:history="1">
        <w:r>
          <w:rPr>
            <w:rFonts w:ascii="arial" w:eastAsia="arial" w:hAnsi="arial" w:cs="arial"/>
            <w:i/>
            <w:color w:val="0077CC"/>
            <w:sz w:val="20"/>
            <w:u w:val="single"/>
            <w:shd w:val="clear" w:color="auto" w:fill="FFFFFF"/>
            <w:lang w:val="en-US" w:eastAsia="en-US" w:bidi="ar-SA"/>
          </w:rPr>
          <w:t>Chicago and Race: Perception, Polling and Reality</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38" w:history="1">
        <w:r>
          <w:rPr>
            <w:rFonts w:ascii="arial" w:eastAsia="arial" w:hAnsi="arial" w:cs="arial"/>
            <w:i/>
            <w:color w:val="0077CC"/>
            <w:sz w:val="20"/>
            <w:u w:val="single"/>
            <w:shd w:val="clear" w:color="auto" w:fill="FFFFFF"/>
            <w:lang w:val="en-US" w:eastAsia="en-US" w:bidi="ar-SA"/>
          </w:rPr>
          <w:t xml:space="preserve">Chicago </w:t>
        </w:r>
      </w:hyperlink>
      <w:hyperlink r:id="rId538" w:history="1">
        <w:r>
          <w:rPr>
            <w:rFonts w:ascii="arial" w:eastAsia="arial" w:hAnsi="arial" w:cs="arial"/>
            <w:b/>
            <w:i/>
            <w:color w:val="0077CC"/>
            <w:sz w:val="20"/>
            <w:u w:val="single"/>
            <w:shd w:val="clear" w:color="auto" w:fill="FFFFFF"/>
            <w:lang w:val="en-US" w:eastAsia="en-US" w:bidi="ar-SA"/>
          </w:rPr>
          <w:t>Police</w:t>
        </w:r>
      </w:hyperlink>
      <w:hyperlink r:id="rId538" w:history="1">
        <w:r>
          <w:rPr>
            <w:rFonts w:ascii="arial" w:eastAsia="arial" w:hAnsi="arial" w:cs="arial"/>
            <w:i/>
            <w:color w:val="0077CC"/>
            <w:sz w:val="20"/>
            <w:u w:val="single"/>
            <w:shd w:val="clear" w:color="auto" w:fill="FFFFFF"/>
            <w:lang w:val="en-US" w:eastAsia="en-US" w:bidi="ar-SA"/>
          </w:rPr>
          <w:t xml:space="preserve"> Try to Predict Who May Shoot or Be Shot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Autopsy Suggests Palestinian Teenager Was Burned to Death After Abduction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6, 2014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JODI RUDOREN; Said Ghazali and Jonathan Rosen contributed reporting from Jerusalem, and Fares Akram from Gaza.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JERUSALEM -- Muhammad Abu Khdeir, 16, spent his last hours before being abducted, beaten and most likely burned to death in one of his favorite places, doing some of his favorite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about 1 a.m. Wednesday, a close cousin said, Muhammad was at the recreation center named for his respected, expansive Palestinian family in the ancient section of the East Jerusalem neighborhood of Shuafat, impressing friends with his defensive prowess at the foosball table and watching World Cup matches on a flat-screen television he recently helped install.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came in with a Coke, he's got to carry a bottle of Coca-Cola all the time,'' said the cousin, Mohsen Abu Khdeir, a 40-year-old chiropractor who runs the center, called a ''hoash'' in Arabic. ''He was a comedian kind of guy, always joking. He's the dynamo. He's the motor of the hoash.''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only three hours after Dr. Abu Khdeir dropped off Muhammad at home that he saw a Facebook post saying that the boy had been snatched from the street in what is widely suspected to have been an act of revenge by Jews for last month's kidnapping and killing of three Israeli teenagers. On Saturday, the Palestinian attorney general said that an autopsy had found soot in Muhammad's lungs, suggesting that he had been burned alive before his charred body was found in a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preliminary autopsy findings, and reports that a 15-year-old, American-born cousin of Muhammad had been brutally beaten and then arrested by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a violent clash in the neighborhood on Thursday, only increased the outrage Saturday in Shuafat and among Palestinians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Protests erupted in the evening in Nazareth and a village in Wadi Ara, two Arab areas in northern Israel, after confrontations on Friday in the north and in Jerusalem that led to dozens of injuries and 33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Sunday morning, Israel unleashed 10 airstrikes on the Gaza Strip after what a military statement described as ''constant rocket fire'' from Gaza into southern Israel. Militants in Gaza had fired rockets into southern Israel throughout Saturday, including one that was intercepted by Israel's missile-defense system as it headed toward Beersheba, the first to reach that large city since eight days of cross-border battles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evening, Israeli airstrikes hit three sites the military said belonged to Hamas, the Islamist faction that dominates Gaza and that Israel blames for the June 12 attack on the three teenagers who studied at yeshivas in the occupied West Bank, and wounded a 31-year-old man in southern Gaza who the military said had fired one of the rockets.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Hamas officials said Friday that talks were underway to restore the 2012 cease-fire after Israel began massing troops around Gaza the day before, but Saturday's exchanges -- continuing a near-daily pattern of the past three weeks -- indicated otherwise. Leaders on both sides have said they do not want an escalation.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interactions between Israelis and Palestinians deteriorated both on the ground and on social media sites, where a new anti-Arab Facebook page quickly garnered 12,000 ''likes,'' religious and political delegations flocked to the mourning tent outside Muhammad's house in Shuafat.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Abu Khdeir, named Hassan, started farming here 250 years ago. His descendants are now one of five main families in their well-to-do community, owning perhaps a third of the land and a dozen of the stores on its main street: Red and White Cosmetics, several groceries and the appliance shop run by Muhammad's father. Now, said the dean of the family, a 71-year-old retired school principal named Ishak, there are some 5,000 Abu Khdeirs, a third of them in Shuafat.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religious and secular, members of the Fatah faction and the Popular Front for the Liberation of Palestine, with many doctors and engineers, and a young generation that shuttles between Jerusalem and the family's outposts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say you're from Shuafat, they know you're Abu Khdeir,'' said Mison Abu Khdeir, 26, an architect who was born in Chicago and moved here in 2000. ''Our family is so big it gives kind of a sense of safety. Wherever you go, you know somebody.''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another cousin, Tariq, a high school sophomore visiting from Tampa, Fla., for summer vacation, who was savagely beaten Thursday by what human rights groups said were undercover Israeli officers. ''The continued state-sanctioned violence against children is unlawful and unacceptable,'' Addameer, a Palestinian group that supports prisoners in Israeli jails, said in a news release that included photos of Tariq's badly bruised face and hugely swollen 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 Psaki, a State Department spokeswoman in Washington, said an American consular officer visited Tariq on Saturday, and she called for a ''speedy, transparent and credible investigation,'' strongly condemning ''any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Israel's Justice Ministry opened an investigation on Saturday into what the justice minister, Tzipi Livni, called ''a very serious incident by uniformed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Micky Rosenfeld, a spokesman for the Israel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 video circulated by the rights groups was ''edited and biased'' and did not represent the scope of events. He said Tariq was one of six Palestinians arrested -- three of them carrying knives -- after a clash in which 15 officers were injured when ''hundreds of rioters, many of them masked, hurled at the forces pipe bombs, Molotov cocktails, fireworks and stones.''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Rosenfeld said that there had been ''no breakthroughs'' Saturday in the investigation into whether Muhammad's murder was an act of vengeance or some other kind of crime, and that ''a gag order'' prevented him from revealing what it had found so far. ''It's critical for us to determine what the motive was,'' Mr. Rosenfeld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stirred anger in Shuafat, where everyone seemed to have seen footage from security cameras that shows two men forcing Muhammad into a gray Hyundai. Two days earlier, several residents said, the same car stopped on the same street, and people they called ''Jewish settlers'' tried to kidnap 8-year-old Mousa Zaloum, slashing the boy's neck and forearm with a knife. Some parents said they would no longer let youngsters walk alone to the store or take the 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is my cousin, tomorrow my son,'' said Abir Abu Khdeir, 45, one of scores of mourning women in the shaded courtyard outside Muhammad's home. ''All Shuafat is in danger, all the settlers around us. It's like a monster -- they want to eat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Muhammad's mother, Suha, sat in the center, interrupting interviews to cover her tears with an orange washcloth. Muhammad was the fifth of her seven children, a goofy jokester who danced the dabke, a traditional line dance, in a folk troupe. He was a devoted fan of the Real Madrid soccer team and went weekly to a barber to keep the sides of his head closely shaven.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mother said she had just given Muhammad breakfast when he left at 3:30 a.m. Wednesday for the prayer that starts the daily fast during the Muslim holy month of Ramadan.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four days, I didn't see my son, I cannot bear it anymore -- I call him all the time,'' said Ms. Abu Khdeir. ''I hope that the Jewish mothers feel what I am feeling,'' she said. ''May God burn them like I am burned.''</w:t>
      </w:r>
    </w:p>
    <w:p>
      <w:pPr>
        <w:keepNext w:val="0"/>
        <w:spacing w:before="240" w:after="0" w:line="260" w:lineRule="atLeast"/>
        <w:ind w:left="0" w:right="0" w:firstLine="0"/>
        <w:jc w:val="left"/>
        <w:rPr>
          <w:lang w:val="en-US" w:eastAsia="en-US" w:bidi="ar-SA"/>
        </w:rPr>
      </w:pPr>
      <w:r>
        <w:rPr>
          <w:lang w:val="en-US" w:eastAsia="en-US" w:bidi="ar-SA"/>
        </w:rPr>
        <w:br/>
      </w:r>
      <w:hyperlink r:id="rId546" w:history="1">
        <w:r>
          <w:rPr>
            <w:rFonts w:ascii="arial" w:eastAsia="arial" w:hAnsi="arial" w:cs="arial"/>
            <w:i/>
            <w:color w:val="0077CC"/>
            <w:sz w:val="20"/>
            <w:u w:val="single"/>
            <w:shd w:val="clear" w:color="auto" w:fill="FFFFFF"/>
            <w:lang w:val="en-US" w:eastAsia="en-US" w:bidi="ar-SA"/>
          </w:rPr>
          <w:t>http://www.nytimes.com/2014/07/06/world/middleeast/autopsy-suggests-palestinian-boy-was-burned-alive-reports-say.html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3"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In East Jerusalem, Muhammad Abu Khdeir's father, Hussein Abu Khdeir, top center, stood with Mousa Zaloum, 8, whose neck was said to have been cut in a kidnapping attempt. Above, Suha Abu Khdeir, whose son, Tariq Abu Khdeir, was beaten. (PHOTOGRAPHS BY RINA CASTELNUOVO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MAHMOUD ILLEAN/ASSOCIATED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After Widespread Looting, Curfew Is Moved Up to 8 P.M.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 17:15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3544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Mayor Bill de Blasio said a citywide curfew would be imposed for the remainder of the week, from 8 p.m. each evening until 5 a.m. the next morning.</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Bill de Blasio said a citywide curfew would be imposed for the remainder of the week, from 8 p.m. each evening until 5 a.m. the next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Cuomo said Mayor de Blasio and the N.Y.P.D. “did not do their job last night.”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 Andrew M. Cuomo on Tuesday sharply criticized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second-guessed Mayor Bill de Blasio’s handling of the widespread looting that seized parts of </w:t>
      </w:r>
      <w:hyperlink r:id="rId554" w:history="1">
        <w:r>
          <w:rPr>
            <w:rFonts w:ascii="arial" w:eastAsia="arial" w:hAnsi="arial" w:cs="arial"/>
            <w:i/>
            <w:color w:val="0077CC"/>
            <w:sz w:val="20"/>
            <w:u w:val="single"/>
            <w:shd w:val="clear" w:color="auto" w:fill="FFFFFF"/>
            <w:lang w:val="en-US" w:eastAsia="en-US" w:bidi="ar-SA"/>
          </w:rPr>
          <w:t>New York City</w:t>
        </w:r>
      </w:hyperlink>
      <w:r>
        <w:rPr>
          <w:rFonts w:ascii="arial" w:eastAsia="arial" w:hAnsi="arial" w:cs="arial"/>
          <w:color w:val="000000"/>
          <w:sz w:val="20"/>
          <w:lang w:val="en-US" w:eastAsia="en-US" w:bidi="ar-SA"/>
        </w:rPr>
        <w:t xml:space="preserve"> on Monday night.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554" w:history="1">
        <w:r>
          <w:rPr>
            <w:rFonts w:ascii="arial" w:eastAsia="arial" w:hAnsi="arial" w:cs="arial"/>
            <w:i/>
            <w:color w:val="0077CC"/>
            <w:sz w:val="20"/>
            <w:u w:val="single"/>
            <w:shd w:val="clear" w:color="auto" w:fill="FFFFFF"/>
            <w:lang w:val="en-US" w:eastAsia="en-US" w:bidi="ar-SA"/>
          </w:rPr>
          <w:t>N.Y.P.D.</w:t>
        </w:r>
      </w:hyperlink>
      <w:r>
        <w:rPr>
          <w:rFonts w:ascii="arial" w:eastAsia="arial" w:hAnsi="arial" w:cs="arial"/>
          <w:color w:val="000000"/>
          <w:sz w:val="20"/>
          <w:lang w:val="en-US" w:eastAsia="en-US" w:bidi="ar-SA"/>
        </w:rPr>
        <w:t xml:space="preserve"> and the mayor did not do their job last night,” Mr. Cuomo said. “It was rampant looting across the city last night that they did not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“Look at the videos — it was a disgrace,” the governor said, adding that Mr. de Blasio “underestimates the scope of the problem” in controlling the nightly protests that have been marred by looting and violent outbursts from participants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Cuomo said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13,000 members of the National Guard were on standby. But Mr. de Blasio has said he opposes bringing in the National Guard, as President Trump has encouraged.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need nor do we think it’s wise for the National Guard to be in New York City,” Mr. de Blasio said at his daily briefing on Tuesday, calling it unwise to bring “outside armed forces into a situation they are not trained for.”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extended the city’s 8 p.m. </w:t>
      </w:r>
      <w:hyperlink r:id="rId554" w:history="1">
        <w:r>
          <w:rPr>
            <w:rFonts w:ascii="arial" w:eastAsia="arial" w:hAnsi="arial" w:cs="arial"/>
            <w:i/>
            <w:color w:val="0077CC"/>
            <w:sz w:val="20"/>
            <w:u w:val="single"/>
            <w:shd w:val="clear" w:color="auto" w:fill="FFFFFF"/>
            <w:lang w:val="en-US" w:eastAsia="en-US" w:bidi="ar-SA"/>
          </w:rPr>
          <w:t>curfew</w:t>
        </w:r>
      </w:hyperlink>
      <w:r>
        <w:rPr>
          <w:rFonts w:ascii="arial" w:eastAsia="arial" w:hAnsi="arial" w:cs="arial"/>
          <w:color w:val="000000"/>
          <w:sz w:val="20"/>
          <w:lang w:val="en-US" w:eastAsia="en-US" w:bidi="ar-SA"/>
        </w:rPr>
        <w:t xml:space="preserve"> through June 7 and promised to take action against the “outsiders,” “gang members” and “common criminals” he said were responsible for looting and violence in Manhattan and the Bronx on Monday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we will overcome this. I want to be abundantly clear,” the mayor said before adding that “we will have a tough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looting, and called on civic, religious and neighborhood leaders to step forward and encourage peaceful protests while telling New Yorkers to prepare for a few more days of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Cuomo repeatedly said he would need to “displace” the mayor in order to send in the National Guard. But to do so now, he added, could make an already chaotic situation even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governor made clear that the onus was on the mayor to get things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not happy with last night,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do their job last night,” the governor said. “What happened in New York City is inexcusable.”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de Blasio announced a weeklong curfew and called violence and looting “unacceptable.”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seemed to be trying to accomplish two goals in his briefing: unifying New Yorkers against recent acts of violence and looting, and explaining why a citywide curfew was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beginning the curfew at 8 p.m. instead of 11 p.m.,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in better position to address “any situation where someone is trying to do violence to person or property,” the mayor said in explaining his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New Yorkers — from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ordinary citizens — were better equipped to deal with the looting and violence than outsiders like the National Guard.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of New York City are strong and resilient. The people of New York City are good and decent people. The people of New York City stand up no matter what’s thrown at them,” Mr. de Blasio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talked about being born in the city in 1961 and how over the next few decades it had overcome the threat of financial collapse, white flight and the AIDS and crack epidemics of the 1980s and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added that the city was still in the midst of an enormous health challenge in dealing with the coronavirus outbreak; he said that the city was moving forward to begin the first phase of reopening on June 8 in spite of the unrest. He cited statistics showing a decline in the number of coronavirus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two weeks ago, he said, the city was focused almost exclusively on beating back the pandemic. But the combination of the coronavirus and the economic ruin it has brought, along with the death of George Floyd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Minnesota, has taken a toll on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horrible perfect storm we’re living through,” the mayor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1943, Mayor Fiorello LaGuardia imposed an emergency curfew after </w:t>
      </w:r>
      <w:hyperlink r:id="rId554" w:history="1">
        <w:r>
          <w:rPr>
            <w:rFonts w:ascii="arial" w:eastAsia="arial" w:hAnsi="arial" w:cs="arial"/>
            <w:i/>
            <w:color w:val="0077CC"/>
            <w:sz w:val="20"/>
            <w:u w:val="single"/>
            <w:shd w:val="clear" w:color="auto" w:fill="FFFFFF"/>
            <w:lang w:val="en-US" w:eastAsia="en-US" w:bidi="ar-SA"/>
          </w:rPr>
          <w:t>rioting in Harlem that was touched off</w:t>
        </w:r>
      </w:hyperlink>
      <w:r>
        <w:rPr>
          <w:rFonts w:ascii="arial" w:eastAsia="arial" w:hAnsi="arial" w:cs="arial"/>
          <w:color w:val="000000"/>
          <w:sz w:val="20"/>
          <w:lang w:val="en-US" w:eastAsia="en-US" w:bidi="ar-SA"/>
        </w:rPr>
        <w:t xml:space="preserve"> when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 black soldier. Five people were killed during the ensuing protests. The city was also subject to a nationwide curfew on “places of public amusement,” such as bars in 1945, as a fuel conservation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Tuesday kicks off with peaceful protests throughout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National September 11 Memorial in Lower Manhattan 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vastly outnumbered the peaceful protesters who had gathered there to sing gospel songs, offer prayers, and, in the words of one organizer, “be the voice of reason” when there is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 peaceful start following a violent night of looting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confrontations that ended with </w:t>
      </w:r>
      <w:hyperlink r:id="rId554" w:history="1">
        <w:r>
          <w:rPr>
            <w:rFonts w:ascii="arial" w:eastAsia="arial" w:hAnsi="arial" w:cs="arial"/>
            <w:i/>
            <w:color w:val="0077CC"/>
            <w:sz w:val="20"/>
            <w:u w:val="single"/>
            <w:shd w:val="clear" w:color="auto" w:fill="FFFFFF"/>
            <w:lang w:val="en-US" w:eastAsia="en-US" w:bidi="ar-SA"/>
          </w:rPr>
          <w:t>more than 700 people arrested</w:t>
        </w:r>
      </w:hyperlink>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Mayor Bill de Blasio on Tuesday urged local community leaders to help prevent violence and looting that have taken place amid protests following the death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George Floyd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9/11 memorial, Stephane Clerge, the 27-year-old who founded a group that organized the event, told the crowd, “People that want peace oftentimes stay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often in the violence that you should show yourself and be the voice of reason,”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Upper Manhattan Tuesday morning, a gathering of mostly white demonstrators assembled at 145th Street and Broadway. The group had collected water and face masks and planned to distribute them to other protesters. About 40 people surrounded one of the rally’s organizers, who is white, and announced they would head downtown to Foley Square to join another rally taking place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a black resident stepped into the middle of the circle and interrupted.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disrespect, but you’re all speaking on my behalf and not offering any solution to fix the issue that y’all are trying to march for,” the man said. “What’s the point of coming here if we’re not having a conversation about how we’re going to fix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crowd applauded, then headed toward a nearby subway station.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Foley Square, a large crowd of mostly young Black, Latino, and white people hoisted signs showing the names of black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sign asked, “Is America Great Yet?” At one point, there were chants of “Resign! Bill de Blasio!” </w:t>
      </w:r>
      <w:hyperlink r:id="rId554" w:history="1">
        <w:r>
          <w:rPr>
            <w:rFonts w:ascii="arial" w:eastAsia="arial" w:hAnsi="arial" w:cs="arial"/>
            <w:i/>
            <w:color w:val="0077CC"/>
            <w:sz w:val="20"/>
            <w:u w:val="single"/>
            <w:shd w:val="clear" w:color="auto" w:fill="FFFFFF"/>
            <w:lang w:val="en-US" w:eastAsia="en-US" w:bidi="ar-SA"/>
          </w:rPr>
          <w:t>Later, the crowd echoed</w:t>
        </w:r>
      </w:hyperlink>
      <w:r>
        <w:rPr>
          <w:rFonts w:ascii="arial" w:eastAsia="arial" w:hAnsi="arial" w:cs="arial"/>
          <w:color w:val="000000"/>
          <w:sz w:val="20"/>
          <w:lang w:val="en-US" w:eastAsia="en-US" w:bidi="ar-SA"/>
        </w:rPr>
        <w:t xml:space="preserve"> one speaker’s words when he insisted that they march “Peacefully. Peacefully.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Trump taunted the Cuomo brothers on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Trump took to Twitter on Tuesday morning to </w:t>
      </w:r>
      <w:hyperlink r:id="rId554" w:history="1">
        <w:r>
          <w:rPr>
            <w:rFonts w:ascii="arial" w:eastAsia="arial" w:hAnsi="arial" w:cs="arial"/>
            <w:i/>
            <w:color w:val="0077CC"/>
            <w:sz w:val="20"/>
            <w:u w:val="single"/>
            <w:shd w:val="clear" w:color="auto" w:fill="FFFFFF"/>
            <w:lang w:val="en-US" w:eastAsia="en-US" w:bidi="ar-SA"/>
          </w:rPr>
          <w:t>taunt Gov. Cuomo and his brother, Chris Cuomo, the CNN host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Calling Monday “a bad day for the Cuomo Brothers,” the president wrote on Twitter that “New York was lost to the looters, thugs, Radical Left, and all others forms of Lowlife &amp;amp; Scum.”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Governor refuses to accept my offer of a dominating National Guard,” the president wrote. “NYC was ripped to pieces.”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protests in recent days have taken place in front of Trump Tower on Fifth Avenue.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Relations between the president and the governor have been</w:t>
      </w:r>
      <w:hyperlink r:id="rId554" w:history="1">
        <w:r>
          <w:rPr>
            <w:rFonts w:ascii="arial" w:eastAsia="arial" w:hAnsi="arial" w:cs="arial"/>
            <w:i/>
            <w:color w:val="0077CC"/>
            <w:sz w:val="20"/>
            <w:u w:val="single"/>
            <w:shd w:val="clear" w:color="auto" w:fill="FFFFFF"/>
            <w:lang w:val="en-US" w:eastAsia="en-US" w:bidi="ar-SA"/>
          </w:rPr>
          <w:t>intermittently cordial and combative over the past two months</w:t>
        </w:r>
      </w:hyperlink>
      <w:r>
        <w:rPr>
          <w:rFonts w:ascii="arial" w:eastAsia="arial" w:hAnsi="arial" w:cs="arial"/>
          <w:color w:val="000000"/>
          <w:sz w:val="20"/>
          <w:lang w:val="en-US" w:eastAsia="en-US" w:bidi="ar-SA"/>
        </w:rPr>
        <w:t>, as Mr. Cuomo has emerged as a national figure in fighting the coronavirus in New York State. The governor has met with the president at the White House, but the two have also criticized each other publicly.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has also </w:t>
      </w:r>
      <w:hyperlink r:id="rId554" w:history="1">
        <w:r>
          <w:rPr>
            <w:rFonts w:ascii="arial" w:eastAsia="arial" w:hAnsi="arial" w:cs="arial"/>
            <w:i/>
            <w:color w:val="0077CC"/>
            <w:sz w:val="20"/>
            <w:u w:val="single"/>
            <w:shd w:val="clear" w:color="auto" w:fill="FFFFFF"/>
            <w:lang w:val="en-US" w:eastAsia="en-US" w:bidi="ar-SA"/>
          </w:rPr>
          <w:t>taunted Chris Cuomo in the past by calling him Fredo</w:t>
        </w:r>
      </w:hyperlink>
      <w:r>
        <w:rPr>
          <w:rFonts w:ascii="arial" w:eastAsia="arial" w:hAnsi="arial" w:cs="arial"/>
          <w:color w:val="000000"/>
          <w:sz w:val="20"/>
          <w:lang w:val="en-US" w:eastAsia="en-US" w:bidi="ar-SA"/>
        </w:rPr>
        <w:t>, a reference to the hapless Corleone brother in “The Godfather.”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ended his message on Twitter on Monday with: “Likewise, Fredo’s ratings are down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want it to escalate,’ said a father whose son was fatally shot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protests on Monday, participants and observers alike said they had never witnessed expressions of grief and anger of such magnitude.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not going to go home until they get what they want,” said Mike Tucker, a 54-year old Bronx resident whose </w:t>
      </w:r>
      <w:hyperlink r:id="rId554" w:history="1">
        <w:r>
          <w:rPr>
            <w:rFonts w:ascii="arial" w:eastAsia="arial" w:hAnsi="arial" w:cs="arial"/>
            <w:i/>
            <w:color w:val="0077CC"/>
            <w:sz w:val="20"/>
            <w:u w:val="single"/>
            <w:shd w:val="clear" w:color="auto" w:fill="FFFFFF"/>
            <w:lang w:val="en-US" w:eastAsia="en-US" w:bidi="ar-SA"/>
          </w:rPr>
          <w:t xml:space="preserve">21-year-old son, Stephonne Crawford, was fatally shot by the </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 xml:space="preserve"> in 2005 in Brooklyn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Tucker, who spoke as he watched protesters gather on the steps of Restoration Plaza in Bedford-Stuyvesant, also denounced the violence and looting that had punctuated the protests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it to escalate,” he said. “We don’t want people coming out here tearing up, burning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protests on Monday were again mostly orderly, they were flecked with moments of tension and confrontation.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standoff near Washington Square Park in Manhattan, Terence A. Monahan,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chief of department and the city’s highest-ranking uniformed officer, grabbed a microphone to defuse the conflict. </w:t>
      </w:r>
      <w:hyperlink r:id="rId554" w:history="1">
        <w:r>
          <w:rPr>
            <w:rFonts w:ascii="arial" w:eastAsia="arial" w:hAnsi="arial" w:cs="arial"/>
            <w:i/>
            <w:color w:val="0077CC"/>
            <w:sz w:val="20"/>
            <w:u w:val="single"/>
            <w:shd w:val="clear" w:color="auto" w:fill="FFFFFF"/>
            <w:lang w:val="en-US" w:eastAsia="en-US" w:bidi="ar-SA"/>
          </w:rPr>
          <w:t>Hundreds of officers cordoned off a large group of protesters in front of Radio City Music Hall</w:t>
        </w:r>
      </w:hyperlink>
      <w:r>
        <w:rPr>
          <w:rFonts w:ascii="arial" w:eastAsia="arial" w:hAnsi="arial" w:cs="arial"/>
          <w:color w:val="000000"/>
          <w:sz w:val="20"/>
          <w:lang w:val="en-US" w:eastAsia="en-US" w:bidi="ar-SA"/>
        </w:rPr>
        <w:t>. And at least 1,000 demonstrators walked onto the F.D.R. Drive in Lower Manhattan, blocking traffic on both sides of the highway near the Brooklyn 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top N.Y.P.D. official took a knee in a show of unity with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scene involving Chief Monahan ended with him taking a knee and locking arms with protesters.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 of the chief making the show of solidarity with those rallying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reported and published </w:t>
      </w:r>
      <w:hyperlink r:id="rId554" w:history="1">
        <w:r>
          <w:rPr>
            <w:rFonts w:ascii="arial" w:eastAsia="arial" w:hAnsi="arial" w:cs="arial"/>
            <w:i/>
            <w:color w:val="0077CC"/>
            <w:sz w:val="20"/>
            <w:u w:val="single"/>
            <w:shd w:val="clear" w:color="auto" w:fill="FFFFFF"/>
            <w:lang w:val="en-US" w:eastAsia="en-US" w:bidi="ar-SA"/>
          </w:rPr>
          <w:t>by Gothamist</w:t>
        </w:r>
      </w:hyperlink>
      <w:r>
        <w:rPr>
          <w:rFonts w:ascii="arial" w:eastAsia="arial" w:hAnsi="arial" w:cs="arial"/>
          <w:color w:val="000000"/>
          <w:sz w:val="20"/>
          <w:lang w:val="en-US" w:eastAsia="en-US" w:bidi="ar-SA"/>
        </w:rPr>
        <w:t xml:space="preserve">. A separate </w:t>
      </w:r>
      <w:hyperlink r:id="rId554" w:history="1">
        <w:r>
          <w:rPr>
            <w:rFonts w:ascii="arial" w:eastAsia="arial" w:hAnsi="arial" w:cs="arial"/>
            <w:i/>
            <w:color w:val="0077CC"/>
            <w:sz w:val="20"/>
            <w:u w:val="single"/>
            <w:shd w:val="clear" w:color="auto" w:fill="FFFFFF"/>
            <w:lang w:val="en-US" w:eastAsia="en-US" w:bidi="ar-SA"/>
          </w:rPr>
          <w:t>video posted on Twitter</w:t>
        </w:r>
      </w:hyperlink>
      <w:r>
        <w:rPr>
          <w:rFonts w:ascii="arial" w:eastAsia="arial" w:hAnsi="arial" w:cs="arial"/>
          <w:color w:val="000000"/>
          <w:sz w:val="20"/>
          <w:lang w:val="en-US" w:eastAsia="en-US" w:bidi="ar-SA"/>
        </w:rPr>
        <w:t xml:space="preserve"> by a CBS reporter captured his remarks before he made the symbolic gesture.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got to end. We all know Minnesota was wrong,” Chief Monahan says in the video, addressing protesters about Mr. Floyd’s death. “There is not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over here that thinks Minnesota was justified. We stand with you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is our city — our city!” he continued. “Do not let people who are not from this city have you come here and screw up your city! We cannot be fighting. We have to live here. This is our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delivering his message into an amplified microphone, Chief Monahan took the hands of two protesters, one on either side, and together they each dropped to one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officers were hurt in Buffalo after an S.U.V. drove through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driver of an S.U.V. barreled through a line of law enforcement officers at a protest late Monday in Buffalo, injuring two of them in a confrontation that was </w:t>
      </w:r>
      <w:hyperlink r:id="rId554" w:history="1">
        <w:r>
          <w:rPr>
            <w:rFonts w:ascii="arial" w:eastAsia="arial" w:hAnsi="arial" w:cs="arial"/>
            <w:i/>
            <w:color w:val="0077CC"/>
            <w:sz w:val="20"/>
            <w:u w:val="single"/>
            <w:shd w:val="clear" w:color="auto" w:fill="FFFFFF"/>
            <w:lang w:val="en-US" w:eastAsia="en-US" w:bidi="ar-SA"/>
          </w:rPr>
          <w:t>caught on video</w:t>
        </w:r>
      </w:hyperlink>
      <w:r>
        <w:rPr>
          <w:rFonts w:ascii="arial" w:eastAsia="arial" w:hAnsi="arial" w:cs="arial"/>
          <w:color w:val="000000"/>
          <w:sz w:val="20"/>
          <w:lang w:val="en-US" w:eastAsia="en-US" w:bidi="ar-SA"/>
        </w:rPr>
        <w:t>,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injured included a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New York State trooper, according to Captain Jeff Rinaldo, a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Both were in stable condition.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driver and the passengers in the S.U.V. were taken into custody, the Erie County executive, Mark Poloncarz, </w:t>
      </w:r>
      <w:hyperlink r:id="rId554" w:history="1">
        <w:r>
          <w:rPr>
            <w:rFonts w:ascii="arial" w:eastAsia="arial" w:hAnsi="arial" w:cs="arial"/>
            <w:i/>
            <w:color w:val="0077CC"/>
            <w:sz w:val="20"/>
            <w:u w:val="single"/>
            <w:shd w:val="clear" w:color="auto" w:fill="FFFFFF"/>
            <w:lang w:val="en-US" w:eastAsia="en-US" w:bidi="ar-SA"/>
          </w:rPr>
          <w:t>wrote on Twitter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took place around 9:45 p.m., as the officers, wearing riot gear, were responding to protests related to the death of Mr. Floyd, the authorities said. It was not immediately clear whether the people in the S.U.V. were part of the protest.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Sunday, the driver of a tanker truck </w:t>
      </w:r>
      <w:hyperlink r:id="rId554" w:history="1">
        <w:r>
          <w:rPr>
            <w:rFonts w:ascii="arial" w:eastAsia="arial" w:hAnsi="arial" w:cs="arial"/>
            <w:i/>
            <w:color w:val="0077CC"/>
            <w:sz w:val="20"/>
            <w:u w:val="single"/>
            <w:shd w:val="clear" w:color="auto" w:fill="FFFFFF"/>
            <w:lang w:val="en-US" w:eastAsia="en-US" w:bidi="ar-SA"/>
          </w:rPr>
          <w:t>sped through a group of protesters</w:t>
        </w:r>
      </w:hyperlink>
      <w:r>
        <w:rPr>
          <w:rFonts w:ascii="arial" w:eastAsia="arial" w:hAnsi="arial" w:cs="arial"/>
          <w:color w:val="000000"/>
          <w:sz w:val="20"/>
          <w:lang w:val="en-US" w:eastAsia="en-US" w:bidi="ar-SA"/>
        </w:rPr>
        <w:t xml:space="preserve"> on an interstate in Minneapolis. There were no serious injuries and the driver was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mayor’s daughter was arrested.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publicized her personal information.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hundreds of protesters who were arrested over the past four days, only one was highlighted by name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t>
      </w:r>
      <w:hyperlink r:id="rId554" w:history="1">
        <w:r>
          <w:rPr>
            <w:rFonts w:ascii="arial" w:eastAsia="arial" w:hAnsi="arial" w:cs="arial"/>
            <w:i/>
            <w:color w:val="0077CC"/>
            <w:sz w:val="20"/>
            <w:u w:val="single"/>
            <w:shd w:val="clear" w:color="auto" w:fill="FFFFFF"/>
            <w:lang w:val="en-US" w:eastAsia="en-US" w:bidi="ar-SA"/>
          </w:rPr>
          <w:t>known for its hostility</w:t>
        </w:r>
      </w:hyperlink>
      <w:r>
        <w:rPr>
          <w:rFonts w:ascii="arial" w:eastAsia="arial" w:hAnsi="arial" w:cs="arial"/>
          <w:color w:val="000000"/>
          <w:sz w:val="20"/>
          <w:lang w:val="en-US" w:eastAsia="en-US" w:bidi="ar-SA"/>
        </w:rPr>
        <w:t xml:space="preserve"> toward Mr. de Blasio.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Chiara de Blasio, the mayor’s daughter.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the Sergeants Benevolent Association, used Twitter to post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documenting the arrest on Saturday night of Ms. de Blasio,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not normally release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Ms. de Blasio’s contained personal details, including her height, weight, address, date of birth and driver’s license information. Twitter removed the post because it violated the platform’s rules, and the union’s account was suspended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Edward D. Mullins, the union’s president, said the intent of his post on Twitter was to question the mayor’s strategy toward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that why you’re tying our hands, because your daughter is out there?” Mr. Mullins added. “This needs to be looked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Mr. de Blasio on Monday called the disclosure of his daughter’s information “unconscionable.”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Mullins said he did not leak the report about Ms. de Blasio, but rather, copied a screenshot of the report from a Twitter post by a Daily Mail reporter that was subsequently deleted.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said he learned of his daughter’s arrest from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episode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pointing a gun at protesters will be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pointed his gun at protesters should be stripped of his badge and weapon, Mr. de Blasio said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12-second video of the encounter posted on social media shows the officer walking toward a crowd of protesters near the Strand bookstore on Broadway and East 12th Street. The officer pulls his gun from his left hip and points it at protesters gathered in front of the bookstore.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officer walks toward the crowd with his weapon drawn, the protesters scream and scatter.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then turns and points the weapon at another group of protesters before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approaches him and escorts him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always know it is not the place for an officer to pull a gun in the middle of a crowd, knowing there are peaceful protesters in that crowd,” the mayor said. “That is unacceptable, that is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 described the scene as “chaotic,” but he also noted that the supervisor appeared to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officer should have his gun and badge taken away today,” Mr. de Blasio said. “There will be an investigation immediately to determine the larger consequence.”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Letitia James, the attorney general, requested on Twitter that the video be sent to her, an indication that she planned to investigate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official at the Brooklyn district attorney’s office said on Monday that prosecutors were investigating potential incidents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were captured on video in the past few days and circulated widely on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official declined to say which specific incidents the office was looking into, citing the sensitivity of the ongoing inquires, two in particular have received widespread attention recently: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that surged into a crowd of protesters on Saturday on Flatbush Avenue in Brooklyn and an officer who shoved a demonstrator violently near Barclays Center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altered his stance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ramming vehicles into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on Monday altered his earlier stance related to an episode in Brooklyn on Saturday in which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rammed into a crowd of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earlier remarks about the matter, the mayor had implied that the protesters were to blame while calling for an investigation of the episode, which was captured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news conference on Monday, Mr. de Blasio said that there was “no situation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should drive into a crowd of protesters or New Yorkers.”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added, “I also want to emphasize that situation was created by a group of protesters blocking and surrounding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 tactic that we had seen before in the last few days, a tactic that can be very, very dangerous to everyone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comment drew widespread rebuke from elected officials and some of the mayor’s closest former aides and advisers.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Violence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journalists is also under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Journalists covering protests in cities across the country have reported </w:t>
      </w:r>
      <w:hyperlink r:id="rId554" w:history="1">
        <w:r>
          <w:rPr>
            <w:rFonts w:ascii="arial" w:eastAsia="arial" w:hAnsi="arial" w:cs="arial"/>
            <w:i/>
            <w:color w:val="0077CC"/>
            <w:sz w:val="20"/>
            <w:u w:val="single"/>
            <w:shd w:val="clear" w:color="auto" w:fill="FFFFFF"/>
            <w:lang w:val="en-US" w:eastAsia="en-US" w:bidi="ar-SA"/>
          </w:rPr>
          <w:t xml:space="preserve">being assaulted, injured or harassed by </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 xml:space="preserve"> officers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a spokesman for the Manhattan district attorney’s office said it was investigating an episode involving a Wall Street Journal reporter who said on Twitter that he had been assaulted by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office has prosecuted dozens of uniformed officers for official misconduct and violence since 2010, and this longstanding tradition of independence and accountability will continue in the days and weeks ahead,” Cyrus R. Vance Jr., the Manhattan district attorney, said in a statement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actively monitoring social media and other sources to identify investigative leads into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we strongly encourage New Yorkers to share them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reporter, Tyler Blint-Welsh, who is black, said on social media that he was covering protests in Lower Manhattan and had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Department-issued press badge displayed and his hands up when officers assaulted him on Broadway near East 9th Street.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“Lost my glasses and my ankle is in searing pain after the NYPD hit me in the face multiple times with riot shields and pushed me to the ground,” Mr. Blint-Welsh </w:t>
      </w:r>
      <w:hyperlink r:id="rId554" w:history="1">
        <w:r>
          <w:rPr>
            <w:rFonts w:ascii="arial" w:eastAsia="arial" w:hAnsi="arial" w:cs="arial"/>
            <w:i/>
            <w:color w:val="0077CC"/>
            <w:sz w:val="20"/>
            <w:u w:val="single"/>
            <w:shd w:val="clear" w:color="auto" w:fill="FFFFFF"/>
            <w:lang w:val="en-US" w:eastAsia="en-US" w:bidi="ar-SA"/>
          </w:rPr>
          <w:t>wrote on Twitter</w:t>
        </w:r>
      </w:hyperlink>
      <w:r>
        <w:rPr>
          <w:rFonts w:ascii="arial" w:eastAsia="arial" w:hAnsi="arial" w:cs="arial"/>
          <w:color w:val="000000"/>
          <w:sz w:val="20"/>
          <w:lang w:val="en-US" w:eastAsia="en-US" w:bidi="ar-SA"/>
        </w:rPr>
        <w:t xml:space="preserve"> in a post that was shared more than 24,000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backing away as request, with my hands up,” he added. “My NYPD-issued press badge was clearly visible. I’m just sitting here crying. This sucks.”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was “aware of the complaints made by Mr. Blint-Welsh,” and that it was conducting an internal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Murray, The Journal’s editor in chief, said in a memo to staff members on Monday that the newspaper’s leaders were infuriated about what had happened to Mr. Blint-Welsh and that they were taking the appropriate steps with the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 sadly, is the latest of many across the country in recent days in which we have seen journalists injured, and in some cases targeted, and a reminder of the dangers we face covering the story,” Mr. Murray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Mr. Blint-Welsh wrote on Twitter that he was home safe, icing his ankle and trying to decompress.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warn that protests could set off a second wave of virus infections.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the mayor and the governor voiced strong concerns Monday that the demonstrations </w:t>
      </w:r>
      <w:hyperlink r:id="rId554" w:history="1">
        <w:r>
          <w:rPr>
            <w:rFonts w:ascii="arial" w:eastAsia="arial" w:hAnsi="arial" w:cs="arial"/>
            <w:i/>
            <w:color w:val="0077CC"/>
            <w:sz w:val="20"/>
            <w:u w:val="single"/>
            <w:shd w:val="clear" w:color="auto" w:fill="FFFFFF"/>
            <w:lang w:val="en-US" w:eastAsia="en-US" w:bidi="ar-SA"/>
          </w:rPr>
          <w:t>could set off a second wave of coronavirus infections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turn on the TV, and you see mass gatherings that could potentially be infecting hundreds and hundreds of people after everything we have done,” Mr. Cuomo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noted that the state had just reached a major milestone in fighting the virus: Less than 1,000 people tested positive on Sunday, the first day with such a low number since March 16. The daily death toll was 54, down from an April peak of nearly 800.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many super-spreaders were in that crowd?” Mr. Cuomo asked, referring to the protests. “How many young people went home and kissed their mother hello, or shook hands with their father, or hugged their father or their grandfather or their grandmother or their brother or their sister, and spread a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convergence of the pandemic and the national demonstrations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has forced many political leaders to try to strike a balance between expressing support for the right to protest and safeguarding public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say ‘Don’t come out because of the pandemic,’” Mr. de Blasio said, “we don’t want people to hear about this as, ‘We are not hearing your concerns, or your concerns are not valid, or we don’t have to change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he added, “for those who have made their presence felt, made their voices heard, the safest thing from this point is to stay home.”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health officials </w:t>
      </w:r>
      <w:hyperlink r:id="rId554" w:history="1">
        <w:r>
          <w:rPr>
            <w:rFonts w:ascii="arial" w:eastAsia="arial" w:hAnsi="arial" w:cs="arial"/>
            <w:i/>
            <w:color w:val="0077CC"/>
            <w:sz w:val="20"/>
            <w:u w:val="single"/>
            <w:shd w:val="clear" w:color="auto" w:fill="FFFFFF"/>
            <w:lang w:val="en-US" w:eastAsia="en-US" w:bidi="ar-SA"/>
          </w:rPr>
          <w:t>urged anyone who does protest</w:t>
        </w:r>
      </w:hyperlink>
      <w:r>
        <w:rPr>
          <w:rFonts w:ascii="arial" w:eastAsia="arial" w:hAnsi="arial" w:cs="arial"/>
          <w:color w:val="000000"/>
          <w:sz w:val="20"/>
          <w:lang w:val="en-US" w:eastAsia="en-US" w:bidi="ar-SA"/>
        </w:rPr>
        <w:t xml:space="preserve"> to wear face coverings, use hand sanitizer and maintain social distance. The leader of New York City’s contact-tracing effort said that everyone who attended a protest should get tested for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 — just be smart about it,” Mr. Cuomo said. “With this virus, you can do many things now as long as you’re smart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infectious disease experts were reassured that the protests were outdoors. The open- air settings could mitigate the risk of transmission, they said. In addition, many demonstrators wore masks and appeared to be avoiding clustering too closely in some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Pride Month began, a Stonewall vigil sought common cause with current protests.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protesters gathered on Monday for a vigil at the Stonewall Inn in Manhattan, the scene of </w:t>
      </w:r>
      <w:hyperlink r:id="rId554" w:history="1">
        <w:r>
          <w:rPr>
            <w:rFonts w:ascii="arial" w:eastAsia="arial" w:hAnsi="arial" w:cs="arial"/>
            <w:i/>
            <w:color w:val="0077CC"/>
            <w:sz w:val="20"/>
            <w:u w:val="single"/>
            <w:shd w:val="clear" w:color="auto" w:fill="FFFFFF"/>
            <w:lang w:val="en-US" w:eastAsia="en-US" w:bidi="ar-SA"/>
          </w:rPr>
          <w:t>antipolice rioting in 1969</w:t>
        </w:r>
      </w:hyperlink>
      <w:r>
        <w:rPr>
          <w:rFonts w:ascii="arial" w:eastAsia="arial" w:hAnsi="arial" w:cs="arial"/>
          <w:color w:val="000000"/>
          <w:sz w:val="20"/>
          <w:lang w:val="en-US" w:eastAsia="en-US" w:bidi="ar-SA"/>
        </w:rPr>
        <w:t xml:space="preserve"> that is widely regarded as a major turning point in the modern gay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which was organized to honor the memory of Black and Hispanic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came on the first day of L.G.B.T.Q. Pride month, which would normally be commemorated with parades and other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stand here today on hallowed ground,” Brad Hoylman, a Manhattan Democrat and New York’s only openly gay state senator, said at the vigil. “Our N.Y.P.D. works for us, should protect us and should protect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helicopters monitoring protests across the city flew overhead, those gathered at the Stonewall Inn read the names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victims. “Say their names!” the crowd chanted after each one was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Anne Barnard, Jo Corona, Luis Ferré-Sadurní, Alan Feuer, Michael Gold, Emma Goldberg, Melissa Guerrero, Corey Kilgannon, Colin Moynihan, Nicole Hong, Jeffery C. Mays, Andy Newman, Derek M. Norman, Azi Paybarah, Jan Ransom, Dana Rubinstein, Nate Schweber, Matthew Sedacca, Ashley Southall, Liam Stack, Matt Stevens, Nikita Stewart, Alex Traub, Neil Vigdor, Ali Watkins and Michael Wilson.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Macy’s in Herald Square in Manhattan late Monday after looters broke into the store. (PHOTOGRAPH BY Demetrius Freeman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The Tragedy of Baltimore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MM; Column 0; Magazine Desk; Pg. 32; FEATURE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ALEC MacGILLIS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Alec MacGillis is a reporter for ProPublica and the author of ''The Cynic,'' a 2014 biography of Senator Mitch McConnell. MacGillis's 2017 article on Jared Kushner's apartment complexes in the Baltimore area was a finalist for a National Magazine Award.</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is a collaboration between The Times and ProPublica, the independent nonprofit investigative-journalism organization. Sign up here to get ProPublica's latest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April 27, 2015, Shantay Guy was driving her 13-year-old son home across Baltimore from a doctor's appointment when something -- a rock, a brick, she wasn't sure what -- hit her car. Her phone was turned off, so she had not realized that protests and violence had broken out in the city that afternoon, following the funeral of Freddie Gray, the 25-year-old man who drew national attention eight days earlier when he died after suffering injuries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she saw what was happening -- fires being set, young people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converging on the nearby vortex of the disorder -- she pushed her son, Brandon, down in his seat and sped home. ''Mom, are we home yet?'' Brandon asked when they pulled up at their house just inside the city line, where they lived with Guy's husband, her grown daughter and her husband's late-teenage son, brother and sister-in-law.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''Yeah,'' she told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still holding my head 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Guy grew up in an impoverished, highly segregated part of West Baltimore near what was now the focal point of the street clashes, but she had long since climbed into a different stratum of the city's society; she was working as an information-technology project manager for T. Rowe Price, the Baltimore-based mutual-fund giant. Seeing her old neighborhood erupt changed her life. After long discussions with her husband, who manages the office of a local trucking company, she quit her job and went to work for a community mediation organization. ''It just felt like it was the work I was supposed to be doing,''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Baltimore, you can tell a lot about the politics of the person you're talking with by the word he or she uses to describe the events of April 27, 2015. Some people, and most media outlets, call them the ''riots''; some the ''unrest.'' Guy was among those who always referred to them as the ''uprising,'' a word that connoted something justifiable and positive: the first step, however tumultuous, toward a freer and fairer city.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Baltimore, Guy and many other residents believed, was broken, with officers serving as an occupying army in enemy territory -- harassing African-American residents without cause, breeding distrust and hostility.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2016,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Justice's Civil Rights Division concurred, releasing a report accusing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racial discrimination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city agreed to a ''consent decree'' with the federal government, a set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reforms that would be enforced by a federal judge. When an independent monitoring team was selected to oversee the decree, Guy was hired as its community liaison. This was where she wanted to be: at the forefront of the effort to make her city a better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Alec MacGillis's investigative article on Jared Kushner's apartment complexes in the Baltimore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the years that followed, Baltimore, by most standards, became a worse place. In 2017, it recorded 342 murders -- its highest per-capita rate ever, more than double Chicago's, far higher than any other city of 500,000 or more residents and, astonishingly, a larger absolute number of killings than in New York, a city 14 times as populous. Other elected officials, from the governor to the mayor to the state's attorney, struggled to respond to the rise in disorder, leaving residents with the unsettling feeling that there was no one in charge. With every passing year, it was getting harder to see what gains, exactly, were delivered by the uprising.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night last October, after Guy and her husband, Da'mon, had gone to bed, Da'mon's brother banged on the bedroom door. ''Yo, yo, get up!'' he shouted.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around 11:30 p.m. Da'mon's 21-year-old son, Da'mon Jr., whom Shantay had helped raise, would ordinarily have been home by then, after his bus ride across town from his evening shift working as a supply coordinator at Johns Hopkins Hospital. But he was nowhere to be seen. Da'mon Sr. rushed to the door and asked what was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''Dame's been shot,'' his brother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months later, I met Guy and Da'mon Jr. at a cafe near my office in the center of the city. Da'mon had recently been released after spending 47 days in the hospital, with 20 surgical procedures. His inferior vena cava, which carries blood from the lower body to the heart, no longer functioned; he had to rely on collateral veins instead. He was trying to go back to work, but swelling in his legs and shortness of breath were making it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Da'mon told me he had no idea who was behind the shooting, which he surmised was either an attempted robbery or a gang initiation. It was unnerving, he said, knowing the shooter was still out there somewhere. ''I don't like it when cars slow down to me or people are staring at me too long at stop signs,'' he said. ''Any one of y'all could be that person. You never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Guy, somehow, had come through the experience even more committed to the cause she had signed on for. ''Our city needs restoration,'' she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takes remarkable fortitude to remain an optimist about Baltimore today. I have lived in the city for 11 of the past 18 years, and for the last few I have struggled to describe its unraveling to friends and colleagues elsewhere. If you live in, say, New York or Boston, you are familiar with a certain story of urban America. Several decades ago, disorder and dysfunction were common across American cities. Then came the great urban rebirth: a wave of reinvestment coupled with a plunge in crime rates that has left many major cities to enjoy a sort of post-fear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2015, Baltimore seemed to be enjoying its own, more modest version of this upswing. Though it is often lumped in with Rust Belt economic casualties like Cleveland, St. Louis and Detroit, Baltimore in fact fared better than these postindustrial peers. Because of the Johns Hopkins biomedical empire, the city's busy port and its proximity to Washington, metro Baltimore enjoyed higher levels of wealth and income -- including among its black population -- than many former manufacturing hubs.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still had its ills -- its blight, suburban flight, segregation, drugs, racial inequality, concentrated poverty. But as recently as 2014, Baltimore's population, which is 63 percent African-American, was increasing, up slightly to 623,000 after decades of decline. Office buildings downtown were being converted to apartments, and a new business-and-residential district was rising east of the Inner Harbor. The city was even attracting those ultimate imprimaturs of urban revival, a couple of food halls.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subsequent regression has been swift and demoralizing. Redevelopment continues in some parts of town, but nearly four years after Freddie Gray's death, the surge in crime has once again become the context of daily life in the city, as it was in the early 1990s. I have grown accustomed to scanning the briefs column in The Baltimore Sun in the morning for news of the latest homicides; to taking note of the location of the latest killings as I drive around town for my baseball coaching and volunteering obligations. In 2017, the church I attend started naming the victims of the violence at Sunday services and hanging a purple ribbon for each on a long cord outside. By year's end, the ribbons crowded for space, like shirts on a tenement clothesline.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violence and disorder have fed broader setbacks. Gov. Larry Hogan canceled a $2.9 billion rail transit line for West Baltimore, defending the disinvestment in the troubled neighborhood partly by noting that the state had spent $14 million responding to the riots. Target closed its store in West Baltimore, a blow to a part of town short of retail options. The civic compact has so frayed that one acquaintance admitted to me recently that he had stopped waiting at red lights when driving late at night. Why should he, he argued, when he saw young men on dirt bikes flying through intersections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sat in cruisers doing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Explaining all this to people outside Baltimore is difficult, not only because the experience is alien to those even in cities just up or down the Interstate from us (though a handful of cities elsewhere, like Chicago and St. Louis, have experienced their own waves of recent violence, albeit less dramatically than Baltimore). It's also because the national political discourse lacks a vocabulary for the city's ills. On right-wing talk radio, one of the few sectors of the media to take much interest in Baltimore's crime surge, there are old tropes of urban mayhem -- Trump's ''American carnage.'' Typically lacking from these schadenfreude-laced discussions is any sense of the historical forces and societal abandonment that the city has for decades struggled to overcome.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left, in contrast, Baltimore's recent woes have been largely overlooked, partly because they present a challenge to those who start from the assumption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inherently suspect. The national progressive story of Baltimore during this era of criminal-justice reform has been the story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excesses that led to Gray's death and the uprising, not the surge of violence that has overtaken the city ever since. As a result, Baltimore has been left mostly on its own to contend with what has been happening, which has amounted to nothing less than a failure of order and governance the likes of which few American cities have seen in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understand how things in Baltimore have gotten so bad, you need to first understand how, not so long ago, they got better. Violence was epidemic in Baltimore in the late 1980s and early 1990s, as it was in many other cities, as crack intruded into a drug market long dominated by heroin. In 1993, the city crossed the 350-homicide mark. These were the years that inspired ''The Wire.'' They also gave rise to Martin O'Malley, a city councilman who was elected mayor on an anti-crime platform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O'Malley set about implementing what was then known as the New York model: zero tolerance for open-air drug markets, data-centric ''CompStat'' meetings to track crime and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accountable and more resources for law enforcement paired with tougher discipline for officers who abused their power. By the time O'Malley, a Democrat, was elected governor of Maryland in 2006, crime rates, including murders, had fallen across the board, but at a cost. Arrests had jumped to 101,000 in 2005 from 81,000 in 1999 -- leaving a city full of young men with criminal records and months and years away from jobs and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perturbed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named Tony Barksdale. At the time a colonel in his mid-30s, Barksdale, a bald, bearish man with a lugubrious manner, grew up in a rough section of West Baltimore. ''I saw my first guy get shot at a football tryout at Franklin Square,'' near his home, he told me when I met him for lunch last spring in the city's Canton neighborhood. His own block was relatively safe, however, because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on it. Barksdale was drifting through Coppin State College, ''blowing Pell grants,'' when he saw a bunch of young black cops on the street one day. The sight inspired him to sign up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in 2007, he proposed a more targeted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Sheila Dixon, the City Council president who finished O'Malley's term as mayor after he was elected governor. Dixon, like Barksdale a product of the city's black working class, agreed with Barksdale's vision for reducing the murders without mass arrests. ''She said, 'How long will it take you?' '' Barksdale recalls. ''I said, 'One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Fred Bealefeld, Dixon's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promoted Barksdale to deputy of operations -- he was the youngest deputy commissioner in the city's history -- and Barksdale got to work. He developed plainclothes units with a more surgical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which targeted the most violent corners and worked with homicide detectives to arrest the people whose names surfaced in connection with killings. He and Bealefeld met weekly with top-ranking staff members in the mayor's office and sat down with top city officials every couple of weeks in CitiStat meetings -- the municipal equivalent of CompStat -- where Bealefeld was quizzed on overtime costs, recruiting and other markers of departmental health. Every couple of weeks, representatives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state's attorney's office and others met to review data on firearms prosecutions.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Arrests fell by a third from 2006 to 2011 -- and homicides plummeted as well, to 197 in 2011, the city's first time under 200 in almost four decades. A 2018 study by Johns Hopkins found that the new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the city's most effective in recent years. ''Baltimore had it going on,'' Barksdale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Dixon had carried on O'Malley's government-accountability practices, she proved less than ethical in her own affairs. A few years into Barksdale's efforts, she was charged by the state prosecutor with theft and fraud. The prosecutor had scrutinized contracts and jobs her friends and relatives had received from the city -- investigations that led to the discovery that she had personally used hundreds of dollars in gift cards solicited from developers and meant for poor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Dixon was convicted and resigned, and was replaced by the City Council's president, Stephanie Rawlings-Blake, an Oberlin- and University of Maryland School of Law-educated daughter of a powerful state legislator. Rawlings-Blake, a more reserved leader than Dixon, wanted Bealefeld to communicate with the public more often than he was inclined to but also less candidly; a white cop from a family full of them, Bealefeld was known for his blunt talk about ''punks'' and ''knuckleheads.'' In 2012, he retired, as did two of his closest City Hall allies, and Barksdale became interim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Barksdale interviewed for the permanent job, but Rawlings-Blake instead hired Anthony Batts,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Oakland, Calif. Batts had resigned in Oakland amid tensions with the mayor and federal court monitors, but he had a doctorate and spoke fluently about the need for community relations. Batts's profile suited a city that wanted to believe that its most violent days were behind it. Barksdale didn't find out he had been passed over until he got a call from Justin Fenton, The Sun's lead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Black Lives Matter movement transformed the debate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2014, Batts embraced an image as a reformer. He attended street festivals in full uniform. He reined in Barksdale's plainclothes teams after a series in The Sun reported how much the city was spending to resolve lawsuits over rough arrests -- more than $5 million since 2011. On Bealefeld and Barksdale's watch, there had also been a rise in shootings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roughly doubled between 2006 and 2007 before dropping to earlier levels -- a fact Barksdale remains unapologetic about. ''To hit the brakes on crime, there will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shootings,'' he recalls telling Dixon and Bealefeld. ''I know their mind-set. They'll respect you if you're willing to die just like them. And there are people who just don't get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controversial approach and one that Batts did not subscribe to. He replaced much of the command staff, and other people left on their own. Among them was Barksdale, who retired at age 42. ''I like a commissioner who says, 'Look, we have people in the community we have to arrest,' '' Barksdale told me. ''Not cops out here dancing in full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Political developments, meanwhile, had eroded foundations of the department's recent successes, which depended heavily on coordination with City Hall and state and federal prosecutors, as well as with Maryland's parole-and-probation office and other state agencies that might not have been as attentive to the city if the governor had not been a former Baltimore mayor. But in 2014, Maryland elected Larry Hogan, a Republican suburban real estate developer, as O'Malley's successor for governor. Hogan put less pressure on state offices to work closely with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new state's attorney, after an upset victory in a low-turnout Democratic primary, was Marilyn Mosby, a 34-year-old former assistant prosecutor who had run with the apparent goal of shaking up the city's law-enforcement bureaucracy. She jettisoned not only top deputies but also many prosecutors; more left of their own accord. Over time, senior members of her office became a less-frequent presence at CompStat and other meetings with law-enforcement partners. (Mosby's office did not respond to requests for official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her campaign, Mosby called for diverting more nonviolent drug offenders into treatment. One halfway house used for this purpose was in West Baltimore, and drug dealers had zeroed in on its residents as a clientele, according to a member of Mosby's staff. On March 17, 2015, Mosby's office asked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to target a nearby intersection for ''enhanced'' drug enforcement. A few weeks later, two officers on bike patrol a couple of blocks south of that intersection encountered a man named Freddie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deaths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hands that animated the Black Lives Matter movement in its early stages, Gray's was uniquely ambiguous. He was not shot, as were Laquan McDonald in Chicago, Michael Brown in Ferguson, Mo., Tamir Rice in Cleveland and Walter Scott in North Charleston, S.C. All that is known for certain is this: When he encountered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Gray -- who had engaged in low-level dealing over the years -- ran.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and tackled him, they found a small knife in his pocket and placed him under arrest. Gray was put in the back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shackled and unbuckled, in violation of a new department policy. When the van arrived at the Western District's headquarters, Gray was unconscious with a nearly severed spinal cord. He died seven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took to the streets after Gray's death. Batts, who had canceled a European vacation he was scheduled to take the previous week, appealed to Hogan's new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reinforcements, but he received an offer of only about 120 officers, far fewer than he hoped for. The demonstrations proceeded mostly peacefully for a week until Saturday, April 25, when rowdy baseball fans headed to Camden Yards -- including out-of-town Red Sox fans -- taunted a group of protesters who had marched into downtown. In the mayhem that ensued, some teenagers and young men smashed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windshields and bar windows and looted a 7-Eleven.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back, making only about a dozen arrests. It appeared as if Batts wanted to set himself apart from the heavy-handed tactics in Ferguson, where 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bristled with military hardware. That night, Batts, who declined to be interviewed on the record for this article, hailed his officers' limited response to the disorderly crowd amassed downtown. ''We're taking our time to give them the opportunity to leave,'' he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Bealefeld, Batts's predecessor, told me: ''There were people inside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circles that were being celebrated for their restraint. People were thinking, 'Aha, we want to be seen in that light.' '' But this hands-off response drew resentment within the department, where many were already disgruntled with the commissioner from California. ''It would have been over that night if we'd been able to do our jobs,'' one veteran officer who attended a command briefing that weekend told me, speaking on the condition of anonymity because he was not authorized to talk to reporters. ''They let it fester.''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approach was notably different two days later, the day of Gray's funeral.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edge over two separate rumors -- a social-media call for a youth ''purge,'' or rampage, into downtown after school let out, and talk of gangs uniting to attack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F.B.I. quickly determined that the second threat was baseless, but Batts responded heavily to the first rumor, sending 300 officers to confront students at a big west-side transit hub after school and stand guard outside the adjacent shopping mall. Someone in authority -- to this day, officials won't say who -- ordered a shutdown of transit service. Some of the stranded teenagers started throwing rocks and bricks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lacked proper protective gear and had received little riot-response training. Before long, a CVS pharmacy a mile away was on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hindsight, it's hard to avoid the conclusion that the riot was probably avoidable -- if Batts had had more officers at his disposal, if his officers had been better trained, if there hadn't been the seeming overreaction to Monday's swirling rumors. But within three hours it was out of his control. Governor Hogan dispatched National Guard troops and established a command center in West Baltimore. That Friday, Mosby -- whose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request may very well have led to Gray's arrest -- held a televised news conference announcing a long list of serious charges against six officers, including ''depraved heart murder,'' or causing death through indifference. ''I have heard your call for 'no justice, no peace,' '' she declared.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announcement of charges -- based on an investigation her own office conducted, not trusting the department's -- helped stanch further unrest, but it delivered a profound blow to morale among rank-and-file officers, who were already aggrieved over their leadership's handling of the riot, in which 130 officers were injured. Officers bridled at the ringing, declamatory tone of her announcement. ''It was the way she did it -- the grandstanding,'' the veteran officer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''Cops don't necessarily stop in their tracks because another cop is charged in a crime,'' Kevin Davis, one of Batts's deputies at the time, told me. ''Typically it's a bad cop, a crook, a drug dealer or a drunk or someone who abuses his wife. But when these cops got charged criminally and the probable cause was not easily understood by the rank and file -- that gave them a sense of dread.''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officers responded swiftly, by doing nothing. In Baltimore it came to be known as ''the pullback'': a monthslong retreat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 protest that was at once undeclared and unmistakably deliberate -- encouraged, some top officials in the department at the time believe, by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Many officers responded to calls for service but refused to undertake any ''officer-initiated'' action. Cruisers rolled by trouble spots without stopping or didn't roll by at all. Compounding the situation, some of the officers hospitalized in the riot remained out on medical leave. Arrests plunged by more than half from the same month a year before.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Lt. Gene Ryan, called the pullback justifiable: ''Officers may be second-guessing themselves,'' he told The Sun. ''Questioning, if I make this stop or this arrest, will I be prosecuted?''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Ray Kelly, a West Baltimore community activist, had achieved measured success in building relationships with officers along the drug-riddled Pennsylvania Avenue corridor, where his organization had an office. Suddenly, those officers were gone. ''We saw a pullback in this community for over a month where it was up to the community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community,'' Kelly told me. ''And quite frankly, we were outgunned.'' In the vacuum, crews took new corners and people settled old scores. Not a single person was killed on the day of the rioting. But the following month, May, would conclude with 41 homicides -- the most the city had experienced in a month since the 1970s, and more than the city of Boston would have for the entire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that month, Batts admitted he was having trouble getting officers to do their job. ''I talked to them again about character and what character means,'' he told me and other reporters following a City Council hearing. He grew so mortified over the pullback that he started wearing suits instead of his uniform. By July's end, 45 people had been killed during the month, and Rawlings-Blake had replaced Batts with Davis. The department was hemorrhaging officers now, at all ranks.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about the prosecution of six officers for the death of Freddie Gray.]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Amid the upheavals of 2015, Shantay Guy found herself recalling, as a girl on North Avenue in the 1980s, diving under a car during a shooting, getting oil on her favorite shirt. Her work at T. Rowe Price suddenly seemed unacceptably rarefied. ''I'm not doing enough,'' she thought. ''I'm doing a lot to make rich people richer.''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approached a friend, Erricka Bridgeford, who is director of training at the Baltimore Community Mediation Center, a nonprofit group that helps settle personal and neighborhood conflicts. Bridgeford encouraged Guy to take her training course. Guy started volunteering as a mediator and was soon offered the job of leading the center. She took it, along with a two-thirds salary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Baltimore, there was by then a mounting sense that whatever path there was to be found out of the city's chaos, its residents were going to have to find it themselves -- that the authorities were no longer up to the task. The lawlessness that followed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pullback had persisted, and the city ended 2015 with 342 homicides, a 62 percent increase over the year before, within a dozen deaths of the worst year of the 1990s. Ninety-three percent of the victims were black. The rate at which detectives were able to close homicide cases fell from 50 percent in 2013 to 30 percent, as residents grew even warier of calling in tips or testifying.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July 2016, Mosby's office dropped all remaining charges against officers in the Gray case, after trials resulted in three acquittals and one hung jury. It was that August that the Department of Justice released its 163-page report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result of a yearlong investigation it opened at the request of Rawlings-Blake after Gray's death. The report concluded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engaged in ''a pattern or practice of conduct that violates the Constitution or federal law.''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pedestrian stops were disproportionately focused on African-Americans. They frequently patted down or frisked people ''without identifying necessary grounds to believe that the person is armed and dangerous.'' Baltimore officers used ''overly aggressive tactics that unnecessarily escalate encounters, increase tensions and lead to unnecessary force,''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affirmed years' worth of civilian complaints about the department. But it also essentially ignored Barksdale and Bealefeld's largely successful efforts to move toward a more targeted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It suggested that mass arrests led inexorably to Gray's death and the protests, when in fact by 2014, arrests had been halved from a decade earlier. Barksdale was especially livid about the report's suggestion that the department, which is roughly 40 percent black, was prejudiced because it arrested mostly African-Americans in many parts of town. ''Now a cop in a black community is wrong because he confronts black people?'' he told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also confounded by the report's mockery of the department's crackdowns on dice games, a frequent target of robberies and shootings. ''Dude, you can't have [expletive] open-air dice games,'' he said. Armed robbers ''want to stick that up, and if they have a shotgun and buckshot, you'll have six or seven victims.'' The failure of the report's authors to grasp this, he said, betrayed a fundamental ignorance of local realities. ''They have no understanding of what these things mean in Baltimore,''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that point, Baltimore had elected yet another new mayor: Catherine Pugh, who won the Democratic primary that April -- in Baltimore, the only election that matters -- after Rawlings-Blake opted not to run for re-election. That December, Pugh came to her first meeting of CitiStat, the municipal accountability body started by O'Malley. The meetings were held on the sixth floor of City Hall, where top city officials sat around a curved table and put questions to whichever agency head had been called to the lectern that day to defend his or her agency's performance.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few people knew what to expect from Pugh. A longtime state legislator, she had won mostly by virtue of not being Sheila Dixon, who, having served her community-service sentence, ran again for her old job and narrowly lost. Pugh's inscrutability extended to her bearing -- she spoke in muffled tones, and her bangs often hung so low as to almost cover her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CitiStat meeting, a major topic of discussion was a rise in carjackings. Earlier that month, an 80-year-old member of the City Council was attacked by two teenage boys while getting into her car in a parking garage, leaving her with a black eye. Davis, the commissioner, and his deputy said that the carjackings appeared to be the work of violent drug crews, who were deploying teenagers to steal cars as an initiation of sorts, and then often using the cars while committing homicides.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Pugh grew agitated. The carjackings weren't a law-enforcement problem, she said; they were a problem of footloose youth. Why wasn't the meeting instead focusing on how to get teenagers into jobs or after-school programs? She declared the meeting a waste of her time and left. It was the last CitiStat meeting she would attend for at least six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Pugh seemed overwhelmed by the continuing violence. It was not until August 2017 that she announced her plan to counter it. It would be built around daily meetings to focus city services in high-crime areas -- which she dubbed the Violence Reduction Initiative -- as well as the addition of a Boston-based program for at-risk young people called Roca, and the expansion of Safe Streets, which deploys ex-offenders as ''violence interrupters.''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core of Pugh's plan was the notion that crime was driven by root causes. This was true, but it risked overlooking the most immediate dilemma: People inclined toward lawbreaking increasingly thought they could do so with impunity. Delivery of basic services to address root-cause problems was also undermined by the departure of key city officials, as word spread that Pugh was not easy to work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this point, it was plain that the surge in violence was not simply going to abate. Robberies and burglaries had also risen sharply. The city's population was falling again, nearing a 100-year low with less than 615,000 in a census estimate released in March 2017. There were other, more ambient signs of disorder: the dirt bikes, squeegee boys at intersections. The city's bike-sharing program was so plagued with vandalism that it was eventually shut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summer, Erricka Bridgeford, Shantay Guy's friend at the mediation center, started Baltimore Ceasefire, an effort to get the city's criminal element to put down their weapons for one weekend every three months. The group's main slogan was straightforward: ''Nobody Kill Anybody.'' A second slogan was aimed at those inclined not toward violence but toward apathy: ''Don't Be Numb.'' During the first cease-fire, that August, two men were killed. Bridgeford went to the scenes to mourn the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Department's report, meanwhile, had led to the federal ''consent decree'' that the city negotiated with the department -- a sweeping set of reforms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set out new rules governing stops and searches, internal discipline and much more. Gene Ryan, the leader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complained that his organization had been shut out of the process of drafting it. Tony Barksdale, who had been retired for three years and now spent his days trading stocks online, attacked it incessantly on Twitter, accusing city leaders of ''handcuffing your own cops while turning the city over to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afternoon not long after Guy began her job as the consent-decree monitoring team's community liaison, she strapped on a bulletproof vest and rode along with a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see the realities he and his colleagues faced. The officer started his shift at 9 a.m. and, because of the department's shortage of officers, would work until 2:30 the next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cruised block after block of rowhouses in an especially drug-plagued area. The officer received a text message to disperse a cluster of young men -- a frequent point of confrontation in the city. Young men often congregate in front of corner stores or liquor stores, sometimes just hanging out, other times selling drugs; the city would have a record 692 fatal opioid overdoses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supposed to clear this corner,'' the officer told Guy, showing her the address on the screen.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 you do that?''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he said. As he understood it, the consent decree barred him from dispersing the young men. So he didn't. But then his phone rang. ''I guess when I ignore a call, then I get a phone call telling me I need to do my [expletive] job,'' he said. Which was indeed what the call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and Guy drove to the address, where half a dozen young men in their late teens or early 20s were standing outside. The officer got out of the car and told them to move along. ''The kids are angry,'' Guy recalled; they had already been booted from a nearby corner that afternoon. ''Like, 'What the [expletive], we're just standing here. We're not doing anything, what's going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Guy, the moment affirmed her belief in the consent decree. This sort of rote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seemed pointless; nothing was accomplished by confronting the young men beyond fomenting ill will. ''The question for me becomes: What's the intention for clearing the corners?'' she told me. ''Are you clearing the corners in white neighborhoods? The corners would not be so crowded if we actually became responsive to community needs.'' This was, in essence, Pugh's strategy -- if only it could be made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Nov. 15, 2017, a veteran detective, Sean Suiter, drove with a partner to a blighted corner of West Baltimore to investigate a recent homicide. Suiter told his partner he had seen someone suspicious in a vacant lot and went to investigate. Shots rang out. His partner found Suiter bleeding from the head, his gun lying under his body. The 43-year-old father of five died the next day. His death was ruled a homicide, the 309th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six square blocks around the scene for six days. Davis, the commissioner, pleaded with the community to offer tips to identify the ''heartless, ruthless, soulless killer.'' The death felt like the city's reaching its nadir, in more ways than one. As the public learned in the week that followed, Suiter was scheduled to testify the next day before a grand jury in a vast corruption case that federal prosecutors filed earlier in the year: a conspiracy that painted a picture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amid the lawlessness of the city, had descended into widespread lawlessness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accused were eight current and former members of an elite plainclothes unit called the Gun Trace Task Force, which, prosecutors said, had developed a penchant for robbing people, mostly but not exclusively drug dealers. Six of the officers pleaded guilty to racketeering and robbery.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trial of the remaining two, when it started in January 2018, offered daily revelations of brazen amorality. There was the video shot by the unit to document ''discovering'' $100,000 in a drug dealer's safe from which they had removed nearly twice that amount to divvy up. There was the bail bondsman describing how, over the course of many months, he sold $1 million in drugs funneled to him by Sgt. Wayne Jenkins, the group's ringleader, including bags of pills looted from pharmacies during the April 2015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the wiretap of officers' conspiring to lie to avoid detection for causing an accident during an improper high-speed chase, while doing nothing to help the victim lying in pain across the street. And there was the extremity of their fraudulent overtime, many tens of thousands of dollars for each -- they were being paid while at the beach, while spending weeks doing exurban home renovations -- all of it draining the treasury of a city where, as the trial was taking place, thousands of children were shivering in unheated classrooms.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trial was an indictment of the string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who had, despite some headline-making arrests of corrupt officers, presided over the decay of measures O'Malley pushed for as mayor, like reducing internal-affairs trial backlogs and expanding integrity stings. The court proceedings also illuminated how the surge in violence after Gray's death abetted the corruption. Some officers had been lining their pockets for years, but their activities became a true conspiracy amid the chaos of 2015-16, as commanders were so desperate to stem the violence that they gave them free rein.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trial concluded, a dozen officers gathered at headquarters for a focus group, convened by the department to solicit their input on new policies stemming from the consent decree, on which they were to start receiving training in 2019. But the officers had no interest in talking about the decree, according to one participant. Instead, they vented about the impossibility of doing their job in a department in meltdown. They were bitter about being constantly ''drafted'' into mandatory overtime -- departures and anemic recruiting had left the department with only 2,500 sworn officers, down 500 from five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change in how the department scheduled shifts -- made during Batts's tenure at the urging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despite the warnings of Barksdale and Bealefeld -- had helped cause the city to pay $47 million in overtime in 2017, three times overbudget; some days, 40 percent of patrol shifts were being staffed with mandatory overtime, wearing down officers. The officers were also angry about the lack of resources and equipment. They fumed over the conflicting orders they received. ''It's: 'Go out and stop crime, but don't hurt anyone's feelings,' '' the veteran officer told me. '' 'Be aggressive -- but not too aggressive.'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2018, Pugh replaced Kevin Davis with a new commissioner, Darryl De Sousa, but De Sousa resigned five months later after federal prosecutors charged him with failing to file tax returns for three recent years. The interim commissioner, Gary Tuggle, had barely stepped into the revolving door of leadership when he found himself facing fresh crises: an officer who quit after being caught on video pummeling a man on the sidewalk, another found passed out drunk in his patrol car, a top commander who quit after throwing a chair against a wall during an argument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then there was the stunning conclusion of the independent review panel investigating the death of Detective Suiter: He had most likely committed suicide in the vacant lot and made it look like a cop-killing, the panel ruled in August. The investigators believed his suicide was possibly due to his ties to the corruption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hot day in mid-August, several dozen city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commanders gathered at a bedraggled shopping plaza in the Highlandtown section of southeast Baltimore for one of the regular neighborhood walks that Mayor Pugh was conducting in her effort to exude a sense of authority. The mass of suits and uniforms did a slow circuit of a few blocks of rowhouses, trailing behind Pugh. ''Watch your step,'' someone called out as the group neared a dead 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neighborhood leader pointed out problem spots: a dark block where prostitutes congregated, a bus stop in front of a liquor store that allowed loiterers to claim they were waiting for the bus, piles of trash. It was far from the city's roughest neighborhood, but Pugh was visibly taken aback by the disorder on display. She expressed particular displeasure over the trash bags that had been piled into containers in advance of pickup day. ''You don't see trash out front in Ashburton,'' the middle-class black enclave where she lived, she said under her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weeks later, I met Pugh in her office in City Hall. The month was on its way to ending with 30 homicides, almost one per day. But when I started to ask her about the surge in violence since 2015, she cut me off. ''If you follow the trends lately, since November of last year we're trending downward,''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trended down only so much,'' I protested.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Pugh looked down at an iPad, swiping through crime-data summaries. ''May, we had almost a 30 percent reduction in violence. In October of last year, when I created the Violence Reduction Initiative, the following month, November, we dropped by almost 18 percent. We dropped again in December, in January,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''Year to date right now,'' I replied, ''we're barely below where we were last year, and last year was our worst year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just had more than one a day this past month,'' 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has been one of the worst months, but we're about 20 percent down in homicides this year thus far,'' she said. ''That's tremendous in comparison with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very likely to end up at 300 again this year,'' 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very unlikely to get to 300 this year,''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17 homicides in a single week in late September. The year would end with 309 homicides -- the fourth straight year above 300. It was the early 1990s all over again -- or even worse, considering that the city was now registering comparable numbers despite having 100,000 fewer people living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mid-November, Pugh announced her choice for the next commissioner: Joel Fitzgerald,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Fort Worth, Tex. But reporters at The Sun discovered overstatements in his résumé; the City Council expressed doubts about confirming him; and he himself seemed ambivalent. Finally, after Christmas, with the city in its eighth month without a permanent commissioner, Pugh told reporters that she was considering bringing back Tony Barksdale, as head of the Mayor's Office of Criminal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an intriguing development, given how outspoken Barksdale had been in his criticisms of current department leadership and of the consent decree to which the city had committed itself. When I met with him a second time a couple of months earlier, in October, he told me he did not doubt the need for reform; he was mortified that some of the corrupt officers had come from the plainclothes teams he created. But he was worried that things had gone too far. ''The criminals are so emboldened now,''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decree's demands had made it too difficult for officers to clear drug corners, he said. He was hearing from his former colleagues that loiterers were already reciting the limits it imposed on the officers to them on patrol, mockingly. (I had heard similar reports from a community activist who favored the decree.) Its broadened definition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 physical actions that officers had to document in reports, which went on their records and would be scrutinized -- made officers less likely to bother engaging physically.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 you think happens when these guys see the cops not getting out of their car?'' Barksdale said. ''Years ago, if I pulled up and said 'Let's move,' they moved. Now who has the control? They have control.'' Citizens lose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only if they abuse their authority but also if they do nothing about people wreaking havoc on their community. ''Look at the number of bodies,'' he said. ''We're losing horribly in Baltimore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two days later that Da'mon Guy Jr., Shantay Guy's stepson, got off the bus in the northwestern part of the city. As he began his walk toward home, a purple Volvo S.U.V. pulled up with four or five people inside. He heard the locks click open. As he ran, he heard a shout, then a gunshot. It didn't register that he was hit in the lower back, he said later, until he realized that he couldn't get up. He called his own ambulance.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Pugh visited him in the hospital several times. She was in the room when Da'mon, unable to speak because he was intubated, texted his stepmother: ''Am I going to die tomorrow? Do my legs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couple of days later, he went into cardiac arrest. Doctors and nurses rushed in. Da'mon Sr. was in the hallway, out of his mind with panic, shaking and screaming. ''He was just O.K.! I was just with him! He was just O.K.!'' People were trying to restrain him. ''Just let me see him!'' he screamed.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blip of Da'mon's heartbeat returned on the monitor, Guy tried to calm her husband: ''Can you hear it?'' she said. ''Just focus on the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Guy recounted the story in the cafe, I asked what she thought had driven the surge in violence. It was the perception, she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doing their jobs, and folks out there doing dirt see that they're not doing their jobs and whatever they're doing they can get away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not so different from what I heard from Barksdale (who would learn in early March that he wasn't getting the City Hall job), but she insisted the answer was not a return to tougher tactics. ''Tony and I aren't going to agree,'' she told me. ''I'm always going to be looking at what's throwing the children in the street: What's happening upstream to get them there?'' That applied even to the person who shot her stepson, she said. ''What happened to him or her that made this O.K. for them?'' she said. ''I believe they're victims, too. I really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Guy had recently left her role with the consent-decree team to take a job at a civic-leadership organization, but she was still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She would be leading meetings around town in which yet another new commissioner would be introduced to residents: Michael Harrison, late of New Orleans. Pugh had settled on him after the Fort Worth chief pulled out in January. Harrison seemed a good fit, someone who knew what it was like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violent city. And he came from a department that had been in deep turmoil, after Hurricane Katrina, and was now operating under its own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nine occasions, Guy stood alongside Harrison as he listened to the crowd turning out to see him. A vast majority of questions were from residents, most of them African-American, asking for the department to provide their neighborhoods with more officers and a more energetic response to crowded corners and other signs of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meetings was in a school auditorium in Edmondson Village, a section of southwest Baltimore that has been especially hard hit by the surge in violence. Last summer, just a few blocks from the school, a 7-year-old girl was fatally shot in a car off Edmondson Avenue, the thoroughfare that the transit rail line that Hogan canceled would have run along.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been sitting in his cruiser a block away with the windows up; residents rushed to alert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meeting was standing room only. ''We just want to feel safe, period,'' Monique Washington, president of the Edmondson Village Community Association, told Harrison. ''Our people are in fear, and we're tired.''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hour into the forum, a neighborhood resident named Renee McCray stepped up to the microphone. She described how bewildering it had been to accompany a friend downtown, near the tourist-friendly Inner Harbor, one night a few months earlier. ''The lighting was so bright. People had scooters. They had bikes. They had babies in strollers. And I said: 'What city is this? This is not Baltimore City.' Because if you go up to Martin Luther King Boulevard'' -- the demarcation between downtown and the west side -- ''we're all bolted in our homes, we're locked down.'' She paused for a moment to deliver her point. ''All any of us want is equal protection,''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striking echo of the language in the Department of Justice report and the activists' condemnations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Gray's death. Back then, the claims were of overly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now residents were pleading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get out of their cars, to earn their pay -- to protect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could look at this evolution as demonstrating an irreconcilable conflict, a tension between Shantay Guy and Tony Barksdale never to be resolved. But the residents streaming into these sessions with Harrison weren't suggesting that. They were not describing a trade-off between justice and order. They saw them as two parts of a whole and were daring to ask for both.</w:t>
      </w:r>
    </w:p>
    <w:p>
      <w:pPr>
        <w:keepNext w:val="0"/>
        <w:spacing w:before="240" w:after="0" w:line="260" w:lineRule="atLeast"/>
        <w:ind w:left="0" w:right="0" w:firstLine="0"/>
        <w:jc w:val="left"/>
        <w:rPr>
          <w:lang w:val="en-US" w:eastAsia="en-US" w:bidi="ar-SA"/>
        </w:rPr>
      </w:pPr>
      <w:r>
        <w:rPr>
          <w:lang w:val="en-US" w:eastAsia="en-US" w:bidi="ar-SA"/>
        </w:rPr>
        <w:br/>
      </w:r>
      <w:hyperlink r:id="rId562" w:history="1">
        <w:r>
          <w:rPr>
            <w:rFonts w:ascii="arial" w:eastAsia="arial" w:hAnsi="arial" w:cs="arial"/>
            <w:i/>
            <w:color w:val="0077CC"/>
            <w:sz w:val="20"/>
            <w:u w:val="single"/>
            <w:shd w:val="clear" w:color="auto" w:fill="FFFFFF"/>
            <w:lang w:val="en-US" w:eastAsia="en-US" w:bidi="ar-SA"/>
          </w:rPr>
          <w:t>https://www.nytimes.com/2019/03/12/magazine/baltimore-tragedy-crime.html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The scene of the murder of Jason Reuben Haynes, one of the 309 homicide victims in Baltimore last year. (MM32-MM33)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Shantay Guy and her stepson, Da'mon, who was wounded in a shooting in October. (MM35)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3000 block of Oakley Avenue in the Park Heights neighborhood, where Garfield Leon Jr. was killed on Oct. 1, 2018. (MM36-MM37)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sergeant on patrol in West Baltimore. The department's federal ''consent decree'' regulates how officers can interact with the public. (PHOTOGRAPHS BY PETER VAN AGTMAEL/MAGNUM, FOR THE NEW YORK TIMES) (MM39)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Destructive Power of Despair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 13:23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M. Blow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protests are not necessarily about Floyd’s killing in particular, but about the savagery and carnage that his death represents.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are not necessarily about Floyd’s killing in particular, but about the savagery and carnage that his death represents.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our </w:t>
      </w:r>
      <w:hyperlink r:id="rId570" w:history="1">
        <w:r>
          <w:rPr>
            <w:rFonts w:ascii="arial" w:eastAsia="arial" w:hAnsi="arial" w:cs="arial"/>
            <w:i/>
            <w:color w:val="0077CC"/>
            <w:sz w:val="20"/>
            <w:u w:val="single"/>
            <w:shd w:val="clear" w:color="auto" w:fill="FFFFFF"/>
            <w:lang w:val="en-US" w:eastAsia="en-US" w:bidi="ar-SA"/>
          </w:rPr>
          <w:t>live updates on the George Floyd protests</w:t>
        </w:r>
      </w:hyperlink>
      <w:r>
        <w:rPr>
          <w:rFonts w:ascii="arial" w:eastAsia="arial" w:hAnsi="arial" w:cs="arial"/>
          <w:color w:val="000000"/>
          <w:sz w:val="20"/>
          <w:lang w:val="en-US" w:eastAsia="en-US" w:bidi="ar-SA"/>
        </w:rPr>
        <w:t xml:space="preserve">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Despair has an incredible power to initiate destruction. It is exceedingly dangerous to assume that oppression and pain can be inflicted without consequence, to believe that the victim will silently absorb the injury and the wound will fade.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the injuries compound, particularly when there is no effort to alter the system doing the wounding, no avenue by which the aggrieved can seek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all breeds despair, simmering below the surface, a building up in need of release, to be let out, to lash out, to explode.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protests and rioting have swept across the country in the wake of the killing of George Floyd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it’s evident that America has failed to learn that lesson yet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are not necessarily about Floyd’s killing in particular, but about the savagery and carnage that his death represents: The nearly unchecked ability of the state to act with impunity in the oppression of black bodies and the taking of black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anger over feeling powerless, stalked and hunted, degraded and dehumanized. It is an anger that the scenes keep repeating themselves until one feels exhausted and wrung out. It is an anger over feeling that people in power on every level — individual officers as well as local, state and federal government — are utterly unresponsive to people’s calls for fundamental change and equal justice under the law and equal treatment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people feel helpless, like there is nothing left to lose, like their lives already hang in the balance, a wild, swirling, undirected rage is a logical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destroy people’s prospects, they’ll destroy your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intransigence on the issue of social justice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making last-straw extremists of members of a generation that feels unheard and disrespected.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bemoan the violence that has attended some of these protests, but we must also recognize that to have to live in a world, in a society, in which you feel that your very life is constantly under threat because of the color of your skin is also a form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daily, ambient, gnawing violence. It is the kind that makes a grown man’s shoulder draw up and his jaws clench whenever officers approach, even when there has been no offense or infraction.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kind that forces mothers down to pray whenever a child is out late, pleading to the gods for his or her safe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 kind that makes a child think to write a parent’s phone number on their skin when they sense trouble brewing, just in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also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America is not only the progenitor of this type of violence, but it sadly responds most to violence. That’s when people pay attention, that’s when the ears perk up, that’s when the news crews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Civil Rights Movement, the protesters practiced nonviolence, but they were regularly met with violence, and it was that violence that spurred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Civil Rights Act of 1964 was passed after the violence against protesters was broadcast on TV, four little girls were killed in the bombing of Birmingham, Ala.’s 16th Street Baptist Church and the killing of Medgar Evers in 1963. The Civil Rights Act of 1968, popularly known as the Fair Housing Act, was passed after Martin Luther King was assassinated and rioting swept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America wants peace it must be responsive in peacetime. You can’t demonize an athlete who peacefully takes a knee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labeling him </w:t>
      </w:r>
      <w:hyperlink r:id="rId570" w:history="1">
        <w:r>
          <w:rPr>
            <w:rFonts w:ascii="arial" w:eastAsia="arial" w:hAnsi="arial" w:cs="arial"/>
            <w:i/>
            <w:color w:val="0077CC"/>
            <w:sz w:val="20"/>
            <w:u w:val="single"/>
            <w:shd w:val="clear" w:color="auto" w:fill="FFFFFF"/>
            <w:lang w:val="en-US" w:eastAsia="en-US" w:bidi="ar-SA"/>
          </w:rPr>
          <w:t>a “son of a bitch</w:t>
        </w:r>
      </w:hyperlink>
      <w:r>
        <w:rPr>
          <w:rFonts w:ascii="arial" w:eastAsia="arial" w:hAnsi="arial" w:cs="arial"/>
          <w:color w:val="000000"/>
          <w:sz w:val="20"/>
          <w:lang w:val="en-US" w:eastAsia="en-US" w:bidi="ar-SA"/>
        </w:rPr>
        <w:t>,” as President Trump did, and then pine for peaceful protests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that no form of protest has been effective in this fight for justice. It seems that what the public and the power structure want is a continuation of the status quo. They want stillness and passivity. They want obedience. They want your suffering to be silent, your trauma to be tranquil.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won’t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people now breaking things and burning things and looting things are ironically participating in a storied American tradition. There has long been a penchant for destruction in this country, an insatiable bloodlust, that the country conveniently likes to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violence is learned violence. It is the American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people in America have rioted, slaughtered, massacred and destroyed for centuries, often directing their anger and violence at black people and Native Americans, to take what they had or destroy it, to unleash their rage and assert their superiority, to instill terror, to maintain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Sunday marks the 99th anniversary of the Tulsa Race Massacre in which a whole prosperous black neighborhood known as “Black Wall Street” was destroyed and as many as 300 people killed because of a violent white mob.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 riots have often, historically, targeted black people, while black people have rioted to protest injustice. On either side, racism is the root. And we have refused to sufficiently address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that chicken is coming home to roost.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57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57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57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57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57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57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burned in Brooklyn on Saturday during a protest against the killing of George Floyd. (PHOTOGRAPH BY Jordan Gale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Despair's Destructive Power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M. Blow</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are not necessarily about Floyd's killing in particular, but about the savagery and carnage that his death represents.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Despair has an incredible power to initiate destruction. It is exceedingly dangerous to assume that oppression and pain can be inflicted without consequence, to believe that the victim will silently absorb the injury and the wound will fade.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the injuries compound, particularly when there is no effort to alter the system doing the wounding, no avenue by which the aggrieved can seek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all breeds despair, simmering below the surface, a building up in need of release, to be let out, to lash out, to explode.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protests and rioting have swept across the country in the wake of the killing of George Floyd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it's evident that America has failed to learn that lesson yet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are not necessarily about Floyd's killing in particular, but about the savagery and carnage that his death represents: The nearly unchecked ability of the state to act with impunity in the oppression of black bodies and the taking of black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an anger over feeling powerless, stalked and hunted, degraded and dehumanized. It is an anger that the scenes keep repeating themselves until one feels exhausted and wrung out. It is an anger over feeling that people in power on every level -- individual officers as well as local, state and federal government -- are utterly unresponsive to people's calls for fundamental change and equal justice under the law and equal treatment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people feel helpless, like there is nothing left to lose, like their lives already hang in the balance, a wild, swirling, undirected rage is a logical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destroy people's prospects, they'll destroy your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intransigence on the issue of social justice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making last-straw extremists of members of a generation that feels unheard and disrespected.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bemoan the violence that has attended some of these protests, but we must also recognize that to have to live in a world, in a society, in which you feel that your very life is constantly under threat because of the color of your skin is also a form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daily, ambient, gnawing violence. It is the kind that makes a grown man's shoulder draw up and his jaws clench whenever officers approach, even when there has been no offense or infraction.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the kind that forces mothers down to pray whenever a child is out late, pleading to the gods for his or her safe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the kind that makes a child think to write a parent's phone number on their skin when they sense trouble brewing, just in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also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America is not only the progenitor of this type of violence, but it sadly responds most to violence. That's when people pay attention, that's when the ears perk up, that's when the news crews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Civil Rights Movement, the protesters practiced nonviolence, but they were regularly met with violence, and it was that violence that spurred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 Rights Act of 1964 was passed after the violence against protesters was broadcast on TV, four little girls were killed in the bombing of Birmingham, Ala.'s 16th Street Baptist Church and the killing of Medgar Evers in 1963. The Civil Rights Act of 1968, popularly known as the Fair Housing Act, was passed after Martin Luther King was assassinated and rioting swept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America wants peace it must be responsive in peacetime. You can't demonize an athlete who peacefully takes a knee to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labeling him a ''son of a bitch,'' as President Trump did, and then pine for peaceful protests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seems that no form of protest has been effective in this fight for justice. It seems that what the public and the power structure want is a continuation of the status quo. They want stillness and passivity. They want obedience. They want your suffering to be silent, your trauma to be tranquil.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won't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people now breaking things and burning things and looting things are ironically participating in a storied American tradition. There has long been a penchant for destruction in this country, an insatiable bloodlust, that the country conveniently likes to forget.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 violence is learned violence. It is the American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people in America have rioted, slaughtered, massacred and destroyed for centuries, often directing their anger and violence at black people and Native Americans, to take what they had or destroy it, to unleash their rage and assert their superiority, to instill terror, to maintain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Sunday marks the 99th anniversary of the Tulsa Race Massacre in which a whole prosperous black neighborhood known as ''Black Wall Street'' was destroyed and as many as 300 people killed because of a violent white mob.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riots have often, historically, targeted black people, while black people have rioted to protest injustice. On either side, racism is the root. And we have refused to sufficiently address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that chicken is coming home to roost.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302"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578" w:history="1">
        <w:r>
          <w:rPr>
            <w:rFonts w:ascii="arial" w:eastAsia="arial" w:hAnsi="arial" w:cs="arial"/>
            <w:i/>
            <w:color w:val="0077CC"/>
            <w:sz w:val="20"/>
            <w:u w:val="single"/>
            <w:shd w:val="clear" w:color="auto" w:fill="FFFFFF"/>
            <w:lang w:val="en-US" w:eastAsia="en-US" w:bidi="ar-SA"/>
          </w:rPr>
          <w:t>https://www.nytimes.com/2020/05/31/opinion/george-floyd-protests.html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7" style="position:absolute;z-index:2518067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burned in Brooklyn on Saturday during a protest against the killing of George Floyd. (PHOTOGRAPH BY Jordan Gale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in New Orleans: Film Noir in Real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19, 1994,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14;  Column 1;  National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NOSSITER,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ADAM NOSSITER,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ORLEANS, Dec. 18</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808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trained eye of a veteran investigator, Officer Len Davis gave a detailed description of Kim Groves over his cellular phone, right down to the bleach stains on her trousers. But Officer Davis made the call, larded with profanity and secretly recorded by Federal agents, not to aid fellow officers in an arrest, prosecutors say, but to demand that the young woman be murdered.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assert that the recording, made on Oct. 13 by agents of the Federal Bureau of Investigation eavesdropping on Officer Davis's calls as part of a drug investigation, revealed a contract killing ordered by Officer Davis. Twenty minutes later, Ms. Groves was dead, and an exultant cry of "Yeah!" crackled over Officer Davis's phone. "Rock, rock-a-bye," he said cheerfully from his patrol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Orleans residents are wearily accustomed to headlines reporting scandals in the department. In the last three years officers have been charged with armed robbery, kidnapping, battery, bribery, extortion, rape, even murder; as many as 30 officers have been arrested, many of them convicted. And over the years the department's reputation for brutality has been sustained by regular fatal encounters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perennial reasons cited for the corruption here were minimal hiring qualifications, the absence of an effective system for weeding out officers accused of misconduct, and low pay. In 1993, Law and Order Magazine said new officers were paid $18,000 a year. A recent study by the Louisiana National Guard said New Orleans was "the most poorly paid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nation among cities of comparable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by New Orleans standards the evidence in the latest case was shocking. Prosecutors say Ms. Groves, a 32-year-old mother of three, was killed because she had filed a brutality complaint against Officer Davis. He and two men accused of being his accomplices have been charged in Federal District Court here with conspiring to violate Ms. Groves's civil rights. If convicted, they could be sentenced to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spokeswoman for the New Orleans District Attorney, Harry Connick, said last week that no state murder charges had been brought because the case had not been referred by Federal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agents said they had stumbled upon their evidence against Officer Davis while monitoring him as part of a sting operation in which officers led by Mr. Davis were paid by undercover agents posing as drug dealers to protect shipments of cocaine from an abandoned warehouse near the city 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Davis and eight fellow officers were indicted on charges of conspiracy to distribute cocaine. If convicted they face mandatory minimum sentences of 15 years, with the possibility of life in prison. All have pleaded not guilty to the drug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Davis's lawyer, Curklin Atkins, could not be reached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hearing last week on both the drug and civil rights charges a Federal magistrate denied bail for five officers, including Mr. Davis, and set bond for the remaining four at $100,000. No pleas have been entered in the civil rights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this city struggles to control rising crime rates, including one of the nation's highest murder rates, the arrests have prompted many residents to ask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part of the problem rather than the solution.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who showed up to talk at a neighborhood meeting one night this week in a church near where Ms. Groves was killed were greeted with hostility and derision.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criminals on the block, I know where they stand," a neighborhood resident, Alton Spencer, told the meeting, his voice rising.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 don't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had seen officers rob a drug dealer a year ago. When one of the officials at the meeting asked if he had reported the incident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snorts of laughter from the crowd of about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are we going to call?" Mr. Spencer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Groves was on people's minds. That she had found the courage to file a brutality complaint against Officer Davis was characteristic of her, said Sharon Dabon, who lived a few blocks away. "She spoke out for what she thought was right," Ms. Dabon said. "She lost her life for speaking her piece."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J. Fyfe, a professor of criminal justice at Temple University, said in an interview last week that no other big city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had experienced the simultaneous corruption and brutality among officers in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know of any place like New Orleans," said Professor Fyfe, a former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an author of "Above the Law: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(Free Press, 1993). "In New Orleans, it's sort of a film noir situation, where you have cops who are both brutal and corrupt."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1,500 officers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here. From 1985 to 1990, the Justice Department received 26 civil rights complaints for every 1,000 officers -- the highest rate of the 66 law enforcement agencies studied by Professor Fyfe. The rate was 52 times the rate for New York, which reported 0.5 complaints for every 1,000 officers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1990, Adolph Archie, a suspect in the shooting of an officer, died from a severe beating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No officers were disciplined in that incident, said Professor Fyfe, who described it as "almost like a lynching." Since then there have been other scandals, including these: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deputy head of the vice squad -- disbanded after its members became targets of a corruption investigation -- was convicted of robbing bars and strip clubs in the French Quarter, even grabbing fistfuls of money from cash registers during raids, according to testimony at his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chief of detectives was dismissed this year for moonlighting for a Las Vegas, Nev., gambling company and for operating an unlicensed private security business accused of bilking a visiting movie crew. No charges were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commander who enforced the department's internal rules was accused of roughing up a motorist in a routine traffic stop. The case was dismissed in Municipal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lieutenant who headed the robbery division was charged with shooting at his son. The case is pending in state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patrolman was charged this year with kidnapping and first-degree murder. That case is also pending in the criminal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investigation last year by the Metropolitan Crime Commission, an independent citizens' group, found that officers had kept recovered stolen cars instead of returning them to their owners. The department has taken no disciplinary action on the group's report but said it would get the cars back to their owners.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superintendent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New Orleans, Richard Pennington, did not respond to a written list of questions this week.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Mr. Pennington had been too busy.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night of Oct. 11, Ms. Groves saw what she considered an incident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front of a dingy convenience store in the drug-infested, working-class neighborhood of low cottages and treeless streets where she lived with her grandmother.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Ms. Groves told the department's internal affairs office that she had seen two officers punching Nathan Norwood, a 17-year-old friend of her son, in the stomach and hitting him in the back of the head with his gun while yelling, "Where is it at?" When the beating ended, she said, blood was running down Mr. Norwood's face, and he appeared to be dizzy.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Groves recognized one officer as Len Davis, with whom she had attended a training school for security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 than three hours after Ms. Groves went to the internal affairs office, Officer Davis knew of her complaint. "Be looking for something to come down," he told his partner, Sammie Williams, in a phone conversation monitored by Federal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10 P.M. on Oct. 13, Officer Davis spotted Ms. Groves on Alabo Street and dialed the beeper number of Paul Hardy, whom authorities described as a violent narcotics dealer. When Mr. Hardy called back, Officer Davis told him where Ms. Groves was standing and described her clothing. Mr. Hardy responded, "All right, I'm on my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11:10 P.M., the recordings reveal, Officer Davis's mood had lightened. He announced to his partner over the phone: "Signal 30. N.A.T." The first refers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code for a homicide. Necessary Action Taken is the meaning of the second.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last week, Ms. Groves's 78-year-old grandmother, Georgia Falls, recalled: "I went down there. She laid there in a pool of blood. Her head was drenched in blood. We didn't know who could have done something like to that her. She didn't have many enemies in the neighborhood."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Posters were put up in front of the house on Alabo Street in New Orleans where Kim Groves lived. (Alex Brandon for The New York Times); Kim Groves was killed after filing a complaint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New Orleans.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Just How Far Will Republican Attacks on Institutions Go?; The conversation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2021 Monday 16:28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Collins and Bret Stephens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For the G.O.P., overturning Roe v. Wade is a live possibility. Taking Jan. 6 seriously is not.</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Stephens: Gail, as you know, I have a long history as a pro-choice conservative, going back to my days at The Wall Street Journal.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as a legal matter, I wouldn’t be entirely sorry if the Supreme Court overturned Roe v. Wade. That’s now on the table as the court agreed last week to review a case called Dobbs v. Jackson Women’s Health Organization, concerning the legality of a Mississippi ban on most abortions after the 15th week of pregnancy.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 thoughts?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I’ve been thinking about abortion since — I guess ninth grade. I went to a Catholic girls’ school and there was barely a day when we weren’t warned about the evils of … oh gosh, everything sexual. Sex outside of marriage, sex inside marriage with any form of birth control but rhythm.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Sounds cheerful.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And abortion was murder. Flat out. So I understand how people believe that and want to fight for “life.” The thing that turns it all around, however, is that many of the same forces battling against abortion are also trying to restrict access to birth control.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Bret: Cue Monty Python’s “</w:t>
      </w:r>
      <w:hyperlink r:id="rId593" w:history="1">
        <w:r>
          <w:rPr>
            <w:rFonts w:ascii="arial" w:eastAsia="arial" w:hAnsi="arial" w:cs="arial"/>
            <w:i/>
            <w:color w:val="0077CC"/>
            <w:sz w:val="20"/>
            <w:u w:val="single"/>
            <w:shd w:val="clear" w:color="auto" w:fill="FFFFFF"/>
            <w:lang w:val="en-US" w:eastAsia="en-US" w:bidi="ar-SA"/>
          </w:rPr>
          <w:t>Every Sperm Is Sacred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No medical subsidies for poor women who need help to obtain effective protection against pregnancy. No counseling for confused kids who get in trouble. All of which causes me to conclude that the anti-abortion movement isn’t so much fighting for life as for the right to impose its religious convictions regarding sex on everyone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I’m fond of the classic rebuttal to the church’s teachings on contraception: If you don’t play the game, you don’t make the rules. Then again, I’ve never been comfortable with the idea that the Supreme Court gets to be the ultimate arbiter of the abortion question. I’d much rather that it be dealt with by state legislatures or by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I totally disagree. We’re talking about a fundamental right for women, and the idea that your ability to end a pregnancy should depend on which state you live in is just …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My point is that abortion rights would be more secure, not less, if they had been achieved through normal legislative processes or ideally with a constitutional amendment. Because what the Supremes giveth, the Supremes can now taketh away — thanks, in this instance, to the accident of Ruth Bader Ginsburg dying less than two months before the election instead of two months after it. My hope is that if the court overturns Roe, it will energize voters at the state level to elect legislators who’ll protect abortion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Yeah, that’ll work great for Massachusetts. Not so sure about Mississippi. Or Texas, which just passed a law banning abortions after six weeks — well before many women would even know they were pregnant.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Can’t argue with your concern about the way Republicans packed the court, however, and of course it wasn’t just about Amy Coney Barrett. But one last abortion question: How about timing? The vast majority of Americans say that they want abortion to be legal during the first trimester, but they’re much more uncomfortable with abortions further down the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I also used to favor legal restrictions on late-term abortions. But as my friend Richard North Patterson points out, many of these abortions happen when there’s an urgent and justifiable medical reason, not as some flippant last-minute decision not to have a baby. And in those cases, the law should be on the side of the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different topic, we are about to reach the anniversary of George Floyd’s murder on May 25. Thoughts on how it changed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 Our Opinion folk put together a </w:t>
      </w:r>
      <w:hyperlink r:id="rId593" w:history="1">
        <w:r>
          <w:rPr>
            <w:rFonts w:ascii="arial" w:eastAsia="arial" w:hAnsi="arial" w:cs="arial"/>
            <w:i/>
            <w:color w:val="0077CC"/>
            <w:sz w:val="20"/>
            <w:u w:val="single"/>
            <w:shd w:val="clear" w:color="auto" w:fill="FFFFFF"/>
            <w:lang w:val="en-US" w:eastAsia="en-US" w:bidi="ar-SA"/>
          </w:rPr>
          <w:t>powerful section</w:t>
        </w:r>
      </w:hyperlink>
      <w:r>
        <w:rPr>
          <w:rFonts w:ascii="arial" w:eastAsia="arial" w:hAnsi="arial" w:cs="arial"/>
          <w:color w:val="000000"/>
          <w:sz w:val="20"/>
          <w:lang w:val="en-US" w:eastAsia="en-US" w:bidi="ar-SA"/>
        </w:rPr>
        <w:t xml:space="preserve"> on that very subject, and it reminded me that this is going to be a permanent piece of the American memory. And at least for now, it’s made us very sensitive to issues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Hope it leads to permanent change, but having been down this road before, I’m a little skeptical.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Bret: The article in the section that struck me most was the focus group that Frank Luntz conducted (alongside our colleague Patrick Healy) </w:t>
      </w:r>
      <w:hyperlink r:id="rId593" w:history="1">
        <w:r>
          <w:rPr>
            <w:rFonts w:ascii="arial" w:eastAsia="arial" w:hAnsi="arial" w:cs="arial"/>
            <w:i/>
            <w:color w:val="0077CC"/>
            <w:sz w:val="20"/>
            <w:u w:val="single"/>
            <w:shd w:val="clear" w:color="auto" w:fill="FFFFFF"/>
            <w:lang w:val="en-US" w:eastAsia="en-US" w:bidi="ar-SA"/>
          </w:rPr>
          <w:t>with 14 Trump voters</w:t>
        </w:r>
      </w:hyperlink>
      <w:r>
        <w:rPr>
          <w:rFonts w:ascii="arial" w:eastAsia="arial" w:hAnsi="arial" w:cs="arial"/>
          <w:color w:val="000000"/>
          <w:sz w:val="20"/>
          <w:lang w:val="en-US" w:eastAsia="en-US" w:bidi="ar-SA"/>
        </w:rPr>
        <w:t>, almost all of whom seemed to think that Floyd bore at least some responsibility for his own death. There’s just a huge gap in this country when it comes to perceptions of racial issues. And I often wonder if we’ve passed the point where it can be bridged.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 Having seen it bridged on so many other fronts I have got to believe this is possible, too. Our response has to include some very specific changes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For instance, New York has spent years and years debating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have to live in the city. That’d be a big step up, I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Bret: Easier said than done, though I’d love to see some of our friends from Brooklyn’s trendier neighborhoods volunteer for six months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see whether their political views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broadly, I’d like to think that people on the political right can recognize that what happened to Floyd was outright murder. And that when millions of Black citizens testify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arbitrary, discriminatory and too frequently deadly, we should listen to them and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accordingly. I’d also like to think that people on the political left can understand that efforts to defund or disempower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real-world effect of consigning vulnerable communities to greater violence, insecurity and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why it should be hard for people to hold both ideas in their minds at once. But we’re becoming a country that has a hard time holding any balanced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Gail: Listening to our mayoral candidates debate this issue — and hey, I want extra credit for listening since it was on Zoom — I’ve heard a couple of the candidates call for a reduction in the size of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while using the money to build up civilian intervention — with social workers and mental health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you think of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Full credit for your Zoom masochism, Gail.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see the value of using social workers in many of the situations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called, like middle-of-the-night marital altercations. But I think it’s naïve to imagine it’s going to work when it comes to problems like dealing with mentally ill, potentially violent, homeless people on subways.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Force, or the threat of it, is part of maintaining social order, which is why I also think it’s foolish for New York State’s attorney general to push for a law that would put drastic limits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with legal penalties for cops who exceed them. Sounds good in theory, but in practice it’s a recipe for cops to be afraid to do their jobs. Crime will be back to 1980s levels in no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of crime, thoughts on Republicans refusing to go along with a commission to investigate the Jan. 6 insurrection?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That was fascinating. You could see how Republicans of goodwill were totally on board with a bipartisan investigation — and then suddenly got the rug pulled out from under them by their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felt so sorry for John Katko, the Republican who worked out the House deal with the Democrats, which everybody seemed to like until somebody suddenly said, “Hey wait, this might make Trump look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G.O.P. leadership theory that Congress can’t investigate that assault on the Capitol without also investigating Black Lives Matter was … sort of shocking, even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Same here. It’s worth going back and watching the speeches right before the insurrection from people like Mitch McConnell. “We cannot keep drifting apart into two separate tribes, with a separate set of facts and separate realities, with nothing in common except our hostility toward each other and mistrust for the few national institutions that we all still share,” he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now it’s as if he’s morphed into Alicia Silverstone’s character from “Clueless,” saying something like, “That’s so last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We’ve been agreeing so much about this that I feel constrained to ask you how you feel about the ongoing negotiations about the Biden infrastructure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Bret: Well, the president shaved $500 billion from his opening bid, so that’s progress in my book. I imagine that somewhere between the administration’s new $1.7 trillion figure and the Republican $568 billion counteroffer, there’s a magic number. Personally I’d be very happy with an extra lane or two on the F.D.R. Drive, though I’m sure it would take 45 years to build.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Gail: Personally, I’d be happy with universal quality early childhood education. But since that would set us off on another whole conversation, maybe I’ll save it for … June. It’s coming, Bret! Masks off!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593"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593"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593"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59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593"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Anti-abortion protesters outside the Supreme Court the day before the 2020 election.  (PHOTOGRAPH BY Alyssa Schukar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Flood of Prisoner Rights Suits Brings Effort to Limit Filings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1994,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DUNN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ASHLEY DUNN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three decades of startling growth, civil rights lawsuits brought by inmates protesting prison conditions in New York and elsewhere across the nation have become one of the largest categories of all Federal civil filings.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the civil rights suits have become a powerful method to force improvements in prison medical care, legal access and inmate treatment. But along with such landmark cases have come a bounty of frivolous and groundless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melted ice cream that led Roy Clendinen to file a civil rights suit in 1992, demanding $1 million for the "cruel and unusual punishment" he suffered when a guard at the Mohawk state prison near Syracuse refused to refrigerate the snack.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New York inmate, Reginald Troy, who developed an ulcer while a prisoner at the Shawangunk state prison in Wallkill, filed his civil rights suit in 1991, claiming it was unconstitutional not to provide him lamb, veal and oysters for his meals -- foods allowed by a doctor, but not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cases, ultimately dismissed, are among the tens of thousands of civil rights suits brought in recent years by inmates in Federal and state prisons. The volume of cases has burdened the courts and overwhelmed the state attorneys who have to defend their prison systems, costing taxpayers millions in legal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1960's, the number of prisoner suits has grown from just a few hundred to more than 33,000 last year, when they made up 15 percent of all civil suits filed in the Federal courts.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97% Dismissed Before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these cases, about 97 percent were dismissed long before trial. Of those that continued, only 13 percent resulted in any success for the prisoner -- the worst rate of any type of civil suit filed in Federal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cases are just burying us and consuming a tremendous amount of time," said the New York State Attorney General, G. Oliver Koppell, who estimated that it takes 20 percent of his department's resources to defend against such suits. "There has to be a way for prisoners to complain, but this is not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 Mr. Clendinen's suit over melted ice cream. Filed in 1992, the suit asserted that Mr. Clendinen was not allowed to eat or freeze an ice cream he had bought, and that a guard later twisted his arm when he protested.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York Attorney General's office argued that even if Mr. Clendinen's description of the incident was true, none of his claims rose to the level of a constitutional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defined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a constitutional violation of a prisoner's rights involves denial of the "minimal civilized measure of life's necessities" or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"repugnant to the conscience of mankind."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District Court agreed with the state and the case was dismissed, but not before consuming hours of work by an assistant attorney general presenting a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proliferation of cases has led some states, including New York, to begin looking at ways to curb prisoners' access to the courts. Such measures might include requiring inmates to exhaust prison grievance procedures before filing suit, requiring a small filing fee and setting up a screening system for cases before they are filed in Federal courts.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Burden Is Heaviest On States'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mean 70 percent of these don't even state a complaint on which relief can be granted," said Thomas J. McAvoy, the chief judge of the Federal District Court for the Northern District of New York in Albany. "There may be deprivation, but it doesn't rise to the level of a constitutional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97 percent of prisoner civil rights suits are filed by inmates of state prisons, in part because Federal prisoners are required to use a grievance process before filing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result is that the largest burden has fallen on the states to defend against the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inmates, prisoner advocates and scholars, however, say that the burden caused by prisoner suits is exaggerated and that the system should be left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Theodore Eisenberg, a professor of law at Cornell University, said that despite the number of suits, the frivolous and trivial cases are easily dismissed and consume little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while the overall success rate of inmate suits appears dismal, it is as much a product of the prisoners' lack of legal experience and counsel as anything else. A study he conducted on cases filed in 1981 showed that the suits were much more successful, nearly matching the rates of other civil suits, when handled by attorneys.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generally take on stronger cases, either being appointed by the courts or choosing to handle a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Erwin Chemerinsky, a professor of constitutional law at the University of Southern California, added that the number of suits underscores a grim reality of modern prison life: too many inmates, too few cells and too little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1960, the nation's prison population has increased from 212,953 to 817,863 in 1992. On average, prisons have a third more prisoners than they were designed to 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Mr. Chemerinsky agreed that many suits are trivial, he said that collectively they paint a disturbing portrait of overcrowding and deterioration that is only growing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people with no way of protest except through the courts," Mr. Chemerinsky said. "The reality is that there are frivolous suits, but if you take away the prisoners' ability to sue, they will have no place to go. Is that what we really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 cell at the Clinton state prison at Dannemora, Jerry Young, a convicted murderer, has battled the system on a level matched by no other prisoner in the state -- a record 98 civil rights lawsuits in the last 12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Way for Inmates To Exert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Young has sued the prisons over disciplinary actions and cell searches, asserted that guards conspired to have him raped, and said he was the victim of several assaults. In one instance, he claims he was struck by a guard who, according to the Attorney General's office, was not on duty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suits provide a glimpse at the range of prison litigation, which includes potentially serious complaints of abuse along with challenges to prison routine, like cell searches.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York inmate, Keith A. Poladian, said that in the bleak world of prison, being able to sue is one of the few ways for prisoners to exert some control over their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gives us a way to be heard," said Mr. Poladian, who has a pending suit over the use of razor wire on a prison fence, saying prisoners could hurt themselves if they tried to climb through. "Without this, you might as well pull out the bullwhip and go back to the ball and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Owens Hooper, an inmate at Ely State Prison in Nevada who has filed 14 civil rights suits, said: "To a lot of people, it might seem minor, but they're not in prison. In prison, if they give you something, that's all you're going to get."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Prisons Required To Help With 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Hooper said one reason for the number of inmate suits is simply that they are easy to file. Most prisoners can cite poverty and avoid the $120 fee to file a Federal civil suit. In addition, prisons are required to provide inmates with access to law books and postage to mail their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Inmates can sue in various state and local courts, which have also had a boom in prisoner filings, although the main forum for civil rights suits has been the Federal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suits are based on a broad, Reconstruction-era law, the Civil Rights Act of 1871, that allows individuals to sue Government officials for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fell into disuse after reconstruction until a 1961 Supreme Court case, Monroe v. Pape,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-abuse case that did not pertain directly to inmates. In that case, the court's ruling gave individuals direct access to the Federal courts for civil rights suits and opened a much broader range of misconduct by government officials to a civil rights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followed by an array of important prison civil-rights cases before the Federal courts in the 1960's, establishing new standards for medical treatment, disciplinary action and prison conditions.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Peanut-Butter Suit: He Wanted Chunky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Monroe v. Pape decision also opened the way for some of the quirkiest lawsuits ever to enter the court system, like the case of Kenneth Parker and his two-year suit over a jar of chunky peanut butter.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Parker, then an inmate at the Nevada State Prison in Carson City sentenced to 15 years for robbery, wanted to buy two jars of chunky peanut butter from the prison canteen at a cost of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canteen sent him one jar of chunky, but had to substitute a jar of creamy after running out of chunky style. Mr. Parker filed a civil rights suit, demanding a jail term for a prison official and $5,500 for "mental and emotional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offers from the prison to give him with another jar of chunky, he refused to settle.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just the idea of them taking something from me," said Mr. Parker, who was released from prison last year and now lives in Los Angeles. "If I didn't file the suit, I would have felt like I was punked out. Like you could take anything from me and get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was dismissed in 1991 after two years of wrangling and thousands of dollars in time spent by the Nevada Attorney General's office. "Two years," said Anne B. Cathcart, the senior deputy attorney general in charge of inmate litigation. "And that's just one case."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28,000 Prisoner Suits Wait in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prisoner cases are more difficult to resolve because they often involve complex complaints of guard abuses, medical mistreatment and improper disciplinary action, according to state attorneys.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 York State, 1,652 Federal lawsuits were filed by prisoners in the year ending June 30, 1993, and that total was exceeded by Texas, California, Missouri and Florida. There were 530 suits in New Jersey and 170 in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Koppell, the New York Attorney General, estimated that all told his office had a backlog of 28,000 prisoner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become the single most prolific source of litigation," he said. "It's a major burden on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Koppell said that he has begun assembling a committee of officials from the prisons and courts to find ways of streamlining the system. He favors improving the screening of prisoner lawsuits or placing some restrictions on their ability to file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Association of Attorneys General, which is meeting in Washington this week, has also focused on how to relieve the backlog.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Possible Changes Include Filing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committee will present a list of proposals to the group that includes requiring inmates to exhaust prison grievance procedures before filing suit, pay a small filing fee and undergo a more rigorous screening before the Federal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proposals have already been adopted in some areas. For example, the Federal District Court for the Northern District of New York now requires inmates to pay a small part of their prison income as a filing fee, usually $1 to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court started the new fee system in 1985, prisoner filings fell from 567 to 382 in 1992, said the New York Attorney General's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attorneys general say that restricting prisoners' ability to complain in Federal court treads a fine line. Alan Kaufman, a New York assistant attorney general in charge of the Albany litigation bureau, said, "It's a struggle not to throw out the baby with the bath water."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8"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After three decades of startling growth, civil rights lawsuits brought by inmates have become one of the largest categories of all Federal civil filings. "It gives us a way to be heard," said Keith A. Poladian, who has a pending suit over the use of razor wire on a protective prison fence at the Auburn state prison in New York. "Without this, you might as well pull out the bullwhip and go back to the ball and chain." (Phil Matt for The New York Times)(pg. B4)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Graph: "CRIME: Suits by Prisoners" shows prisoner civil rights suits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from 1970 to 1993. (Source: Administrative Office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Courts)(pg. B4)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At Rikers, a Roadblock to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15, 2014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SCHWIRTZ and MICHAEL WINERIP</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brutality by guards at the Rikers Island jail complex rising at an alarming rate, the chief investigator for the New York City Correction Department stood before a roomful of senior officers and union leaders in the summer of 2012 and outlined her plans to crack down on abuse and send more cases to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presentation infuriated one man in particular, Norman Seabrook, the powerful president of the Correction Officers' Benevolent Association, who believed the incidents should be handled internally. For the next two years he did everything in his power to get rid of the investigator, Florence Finkle. He helped scuttle some of her investigations, got one of her top people transferred, called for her resignation and denounced her on his weekly radio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August, he finally got his wish: Ms. Finkle was forced out, replaced by a former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official -- a childhood friend of Mr. Seabrook's.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his two decades as president of the union, Mr. Seabrook has come to exert extraordinary control over the Correction Department, consulting with commissioners on key appointments, forging alliances with high-ranking uniformed correction leaders and, more recently, speaking regularly with Mayor Bill de Blasio about department policy. His influence has paid enormous dividends for his members, but it has also fed a culture of violence and corruption at Rikers, an investigation by The New York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involved scores of interviews, with former correction commissioners, former senior City Hall aides, and current and former department officials, and reviews of internal emails and other documents, as well as several lengthy interviews with Mr. Seabrook himself. What emerged was a portrait of a labor leader who wields remarkable power through a combination of political savvy and intimidation.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came to think that my wardens believed Norman was more important to their career than I was,'' said Martin F. Horn, who served as commissioner from 2003 to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Seabrook's power has cut two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his leadership, correction officers, long overlooked among the city's uniformed services, have seen large gains in salary and pension benefits, reaching parity with firefighters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Mr. Seabrook, the overwhelming majority of his members are black. They have risen to dominate the top ranks of the department, making it far more diverse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where most of the leadership is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current and former city officials repeatedly described Mr. Seabrook as the biggest obstacle to efforts to curb brutality and malfeasance at Rikers. He has vigorously resisted stiffer penalties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guards and has fought stronger screening measures designed to stop correction officers from smuggling weapons and drugs into the jails. Time and again, Mr. Seabrook has shielded his members from serious punishment when investigators like Ms. Finkle have tried to go after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when prosecutors charged 10 officers in a beating that fractured an inmate's nose and eye sockets, Mr. Seabrook vigorously defended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we have correction officers paraded into court for merely defending themselves,'' he said. ''The officers did everything that they were supposed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Mr. Seabrook's influence within the department comes from a fear of what he might do to those who cross him. The Times spoke with about a dozen current and former senior city officials, both inside and outside the department, who have dealt with him regularly over the years and were privately critical of him. But almost no one would be quoted discussing Mr. Seabrook, citing concerns that he could sabotage their careers. Some also expressed fears about their safety while visiting Rikers, worrying that a correction officer might look the other way if an inmate suddenly got 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a bully,'' said Daniel Dromm, a city councilman who has openly clashed with Mr. Seabrook on several occasions. ''They're afraid of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is a volatile personality. He has both dined with mayors and shouted in their faces. One minute he can be heard exclaiming, ''God is good,'' the next unleashing a stream of vulgarities. He once arrived at the home of a senior city official, during contract negotiations, with a pistol strapped to his hip. On another occasion, he had one of his correction officers dress as a cartoon character to mock a commissioner who was leading a tour of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most naked display of Mr. Seabrook's power came on Nov. 18, 2013, when a Rikers inmate, Dapree Peterson, was scheduled to testify against two correction officers in a brutality case. Mr. Seabrook essentially shut down the city's courts by sidelining the buses that ferry inmates to and from court, interviews and documents show. As a result, hundreds of inmates missed court dates, including Mr. Peterson, whose beating had been investigated and referred for prosecution by Ms. Finkle.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much of Mr. Seabrook's career, Rikers has been a low priority for city officials. But disturbing revelations about conditions in the jails have focused new attention on the problems there, as well as on Mr. Seabrook's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July, The Times published an investigation detailing 129 cases of inmates who had been seriously injured during encounters with correction officers over an 11-month span last year. Less than a month later,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Preet Bharara, threatened to sue the city after releasing a report that accused the Correction Department of failing to protect adolescent inmates from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vowed last month to overhaul the department, which he called the city's most troubled agency, and to bring an end to the violence at Rikers. He has entrusted the task to his handpicked correction commissioner, Joseph Ponte, who has a national reputation as a reformer. Their single biggest challenge may well be reining in Mr. Seabrook, who has outmaneuvered a long line of mayors and commissioners over the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Staunch Adversary Is Ousted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her four years as the deputy commissioner for investigation, Ms. Finkle was an awkward fit at the Correction Department. In part, it was because her position, investigating wrongdoing, put her at odds with the uniformed staff. But it was also because of her background and personality.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heavily minority organization that is largely blue collar and defined by its macho culture, Ms. Finkle is white, a graduate of an elite college and openly gay. She also had little patience for the niceties needed to negotiate the department's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she refused to fall in line with Mr. Seabrook, he accused her of having it in for his members. ''Flo Finkle had her own agenda,'' he said in an interview. ''She just wanted to kill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she joined the department in 2010, Ms. Finkle had spent roughly two decades investigating misconduct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serving as executive director of the Civilian Complaint Review Board, which provides oversight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While at the Manhattan district attorney's office in the 1990s, she sent three officers from the 30th Precinct in Harlem to prison as a prosecutor in what became known as the Dirty Thirty case, one of the biggest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investigations in recent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Ms. Finkle's arrival, brutality cases at Rikers had usually been handled as internal disciplinary matters. But at the June 2012 meeting, which she conducted with a member of the city's Department of Investigation, Ms. Finkle announced a major shift, warning that more officers who brutalized inmates would face criminal prosecution, according to two former investigators and a midlevel uniformed officer. And, she said, even cases that involved lying to investigators or falsifying incident reports would be punished as felonies, and could land officers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initiated a policy to immediately suspend without pay officers who had been caught on video appearing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Twenty officers were suspended under this policy in the fiscal year that ended June 30. During her time at the department, 22 officers she had referred for prosecution were criminally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this track record, the report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last summer said that much more needed to be done. The report described pervasive brutality by guards against teenagers at Rikers and harshly criticized the investigation division for being slow and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the report left out was the role Mr. Seabrook had played in repeatedly undermining Ms. Finkle's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August 2012, for example, Ms. Finkle's investigators began videotaping the deposition of a correction officer in a brutality case involving an inmate whose skull had been fractured. One of Mr. Seabrook's union delegates, claiming that the recording of such interviews was improper, cut off the questioning and the interview was never completed, according to several former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later, Mr. Seabrook went on his radio show and castigated Ms. Finkle for ''beating correction officers over the head, savagely trying to take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month, according to two former city officials, investigators from Ms. Finkle's office, pursuing a tip that an officer was illegally carrying a cellphone into the jail, stopped and searched the woman. Nothing was found, but when Mr. Seabrook learned about the incident, he complained to the commissioner's office. Shortly after, the captain who had overseen the search, Timothy Kozak, was transferred out of the investigation division, a move that several of his former colleagues described as a serious blow to the unit's morale.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said that he had just been doing his job. ''Every single day I respond to labor management issues throughout the department to protect the rights of my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complaints from Mr. Seabrook, the commissioner at the time, Dora B. Schriro, told Ms. Finkle that from then on, before referring a case for prosecution, it had to be cleared with Ms. Schriro, according to several former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one point, Mr. Seabrook, along with two members of his union board, made an unscheduled visit to Ms. Finkle's office. Over the next 15 minutes, according to someone who was there, he accused her of unfairly suspending his officers as well as running a ''stop-and-frisk program'' against them, and warned that he would be coming after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said in an interview that he remembered going to Ms. Finkle's office, but could not recall her being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summer, on the evening of Aug. 21, an email, obtained by The Times, was sent to several Correction Department staff members announcing that Michael Blake, a former senior official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been hired to work in the investigation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had told Ms. Finkle. The next morning, after a meeting with Mr. Ponte, the correction commissioner, she was out of a job and Mr. Blake, a childhood friend of Mr. Seabrook's, had been named to take over the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signs that Mr. Blake's appointment was hurried. The cover letter he submitted to the department was for a completely different job, director of security at the New York Public Library. It was addressed to Iris Weinshall, chief operating officer at the library, according to a copy obtained by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27 years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Blake had run two precincts, spent three years overseeing the Queens gang squad and, before he retired in 2013, served as the commander of the department's counterterrorism division, overseeing more than 150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unlike Ms. Finkle and her predecessor, Richard R. White, who had spent 12 years at the Manhattan district attorney's office, Mr. Blake had never been a prosecutor. His only experience investigating officer misconduct came during a stint that lasted less than two years when he was a sergeant in the Patrol Services Bureau two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Blake declined to comment on his relationship with Mr. Seabrook.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Mr. Seabrook said in an interview that he and Mr. Blake had been neighborhood buddies when they were teenagers, partying and playing ball together. Over the years, however, they had seen each other only from time to time, Mr. Seabrook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turns out, the relationship was much more complicated than that. Mr. Blake's brother, Allen, was once so close with Mr. Seabrook that he had been given a position on the union's executive board. Then, in 2010, Allen Blake was charged with defrauding the union's insurance company and had a falling-out with Mr. Seabrook. Still, the union head said there were no lingering hard feelings over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said he had not been consulted about Michael Blake's appointment but expressed approval. ''Mike's a smart man,'' Mr. Seabrook said. ''He's going to do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Ponte said in an interview that he was not aware of Mr. Seabrook's connection to Mr. Blake, but that he was ''very impressed with his credentials.'' He added that he wanted ''somebody I was sure had loyalty to me and this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Gaining, and Wielding,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first made headlines in 1993 when he and a group of nearly 200 insurgent correction officers blocked the lone bridge that connects Rikers to the mainland in Queens to protest the handling of contract negotiations by the union's leadership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years later, he won the race to become union president and has since been re-elected four times by large margins.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grew up poor in the Bronx, one of eight children. As a teenager, he said, he was sent to an upstate New York juvenile center for ''bad boys.'' A worker there took him under her wing, they grew close and eventually he married her daughter. He said that although his Italian-American father-in-law had been skeptical of the marriage at first, his mother-in-law believed in him. ''When I told her I wanted to be a correction officer, she was so happy and so was my father-in-law,'' he recalled. ''I think that was the turning point.'' His father-in-law said to him, '' 'You're going to be able to provide for my daughter.'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early mentor was Richard J. Koehler, the correction commissioner when Mr. Seabrook was starting out in the department, which he joined in 1985. Mr. Koehler's law firm was paid a $555,000 retainer in 2012 by the union for, among other things, defending officers in disciplinary matters, according to the union's most recent tax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president, Mr. Seabrook has been skilled at building alliances with powerful politicians, including former Mayor Michael R. Bloomberg and former Gov. George E. Pataki, which has served his membership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Mr. Pataki's help, he secured a supplemental bonus for his members' pension plan -- getting them as much as an extra $12,000 annually -- despite fierce opposition from Mayor Rudolph W. Giuliani.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also created a foundation for the widows and children of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this, Mr. Seabrook, 54, pays himself and his executive board well. His total annual compensation, combining his city-paid correction officer's salary and a union stipend, is about $300,000, according to the union's latest federal tax return. In contrast, Patrick J. Lynch, president of the Patrolmen's Benevolent Association, which is six times the size of Mr. Seabrook's union, earns nearly $100,000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tax returns, the union contributed about $500,000 to political campaigns during the 2012 election cycle, with much of it going toward state legislative races.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has opened doors in Albany. A bill that Mr. Seabrook helped craft this year to move the jurisdiction of Rikers criminal cases from the district attorney's office in the Bronx to the one in Queens passed both houses of the Legislature with almost no opposition. (To become law, the bill must still be signed by Gov. Andrew M. Cuomo.)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prosecutions of correction officers are rare, Mr. Seabrook had accused the Bronx district attorney, Robert T. Johnson, of being too aggressive with his members, while going easy on inmate violence. He has said he thinks his members will be treated more fairly in Queens.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in his tenure as union president, Mr. Seabrook faced allegations of sexual harassment by several women with whom he had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union administrator, Sharon Tonge, accused him in a lawsuit of firing her after she refused his sexual advances, which he denied. In her complaint, Ms. Tonge said that Mr. Seabrook's behavior was often erratic. He once dismissed the entire clerical staff on a Friday, the complaint said, only to reinstate the workers on Monday. The suit claimed that he had used surveillance cameras to monitor employees, ''calling individuals on the telephones at their desks to advise them he had observed them in various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was settled in 2001 under terms that were confidential.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Standing well over six feet tall, Mr. Seabrook favors finely cut suits with silk pocket squares and often walks around with an unlit cigar. Those who have dealt with him over the years say he can quickly shift from charming and benevolent to angry and cold when doing so fits his needs. His behavior can also be surprising. Last summer, while at a funeral for a retired correction officer, he received a text telling him that the family dog had died. He cut his eulogy short, apologized and hurried home to comfort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earned intense loyalty from his 9,000 members. On the day new recruits walk into the department's training academy in Middle Village, Queens, he is there to greet them, and he is there again on the day they graduate.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in an hourlong presentation at the academy, Mr. Seabrook did everything from helping new recruits set up car pools to acting out the role of an abusive inmate in several impromptu skits. He gave them all his cellphone number.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manic energy he puts into building loyalty among his membership can go into tormenting his adversaries.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2012, Ms. Schriro, then the commissioner, was leading several dozen women onto Rikers Island for a tour. Mr. Seabrook dispatched one of his officers dressed as Dora the Explorer, the children's cartoon character, to dance on the side of the road, stalling the commissioner's bus as drivers stopped to gawk, backing up traffic for miles, according to several officials who were there. The delay was expensive, requiring the city to pay overtime when officers could not get onto the island for a shift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recent months he has shown up twice during tours of the jails, surprising health department officials and City Council members who were there to investigate the mistreatment of inmates. Each time he got into angry shouting matches -- with Mr. Dromm, the councilman, and Mary T. Bassett, the health commissioner, according to several officials who were there. Notably, the correction commissioner, Mr. Ponte, stood quietly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Mr. Seabrook's outbursts, Mr. Ponte said, ''The union has a right to say things in the representation of their work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in the midst of contract negotiations with the city during Mr. Bloomberg's first term, Mr. Seabrook made a surprise Saturday night visit to the home of a deputy mayor, Peter J. Madonia. He showed up wearing a powder blue jumpsuit, Mr. Madonia recalled, with one gun strapped to his ankle and another on his 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about the incident, Mr. Seabrook said: ''I carry a licensed firearm at all times, which I am permitted to do as a peace officer.'' Though Mr. Seabrook lectures his members on using restraint when dealing with inmates, he has backed officers in even the most egregious brutality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he handed out a prize for assistant deputy warden of the year to Charlton Lemon during the union's annual fund-raiser, even though at the time Mr. Lemon was the subject of a lawsuit for leading four guards in the severe beating of an inmate that the city eventually settled for $350,000.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give our awards to those members of the department who have worked tirelessly to enhance the agency and improve the working conditions for all of us,'' Mr. Seabrook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Bringing City Courts to a Halt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become a fairly routine occurrence over the years during contract negotiations for members of the correction officers union to briefly block the Rikers bridge as part of a job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happened on Nov. 18, 2013, when no contract negotiations were underway, was markedly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that day, a Rikers inmate, Dapree Peterson, 21, was scheduled to testify against two correction officers who had been accused of assaulting Mr. Peterson and covering it up in an official report. It was precisely the kind of case that Ms. Finkle had vowed to pursue.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Monday morning, Mr. Seabrook and members of his executive board drove to Rikers, where officers were preparing 33 buses to ferry inmates between the jail complex and the city's courthouses. The buses had all been in working order the previous Friday and, in some cases, just hours before, according to affidavits related to the incident later filed with the city. But now they were all too dangerous to drive, Mr. Seabrook and his members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bus stoppage received substantial news coverage when it happened. While it was widely assumed that Mr. Seabrook was behind it, no one was able to establish a direct link. Documents reviewed by The Times, as well as interviews, indicate that he was the one who orchestrated the shutdown.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Seabrook's members cited myriad safety problems on the buses, including an expired fire extinguisher, a noisy engine and cracked windows, according to the affidavits.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correction officer, Harcourt Bullard, wrote that he had been given four buses, one after another, each too dangerous to drive: The first, he wrote, had the check engine light on; the second, a broken hand railing; the third, an inaudible backup signal; the fourth, a cracked window.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then assigned a fifth bus which was blocked in by other malfunctioning buses,'' Mr. Bullard wrote in his affidavit. The resulting bus stoppage prevented nearly 750 inmates, including Mr. Peterson, from making it to court that day. Another 49 never got to their medical appointments at Bellevue Hospital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presiding over the two guards' brutality trial complained that the judicial system had been ''held hostage.'' The Bloomberg administration eventually sued the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previous years, according to two former top city officials, a simple call to Mr. Seabrook's cellphone had been sufficient to get him to end a job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this time. Neither the mayor nor the correction commissioner was able to get the buses moving. Moreover, the highest-ranking uniformed officer responsible for keeping the jails running, Evelyn Mirabal, the chief of department, did not go to the scene to take control, according to legal documents and two former high-ranking correction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Mirabal, who retired this year, had strong ties to Mr. Seabrook. Not long after the bus stoppage, her son, Daniel Palmieri, was named to the union's executive board, a position that typically carries a total annual compensation package of more than $150,000.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about her actions that day, Ms. Mirabal said, ''The fact is, I was there.'' She declined to elaborate.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captain who told the drivers to muster for roll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did not happen. Edna Wells Handy, the commissioner of the Department of Citywide Administrative Services who oversaw the investigation into the matter, later wrote in her report: ''At Mr. Seabrook's urging, all the listed officers refused to attend.''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Handy ruled that the 63 officers had violated state labor law and docked each two days'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however, no one suffered any consequences. Mr. Seabrook used union funds to reimburse the officers and remains unapologetic: ''I told them, 'Look, if a bus is not operable, not running the way it's supposed to be running, put in a work order and down the bus.' That's what they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Peterson did eventually testify, but the two officers were exonerated.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to Balk at Reforms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Mr. de Blasio appointed Mr. Ponte as commissioner last spring, inmate advocates were hopeful. He had worked in jails and prisons for more than 45 years and was known as a reformer.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Maine, where he had headed the state prison system, he cut the number of prisoners housed in solitary confinement in half, opened a new therapeutic cellblock for the seriously mentally ill and worked closely with inmate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before Mr. Ponte started in New York, Mr. Seabrook called a news conference to attack him. He mocked Mr. Ponte's philosophy as ''hug a thug.''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need a reformer; we need law and order,'' Mr. Seabrook told reporters at union headquarters in downtown Manhattan. ''Welcome to New York City. This is not Maine.''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Ponte has already committed to several changes that the union would have fought in the past, including a plan to triple the number of video cameras at the jails to cover areas like stairwells and hallways, where beatings have long gone on out of investigators' view. In September, in the wake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office's report on the mistreatment of adolescent inmates, Mr. Ponte also announced a plan to eliminate the use of solitary confinement for all 16- and 17-year-olds by the end of December, something the union still opposes.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federal and local authorities have applied intense pressure for changes to be made at Rikers, Mr. Seabrook has toned down his criticism of Mr. Ponte. Even so, the union leader has won some substantial concessions from the city on issues like solitary confinement for the adult population. A major reason Mr. Ponte was able to significantly reduce the solitary population in Maine was that he did not have to contend with a strong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mid-November, at a meeting of the Board of Correction, a city watchdog agency for Rikers, Mr. Ponte laid out a plan that would hold the number of adult solitary confinement beds steady at 719, disappointing inmate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meeting, Mr. Seabrook was treated like a dignitary. A member of Mr. Ponte's security detail escorted him into the packed room and to a seat in the front row that had been saved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after criticizing inmate advocate groups, Mr. Seabrook turned to the commissioner and said, ''Joe, I got your back, 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Mr. Seabrook stymied efforts by the Investigation Department and correction commissioners to impose tighter security measures aimed at preventing contraband smuggling by guards, including the use of drug-sniffing dogs and security teams to monitor the jail entrances.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summer, after several correction officers were arrested for contraband smuggling, Mr. Ponte, Mr. Seabrook and Mark G. Peters, the Investigation Department commissioner, discussed improving security. But instead of substantial changes, Mr. Ponte, urged on by Mr. Seabrook, settled for a few more modest steps, such as the inspection of lunches, according to several high-ranking city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all this backfired on Mr. Ponte. A city investigator, disguised as a guard, successfully smuggled large quantities of heroin and marijuana, along with a razor blade, in the pockets of his cargo pants through six different security checkpoints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after the embarrassing episode did Mr. Ponte agree to adopt stronger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Improving security has been slow going, Mr. Ponte said, in part because of the need ''to make sure the unions understood what needed to be done and the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remains to be seen whether Mr. Seabrook will acquiesce to the additional scrutiny of his members. At a recent public forum, he questioned whether the city's investigators could be trusted. ''I don't know whether or not that this was something that was real or something that's not,'' he said. ''So until I see all the facts, it's not real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crucial unanswered question is how the relationship between Mr. Ponte and Mr. Seabrook will play out when it comes to the disciplining of officers. In September, an administrative judge found five officers and a captain guilty of brutally beating an inmate and then lying about it, and recommended -- in an unusually forceful decision -- that they all be terminated.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two months later, Mr. Ponte, who has the final say over whether to uphold the termination, has yet to make a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all of the attention on Rikers, violence by both inmates and correction officers has continued to rise. There were 88 stabbings and slashings by inmates and 752 assaults on uniformed staff members reported in the 2014 fiscal year, compared with 34 and 500, respectively, four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first 10 months of this year, officers used physical force against inmates 3,381 times, compared with 2,618 during the same period the year before. Nevertheless, Mr. de Blasio has continued to embrace Mr. Seabrook.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October, less than an hour before the mayor was to hold a major news conference to announce the city's first confirmed case of Ebola infection, he made time for a side trip to the Bronx ballroom where Mr. Seabrook was holding the union's annual charity fund-raiser. The two men stood side by side before more than 700 correction officers and their families and flattered each other. For several minutes, the mayor spoke in praise of Mr. Seabrook.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is a friend,'' Mr. de Blasio said. ''Norman has been a great leader in this town. I want to thank him for all he does.''</w:t>
      </w:r>
    </w:p>
    <w:p>
      <w:pPr>
        <w:keepNext w:val="0"/>
        <w:spacing w:before="240" w:after="0" w:line="260" w:lineRule="atLeast"/>
        <w:ind w:left="0" w:right="0" w:firstLine="0"/>
        <w:jc w:val="left"/>
        <w:rPr>
          <w:lang w:val="en-US" w:eastAsia="en-US" w:bidi="ar-SA"/>
        </w:rPr>
      </w:pPr>
      <w:r>
        <w:rPr>
          <w:lang w:val="en-US" w:eastAsia="en-US" w:bidi="ar-SA"/>
        </w:rPr>
        <w:br/>
      </w:r>
      <w:hyperlink r:id="rId608" w:history="1">
        <w:r>
          <w:rPr>
            <w:rFonts w:ascii="arial" w:eastAsia="arial" w:hAnsi="arial" w:cs="arial"/>
            <w:i/>
            <w:color w:val="0077CC"/>
            <w:sz w:val="20"/>
            <w:u w:val="single"/>
            <w:shd w:val="clear" w:color="auto" w:fill="FFFFFF"/>
            <w:lang w:val="en-US" w:eastAsia="en-US" w:bidi="ar-SA"/>
          </w:rPr>
          <w:t>http://www.nytimes.com/2014/12/15/nyregion/at-rikers-a-roadblock-to-reform.html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2" style="position:absolute;z-index:251817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Norman Seabrook (PHOTOGRAPH BY CHRISTOPHER GREGORY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Seabrook at the union's offices in Manhattan. His extraordinary influence has paid huge dividends for his members, but has also fed a culture of corruption and violence at the Rikers Island jail complex. (PHOTOGRAPH BY HIROKO MASUIKE/THE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agency's chief investigator, Florence Finkle targeted abuse by guards. Mr. Seabrook's childhood friend Michael Blake replaced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Seabrook once had a guard dress as a cartoon character to mock a former correction commissioner, Dora B. Schriro, top. Her successor, Joseph Ponte, above, arrived with a reputation as a reformer. (PHOTOGRAPHS BY MICHAEL APPLETON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 W. LEE/THE NEW YORK TIME) (A24)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affidavit detailing a union member's account of why the buses that ferry prisoners from the Rikers complex, top, to court were idle on the day an inmate was to testify against guards he said had beaten him. (PHOTOGRAPH BY RICHARD PERRY/THE NEW YORK TIMES) (A24-A25)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Seabrook with Mayor Bill de Blasio at a union charity dinner in October. Mr. de Blasio spoke warmly of Mr. Seabrook at the event. (PHOTOGRAPH BY CHRISTOPHER GREGORY FOR THE NEW YORK TIMES) (A25)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0" w:name="Bookmark_61"/>
      <w:bookmarkEnd w:id="120"/>
    </w:p>
    <w:p>
      <w:pPr>
        <w:rPr>
          <w:rFonts w:ascii="arial" w:eastAsia="arial" w:hAnsi="arial" w:cs="arial"/>
          <w:sz w:val="20"/>
          <w:lang w:val="en-US" w:eastAsia="en-US" w:bidi="ar-SA"/>
        </w:rPr>
      </w:pPr>
      <w:r>
        <w:pict>
          <v:shape id="_x0000_i124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The Tragedy of Baltimore; Feature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12, 2019 Tuesday 23:00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8188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Alec MacGillis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Since Freddie Gray’s death in 2015, violent crime has spiked to levels unseen for a quarter century. Inside the crackup of an American city.</w:t>
      </w:r>
    </w:p>
    <w:p>
      <w:pPr>
        <w:keepNext/>
        <w:spacing w:before="240" w:after="0" w:line="340" w:lineRule="atLeast"/>
        <w:ind w:left="0" w:right="0" w:firstLine="0"/>
        <w:jc w:val="left"/>
        <w:rPr>
          <w:rFonts w:ascii="arial" w:eastAsia="arial" w:hAnsi="arial" w:cs="arial"/>
          <w:sz w:val="20"/>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45" style="position:absolute;z-index:25182003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a collaboration between The Times and ProPublica, the independent nonprofit investigative-journalism organization. Sign up here to </w:t>
      </w:r>
      <w:hyperlink r:id="rId616" w:history="1">
        <w:r>
          <w:rPr>
            <w:rFonts w:ascii="arial" w:eastAsia="arial" w:hAnsi="arial" w:cs="arial"/>
            <w:i/>
            <w:color w:val="0077CC"/>
            <w:sz w:val="20"/>
            <w:u w:val="single"/>
            <w:shd w:val="clear" w:color="auto" w:fill="FFFFFF"/>
            <w:lang w:val="en-US" w:eastAsia="en-US" w:bidi="ar-SA"/>
          </w:rPr>
          <w:t>get ProPublica’s latest investigations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April 27, 2015, Shantay Guy was driving her 13-year-old son home across Baltimore from a doctor’s appointment when something — a rock, a brick, she wasn’t sure what — hit her car. Her phone was turned off, so she had not realized that protests and violence had broken out in the city that afternoon, following the funeral of Freddie Gray, the 25-year-old man who drew national attention eight days earlier when he died after suffering injuries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she saw what was happening — fires being set, young people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converging on the nearby vortex of the disorder — she pushed her son, Brandon, down in his seat and sped home. “Mom, are we home yet?” Brandon asked when they pulled up at their house just inside the city line, where they lived with Guy’s husband, her grown daughter and her husband’s late-teenage son, brother and sister-in-law.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“Yeah,” she told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“You’re still holding my head down,”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Guy grew up in an impoverished, highly segregated part of West Baltimore near what was now the focal point of the street clashes, but she had long since climbed into a different stratum of the city’s society; she was working as an information-technology project manager for T. Rowe Price, the Baltimore-based mutual-fund giant. Seeing her old neighborhood erupt changed her life. After long discussions with her husband, who manages the office of a local trucking company, she quit her job and went to work for a community mediation organization. “It just felt like it was the work I was supposed to be doing,”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Baltimore, you can tell a lot about the politics of the person you’re talking with by the word he or she uses to describe the events of April 27, 2015. Some people, and most media outlets, call them the “riots”; some the “unrest.” Guy was among those who always referred to them as the “uprising,” a word that connoted something justifiable and positive: the first step, however tumultuous, toward a freer and fairer city.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Baltimore, Guy and many other residents believed, was broken, with officers serving as an occupying army in enemy territory — harassing African-American residents without cause, breeding distrust and hostility.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2016,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Justice’s Civil Rights Division concurred, </w:t>
      </w:r>
      <w:hyperlink r:id="rId617" w:history="1">
        <w:r>
          <w:rPr>
            <w:rFonts w:ascii="arial" w:eastAsia="arial" w:hAnsi="arial" w:cs="arial"/>
            <w:i/>
            <w:color w:val="0077CC"/>
            <w:sz w:val="20"/>
            <w:u w:val="single"/>
            <w:shd w:val="clear" w:color="auto" w:fill="FFFFFF"/>
            <w:lang w:val="en-US" w:eastAsia="en-US" w:bidi="ar-SA"/>
          </w:rPr>
          <w:t>releasing a report</w:t>
        </w:r>
      </w:hyperlink>
      <w:r>
        <w:rPr>
          <w:rFonts w:ascii="arial" w:eastAsia="arial" w:hAnsi="arial" w:cs="arial"/>
          <w:color w:val="000000"/>
          <w:sz w:val="20"/>
          <w:lang w:val="en-US" w:eastAsia="en-US" w:bidi="ar-SA"/>
        </w:rPr>
        <w:t xml:space="preserve"> accusing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racial discrimination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city agreed to a            </w:t>
      </w:r>
      <w:hyperlink r:id="rId618" w:history="1">
        <w:r>
          <w:rPr>
            <w:rFonts w:ascii="arial" w:eastAsia="arial" w:hAnsi="arial" w:cs="arial"/>
            <w:i/>
            <w:color w:val="0077CC"/>
            <w:sz w:val="20"/>
            <w:u w:val="single"/>
            <w:shd w:val="clear" w:color="auto" w:fill="FFFFFF"/>
            <w:lang w:val="en-US" w:eastAsia="en-US" w:bidi="ar-SA"/>
          </w:rPr>
          <w:t>“consent decree”</w:t>
        </w:r>
      </w:hyperlink>
      <w:r>
        <w:rPr>
          <w:rFonts w:ascii="arial" w:eastAsia="arial" w:hAnsi="arial" w:cs="arial"/>
          <w:color w:val="000000"/>
          <w:sz w:val="20"/>
          <w:lang w:val="en-US" w:eastAsia="en-US" w:bidi="ar-SA"/>
        </w:rPr>
        <w:t xml:space="preserve"> with the federal government, a set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reforms that would be enforced by a federal judge. When an independent monitoring team was selected to oversee the decree, Guy was hired as its community liaison. This was where she wanted to be: at the forefront of the effort to make her city a better place.</w:t>
      </w:r>
    </w:p>
    <w:p>
      <w:pPr>
        <w:keepNext w:val="0"/>
        <w:spacing w:before="240" w:after="0" w:line="260" w:lineRule="atLeast"/>
        <w:ind w:left="0" w:right="0" w:firstLine="0"/>
        <w:jc w:val="both"/>
        <w:rPr>
          <w:rFonts w:ascii="arial" w:eastAsia="arial" w:hAnsi="arial" w:cs="arial"/>
          <w:sz w:val="20"/>
          <w:lang w:val="en-US" w:eastAsia="en-US" w:bidi="ar-SA"/>
        </w:rPr>
      </w:pPr>
      <w:hyperlink r:id="rId619" w:history="1">
        <w:r>
          <w:rPr>
            <w:rFonts w:ascii="arial" w:eastAsia="arial" w:hAnsi="arial" w:cs="arial"/>
            <w:i/>
            <w:color w:val="0077CC"/>
            <w:sz w:val="20"/>
            <w:u w:val="single"/>
            <w:shd w:val="clear" w:color="auto" w:fill="FFFFFF"/>
            <w:lang w:val="en-US" w:eastAsia="en-US" w:bidi="ar-SA"/>
          </w:rPr>
          <w:t>[Read Alec MacGillis’s investigative article on Jared Kushner’s apartment complexes in the Baltimore area.]</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the years that followed, Baltimore, by most standards, became a worse place. In 2017, it recorded 342 murders — its highest per-capita rate ever, more than double Chicago’s, far higher than any other city of 500,000 or more residents and, astonishingly, a larger absolute number of killings than in New York, a city 14 times as populous. Other elected officials, from the governor to the mayor to the state’s attorney, struggled to respond to the rise in disorder, leaving residents with the unsettling feeling that there was no one in charge. With every passing year, it was getting harder to see what gains, exactly, were delivered by the uprising.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night last October, after Guy and her husband, Da’mon, had gone to bed, Da’mon’s brother banged on the bedroom door. “Yo, yo, get up!” he shouted.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around 11:30 p.m. Da’mon’s 21-year-old son, Da’mon Jr., whom Shantay had helped raise, would ordinarily have been home by then, after his bus ride across town from his evening shift working as a supply coordinator at Johns Hopkins Hospital. But he was nowhere to be seen. Da’mon Sr. rushed to the door and asked what was going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“Dame’s been shot,” his brother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months later, I met Guy and Da’mon Jr. at a cafe near my office in the center of the city. Da’mon had recently been released after spending 47 days in the hospital, with 20 surgical procedures. His inferior vena cava, which carries blood from the lower body to the heart, no longer functioned; he had to rely on collateral veins instead. He was trying to go back to work, but swelling in his legs and shortness of breath were making it hard.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Da’mon told me he had no idea who was behind the shooting, which he surmised was either an attempted robbery or a gang initiation. It was unnerving, he said, knowing the shooter was still out there somewhere. “I don’t like it when cars slow down to me or people are staring at me too long at stop signs,” he said. “Any one of y’all could be that person. You never know.”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Guy, somehow, had come through the experience even more committed to the cause she had signed on for. “Our city needs restoration,” she told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remarkable fortitude to remain an optimist about Baltimore today. I have lived in the city for 11 of the past 18 years, and for the last few I have struggled to describe its unraveling to friends and colleagues elsewhere. If you live in, say, New York or Boston, you are familiar with a certain story of urban America. Several decades ago, disorder and dysfunction were common across American cities. Then came the great urban rebirth: a wave of reinvestment coupled with a plunge in crime rates that has left many major cities to enjoy a sort of post-fear existence.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2015, Baltimore seemed to be enjoying its own, more modest version of this upswing. Though it is often lumped in with Rust Belt economic casualties like Cleveland, St. Louis and Detroit, Baltimore in fact fared better than these postindustrial peers. Because of the Johns Hopkins biomedical empire, the city’s busy port and its proximity to Washington, metro Baltimore enjoyed higher levels of wealth and income — including among its black population — than many former manufacturing hubs.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still had its ills — its blight, suburban flight, segregation, drugs, racial inequality, concentrated poverty. But as recently as 2014, Baltimore’s population, which is 63 percent African-American, was increasing, up slightly to 623,000 after decades of decline. Office buildings downtown were being converted to apartments, and a new business-and-residential district was rising east of the Inner Harbor. The city was even attracting those ultimate imprimaturs of urban revival, a couple of food halls.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subsequent regression has been swift and demoralizing. Redevelopment continues in some parts of town, but nearly four years after Freddie Gray’s death, the surge in crime has once again become the context of daily life in the city, as it was in the early 1990s. I have grown accustomed to scanning the briefs column in The Baltimore Sun in the morning for news of the latest homicides; to taking note of the location of the latest killings as I drive around town for my baseball coaching and volunteering obligations. In 2017, the church I attend started naming the victims of the violence at Sunday services and hanging a purple ribbon for each on a long cord outside. By year’s end, the ribbons crowded for space, like shirts on a tenement clothesline.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violence and disorder have fed broader setbacks. Gov. Larry Hogan canceled a $2.9 billion rail transit line for West Baltimore, defending the disinvestment in the troubled neighborhood partly by noting that the state had spent $14 million responding to the riots. Target closed its store in West Baltimore, a blow to a part of town short of retail options. The civic compact has so frayed that one acquaintance admitted to me recently that he had stopped waiting at red lights when driving late at night. Why should he, he argued, when he saw young men on dirt bikes flying through intersections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sat in cruisers doing nothing?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Explaining all this to people outside Baltimore is difficult, not only because the experience is alien to those even in cities just up or down the Interstate from us (though a handful of cities elsewhere, like Chicago and St. Louis, have experienced their own waves of recent violence, albeit less dramatically than Baltimore). It’s also because the national political discourse lacks a vocabulary for the city’s ills. On right-wing talk radio, one of the few sectors of the media to take much interest in Baltimore’s crime surge, there are old tropes of urban mayhem — Trump’s “American carnage.” Typically lacking from these schadenfreude-laced discussions is any sense of the historical forces and societal abandonment that the city has for decades struggled to overcome.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left, in contrast, Baltimore’s recent woes have been largely overlooked, partly because they present a challenge to those who start from the assumption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inherently suspect. The national progressive story of Baltimore during this era of criminal-justice reform has been the story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excesses that led to Gray’s death and the uprising, not the surge of violence that has overtaken the city ever since. As a result, Baltimore has been left mostly on its own to contend with what has been happening, which has amounted to nothing less than a failure of order and governance the likes of which few American cities have seen in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understand how things in Baltimore have gotten so bad, you need to first understand how, not so long ago, they got better. Violence was epidemic in Baltimore in the late 1980s and early 1990s, as it was in many other cities, as crack intruded into a drug market long dominated by heroin. In 1993, the city crossed the 350-homicide mark. These were the years that inspired “The Wire.” They also gave rise to Martin O’Malley, a city councilman who was elected mayor on an anti-crime platform in 1999.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O’Malley set about implementing what was then known as the New York model: zero tolerance for open-air drug markets, data-centric “CompStat” meetings to track crime and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accountable and more resources for law enforcement paired with tougher discipline for officers who abused their power. By the time O’Malley, a Democrat, was elected governor of Maryland in 2006, crime rates, including murders, had fallen across the board, but at a cost. Arrests had jumped to 101,000 in 2005 from 81,000 in 1999 — leaving a city full of young men with criminal records and months and years away from jobs and families.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perturbed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named Tony Barksdale. At the time a colonel in his mid-30s, Barksdale, a bald, bearish man with a lugubrious manner, grew up in a rough section of West Baltimore. “I saw my first guy get shot at a football tryout at Franklin Square,” near his home, he told me when I met him for lunch last spring in the city’s Canton neighborhood. His own block was relatively safe, however, because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lived on it. Barksdale was drifting through Coppin State College, “blowing Pell grants,” when he saw a bunch of young black cops on the street one day. The sight inspired him to sign up himself.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Early in 2007, he proposed a more targeted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Sheila Dixon, the City Council president who finished O’Malley’s term as mayor after he was elected governor. Dixon, like Barksdale a product of the city’s black working class, agreed with Barksdale’s vision for reducing the murders without mass arrests. “She said, ‘How long will it take you?’ ” Barksdale recalls. “I said, ‘One 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Fred Bealefeld, Dixon’s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promoted Barksdale to deputy of operations — he was the youngest deputy commissioner in the city’s history — and Barksdale got to work. He developed plainclothes units with a more surgical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which targeted the most violent corners and worked with homicide detectives to arrest the people whose names surfaced in connection with killings. He and Bealefeld met weekly with top-ranking staff members in the mayor’s office and sat down with top city officials every couple of weeks in CitiStat meetings — the municipal equivalent of CompStat — where Bealefeld was quizzed on overtime costs, recruiting and other markers of departmental health. Every couple of weeks, representatives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state’s attorney’s office and others met to review data on firearms prosecutions.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Arrests fell by a third from 2006 to 2011 — and homicides plummeted as well, to 197 in 2011, the city’s first time under 200 in almost four decades. A 2018 study by Johns Hopkins found that the new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the city’s most effective in recent years. “Baltimore had it going on,” Barksdale told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while Dixon had carried on O’Malley’s government-accountability practices, she proved less than ethical in her own affairs. A few years into Barksdale’s efforts, she was charged by the state prosecutor with theft and fraud. The prosecutor had scrutinized contracts and jobs her friends and relatives had received from the city — investigations that led to the discovery that she had personally used hundreds of dollars in gift cards solicited from developers and meant for poor children.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Dixon was convicted and resigned, and was replaced by the City Council’s president, Stephanie Rawlings-Blake, an Oberlin- and University of Maryland School of Law-educated daughter of a powerful state legislator. Rawlings-Blake, a more reserved leader than Dixon, wanted Bealefeld to communicate with the public more often than he was inclined to but also less candidly; a white cop from a family full of them, Bealefeld was known for his blunt talk about “punks” and “knuckleheads.” In 2012, he retired, as did two of his closest City Hall allies, and Barksdale became interim commissioner.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Barksdale interviewed for the permanent job, but Rawlings-Blake instead hired Anthony Batts,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Oakland, Calif. Batts had resigned in Oakland amid tensions with the mayor and federal court monitors, but he had a doctorate and spoke fluently about the need for community relations. Batts’s profile suited a city that wanted to believe that its most violent days were behind it. Barksdale didn’t find out he had been passed over until he got a call from Justin Fenton, The Sun’s lead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Black Lives Matter movement transformed the debate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2014, Batts embraced an image as a reformer. He attended street festivals in full uniform. He reined in Barksdale’s plainclothes teams after </w:t>
      </w:r>
      <w:hyperlink r:id="rId620" w:history="1">
        <w:r>
          <w:rPr>
            <w:rFonts w:ascii="arial" w:eastAsia="arial" w:hAnsi="arial" w:cs="arial"/>
            <w:i/>
            <w:color w:val="0077CC"/>
            <w:sz w:val="20"/>
            <w:u w:val="single"/>
            <w:shd w:val="clear" w:color="auto" w:fill="FFFFFF"/>
            <w:lang w:val="en-US" w:eastAsia="en-US" w:bidi="ar-SA"/>
          </w:rPr>
          <w:t>a series in The Sun reported</w:t>
        </w:r>
      </w:hyperlink>
      <w:r>
        <w:rPr>
          <w:rFonts w:ascii="arial" w:eastAsia="arial" w:hAnsi="arial" w:cs="arial"/>
          <w:color w:val="000000"/>
          <w:sz w:val="20"/>
          <w:lang w:val="en-US" w:eastAsia="en-US" w:bidi="ar-SA"/>
        </w:rPr>
        <w:t xml:space="preserve"> how much the city was spending to resolve lawsuits over rough arrests — more than $5 million since 2011. On Bealefeld and Barksdale’s watch, there had also been a rise in shootings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roughly doubled between 2006 and 2007 before dropping to earlier levels — a fact Barksdale remains unapologetic about. “To hit the brakes on crime, there will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shootings,” he recalls telling Dixon and Bealefeld. “I know their mind-set. They’ll respect you if you’re willing to die just like them. And there are people who just don’t get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controversial approach and one that Batts did not subscribe to. He replaced much of the command staff, and other people left on their own. Among them was Barksdale, who retired at age 42. “I like a commissioner who says, ‘Look, we have people in the community we have to arrest,’ ” Barksdale told me. “Not cops out here dancing in full uniform.”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Political developments, meanwhile, had eroded foundations of the department’s recent successes, which depended heavily on coordination with City Hall and state and federal prosecutors, as well as with Maryland’s parole-and-probation office and other state agencies that might not have been as attentive to the city if the governor had not been a former Baltimore mayor. But in 2014, Maryland elected Larry Hogan, a Republican suburban real estate developer, as O’Malley’s successor for governor. Hogan put less pressure on state offices to work closely with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the new state’s attorney, after an upset victory in a low-turnout Democratic primary, was Marilyn Mosby, a 34-year-old former assistant prosecutor who had run with the apparent goal of shaking up the city’s law-enforcement bureaucracy. She jettisoned not only top deputies but also many prosecutors; more left of their own accord. Over time, senior members of her office became a less-frequent presence at CompStat and other meetings with law-enforcement partners. (Mosby’s office did not respond to requests for official comment.)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her campaign, Mosby called for diverting more nonviolent drug offenders into treatment. One halfway house used for this purpose was in West Baltimore, and drug dealers had zeroed in on its residents as a clientele, according to a member of Mosby’s staff. On March 17, 2015, Mosby’s office asked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to target a nearby intersection for “enhanced” drug enforcement. A few weeks later, two officers on bike patrol a couple of blocks south of that intersection encountered a man named Freddie Gray.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Among the deaths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hands that animated the Black Lives Matter movement in its early stages, Gray’s was uniquely ambiguous. He was not shot, as were Laquan McDonald in Chicago, Michael Brown in Ferguson, Mo., Tamir Rice in Cleveland and Walter Scott in North Charleston, S.C. All that is known for certain is this: When he encountered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Gray — who had engaged in low-level dealing over the years — ran.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chase and tackled him, they found a small knife in his pocket and placed him under arrest. Gray was put in the back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shackled and unbuckled, in violation of a new department policy. When the van arrived at the Western District’s headquarters, Gray was unconscious with a nearly severed spinal cord. He died seven days later.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Protesters took to the streets after Gray’s death. Batts, who had canceled a European vacation he was scheduled to take the previous week, appealed to Hogan’s new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for reinforcements, but he received an offer of only about 120 officers, far fewer than he hoped for. The demonstrations proceeded mostly peacefully for a week until Saturday, April 25, when rowdy baseball fans headed to Camden Yards — including out-of-town Red Sox fans — taunted a group of protesters who had marched into downtown. In the mayhem that ensued, some teenagers and young men smashed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windshields and bar windows and looted a 7-Eleven.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back, making only about a dozen arrests. It appeared as if Batts wanted to set himself apart from the heavy-handed tactics in Ferguson, where 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bristled with military hardware. That night, Batts, who declined to be interviewed on the record for this article, hailed his officers’ limited response to the disorderly crowd amassed downtown. “We’re taking our time to give them the opportunity to leave,” he told reporters.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Bealefeld, Batts’s predecessor, told me: “There were people inside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circles that were being celebrated for their restraint. People were thinking, ‘Aha, we want to be seen in that light.’ ” But this hands-off response drew resentment within the department, where many were already disgruntled with the commissioner from California. “It would have been over that night if we’d been able to do our jobs,” one veteran officer who attended a command briefing that weekend told me, speaking on the condition of anonymity because he was not authorized to talk to reporters. “They let it fester.”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was notably different two days later, the day of Gray’s funeral.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edge over two separate rumors — a social-media call for a youth “purge,” or rampage, into downtown after school let out, and talk of gangs uniting to attack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F.B.I. quickly determined that the second threat was baseless, but Batts responded heavily to the first rumor, sending 300 officers to confront students at a big west-side transit hub after school and stand guard outside the adjacent shopping mall. Someone in authority — to this day, officials won’t say who — ordered a shutdown of transit service. Some of the stranded teenagers started throwing rocks and bricks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lacked proper protective gear and had received little riot-response training. Before long, a CVS pharmacy a mile away was on fire.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hindsight, it’s hard to avoid the conclusion that the riot was probably avoidable — if Batts had had more officers at his disposal, if his officers had been better trained, if there hadn’t been the seeming overreaction to Monday’s swirling rumors. But within three hours it was out of his control. Governor Hogan dispatched National Guard troops and established a command center in West Baltimore. That Friday, Mosby — whose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request may very well have led to Gray’s arrest — held a televised news conference announcing a long list of serious charges against six officers, including “depraved heart murder,” or causing death through indifference. “I have heard your call for ‘no justice, no peace,’ ” she declared.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 announcement of charges — based on an investigation her own office conducted, not trusting the department’s — helped stanch further unrest, but it delivered a profound blow to morale among rank-and-file officers, who were already aggrieved over their leadership’s handling of the riot, in which 130 officers were injured. Officers bridled at the ringing, declamatory tone of her announcement. “It was the way she did it — the grandstanding,” the veteran officer told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“Cops don’t necessarily stop in their tracks because another cop is charged in a crime,” Kevin Davis, one of Batts’s deputies at the time, told me. “Typically it’s a bad cop, a crook, a drug dealer or a drunk or someone who abuses his wife. But when these cops got charged criminally and the probable cause was not easily understood by the rank and file — that gave them a sense of dread.”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department’s officers responded swiftly, by doing nothing. In Baltimore it came to be known as “the pullback”: a monthslong retreat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 protest that was at once undeclared and unmistakably deliberate — encouraged, some top officials in the department at the time believe, by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Many officers responded to calls for service but refused to undertake any “officer-initiated” action. Cruisers rolled by trouble spots without stopping or didn’t roll by at all. Compounding the situation, some of the officers hospitalized in the riot remained out on medical leave. Arrests plunged by more than half from the same month a year before.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Lt. Gene Ryan, called the pullback justifiable: “Officers may be second-guessing themselves,” he told The Sun. “Questioning, if I make this stop or this arrest, will I be prosecuted?”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Ray Kelly, a West Baltimore community activist, had achieved measured success in building relationships with officers along the drug-riddled Pennsylvania Avenue corridor, where his organization had an office. Suddenly, those officers were gone. “We saw a pullback in this community for over a month where it was up to the community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community,” Kelly told me. “And quite frankly, we were outgunned.” In the vacuum, crews took new corners and people settled old scores. Not a single person was killed on the day of the rioting. But the following month, May, would conclude with 41 homicides — the most the city had experienced in a month since the 1970s, and more than the city of Boston would have for the entire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 that month, Batts admitted he was having trouble getting officers to do their job. “I talked to them again about character and what character means,” he told me and other reporters following a City Council hearing. He grew so mortified over the pullback that he started wearing suits instead of his uniform. By July’s end, 45 people had been killed during the month, and Rawlings-Blake had replaced Batts with Davis. The department was hemorrhaging officers now, at all ranks.</w:t>
      </w:r>
    </w:p>
    <w:p>
      <w:pPr>
        <w:keepNext w:val="0"/>
        <w:spacing w:before="240" w:after="0" w:line="260" w:lineRule="atLeast"/>
        <w:ind w:left="0" w:right="0" w:firstLine="0"/>
        <w:jc w:val="both"/>
        <w:rPr>
          <w:rFonts w:ascii="arial" w:eastAsia="arial" w:hAnsi="arial" w:cs="arial"/>
          <w:sz w:val="20"/>
          <w:lang w:val="en-US" w:eastAsia="en-US" w:bidi="ar-SA"/>
        </w:rPr>
      </w:pPr>
      <w:hyperlink r:id="rId621" w:history="1">
        <w:r>
          <w:rPr>
            <w:rFonts w:ascii="arial" w:eastAsia="arial" w:hAnsi="arial" w:cs="arial"/>
            <w:i/>
            <w:color w:val="0077CC"/>
            <w:sz w:val="20"/>
            <w:u w:val="single"/>
            <w:shd w:val="clear" w:color="auto" w:fill="FFFFFF"/>
            <w:lang w:val="en-US" w:eastAsia="en-US" w:bidi="ar-SA"/>
          </w:rPr>
          <w:t>[Read about the prosecution of six officers for the death of Freddie Gray.]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Amid the upheavals of 2015, Shantay Guy found herself recalling, as a girl on North Avenue in the 1980s, diving under a car during a shooting, getting oil on her favorite shirt. Her work at T. Rowe Price suddenly seemed unacceptably rarefied. “I’m not doing enough,” she thought. “I’m doing a lot to make rich people richer.”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approached a friend, Erricka Bridgeford, who is director of training at the Baltimore Community Mediation Center, a nonprofit group that helps settle personal and neighborhood conflicts. Bridgeford encouraged Guy to take her training course. Guy started volunteering as a mediator and was soon offered the job of leading the center. She took it, along with a two-thirds salary cut.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Across Baltimore, there was by then a mounting sense that whatever path there was to be found out of the city’s chaos, its residents were going to have to find it themselves — that the authorities were no longer up to the task. The lawlessness that followed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pullback had persisted, and the city ended 2015 with 342 homicides, a 62 percent increase over the year before, within a dozen deaths of the worst year of the 1990s. Ninety-three percent of the victims were black. The rate at which detectives were able to close homicide cases fell from 50 percent in 2013 to 30 percent, as residents grew even warier of calling in tips or testifying.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July 2016, Mosby’s office dropped all remaining charges against officers in the Gray case, after trials resulted in three acquittals and one hung jury. It was that August that the Department of Justice released its 163-page report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result of a yearlong investigation it opened at the request of Rawlings-Blake after Gray’s death. The report concluded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engaged in “a pattern or practice of conduct that violates the Constitution or federal law.”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pedestrian stops were disproportionately focused on African-Americans. They frequently patted down or frisked people “without identifying necessary grounds to believe that the person is armed and dangerous.” Baltimore officers used “overly aggressive tactics that unnecessarily escalate encounters, increase tensions and lead to unnecessary force,” the report stated.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affirmed years’ worth of civilian complaints about the department. But it also essentially ignored Barksdale and Bealefeld’s largely successful efforts to move toward a more targeted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It suggested that mass arrests led inexorably to Gray’s death and the protests, when in fact by 2014, arrests had been halved from a decade earlier. Barksdale was especially livid about the report’s suggestion that the department, which is roughly 40 percent black, was prejudiced because it arrested mostly African-Americans in many parts of town. “Now a cop in a black community is wrong because he confronts black people?” he told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also confounded by the report’s mockery of the department’s crackdowns on dice games, a frequent target of robberies and shootings. “Dude, you can’t have [expletive] open-air dice games,” he said. Armed robbers “want to stick that up, and if they have a shotgun and buckshot, you’ll have six or seven victims.” The failure of the report’s authors to grasp this, he said, betrayed a fundamental ignorance of local realities. “They have no understanding of what these things mean in Baltimore,”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that point, Baltimore had elected yet another new mayor: Catherine Pugh, who won the Democratic primary that April — in Baltimore, the only election that matters — after Rawlings-Blake opted not to run for re-election. That December, Pugh came to her first meeting of CitiStat, the municipal accountability body started by O’Malley. The meetings were held on the sixth floor of City Hall, where top city officials sat around a curved table and put questions to whichever agency head had been called to the lectern that day to defend his or her agency’s performance.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few people knew what to expect from Pugh. A longtime state legislator, she had won mostly by virtue of not being Sheila Dixon, who, having served her community-service sentence, ran again for her old job and narrowly lost. Pugh’s inscrutability extended to her bearing — she spoke in muffled tones, and her bangs often hung so low as to almost cover her eyes.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CitiStat meeting, a major topic of discussion was a rise in carjackings. Earlier that month, an 80-year-old member of the City Council was attacked by two teenage boys while getting into her car in a parking garage, leaving her with a black eye. Davis, the commissioner, and his deputy said that the carjackings appeared to be the work of violent drug crews, who were deploying teenagers to steal cars as an initiation of sorts, and then often using the cars while committing homicides.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Pugh grew agitated. The carjackings weren’t a law-enforcement problem, she said; they were a problem of footloose youth. Why wasn’t the meeting instead focusing on how to get teenagers into jobs or after-school programs? She declared the meeting a waste of her time and left. It was the last CitiStat meeting she would attend for at least six months.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Pugh seemed overwhelmed by the continuing violence. It was not until August 2017 that she announced her plan to counter it. It would be built around daily meetings to focus city services in high-crime areas — which she dubbed the Violence Reduction Initiative — as well as the addition of a Boston-based program for at-risk young people called Roca, and the expansion of Safe Streets, which deploys ex-offenders as “violence interrupters.”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core of Pugh’s plan was the notion that crime was driven by root causes. This was true, but it risked overlooking the most immediate dilemma: People inclined toward lawbreaking increasingly thought they could do so with impunity. Delivery of basic services to address root-cause problems was also undermined by the departure of key city officials, as word spread that Pugh was not easy to work for.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By this point, it was plain that the surge in violence was not simply going to abate. Robberies and burglaries had also risen sharply. The city’s population was falling again, nearing a 100-year low with less than 615,000 in a census estimate released in March 2017. There were other, more ambient signs of disorder: the dirt bikes, squeegee boys at intersections. The city’s bike-sharing program was so plagued with vandalism that it was eventually shut 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summer, Erricka Bridgeford, Shantay Guy’s friend at the mediation center, started Baltimore Ceasefire, an effort to get the city’s criminal element to put down their weapons for one weekend every three months. The group’s main slogan was straightforward: “Nobody Kill Anybody.” A second slogan was aimed at those inclined not toward violence but toward apathy: “Don’t Be Numb.” During the first cease-fire, that August, two men were killed. Bridgeford went to the scenes to mourn the victims.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Justice Department’s report, meanwhile, had led to the federal “consent decree” that the city negotiated with the department — a sweeping set of reforms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set out new rules governing stops and searches, internal discipline and much more. Gene Ryan, the leader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complained that his organization had been shut out of the process of drafting it. Tony Barksdale, who had been retired for three years and now spent his days trading stocks online, attacked it incessantly on Twitter, accusing city leaders of “handcuffing your own cops while turning the city over to criminals.”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afternoon not long after Guy began her job as the consent-decree monitoring team’s community liaison, she strapped on a bulletproof vest and rode along with a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see the realities he and his colleagues faced. The officer started his shift at 9 a.m. and, because of the department’s shortage of officers, would work until 2:30 the next morning.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cruised block after block of rowhouses in an especially drug-plagued area. The officer received a text message to disperse a cluster of young men — a frequent point of confrontation in the city. Young men often congregate in front of corner stores or liquor stores, sometimes just hanging out, other times selling drugs; the city would have a record 692 fatal opioid overdoses in 2017.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supposed to clear this corner,” the officer told Guy, showing her the address on the screen.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“Can you do that?” she asked.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he said. As he understood it, the consent decree barred him from dispersing the young men. So he didn’t. But then his phone rang. “I guess when I ignore a call, then I get a phone call telling me I need to do my [expletive] job,” he said. Which was indeed what the call was.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Guy drove to the address, where half a dozen young men in their late teens or early 20s were standing outside. The officer got out of the car and told them to move along. “The kids are angry,” Guy recalled; they had already been booted from a nearby corner that afternoon. “Like, ‘What the [expletive], we’re just standing here. We’re not doing anything, what’s going on?’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Guy, the moment affirmed her belief in the consent decree. This sort of rote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seemed pointless; nothing was accomplished by confronting the young men beyond fomenting ill will. “The question for me becomes: What’s the intention for clearing the corners?” she told me. “Are you clearing the corners in white neighborhoods? The corners would not be so crowded if we actually became responsive to community needs.” This was, in essence, Pugh’s strategy — if only it could be made to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 15, 2017, a veteran detective, Sean Suiter, drove with a partner to a blighted corner of West Baltimore to investigate a recent homicide. Suiter told his partner he had seen someone suspicious in a vacant lot and went to investigate. Shots rang out. His partner found Suiter bleeding from the head, his gun lying under his body. The 43-year-old father of five died the next day. His death was ruled a homicide, the 309th of the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locked down six square blocks around the scene for six days. Davis, the commissioner, pleaded with the community to offer tips to identify the “heartless, ruthless, soulless killer.” The death felt like the city’s reaching its nadir, in more ways than one. As the public learned in the week that followed, Suiter was scheduled to testify the next day before a grand jury in a vast corruption case that federal prosecutors filed earlier in the year: a conspiracy that painted a picture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amid the lawlessness of the city, had descended into widespread lawlessness itself.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accused were eight current and former members of an elite plainclothes unit called the Gun Trace Task Force, which, prosecutors said, had developed a penchant for robbing people, mostly but not exclusively drug dealers. Six of the officers pleaded guilty to racketeering and robbery.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of the remaining two, when it started in January 2018, offered daily revelations of brazen amorality. There was the video shot by the unit to document “discovering” $100,000 in a drug dealer’s safe from which they had removed nearly twice that amount to divvy up. There was the bail bondsman describing how, over the course of many months, he sold $1 million in drugs funneled to him by Sgt. Wayne Jenkins, the group’s ringleader, including bags of pills looted from pharmacies during the April 2015 riots.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the wiretap of officers’ conspiring to lie to avoid detection for causing an accident during an improper high-speed chase, while doing nothing to help the victim lying in pain across the street. And there was the extremity of their fraudulent overtime, many tens of thousands of dollars for each — they were being paid while at the beach, while spending weeks doing exurban home renovations — all of it draining the treasury of a city where, as the trial was taking place, thousands of children were shivering in unheated classrooms.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was an indictment of the string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who had, despite some headline-making arrests of corrupt officers, presided over the decay of measures O’Malley pushed for as mayor, like reducing internal-affairs trial backlogs and expanding integrity stings. The court proceedings also illuminated how the surge in violence after Gray’s death abetted the corruption. Some officers had been lining their pockets for years, but their activities became a true conspiracy amid the chaos of 2015-16, as commanders were so desperate to stem the violence that they gave them free rein.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trial concluded, a dozen officers gathered at headquarters for a focus group, convened by the department to solicit their input on new policies stemming from the consent decree, on which they were to start receiving training in 2019. But the officers had no interest in talking about the decree, according to one participant. Instead, they vented about the impossibility of doing their job in a department in meltdown. They were bitter about being constantly “drafted” into mandatory overtime — departures and anemic recruiting had left the department with only 2,500 sworn officers, down 500 from five years earlier.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change in how the department scheduled shifts — made during Batts’s tenure at the urging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despite the warnings of Barksdale and Bealefeld — had helped cause the city to pay $47 million in overtime in 2017, three times overbudget; some days, 40 percent of patrol shifts were being staffed with mandatory overtime, wearing down officers. The officers were also angry about the lack of resources and equipment. They fumed over the conflicting orders they received. “It’s: ‘Go out and stop crime, but don’t hurt anyone’s feelings,’ ” the veteran officer told me. “ ‘Be aggressive — but not too aggressive.’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January 2018, Pugh replaced Kevin Davis with a new commissioner, Darryl De Sousa, but De Sousa resigned five months later after federal prosecutors charged him with failing to file tax returns for three recent years. The interim commissioner, Gary Tuggle, had barely stepped into the revolving door of leadership when he found himself facing fresh crises: an officer who quit after being caught on video pummeling a man on the sidewalk, another found passed out drunk in his patrol car, a top commander who quit after throwing a chair against a wall during an argument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then there was the stunning conclusion of the independent review panel investigating the death of Detective Suiter: He had most likely committed suicide in the vacant lot and made it look like a cop-killing, the panel ruled in August. The investigators believed his suicide was possibly due to his ties to the corruption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 hot day in mid-August, several dozen city officials,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commanders gathered at a bedraggled shopping plaza in the Highlandtown section of southeast Baltimore for one of the regular neighborhood walks that Mayor Pugh was conducting in her effort to exude a sense of authority. The mass of suits and uniforms did a slow circuit of a few blocks of rowhouses, trailing behind Pugh. “Watch your step,” someone called out as the group neared a dead rat.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neighborhood leader pointed out problem spots: a dark block where prostitutes congregated, a bus stop in front of a liquor store that allowed loiterers to claim they were waiting for the bus, piles of trash. It was far from the city’s roughest neighborhood, but Pugh was visibly taken aback by the disorder on display. She expressed particular displeasure over the trash bags that had been piled into containers in advance of pickup day. “You don’t see trash out front in Ashburton,” the middle-class black enclave where she lived, she said under her breath.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Two weeks later, I met Pugh in her office in City Hall. The month was on its way to ending with 30 homicides, almost one per day. But when I started to ask her about the surge in violence since 2015, she cut me off. “If you follow the trends lately, since November of last year we’re trending downward,”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“They’ve trended down only so much,” I protested.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Pugh looked down at an iPad, swiping through crime-data summaries. “May, we had almost a 30 percent reduction in violence. In October of last year, when I created the Violence Reduction Initiative, the following month, November, we dropped by almost 18 percent. We dropped again in December, in January, in February.”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“Year to date right now,” I replied, “we’re barely below where we were last year, and last year was our worst year ever.”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just had more than one a day this past month,” I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has been one of the worst months, but we’re about 20 percent down in homicides this year thus far,” she said. “That’s tremendous in comparison with last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very likely to end up at 300 again this year,” I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very unlikely to get to 300 this year,”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17 homicides in a single week in late September. The year would end with 309 homicides — the fourth straight year above 300. It was the early 1990s all over again — or even worse, considering that the city was now registering comparable numbers despite having 100,000 fewer people living in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mid-November, Pugh announced her choice for the next commissioner: Joel Fitzgerald,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Fort Worth, Tex. But reporters at The Sun discovered overstatements in his résumé; the City Council expressed doubts about confirming him; and he himself seemed ambivalent. Finally, after Christmas, with the city in its eighth month without a permanent commissioner, Pugh told reporters that she was considering bringing back Tony Barksdale, as head of the Mayor’s Office of Criminal Justice.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intriguing development, given how outspoken Barksdale had been in his criticisms of current department leadership and of the consent decree to which the city had committed itself. When I met with him a second time a couple of months earlier, in October, he told me he did not doubt the need for reform; he was mortified that some of the corrupt officers had come from the plainclothes teams he created. But he was worried that things had gone too far. “The criminals are so emboldened now,”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decree’s demands had made it too difficult for officers to clear drug corners, he said. He was hearing from his former colleagues that loiterers were already reciting the limits it imposed on the officers to them on patrol, mockingly. (I had heard similar reports from a community activist who favored the decree.) Its broadened definition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 physical actions that officers had to document in reports, which went on their records and would be scrutinized — made officers less likely to bother engaging physically.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do you think happens when these guys see the cops not getting out of their car?” Barksdale said. “Years ago, if I pulled up and said ‘Let’s move,’ they moved. Now who has the control? They have control.” Citizens lose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only if they abuse their authority but also if they do nothing about people wreaking havoc on their community. “Look at the number of bodies,” he said. “We’re losing horribly in Baltimore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two days later that Da’mon Guy Jr., Shantay Guy’s stepson, got off the bus in the northwestern part of the city. As he began his walk toward home, a purple Volvo S.U.V. pulled up with four or five people inside. He heard the locks click open. As he ran, he heard a shout, then a gunshot. It didn’t register that he was hit in the lower back, he said later, until he realized that he couldn’t get up. He called his own ambulance.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Mayor Pugh visited him in the hospital several times. She was in the room when Da’mon, unable to speak because he was intubated, texted his stepmother: “Am I going to die tomorrow? Do my legs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couple of days later, he went into cardiac arrest. Doctors and nurses rushed in. Da’mon Sr. was in the hallway, out of his mind with panic, shaking and screaming. “He was just O.K.! I was just with him! He was just O.K.!” People were trying to restrain him. “Just let me see him!” he screamed.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blip of Da’mon’s heartbeat returned on the monitor, Guy tried to calm her husband: “Can you hear it?” she said. “Just focus on the sound.”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Guy recounted the story in the cafe, I asked what she thought had driven the surge in violence. It was the perception, she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doing their jobs, and folks out there doing dirt see that they’re not doing their jobs and whatever they’re doing they can get away with.”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not so different from what I heard from Barksdale (who would learn in early March that he wasn’t getting the City Hall job), but she insisted the answer was not a return to tougher tactics. “Tony and I aren’t going to agree,” she told me. “I’m always going to be looking at what’s throwing the children in the street: What’s happening upstream to get them there?” That applied even to the person who shot her stepson, she said. “What happened to him or her that made this O.K. for them?” she said. “I believe they’re victims, too. I really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Guy had recently left her role with the consent-decree team to take a job at a civic-leadership organization, but she was still involved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She would be leading meetings around town in which yet another new commissioner would be introduced to residents: Michael Harrison, late of New Orleans. Pugh had settled on him after the Fort Worth chief pulled out in January. Harrison seemed a good fit, someone who knew what it was like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violent city. And he came from a department that had been in deep turmoil, after Hurricane Katrina, and was now operating under its own consent decree.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nine occasions, Guy stood alongside Harrison as he listened to the crowd turning out to see him. A vast majority of questions were from residents, most of them African-American, asking for the department to provide their neighborhoods with more officers and a more energetic response to crowded corners and other signs of disorder.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meetings was in a school auditorium in Edmondson Village, a section of southwest Baltimore that has been especially hard hit by the surge in violence. Last summer, just a few blocks from the school, a 7-year-old girl was fatally shot in a car off Edmondson Avenue, the thoroughfare that the transit rail line that Hogan canceled would have run along.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been sitting in his cruiser a block away with the windows up; residents rushed to alert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meeting was standing room only. “We just want to feel safe, period,” Monique Washington, president of the Edmondson Village Community Association, told Harrison. “Our people are in fear, and we’re tired.”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hour into the forum, a neighborhood resident named Renee McCray stepped up to the microphone. She described how bewildering it had been to accompany a friend downtown, near the tourist-friendly Inner Harbor, one night a few months earlier. “The lighting was so bright. People had scooters. They had bikes. They had babies in strollers. And I said: ‘What city is this? This is not Baltimore City.’ Because if you go up to Martin Luther King Boulevard” — the demarcation between downtown and the west side — “we’re all bolted in our homes, we’re locked down.” She paused for a moment to deliver her point. “All any of us want is equal protection,”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a striking echo of the language in the Department of Justice report and the activists’ condemnations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Gray’s death. Back then, the claims were of overly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now residents were pleading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get out of their cars, to earn their pay — to protect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could look at this evolution as demonstrating an irreconcilable conflict, a tension between Shantay Guy and Tony Barksdale never to be resolved. But the residents streaming into these sessions with Harrison weren’t suggesting that. They were not describing a trade-off between justice and order. They saw them as two parts of a whole and were daring to ask for both.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Alec MacGillis is a reporter for ProPublica and the author of “The Cynic,” a 2014 biography of Senator Mitch McConnell. MacGillis’s 2017 article on Jared Kushner’s apartment complexes in the Baltimore area was a finalist for a National Magazine Award.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scene of the murder of Jason Reuben Haynes, one of the 309 homicide victims in Baltimore last year. (PHOTOGRAPH BY Peter van Agtmael/Magnum,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21" w:history="1">
        <w:r>
          <w:rPr>
            <w:rFonts w:ascii="arial" w:eastAsia="arial" w:hAnsi="arial" w:cs="arial"/>
            <w:i/>
            <w:color w:val="0077CC"/>
            <w:sz w:val="20"/>
            <w:u w:val="single"/>
            <w:shd w:val="clear" w:color="auto" w:fill="FFFFFF"/>
            <w:lang w:val="en-US" w:eastAsia="en-US" w:bidi="ar-SA"/>
          </w:rPr>
          <w:t>Baltimore vs. Marilyn Mosby</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19" w:history="1">
        <w:r>
          <w:rPr>
            <w:rFonts w:ascii="arial" w:eastAsia="arial" w:hAnsi="arial" w:cs="arial"/>
            <w:i/>
            <w:color w:val="0077CC"/>
            <w:sz w:val="20"/>
            <w:u w:val="single"/>
            <w:shd w:val="clear" w:color="auto" w:fill="FFFFFF"/>
            <w:lang w:val="en-US" w:eastAsia="en-US" w:bidi="ar-SA"/>
          </w:rPr>
          <w:t>Jared Kushner’s Other Real Estate Empire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New York Today: Advice for Fasting; New York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2017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ALEXANDRA S. LEVINE and JONATHAN WOLFE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Wednesday: Tips for Ramadan, L.I.R.R. discounts, and the story behind the subway’s loudspeaker.</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 on this (officially) summer Wednesday.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homestretch of </w:t>
      </w:r>
      <w:hyperlink r:id="rId629" w:history="1">
        <w:r>
          <w:rPr>
            <w:rFonts w:ascii="arial" w:eastAsia="arial" w:hAnsi="arial" w:cs="arial"/>
            <w:i/>
            <w:color w:val="0077CC"/>
            <w:sz w:val="20"/>
            <w:u w:val="single"/>
            <w:shd w:val="clear" w:color="auto" w:fill="FFFFFF"/>
            <w:lang w:val="en-US" w:eastAsia="en-US" w:bidi="ar-SA"/>
          </w:rPr>
          <w:t>Ramadan</w:t>
        </w:r>
      </w:hyperlink>
      <w:r>
        <w:rPr>
          <w:rFonts w:ascii="arial" w:eastAsia="arial" w:hAnsi="arial" w:cs="arial"/>
          <w:color w:val="000000"/>
          <w:sz w:val="20"/>
          <w:lang w:val="en-US" w:eastAsia="en-US" w:bidi="ar-SA"/>
        </w:rPr>
        <w:t xml:space="preserve">, the            </w:t>
      </w:r>
      <w:hyperlink r:id="rId630" w:history="1">
        <w:r>
          <w:rPr>
            <w:rFonts w:ascii="arial" w:eastAsia="arial" w:hAnsi="arial" w:cs="arial"/>
            <w:i/>
            <w:color w:val="0077CC"/>
            <w:sz w:val="20"/>
            <w:u w:val="single"/>
            <w:shd w:val="clear" w:color="auto" w:fill="FFFFFF"/>
            <w:lang w:val="en-US" w:eastAsia="en-US" w:bidi="ar-SA"/>
          </w:rPr>
          <w:t>holiest month</w:t>
        </w:r>
      </w:hyperlink>
      <w:r>
        <w:rPr>
          <w:rFonts w:ascii="arial" w:eastAsia="arial" w:hAnsi="arial" w:cs="arial"/>
          <w:color w:val="000000"/>
          <w:sz w:val="20"/>
          <w:lang w:val="en-US" w:eastAsia="en-US" w:bidi="ar-SA"/>
        </w:rPr>
        <w:t xml:space="preserve"> in the Islamic calendar.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holiday requires Muslims to fast from the moment sunlight is visible on the horizon until dusk. Today, the longest day of the year, there can be no food or drink from just before 4 a.m. until about8:30 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t>
      </w:r>
      <w:hyperlink r:id="rId631" w:history="1">
        <w:r>
          <w:rPr>
            <w:rFonts w:ascii="arial" w:eastAsia="arial" w:hAnsi="arial" w:cs="arial"/>
            <w:i/>
            <w:color w:val="0077CC"/>
            <w:sz w:val="20"/>
            <w:u w:val="single"/>
            <w:shd w:val="clear" w:color="auto" w:fill="FFFFFF"/>
            <w:lang w:val="en-US" w:eastAsia="en-US" w:bidi="ar-SA"/>
          </w:rPr>
          <w:t>asked</w:t>
        </w:r>
      </w:hyperlink>
      <w:r>
        <w:rPr>
          <w:rFonts w:ascii="arial" w:eastAsia="arial" w:hAnsi="arial" w:cs="arial"/>
          <w:color w:val="000000"/>
          <w:sz w:val="20"/>
          <w:lang w:val="en-US" w:eastAsia="en-US" w:bidi="ar-SA"/>
        </w:rPr>
        <w:t xml:space="preserve"> New York Today readers to share tips for fasting during holidays. The advice was both spiritual and, well, practical.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“Drink something with electrolytes and eat something with a lot of protein,” said Tremont Poole, 48, who is fasting for his 36th </w:t>
      </w:r>
      <w:hyperlink r:id="rId629" w:history="1">
        <w:r>
          <w:rPr>
            <w:rFonts w:ascii="arial" w:eastAsia="arial" w:hAnsi="arial" w:cs="arial"/>
            <w:i/>
            <w:color w:val="0077CC"/>
            <w:sz w:val="20"/>
            <w:u w:val="single"/>
            <w:shd w:val="clear" w:color="auto" w:fill="FFFFFF"/>
            <w:lang w:val="en-US" w:eastAsia="en-US" w:bidi="ar-SA"/>
          </w:rPr>
          <w:t>Ramadan</w:t>
        </w:r>
      </w:hyperlink>
      <w:r>
        <w:rPr>
          <w:rFonts w:ascii="arial" w:eastAsia="arial" w:hAnsi="arial" w:cs="arial"/>
          <w:color w:val="000000"/>
          <w:sz w:val="20"/>
          <w:lang w:val="en-US" w:eastAsia="en-US" w:bidi="ar-SA"/>
        </w:rPr>
        <w:t>. His go-to beverage outside fasting hours is coconut water mixed with a salt pill, and his dish of choice is eggs with diced chicken or ground beef, and a whole-wheat or whole-grain bagel.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go with the meals — “suhoor” in the early morning and “iftar” in the evening — H. Ali Mohammed, 64, offered these words for the soul: “Less materialism. More spirituality. Think and pray for the desolate. Give alms to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Chanit Roston, who fasts on the Jewish holiday of Yom Kippur, engages her other senses to distract from the hunger pangs. “I smell fragrant flowers or essential oils and breathe deeply,” she told us, adding how she is also “grateful for being in charge of what enters my lips.”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month before the Ramadan fast begins, </w:t>
      </w:r>
      <w:hyperlink r:id="rId632" w:history="1">
        <w:r>
          <w:rPr>
            <w:rFonts w:ascii="arial" w:eastAsia="arial" w:hAnsi="arial" w:cs="arial"/>
            <w:i/>
            <w:color w:val="0077CC"/>
            <w:sz w:val="20"/>
            <w:u w:val="single"/>
            <w:shd w:val="clear" w:color="auto" w:fill="FFFFFF"/>
            <w:lang w:val="en-US" w:eastAsia="en-US" w:bidi="ar-SA"/>
          </w:rPr>
          <w:t>Imam Khalid Latif</w:t>
        </w:r>
      </w:hyperlink>
      <w:r>
        <w:rPr>
          <w:rFonts w:ascii="arial" w:eastAsia="arial" w:hAnsi="arial" w:cs="arial"/>
          <w:color w:val="000000"/>
          <w:sz w:val="20"/>
          <w:lang w:val="en-US" w:eastAsia="en-US" w:bidi="ar-SA"/>
        </w:rPr>
        <w:t>, the chaplain for the Islamic Center at New York University, hosts workshops with nutritionists to teach congregants about what to eat (foods high in fiber, like fruits and vegetables, and high in protein, like nuts and dates), what not to eat (foods that are processed or oily), how to hydrate (more water, less caffeine and sugar), and why healthy sleep patterns are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time to rest and ensure your sleep quality, because a lot of your hydration level is going to be tied to the sleep you’re getting,” Mr. Latif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Ramadan, which began in late May and ends this weekend, places added emphasis on the final days of the month, when Muslims engage in longer periods of prayer.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night within those 10 nights that is said to have the equivalency of a thousand months’ worth of worship,” Mr. Latif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about empty stomachs,” he said, “it’s about full hearts and how you get to a place where you’re limiting the consumption of your physical and you start to engage in the nourishing of the metaphysical, your internal.”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 else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solstice.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might wish for better weather on the longest day of the year: We’re expecting some showers and thunder in the afternoon.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 will be </w:t>
      </w:r>
      <w:hyperlink r:id="rId633" w:history="1">
        <w:r>
          <w:rPr>
            <w:rFonts w:ascii="arial" w:eastAsia="arial" w:hAnsi="arial" w:cs="arial"/>
            <w:i/>
            <w:color w:val="0077CC"/>
            <w:sz w:val="20"/>
            <w:u w:val="single"/>
            <w:shd w:val="clear" w:color="auto" w:fill="FFFFFF"/>
            <w:lang w:val="en-US" w:eastAsia="en-US" w:bidi="ar-SA"/>
          </w:rPr>
          <w:t>near 82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 summer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 Island Rail Road riders whose trains are diverted from Pennsylvania Station will receive an average discount of 25 percent. [</w:t>
      </w:r>
      <w:hyperlink r:id="rId634"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and state officials want to end the use of mayoral control of schools as a partisan bargaining chip. [</w:t>
      </w:r>
      <w:hyperlink r:id="rId635"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Contrary to Mayor Bill de Blasio’s warnings, the last time mayoral control of schools lapsed, in 2009, chaos did not ensue. [</w:t>
      </w:r>
      <w:hyperlink r:id="rId636"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NYC Pride, our reporters spoke about H.I.V., marriage and gender expression with several generations of people at the Lesbian, Gay, Bisexual &amp; Transgender Community Center in Greenwich Village. [</w:t>
      </w:r>
      <w:hyperlink r:id="rId637"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“About New York,” Jim Dwyer writes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went the extra mile for the family of a victim of the Times Square car crash. [</w:t>
      </w:r>
      <w:hyperlink r:id="rId638"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years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retired tennis star James Blake, the city will create a legal fellowship in his name within the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t>
      </w:r>
      <w:hyperlink r:id="rId639"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1975, the city promised to close its pension shortfall within 40 years. Today, that shortfall is still there. [</w:t>
      </w:r>
      <w:hyperlink r:id="rId640"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United Nations economist was charged with overworking and underpaying a household worker from Bangladesh. [</w:t>
      </w:r>
      <w:hyperlink r:id="rId641"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attorney general of New York, Eric T. Schneiderman, filed a federal lawsuit against groups that he accused of harassing women seeking abortion services. [</w:t>
      </w:r>
      <w:hyperlink r:id="rId642" w:history="1">
        <w:r>
          <w:rPr>
            <w:rFonts w:ascii="arial" w:eastAsia="arial" w:hAnsi="arial" w:cs="arial"/>
            <w:i/>
            <w:color w:val="0077CC"/>
            <w:sz w:val="20"/>
            <w:u w:val="single"/>
            <w:shd w:val="clear" w:color="auto" w:fill="FFFFFF"/>
            <w:lang w:val="en-US" w:eastAsia="en-US" w:bidi="ar-SA"/>
          </w:rPr>
          <w:t>Gothamist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oldest orders of black nuns in the country is selling its Harlem headquarters after years of dwindling membership. [</w:t>
      </w:r>
      <w:hyperlink r:id="rId643" w:history="1">
        <w:r>
          <w:rPr>
            <w:rFonts w:ascii="arial" w:eastAsia="arial" w:hAnsi="arial" w:cs="arial"/>
            <w:i/>
            <w:color w:val="0077CC"/>
            <w:sz w:val="20"/>
            <w:u w:val="single"/>
            <w:shd w:val="clear" w:color="auto" w:fill="FFFFFF"/>
            <w:lang w:val="en-US" w:eastAsia="en-US" w:bidi="ar-SA"/>
          </w:rPr>
          <w:t>DNAinfo</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Today’s Metropolitan Diary: “</w:t>
      </w:r>
      <w:hyperlink r:id="rId644" w:history="1">
        <w:r>
          <w:rPr>
            <w:rFonts w:ascii="arial" w:eastAsia="arial" w:hAnsi="arial" w:cs="arial"/>
            <w:i/>
            <w:color w:val="0077CC"/>
            <w:sz w:val="20"/>
            <w:u w:val="single"/>
            <w:shd w:val="clear" w:color="auto" w:fill="FFFFFF"/>
            <w:lang w:val="en-US" w:eastAsia="en-US" w:bidi="ar-SA"/>
          </w:rPr>
          <w:t>Overheard at the Strand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Scoreboard: </w:t>
      </w:r>
      <w:hyperlink r:id="rId645" w:history="1">
        <w:r>
          <w:rPr>
            <w:rFonts w:ascii="arial" w:eastAsia="arial" w:hAnsi="arial" w:cs="arial"/>
            <w:i/>
            <w:color w:val="0077CC"/>
            <w:sz w:val="20"/>
            <w:u w:val="single"/>
            <w:shd w:val="clear" w:color="auto" w:fill="FFFFFF"/>
            <w:lang w:val="en-US" w:eastAsia="en-US" w:bidi="ar-SA"/>
          </w:rPr>
          <w:t>Angels cleanse Yankees</w:t>
        </w:r>
      </w:hyperlink>
      <w:r>
        <w:rPr>
          <w:rFonts w:ascii="arial" w:eastAsia="arial" w:hAnsi="arial" w:cs="arial"/>
          <w:color w:val="000000"/>
          <w:sz w:val="20"/>
          <w:lang w:val="en-US" w:eastAsia="en-US" w:bidi="ar-SA"/>
        </w:rPr>
        <w:t xml:space="preserve">, 8-3.            </w:t>
      </w:r>
      <w:hyperlink r:id="rId646" w:history="1">
        <w:r>
          <w:rPr>
            <w:rFonts w:ascii="arial" w:eastAsia="arial" w:hAnsi="arial" w:cs="arial"/>
            <w:i/>
            <w:color w:val="0077CC"/>
            <w:sz w:val="20"/>
            <w:u w:val="single"/>
            <w:shd w:val="clear" w:color="auto" w:fill="FFFFFF"/>
            <w:lang w:val="en-US" w:eastAsia="en-US" w:bidi="ar-SA"/>
          </w:rPr>
          <w:t>Dodgers</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sidestep</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Mets</w:t>
        </w:r>
      </w:hyperlink>
      <w:r>
        <w:rPr>
          <w:rFonts w:ascii="arial" w:eastAsia="arial" w:hAnsi="arial" w:cs="arial"/>
          <w:color w:val="000000"/>
          <w:sz w:val="20"/>
          <w:lang w:val="en-US" w:eastAsia="en-US" w:bidi="ar-SA"/>
        </w:rPr>
        <w:t>, 12-0.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global look at what’s happening, see </w:t>
      </w:r>
      <w:hyperlink r:id="rId647" w:history="1">
        <w:r>
          <w:rPr>
            <w:rFonts w:ascii="arial" w:eastAsia="arial" w:hAnsi="arial" w:cs="arial"/>
            <w:i/>
            <w:color w:val="0077CC"/>
            <w:sz w:val="20"/>
            <w:u w:val="single"/>
            <w:shd w:val="clear" w:color="auto" w:fill="FFFFFF"/>
            <w:lang w:val="en-US" w:eastAsia="en-US" w:bidi="ar-SA"/>
          </w:rPr>
          <w:t>Your Wednesday Briefing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Coming Up Today</w:t>
      </w:r>
    </w:p>
    <w:p>
      <w:pPr>
        <w:keepNext w:val="0"/>
        <w:spacing w:before="240" w:after="0" w:line="260" w:lineRule="atLeast"/>
        <w:ind w:left="0" w:right="0" w:firstLine="0"/>
        <w:jc w:val="both"/>
        <w:rPr>
          <w:lang w:val="en-US" w:eastAsia="en-US" w:bidi="ar-SA"/>
        </w:rPr>
      </w:pPr>
      <w:hyperlink r:id="rId648" w:history="1">
        <w:r>
          <w:rPr>
            <w:rFonts w:ascii="arial" w:eastAsia="arial" w:hAnsi="arial" w:cs="arial"/>
            <w:i/>
            <w:color w:val="0077CC"/>
            <w:sz w:val="20"/>
            <w:u w:val="single"/>
            <w:shd w:val="clear" w:color="auto" w:fill="FFFFFF"/>
            <w:lang w:val="en-US" w:eastAsia="en-US" w:bidi="ar-SA"/>
          </w:rPr>
          <w:t>Make Music New York</w:t>
        </w:r>
      </w:hyperlink>
      <w:r>
        <w:rPr>
          <w:rFonts w:ascii="arial" w:eastAsia="arial" w:hAnsi="arial" w:cs="arial"/>
          <w:color w:val="000000"/>
          <w:sz w:val="20"/>
          <w:lang w:val="en-US" w:eastAsia="en-US" w:bidi="ar-SA"/>
        </w:rPr>
        <w:t xml:space="preserve"> offers hundreds of free concerts, including a Bach marathon and an Ella Fitzgerald piano bar.            </w:t>
      </w:r>
      <w:hyperlink r:id="rId649" w:history="1">
        <w:r>
          <w:rPr>
            <w:rFonts w:ascii="arial" w:eastAsia="arial" w:hAnsi="arial" w:cs="arial"/>
            <w:i/>
            <w:color w:val="0077CC"/>
            <w:sz w:val="20"/>
            <w:u w:val="single"/>
            <w:shd w:val="clear" w:color="auto" w:fill="FFFFFF"/>
            <w:lang w:val="en-US" w:eastAsia="en-US" w:bidi="ar-SA"/>
          </w:rPr>
          <w:t>Times and venues vary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50" w:history="1">
        <w:r>
          <w:rPr>
            <w:rFonts w:ascii="arial" w:eastAsia="arial" w:hAnsi="arial" w:cs="arial"/>
            <w:i/>
            <w:color w:val="0077CC"/>
            <w:sz w:val="20"/>
            <w:u w:val="single"/>
            <w:shd w:val="clear" w:color="auto" w:fill="FFFFFF"/>
            <w:lang w:val="en-US" w:eastAsia="en-US" w:bidi="ar-SA"/>
          </w:rPr>
          <w:t>New York City Dance Week</w:t>
        </w:r>
      </w:hyperlink>
      <w:r>
        <w:rPr>
          <w:rFonts w:ascii="arial" w:eastAsia="arial" w:hAnsi="arial" w:cs="arial"/>
          <w:color w:val="000000"/>
          <w:sz w:val="20"/>
          <w:lang w:val="en-US" w:eastAsia="en-US" w:bidi="ar-SA"/>
        </w:rPr>
        <w:t xml:space="preserve"> continues with            </w:t>
      </w:r>
      <w:hyperlink r:id="rId651" w:history="1">
        <w:r>
          <w:rPr>
            <w:rFonts w:ascii="arial" w:eastAsia="arial" w:hAnsi="arial" w:cs="arial"/>
            <w:i/>
            <w:color w:val="0077CC"/>
            <w:sz w:val="20"/>
            <w:u w:val="single"/>
            <w:shd w:val="clear" w:color="auto" w:fill="FFFFFF"/>
            <w:lang w:val="en-US" w:eastAsia="en-US" w:bidi="ar-SA"/>
          </w:rPr>
          <w:t>free dance, fitness and wellness classes</w:t>
        </w:r>
      </w:hyperlink>
      <w:r>
        <w:rPr>
          <w:rFonts w:ascii="arial" w:eastAsia="arial" w:hAnsi="arial" w:cs="arial"/>
          <w:color w:val="000000"/>
          <w:sz w:val="20"/>
          <w:lang w:val="en-US" w:eastAsia="en-US" w:bidi="ar-SA"/>
        </w:rPr>
        <w:t xml:space="preserve">. Times vary. [           </w:t>
      </w:r>
      <w:hyperlink r:id="rId652" w:history="1">
        <w:r>
          <w:rPr>
            <w:rFonts w:ascii="arial" w:eastAsia="arial" w:hAnsi="arial" w:cs="arial"/>
            <w:i/>
            <w:color w:val="0077CC"/>
            <w:sz w:val="20"/>
            <w:u w:val="single"/>
            <w:shd w:val="clear" w:color="auto" w:fill="FFFFFF"/>
            <w:lang w:val="en-US" w:eastAsia="en-US" w:bidi="ar-SA"/>
          </w:rPr>
          <w:t>Register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birds can </w:t>
      </w:r>
      <w:hyperlink r:id="rId653" w:history="1">
        <w:r>
          <w:rPr>
            <w:rFonts w:ascii="arial" w:eastAsia="arial" w:hAnsi="arial" w:cs="arial"/>
            <w:i/>
            <w:color w:val="0077CC"/>
            <w:sz w:val="20"/>
            <w:u w:val="single"/>
            <w:shd w:val="clear" w:color="auto" w:fill="FFFFFF"/>
            <w:lang w:val="en-US" w:eastAsia="en-US" w:bidi="ar-SA"/>
          </w:rPr>
          <w:t>celebrate NYC Pride</w:t>
        </w:r>
      </w:hyperlink>
      <w:r>
        <w:rPr>
          <w:rFonts w:ascii="arial" w:eastAsia="arial" w:hAnsi="arial" w:cs="arial"/>
          <w:color w:val="000000"/>
          <w:sz w:val="20"/>
          <w:lang w:val="en-US" w:eastAsia="en-US" w:bidi="ar-SA"/>
        </w:rPr>
        <w:t xml:space="preserve"> at a            </w:t>
      </w:r>
      <w:hyperlink r:id="rId654" w:history="1">
        <w:r>
          <w:rPr>
            <w:rFonts w:ascii="arial" w:eastAsia="arial" w:hAnsi="arial" w:cs="arial"/>
            <w:i/>
            <w:color w:val="0077CC"/>
            <w:sz w:val="20"/>
            <w:u w:val="single"/>
            <w:shd w:val="clear" w:color="auto" w:fill="FFFFFF"/>
            <w:lang w:val="en-US" w:eastAsia="en-US" w:bidi="ar-SA"/>
          </w:rPr>
          <w:t>morning</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dance party</w:t>
        </w:r>
      </w:hyperlink>
      <w:r>
        <w:rPr>
          <w:rFonts w:ascii="arial" w:eastAsia="arial" w:hAnsi="arial" w:cs="arial"/>
          <w:color w:val="000000"/>
          <w:sz w:val="20"/>
          <w:lang w:val="en-US" w:eastAsia="en-US" w:bidi="ar-SA"/>
        </w:rPr>
        <w:t xml:space="preserve"> on a boat leaving from Pier 40 on West Street at 6:30 a.m. [$35]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Ring in the summer solstice with the </w:t>
      </w:r>
      <w:hyperlink r:id="rId655" w:history="1">
        <w:r>
          <w:rPr>
            <w:rFonts w:ascii="arial" w:eastAsia="arial" w:hAnsi="arial" w:cs="arial"/>
            <w:i/>
            <w:color w:val="0077CC"/>
            <w:sz w:val="20"/>
            <w:u w:val="single"/>
            <w:shd w:val="clear" w:color="auto" w:fill="FFFFFF"/>
            <w:lang w:val="en-US" w:eastAsia="en-US" w:bidi="ar-SA"/>
          </w:rPr>
          <w:t>National Museum of Mathematics</w:t>
        </w:r>
      </w:hyperlink>
      <w:r>
        <w:rPr>
          <w:rFonts w:ascii="arial" w:eastAsia="arial" w:hAnsi="arial" w:cs="arial"/>
          <w:color w:val="000000"/>
          <w:sz w:val="20"/>
          <w:lang w:val="en-US" w:eastAsia="en-US" w:bidi="ar-SA"/>
        </w:rPr>
        <w:t xml:space="preserve"> by            </w:t>
      </w:r>
      <w:hyperlink r:id="rId656" w:history="1">
        <w:r>
          <w:rPr>
            <w:rFonts w:ascii="arial" w:eastAsia="arial" w:hAnsi="arial" w:cs="arial"/>
            <w:i/>
            <w:color w:val="0077CC"/>
            <w:sz w:val="20"/>
            <w:u w:val="single"/>
            <w:shd w:val="clear" w:color="auto" w:fill="FFFFFF"/>
            <w:lang w:val="en-US" w:eastAsia="en-US" w:bidi="ar-SA"/>
          </w:rPr>
          <w:t>creating a large human sundial</w:t>
        </w:r>
      </w:hyperlink>
      <w:r>
        <w:rPr>
          <w:rFonts w:ascii="arial" w:eastAsia="arial" w:hAnsi="arial" w:cs="arial"/>
          <w:color w:val="000000"/>
          <w:sz w:val="20"/>
          <w:lang w:val="en-US" w:eastAsia="en-US" w:bidi="ar-SA"/>
        </w:rPr>
        <w:t xml:space="preserve"> at Flatiron Plaza. 7:30 a.m. to 6:30 p.m.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or welcome the extended sunlight with </w:t>
      </w:r>
      <w:hyperlink r:id="rId657" w:history="1">
        <w:r>
          <w:rPr>
            <w:rFonts w:ascii="arial" w:eastAsia="arial" w:hAnsi="arial" w:cs="arial"/>
            <w:i/>
            <w:color w:val="0077CC"/>
            <w:sz w:val="20"/>
            <w:u w:val="single"/>
            <w:shd w:val="clear" w:color="auto" w:fill="FFFFFF"/>
            <w:lang w:val="en-US" w:eastAsia="en-US" w:bidi="ar-SA"/>
          </w:rPr>
          <w:t>Mind Over Madness Yoga</w:t>
        </w:r>
      </w:hyperlink>
      <w:r>
        <w:rPr>
          <w:rFonts w:ascii="arial" w:eastAsia="arial" w:hAnsi="arial" w:cs="arial"/>
          <w:color w:val="000000"/>
          <w:sz w:val="20"/>
          <w:lang w:val="en-US" w:eastAsia="en-US" w:bidi="ar-SA"/>
        </w:rPr>
        <w:t xml:space="preserve">, featuring free classes and a pop-up “yoga village” in Times Square. 7:30 a.m. to 8:30 p.m. [           </w:t>
      </w:r>
      <w:hyperlink r:id="rId658" w:history="1">
        <w:r>
          <w:rPr>
            <w:rFonts w:ascii="arial" w:eastAsia="arial" w:hAnsi="arial" w:cs="arial"/>
            <w:i/>
            <w:color w:val="0077CC"/>
            <w:sz w:val="20"/>
            <w:u w:val="single"/>
            <w:shd w:val="clear" w:color="auto" w:fill="FFFFFF"/>
            <w:lang w:val="en-US" w:eastAsia="en-US" w:bidi="ar-SA"/>
          </w:rPr>
          <w:t>Register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Yankees host Angels, 7:05 p.m. (YES). Mets at Dodgers, 10:10 p.m. (SNY).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events, see The New York Times’s </w:t>
      </w:r>
      <w:hyperlink r:id="rId659" w:history="1">
        <w:r>
          <w:rPr>
            <w:rFonts w:ascii="arial" w:eastAsia="arial" w:hAnsi="arial" w:cs="arial"/>
            <w:i/>
            <w:color w:val="0077CC"/>
            <w:sz w:val="20"/>
            <w:u w:val="single"/>
            <w:shd w:val="clear" w:color="auto" w:fill="FFFFFF"/>
            <w:lang w:val="en-US" w:eastAsia="en-US" w:bidi="ar-SA"/>
          </w:rPr>
          <w:t>Arts &amp; Entertainment guide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Alternate-side parking remains </w:t>
      </w:r>
      <w:hyperlink r:id="rId660" w:history="1">
        <w:r>
          <w:rPr>
            <w:rFonts w:ascii="arial" w:eastAsia="arial" w:hAnsi="arial" w:cs="arial"/>
            <w:i/>
            <w:color w:val="0077CC"/>
            <w:sz w:val="20"/>
            <w:u w:val="single"/>
            <w:shd w:val="clear" w:color="auto" w:fill="FFFFFF"/>
            <w:lang w:val="en-US" w:eastAsia="en-US" w:bidi="ar-SA"/>
          </w:rPr>
          <w:t>in effect</w:t>
        </w:r>
      </w:hyperlink>
      <w:r>
        <w:rPr>
          <w:rFonts w:ascii="arial" w:eastAsia="arial" w:hAnsi="arial" w:cs="arial"/>
          <w:color w:val="000000"/>
          <w:sz w:val="20"/>
          <w:lang w:val="en-US" w:eastAsia="en-US" w:bidi="ar-SA"/>
        </w:rPr>
        <w:t xml:space="preserve"> until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this week in 1946, a loudspeaker system was first tested on the subway.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which was first installed in a car running along the Eighth Avenue line, was “of the most modern type,” </w:t>
      </w:r>
      <w:hyperlink r:id="rId661" w:history="1">
        <w:r>
          <w:rPr>
            <w:rFonts w:ascii="arial" w:eastAsia="arial" w:hAnsi="arial" w:cs="arial"/>
            <w:i/>
            <w:color w:val="0077CC"/>
            <w:sz w:val="20"/>
            <w:u w:val="single"/>
            <w:shd w:val="clear" w:color="auto" w:fill="FFFFFF"/>
            <w:lang w:val="en-US" w:eastAsia="en-US" w:bidi="ar-SA"/>
          </w:rPr>
          <w:t>The Times wrote</w:t>
        </w:r>
      </w:hyperlink>
      <w:r>
        <w:rPr>
          <w:rFonts w:ascii="arial" w:eastAsia="arial" w:hAnsi="arial" w:cs="arial"/>
          <w:color w:val="000000"/>
          <w:sz w:val="20"/>
          <w:lang w:val="en-US" w:eastAsia="en-US" w:bidi="ar-SA"/>
        </w:rPr>
        <w:t>, “with the conductor announcing approaching station stops through a microphone placed at his position just outside the car.”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technology was later introduced at other stations, but not for the benefit of “the regular subway riders,” a Board of Transportation employee </w:t>
      </w:r>
      <w:hyperlink r:id="rId662" w:history="1">
        <w:r>
          <w:rPr>
            <w:rFonts w:ascii="arial" w:eastAsia="arial" w:hAnsi="arial" w:cs="arial"/>
            <w:i/>
            <w:color w:val="0077CC"/>
            <w:sz w:val="20"/>
            <w:u w:val="single"/>
            <w:shd w:val="clear" w:color="auto" w:fill="FFFFFF"/>
            <w:lang w:val="en-US" w:eastAsia="en-US" w:bidi="ar-SA"/>
          </w:rPr>
          <w:t>told The Times</w:t>
        </w:r>
      </w:hyperlink>
      <w:r>
        <w:rPr>
          <w:rFonts w:ascii="arial" w:eastAsia="arial" w:hAnsi="arial" w:cs="arial"/>
          <w:color w:val="000000"/>
          <w:sz w:val="20"/>
          <w:lang w:val="en-US" w:eastAsia="en-US" w:bidi="ar-SA"/>
        </w:rPr>
        <w:t xml:space="preserve"> in 1950, adding: “It is the out-of-towner who has the trouble.”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voice that is often piped over the speakers belongs to </w:t>
      </w:r>
      <w:hyperlink r:id="rId663" w:history="1">
        <w:r>
          <w:rPr>
            <w:rFonts w:ascii="arial" w:eastAsia="arial" w:hAnsi="arial" w:cs="arial"/>
            <w:i/>
            <w:color w:val="0077CC"/>
            <w:sz w:val="20"/>
            <w:u w:val="single"/>
            <w:shd w:val="clear" w:color="auto" w:fill="FFFFFF"/>
            <w:lang w:val="en-US" w:eastAsia="en-US" w:bidi="ar-SA"/>
          </w:rPr>
          <w:t>Charlie Pellett</w:t>
        </w:r>
      </w:hyperlink>
      <w:r>
        <w:rPr>
          <w:rFonts w:ascii="arial" w:eastAsia="arial" w:hAnsi="arial" w:cs="arial"/>
          <w:color w:val="000000"/>
          <w:sz w:val="20"/>
          <w:lang w:val="en-US" w:eastAsia="en-US" w:bidi="ar-SA"/>
        </w:rPr>
        <w:t>, an anchor and reporter for Bloomberg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the one who says “Stand clear of the closing doors, please!”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British, but learned an American accent </w:t>
      </w:r>
      <w:hyperlink r:id="rId664" w:history="1">
        <w:r>
          <w:rPr>
            <w:rFonts w:ascii="arial" w:eastAsia="arial" w:hAnsi="arial" w:cs="arial"/>
            <w:i/>
            <w:color w:val="0077CC"/>
            <w:sz w:val="20"/>
            <w:u w:val="single"/>
            <w:shd w:val="clear" w:color="auto" w:fill="FFFFFF"/>
            <w:lang w:val="en-US" w:eastAsia="en-US" w:bidi="ar-SA"/>
          </w:rPr>
          <w:t>by listening to the radio</w:t>
        </w:r>
      </w:hyperlink>
      <w:r>
        <w:rPr>
          <w:rFonts w:ascii="arial" w:eastAsia="arial" w:hAnsi="arial" w:cs="arial"/>
          <w:color w:val="000000"/>
          <w:sz w:val="20"/>
          <w:lang w:val="en-US" w:eastAsia="en-US" w:bidi="ar-SA"/>
        </w:rPr>
        <w:t>. He began doing the voice-overs for the Metropolitan Transportation Authority on a volunteer basis.)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Soon, though, we may go back in time: The M.T.A. </w:t>
      </w:r>
      <w:hyperlink r:id="rId665" w:history="1">
        <w:r>
          <w:rPr>
            <w:rFonts w:ascii="arial" w:eastAsia="arial" w:hAnsi="arial" w:cs="arial"/>
            <w:i/>
            <w:color w:val="0077CC"/>
            <w:sz w:val="20"/>
            <w:u w:val="single"/>
            <w:shd w:val="clear" w:color="auto" w:fill="FFFFFF"/>
            <w:lang w:val="en-US" w:eastAsia="en-US" w:bidi="ar-SA"/>
          </w:rPr>
          <w:t>announced this week</w:t>
        </w:r>
      </w:hyperlink>
      <w:r>
        <w:rPr>
          <w:rFonts w:ascii="arial" w:eastAsia="arial" w:hAnsi="arial" w:cs="arial"/>
          <w:color w:val="000000"/>
          <w:sz w:val="20"/>
          <w:lang w:val="en-US" w:eastAsia="en-US" w:bidi="ar-SA"/>
        </w:rPr>
        <w:t xml:space="preserve"> that they plan on using more live announcements during            </w:t>
      </w:r>
      <w:hyperlink r:id="rId666" w:history="1">
        <w:r>
          <w:rPr>
            <w:rFonts w:ascii="arial" w:eastAsia="arial" w:hAnsi="arial" w:cs="arial"/>
            <w:i/>
            <w:color w:val="0077CC"/>
            <w:sz w:val="20"/>
            <w:u w:val="single"/>
            <w:shd w:val="clear" w:color="auto" w:fill="FFFFFF"/>
            <w:lang w:val="en-US" w:eastAsia="en-US" w:bidi="ar-SA"/>
          </w:rPr>
          <w:t>delays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Today is a weekday roundup that stays live from 6 a.m. till late morning. If you don’t get it in your inbox already, you can sign up to receive it by email </w:t>
      </w:r>
      <w:hyperlink r:id="rId667"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updates throughout the day, </w:t>
      </w:r>
      <w:hyperlink r:id="rId668" w:history="1">
        <w:r>
          <w:rPr>
            <w:rFonts w:ascii="arial" w:eastAsia="arial" w:hAnsi="arial" w:cs="arial"/>
            <w:i/>
            <w:color w:val="0077CC"/>
            <w:sz w:val="20"/>
            <w:u w:val="single"/>
            <w:shd w:val="clear" w:color="auto" w:fill="FFFFFF"/>
            <w:lang w:val="en-US" w:eastAsia="en-US" w:bidi="ar-SA"/>
          </w:rPr>
          <w:t>like us on Facebook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would you like to see here to start your day? Post a comment, </w:t>
      </w:r>
      <w:hyperlink r:id="rId669" w:history="1">
        <w:r>
          <w:rPr>
            <w:rFonts w:ascii="arial" w:eastAsia="arial" w:hAnsi="arial" w:cs="arial"/>
            <w:i/>
            <w:color w:val="0077CC"/>
            <w:sz w:val="20"/>
            <w:u w:val="single"/>
            <w:shd w:val="clear" w:color="auto" w:fill="FFFFFF"/>
            <w:lang w:val="en-US" w:eastAsia="en-US" w:bidi="ar-SA"/>
          </w:rPr>
          <w:t>email us at nytoday@nytimes.com</w:t>
        </w:r>
      </w:hyperlink>
      <w:r>
        <w:rPr>
          <w:rFonts w:ascii="arial" w:eastAsia="arial" w:hAnsi="arial" w:cs="arial"/>
          <w:color w:val="000000"/>
          <w:sz w:val="20"/>
          <w:lang w:val="en-US" w:eastAsia="en-US" w:bidi="ar-SA"/>
        </w:rPr>
        <w:t xml:space="preserve">, or reach us via Twitter using            </w:t>
      </w:r>
      <w:hyperlink r:id="rId670" w:history="1">
        <w:r>
          <w:rPr>
            <w:rFonts w:ascii="arial" w:eastAsia="arial" w:hAnsi="arial" w:cs="arial"/>
            <w:i/>
            <w:color w:val="0077CC"/>
            <w:sz w:val="20"/>
            <w:u w:val="single"/>
            <w:shd w:val="clear" w:color="auto" w:fill="FFFFFF"/>
            <w:lang w:val="en-US" w:eastAsia="en-US" w:bidi="ar-SA"/>
          </w:rPr>
          <w:t>#NYToday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Today columnists, </w:t>
      </w:r>
      <w:hyperlink r:id="rId671" w:history="1">
        <w:r>
          <w:rPr>
            <w:rFonts w:ascii="arial" w:eastAsia="arial" w:hAnsi="arial" w:cs="arial"/>
            <w:i/>
            <w:color w:val="0077CC"/>
            <w:sz w:val="20"/>
            <w:u w:val="single"/>
            <w:shd w:val="clear" w:color="auto" w:fill="FFFFFF"/>
            <w:lang w:val="en-US" w:eastAsia="en-US" w:bidi="ar-SA"/>
          </w:rPr>
          <w:t>Alexandra Levine</w:t>
        </w:r>
      </w:hyperlink>
      <w:r>
        <w:rPr>
          <w:rFonts w:ascii="arial" w:eastAsia="arial" w:hAnsi="arial" w:cs="arial"/>
          <w:color w:val="000000"/>
          <w:sz w:val="20"/>
          <w:lang w:val="en-US" w:eastAsia="en-US" w:bidi="ar-SA"/>
        </w:rPr>
        <w:t xml:space="preserve"> and            </w:t>
      </w:r>
      <w:hyperlink r:id="rId672" w:history="1">
        <w:r>
          <w:rPr>
            <w:rFonts w:ascii="arial" w:eastAsia="arial" w:hAnsi="arial" w:cs="arial"/>
            <w:i/>
            <w:color w:val="0077CC"/>
            <w:sz w:val="20"/>
            <w:u w:val="single"/>
            <w:shd w:val="clear" w:color="auto" w:fill="FFFFFF"/>
            <w:lang w:val="en-US" w:eastAsia="en-US" w:bidi="ar-SA"/>
          </w:rPr>
          <w:t>Jonathan Wolfe</w:t>
        </w:r>
      </w:hyperlink>
      <w:r>
        <w:rPr>
          <w:rFonts w:ascii="arial" w:eastAsia="arial" w:hAnsi="arial" w:cs="arial"/>
          <w:color w:val="000000"/>
          <w:sz w:val="20"/>
          <w:lang w:val="en-US" w:eastAsia="en-US" w:bidi="ar-SA"/>
        </w:rPr>
        <w:t>, on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find the latest New York Today at </w:t>
      </w:r>
      <w:hyperlink r:id="rId673" w:history="1">
        <w:r>
          <w:rPr>
            <w:rFonts w:ascii="arial" w:eastAsia="arial" w:hAnsi="arial" w:cs="arial"/>
            <w:i/>
            <w:color w:val="0077CC"/>
            <w:sz w:val="20"/>
            <w:u w:val="single"/>
            <w:shd w:val="clear" w:color="auto" w:fill="FFFFFF"/>
            <w:lang w:val="en-US" w:eastAsia="en-US" w:bidi="ar-SA"/>
          </w:rPr>
          <w:t>nytoday.com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5 takeaways from the latest Democratic debate for New York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 17:42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Emma G. Fitzsimmons and Dana Rubinstein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After the candidates piled on Eric Adams over his place of residence, the debate turned to more substantive issues like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congestion pricing and marijuana laws.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candidates piled on Eric Adams over his place of residence, the debate turned to more substantive issues like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congestion pricing and marijuana laws.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at first, the third major Democratic </w:t>
      </w:r>
      <w:hyperlink r:id="rId681" w:history="1">
        <w:r>
          <w:rPr>
            <w:rFonts w:ascii="arial" w:eastAsia="arial" w:hAnsi="arial" w:cs="arial"/>
            <w:i/>
            <w:color w:val="0077CC"/>
            <w:sz w:val="20"/>
            <w:u w:val="single"/>
            <w:shd w:val="clear" w:color="auto" w:fill="FFFFFF"/>
            <w:lang w:val="en-US" w:eastAsia="en-US" w:bidi="ar-SA"/>
          </w:rPr>
          <w:t>debate in the race for mayor of New York City</w:t>
        </w:r>
      </w:hyperlink>
      <w:r>
        <w:rPr>
          <w:rFonts w:ascii="arial" w:eastAsia="arial" w:hAnsi="arial" w:cs="arial"/>
          <w:color w:val="000000"/>
          <w:sz w:val="20"/>
          <w:lang w:val="en-US" w:eastAsia="en-US" w:bidi="ar-SA"/>
        </w:rPr>
        <w:t xml:space="preserve"> focused on the story that has dominated the race this week: </w:t>
      </w:r>
      <w:hyperlink r:id="rId682" w:history="1">
        <w:r>
          <w:rPr>
            <w:rFonts w:ascii="arial" w:eastAsia="arial" w:hAnsi="arial" w:cs="arial"/>
            <w:i/>
            <w:color w:val="0077CC"/>
            <w:sz w:val="20"/>
            <w:u w:val="single"/>
            <w:shd w:val="clear" w:color="auto" w:fill="FFFFFF"/>
            <w:lang w:val="en-US" w:eastAsia="en-US" w:bidi="ar-SA"/>
          </w:rPr>
          <w:t>Where does Eric Adams live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candidates criticized Mr. </w:t>
      </w:r>
      <w:hyperlink r:id="rId683" w:history="1">
        <w:r>
          <w:rPr>
            <w:rFonts w:ascii="arial" w:eastAsia="arial" w:hAnsi="arial" w:cs="arial"/>
            <w:i/>
            <w:color w:val="0077CC"/>
            <w:sz w:val="20"/>
            <w:u w:val="single"/>
            <w:shd w:val="clear" w:color="auto" w:fill="FFFFFF"/>
            <w:lang w:val="en-US" w:eastAsia="en-US" w:bidi="ar-SA"/>
          </w:rPr>
          <w:t>Adams</w:t>
        </w:r>
      </w:hyperlink>
      <w:r>
        <w:rPr>
          <w:rFonts w:ascii="arial" w:eastAsia="arial" w:hAnsi="arial" w:cs="arial"/>
          <w:color w:val="000000"/>
          <w:sz w:val="20"/>
          <w:lang w:val="en-US" w:eastAsia="en-US" w:bidi="ar-SA"/>
        </w:rPr>
        <w:t>, the Brooklyn borough president, over where exactly he sleeps, the debate moved on to other topics like public safety and bike 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fewer candidates onstage, it was a calmer affair than past debates.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were real policy differences, and the candidates continued to try to introduce themselves to voters before </w:t>
      </w:r>
      <w:hyperlink r:id="rId684" w:history="1">
        <w:r>
          <w:rPr>
            <w:rFonts w:ascii="arial" w:eastAsia="arial" w:hAnsi="arial" w:cs="arial"/>
            <w:i/>
            <w:color w:val="0077CC"/>
            <w:sz w:val="20"/>
            <w:u w:val="single"/>
            <w:shd w:val="clear" w:color="auto" w:fill="FFFFFF"/>
            <w:lang w:val="en-US" w:eastAsia="en-US" w:bidi="ar-SA"/>
          </w:rPr>
          <w:t>early voting</w:t>
        </w:r>
      </w:hyperlink>
      <w:r>
        <w:rPr>
          <w:rFonts w:ascii="arial" w:eastAsia="arial" w:hAnsi="arial" w:cs="arial"/>
          <w:color w:val="000000"/>
          <w:sz w:val="20"/>
          <w:lang w:val="en-US" w:eastAsia="en-US" w:bidi="ar-SA"/>
        </w:rPr>
        <w:t xml:space="preserve"> starts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candidates tackled a central question: Does Eric Adams even live in New York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Andrew Yang, a 2020 presidential candidate, attacked Mr. Adams the hardest for </w:t>
      </w:r>
      <w:hyperlink r:id="rId682" w:history="1">
        <w:r>
          <w:rPr>
            <w:rFonts w:ascii="arial" w:eastAsia="arial" w:hAnsi="arial" w:cs="arial"/>
            <w:i/>
            <w:color w:val="0077CC"/>
            <w:sz w:val="20"/>
            <w:u w:val="single"/>
            <w:shd w:val="clear" w:color="auto" w:fill="FFFFFF"/>
            <w:lang w:val="en-US" w:eastAsia="en-US" w:bidi="ar-SA"/>
          </w:rPr>
          <w:t>spending time at a residence he co-owns in New Jersey</w:t>
        </w:r>
      </w:hyperlink>
      <w:r>
        <w:rPr>
          <w:rFonts w:ascii="arial" w:eastAsia="arial" w:hAnsi="arial" w:cs="arial"/>
          <w:color w:val="000000"/>
          <w:sz w:val="20"/>
          <w:lang w:val="en-US" w:eastAsia="en-US" w:bidi="ar-SA"/>
        </w:rPr>
        <w:t xml:space="preserve">, calling him a hypocrite for having criticized Mr. Yang for </w:t>
      </w:r>
      <w:hyperlink r:id="rId685" w:history="1">
        <w:r>
          <w:rPr>
            <w:rFonts w:ascii="arial" w:eastAsia="arial" w:hAnsi="arial" w:cs="arial"/>
            <w:i/>
            <w:color w:val="0077CC"/>
            <w:sz w:val="20"/>
            <w:u w:val="single"/>
            <w:shd w:val="clear" w:color="auto" w:fill="FFFFFF"/>
            <w:lang w:val="en-US" w:eastAsia="en-US" w:bidi="ar-SA"/>
          </w:rPr>
          <w:t>visiting his second home</w:t>
        </w:r>
      </w:hyperlink>
      <w:r>
        <w:rPr>
          <w:rFonts w:ascii="arial" w:eastAsia="arial" w:hAnsi="arial" w:cs="arial"/>
          <w:color w:val="000000"/>
          <w:sz w:val="20"/>
          <w:lang w:val="en-US" w:eastAsia="en-US" w:bidi="ar-SA"/>
        </w:rPr>
        <w:t xml:space="preserve"> in New Paltz,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reflect on the oddness and the bizarreness of where we are in this race right now, where Eric is literally trying to convince New Yorkers where he lives and that he lives in this basement,” Mr. Yang said. “He spent months attacking me for not being a New Yorker. Meanwhile, he was attacking me from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tried to put the matter to rest once and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live in Brooklyn,” he said with a broad smile. “I am happy to be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Yang, asked if he would have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detail drive him to his country home as mayor, said he would be a hands-on mayor and would not leave the city for his entire first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going to be here grinding it out,” he said, adding: “New Yorkers are going to be sick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sharpened their attacks, and tensions flared.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debate was fast-paced and substance filled, thanks to the skilled moderation of two CBS journalists, Marcia Kramer and Maurice DuBois.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candidates, surely aware that this was one of their last chances to break out of the pack, spoke forcefully and emotionally — in their own defense, and in their attacks on competitors they wanted to wound in pursuit of the crown.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Mr. Yang suggested he would be able to work well with the famously prickly governor of New York, Andrew M. Cuomo — in part because Mr. Yang and Mr. Cuomo’s brother have appeared together on CNN — Scott M. Stringer, the city comptroller, called Mr. Yang “naive.”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enough to say, ‘We’re all going to be friends, kumbaya,’” Mr. Stringer said. “We need a mayor with experience.”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minutes later, Ms. Kramer asked Mr. Stringer about </w:t>
      </w:r>
      <w:hyperlink r:id="rId686" w:history="1">
        <w:r>
          <w:rPr>
            <w:rFonts w:ascii="arial" w:eastAsia="arial" w:hAnsi="arial" w:cs="arial"/>
            <w:i/>
            <w:color w:val="0077CC"/>
            <w:sz w:val="20"/>
            <w:u w:val="single"/>
            <w:shd w:val="clear" w:color="auto" w:fill="FFFFFF"/>
            <w:lang w:val="en-US" w:eastAsia="en-US" w:bidi="ar-SA"/>
          </w:rPr>
          <w:t>sexual misconduct allegations from two women dating back several decades</w:t>
        </w:r>
      </w:hyperlink>
      <w:r>
        <w:rPr>
          <w:rFonts w:ascii="arial" w:eastAsia="arial" w:hAnsi="arial" w:cs="arial"/>
          <w:color w:val="000000"/>
          <w:sz w:val="20"/>
          <w:lang w:val="en-US" w:eastAsia="en-US" w:bidi="ar-SA"/>
        </w:rPr>
        <w:t>. Mr. Stringer’s discomfort was evidenced by a twitch in his eye, but he disputed the allegations, incorrectly attacked reporting by The New York Times about one of the incidents, and said he was sorry if he made anyone “uncomfortable.”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Maya Wiley, a former counsel to Mayor Bill de Blasio who is competing with Mr. Stringer for progressive votes, did not let that characterization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just about discomfort,” Ms. Wiley said. “It takes two to view any sexual conduct as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at least one thing, they agreed: renaming places named for slaveholders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of the few moments of consensus, the candidates all said they would be open to </w:t>
      </w:r>
      <w:hyperlink r:id="rId687" w:history="1">
        <w:r>
          <w:rPr>
            <w:rFonts w:ascii="arial" w:eastAsia="arial" w:hAnsi="arial" w:cs="arial"/>
            <w:i/>
            <w:color w:val="0077CC"/>
            <w:sz w:val="20"/>
            <w:u w:val="single"/>
            <w:shd w:val="clear" w:color="auto" w:fill="FFFFFF"/>
            <w:lang w:val="en-US" w:eastAsia="en-US" w:bidi="ar-SA"/>
          </w:rPr>
          <w:t>renaming sites named for slaveholders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are surprised to learn a number of iconic places in our city are named after individuals who held people as slaves,” Mr. DuBois said. “Should New Yorkers have to live on streets or go to schools or buildings named for slave holders or should those names be changed?”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DuBois referred to people like Peter Stuyvesant, a director-general of New Netherland </w:t>
      </w:r>
      <w:hyperlink r:id="rId688" w:history="1">
        <w:r>
          <w:rPr>
            <w:rFonts w:ascii="arial" w:eastAsia="arial" w:hAnsi="arial" w:cs="arial"/>
            <w:i/>
            <w:color w:val="0077CC"/>
            <w:sz w:val="20"/>
            <w:u w:val="single"/>
            <w:shd w:val="clear" w:color="auto" w:fill="FFFFFF"/>
            <w:lang w:val="en-US" w:eastAsia="en-US" w:bidi="ar-SA"/>
          </w:rPr>
          <w:t>who owned slaves</w:t>
        </w:r>
      </w:hyperlink>
      <w:r>
        <w:rPr>
          <w:rFonts w:ascii="arial" w:eastAsia="arial" w:hAnsi="arial" w:cs="arial"/>
          <w:color w:val="000000"/>
          <w:sz w:val="20"/>
          <w:lang w:val="en-US" w:eastAsia="en-US" w:bidi="ar-SA"/>
        </w:rPr>
        <w:t xml:space="preserve">; a large apartment complex on Manhattan’s East Side is </w:t>
      </w:r>
      <w:hyperlink r:id="rId689" w:history="1">
        <w:r>
          <w:rPr>
            <w:rFonts w:ascii="arial" w:eastAsia="arial" w:hAnsi="arial" w:cs="arial"/>
            <w:i/>
            <w:color w:val="0077CC"/>
            <w:sz w:val="20"/>
            <w:u w:val="single"/>
            <w:shd w:val="clear" w:color="auto" w:fill="FFFFFF"/>
            <w:lang w:val="en-US" w:eastAsia="en-US" w:bidi="ar-SA"/>
          </w:rPr>
          <w:t>named for him</w:t>
        </w:r>
      </w:hyperlink>
      <w:r>
        <w:rPr>
          <w:rFonts w:ascii="arial" w:eastAsia="arial" w:hAnsi="arial" w:cs="arial"/>
          <w:color w:val="000000"/>
          <w:sz w:val="20"/>
          <w:lang w:val="en-US" w:eastAsia="en-US" w:bidi="ar-SA"/>
        </w:rPr>
        <w:t xml:space="preserve">. Rikers Island, which houses New York City’s main jail complex, is named for the Riker family, which includes Richard Riker, </w:t>
      </w:r>
      <w:hyperlink r:id="rId690" w:history="1">
        <w:r>
          <w:rPr>
            <w:rFonts w:ascii="arial" w:eastAsia="arial" w:hAnsi="arial" w:cs="arial"/>
            <w:i/>
            <w:color w:val="0077CC"/>
            <w:sz w:val="20"/>
            <w:u w:val="single"/>
            <w:shd w:val="clear" w:color="auto" w:fill="FFFFFF"/>
            <w:lang w:val="en-US" w:eastAsia="en-US" w:bidi="ar-SA"/>
          </w:rPr>
          <w:t>who sent Black Americans into slavery.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not honor people that have had an abusive past,” Mr. Adams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Wiley, who previously worked as a civil rights lawyer, said that symbols mattered and that these places should be renamed. But she added that it was also important to ensure that all of communities of color “finally get the attention, the investments and the change that they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Maya Wiley cast herself as the top progressive candidate.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Wiley was able to cast herself as the leading progressive candidate in the debate, helped in part by Mr. Stringer’s scandals and Dianne Morales’s absence on the debate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Nowhere did she do that more decisively than on the question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use of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“Attorney General Tish James is proposing legislation to limit cops from firing their weapons,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a last resort,” Ms. Kramer said. “Now, some might ask, why not go all the way and take away the guns all together like they do in 19 other countries where the bulk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unarmed?”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Wiley did not rule out the idea, as every other candidate did. Instead, she equivocated.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she said that the mayor’s No. 1 job was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Kramer interjected to ask if she would take the officers’ guns away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Wiley responded by talking about the importance of getting illegal guns off the street. Ms. Kramer tried one last time: “But will you take the guns away from the N.Y.P.D.?”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not prepared to make that decision in a debate,” Ms. Wiley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debate, Ms. Wiley’s campaign spokeswoman, Julia Savel, called the question “ridiculous” because “no one is even discussing taking guns away from cops.”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Maya wouldn’t,” she added, though it was not so clear during the debate.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Yang stood alone on congestion pricing.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a few years ago, New York City was poised to become the </w:t>
      </w:r>
      <w:hyperlink r:id="rId691" w:history="1">
        <w:r>
          <w:rPr>
            <w:rFonts w:ascii="arial" w:eastAsia="arial" w:hAnsi="arial" w:cs="arial"/>
            <w:i/>
            <w:color w:val="0077CC"/>
            <w:sz w:val="20"/>
            <w:u w:val="single"/>
            <w:shd w:val="clear" w:color="auto" w:fill="FFFFFF"/>
            <w:lang w:val="en-US" w:eastAsia="en-US" w:bidi="ar-SA"/>
          </w:rPr>
          <w:t>first major American city to implement congestion pricing</w:t>
        </w:r>
      </w:hyperlink>
      <w:r>
        <w:rPr>
          <w:rFonts w:ascii="arial" w:eastAsia="arial" w:hAnsi="arial" w:cs="arial"/>
          <w:color w:val="000000"/>
          <w:sz w:val="20"/>
          <w:lang w:val="en-US" w:eastAsia="en-US" w:bidi="ar-SA"/>
        </w:rPr>
        <w:t>, a plan to toll cars entering the center of Manhattan to raise money for the subway.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pandemic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candidates said the city should move forward now with congestion pricing because the city was grappling with terrible traffic congestion.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not suffering from a lack of cars in Midtown today, yesterday, the day before,” said Kathryn Garcia, the city’s former sanitation commissioner who has </w:t>
      </w:r>
      <w:hyperlink r:id="rId692" w:history="1">
        <w:r>
          <w:rPr>
            <w:rFonts w:ascii="arial" w:eastAsia="arial" w:hAnsi="arial" w:cs="arial"/>
            <w:i/>
            <w:color w:val="0077CC"/>
            <w:sz w:val="20"/>
            <w:u w:val="single"/>
            <w:shd w:val="clear" w:color="auto" w:fill="FFFFFF"/>
            <w:lang w:val="en-US" w:eastAsia="en-US" w:bidi="ar-SA"/>
          </w:rPr>
          <w:t>won support from top advocates for mass transit</w:t>
        </w:r>
      </w:hyperlink>
      <w:r>
        <w:rPr>
          <w:rFonts w:ascii="arial" w:eastAsia="arial" w:hAnsi="arial" w:cs="arial"/>
          <w:color w:val="000000"/>
          <w:sz w:val="20"/>
          <w:lang w:val="en-US" w:eastAsia="en-US" w:bidi="ar-SA"/>
        </w:rPr>
        <w:t>. “People are coming in and if they all come in by car, we can’t move. We need people to get back on the subway.”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Yang said he was willing to push back the start date for the tolling plan because he was worried about the city’s recovery and empty offices in Midtown.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be flexible on the timing of adopting congestion pricing in line with the city’s return of commuters,” Mr. Yang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Thursday’s debate was more substantive and civil than previous ones, but it still had its fireworks. (PHOTOGRAPH BY WCBS-TV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 xml:space="preserve">Democrats Seek to Block G.O.P. </w:t>
        </w:r>
      </w:hyperlink>
      <w:hyperlink r:id="rId6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9" w:history="1">
        <w:r>
          <w:rPr>
            <w:rFonts w:ascii="arial" w:eastAsia="arial" w:hAnsi="arial" w:cs="arial"/>
            <w:b/>
            <w:bCs/>
            <w:i/>
            <w:color w:val="0077CC"/>
            <w:kern w:val="32"/>
            <w:sz w:val="28"/>
            <w:szCs w:val="32"/>
            <w:u w:val="single"/>
            <w:shd w:val="clear" w:color="auto" w:fill="FFFFFF"/>
            <w:lang w:val="en-US" w:eastAsia="en-US" w:bidi="ar-SA"/>
          </w:rPr>
          <w:t>-Reform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Catie Edmondson</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Calling Republicans' legislation ''woefully inadequate,'' Democrats urged Senator Mitch McConnell, the majority leader, to negotiate a new, more expansive bill both parties could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Senate Democrats said on Tuesday that they would block Republicans' attempts to advance a narrow bill to encourage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revise their practices, rejecting the measure as ''woefully inadequate'' and setting up a clash that could mark the death of a fledgling congressional effort to address racial bias in law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decision, outlined the day before a planned test vote on the Republican bill, reflected deep opposition to the measure among Democrats and civil rights leaders, who have dismissed the legislation as an antiquated and inadequate response to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amid a national outcry for an overhaul.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also reflected an election-year political bet by Democrats that they can gain more by blocking what they consider a fundamentally flawed measure -- and blaming Republicans for the demise of reform efforts -- than by trying to salvage it, which could provide cover for Republicans in the eyes of voters who increasingly regard the issue as urgent.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bill will pass as a result of this ploy by Senator McConnell,'' Senator Chuck Schumer of New York, the minority leader, said on the Senate floor, referring to Senator Mitch McConnell of Kentucky, the majority leader. Mr. Schumer implored Republicans to negotiate a more expansive bill that both parties could support. ''The Republican majority has given the Senate a bad bill and proposed no credible way to sufficiently improve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Republican bill, spearheaded by Senator Tim Scott of South Carolina, the party's lone African-American member in the chamber, is vastly different from the one congressional Democrats have proposed. The Democratic bill is expected to pass the House on Thursday; Mr. McConnell has said that package is ''going nowhere'' in his chamber.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Scott's bill would provide incentives for state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make changes, including limiting the use of chokeholds and penalizing departments that do not require the use of body cameras, but would not alter the qualified immunity doctrine that shields officers from lawsuits or place new federal restrictions on the use of 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House measure, the most expansive intervention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lawmakers have proposed in recent memory, would change qualified immunity, raise the bar for the use of lethal force, make it easier to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aim to force departments to eliminate the use of chokeholds.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Senate Republicans fail on Wednesday to muster the 60 votes necessary to advance to debate on Mr. Scott's bill -- as now seems all but certain -- it would be a major setback in efforts to enact an overhaul this year targeting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law enforcement, as protesters across the nation continue to clamor for major changes. And it would be the latest in a litany of pressing issues that have paralyzed the Senate, where freewheeling debate, negotiation and compromise on legislation that can become law have become the exception rather than the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were furious on Tuesday at Democrats' refusal to advance the measure and accused them of deliberately creating a logjam for political purposes, rather than trying to find a way to enact meaningful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your objective is to solve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not campaign on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the way you do that is by coming to the table and voting yes, so that we have an opportunity before the entire American public to understand what the differences are, iron them out and move it forward,'' Mr. Scott told reporters. ''If this is more about campaign rhetoric and presidential elections, then they will not vote yes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McConnell brushed away Democrats' complaints and insisted that the Senate would proceed with the vote on Wednesday as planned, arguing that they should at least try to modify the measure rather than rejecting it before even starting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they don't feel like they've had fair treatment, their remedy is to refuse to finish the bill,'' he said. ''There's literally no harm done by debating this important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Democrats appeared to see plenty of risk in proceeding with a measure that falls well short of what their core supporters demand, and to be confident that voters would blame Republicans, not them, for the death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overhaul effort. They have been making the case for nearly two years that the Senate has become a legislative graveyard for Democratic initiatives, an impression Mr. McConnell himself has often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letter on Tuesday to Mr. McConnell, Mr. Schumer, along with Senators Kamala Harris of California and Cory Booker of New Jersey -- sponsors of the Democratic bill -- called the Republican measure ''so threadbare and lacking in substance that it does not even provide a proper baseline for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not meet this moment by holding a floor vote on the Justice Act, nor can we simply amend this bill,'' they wrote. ''This bill is not salvageable, and we need bipartisan talks to get to a constructive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received additional cover after dozens of civil rights groups, including the N.A.A.C.P. and the Leadership Conference on Civil and Human Rights wrote to lawmakers urging them to block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question simply is: Who do you trust more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 America?'' Mr. Booker said. ''The N.A.A.C.P. or Mitch McConnell?''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breakdown fueled frustration in both parties on Tuesday, with Republicans and Democrats bitterly pointing fingers at each other for the emerging stalemate, even as a frenzied round of hushed discussions unfolded in private to try to salvage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tense back and forth on the floor, Senator John Cornyn of Texas, one of the drafters of the Republican bill, asked Ms. Harris how she could oppose legislation that included a bill she spearheaded that would make lynching a federal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like asking a mother: save one of your children and leave the others,'' Ms. Harris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private, Mr. Scott shocked his colleagues when he spoke at Republicans' weekly luncheon about death threats he and his aides had received in recent days, according to two officials who spoke on the condition of anonymity to discuss the closed-door remarks. He played some aloud for his colleagues, all of whom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calls, filled with profanity and racist slurs, included one diatribe addressed to ''Uncle Tim,'' where the caller, after cruelly and profanely condemning Mr. Scott, his family and some of his Republican colleagues, told Mr. Scott to ''take your one-way ticket straight to 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caller discussed putting the senator ''in his cross hairs,'' Mr. Scott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interesting that we are on the right side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conversation, yet we're on the wrong side according to the people, based on the way that we are characterized in the national press,'' Mr. Scott said in a brief interview, after playing two of the calls his office had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racist attacks and threats are not new to Mr. Scott or his office, he said they had become more aggressive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parties have reason to resist a compromise. Republicans in recent weeks have rushed to devise a response to the public outcry for change, putting forward significant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legislation for the first time in years and beginning to speak in frank terms about racism in America, a topic they have often avoided. But they are unwilling to stray too far from President Trump -- who has emphasized ''law and order,'' advocated tough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ignored the issue of racism in law enforcement -- and risk alienating their base with the kind of sweeping measures Democrats are demanding.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Eyeing an increasingly favorable political environment, Democrats have little incentive to adopt a narrower overhaul, or open themselves to potentially difficult votes on law enforcement matters. The collapse of the Senate bill would allow them to skewer Republicans for failing to adequately respond to the crisis as they try to regain the Senate majority in the fall. And if their refusal to budge produces concessions by Republicans -- as was the case when they initially blocked two coronavirus relief packages they called insufficient -- they could still claim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 not intend to be a part of a discussion where some might suggest Democrats are trying to stand in the way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Ms. Harris told reporters. ''In this case, sadly, it is the Democrats -- not with any of our Republican colleagues, at least so far -- that are doing the real work of engaging in what must be reform of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lawmakers were holding out hope that closed-door conversations between Mr. Scott, Mr. Booker, Ms. Harris and others could yet yield a compromise. But leaving one such meeting on Tuesday afternoon, Mr. Scott voiced no such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they won't even start it,'' he said of Democrats, ''that tells me that this is already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Emily Cochrane, Nicholas Fandos and Luke Broadwater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700" w:history="1">
        <w:r>
          <w:rPr>
            <w:rFonts w:ascii="arial" w:eastAsia="arial" w:hAnsi="arial" w:cs="arial"/>
            <w:i/>
            <w:color w:val="0077CC"/>
            <w:sz w:val="20"/>
            <w:u w:val="single"/>
            <w:shd w:val="clear" w:color="auto" w:fill="FFFFFF"/>
            <w:lang w:val="en-US" w:eastAsia="en-US" w:bidi="ar-SA"/>
          </w:rPr>
          <w:t>https://www.nytimes.com/2020/06/23/us/politics/congress-</w:t>
        </w:r>
      </w:hyperlink>
      <w:hyperlink r:id="rId700" w:history="1">
        <w:r>
          <w:rPr>
            <w:rFonts w:ascii="arial" w:eastAsia="arial" w:hAnsi="arial" w:cs="arial"/>
            <w:b/>
            <w:i/>
            <w:color w:val="0077CC"/>
            <w:sz w:val="20"/>
            <w:u w:val="single"/>
            <w:shd w:val="clear" w:color="auto" w:fill="FFFFFF"/>
            <w:lang w:val="en-US" w:eastAsia="en-US" w:bidi="ar-SA"/>
          </w:rPr>
          <w:t>police</w:t>
        </w:r>
      </w:hyperlink>
      <w:hyperlink r:id="rId700" w:history="1">
        <w:r>
          <w:rPr>
            <w:rFonts w:ascii="arial" w:eastAsia="arial" w:hAnsi="arial" w:cs="arial"/>
            <w:i/>
            <w:color w:val="0077CC"/>
            <w:sz w:val="20"/>
            <w:u w:val="single"/>
            <w:shd w:val="clear" w:color="auto" w:fill="FFFFFF"/>
            <w:lang w:val="en-US" w:eastAsia="en-US" w:bidi="ar-SA"/>
          </w:rPr>
          <w:t>-reform-senate.html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27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Senator Chuck Schumer, the minority leader, said Republicans had produced ''a bad bill.'' (PHOTOGRAPH BY AL DRAGO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Senate Democrats Plan to Block G.O.P.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Bill, Stalling Overhaul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2020 Tuesday 08:17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Calling Republicans’ legislation “woefully inadequate,” Democrats urged Senator Mitch McConnell, the majority leader, to negotiate a new, more expansive bill both parties could support.</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Calling Republicans’ legislation “woefully inadequate,” Democrats urged Senator Mitch McConnell, the majority leader, to negotiate a new, more expansive bill both parties could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Senate Democrats said on Tuesday that they would block Republicans’ attempts to advance a narrow bill to encourage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revise their practices, rejecting the measure as “woefully inadequate” and setting up a clash that could mark the death of a fledgling congressional effort to address racial bias 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decision, outlined the day before a </w:t>
      </w:r>
      <w:hyperlink r:id="rId174" w:history="1">
        <w:r>
          <w:rPr>
            <w:rFonts w:ascii="arial" w:eastAsia="arial" w:hAnsi="arial" w:cs="arial"/>
            <w:i/>
            <w:color w:val="0077CC"/>
            <w:sz w:val="20"/>
            <w:u w:val="single"/>
            <w:shd w:val="clear" w:color="auto" w:fill="FFFFFF"/>
            <w:lang w:val="en-US" w:eastAsia="en-US" w:bidi="ar-SA"/>
          </w:rPr>
          <w:t>planned test vote on the Republican bill</w:t>
        </w:r>
      </w:hyperlink>
      <w:r>
        <w:rPr>
          <w:rFonts w:ascii="arial" w:eastAsia="arial" w:hAnsi="arial" w:cs="arial"/>
          <w:color w:val="000000"/>
          <w:sz w:val="20"/>
          <w:lang w:val="en-US" w:eastAsia="en-US" w:bidi="ar-SA"/>
        </w:rPr>
        <w:t xml:space="preserve">, reflected deep opposition to the measure among Democrats and civil rights leaders, who have dismissed the legislation as an antiquated and inadequate response to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amid a national outcry for an overhaul.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also reflected an election-year political bet by Democrats that they can gain more by blocking what they consider a fundamentally flawed measure — and blaming Republicans for the demise of reform efforts — than by trying to salvage it, which could provide cover for Republicans in the eyes of </w:t>
      </w:r>
      <w:hyperlink r:id="rId174" w:history="1">
        <w:r>
          <w:rPr>
            <w:rFonts w:ascii="arial" w:eastAsia="arial" w:hAnsi="arial" w:cs="arial"/>
            <w:i/>
            <w:color w:val="0077CC"/>
            <w:sz w:val="20"/>
            <w:u w:val="single"/>
            <w:shd w:val="clear" w:color="auto" w:fill="FFFFFF"/>
            <w:lang w:val="en-US" w:eastAsia="en-US" w:bidi="ar-SA"/>
          </w:rPr>
          <w:t>voters who increasingly regard the issue as urgent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bill will pass as a result of this ploy by Senator McConnell,” Senator Chuck Schumer of New York, the minority leader, said on the Senate floor, referring to Senator Mitch McConnell of Kentucky, the majority leader. Mr. Schumer implored Republicans to negotiate a more expansive bill that both parties could support. “The Republican majority has given the Senate a bad bill and proposed no credible way to sufficiently improve it,”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Republican bill, </w:t>
      </w:r>
      <w:hyperlink r:id="rId174" w:history="1">
        <w:r>
          <w:rPr>
            <w:rFonts w:ascii="arial" w:eastAsia="arial" w:hAnsi="arial" w:cs="arial"/>
            <w:i/>
            <w:color w:val="0077CC"/>
            <w:sz w:val="20"/>
            <w:u w:val="single"/>
            <w:shd w:val="clear" w:color="auto" w:fill="FFFFFF"/>
            <w:lang w:val="en-US" w:eastAsia="en-US" w:bidi="ar-SA"/>
          </w:rPr>
          <w:t>spearheaded by Senator Tim Scott of South Carolina</w:t>
        </w:r>
      </w:hyperlink>
      <w:r>
        <w:rPr>
          <w:rFonts w:ascii="arial" w:eastAsia="arial" w:hAnsi="arial" w:cs="arial"/>
          <w:color w:val="000000"/>
          <w:sz w:val="20"/>
          <w:lang w:val="en-US" w:eastAsia="en-US" w:bidi="ar-SA"/>
        </w:rPr>
        <w:t xml:space="preserve">, the party’s lone African-American member in the chamber, is </w:t>
      </w:r>
      <w:hyperlink r:id="rId174" w:history="1">
        <w:r>
          <w:rPr>
            <w:rFonts w:ascii="arial" w:eastAsia="arial" w:hAnsi="arial" w:cs="arial"/>
            <w:i/>
            <w:color w:val="0077CC"/>
            <w:sz w:val="20"/>
            <w:u w:val="single"/>
            <w:shd w:val="clear" w:color="auto" w:fill="FFFFFF"/>
            <w:lang w:val="en-US" w:eastAsia="en-US" w:bidi="ar-SA"/>
          </w:rPr>
          <w:t>vastly different</w:t>
        </w:r>
      </w:hyperlink>
      <w:r>
        <w:rPr>
          <w:rFonts w:ascii="arial" w:eastAsia="arial" w:hAnsi="arial" w:cs="arial"/>
          <w:color w:val="000000"/>
          <w:sz w:val="20"/>
          <w:lang w:val="en-US" w:eastAsia="en-US" w:bidi="ar-SA"/>
        </w:rPr>
        <w:t xml:space="preserve"> from the one congressional Democrats have proposed. The Democratic bill is expected to pass the House on Thursday; Mr. McConnell has said that package is “going nowhere” in his chamber.</w:t>
      </w:r>
    </w:p>
    <w:p>
      <w:pPr>
        <w:keepNext w:val="0"/>
        <w:spacing w:before="240" w:after="0" w:line="260" w:lineRule="atLeast"/>
        <w:ind w:left="0" w:right="0" w:firstLine="0"/>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Mr. Scott’s bill</w:t>
        </w:r>
      </w:hyperlink>
      <w:r>
        <w:rPr>
          <w:rFonts w:ascii="arial" w:eastAsia="arial" w:hAnsi="arial" w:cs="arial"/>
          <w:color w:val="000000"/>
          <w:sz w:val="20"/>
          <w:lang w:val="en-US" w:eastAsia="en-US" w:bidi="ar-SA"/>
        </w:rPr>
        <w:t xml:space="preserve"> would provide incentives for state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make changes, including limiting the use of chokeholds and penalizing departments that do not require the use of body cameras, but would not alter the </w:t>
      </w:r>
      <w:hyperlink r:id="rId174" w:history="1">
        <w:r>
          <w:rPr>
            <w:rFonts w:ascii="arial" w:eastAsia="arial" w:hAnsi="arial" w:cs="arial"/>
            <w:i/>
            <w:color w:val="0077CC"/>
            <w:sz w:val="20"/>
            <w:u w:val="single"/>
            <w:shd w:val="clear" w:color="auto" w:fill="FFFFFF"/>
            <w:lang w:val="en-US" w:eastAsia="en-US" w:bidi="ar-SA"/>
          </w:rPr>
          <w:t>qualified immunity doctrine</w:t>
        </w:r>
      </w:hyperlink>
      <w:r>
        <w:rPr>
          <w:rFonts w:ascii="arial" w:eastAsia="arial" w:hAnsi="arial" w:cs="arial"/>
          <w:color w:val="000000"/>
          <w:sz w:val="20"/>
          <w:lang w:val="en-US" w:eastAsia="en-US" w:bidi="ar-SA"/>
        </w:rPr>
        <w:t xml:space="preserve"> that shields officers from lawsuits or place new federal restrictions on the use of lethal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House measure, </w:t>
      </w:r>
      <w:hyperlink r:id="rId174" w:history="1">
        <w:r>
          <w:rPr>
            <w:rFonts w:ascii="arial" w:eastAsia="arial" w:hAnsi="arial" w:cs="arial"/>
            <w:i/>
            <w:color w:val="0077CC"/>
            <w:sz w:val="20"/>
            <w:u w:val="single"/>
            <w:shd w:val="clear" w:color="auto" w:fill="FFFFFF"/>
            <w:lang w:val="en-US" w:eastAsia="en-US" w:bidi="ar-SA"/>
          </w:rPr>
          <w:t xml:space="preserve">the most expansive intervention into </w:t>
        </w:r>
      </w:hyperlink>
      <w:hyperlink r:id="rId174"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that lawmakers have proposed in recent memory, would change qualified immunity, raise the bar for the use of lethal force, make it easier to track and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aim to force departments to eliminate the use of chokeholds.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Senate Republicans fail on Wednesday to muster the 60 votes necessary to advance to debate on Mr. Scott’s bill — as now seems all but certain — it would be a major setback in efforts to enact an overhaul this year targeting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discrimination by law enforcement, as protesters across the nation continue to clamor for major changes. And it would be the latest in a litany of pressing issues that have paralyzed the Senate, where freewheeling debate, negotiation and compromise on legislation that can become law </w:t>
      </w:r>
      <w:hyperlink r:id="rId174" w:history="1">
        <w:r>
          <w:rPr>
            <w:rFonts w:ascii="arial" w:eastAsia="arial" w:hAnsi="arial" w:cs="arial"/>
            <w:i/>
            <w:color w:val="0077CC"/>
            <w:sz w:val="20"/>
            <w:u w:val="single"/>
            <w:shd w:val="clear" w:color="auto" w:fill="FFFFFF"/>
            <w:lang w:val="en-US" w:eastAsia="en-US" w:bidi="ar-SA"/>
          </w:rPr>
          <w:t>have become the exception rather than the rule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were furious on Tuesday at Democrats’ refusal to advance the measure and accused them of deliberately creating a logjam for political purposes, rather than trying to find a way to enact meaningful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your objective is to solve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not campaign on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the way you do that is by coming to the table and voting yes, so that we have an opportunity before the entire American public to understand what the differences are, iron them out and move it forward,” Mr. Scott told reporters. “If this is more about campaign rhetoric and presidential elections, then they will not vote yes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McConnell brushed away Democrats’ complaints and insisted that the Senate would proceed with the vote on Wednesday as planned, arguing that they should at least try to modify the measure rather than rejecting it before even starting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don’t feel like they’ve had fair treatment, their remedy is to refuse to finish the bill,” he said. “There’s literally no harm done by debating this important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Democrats appeared to see plenty of risk in proceeding with a measure that falls well short of what their core supporters demand, and to be confident that voters would blame Republicans, not them, for the death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overhaul effort. They have been making the case for nearly two years that the Senate has become a legislative graveyard for Democratic initiatives, an impression Mr. McConnell himself has often 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letter on Tuesday to Mr. McConnell, Mr. Schumer, along with Senators Kamala Harris of California and Cory Booker of New Jersey — sponsors of the Democratic bill — called the Republican measure “so threadbare and lacking in substance that it does not even provide a proper baseline for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not meet this moment by holding a floor vote on the Justice Act, nor can we simply amend this bill,” they wrote. “This bill is not salvageable, and we need bipartisan talks to get to a constructive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received additional cover after dozens of civil rights groups, including the N.A.A.C.P. and the Leadership Conference on Civil and Human Rights wrote to lawmakers urging them to block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simply is: Who do you trust more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 America?” Mr. Booker said. “The N.A.A.C.P. or Mitch McConnell?”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breakdown fueled frustration in both parties on Tuesday, with Republicans and Democrats bitterly pointing fingers at each other for the emerging stalemate, even as a frenzied round of hushed discussions unfolded in private to try to salvage the effort.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tense back and forth on the floor, Senator John Cornyn of Texas, one of the drafters of the Republican bill, asked Ms. Harris how she could oppose legislation that </w:t>
      </w:r>
      <w:hyperlink r:id="rId174" w:history="1">
        <w:r>
          <w:rPr>
            <w:rFonts w:ascii="arial" w:eastAsia="arial" w:hAnsi="arial" w:cs="arial"/>
            <w:i/>
            <w:color w:val="0077CC"/>
            <w:sz w:val="20"/>
            <w:u w:val="single"/>
            <w:shd w:val="clear" w:color="auto" w:fill="FFFFFF"/>
            <w:lang w:val="en-US" w:eastAsia="en-US" w:bidi="ar-SA"/>
          </w:rPr>
          <w:t>included a bill she spearheaded</w:t>
        </w:r>
      </w:hyperlink>
      <w:r>
        <w:rPr>
          <w:rFonts w:ascii="arial" w:eastAsia="arial" w:hAnsi="arial" w:cs="arial"/>
          <w:color w:val="000000"/>
          <w:sz w:val="20"/>
          <w:lang w:val="en-US" w:eastAsia="en-US" w:bidi="ar-SA"/>
        </w:rPr>
        <w:t xml:space="preserve"> that would make lynching a federal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like asking a mother: save one of your children and leave the others,” Ms. Harris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private, Mr. Scott shocked his colleagues when he spoke at Republicans’ weekly luncheon about death threats he and his aides had received in recent days, according to two officials who spoke on the condition of anonymity to discuss the closed-door remarks. He played some aloud for his colleagues, all of whom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calls, filled with profanity and racist slurs, included one diatribe addressed to “Uncle Tim,” where the caller, after cruelly and profanely condemning Mr. Scott, his family and some of his Republican colleagues, told Mr. Scott to “take your one-way ticket straight to hell.”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caller discussed putting the senator “in his cross hairs,” Mr. Scott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interesting that we are on the right side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conversation, yet we’re on the wrong side according to the people, based on the way that we are characterized in the national press,” Mr. Scott said in a brief interview, after playing two of the calls his office had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racist attacks and threats are not new to Mr. Scott or his office, he said they had become more aggressive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parties have reason to resist a compromise. Republicans in recent weeks have rushed to devise a response to the public outcry for change, putting forward significant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legislation for the first time in years and beginning to speak in frank terms about racism in America, a topic they have often avoided. But they are unwilling to stray too far from President Trump — who has emphasized “law and order,” advocated tough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ignored the issue of racism in law enforcement — and risk alienating their base with the kind of sweeping measures Democrats are demanding.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Eyeing an increasingly favorable political environment, Democrats have little incentive to adopt a narrower overhaul, or open themselves to potentially difficult votes on law enforcement matters. The collapse of the Senate bill would allow them to skewer Republicans for failing to adequately respond to the crisis as they try to regain the Senate majority in the fall. And if their refusal to budge produces concessions by Republicans — as was the case when they initially </w:t>
      </w:r>
      <w:hyperlink r:id="rId174" w:history="1">
        <w:r>
          <w:rPr>
            <w:rFonts w:ascii="arial" w:eastAsia="arial" w:hAnsi="arial" w:cs="arial"/>
            <w:i/>
            <w:color w:val="0077CC"/>
            <w:sz w:val="20"/>
            <w:u w:val="single"/>
            <w:shd w:val="clear" w:color="auto" w:fill="FFFFFF"/>
            <w:lang w:val="en-US" w:eastAsia="en-US" w:bidi="ar-SA"/>
          </w:rPr>
          <w:t>blocked two coronavirus relief packages</w:t>
        </w:r>
      </w:hyperlink>
      <w:r>
        <w:rPr>
          <w:rFonts w:ascii="arial" w:eastAsia="arial" w:hAnsi="arial" w:cs="arial"/>
          <w:color w:val="000000"/>
          <w:sz w:val="20"/>
          <w:lang w:val="en-US" w:eastAsia="en-US" w:bidi="ar-SA"/>
        </w:rPr>
        <w:t xml:space="preserve"> they called insufficient — they could still claim credit.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not intend to be a part of a discussion where some might suggest Democrats are trying to stand in the way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Ms. Harris told reporters. “In this case, sadly, it is the Democrats — not with any of our Republican colleagues, at least so far — that are doing the real work of engaging in what must be reform of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lawmakers were holding out hope that closed-door conversations between Mr. Scott, Mr. Booker, Ms. Harris and others could yet yield a compromise. But leaving one such meeting on Tuesday afternoon, Mr. Scott voiced no such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won’t even start it,” he said of Democrats, “that tells me that this is already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Cochrane, Nicholas Fandos and Luke Broadwater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Senator Chuck Schumer, the minority leader, said Republicans had produced “a bad bill.” (PHOTOGRAPH BY AL DRAGO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Verdict in Los Angeles;</w:t>
        </w:r>
      </w:hyperlink>
      <w:r>
        <w:rPr>
          <w:rFonts w:ascii="Arial" w:hAnsi="Arial" w:cs="Arial"/>
          <w:b/>
          <w:bCs/>
          <w:kern w:val="32"/>
          <w:sz w:val="32"/>
          <w:szCs w:val="32"/>
          <w:lang w:val="en-US" w:eastAsia="en-US" w:bidi="ar-SA"/>
        </w:rPr>
        <w:br/>
      </w:r>
      <w:hyperlink r:id="rId714" w:history="1">
        <w:r>
          <w:rPr>
            <w:rFonts w:ascii="arial" w:eastAsia="arial" w:hAnsi="arial" w:cs="arial"/>
            <w:b/>
            <w:bCs/>
            <w:i/>
            <w:color w:val="0077CC"/>
            <w:kern w:val="32"/>
            <w:sz w:val="28"/>
            <w:szCs w:val="32"/>
            <w:u w:val="single"/>
            <w:shd w:val="clear" w:color="auto" w:fill="FFFFFF"/>
            <w:lang w:val="en-US" w:eastAsia="en-US" w:bidi="ar-SA"/>
          </w:rPr>
          <w:t>NEW YORK GREETS VERDICTS QUIETLY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1993,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34;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D. McFADDEN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D. McFADDEN</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31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Calm prevailed across the New York metropolitan area after the verdicts in the Los Angeles beating case yesterday, but emotions were sharply mixed as public officials, spiritual and civil-rights leaders and many ordinary people voiced relief, praise, anger and disappointment over the mosaic outcome.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verdict -- two white officers guilty and two acquitted of Federal civil-rights charges in the videotaped beating of Rodney G. King in 1991 -- was the topic of the day for people across the region, as it was for millions of Americans a year after straight acquittals in a state trial that led to deadly riots in Los Angeles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days of apprehension and low-key preparations for trouble, there were no reports of violence in the metropolitan area yesterday -- not even an echo of last year's sporadic and relatively moderate incidents of disorder in New York City, New Rochelle and a few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as quiet as any normal April Saturday," said Deputy Inspector John Laffey, commanding officer of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whose hundreds of officers had little to do but patrol a soft spring day remarkable mainly for the yellow daffodils and sprays of forsythia out in the parks and for a warm golden sun that prowled for openings in a puffy meringue of clouds.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Hopes for Harmony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hundreds of people in the New York area attended vigils, rallies or gatherings in houses of worship and expressed anger and sorrow over what many felt was an imperfect verdict, the predominant themes were those of peace and hope for harmony in a nation too often dealing with racial hatreds.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half of what I wanted, but twice as much as I expected," said the Rev. Al Sharpton, who attended a morning vigil with 150 people at Public School 175 in Harlem and later led a rally of 50 chanting demonstrators protesting the verdict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 vindicates those of us who have for years said that the state trials were unfair," Mr. Sharpton said of the verdict. "In many ways it validates the marchings and groanings and protests that many of us have done for years." He also called for a review of a half dozen local cases involving allegations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civil-rights advocate, the Rev. Herbert Daughtry, said he was sorry that all four officers in Los Angeles were not convicted but relieved that at least two were found guilty. And he contended that last year's riots, while sparked by the King verdict, were a result of more profound grievances.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eruptions which created such havoc in cities across America last year were due in large part to the urban decay, impoverishment, neglect, unfairness and injustice," he said. He called for a new urban policy to save the cities with aid comparable to the Marshall Plan for Europe after World War II.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Asks for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City Hall, Mayor David N. Dinkins, who had appealed for calm in recent days while quietly mustering support from leaders of civic and other groups and ordering a wide range of security precautions, met with his top advisers,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Raymond W. Kelly and Fire Commissioner Carlos M. Rivera.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all four were guilty," the Mayor said after the announcement in Los Angeles, echoing a view expressed by many New Yorkers. He said the four had "crossed the thin blue line between appropriate response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But he added, "We must accept the verdict -- that doesn't mean I have to like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Newark, a largely black and poor city of 275,000 that experienced devastating riots in 1967, the verdict was met with a mixture of disappointment and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something," said Malik Al-Salaam, who was selling T-shirts with red, black and green flags of Africa. "After the first verdict, when the proof was so obvious with the videotape, I thought there was nothing that could give a black man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Thelma Nickerson, a lifelong Newark resident, said she believed that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were still largely unheeded. And Allan Siegal, director of a downtown art gallery, said: "I've become more depressed than before. It points out the horrible state of urban disintegration."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Compromise Is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Harlem, on Malcolm X Boulevard, many called the verdict a compromise, perhaps intended to pacify Americans, and that left some angry. "I think all of them should have been found guilty -- and that's not because I'm black, it's because I'm a human being," said Junior Smith, a street vendor.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Kevin McGill, a shoe-store owner, called the verdicts just. "The next time a black man gets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won't have fear in his heart," Mr. McGill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Brooklyn, Luis Garden Acosta, chief executive of El Puente, a Hispanic community organization, called the verdict a step in the right direction for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trial was not just about those four individuals, but about this country's values and about our history and who we are as a people," he said. "I believe the two individuals found not guilty represented the millions of Americans who in the face of injustice turn the other 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He’s Remaking Criminal Justice in L.A. But How Far Is Too Far?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2021 Wednesday 18:10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Bazelon and Jennifer Medina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To keep people out of prison, George Gascón is risking everything: rising violent crime, a staff rebellion and the votes that made him district attorney.</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333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hear more audio stories from publications like The New York Times, </w:t>
      </w:r>
      <w:hyperlink r:id="rId722" w:history="1">
        <w:r>
          <w:rPr>
            <w:rFonts w:ascii="arial" w:eastAsia="arial" w:hAnsi="arial" w:cs="arial"/>
            <w:i/>
            <w:color w:val="0077CC"/>
            <w:sz w:val="20"/>
            <w:u w:val="single"/>
            <w:shd w:val="clear" w:color="auto" w:fill="FFFFFF"/>
            <w:lang w:val="en-US" w:eastAsia="en-US" w:bidi="ar-SA"/>
          </w:rPr>
          <w:t>download Audm for iPhone or Android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December, when George Gascón took over the largest local prosecutor’s office in the country, he made a complete break from the past. His </w:t>
      </w:r>
      <w:hyperlink r:id="rId723" w:history="1">
        <w:r>
          <w:rPr>
            <w:rFonts w:ascii="arial" w:eastAsia="arial" w:hAnsi="arial" w:cs="arial"/>
            <w:i/>
            <w:color w:val="0077CC"/>
            <w:sz w:val="20"/>
            <w:u w:val="single"/>
            <w:shd w:val="clear" w:color="auto" w:fill="FFFFFF"/>
            <w:lang w:val="en-US" w:eastAsia="en-US" w:bidi="ar-SA"/>
          </w:rPr>
          <w:t>inaugural speech as district attorney of Los Angeles County</w:t>
        </w:r>
      </w:hyperlink>
      <w:r>
        <w:rPr>
          <w:rFonts w:ascii="arial" w:eastAsia="arial" w:hAnsi="arial" w:cs="arial"/>
          <w:color w:val="000000"/>
          <w:sz w:val="20"/>
          <w:lang w:val="en-US" w:eastAsia="en-US" w:bidi="ar-SA"/>
        </w:rPr>
        <w:t xml:space="preserve"> at once thrilled progressive activists and alienated many of the lawyers sizing up their new boss. </w:t>
      </w:r>
      <w:hyperlink r:id="rId724" w:history="1">
        <w:r>
          <w:rPr>
            <w:rFonts w:ascii="arial" w:eastAsia="arial" w:hAnsi="arial" w:cs="arial"/>
            <w:i/>
            <w:color w:val="0077CC"/>
            <w:sz w:val="20"/>
            <w:u w:val="single"/>
            <w:shd w:val="clear" w:color="auto" w:fill="FFFFFF"/>
            <w:lang w:val="en-US" w:eastAsia="en-US" w:bidi="ar-SA"/>
          </w:rPr>
          <w:t>Standing alone at a lectern</w:t>
        </w:r>
      </w:hyperlink>
      <w:r>
        <w:rPr>
          <w:rFonts w:ascii="arial" w:eastAsia="arial" w:hAnsi="arial" w:cs="arial"/>
          <w:color w:val="000000"/>
          <w:sz w:val="20"/>
          <w:lang w:val="en-US" w:eastAsia="en-US" w:bidi="ar-SA"/>
        </w:rPr>
        <w:t xml:space="preserve"> as a pandemic precaution, Gascón put his hands to his forehead and half-bowed, yogi-style, to thank the judge who swore him in over a video connection. He flashed a smile and spoke in Spanish, his first language as a child growing up in Cuba, to honor his mother, who fled Fidel Castro’s Communist rule with his father and Gascón when he was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Switching to English, Gascón, who is 67, acknowledged his long career in law enforcement. “You know, it was 40 years ago when I walked my first beat as a young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said. “However, I am not the same man I was when I first put on the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Gascón leveled an all-out attack on the status quo. The new district attorney described being arrested as “traumatic and dehumanizing,” lifting his hands for emphasis. “Our rush to incarcerate generations of kids of color,” he said, has torn apart “the social fabric of our communities.” Signaling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expect new scrutiny, Gascón promised to review fatal shootings in the county by officers, going back to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turned the argument for the “tough-on-crime approach” of other local law-enforcement leaders on its head, blaming their strategy for an eight-year rise in violent crime. He accused his opponents of making “unfounded and self-serving claims” about how more punishment increases public safety. “The status quo hasn’t made us safer,” he said, jabbing his fingers into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effect, Gascón was telling his new staff that they had been not guardians of the public, as they might have believed, but rather agents of harm. He backed up his words with an even more confrontational </w:t>
      </w:r>
      <w:hyperlink r:id="rId725" w:history="1">
        <w:r>
          <w:rPr>
            <w:rFonts w:ascii="arial" w:eastAsia="arial" w:hAnsi="arial" w:cs="arial"/>
            <w:i/>
            <w:color w:val="0077CC"/>
            <w:sz w:val="20"/>
            <w:u w:val="single"/>
            <w:shd w:val="clear" w:color="auto" w:fill="FFFFFF"/>
            <w:lang w:val="en-US" w:eastAsia="en-US" w:bidi="ar-SA"/>
          </w:rPr>
          <w:t>set of directives,</w:t>
        </w:r>
      </w:hyperlink>
      <w:r>
        <w:rPr>
          <w:rFonts w:ascii="arial" w:eastAsia="arial" w:hAnsi="arial" w:cs="arial"/>
          <w:color w:val="000000"/>
          <w:sz w:val="20"/>
          <w:lang w:val="en-US" w:eastAsia="en-US" w:bidi="ar-SA"/>
        </w:rPr>
        <w:t xml:space="preserve"> delivered to every employee in his office over email before he even finished speaking, at 12:02 p.m. Gascón’s orders touched nearly every aspect of the criminal-justice system. He mandated an end to seeking cash bail, the death penalty, the sentence of life without parole and the prosecution of anyone younger than 18 as an adult. And in a rare, if not unprecedented, move by an American prosecutor, Gascón declared his intent to effectively end very long sentences — in pending cases as well as new ones — for some of the most serious crimes, including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reconsidering more than 10,000 pending cases, Gascón pledged in his speech to make “an unprecedented effort to re-evaluate and resentence” thousands of prison terms. He referred to at least 20,000 that were “far longer than those they would receive under the charging policies I announced today. That is one-fifth of California’s total prison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district attorneys elected on progressive platforms have implemented some similar policies but stress that they are maintaining the discretion to make exceptions. Gascón, by contrast, gave blanket orders. Until the night before his speech, he told us, he considered giving prosecutors some leeway to bend his rules. “Do we fight one fight at a time?” he asked himself. No, he decided, because change would come too slowly.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Gascón’s speech was unmistakably aligned with the goals of the progressive activists who propelled his campaign. “We felt like, wow, we could have written that speech,” says Lex Steppling, the director of Dignity and Power Now, a Los Angeles-based group that urges sweeping reform of the “megacomplex of mass incarceration,” as Steppling calls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Inside the prosecutor’s office, about 900 deputy district attorneys (as rank-and-file prosecutors are called in Los Angeles) and an additional 1,100 staff members clicked through the nine attachments of orders, which would go into effect the next day. There were no explanations or scheduled question-and-answer sessions or channels for feedback. An employee, who works with victims, tried to make sense of the directives. (Like other employees of the office, she requested anonymity to avoid retaliation.) One in particular caught her attention: In California, prosecutors routinely add sentencing “enhancements,” which state lawmakers first created in the 1970s. When prosecutors charge them, enhancements can more than double a sentence, </w:t>
      </w:r>
      <w:hyperlink r:id="rId726" w:history="1">
        <w:r>
          <w:rPr>
            <w:rFonts w:ascii="arial" w:eastAsia="arial" w:hAnsi="arial" w:cs="arial"/>
            <w:i/>
            <w:color w:val="0077CC"/>
            <w:sz w:val="20"/>
            <w:u w:val="single"/>
            <w:shd w:val="clear" w:color="auto" w:fill="FFFFFF"/>
            <w:lang w:val="en-US" w:eastAsia="en-US" w:bidi="ar-SA"/>
          </w:rPr>
          <w:t>according to the Stanford Computational Policy Lab.</w:t>
        </w:r>
      </w:hyperlink>
      <w:r>
        <w:rPr>
          <w:rFonts w:ascii="arial" w:eastAsia="arial" w:hAnsi="arial" w:cs="arial"/>
          <w:color w:val="000000"/>
          <w:sz w:val="20"/>
          <w:lang w:val="en-US" w:eastAsia="en-US" w:bidi="ar-SA"/>
        </w:rPr>
        <w:t xml:space="preserve"> For example, a murder conviction can carry a penalty of 25 years or 15 years to life, which </w:t>
      </w:r>
      <w:hyperlink r:id="rId727" w:history="1">
        <w:r>
          <w:rPr>
            <w:rFonts w:ascii="arial" w:eastAsia="arial" w:hAnsi="arial" w:cs="arial"/>
            <w:i/>
            <w:color w:val="0077CC"/>
            <w:sz w:val="20"/>
            <w:u w:val="single"/>
            <w:shd w:val="clear" w:color="auto" w:fill="FFFFFF"/>
            <w:lang w:val="en-US" w:eastAsia="en-US" w:bidi="ar-SA"/>
          </w:rPr>
          <w:t>can translate to fewer years behind bars.</w:t>
        </w:r>
      </w:hyperlink>
      <w:r>
        <w:rPr>
          <w:rFonts w:ascii="arial" w:eastAsia="arial" w:hAnsi="arial" w:cs="arial"/>
          <w:color w:val="000000"/>
          <w:sz w:val="20"/>
          <w:lang w:val="en-US" w:eastAsia="en-US" w:bidi="ar-SA"/>
        </w:rPr>
        <w:t xml:space="preserve"> But prosecutors routinely use enhancements that add up to 20 years or even life, depending on the crime, if the offense is gang-motivated or involves the use of a gun. Another enhancement for prior convictions, called “strikes,” doubles the sentence. Now Gascón was instructing the office to jettison these enhancements as well as stop asking for life without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Reading the directives, the victim representative, who worked with the families of 50 people who were murdered, asked a deputy district attorney who sat nearby what the new policies meant for them. The enhancements would be dropped in every case, he said. Her supervisor told her to start calling the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were asking: ‘Why? What changed?’” she says of the calls to the families of those who had been killed. “Some people cried.”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many prosecutors, Gascón’s speech and orders felt like a hostile takeover. They remembered </w:t>
      </w:r>
      <w:hyperlink r:id="rId728" w:history="1">
        <w:r>
          <w:rPr>
            <w:rFonts w:ascii="arial" w:eastAsia="arial" w:hAnsi="arial" w:cs="arial"/>
            <w:i/>
            <w:color w:val="0077CC"/>
            <w:sz w:val="20"/>
            <w:u w:val="single"/>
            <w:shd w:val="clear" w:color="auto" w:fill="FFFFFF"/>
            <w:lang w:val="en-US" w:eastAsia="en-US" w:bidi="ar-SA"/>
          </w:rPr>
          <w:t>an interview he gave during his campaign</w:t>
        </w:r>
      </w:hyperlink>
      <w:r>
        <w:rPr>
          <w:rFonts w:ascii="arial" w:eastAsia="arial" w:hAnsi="arial" w:cs="arial"/>
          <w:color w:val="000000"/>
          <w:sz w:val="20"/>
          <w:lang w:val="en-US" w:eastAsia="en-US" w:bidi="ar-SA"/>
        </w:rPr>
        <w:t xml:space="preserve"> in which he referred to employees who might oppose him if he took office as “internal terrorists.” The image was indelible. “I heard that and thought, OK, I consider myself an honorable man,” a veteran prosecutor says. “The lines are clearly 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prosecutors and prominent lawyers who voted for Gascón now thought his approach was wrongheaded. “If you want to make sustainable change,” says one veteran of the office who supported Gascón, “you don’t treat people like the enemy. You build respect.” The doubts rippled outward from there. Some of them involved Gascón’s leadership team, which included several former public defenders, some of whom identify as prison abolitionists, rejecting the system they would now work within. “Huge reforms were needed in the culture of that office, and Gascón has good ideas,” says Laurie Levenson, a law professor at Loyola Law School who has worked with the office for years on innocence claims. “But he came in with his own people. Some were not familiar with the work of the office. Instead of getting to know the players and trying to change people’s perspectives, they came in and said, ‘This is the way to do it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criticism, Gascón issued an order allowing for exceptions to certain directives in a small number of narrow circumstances. It didn’t mollify most of his critics. The deputy district attorneys forged ahead with an extraordinary act of collective defiance: Their union </w:t>
      </w:r>
      <w:hyperlink r:id="rId729" w:history="1">
        <w:r>
          <w:rPr>
            <w:rFonts w:ascii="arial" w:eastAsia="arial" w:hAnsi="arial" w:cs="arial"/>
            <w:i/>
            <w:color w:val="0077CC"/>
            <w:sz w:val="20"/>
            <w:u w:val="single"/>
            <w:shd w:val="clear" w:color="auto" w:fill="FFFFFF"/>
            <w:lang w:val="en-US" w:eastAsia="en-US" w:bidi="ar-SA"/>
          </w:rPr>
          <w:t>filed a lawsuit to block his directives against using sentencing enhancements.</w:t>
        </w:r>
      </w:hyperlink>
      <w:r>
        <w:rPr>
          <w:rFonts w:ascii="arial" w:eastAsia="arial" w:hAnsi="arial" w:cs="arial"/>
          <w:color w:val="000000"/>
          <w:sz w:val="20"/>
          <w:lang w:val="en-US" w:eastAsia="en-US" w:bidi="ar-SA"/>
        </w:rPr>
        <w:t xml:space="preserve"> This was the first time a progressive prosecutor faced this sort of direct challenge from inside his or her office. The deputies argued that their new boss was ordering them not just to do something they thought was wrong, but to violate their oath and break the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year and a half, the work of reform-minded prosecutors across the country has been complicated by a spike in killings. The </w:t>
      </w:r>
      <w:hyperlink r:id="rId730" w:history="1">
        <w:r>
          <w:rPr>
            <w:rFonts w:ascii="arial" w:eastAsia="arial" w:hAnsi="arial" w:cs="arial"/>
            <w:i/>
            <w:color w:val="0077CC"/>
            <w:sz w:val="20"/>
            <w:u w:val="single"/>
            <w:shd w:val="clear" w:color="auto" w:fill="FFFFFF"/>
            <w:lang w:val="en-US" w:eastAsia="en-US" w:bidi="ar-SA"/>
          </w:rPr>
          <w:t>murder rate remains far below</w:t>
        </w:r>
      </w:hyperlink>
      <w:r>
        <w:rPr>
          <w:rFonts w:ascii="arial" w:eastAsia="arial" w:hAnsi="arial" w:cs="arial"/>
          <w:color w:val="000000"/>
          <w:sz w:val="20"/>
          <w:lang w:val="en-US" w:eastAsia="en-US" w:bidi="ar-SA"/>
        </w:rPr>
        <w:t xml:space="preserve"> the terrible peaks of the 1980s and ’90s, and crime overall has fallen slightly. The escalation is national — in small as well as big cities — affecting places with more traditional prosecutors as well as those like Los Angeles. And the rise in violence, which also includes an increase in aggravated assault, has coincided with the anomaly, and </w:t>
      </w:r>
      <w:hyperlink r:id="rId731" w:history="1">
        <w:r>
          <w:rPr>
            <w:rFonts w:ascii="arial" w:eastAsia="arial" w:hAnsi="arial" w:cs="arial"/>
            <w:i/>
            <w:color w:val="0077CC"/>
            <w:sz w:val="20"/>
            <w:u w:val="single"/>
            <w:shd w:val="clear" w:color="auto" w:fill="FFFFFF"/>
            <w:lang w:val="en-US" w:eastAsia="en-US" w:bidi="ar-SA"/>
          </w:rPr>
          <w:t>profound dislocation, of the pandemic.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there is no clear evidence that the progressive policies of prosecutors are responsible for the rise in violence, no one knows for sure what is causing it or how to reverse the trajectory. (Such uncertainty bedevils the search for the cause of any momentary crime trend.) Tough-on-crime advocates blame reform-minded district attorneys, accusing them of releasing the wrong people and making their communities unsafe.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well-worn law-and-order attack, repurposed from Barry Goldwater and Richard Nixon starting in the 1960s, that is now being leveled against the self-identified </w:t>
      </w:r>
      <w:hyperlink r:id="rId732" w:history="1">
        <w:r>
          <w:rPr>
            <w:rFonts w:ascii="arial" w:eastAsia="arial" w:hAnsi="arial" w:cs="arial"/>
            <w:i/>
            <w:color w:val="0077CC"/>
            <w:sz w:val="20"/>
            <w:u w:val="single"/>
            <w:shd w:val="clear" w:color="auto" w:fill="FFFFFF"/>
            <w:lang w:val="en-US" w:eastAsia="en-US" w:bidi="ar-SA"/>
          </w:rPr>
          <w:t>progressive prosecutors, who have become a growing national phenomenon</w:t>
        </w:r>
      </w:hyperlink>
      <w:r>
        <w:rPr>
          <w:rFonts w:ascii="arial" w:eastAsia="arial" w:hAnsi="arial" w:cs="arial"/>
          <w:color w:val="000000"/>
          <w:sz w:val="20"/>
          <w:lang w:val="en-US" w:eastAsia="en-US" w:bidi="ar-SA"/>
        </w:rPr>
        <w:t xml:space="preserve"> in the last five years. These new district attorneys have won in metropolitan areas all over the country, including Boston, Chicago, Dallas, Detroit, Kansas City, Orlando, Philadelphia, San Antonio, San Francisco and St. Louis. They succeeded at the polls in large part as a response to the protests for racial justice that began in Ferguson, Mo., a few years earlier. Local organizers who wanted to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and end mass incarceration saw prosecutors’ offices as the best vehicle for taking political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breed of district attorney threatens a deeply entrenched system, with tentacles in multiple agencies and the backing of many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judges, rank-and-file prosecutors and probation and parole officers who determine what justice, or at least law enforcement, actually means day to day. Some of those insiders stiffly resisted the calls for change. When Larry Krasner took over the district attorney’s office in Philadelphia in 2017, more than 100 lawyers and employees walked out the door; Krasner also dismissed 31 others. (Gascón, by contrast, couldn’t clean house: In Los Angeles, prosecutors have the rare benefit of civil-service protections and a union.) Local law-enforcement leaders in </w:t>
      </w:r>
      <w:hyperlink r:id="rId733" w:history="1">
        <w:r>
          <w:rPr>
            <w:rFonts w:ascii="arial" w:eastAsia="arial" w:hAnsi="arial" w:cs="arial"/>
            <w:i/>
            <w:color w:val="0077CC"/>
            <w:sz w:val="20"/>
            <w:u w:val="single"/>
            <w:shd w:val="clear" w:color="auto" w:fill="FFFFFF"/>
            <w:lang w:val="en-US" w:eastAsia="en-US" w:bidi="ar-SA"/>
          </w:rPr>
          <w:t>Kansas City, Kan., tried in 2018 to block District Attorney Mark Dupree</w:t>
        </w:r>
      </w:hyperlink>
      <w:r>
        <w:rPr>
          <w:rFonts w:ascii="arial" w:eastAsia="arial" w:hAnsi="arial" w:cs="arial"/>
          <w:color w:val="000000"/>
          <w:sz w:val="20"/>
          <w:lang w:val="en-US" w:eastAsia="en-US" w:bidi="ar-SA"/>
        </w:rPr>
        <w:t xml:space="preserve"> from receiving county funds to review past wrongful convictions. In Boston, </w:t>
      </w:r>
      <w:hyperlink r:id="rId734" w:history="1">
        <w:r>
          <w:rPr>
            <w:rFonts w:ascii="arial" w:eastAsia="arial" w:hAnsi="arial" w:cs="arial"/>
            <w:i/>
            <w:color w:val="0077CC"/>
            <w:sz w:val="20"/>
            <w:u w:val="single"/>
            <w:shd w:val="clear" w:color="auto" w:fill="FFFFFF"/>
            <w:lang w:val="en-US" w:eastAsia="en-US" w:bidi="ar-SA"/>
          </w:rPr>
          <w:t>Rachael Rollins faced a bar complaint</w:t>
        </w:r>
      </w:hyperlink>
      <w:r>
        <w:rPr>
          <w:rFonts w:ascii="arial" w:eastAsia="arial" w:hAnsi="arial" w:cs="arial"/>
          <w:color w:val="000000"/>
          <w:sz w:val="20"/>
          <w:lang w:val="en-US" w:eastAsia="en-US" w:bidi="ar-SA"/>
        </w:rPr>
        <w:t xml:space="preserve"> the same year from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 accusing her of “reckless disregard” for state law. Opponents inside and outside prosecutors’ offices also foiled change simply by slow-walking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district attorneys had to pick their battles. Most of them recognized a gap between “what it takes to fix the whole prison system and what the public is ready for,” says Jessica Brand, founder of the Wren Collective, a group of former public defenders who provide policy and research support to reform-minded prosecutors. They mostly took incremental steps — the low-hanging fruit of reform, so to speak — to send fewer low-level offenders to jail.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states, misdemeanor charges make up about 80 percent of the criminal docket, and nationally, 10.3 million people, many of them accused of nonviolent offenses, churn through local jails every year. </w:t>
      </w:r>
      <w:hyperlink r:id="rId735" w:history="1">
        <w:r>
          <w:rPr>
            <w:rFonts w:ascii="arial" w:eastAsia="arial" w:hAnsi="arial" w:cs="arial"/>
            <w:i/>
            <w:color w:val="0077CC"/>
            <w:sz w:val="20"/>
            <w:u w:val="single"/>
            <w:shd w:val="clear" w:color="auto" w:fill="FFFFFF"/>
            <w:lang w:val="en-US" w:eastAsia="en-US" w:bidi="ar-SA"/>
          </w:rPr>
          <w:t>Nearly two-thirds of the jail population have mental-health problems,</w:t>
        </w:r>
      </w:hyperlink>
      <w:r>
        <w:rPr>
          <w:rFonts w:ascii="arial" w:eastAsia="arial" w:hAnsi="arial" w:cs="arial"/>
          <w:color w:val="000000"/>
          <w:sz w:val="20"/>
          <w:lang w:val="en-US" w:eastAsia="en-US" w:bidi="ar-SA"/>
        </w:rPr>
        <w:t xml:space="preserve"> according to estimates by the Urban Institute. So the new prosecutors pushed for more mental-health services, as well as drug treatment and stable housing. And in the first few years after their elections, district attorneys like </w:t>
      </w:r>
      <w:hyperlink r:id="rId736" w:history="1">
        <w:r>
          <w:rPr>
            <w:rFonts w:ascii="arial" w:eastAsia="arial" w:hAnsi="arial" w:cs="arial"/>
            <w:i/>
            <w:color w:val="0077CC"/>
            <w:sz w:val="20"/>
            <w:u w:val="single"/>
            <w:shd w:val="clear" w:color="auto" w:fill="FFFFFF"/>
            <w:lang w:val="en-US" w:eastAsia="en-US" w:bidi="ar-SA"/>
          </w:rPr>
          <w:t>Krasner,</w:t>
        </w:r>
      </w:hyperlink>
      <w:r>
        <w:rPr>
          <w:rFonts w:ascii="arial" w:eastAsia="arial" w:hAnsi="arial" w:cs="arial"/>
          <w:color w:val="000000"/>
          <w:sz w:val="20"/>
          <w:lang w:val="en-US" w:eastAsia="en-US" w:bidi="ar-SA"/>
        </w:rPr>
        <w:t> </w:t>
      </w:r>
      <w:hyperlink r:id="rId737" w:history="1">
        <w:r>
          <w:rPr>
            <w:rFonts w:ascii="arial" w:eastAsia="arial" w:hAnsi="arial" w:cs="arial"/>
            <w:i/>
            <w:color w:val="0077CC"/>
            <w:sz w:val="20"/>
            <w:u w:val="single"/>
            <w:shd w:val="clear" w:color="auto" w:fill="FFFFFF"/>
            <w:lang w:val="en-US" w:eastAsia="en-US" w:bidi="ar-SA"/>
          </w:rPr>
          <w:t>Wesley Bell of St. Louis, Kim Foxx of Chicago</w:t>
        </w:r>
      </w:hyperlink>
      <w:r>
        <w:rPr>
          <w:rFonts w:ascii="arial" w:eastAsia="arial" w:hAnsi="arial" w:cs="arial"/>
          <w:color w:val="000000"/>
          <w:sz w:val="20"/>
          <w:lang w:val="en-US" w:eastAsia="en-US" w:bidi="ar-SA"/>
        </w:rPr>
        <w:t xml:space="preserve"> and </w:t>
      </w:r>
      <w:hyperlink r:id="rId738" w:history="1">
        <w:r>
          <w:rPr>
            <w:rFonts w:ascii="arial" w:eastAsia="arial" w:hAnsi="arial" w:cs="arial"/>
            <w:i/>
            <w:color w:val="0077CC"/>
            <w:sz w:val="20"/>
            <w:u w:val="single"/>
            <w:shd w:val="clear" w:color="auto" w:fill="FFFFFF"/>
            <w:lang w:val="en-US" w:eastAsia="en-US" w:bidi="ar-SA"/>
          </w:rPr>
          <w:t>Eric Gonzalez of Brooklyn</w:t>
        </w:r>
      </w:hyperlink>
      <w:r>
        <w:rPr>
          <w:rFonts w:ascii="arial" w:eastAsia="arial" w:hAnsi="arial" w:cs="arial"/>
          <w:color w:val="000000"/>
          <w:sz w:val="20"/>
          <w:lang w:val="en-US" w:eastAsia="en-US" w:bidi="ar-SA"/>
        </w:rPr>
        <w:t xml:space="preserve"> helped significantly reduce the jail population in their cities by largely ending the practices of locking up people for possession of marijuana or petty theft and demanding bail for nonviolent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Mercy for violence, however, remained more sparing. Some reform-minded prosecutors treated it like political dynamite. When Bell took office in 2019, for example, he promised to expand alternatives to incarceration and end warrants for minor felonies while doing more to “aggressively prosecute serious and violent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2016 to 2019, the reform-minded district attorneys benefited from falling crime rates. The welcome drop included murders and shootings as well as property crime and other offenses. As they headed into their first re-election cycle, the prosecutors had a win-win pitch: Despite all the prophecies of doom from their opponents, their efforts were saving money and improving lives without endangering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recent rise in violent crime has muddied the picture. In 2020, fear started to pulse through community meetings, local news coverage and casual conversations among worried allies, including mayors and City Council members. Suddenly on defense, the district attorneys struggled to keep pressing for change — to take risks. “It has absolutely made the job harder,” says Foxx, the state’s attorney of Cook County, which includes Chicago, who was elected on a platform of reform five years ago. “As macabre as it is, there were people who were waiting for this moment. It allows for the convenient scapegoating of prosecutors who advocate for justice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Foxx had to address a roughly 50 percent increase in murders and shootings from 2019 to 2020 while campaigning for re-election. Her Republican opponent ran a TV ad called “Too Many Children Murdered,” which quoted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saying there were “zero consequences” for some gun arrests. Foxx noted that the rise in murders and shootings mostly affected low-income families in Black neighborhoods. “A significant proportion of the victims we see have criminal backgrounds themselves,” Foxx says. “It’s an inconvenient truth for many who use the banner of victims that most of our victims have not been the ones they have empathy for traditionally.”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end, Foxx and Krasner, whose city’s murder rate also soared, won their re-election races handily. (One of us has a sister, Dana Bazelon, who works for Krasner as a senior policy adviser.) Their victories showed that district attorneys could stand for progressive change and survive a rise in violent crime.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those elections differed somewhat from Gascón’s victory in Los Angeles: They suggested the political wisdom of making careful case-by-case decisions about releasing people who have committed serious acts of violence. In response to public outcry over a lenient plea deal to a man who shot and permanently injured a deli owner in 2018, for example, Krasner said his office made a mistake and created a policy to require </w:t>
      </w:r>
      <w:hyperlink r:id="rId739" w:history="1">
        <w:r>
          <w:rPr>
            <w:rFonts w:ascii="arial" w:eastAsia="arial" w:hAnsi="arial" w:cs="arial"/>
            <w:i/>
            <w:color w:val="0077CC"/>
            <w:sz w:val="20"/>
            <w:u w:val="single"/>
            <w:shd w:val="clear" w:color="auto" w:fill="FFFFFF"/>
            <w:lang w:val="en-US" w:eastAsia="en-US" w:bidi="ar-SA"/>
          </w:rPr>
          <w:t>prosecutors to consult with victims before reaching plea agreements in felony cases</w:t>
        </w:r>
      </w:hyperlink>
      <w:r>
        <w:rPr>
          <w:rFonts w:ascii="arial" w:eastAsia="arial" w:hAnsi="arial" w:cs="arial"/>
          <w:color w:val="000000"/>
          <w:sz w:val="20"/>
          <w:lang w:val="en-US" w:eastAsia="en-US" w:bidi="ar-SA"/>
        </w:rPr>
        <w:t>. Foxx reviews some sentencing offers her office makes in homicide cases but has not formally limited the length of punishment. “One lesson I learned in my early tenure,” she says, referring to tough-on-crime advocates, “is that if you make a pronouncement, they’re coming for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February, </w:t>
      </w:r>
      <w:hyperlink r:id="rId740" w:history="1">
        <w:r>
          <w:rPr>
            <w:rFonts w:ascii="arial" w:eastAsia="arial" w:hAnsi="arial" w:cs="arial"/>
            <w:i/>
            <w:color w:val="0077CC"/>
            <w:sz w:val="20"/>
            <w:u w:val="single"/>
            <w:shd w:val="clear" w:color="auto" w:fill="FFFFFF"/>
            <w:lang w:val="en-US" w:eastAsia="en-US" w:bidi="ar-SA"/>
          </w:rPr>
          <w:t>Judge James C. Chalfant of Los Angeles County Superior Court delivered a blow to Gascón’s policies.</w:t>
        </w:r>
      </w:hyperlink>
      <w:r>
        <w:rPr>
          <w:rFonts w:ascii="arial" w:eastAsia="arial" w:hAnsi="arial" w:cs="arial"/>
          <w:color w:val="000000"/>
          <w:sz w:val="20"/>
          <w:lang w:val="en-US" w:eastAsia="en-US" w:bidi="ar-SA"/>
        </w:rPr>
        <w:t xml:space="preserve"> The judge partly ruled in favor of the employees who sued him, finding that the district attorney did not have the authority to order his office, across the board, to stop seeking longer sentences when the defendant has a prior-strike offense. “The district attorney has abandoned the Three Strikes law,” Chalfant wrote. The crux of a prosecutor’s job is to exercise discretion; the judge rebuked Gascón for taking it away. He said that Gascón was asking prosecutors to take a position that was “unethical.”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deputy district attorneys felt vindicated. “He was wrong on the law, when we know we have to follow the law,” says the deputy who voted for Gascón. “And that was like, Holy smokes, he doesn’t understand the role of the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barely three months into Gascón’s tenure, a campaign to recall him began, with support, if often behind the scenes, from inside his own office. Because of the pandemic, Gascón wasn’t visible much. He mostly worked from home in Long Beach. Deputies who opposed him started tracking how often he came to the office, posting pictures of his empty parking spot on social media. Frustrated prosecutors and detectives also took a highly unusual step: They helped the families of homicide victims find legal help to fight Gascón in court. The central node in that effort was a single lawyer, Kathleen Cady.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nearly 30 years of prosecuting offenses like sex and hate crimes, and leading a domestic-violence unit, Cady retired from the district attorney’s office in 2019 and spent much of her time volunteering with victims’ rights groups. Last winter, Cady was contacted by a woman who feared that a man who had threatened and stalked her would be released after two and a half years based on Gascón’s directive not to lengthen sentences because of prior convictions. It was a case that helped persuade Cady to come out of retirement. “I don’t think victims ever have the right to expect that whatever they want is what they are going to get,” she says. “But I try to make sure that victims aren’t forgotten.”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woman showed Cady text messages that she had exchanged with Gascón. “I’m as good as dead if you do this,” she had written. Gascón responded: “If he attempts to contact you or disturb you in any way, please notify law enforcement. There is a protective order in place and no guarantee that he will be automatically released tomorrow.” Cady went to court as the woman’s lawyer, as California law allows for victims. They won, and the judge ordered the man to remain in prison, despite the prosecutor’s argument to release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that ruling, more victims called Cady, and she agreed to represent about 80 for free, and recruited a group of 15 former prosecutors to represent about 120 more, also without charge. In effect, Cady was calling on former colleagues to create a kind of shadow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Cady says she is a lifelong Democrat who is “fairly liberal in many ways.” But she thought Gascón’s orders violated a prosecutor’s oath to use discretion wisely and were, “frankly, just lazy,” she says.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Gascón largely relies on data to defend shorter sentences. Studies have shown that as sentences lengthen, they produce a diminishing return for deterring crime. Though the data is somewhat messy, it suggests that </w:t>
      </w:r>
      <w:hyperlink r:id="rId741" w:history="1">
        <w:r>
          <w:rPr>
            <w:rFonts w:ascii="arial" w:eastAsia="arial" w:hAnsi="arial" w:cs="arial"/>
            <w:i/>
            <w:color w:val="0077CC"/>
            <w:sz w:val="20"/>
            <w:u w:val="single"/>
            <w:shd w:val="clear" w:color="auto" w:fill="FFFFFF"/>
            <w:lang w:val="en-US" w:eastAsia="en-US" w:bidi="ar-SA"/>
          </w:rPr>
          <w:t>most people who commit crimes age out of the period when they are at high risk of reoffending by the time they’re in their 30s.</w:t>
        </w:r>
      </w:hyperlink>
      <w:r>
        <w:rPr>
          <w:rFonts w:ascii="arial" w:eastAsia="arial" w:hAnsi="arial" w:cs="arial"/>
          <w:color w:val="000000"/>
          <w:sz w:val="20"/>
          <w:lang w:val="en-US" w:eastAsia="en-US" w:bidi="ar-SA"/>
        </w:rPr>
        <w:t xml:space="preserve"> Other research finds that people become slightly </w:t>
      </w:r>
      <w:hyperlink r:id="rId742" w:history="1">
        <w:r>
          <w:rPr>
            <w:rFonts w:ascii="arial" w:eastAsia="arial" w:hAnsi="arial" w:cs="arial"/>
            <w:i/>
            <w:color w:val="0077CC"/>
            <w:sz w:val="20"/>
            <w:u w:val="single"/>
            <w:shd w:val="clear" w:color="auto" w:fill="FFFFFF"/>
            <w:lang w:val="en-US" w:eastAsia="en-US" w:bidi="ar-SA"/>
          </w:rPr>
          <w:t>more</w:t>
        </w:r>
      </w:hyperlink>
      <w:r>
        <w:rPr>
          <w:rFonts w:ascii="arial" w:eastAsia="arial" w:hAnsi="arial" w:cs="arial"/>
          <w:color w:val="000000"/>
          <w:sz w:val="20"/>
          <w:lang w:val="en-US" w:eastAsia="en-US" w:bidi="ar-SA"/>
        </w:rPr>
        <w:t> </w:t>
      </w:r>
      <w:hyperlink r:id="rId742" w:history="1">
        <w:r>
          <w:rPr>
            <w:rFonts w:ascii="arial" w:eastAsia="arial" w:hAnsi="arial" w:cs="arial"/>
            <w:i/>
            <w:color w:val="0077CC"/>
            <w:sz w:val="20"/>
            <w:u w:val="single"/>
            <w:shd w:val="clear" w:color="auto" w:fill="FFFFFF"/>
            <w:lang w:val="en-US" w:eastAsia="en-US" w:bidi="ar-SA"/>
          </w:rPr>
          <w:t>likely to reoffend</w:t>
        </w:r>
      </w:hyperlink>
      <w:r>
        <w:rPr>
          <w:rFonts w:ascii="arial" w:eastAsia="arial" w:hAnsi="arial" w:cs="arial"/>
          <w:color w:val="000000"/>
          <w:sz w:val="20"/>
          <w:lang w:val="en-US" w:eastAsia="en-US" w:bidi="ar-SA"/>
        </w:rPr>
        <w:t xml:space="preserve"> after they’ve been incarcerated, for a host of reasons, including the fraying of family ties and the resulting barriers to housing and employment. These results hold across more than 100 separate studies, </w:t>
      </w:r>
      <w:hyperlink r:id="rId743" w:history="1">
        <w:r>
          <w:rPr>
            <w:rFonts w:ascii="arial" w:eastAsia="arial" w:hAnsi="arial" w:cs="arial"/>
            <w:i/>
            <w:color w:val="0077CC"/>
            <w:sz w:val="20"/>
            <w:u w:val="single"/>
            <w:shd w:val="clear" w:color="auto" w:fill="FFFFFF"/>
            <w:lang w:val="en-US" w:eastAsia="en-US" w:bidi="ar-SA"/>
          </w:rPr>
          <w:t>according to a 2021 meta-analysis.</w:t>
        </w:r>
      </w:hyperlink>
      <w:r>
        <w:rPr>
          <w:rFonts w:ascii="arial" w:eastAsia="arial" w:hAnsi="arial" w:cs="arial"/>
          <w:color w:val="000000"/>
          <w:sz w:val="20"/>
          <w:lang w:val="en-US" w:eastAsia="en-US" w:bidi="ar-SA"/>
        </w:rPr>
        <w:t xml:space="preserve"> “The connection between lengthy incarceration and public safety is not there,” Gascón told us. “After six or seven years” behind bars, “you start to see the likelihood that you’re going to reoffend when you get released” go up “significantly.”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Concentrating almost entirely on how the state punishes nonviolent crime won’t get at the heart of the problem of mass incarceration, Gascón argues. The single largest group in state prisons, totaling around </w:t>
      </w:r>
      <w:hyperlink r:id="rId744" w:history="1">
        <w:r>
          <w:rPr>
            <w:rFonts w:ascii="arial" w:eastAsia="arial" w:hAnsi="arial" w:cs="arial"/>
            <w:i/>
            <w:color w:val="0077CC"/>
            <w:sz w:val="20"/>
            <w:u w:val="single"/>
            <w:shd w:val="clear" w:color="auto" w:fill="FFFFFF"/>
            <w:lang w:val="en-US" w:eastAsia="en-US" w:bidi="ar-SA"/>
          </w:rPr>
          <w:t>55 percent nationally, have been convicted of crimes of violence,</w:t>
        </w:r>
      </w:hyperlink>
      <w:r>
        <w:rPr>
          <w:rFonts w:ascii="arial" w:eastAsia="arial" w:hAnsi="arial" w:cs="arial"/>
          <w:color w:val="000000"/>
          <w:sz w:val="20"/>
          <w:lang w:val="en-US" w:eastAsia="en-US" w:bidi="ar-SA"/>
        </w:rPr>
        <w:t xml:space="preserve"> according to John Pfaff, a law professor at Fordham University. As sentences have grown longer, the state prison population has increased roughly fivefold since the 1970s, to more than 1.2 million. In the ’70s, the average time served for murder in state prison was seven to eight years. In 2</w:t>
      </w:r>
      <w:hyperlink r:id="rId745" w:history="1">
        <w:r>
          <w:rPr>
            <w:rFonts w:ascii="arial" w:eastAsia="arial" w:hAnsi="arial" w:cs="arial"/>
            <w:i/>
            <w:color w:val="0077CC"/>
            <w:sz w:val="20"/>
            <w:u w:val="single"/>
            <w:shd w:val="clear" w:color="auto" w:fill="FFFFFF"/>
            <w:lang w:val="en-US" w:eastAsia="en-US" w:bidi="ar-SA"/>
          </w:rPr>
          <w:t>018, it was 17 to 18 years.</w:t>
        </w:r>
      </w:hyperlink>
      <w:r>
        <w:rPr>
          <w:rFonts w:ascii="arial" w:eastAsia="arial" w:hAnsi="arial" w:cs="arial"/>
          <w:color w:val="000000"/>
          <w:sz w:val="20"/>
          <w:lang w:val="en-US" w:eastAsia="en-US" w:bidi="ar-SA"/>
        </w:rPr>
        <w:t xml:space="preserve"> “If we truly want a smaller prison system, at some point we have to talk about the long sentences for the most serious offenses,” Pfaff says. “Is it politically risky? Yes. But if no one does it, we never change the way we think about what justice demands.”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 has also run into political headwinds by challenging the assumption that it’s his job to seek retribution for crime victims. “I don’t think the government is there to do that,” he says. He tried to address the needs of victims by setting up an advisory board, which meets regularly over Zoom. Most members supported the changes Gascón was making, says LaNaisha Edwards, who helps lead the committee. “It’s not like what we had before was keeping us safe,”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survivors of crime and their families continue to feel abandoned. “Some people will be hurt and crushed,” says Ferroll Robins, who for nearly 30 years has run a grief counseling center, Loved Ones Victims Services, in Culver City. “How much are you reaching out to those families? I don’t see Gascón reaching out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decades, victims have been the face of campaigns for harsh sentencing laws. In the early 1990s, the murders of Polly Klaas, who was 12, and Kimber Reynolds, who was 18, prompted a movement that led to California’s three-strikes law, which increased the state’s prison population by tens of thousands. The girls were white and middle-class — typical of the kind of victims who generate the most sympathetic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victims Cady represents, or connected with other lawyers, were mostly Latino and Black. Gascón’s leadership team accused Cady of exploiting them. “What harmed people really want,” says Alisa Blair, a special adviser to Gascón and former public defender, “is to be able to sleep without nightmares, to be able to think of their loved one without falling apart” and to “live their lives with the confidence that they’re not going to be attacked.” She continues: “Kathleen Cady is a monster. There’s this pretense of a victims’ rights attorney — she is traumatizing these victims. She’s instilling anger.”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spring, Cady says, victims started asking her how they could help with the recall campaign. She directed them to organizers, who asked them to appear at rallies and news conferences. The recall was also a vehicle for Gascón’s leading opponent, Alex Villanueva, the Los Angeles County sheriff. The rate of solving murders and shootings — already a struggle in Los Angeles, as it is in many cities — </w:t>
      </w:r>
      <w:hyperlink r:id="rId746" w:history="1">
        <w:r>
          <w:rPr>
            <w:rFonts w:ascii="arial" w:eastAsia="arial" w:hAnsi="arial" w:cs="arial"/>
            <w:i/>
            <w:color w:val="0077CC"/>
            <w:sz w:val="20"/>
            <w:u w:val="single"/>
            <w:shd w:val="clear" w:color="auto" w:fill="FFFFFF"/>
            <w:lang w:val="en-US" w:eastAsia="en-US" w:bidi="ar-SA"/>
          </w:rPr>
          <w:t>dropped after the pandemic began.</w:t>
        </w:r>
      </w:hyperlink>
      <w:r>
        <w:rPr>
          <w:rFonts w:ascii="arial" w:eastAsia="arial" w:hAnsi="arial" w:cs="arial"/>
          <w:color w:val="000000"/>
          <w:sz w:val="20"/>
          <w:lang w:val="en-US" w:eastAsia="en-US" w:bidi="ar-SA"/>
        </w:rPr>
        <w:t xml:space="preserve"> When few people are caught, research shows, perpetrators have a sense of impunity, and that can lead to more crime, as Jill Leovy’s 2015 book about Los Angeles, “Ghettoside,” illustrates. Perhaps to deflect attention from his department’s role in this dynamic, Villanueva started blasting Gascón for the substantial increase in homicides and shootings that continued after he took office.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April, </w:t>
      </w:r>
      <w:hyperlink r:id="rId747" w:history="1">
        <w:r>
          <w:rPr>
            <w:rFonts w:ascii="arial" w:eastAsia="arial" w:hAnsi="arial" w:cs="arial"/>
            <w:i/>
            <w:color w:val="0077CC"/>
            <w:sz w:val="20"/>
            <w:u w:val="single"/>
            <w:shd w:val="clear" w:color="auto" w:fill="FFFFFF"/>
            <w:lang w:val="en-US" w:eastAsia="en-US" w:bidi="ar-SA"/>
          </w:rPr>
          <w:t>Gascón’s supporters and opponents collided at a rally for National Crime Victims’ Week in front of the Hall of Justice,</w:t>
        </w:r>
      </w:hyperlink>
      <w:r>
        <w:rPr>
          <w:rFonts w:ascii="arial" w:eastAsia="arial" w:hAnsi="arial" w:cs="arial"/>
          <w:color w:val="000000"/>
          <w:sz w:val="20"/>
          <w:lang w:val="en-US" w:eastAsia="en-US" w:bidi="ar-SA"/>
        </w:rPr>
        <w:t xml:space="preserve"> the building that houses the district attorney’s main office. Nathalia Marie Jackson, a 13-year-old Black girl, spoke tearfully from the lectern of her father’s murder. “The safety and security and love that he gave us every day,” she said, “was horribly interrupted in one single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Black Lives Matter protesters stood at a distance on the sidewalk, blocked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from getting near the rally. “They want to drown out the voices of victims,” Villanueva complained. “They want to drown out law-abiding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Black Lives Matter protesters chanted: “You’re being used! You’re being lied to!” The moment laid bare the fault lines between traditional victims’ groups and the progressive activists. The activists rejected putting the pain of survivors at the service of tough-on-crime policies. They asked why the rally didn’t include the stories of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who have benefited from Gascón’s policies. Speaking to TV reporters, Melina Abdullah, a local leader of Black Lives Matter and a professor at California State University, Los Angeles, said that she, too, had family members who were killed. “Our interests and their interests are aligned,” she said of the survivors of crime across the square. “They should be standing with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Angeles has attracted and repelled waves of reform since Watts erupted in 1965, after a drunken-driving arrest of a Black man by a white officer turned violent in front of a crowd. That year, a report by a governor’s commission found that large parts of the region resented and even hated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late 1980s, widespread corruption in the county sheriff’s office prompted promises of top-to-bottom change. In 1991, after several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were filmed beating Rodney King, another report found that a “significant number” of officers in the department repeatedly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that “the failure to control these officers is a management issue that is at the heart of the problem.” Yet several years later, more than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anti-gang unit were implicated in unprovoked beatings and shootings and the planting of false evidence in what came to be known as the Rampart scandal. And in 2012, the sheriff’s department was rocked by the exposure of </w:t>
      </w:r>
      <w:hyperlink r:id="rId748" w:history="1">
        <w:r>
          <w:rPr>
            <w:rFonts w:ascii="arial" w:eastAsia="arial" w:hAnsi="arial" w:cs="arial"/>
            <w:i/>
            <w:color w:val="0077CC"/>
            <w:sz w:val="20"/>
            <w:u w:val="single"/>
            <w:shd w:val="clear" w:color="auto" w:fill="FFFFFF"/>
            <w:lang w:val="en-US" w:eastAsia="en-US" w:bidi="ar-SA"/>
          </w:rPr>
          <w:t>widespread violence and brutality in its jails.</w:t>
        </w:r>
      </w:hyperlink>
      <w:r>
        <w:rPr>
          <w:rFonts w:ascii="arial" w:eastAsia="arial" w:hAnsi="arial" w:cs="arial"/>
          <w:color w:val="000000"/>
          <w:sz w:val="20"/>
          <w:lang w:val="en-US" w:eastAsia="en-US" w:bidi="ar-SA"/>
        </w:rPr>
        <w:t xml:space="preserve"> “For a state you’d think of as relatively liberal, and a liberal jurisdiction within that state, L.A. has been very slow to reform,” says Miriam Krinsky, who leads the group Fair and Just Prosecution, which works nationally with prosecutors on adopting reforms, and helped direct a Los Angeles citizens’ commission on jail violence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year, Patrisse Cullors, then a budding activist, was searching for answers about the severe mental illness that plagued her brother. He had spent years behind bars and was beaten in jail; afterward, his struggles intensified. Cullors started going to meetings of the citizens’ commission that Krinsky helped direct, signing up to speak about her brother and others like him. “Patrisse was there at every hearing,” Krinsky says, “at first alone, and then she brought more people.” Over time, Cullors became a national leader of Black Lives Matter, and other local organizers, including Lex Steppling, rose to lead a growing coalition Cullors founded called JusticeLA. The activists worked with religious leaders, academics and foundations, largely persuading the liberal establishment of Los Angeles to adopt the cause of dismantling the megacomplex of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biggest obstacles to reform in Los Angeles County are its size and governance structure. About 10 million people live in more than 80 cities spread out over 4,000-plus square miles. That’s close to the size of Connecticut, with nearly three times the population, but the county has no single elected executive to hold accountable when things go wrong. Instead, five county supervisors control the funding of its sprawling jail system, the sheriff is elected separately and the mayor of the city of Los Angeles nominates the chief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challenges, the activists have scored exceptional wins. In early 2020, they campaigned for a successful ballot initiative, Measure R, which increased independent oversight of county jails. That summer, the Los Angeles City Council cut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$150 million (a small fraction of the 90 percent cut that activists wanted). Last November, along with electing Gascón, voters passed Measure J, a major priority for the reform movement, which set aside a percentage of the county’s funds — worth hundreds of millions of dollars — for housing, mental-health resources and substance-abuse treatment programs in an effort designed to keep more people out of jail. And this June, the county Board of Supervisors voted 4 to 1 to work toward closing Men’s Central Jail, the site and symbol of violence that has galvanized activists, and replacing it with a village for mental-health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victories could prove fragile. In May, to pay for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some violent crime rose, the city effectively restored the funds it took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county judge ruled Measure J unconstitutional, saying that it took too much discretion away from the county Board of Supervisors. And promising to close the jail is not the same as offering sufficient alternative services that will make its closing feasible.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when Gascón started exploring a run for district attorney of Los Angeles County, the office was a logical target for the activists who were gaining strength locally. During the tenure of Jackie Lacey, the incumbent and first Black person to hold the office, Los Angeles had a higher rate of incarceration than the state average, and prosecutors sought the </w:t>
      </w:r>
      <w:hyperlink r:id="rId749" w:history="1">
        <w:r>
          <w:rPr>
            <w:rFonts w:ascii="arial" w:eastAsia="arial" w:hAnsi="arial" w:cs="arial"/>
            <w:i/>
            <w:color w:val="0077CC"/>
            <w:sz w:val="20"/>
            <w:u w:val="single"/>
            <w:shd w:val="clear" w:color="auto" w:fill="FFFFFF"/>
            <w:lang w:val="en-US" w:eastAsia="en-US" w:bidi="ar-SA"/>
          </w:rPr>
          <w:t>death penalty in 22 cases, each time for a defendant of color.</w:t>
        </w:r>
      </w:hyperlink>
      <w:r>
        <w:rPr>
          <w:rFonts w:ascii="arial" w:eastAsia="arial" w:hAnsi="arial" w:cs="arial"/>
          <w:color w:val="000000"/>
          <w:sz w:val="20"/>
          <w:lang w:val="en-US" w:eastAsia="en-US" w:bidi="ar-SA"/>
        </w:rPr>
        <w:t xml:space="preserve"> For most of the time </w:t>
      </w:r>
      <w:hyperlink r:id="rId750" w:history="1">
        <w:r>
          <w:rPr>
            <w:rFonts w:ascii="arial" w:eastAsia="arial" w:hAnsi="arial" w:cs="arial"/>
            <w:i/>
            <w:color w:val="0077CC"/>
            <w:sz w:val="20"/>
            <w:u w:val="single"/>
            <w:shd w:val="clear" w:color="auto" w:fill="FFFFFF"/>
            <w:lang w:val="en-US" w:eastAsia="en-US" w:bidi="ar-SA"/>
          </w:rPr>
          <w:t>Lacey was in office,</w:t>
        </w:r>
      </w:hyperlink>
      <w:r>
        <w:rPr>
          <w:rFonts w:ascii="arial" w:eastAsia="arial" w:hAnsi="arial" w:cs="arial"/>
          <w:color w:val="000000"/>
          <w:sz w:val="20"/>
          <w:lang w:val="en-US" w:eastAsia="en-US" w:bidi="ar-SA"/>
        </w:rPr>
        <w:t xml:space="preserve"> fewer than 4,000 misdemeanor defendants, out of an estimated 100,000 a year, were routed to alternative courts focused on drug and mental-health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first, meeting Gascón, the Los Angeles activists were wary. He had spent more than two decades in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moving up the ranks (and earning a law degree along the way). He had been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two cities: Mesa, Ariz., and San Francisco. He was appointed district attorney in San Francisco in 2011, when Kamala Harris left the position to become the state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Gascón was elected later in 2011 and again in 2015, and as the district attorney of a liberal bastion, he participated in the progressive-prosecutor movement without emerging as a prominent leader. Lawyers took note that he had never tried a case in court. His office dismissed and sealed thousands of marijuana convictions, a standard example of picking the low-hanging fruit of reform. San Francisco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24 people during Gascón’s tenure; he prosecuted none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Lacey refused to meet publicly with Black Lives Matter and other activists, Gascón courted them. “We had never had that kind of relationship building before,” says Ivette Alé, who works with the reform group Dignity and Power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Gascón benefited from liberal philanthropists, who matter for the viability of progressive district attorney campaigns. He raised a total of $12.4 million. The biggest donations came from the billionaire George Soros and Patty Quillin, who is married to Reed Hastings, the chief executive of Netflix. Lacey, whose largest donors were law-enforcement unions, raised $7 million. In November 2020, Gascón defeated her with more than 53 percent of the vote and </w:t>
      </w:r>
      <w:hyperlink r:id="rId751" w:history="1">
        <w:r>
          <w:rPr>
            <w:rFonts w:ascii="arial" w:eastAsia="arial" w:hAnsi="arial" w:cs="arial"/>
            <w:i/>
            <w:color w:val="0077CC"/>
            <w:sz w:val="20"/>
            <w:u w:val="single"/>
            <w:shd w:val="clear" w:color="auto" w:fill="FFFFFF"/>
            <w:lang w:val="en-US" w:eastAsia="en-US" w:bidi="ar-SA"/>
          </w:rPr>
          <w:t>higher levels of support in predominantly Black and Latino neighborhoods.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public defenders who joined Gascón’s leadership team saw a chance to answer to a different constituency than that of a typical district attorney. “Can there be a progressive prosecutor who does no harm?” says Alisa Blair, the Gascón adviser, who met him before he started his campaign. “I’m still not sure. But after pushing a rock up the hill as a public defender for 18 years, to come to a place where there can be sort of sweeping change, with the stroke of a pen, was really exciting.”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month after Gascón announced his reforms, he put Blair in charge of implementing one of his most sensitive directives, which she helped write. It was the order ending the prosecution of 16- and 17-year-olds as adults, no matter the crime. Blair soon oversaw about 80 cases in which the office, under Jackie Lacey, had filed motions to transfer teenagers to adult court on charges of murder or other violence. There were an additional 20 cases in which teenagers had been sentenced for violent crimes in adult court but had won appeals that gave the district attorney’s office a chance to reconsider.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young people are shielded far more in theory than in practice from the most punitive consequences for committing crimes. Since the first juvenile court was established in 1899, states have recognized that until the age of 18, teenagers are less morally culpable and have the capacity to change. </w:t>
      </w:r>
      <w:hyperlink r:id="rId752" w:history="1">
        <w:r>
          <w:rPr>
            <w:rFonts w:ascii="arial" w:eastAsia="arial" w:hAnsi="arial" w:cs="arial"/>
            <w:i/>
            <w:color w:val="0077CC"/>
            <w:sz w:val="20"/>
            <w:u w:val="single"/>
            <w:shd w:val="clear" w:color="auto" w:fill="FFFFFF"/>
            <w:lang w:val="en-US" w:eastAsia="en-US" w:bidi="ar-SA"/>
          </w:rPr>
          <w:t>Juvenile justice sets rehabilitation as its main goal.</w:t>
        </w:r>
      </w:hyperlink>
      <w:r>
        <w:rPr>
          <w:rFonts w:ascii="arial" w:eastAsia="arial" w:hAnsi="arial" w:cs="arial"/>
          <w:color w:val="000000"/>
          <w:sz w:val="20"/>
          <w:lang w:val="en-US" w:eastAsia="en-US" w:bidi="ar-SA"/>
        </w:rPr>
        <w:t xml:space="preserve">In recent decades, </w:t>
      </w:r>
      <w:hyperlink r:id="rId753" w:history="1">
        <w:r>
          <w:rPr>
            <w:rFonts w:ascii="arial" w:eastAsia="arial" w:hAnsi="arial" w:cs="arial"/>
            <w:i/>
            <w:color w:val="0077CC"/>
            <w:sz w:val="20"/>
            <w:u w:val="single"/>
            <w:shd w:val="clear" w:color="auto" w:fill="FFFFFF"/>
            <w:lang w:val="en-US" w:eastAsia="en-US" w:bidi="ar-SA"/>
          </w:rPr>
          <w:t>brain science has shown that adolescents</w:t>
        </w:r>
      </w:hyperlink>
      <w:r>
        <w:rPr>
          <w:rFonts w:ascii="arial" w:eastAsia="arial" w:hAnsi="arial" w:cs="arial"/>
          <w:color w:val="000000"/>
          <w:sz w:val="20"/>
          <w:lang w:val="en-US" w:eastAsia="en-US" w:bidi="ar-SA"/>
        </w:rPr>
        <w:t xml:space="preserve"> — and in fact, people in their early 20s — have not fully developed the functions of impulse control and thinking through consequences. A state most powerfully expresses the belief that youth affords the possibility of redemption by setting a categorical limit, in time, on punishment. By law, the California Division of Juvenile Justice generally must free the young people it holds when they turn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try a minor as an adult is to set aside these principles. But many states routinely move young people who are accused of committing serious violent crimes to the adult system, where rehabilitation is often scant and punishment can be never-ending. At stake in Los Angeles, Gascón says, is the fate of 300 to 400 teenagers a year. If they went to adult prison, they “would probably fail the rest of their lives. Our community will suffer the consequences of that with their families. You’re talking about millions and millions of dollars” and “probably more crime in the future, more victims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Juan Meraz was one of the first defendants who came to Blair’s attention. He was sentenced to life without parole in 2009 when he was 16, after being convicted in adult court of killing two men and wounding another in a gang-related shooting. Then, in 2016, California voters passed a ballot measure, Proposition 57, which required a hearing and a ruling by a judge before a juvenile case could be transferred to adult court. (When Proposition 57 was on the ballot, Gascón, as the San Francisco district attorney, remained neutral on the measure rather than supporting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 appeals court ruled in 2020 that Meraz, who is now 28, was entitled to a transfer hearing because he never had one. Without it, he would be freed. Most prosecutors in the state handled cases like his by simply requesting a transfer back to adult court to maintain the long sentence. But Blair instructed the deputy district attorney in Meraz’s case, Amy Murphy, to do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Meraz’s lawyer presented evidence of his exemplary record over 12 years in prison. Meraz got his high school equivalency diploma, completed a nine-month entrepreneurship program through Baylor University and earned 35 certificates for completing programs, including for anger management and parenting. He worked as a custodian and married a childhood friend. For his day in court, Meraz’s wife gathered nearly 80 letters of support from people willing to vouch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that day last February, Meraz listened to Murphy, the prosecutor, tell the judge that because of Blair’s instruction, this was her “worst day as a prosecutor.” The person wounded in the 2009 shooting, Jose De Jesus Santa Ana, rose to speak. “I don’t believe he should be free, but I do forgive him,” he said of Meraz. Family members of the murder victims, represented by Kathleen Cady, also spoke. One mother wanted Meraz “to pay for my son’s death.” Another person said she hoped he had changed and “gets a second chance to fix the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September, the judge ruled that he had to release Meraz because Gascón’s office did not request a transfer hearing (and because the California Division of Juvenile Justice said it had no services for him). Meraz moved in with his wife and started coaching her son’s baseball team, telling the parents of the other children about his record. He started a job at the Anti-Recidivism Coalition, a California-based organization that is one of the most successful in the country at working with people while they are in prison and when they come out. Meraz drives men home when they are released. He took one to visit the beach for the first time, writing in the sand for the man, “Welcome home, Jose.”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executive director of the Anti-Recidivism Coalition, Sam Lewis, served 24 years of a life sentence for a gang-related murder. The California parole board freed him in 2012, on his ninth try, after Lewis participated in several rehabilitative programs and created groups for other people to prepare for their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years, before Gascón’s election, Lewis went to parole hearings in Los Angeles for people who worked in prison to educate themselves. “The prosecutors would say they could not be rehabilitated,” Lewis says. “Well, if you believe that’s true, then I shouldn’t be here speaking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Gascón’s reforms made a second chance possible for Juan Meraz after he earned it. In all likelihood, without a new district attorney, Meraz would still be in prison. But the district attorney’s orders have also forced the release of people who have little or no record of rehabilitation. In some cases, Gascón seems to be creating a point of vulnerability for himself as an elected official, and perhaps for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such case involves the defendant Andrew Cachu. On an evening at the end of March 2015, six weeks before he turned 18, Cachu drove with a couple of friends to Sky Burgers in Palmdale. The city, which is in the northern part of Los Angeles County, has about 150,000 residents, mostly white and Latino. Inside the restaurant, Louis Amela, who was 41, was waiting for food with his bicycle parked outside. When Amela saw Ernest Casique, one of Cachu’s friends, jump on the bike, he ran out and yanked Casique off it. Cachu got out of the car. As Casique and the other friend grabbed Amela, Cachu pulled out a gun and shot him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Barbie Perez, Amela’s cousin, raised three children just a few miles away from where he was killed. Through her own inquiries, as well as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learned that Cachu and Casique were in a pair of associated gangs. Now along with her grief, she felt afraid.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2015, the district attorney’s office, led at the time by Jackie Lacey, filed murder charges against Cachu in adult court. While Cachu was awaiting trial, his brother Jorge parked near the car of a witness who was scheduled to testify against Cachu. While Jorge waited, another person in Cachu’s gang got out of the car and threw rocks through the witness’s car window. Jorge Cachu was convicted of intimidating the witness and went to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Perez sat through every day of Cachu’s murder trial. When he was convicted of killing her cousin and sentenced to 50 years to life, she thought, “OK, justice is served, but we don’t feel like there’s ever going to be justice,” she said, sitting in her living room, where a large photo of Amela stands on a desk against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Meraz, Cachu won an appeal based on Proposition 57, and his case was sent back to juvenile court. In 2018, the prosecutor’s office made the standard move, under Lacey, of requesting a transfer hearing so a judge could return Cachu to adult court. But the case sat, and after Gascón took office, the deputy district attorney handling the case was instructed to reverse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 told us that because the office would not ask to transfer Cachu to adult court if it was beginning the prosecution anew, it would also not do so now. “The question becomes, how do we unwind history?” Gascón says of Cachu, whose case his office suggested we follow. “Given what we know today and the way that we’re doing our work, would he be in the same place? And the answer to that is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reform-minded prosecutors, like Krasner, have policies that weigh against treating anyone younger than 18 as adults but allow prosecutors to do so in rare cases. (Prosecutors in Philadelphia have obtained adult convictions and sentences for about 2 percent of juveniles who committed serious violent offenses during Krasner’s tenure.) These decisions are especially difficult, Krasner says. “When you have a young person involved in a homicide, you have very little to look at,” other than the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Los Angeles, the district attorney’s office focuses on whether a young person would be amenable to the services available to juveniles. “We have no evidence to suggest that he’s a sociopath,” Alisa Blair says of Cachu, “or that he’s going to be a serial killer, or that this was anything other than the response of a teenager, experiencing adolescent brain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Gascón’s decision caused a clash with Amela’s family — and the deputy district attorney handling the case. In court last February, Barbie Perez, her son, Amela’s aunt and his best friend implored the judge to keep Cachu in prison. The deputy district attorney, Edward Wiley, rose to speak. Breaking with the position of his office, Wiley said that “no interest of justice” justified the order he received to withdraw the motion for the transfer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Wiley was soon taken off Cachu’s case. At the next court date in May, Blair appeared on behalf of the district attorney’s office. She argued that the judge had no authority to hold a transfer hearing without a request from the office.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w:t>
      </w:r>
      <w:hyperlink r:id="rId754" w:history="1">
        <w:r>
          <w:rPr>
            <w:rFonts w:ascii="arial" w:eastAsia="arial" w:hAnsi="arial" w:cs="arial"/>
            <w:i/>
            <w:color w:val="0077CC"/>
            <w:sz w:val="20"/>
            <w:u w:val="single"/>
            <w:shd w:val="clear" w:color="auto" w:fill="FFFFFF"/>
            <w:lang w:val="en-US" w:eastAsia="en-US" w:bidi="ar-SA"/>
          </w:rPr>
          <w:t>an audio tape leaked</w:t>
        </w:r>
      </w:hyperlink>
      <w:r>
        <w:rPr>
          <w:rFonts w:ascii="arial" w:eastAsia="arial" w:hAnsi="arial" w:cs="arial"/>
          <w:color w:val="000000"/>
          <w:sz w:val="20"/>
          <w:lang w:val="en-US" w:eastAsia="en-US" w:bidi="ar-SA"/>
        </w:rPr>
        <w:t xml:space="preserve"> to the local Fox channel, which played a phone call between Cachu and his mother that occurred minutes after his court appearance. “Andrew, you know who that was?” she asked. “That’s freaking Gascón’s — that’s Gascón’s special adviser. Oh, my God!” Cachu’s mother continued, “She’s good. She’s the one I’ve been emailing back and forth. She looked at me like, I got you,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Perez was also interviewed in the Fox segment. “My heart just aches knowing that the prosecution is not on our side anymore,” she said. On social media, Blair became the target of threats of “vigilante justice” and comments about her race and appearance. (She is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early November, the district attorney’s office prepared to return to court. Gascón said that making a rehabilitation plan for Cachu was critical. “It’s not like he’s going to be released tomorrow,” he told us the day before the final hearing. “Obviously that will give us an opportunity to take rehabilitative approaches, stabilized housing, all of that. I just want to make sure that was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 mentioned the Anti-Recidivism Coalition as a resource for Cachu. “The question is, how do we help this person right their moral compass and prepare to come home?” Sam Lewis, the group’s director, said in a separate interview. “Can we put him in a position to be part of organizations like ARC, get him on parole, help him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day in court, Blair seemed to follow the path Gascón had sketched. She had asked Judge Brian Yep to transfer Cachu to the State Division of Juvenile Justice so he could receive rehabilitation services at least until May, when he would turn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Blair did not present evidence of how the services would benefit Cachu, despite the judge’s request that she do so at a previous hearing. In court, Yep seemed incredulous. He called the report that Blair gave him “defective.” Without proof that would justify placing Cachu with the Division of Juvenile Justice, Yep said he had no choice “but to have Mr. Cachu released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hard to understand. Why did Gascón’s staff do little to prevent immediate release after the district attorney said that wouldn’t happen? Blair blamed Yep. It was “frankly inappropriate” for the judge to “try to place responsibility not just on me, but on the prosecutor,”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Blair said she could not include the evidence the judge wanted because it didn’t exist. The Division of Juvenile Justice didn’t offer programs designed for someone Cachu’s age. “The reality is that the answer for Mr. Cachu is no, there’s really not services,”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raised questions about the request the district attorney’s office made in the first place. And the outcome — no rehabilitative services for Cachu, who declined to comment — doesn’t appear to serve the goal of equipping people who leave prison to lead productive lives on the outside. (After we asked about it, the district attorney’s office contacted the Anti-Recidivism Coalition about Cachu.)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Gascón seemed unfazed about gambling on a defendant like Cachu. “Look, I mean, everything that we do in my business is a risk, right?” he said. “If I take a 15-year-old, I send him to prison for 20 years, the risk is that when they come out at age 35, they’re going to be meaner than they were when they went in.” Gascón continued, “What we have been very good at in this profession is kicking the can down the road for somebody else to deal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the recall campaign against Gascón fizzled, with fewer than half of the 580,000 signatures needed to prompt an election. But </w:t>
      </w:r>
      <w:hyperlink r:id="rId755" w:history="1">
        <w:r>
          <w:rPr>
            <w:rFonts w:ascii="arial" w:eastAsia="arial" w:hAnsi="arial" w:cs="arial"/>
            <w:i/>
            <w:color w:val="0077CC"/>
            <w:sz w:val="20"/>
            <w:u w:val="single"/>
            <w:shd w:val="clear" w:color="auto" w:fill="FFFFFF"/>
            <w:lang w:val="en-US" w:eastAsia="en-US" w:bidi="ar-SA"/>
          </w:rPr>
          <w:t>a second effort is now in the works,</w:t>
        </w:r>
      </w:hyperlink>
      <w:r>
        <w:rPr>
          <w:rFonts w:ascii="arial" w:eastAsia="arial" w:hAnsi="arial" w:cs="arial"/>
          <w:color w:val="000000"/>
          <w:sz w:val="20"/>
          <w:lang w:val="en-US" w:eastAsia="en-US" w:bidi="ar-SA"/>
        </w:rPr>
        <w:t xml:space="preserve"> with prominent co-chairs: Steve Cooley, a Republican and former Los Angeles County district attorney, and Desiree Andrade, a Democrat and the mother of a 20-year-old who was beaten and thrown off a cliff to his death in 2018. (Three defendants in that case face maximum punishments of 25 years to life, instead of life without parole, because of Gascón’s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Nearing the one-year mark in office, Gascón has taken some steps in fulfilling the pledges that he made at the outset. His office has resentenced or is in the process of resentencing about 125 people. </w:t>
      </w:r>
      <w:hyperlink r:id="rId756" w:history="1">
        <w:r>
          <w:rPr>
            <w:rFonts w:ascii="arial" w:eastAsia="arial" w:hAnsi="arial" w:cs="arial"/>
            <w:i/>
            <w:color w:val="0077CC"/>
            <w:sz w:val="20"/>
            <w:u w:val="single"/>
            <w:shd w:val="clear" w:color="auto" w:fill="FFFFFF"/>
            <w:lang w:val="en-US" w:eastAsia="en-US" w:bidi="ar-SA"/>
          </w:rPr>
          <w:t>The county jail population has dropped about 7.5 percent</w:t>
        </w:r>
      </w:hyperlink>
      <w:r>
        <w:rPr>
          <w:rFonts w:ascii="arial" w:eastAsia="arial" w:hAnsi="arial" w:cs="arial"/>
          <w:color w:val="000000"/>
          <w:sz w:val="20"/>
          <w:lang w:val="en-US" w:eastAsia="en-US" w:bidi="ar-SA"/>
        </w:rPr>
        <w:t xml:space="preserve"> (after falling more than that the previous year, mostly as a result of the pandemic). When asked how many fatal shootings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office has reviewed, based on Gascón’s promise nearly a year ago, the office provided no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Killings and shootings have continued to rise throughout the county in 2021, as they have elsewhere (with more than 1,790 people shot in the city of Los Angeles and much of the rest of the county this year, compared with about 1,530 last year). In response to worried residents, Gascón counseled patience. “No.1, the process that we followed for years hasn’t necessarily created more safety,” he said. His focus was on “long-term sustainable solutions” through “the reduction of recidivism.” He promised that “the more that you keep people from reoffending, the more safety you’re going to create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abstract response that didn’t fully address the moment or offer immediate reassurance. Gascón seemed OK with that. “I mean, people like me get paid to think a little further down the 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Bazelon is a staff writer for the magazine and the Truman Capote fellow for creative writing and law at Yale Law School. Her 2019 book “Charged: The New Movement to Transform American Prosecution and End Mass Incarceration” won the Los Angeles Times Book Prize in the current-interest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 (MM20-MM21); Men’s Central Jail, which county officials and progressive activists want to replace with a village for mental-health care. Opening pages: George Gascón. (MM23); Barbie Perez, whose cousin was killed in Palmdale, Calif., by a 17-yearold in 2015. She is critical of Gascón. (MM24-MM25); Juan Meraz, who was sentenced to life without parole when he was 16. He was released this fall. (PHOTOGRAPHS BY PHILIP CHEUNG FOR THE NEW YORK TIMES) (MM29)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The Lightning Rod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MM; Column 0; Magazine Desk; Pg.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Emily Bazelon and Jennifer Medina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hear more audio stories from publications like The New York Times, download Audm for iPhone or Android.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December, when George Gascón took over the largest local prosecutor's office in the country, he made a complete break from the past. His inaugural speech as district attorney of Los Angeles County at once thrilled progressive activists and alienated many of the lawyers sizing up their new boss. Standing alone at a lectern as a pandemic precaution, Gascón put his hands to his forehead and half-bowed, yogi-style, to thank the judge who swore him in over a video connection. He flashed a smile and spoke in Spanish, his first language as a child growing up in Cuba, to honor his mother, who fled Fidel Castro's Communist rule with his father and Gascón when he was 13.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Switching to English, Gascón, who is 67, acknowledged his long career in law enforcement. ''You know, it was 40 years ago when I walked my first beat as a young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said. ''However, I am not the same man I was when I first put on the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Gascón leveled an all-out attack on the status quo. The new district attorney described being arrested as ''traumatic and dehumanizing,'' lifting his hands for emphasis. ''Our rush to incarcerate generations of kids of color,'' he said, has torn apart ''the social fabric of our communities.'' Signaling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expect new scrutiny, Gascón promised to review fatal shootings in the county by officers, going back to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turned the argument for the ''tough-on-crime approach'' of other local law-enforcement leaders on its head, blaming their strategy for an eight-year rise in violent crime. He accused his opponents of making ''unfounded and self-serving claims'' about how more punishment increases public safety. ''The status quo hasn't made us safer,'' he said, jabbing his fingers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effect, Gascón was telling his new staff that they had been not guardians of the public, as they might have believed, but rather agents of harm. He backed up his words with an even more confrontational set of directives, delivered to every employee in his office over email before he even finished speaking, at 12:02 p.m. Gascón's orders touched nearly every aspect of the criminal-justice system. He mandated an end to seeking cash bail, the death penalty, the sentence of life without parole and the prosecution of anyone younger than 18 as an adult. And in a rare, if not unprecedented, move by an American prosecutor, Gascón declared his intent to effectively end very long sentences -- in pending cases as well as new ones -- for some of the most serious crimes, including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Along with reconsidering more than 10,000 pending cases, Gascón pledged in his speech to make ''an unprecedented effort to re-evaluate and resentence'' thousands of prison terms. He referred to at least 20,000 that were ''far longer than those they would receive under the charging policies I announced today. That is one-fifth of California's total prison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district attorneys elected on progressive platforms have implemented some similar policies but stress that they are maintaining the discretion to make exceptions. Gascón, by contrast, gave blanket orders. Until the night before his speech, he told us, he considered giving prosecutors some leeway to bend his rules. ''Do we fight one fight at a time?'' he asked himself. No, he decided, because change would come too slowly.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Gascón's speech was unmistakably aligned with the goals of the progressive activists who propelled his campaign. ''We felt like, wow, we could have written that speech,'' says Lex Steppling, the director of Dignity and Power Now, a Los Angeles-based group that urges sweeping reform of the ''megacomplex of mass incarceration,'' as Steppling calls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 the prosecutor's office, about 900 deputy district attorneys (as rank-and-file prosecutors are called in Los Angeles) and an additional 1,100 staff members clicked through the nine attachments of orders, which would go into effect the next day. There were no explanations or scheduled question-and-answer sessions or channels for feedback. An employee, who works with victims, tried to make sense of the directives. (Like other employees of the office, she requested anonymity to avoid retaliation.) One in particular caught her attention: In California, prosecutors routinely add sentencing ''enhancements,'' which state lawmakers first created in the 1970s. When prosecutors charge them, enhancements can more than double a sentence, according to the Stanford Computational Policy Lab. For example, a murder conviction can carry a penalty of 25 years or 15 years to life, which can translate to fewer years behind bars. But prosecutors routinely use enhancements that add up to 20 years or even life, depending on the crime, if the offense is gang-motivated or involves the use of a gun. Another enhancement for prior convictions, called ''strikes,'' doubles the sentence. Now Gascón was instructing the office to jettison these enhancements as well as stop asking for life without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Reading the directives, the victim representative, who worked with the families of 50 people who were murdered, asked a deputy district attorney who sat nearby what the new policies meant for them. The enhancements would be dropped in every case, he said. Her supervisor told her to start calling the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were asking: 'Why? What changed?''' she says of the calls to the families of those who had been killed. ''Some people cried.''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many prosecutors, Gascón's speech and orders felt like a hostile takeover. They remembered an interview he gave during his campaign in which he referred to employees who might oppose him if he took office as ''internal terrorists.'' The image was indelible. ''I heard that and thought, OK, I consider myself an honorable man,'' a veteran prosecutor says. ''The lines are clearly 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prosecutors and prominent lawyers who voted for Gascón now thought his approach was wrongheaded. ''If you want to make sustainable change,'' says one veteran of the office who supported Gascón, ''you don't treat people like the enemy. You build respect.'' The doubts rippled outward from there. Some of them involved Gascón's leadership team, which included several former public defenders, some of whom identify as prison abolitionists, rejecting the system they would now work within. ''Huge reforms were needed in the culture of that office, and Gascón has good ideas,'' says Laurie Levenson, a law professor at Loyola Law School who has worked with the office for years on innocence claims. ''But he came in with his own people. Some were not familiar with the work of the office. Instead of getting to know the players and trying to change people's perspectives, they came in and said, 'This is the way to do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to criticism, Gascón issued an order allowing for exceptions to certain directives in a small number of narrow circumstances. It didn't mollify most of his critics. The deputy district attorneys forged ahead with an extraordinary act of collective defiance: Their union filed a lawsuit to block his directives against using sentencing enhancements. This was the first time a progressive prosecutor faced this sort of direct challenge from inside his or her office. The deputies argued that their new boss was ordering them not just to do something they thought was wrong, but to violate their oath and break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last year and a half, the work of reform-minded prosecutors across the country has been complicated by a spike in killings. The murder rate remains far below the terrible peaks of the 1980s and '90s, and crime overall has fallen slightly. The escalation is national -- in small as well as big cities -- affecting places with more traditional prosecutors as well as those like Los Angeles. And the rise in violence, which also includes an increase in aggravated assault, has coincided with the anomaly, and profound dislocation, of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there is no clear evidence that the progressive policies of prosecutors are responsible for the rise in violence, no one knows for sure what is causing it or how to reverse the trajectory. (Such uncertainty bedevils the search for the cause of any momentary crime trend.) Tough-on-crime advocates blame reform-minded district attorneys, accusing them of releasing the wrong people and making their communities unsafe.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well-worn law-and-order attack, repurposed from Barry Goldwater and Richard Nixon starting in the 1960s, that is now being leveled against the self-identified progressive prosecutors, who have become a growing national phenomenon in the last five years. These new district attorneys have won in metropolitan areas all over the country, including Boston, Chicago, Dallas, Detroit, Kansas City, Orlando, Philadelphia, San Antonio, San Francisco and St. Louis. They succeeded at the polls in large part as a response to the protests for racial justice that began in Ferguson, Mo., a few years earlier. Local organizers who wanted to hold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accountable and end mass incarceration saw prosecutors' offices as the best vehicle for taking political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breed of district attorney threatens a deeply entrenched system, with tentacles in multiple agencies and the backing of many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judges, rank-and-file prosecutors and probation and parole officers who determine what justice, or at least law enforcement, actually means day to day. Some of those insiders stiffly resisted the calls for change. When Larry Krasner took over the district attorney's office in Philadelphia in 2017, more than 100 lawyers and employees walked out the door; Krasner also dismissed 31 others. (Gascón, by contrast, couldn't clean house: In Los Angeles, prosecutors have the rare benefit of civil-service protections and a union.) Local law-enforcement leaders in Kansas City, Kan., tried in 2018 to block District Attorney Mark Dupree from receiving county funds to review past wrongful convictions. In Boston, Rachael Rollins faced a bar complaint the same year from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 accusing her of ''reckless disregard'' for state law. Opponents inside and outside prosecutors' offices also foiled change simply by slow-walking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district attorneys had to pick their battles. Most of them recognized a gap between ''what it takes to fix the whole prison system and what the public is ready for,'' says Jessica Brand, founder of the Wren Collective, a group of former public defenders who provide policy and research support to reform-minded prosecutors. They mostly took incremental steps -- the low-hanging fruit of reform, so to speak -- to send fewer low-level offenders to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states, misdemeanor charges make up about 80 percent of the criminal docket, and nationally, 10.3 million people, many of them accused of nonviolent offenses, churn through local jails every year. Nearly two-thirds of the jail population have mental-health problems, according to estimates by the Urban Institute. So the new prosecutors pushed for more mental-health services, as well as drug treatment and stable housing. And in the first few years after their elections, district attorneys like Krasner, Wesley Bell of St. Louis, Kim Foxx of Chicago and Eric Gonzalez of Brooklyn helped significantly reduce the jail population in their cities by largely ending the practices of locking up people for possession of marijuana or petty theft and demanding bail for nonviolent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Mercy for violence, however, remained more sparing. Some reform-minded prosecutors treated it like political dynamite. When Bell took office in 2019, for example, he promised to expand alternatives to incarceration and end warrants for minor felonies while doing more to ''aggressively prosecute serious and violent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2016 to 2019, the reform-minded district attorneys benefited from falling crime rates. The welcome drop included murders and shootings as well as property crime and other offenses. As they headed into their first re-election cycle, the prosecutors had a win-win pitch: Despite all the prophecies of doom from their opponents, their efforts were saving money and improving lives without endangering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recent rise in violent crime has muddied the picture. In 2020, fear started to pulse through community meetings, local news coverage and casual conversations among worried allies, including mayors and City Council members. Suddenly on defense, the district attorneys struggled to keep pressing for change -- to take risks. ''It has absolutely made the job harder,'' says Foxx, the state's attorney of Cook County, which includes Chicago, who was elected on a platform of reform five years ago. ''As macabre as it is, there were people who were waiting for this moment. It allows for the convenient scapegoating of prosecutors who advocate for justice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Foxx had to address a roughly 50 percent increase in murders and shootings from 2019 to 2020 while campaigning for re-election. Her Republican opponent ran a TV ad called ''Too Many Children Murdered,'' which quoted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saying there were ''zero consequences'' for some gun arrests. Foxx noted that the rise in murders and shootings mostly affected low-income families in Black neighborhoods. ''A significant proportion of the victims we see have criminal backgrounds themselves,'' Foxx says. ''It's an inconvenient truth for many who use the banner of victims that most of our victims have not been the ones they have empathy for traditionally.''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end, Foxx and Krasner, whose city's murder rate also soared, won their re-election races handily. (One of us has a sister, Dana Bazelon, who works for Krasner as a senior policy adviser.) Their victories showed that district attorneys could stand for progressive change and survive a rise in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those elections differed somewhat from Gascón's victory in Los Angeles: They suggested the political wisdom of making careful case-by-case decisions about releasing people who have committed serious acts of violence. In response to public outcry over a lenient plea deal to a man who shot and permanently injured a deli owner in 2018, for example, Krasner said his office made a mistake and created a policy to require prosecutors to consult with victims before reaching plea agreements in felony cases. Foxx reviews some sentencing offers her office makes in homicide cases but has not formally limited the length of punishment. ''One lesson I learned in my early tenure,'' she says, referring to tough-on-crime advocates, ''is that if you make a pronouncement, they're coming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February, Judge James C. Chalfant of Los Angeles County Superior Court delivered a blow to Gascón's policies. The judge partly ruled in favor of the employees who sued him, finding that the district attorney did not have the authority to order his office, across the board, to stop seeking longer sentences when the defendant has a prior-strike offense. ''The district attorney has abandoned the Three Strikes law,'' Chalfant wrote. The crux of a prosecutor's job is to exercise discretion; the judge rebuked Gascón for taking it away. He said that Gascón was asking prosecutors to take a position that was ''unethical.''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deputy district attorneys felt vindicated. ''He was wrong on the law, when we know we have to follow the law,'' says the deputy who voted for Gascón. ''And that was like, Holy smokes, he doesn't understand the role of the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February, barely three months into Gascón's tenure, a campaign to recall him began, with support, if often behind the scenes, from inside his own office. Because of the pandemic, Gascón wasn't visible much. He mostly worked from home in Long Beach. Deputies who opposed him started tracking how often he came to the office, posting pictures of his empty parking spot on social media. Frustrated prosecutors and detectives also took a highly unusual step: They helped the families of homicide victims find legal help to fight Gascón in court. The central node in that effort was a single lawyer, Kathleen Cady.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nearly 30 years of prosecuting offenses like sex and hate crimes, and leading a domestic-violence unit, Cady retired from the district attorney's office in 2019 and spent much of her time volunteering with victims' rights groups. Last winter, Cady was contacted by a woman who feared that a man who had threatened and stalked her would be released after two and a half years based on Gascón's directive not to lengthen sentences because of prior convictions. It was a case that helped persuade Cady to come out of retirement. ''I don't think victims ever have the right to expect that whatever they want is what they are going to get,'' she says. ''But I try to make sure that victims aren't forgotten.''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woman showed Cady text messages that she had exchanged with Gascón. ''I'm as good as dead if you do this,'' she had written. Gascón responded: ''If he attempts to contact you or disturb you in any way, please notify law enforcement. There is a protective order in place and no guarantee that he will be automatically released tomorrow.'' Cady went to court as the woman's lawyer, as California law allows for victims. They won, and the judge ordered the man to remain in prison, despite the prosecutor's argument to release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that ruling, more victims called Cady, and she agreed to represent about 80 for free, and recruited a group of 15 former prosecutors to represent about 120 more, also without charge. In effect, Cady was calling on former colleagues to create a kind of shadow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Cady says she is a lifelong Democrat who is ''fairly liberal in many ways.'' But she thought Gascón's orders violated a prosecutor's oath to use discretion wisely and were, ''frankly, just lazy,''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largely relies on data to defend shorter sentences. Studies have shown that as sentences lengthen, they produce a diminishing return for deterring crime. Though the data is somewhat messy, it suggests that most people who commit crimes age out of the period when they are at high risk of reoffending by the time they're in their 30s. Other research finds that people become slightly more likely to reoffend after they've been incarcerated, for a host of reasons, including the fraying of family ties and the resulting barriers to housing and employment. These results hold across more than 100 separate studies, according to a 2021 meta-analysis. ''The connection between lengthy incarceration and public safety is not there,'' Gascón told us. ''After six or seven years'' behind bars, ''you start to see the likelihood that you're going to reoffend when you get released'' go up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Concentrating almost entirely on how the state punishes nonviolent crime won't get at the heart of the problem of mass incarceration, Gascón argues. The single largest group in state prisons, totaling around 55 percent nationally, have been convicted of crimes of violence, according to John Pfaff, a law professor at Fordham University. As sentences have grown longer, the state prison population has increased roughly fivefold since the 1970s, to more than 1.2 million. In the '70s, the average time served for murder in state prison was seven to eight years. In 2018, it was 17 to 18 years. ''If we truly want a smaller prison system, at some point we have to talk about the long sentences for the most serious offenses,'' Pfaff says. ''Is it politically risky? Yes. But if no one does it, we never change the way we think about what justice demands.''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has also run into political headwinds by challenging the assumption that it's his job to seek retribution for crime victims. ''I don't think the government is there to do that,'' he says. He tried to address the needs of victims by setting up an advisory board, which meets regularly over Zoom. Most members supported the changes Gascón was making, says LaNaisha Edwards, who helps lead the committee. ''It's not like what we had before was keeping us safe,''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survivors of crime and their families continue to feel abandoned. ''Some people will be hurt and crushed,'' says Ferroll Robins, who for nearly 30 years has run a grief counseling center, Loved Ones Victims Services, in Culver City. ''How much are you reaching out to those families? I don't see Gascón reaching out a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victims have been the face of campaigns for harsh sentencing laws. In the early 1990s, the murders of Polly Klaas, who was 12, and Kimber Reynolds, who was 18, prompted a movement that led to California's three-strikes law, which increased the state's prison population by tens of thousands. The girls were white and middle-class -- typical of the kind of victims who generate the most sympathetic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victims Cady represents, or connected with other lawyers, were mostly Latino and Black. Gascón's leadership team accused Cady of exploiting them. ''What harmed people really want,'' says Alisa Blair, a special adviser to Gascón and former public defender, ''is to be able to sleep without nightmares, to be able to think of their loved one without falling apart'' and to ''live their lives with the confidence that they're not going to be attacked.'' She continues: ''Kathleen Cady is a monster. There's this pretense of a victims' rights attorney -- she is traumatizing these victims. She's instilling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spring, Cady says, victims started asking her how they could help with the recall campaign. She directed them to organizers, who asked them to appear at rallies and news conferences. The recall was also a vehicle for Gascón's leading opponent, Alex Villanueva, the Los Angeles County sheriff. The rate of solving murders and shootings -- already a struggle in Los Angeles, as it is in many cities -- dropped after the pandemic began. When few people are caught, research shows, perpetrators have a sense of impunity, and that can lead to more crime, as Jill Leovy's 2015 book about Los Angeles, ''Ghettoside,'' illustrates. Perhaps to deflect attention from his department's role in this dynamic, Villanueva started blasting Gascón for the substantial increase in homicides and shootings that continued after he took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April, Gascón's supporters and opponents collided at a rally for National Crime Victims' Week in front of the Hall of Justice, the building that houses the district attorney's main office. Nathalia Marie Jackson, a 13-year-old Black girl, spoke tearfully from the lectern of her father's murder. ''The safety and security and love that he gave us every day,'' she said, ''was horribly interrupted in one single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group of Black Lives Matter protesters stood at a distance on the sidewalk, blocked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from getting near the rally. ''They want to drown out the voices of victims,'' Villanueva complained. ''They want to drown out law-abiding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Black Lives Matter protesters chanted: ''You're being used! You're being lied to!'' The moment laid bare the fault lines between traditional victims' groups and the progressive activists. The activists rejected putting the pain of survivors at the service of tough-on-crime policies. They asked why the rally didn't include the stories of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who have benefited from Gascón's policies. Speaking to TV reporters, Melina Abdullah, a local leader of Black Lives Matter and a professor at California State University, Los Angeles, said that she, too, had family members who were killed. ''Our interests and their interests are aligned,'' she said of the survivors of crime across the square. ''They should be standing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Los Angeles has attracted and repelled waves of reform since Watts erupted in 1965, after a drunken-driving arrest of a Black man by a white officer turned violent in front of a crowd. That year, a report by a governor's commission found that large parts of the region resented and even hated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late 1980s, widespread corruption in the county sheriff's office prompted promises of top-to-bottom change. In 1991, after several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were filmed beating Rodney King, another report found that a ''significant number'' of officers in the department repeatedly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that ''the failure to control these officers is a management issue that is at the heart of the problem.'' Yet several years later, more than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anti-gang unit were implicated in unprovoked beatings and shootings and the planting of false evidence in what came to be known as the Rampart scandal. And in 2012, the sheriff's department was rocked by the exposure of widespread violence and brutality in its jails. ''For a state you'd think of as relatively liberal, and a liberal jurisdiction within that state, L.A. has been very slow to reform,'' says Miriam Krinsky, who leads the group Fair and Just Prosecution, which works nationally with prosecutors on adopting reforms, and helped direct a Los Angeles citizens' commission on jail violence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year, Patrisse Cullors, then a budding activist, was searching for answers about the severe mental illness that plagued her brother. He had spent years behind bars and was beaten in jail; afterward, his struggles intensified. Cullors started going to meetings of the citizens' commission that Krinsky helped direct, signing up to speak about her brother and others like him. ''Patrisse was there at every hearing,'' Krinsky says, ''at first alone, and then she brought more people.'' Over time, Cullors became a national leader of Black Lives Matter, and other local organizers, including Lex Steppling, rose to lead a growing coalition Cullors founded called JusticeLA. The activists worked with religious leaders, academics and foundations, largely persuading the liberal establishment of Los Angeles to adopt the cause of dismantling the megacomplex of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biggest obstacles to reform in Los Angeles County are its size and governance structure. About 10 million people live in more than 80 cities spread out over 4,000-plus square miles. That's close to the size of Connecticut, with nearly three times the population, but the county has no single elected executive to hold accountable when things go wrong. Instead, five county supervisors control the funding of its sprawling jail system, the sheriff is elected separately and the mayor of the city of Los Angeles nominates the chief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challenges, the activists have scored exceptional wins. In early 2020, they campaigned for a successful ballot initiative, Measure R, which increased independent oversight of county jails. That summer, the Los Angeles City Council cut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$150 million (a small fraction of the 90 percent cut that activists wanted). Last November, along with electing Gascón, voters passed Measure J, a major priority for the reform movement, which set aside a percentage of the county's funds -- worth hundreds of millions of dollars -- for housing, mental-health resources and substance-abuse treatment programs in an effort designed to keep more people out of jail. And this June, the county Board of Supervisors voted 4 to 1 to work toward closing Men's Central Jail, the site and symbol of violence that has galvanized activists, and replacing it with a village for mental-health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victories could prove fragile. In May, to pay for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some violent crime rose, the city effectively restored the funds it took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county judge ruled Measure J unconstitutional, saying that it took too much discretion away from the county Board of Supervisors. And promising to close the jail is not the same as offering sufficient alternative services that will make its closing feasible.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when Gascón started exploring a run for district attorney of Los Angeles County, the office was a logical target for the activists who were gaining strength locally. During the tenure of Jackie Lacey, the incumbent and first Black person to hold the office, Los Angeles had a higher rate of incarceration than the state average, and prosecutors sought the death penalty in 22 cases, each time for a defendant of color. For most of the time Lacey was in office, fewer than 4,000 misdemeanor defendants, out of an estimated 100,000 a year, were routed to alternative courts focused on drug and mental-health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first, meeting Gascón, the Los Angeles activists were wary. He had spent more than two decades in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moving up the ranks (and earning a law degree along the way). He had been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two cities: Mesa, Ariz., and San Francisco. He was appointed district attorney in San Francisco in 2011, when Kamala Harris left the position to become the state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was elected later in 2011 and again in 2015, and as the district attorney of a liberal bastion, he participated in the progressive-prosecutor movement without emerging as a prominent leader. Lawyers took note that he had never tried a case in court. His office dismissed and sealed thousands of marijuana convictions, a standard example of picking the low-hanging fruit of reform. San Francisco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24 people during Gascón's tenure; he prosecuted none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Lacey refused to meet publicly with Black Lives Matter and other activists, Gascón courted them. ''We had never had that kind of relationship building before,'' says Ivette Alé, who works with the reform group Dignity and Power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benefited from liberal philanthropists, who matter for the viability of progressive district attorney campaigns. He raised a total of $12.4 million. The biggest donations came from the billionaire George Soros and Patty Quillin, who is married to Reed Hastings, the chief executive of Netflix. Lacey, whose largest donors were law-enforcement unions, raised $7 million. In November 2020, Gascón defeated her with more than 53 percent of the vote and higher levels of support in predominantly Black and Latino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former public defenders who joined Gascón's leadership team saw a chance to answer to a different constituency than that of a typical district attorney. ''Can there be a progressive prosecutor who does no harm?'' says Alisa Blair, the Gascón adviser, who met him before he started his campaign. ''I'm still not sure. But after pushing a rock up the hill as a public defender for 18 years, to come to a place where there can be sort of sweeping change, with the stroke of a pen, was really exciting.''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month after Gascón announced his reforms, he put Blair in charge of implementing one of his most sensitive directives, which she helped write. It was the order ending the prosecution of 16- and 17-year-olds as adults, no matter the crime. Blair soon oversaw about 80 cases in which the office, under Jackie Lacey, had filed motions to transfer teenagers to adult court on charges of murder or other violence. There were an additional 20 cases in which teenagers had been sentenced for violent crimes in adult court but had won appeals that gave the district attorney's office a chance to reconsider.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young people are shielded far more in theory than in practice from the most punitive consequences for committing crimes. Since the first juvenile court was established in 1899, states have recognized that until the age of 18, teenagers are less morally culpable and have the capacity to change. Juvenile justice sets rehabilitation as its main goal. In recent decades, brain science has shown that adolescents -- and in fact, people in their early 20s -- have not fully developed the functions of impulse control and thinking through consequences. A state most powerfully expresses the belief that youth affords the possibility of redemption by setting a categorical limit, in time, on punishment. By law, the California Division of Juvenile Justice generally must free the young people it holds when they turn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try a minor as an adult is to set aside these principles. But many states routinely move young people who are accused of committing serious violent crimes to the adult system, where rehabilitation is often scant and punishment can be never-ending. At stake in Los Angeles, Gascón says, is the fate of 300 to 400 teenagers a year. If they went to adult prison, they ''would probably fail the rest of their lives. Our community will suffer the consequences of that with their families. You're talking about millions and millions of dollars'' and ''probably more crime in the future, more victims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Juan Meraz was one of the first defendants who came to Blair's attention. He was sentenced to life without parole in 2009 when he was 16, after being convicted in adult court of killing two men and wounding another in a gang-related shooting. Then, in 2016, California voters passed a ballot measure, Proposition 57, which required a hearing and a ruling by a judge before a juvenile case could be transferred to adult court. (When Proposition 57 was on the ballot, Gascón, as the San Francisco district attorney, remained neutral on the measure rather than supporting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state appeals court ruled in 2020 that Meraz, who is now 28, was entitled to a transfer hearing because he never had one. Without it, he would be freed. Most prosecutors in the state handled cases like his by simply requesting a transfer back to adult court to maintain the long sentence. But Blair instructed the deputy district attorney in Meraz's case, Amy Murphy, to do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Meraz's lawyer presented evidence of his exemplary record over 12 years in prison. Meraz got his high school equivalency diploma, completed a nine-month entrepreneurship program through Baylor University and earned 35 certificates for completing programs, including for anger management and parenting. He worked as a custodian and married a childhood friend. For his day in court, Meraz's wife gathered nearly 80 letters of support from people willing to vouch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that day last February, Meraz listened to Murphy, the prosecutor, tell the judge that because of Blair's instruction, this was her ''worst day as a prosecutor.'' The person wounded in the 2009 shooting, Jose De Jesus Santa Ana, rose to speak. ''I don't believe he should be free, but I do forgive him,'' he said of Meraz. Family members of the murder victims, represented by Kathleen Cady, also spoke. One mother wanted Meraz ''to pay for my son's death.'' Another person said she hoped he had changed and ''gets a second chance to fix the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September, the judge ruled that he had to release Meraz because Gascón's office did not request a transfer hearing (and because the California Division of Juvenile Justice said it had no services for him). Meraz moved in with his wife and started coaching her son's baseball team, telling the parents of the other children about his record. He started a job at the Anti-Recidivism Coalition, a California-based organization that is one of the most successful in the country at working with people while they are in prison and when they come out. Meraz drives men home when they are released. He took one to visit the beach for the first time, writing in the sand for the man, ''Welcome home, Jose.''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executive director of the Anti-Recidivism Coalition, Sam Lewis, served 24 years of a life sentence for a gang-related murder. The California parole board freed him in 2012, on his ninth try, after Lewis participated in several rehabilitative programs and created groups for other people to prepare for their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before Gascón's election, Lewis went to parole hearings in Los Angeles for people who worked in prison to educate themselves. ''The prosecutors would say they could not be rehabilitated,'' Lewis says. ''Well, if you believe that's true, then I shouldn't be here speaking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Gascón's reforms made a second chance possible for Juan Meraz after he earned it. In all likelihood, without a new district attorney, Meraz would still be in prison. But the district attorney's orders have also forced the release of people who have little or no record of rehabilitation. In some cases, Gascón seems to be creating a point of vulnerability for himself as an elected official, and perhaps for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such case involves the defendant Andrew Cachu. On an evening at the end of March 2015, six weeks before he turned 18, Cachu drove with a couple of friends to Sky Burgers in Palmdale. The city, which is in the northern part of Los Angeles County, has about 150,000 residents, mostly white and Latino. Inside the restaurant, Louis Amela, who was 41, was waiting for food with his bicycle parked outside. When Amela saw Ernest Casique, one of Cachu's friends, jump on the bike, he ran out and yanked Casique off it. Cachu got out of the car. As Casique and the other friend grabbed Amela, Cachu pulled out a gun and shot him in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Barbie Perez, Amela's cousin, raised three children just a few miles away from where he was killed. Through her own inquiries, as well as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learned that Cachu and Casique were in a pair of associated gangs. Now along with her grief, she felt afraid.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May 2015, the district attorney's office, led at the time by Jackie Lacey, filed murder charges against Cachu in adult court. While Cachu was awaiting trial, his brother Jorge parked near the car of a witness who was scheduled to testify against Cachu. While Jorge waited, another person in Cachu's gang got out of the car and threw rocks through the witness's car window. Jorge Cachu was convicted of intimidating the witness and went to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Perez sat through every day of Cachu's murder trial. When he was convicted of killing her cousin and sentenced to 50 years to life, she thought, ''OK, justice is served, but we don't feel like there's ever going to be justice,'' she said, sitting in her living room, where a large photo of Amela stands on a desk against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Meraz, Cachu won an appeal based on Proposition 57, and his case was sent back to juvenile court. In 2018, the prosecutor's office made the standard move, under Lacey, of requesting a transfer hearing so a judge could return Cachu to adult court. But the case sat, and after Gascón took office, the deputy district attorney handling the case was instructed to reverse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told us that because the office would not ask to transfer Cachu to adult court if it was beginning the prosecution anew, it would also not do so now. ''The question becomes, how do we unwind history?'' Gascón says of Cachu, whose case his office suggested we follow. ''Given what we know today and the way that we're doing our work, would he be in the same place? And the answer to that is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reform-minded prosecutors, like Krasner, have policies that weigh against treating anyone younger than 18 as adults but allow prosecutors to do so in rare cases. (Prosecutors in Philadelphia have obtained adult convictions and sentences for about 2 percent of juveniles who committed serious violent offenses during Krasner's tenure.) These decisions are especially difficult, Krasner says. ''When you have a young person involved in a homicide, you have very little to look at,'' other than the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Los Angeles, the district attorney's office focuses on whether a young person would be amenable to the services available to juveniles. ''We have no evidence to suggest that he's a sociopath,'' Alisa Blair says of Cachu, ''or that he's going to be a serial killer, or that this was anything other than the response of a teenager, experiencing adolescent brain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Gascón's decision caused a clash with Amela's family -- and the deputy district attorney handling the case. In court last February, Barbie Perez, her son, Amela's aunt and his best friend implored the judge to keep Cachu in prison. The deputy district attorney, Edward Wiley, rose to speak. Breaking with the position of his office, Wiley said that ''no interest of justice'' justified the order he received to withdraw the motion for the transfer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Wiley was soon taken off Cachu's case. At the next court date in May, Blair appeared on behalf of the district attorney's office. She argued that the judge had no authority to hold a transfer hearing without a request from the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an audio tape leaked to the local Fox channel, which played a phone call between Cachu and his mother that occurred minutes after his court appearance. ''Andrew, you know who that was?'' she asked. ''That's freaking Gascón's -- that's Gascón's special adviser. Oh, my God!'' Cachu's mother continued, ''She's good. She's the one I've been emailing back and forth. She looked at me like, I got you, girl.''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Perez was also interviewed in the Fox segment. ''My heart just aches knowing that the prosecution is not on our side anymore,'' she said. On social media, Blair became the target of threats of ''vigilante justice'' and comments about her race and appearance. (She is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early November, the district attorney's office prepared to return to court. Gascón said that making a rehabilitation plan for Cachu was critical. ''It's not like he's going to be released tomorrow,'' he told us the day before the final hearing. ''Obviously that will give us an opportunity to take rehabilitative approaches, stabilized housing, all of that. I just want to make sure that was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mentioned the Anti-Recidivism Coalition as a resource for Cachu. ''The question is, how do we help this person right their moral compass and prepare to come home?'' Sam Lewis, the group's director, said in a separate interview. ''Can we put him in a position to be part of organizations like ARC, get him on parole, help him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day in court, Blair seemed to follow the path Gascón had sketched. She had asked Judge Brian Yep to transfer Cachu to the State Division of Juvenile Justice so he could receive rehabilitation services at least until May, when he would turn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Blair did not present evidence of how the services would benefit Cachu, despite the judge's request that she do so at a previous hearing. In court, Yep seemed incredulous. He called the report that Blair gave him ''defective.'' Without proof that would justify placing Cachu with the Division of Juvenile Justice, Yep said he had no choice ''but to have Mr. Cachu released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hard to understand. Why did Gascón's staff do little to prevent immediate release after the district attorney said that wouldn't happen? Blair blamed Yep. It was ''frankly inappropriate'' for the judge to ''try to place responsibility not just on me, but on the prosecutor,''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Blair said she could not include the evidence the judge wanted because it didn't exist. The Division of Juvenile Justice didn't offer programs designed for someone Cachu's age. ''The reality is that the answer for Mr. Cachu is no, there's really not services,''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raised questions about the request the district attorney's office made in the first place. And the outcome -- no rehabilitative services for Cachu, who declined to comment -- doesn't appear to serve the goal of equipping people who leave prison to lead productive lives on the outside. (After we asked about it, the district attorney's office contacted the Anti-Recidivism Coalition about Cachu.)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Gascón seemed unfazed about gambling on a defendant like Cachu. ''Look, I mean, everything that we do in my business is a risk, right?'' he said. ''If I take a 15-year-old, I send him to prison for 20 years, the risk is that when they come out at age 35, they're going to be meaner than they were when they went in.'' Gascón continued, ''What we have been very good at in this profession is kicking the can down the road for somebody else to deal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September, the recall campaign against Gascón fizzled, with fewer than half of the 580,000 signatures needed to prompt an election. But a second effort is now in the works, with prominent co-chairs: Steve Cooley, a Republican and former Los Angeles County district attorney, and Desiree Andrade, a Democrat and the mother of a 20-year-old who was beaten and thrown off a cliff to his death in 2018. (Three defendants in that case face maximum punishments of 25 years to life, instead of life without parole, because of Gascón's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Nearing the one-year mark in office, Gascón has taken some steps in fulfilling the pledges that he made at the outset. His office has resentenced or is in the process of resentencing about 125 people. The county jail population has dropped about 7.5 percent (after falling more than that the previous year, mostly as a result of the pandemic). When asked how many fatal shootings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office has reviewed, based on Gascón's promise nearly a year ago, the office provided no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Killings and shootings have continued to rise throughout the county in 2021, as they have elsewhere (with more than 1,790 people shot in the city of Los Angeles and much of the rest of the county this year, compared with about 1,530 last year). In response to worried residents, Gascón counseled patience. ''No.1, the process that we followed for years hasn't necessarily created more safety,'' he said. His focus was on ''long-term sustainable solutions'' through ''the reduction of recidivism.'' He promised that ''the more that you keep people from reoffending, the more safety you're going to create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an abstract response that didn't fully address the moment or offer immediate reassurance. Gascón seemed OK with that. ''I mean, people like me get paid to think a little further down the 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Emily Bazelon is a staff writer for the magazine and the Truman Capote fellow for creative writing and law at Yale Law School. Her 2019 book ''Charged: The New Movement to Transform American Prosecution and End Mass Incarceration'' won the Los Angeles Times Book Prize in the current-interest category.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8"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 (MM20-MM21)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 Central Jail, which county officials and progressive activists want to replace with a village for mental-health care. Opening pages: George Gascón. (MM23)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Barbie Perez, whose cousin was killed in Palmdale, Calif., by a 17-yearold in 2015. She is critical of Gascón. (MM24-MM25)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Juan Meraz, who was sentenced to life without parole when he was 16. He was released this fall. (PHOTOGRAPHS BY PHILIP CHEUNG FOR THE NEW YORK TIMES) (MM29)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In Aftershock of Unrest, Cincinnati Seeks Answers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2001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271" type="#_x0000_t75" alt="Notice" style="width:10.5pt;height:12.75pt">
            <v:imagedata r:id="rId77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5;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FRANCIS X. CLINES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CINCINNATI, April 20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the aftershocks of three days of racial protest and vandalism, this proud but careworn city is seeking to right itself by moving quickly toward mediation of a federal lawsuit that accuses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abusing black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achieving improvement and restoring some trust, I view the racial profiling lawsuit as an important vehicle to do that," said Mayor Charlie Luken, who presides over a racially divided city facing an uphill recovery from street disruptions that drew national attention to the anger of blacks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collaborative process we'll be going through in the lawsuit will be very helpful," Mr. Luken said.  The city and blacks involved in the lawsuit have agreed to hire independent mediators to canvass thousands of city figures as a fact-finding basis for a possible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suit, by the Cincinnati Black United Front and the American Civil Liberties Union of Ohio, accuses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a 30-year pattern of racial profiling by overfocusing on and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blacks. The complaint, denied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at the heart of the violence 10 days ago when protesters took to the streets after an unarmed black teenager was shot to death as he fled from officers pursuing him for outstanding arrest warrants.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mediation will try to reach as many stake-holding groups as possible -- Afro-American and white leaders, business people, politicians,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rank-and-file and administrators," said Scott Greenwood of the A.C.L.U., noting that it would involve veteran mediators from the Middle East crisis and the dispute over flying the Confederate battle flag at the South Carolina Capitol. "We're trying to achieve comprehensible results with significantly more community involvement than is usual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the lawsuit, this city is dealing with an array of challenges, including the indictment of 63 people on felony charges of rioting and looting, the flooding of city agencies with Justice Department investigators, and hurried efforts by city, neighborhood and business leaders to build mutual trust and shape credible recovery plans.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shame it takes something like this to get their attention," Mayor Luken said of local business leaders. In recent years, he said, he has found corporate executives so deeply involved in their prospering companies "that I think it has distracted them from community involvement."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street troubles have prompted business leaders to become involved in programs for summer jobs and recreational activities and neighborhood repairs, Mr. Luken said. Scores of stores were broken into by young black protesters who darted about the city, harassing white motorists and damaging primarily black neighborhoods.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responded with tear gas and rubber bullets, but it took five nights of a curfew to restore order as residents found racial polarization intensifying.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city of 330,000 is in more flux than ever as it ages at the core of a lively metropolitan area of two million residents. The new census confirmed the departure of 35,000 white residents from the city in the last decade, leaving blacks at 43 percent of the city's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search for creative change, voters are believed likely to approve in November a proposal to alter city politics by giving more executive power to the mayor and retreating a bit from the city manager form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Luken, relatively powerless now, holds the title of mayor simply because he received the most votes in the last City Council election. But as a relatively popular Democrat, he is running for the strengthened office this year and is, at this point, considered likely to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street troubles have left me more determined to run and stand up for this city," Mayor Luken said in an interview in which he repeatedly denounced notions that Cincinnati is "the most racist city"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flash points like ours in every city in America," he said. "If there is a mayor in a major city not worried about the coming summer, then he or she is not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Cincinnati troubles laid bare the division between the middle-class white west side and troubled black areas like Over-the-Rhine. There is a sense in some neighborhoods of having been left behind. Suburban callers on local talk radio sounded almost gloating in congratulating themselves for having fled the city. The mayor, who once was a television news anchor, shrugged off such attitudes as a symptom of the news media's descent into entertainment over helpful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knew every question they'd be asking," Mr. Luken said of the news media. "I decided it would be better if I tried for better or worse to take on the critics and work it through and try to speak with a clear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Luken is appointing a commission on the disruption but says he does not want another detailed report to go with earlier studies of the city's racial division. Instead, he says, he wants some fast recommendations on specific needs in the obvious trouble areas -- schools, jobs, housing and community relations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discussing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Mayor Luken said critics might not realize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firing of shots had been decreasing, while the city's effort to fire abusive officers had been foiled at times by what the mayor called an "outrageous" arbitration process. He conceded that the city had a serious division between blacks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he said that headlines about "15 blacks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note that at least half of the victims had been accused of resisting with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lawsuit is rooted in the fact that all 15 suspects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last six years have been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charter to strengthen the mayor's role should help defuse racial troubles, Mr. Luken said, because frustrated citizens would finally perceive someone who would be "the highest accountable leader for change." Although he said he preferred an even stronger mayoral system, Mr. Luken added that the new mayor would have more power to hire and fire and offer timelier agendas for addressing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Greenwood of the A.C.L.U. said that during the street clashes, Mayor Luken, while lacking major authority, stepped up to speak to racially divided constituencies and to defend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charter change really puts Cincinnati back where it belongs among major American cities," Mr. Greenwood added as Cincinnati faced a summer of investigating how racist it might or might not be.</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bookmarkStart w:id="138" w:name="Correction"/>
      <w:bookmarkEnd w:id="138"/>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article on Monday about the aftermath of protests and vandalism in Cincinnati quoted two phrases incorrectly in a comment from Scott Greenwood, a lawyer at the Ohio chapter of the American Civil Liberties Union, which is a plaintiff in a suit contending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racial profiling. Discussing efforts to include representatives from as many community groups as possible in mediating the suit, Mr. Greenwood said that African-American leaders would be included and that the objective was to achieve comprehensive results through a settlement. He did not use the expressions "Afro-American" and "comprehensible results."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April 25, 2001</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Charlie Luken, at Cincinnati City Hall, said mediation of a racial profiling suit would "reach as many stake-holding groups as possible." (Mike Simons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9" w:name="Bookmark_70"/>
      <w:bookmarkEnd w:id="139"/>
    </w:p>
    <w:p>
      <w:pPr>
        <w:rPr>
          <w:rFonts w:ascii="arial" w:eastAsia="arial" w:hAnsi="arial" w:cs="arial"/>
          <w:sz w:val="20"/>
          <w:lang w:val="en-US" w:eastAsia="en-US" w:bidi="ar-SA"/>
        </w:rPr>
      </w:pPr>
      <w:r>
        <w:pict>
          <v:shape id="_x0000_i127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2 Officers Shot in Louisville Protests Over Breonna Taylor Charging Decision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23, 2020 Wednesday 05:14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New York Times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grand jury didn’t charge any officers with killing Ms. Taylor in her apartment, prompting protests nationwide. A former detective was indicted on three counts of “wanton endangerment.”</w:t>
      </w:r>
    </w:p>
    <w:p>
      <w:pPr>
        <w:keepNext/>
        <w:spacing w:before="240" w:after="0" w:line="340" w:lineRule="atLeast"/>
        <w:ind w:left="0" w:right="0" w:firstLine="0"/>
        <w:jc w:val="left"/>
        <w:rPr>
          <w:rFonts w:ascii="arial" w:eastAsia="arial" w:hAnsi="arial" w:cs="arial"/>
          <w:sz w:val="20"/>
          <w:lang w:val="en-US" w:eastAsia="en-US" w:bidi="ar-SA"/>
        </w:rPr>
      </w:pPr>
      <w:bookmarkStart w:id="140" w:name="Body_68"/>
      <w:bookmarkEnd w:id="14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7" style="position:absolute;z-index:2518425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grand jury didn’t charge any officers with killing Ms. Taylor in her apartment, prompting protests nationwide. A former detective was indicted on three counts of “wanton endangerment.”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hyperlink r:id="rId779" w:history="1">
        <w:r>
          <w:rPr>
            <w:rFonts w:ascii="arial" w:eastAsia="arial" w:hAnsi="arial" w:cs="arial"/>
            <w:i/>
            <w:color w:val="0077CC"/>
            <w:sz w:val="20"/>
            <w:u w:val="single"/>
            <w:shd w:val="clear" w:color="auto" w:fill="FFFFFF"/>
            <w:lang w:val="en-US" w:eastAsia="en-US" w:bidi="ar-SA"/>
          </w:rPr>
          <w:t>Follow our live updates on the Breonna Taylor decision and the Louisville protests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shot during a night of protests.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shot during demonstrations on Wednesday night,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after a grand jury decided to not charge any officer in the killing of </w:t>
      </w:r>
      <w:hyperlink r:id="rId779"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instead indicting one former detective for recklessly firing into another apartment during the raid of Ms. Taylor’s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Robert J. Schroeder,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at a brief news conference that a suspect was in custody and that neither of the officers’ injuries were life-threatening. One of the officers was alert and stable, and the other was in surgery,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very concerned about the safety of our officers,” Chief Schroeder said. “Obviously, we’ve had two officers shot tonight, and that is very serious; it’s a very dangerous condition.”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no </w:t>
      </w:r>
      <w:hyperlink r:id="rId779" w:history="1">
        <w:r>
          <w:rPr>
            <w:rFonts w:ascii="arial" w:eastAsia="arial" w:hAnsi="arial" w:cs="arial"/>
            <w:i/>
            <w:color w:val="0077CC"/>
            <w:sz w:val="20"/>
            <w:u w:val="single"/>
            <w:shd w:val="clear" w:color="auto" w:fill="FFFFFF"/>
            <w:lang w:val="en-US" w:eastAsia="en-US" w:bidi="ar-SA"/>
          </w:rPr>
          <w:t>officer</w:t>
        </w:r>
      </w:hyperlink>
      <w:r>
        <w:rPr>
          <w:rFonts w:ascii="arial" w:eastAsia="arial" w:hAnsi="arial" w:cs="arial"/>
          <w:color w:val="000000"/>
          <w:sz w:val="20"/>
          <w:lang w:val="en-US" w:eastAsia="en-US" w:bidi="ar-SA"/>
        </w:rPr>
        <w:t xml:space="preserve"> was charged with killing Ms. Taylor, grand jurors indicted Brett Hankison, a former detective, on three counts of “wanton endangerment” earlier on Wednesday, saying he had threatened the lives of three people who lived next to Ms. Taylor’s apartment by firing bullets that landed in theirs.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hours after that announcement, 46 people were arrested during protests in Louisville, said Sgt. Lamont Washington,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shooting of the two officers happened during </w:t>
      </w:r>
      <w:hyperlink r:id="rId779" w:history="1">
        <w:r>
          <w:rPr>
            <w:rFonts w:ascii="arial" w:eastAsia="arial" w:hAnsi="arial" w:cs="arial"/>
            <w:i/>
            <w:color w:val="0077CC"/>
            <w:sz w:val="20"/>
            <w:u w:val="single"/>
            <w:shd w:val="clear" w:color="auto" w:fill="FFFFFF"/>
            <w:lang w:val="en-US" w:eastAsia="en-US" w:bidi="ar-SA"/>
          </w:rPr>
          <w:t xml:space="preserve">a video livestreamed by the Louisville Metro </w:t>
        </w:r>
      </w:hyperlink>
      <w:hyperlink r:id="rId779" w:history="1">
        <w:r>
          <w:rPr>
            <w:rFonts w:ascii="arial" w:eastAsia="arial" w:hAnsi="arial" w:cs="arial"/>
            <w:b/>
            <w:i/>
            <w:color w:val="0077CC"/>
            <w:sz w:val="20"/>
            <w:u w:val="single"/>
            <w:shd w:val="clear" w:color="auto" w:fill="FFFFFF"/>
            <w:lang w:val="en-US" w:eastAsia="en-US" w:bidi="ar-SA"/>
          </w:rPr>
          <w:t>Police</w:t>
        </w:r>
      </w:hyperlink>
      <w:hyperlink r:id="rId779"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in which officers could be seen marching south down South Brook Street from East Broadway. In the video, several projectiles were launched from the area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 and made loud bangs as they burst in the 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Moments later, several other bangs were heard, and the officers scattered. A spokesman said the officers were shot several blocks away, near the corner of South Brook and East College Streets.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“Shots fired, shots fired,” the woman recording the livestream said as she ran for cover. At least a dozen officers took cover behind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truck, and officers began shouting “Officer 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“Get to cover!” another yelled, as the officers retreated toward a nearby Walgreens. “We got one 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group of about 350 protesters split up at the sound of gunshots, many running through parking lots and nearby yards.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at least one protester in the neck with a projectile.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officers who shot Ms. Taylor were not charged in her death.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grand jury indicted a former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on Wednesday for endangering Breonna Taylor’s neighbors by recklessly firing his gun during a raid on her apartment in March, but the two officers who shot Ms. Taylor were not charged in her death.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came after more than 100 days of protests and a monthslong investigation into </w:t>
      </w:r>
      <w:hyperlink r:id="rId779" w:history="1">
        <w:r>
          <w:rPr>
            <w:rFonts w:ascii="arial" w:eastAsia="arial" w:hAnsi="arial" w:cs="arial"/>
            <w:i/>
            <w:color w:val="0077CC"/>
            <w:sz w:val="20"/>
            <w:u w:val="single"/>
            <w:shd w:val="clear" w:color="auto" w:fill="FFFFFF"/>
            <w:lang w:val="en-US" w:eastAsia="en-US" w:bidi="ar-SA"/>
          </w:rPr>
          <w:t>the death of Ms. Taylor</w:t>
        </w:r>
      </w:hyperlink>
      <w:r>
        <w:rPr>
          <w:rFonts w:ascii="arial" w:eastAsia="arial" w:hAnsi="arial" w:cs="arial"/>
          <w:color w:val="000000"/>
          <w:sz w:val="20"/>
          <w:lang w:val="en-US" w:eastAsia="en-US" w:bidi="ar-SA"/>
        </w:rPr>
        <w:t>, a 26-year-old emergency room technician who was shot six times in the hallway of her apartment by officers executing a search warrant.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news conference following the announcement of the grand jury’s decision, Kentucky’s attorney general, Daniel Cameron, said he knew that some people would not be satisfied.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before my office is not to decide if the loss of Breonna Taylor’s life was a tragedy — the answer to that question is unequivocally yes,” Mr. Cameron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later added: “If we simply act on outrage, there is no justice — mob justice is not justice. Justice sought by violence is not justice. It just becomes revenge.”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Tamika Palmer, Ms. Taylor’s mother, drove to Frankfort, Ky., on Wednesday afternoon to be briefed on the charges by the attorney general, said her lawyer, Sam Aguiar. Advocates for the family had requested that she be briefed at least two hours before the public announcement, but they said Mr. Cameron told her the news 13 minutes before a planned news conference.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wept, said Mr. Aguiar, who was also present.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the officers did not shoot first — it was the young woman’s boyfriend who opened fire, striking one officer in the leg; he has said he mistook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intruders — many legal experts had thought it unlikely the officers would be indicted in her death.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officers fired a total of 32 shots, Mr. Cameron said. Rounds fired by Sgt. </w:t>
      </w:r>
      <w:hyperlink r:id="rId779" w:history="1">
        <w:r>
          <w:rPr>
            <w:rFonts w:ascii="arial" w:eastAsia="arial" w:hAnsi="arial" w:cs="arial"/>
            <w:i/>
            <w:color w:val="0077CC"/>
            <w:sz w:val="20"/>
            <w:u w:val="single"/>
            <w:shd w:val="clear" w:color="auto" w:fill="FFFFFF"/>
            <w:lang w:val="en-US" w:eastAsia="en-US" w:bidi="ar-SA"/>
          </w:rPr>
          <w:t>Jonathan Mattingly</w:t>
        </w:r>
      </w:hyperlink>
      <w:r>
        <w:rPr>
          <w:rFonts w:ascii="arial" w:eastAsia="arial" w:hAnsi="arial" w:cs="arial"/>
          <w:color w:val="000000"/>
          <w:sz w:val="20"/>
          <w:lang w:val="en-US" w:eastAsia="en-US" w:bidi="ar-SA"/>
        </w:rPr>
        <w:t xml:space="preserve"> and Detective Myles Cosgrove struck Ms. Taylor, he said, while Mr. Hankison fired 10 rounds, none of which struck Ms. Taylor.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Hankison fired into the sliding glass patio door and window of Ms. Taylor’s apartment building, both of which were covered with blinds, in violation of a department policy that requires officers to have a line of sight. Some of the bullets entered a nearby apartment where a pregnant woman, her husband and their 5-year-old child were asleep. Mr. Hankison was dismissed from the force, with a termination letter stating that he showed “an extreme indifference to the value of human life.”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Taylor’s name and image have become part of the national movement over racial injustice since May, with celebrities writing open letters and erecting billboards that demanded the white officers be criminally charged. Ms. Palmer sued the city of Louisville for wrongful death and received a </w:t>
      </w:r>
      <w:hyperlink r:id="rId779" w:history="1">
        <w:r>
          <w:rPr>
            <w:rFonts w:ascii="arial" w:eastAsia="arial" w:hAnsi="arial" w:cs="arial"/>
            <w:i/>
            <w:color w:val="0077CC"/>
            <w:sz w:val="20"/>
            <w:u w:val="single"/>
            <w:shd w:val="clear" w:color="auto" w:fill="FFFFFF"/>
            <w:lang w:val="en-US" w:eastAsia="en-US" w:bidi="ar-SA"/>
          </w:rPr>
          <w:t>$12 million settlement</w:t>
        </w:r>
      </w:hyperlink>
      <w:r>
        <w:rPr>
          <w:rFonts w:ascii="arial" w:eastAsia="arial" w:hAnsi="arial" w:cs="arial"/>
          <w:color w:val="000000"/>
          <w:sz w:val="20"/>
          <w:lang w:val="en-US" w:eastAsia="en-US" w:bidi="ar-SA"/>
        </w:rPr>
        <w:t xml:space="preserve"> last week. But she and her lawyers insisted that nothing short of murder charges would be enough, a demand taken up by protesters nationwide.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Ben Crump, a lawyer for the family, wrote on Twitter that the failure to charge any officer for killing Ms. Taylor was “outrageous and offensive.” Gov. Andy Beshear of Kentucky and Mayor Greg Fischer of Louisville, both Democrats, called on the attorney general, a Republican, to publish as much of the evidence as possible online so that the public could review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legal experts said before the charges were announced that indictments for killing Ms. Taylor would be unlikely, given the state’s statute allowing citizens to use lethal force in self-defense. John W. Stewart, a former assistant attorney general in Kentucky, said he believed that at least Sergeant Mattingly and Detective Cosgrove were protected by that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 African-American, as someone who has been victim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myself, getting pulled over and profiled, I know how people feel,” Mr. Stewart said. “I have been there, but I have also been a prosecutor, and emotions cannot play a part here.”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Breonnas everywhere’: Protesters nationwide demand justice.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Los Angeles, they gathered </w:t>
      </w:r>
      <w:hyperlink r:id="rId779" w:history="1">
        <w:r>
          <w:rPr>
            <w:rFonts w:ascii="arial" w:eastAsia="arial" w:hAnsi="arial" w:cs="arial"/>
            <w:i/>
            <w:color w:val="0077CC"/>
            <w:sz w:val="20"/>
            <w:u w:val="single"/>
            <w:shd w:val="clear" w:color="auto" w:fill="FFFFFF"/>
            <w:lang w:val="en-US" w:eastAsia="en-US" w:bidi="ar-SA"/>
          </w:rPr>
          <w:t>in front of the Hall of Justice</w:t>
        </w:r>
      </w:hyperlink>
      <w:r>
        <w:rPr>
          <w:rFonts w:ascii="arial" w:eastAsia="arial" w:hAnsi="arial" w:cs="arial"/>
          <w:color w:val="000000"/>
          <w:sz w:val="20"/>
          <w:lang w:val="en-US" w:eastAsia="en-US" w:bidi="ar-SA"/>
        </w:rPr>
        <w:t xml:space="preserve">. In Dallas, they </w:t>
      </w:r>
      <w:hyperlink r:id="rId779" w:history="1">
        <w:r>
          <w:rPr>
            <w:rFonts w:ascii="arial" w:eastAsia="arial" w:hAnsi="arial" w:cs="arial"/>
            <w:i/>
            <w:color w:val="0077CC"/>
            <w:sz w:val="20"/>
            <w:u w:val="single"/>
            <w:shd w:val="clear" w:color="auto" w:fill="FFFFFF"/>
            <w:lang w:val="en-US" w:eastAsia="en-US" w:bidi="ar-SA"/>
          </w:rPr>
          <w:t xml:space="preserve">gathered outside the </w:t>
        </w:r>
      </w:hyperlink>
      <w:hyperlink r:id="rId779" w:history="1">
        <w:r>
          <w:rPr>
            <w:rFonts w:ascii="arial" w:eastAsia="arial" w:hAnsi="arial" w:cs="arial"/>
            <w:b/>
            <w:i/>
            <w:color w:val="0077CC"/>
            <w:sz w:val="20"/>
            <w:u w:val="single"/>
            <w:shd w:val="clear" w:color="auto" w:fill="FFFFFF"/>
            <w:lang w:val="en-US" w:eastAsia="en-US" w:bidi="ar-SA"/>
          </w:rPr>
          <w:t>Police</w:t>
        </w:r>
      </w:hyperlink>
      <w:hyperlink r:id="rId779" w:history="1">
        <w:r>
          <w:rPr>
            <w:rFonts w:ascii="arial" w:eastAsia="arial" w:hAnsi="arial" w:cs="arial"/>
            <w:i/>
            <w:color w:val="0077CC"/>
            <w:sz w:val="20"/>
            <w:u w:val="single"/>
            <w:shd w:val="clear" w:color="auto" w:fill="FFFFFF"/>
            <w:lang w:val="en-US" w:eastAsia="en-US" w:bidi="ar-SA"/>
          </w:rPr>
          <w:t xml:space="preserve"> Department headquarters</w:t>
        </w:r>
      </w:hyperlink>
      <w:r>
        <w:rPr>
          <w:rFonts w:ascii="arial" w:eastAsia="arial" w:hAnsi="arial" w:cs="arial"/>
          <w:color w:val="000000"/>
          <w:sz w:val="20"/>
          <w:lang w:val="en-US" w:eastAsia="en-US" w:bidi="ar-SA"/>
        </w:rPr>
        <w:t xml:space="preserve">. In Minnesota, they </w:t>
      </w:r>
      <w:hyperlink r:id="rId779" w:history="1">
        <w:r>
          <w:rPr>
            <w:rFonts w:ascii="arial" w:eastAsia="arial" w:hAnsi="arial" w:cs="arial"/>
            <w:i/>
            <w:color w:val="0077CC"/>
            <w:sz w:val="20"/>
            <w:u w:val="single"/>
            <w:shd w:val="clear" w:color="auto" w:fill="FFFFFF"/>
            <w:lang w:val="en-US" w:eastAsia="en-US" w:bidi="ar-SA"/>
          </w:rPr>
          <w:t>gathered at the Capitol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Norfolk, Va., </w:t>
      </w:r>
      <w:hyperlink r:id="rId779" w:history="1">
        <w:r>
          <w:rPr>
            <w:rFonts w:ascii="arial" w:eastAsia="arial" w:hAnsi="arial" w:cs="arial"/>
            <w:i/>
            <w:color w:val="0077CC"/>
            <w:sz w:val="20"/>
            <w:u w:val="single"/>
            <w:shd w:val="clear" w:color="auto" w:fill="FFFFFF"/>
            <w:lang w:val="en-US" w:eastAsia="en-US" w:bidi="ar-SA"/>
          </w:rPr>
          <w:t>one man held a sign that said,</w:t>
        </w:r>
      </w:hyperlink>
      <w:r>
        <w:rPr>
          <w:rFonts w:ascii="arial" w:eastAsia="arial" w:hAnsi="arial" w:cs="arial"/>
          <w:color w:val="000000"/>
          <w:sz w:val="20"/>
          <w:lang w:val="en-US" w:eastAsia="en-US" w:bidi="ar-SA"/>
        </w:rPr>
        <w:t xml:space="preserve"> “There are Breonnas everywhere.”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Anger over Ms. Taylor’s killing and the prosecutors’ handling of the case has spread far from Louisville, with protests on Wednesday night drawing crowds in New York, Chicago and Seattle. Some rallies, like those in </w:t>
      </w:r>
      <w:hyperlink r:id="rId779" w:history="1">
        <w:r>
          <w:rPr>
            <w:rFonts w:ascii="arial" w:eastAsia="arial" w:hAnsi="arial" w:cs="arial"/>
            <w:i/>
            <w:color w:val="0077CC"/>
            <w:sz w:val="20"/>
            <w:u w:val="single"/>
            <w:shd w:val="clear" w:color="auto" w:fill="FFFFFF"/>
            <w:lang w:val="en-US" w:eastAsia="en-US" w:bidi="ar-SA"/>
          </w:rPr>
          <w:t>Portland, Maine,</w:t>
        </w:r>
      </w:hyperlink>
      <w:r>
        <w:rPr>
          <w:rFonts w:ascii="arial" w:eastAsia="arial" w:hAnsi="arial" w:cs="arial"/>
          <w:color w:val="000000"/>
          <w:sz w:val="20"/>
          <w:lang w:val="en-US" w:eastAsia="en-US" w:bidi="ar-SA"/>
        </w:rPr>
        <w:t xml:space="preserve"> and </w:t>
      </w:r>
      <w:hyperlink r:id="rId779" w:history="1">
        <w:r>
          <w:rPr>
            <w:rFonts w:ascii="arial" w:eastAsia="arial" w:hAnsi="arial" w:cs="arial"/>
            <w:i/>
            <w:color w:val="0077CC"/>
            <w:sz w:val="20"/>
            <w:u w:val="single"/>
            <w:shd w:val="clear" w:color="auto" w:fill="FFFFFF"/>
            <w:lang w:val="en-US" w:eastAsia="en-US" w:bidi="ar-SA"/>
          </w:rPr>
          <w:t>Memphis</w:t>
        </w:r>
      </w:hyperlink>
      <w:r>
        <w:rPr>
          <w:rFonts w:ascii="arial" w:eastAsia="arial" w:hAnsi="arial" w:cs="arial"/>
          <w:color w:val="000000"/>
          <w:sz w:val="20"/>
          <w:lang w:val="en-US" w:eastAsia="en-US" w:bidi="ar-SA"/>
        </w:rPr>
        <w:t>, were small but vocal.</w:t>
      </w:r>
    </w:p>
    <w:p>
      <w:pPr>
        <w:keepNext w:val="0"/>
        <w:numPr>
          <w:numId w:val="2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Thousands of protesters marched through the streets of New York, including a group in Brooklyn that met outside the Barclays Center and swelled to around 2,000 people as it marched across the Manhattan Bridge and shut down traffic. Huey Freeman said that she had been protesting since demonstrations began this summer, and that seeing so many people gather again felt like a resurgent movement. “It means that the people want justice even if the system doesn’t,” she said.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Portland, Ore., a person in a crowd of protesters threw a Molotov cocktail at a 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sending the officers running for safety as flames erupted on the street. Others in the crowd of several hundred lit small fires on the facade of a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building, and the authorities declared the gathering a riot.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St. Paul, Minn., Diamond Reynolds, the girlfriend of Philando Castile, who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2016, spoke at a rally outside the Capitol. “I don’t want this incident to get swept under the rug and everybody forgets about all the innocent lives that have been taken,” Ms. Reynolds said. “We can never forget about any of these lives.”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100 people joined the Rev. Michael Pfleger in a march on Chicago’s South Side, stopping to shut down traffic in the Auburn Gresham neighborhood for about an hour. The protesters using a gallon of fake blood to spell out “Breonna” in the middle of the intersection, and then sat in the street and chanted, “We want justice, we want it now.”</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Seattle, about 200 protesters in raincoats and ponchos marched through downtown. Video posted on social media showed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bikes riding over a person who </w:t>
      </w:r>
      <w:hyperlink r:id="rId779" w:history="1">
        <w:r>
          <w:rPr>
            <w:rFonts w:ascii="arial" w:eastAsia="arial" w:hAnsi="arial" w:cs="arial"/>
            <w:i/>
            <w:color w:val="0077CC"/>
            <w:sz w:val="20"/>
            <w:u w:val="single"/>
            <w:shd w:val="clear" w:color="auto" w:fill="FFFFFF"/>
            <w:lang w:val="en-US" w:eastAsia="en-US" w:bidi="ar-SA"/>
          </w:rPr>
          <w:t>attempted to block their way</w:t>
        </w:r>
      </w:hyperlink>
      <w:r>
        <w:rPr>
          <w:rFonts w:ascii="arial" w:eastAsia="arial" w:hAnsi="arial" w:cs="arial"/>
          <w:color w:val="000000"/>
          <w:sz w:val="20"/>
          <w:lang w:val="en-US" w:eastAsia="en-US" w:bidi="ar-SA"/>
        </w:rPr>
        <w:t>. Another clip showed an officer being hit in the head with a baseball bat. Shortly after midnight,</w:t>
      </w:r>
      <w:hyperlink r:id="rId779" w:history="1">
        <w:r>
          <w:rPr>
            <w:rFonts w:ascii="arial" w:eastAsia="arial" w:hAnsi="arial" w:cs="arial"/>
            <w:i/>
            <w:color w:val="0077CC"/>
            <w:sz w:val="20"/>
            <w:u w:val="single"/>
            <w:shd w:val="clear" w:color="auto" w:fill="FFFFFF"/>
            <w:lang w:val="en-US" w:eastAsia="en-US" w:bidi="ar-SA"/>
          </w:rPr>
          <w:t xml:space="preserve">the </w:t>
        </w:r>
      </w:hyperlink>
      <w:hyperlink r:id="rId779" w:history="1">
        <w:r>
          <w:rPr>
            <w:rFonts w:ascii="arial" w:eastAsia="arial" w:hAnsi="arial" w:cs="arial"/>
            <w:b/>
            <w:i/>
            <w:color w:val="0077CC"/>
            <w:sz w:val="20"/>
            <w:u w:val="single"/>
            <w:shd w:val="clear" w:color="auto" w:fill="FFFFFF"/>
            <w:lang w:val="en-US" w:eastAsia="en-US" w:bidi="ar-SA"/>
          </w:rPr>
          <w:t>police</w:t>
        </w:r>
      </w:hyperlink>
      <w:hyperlink r:id="rId779" w:history="1">
        <w:r>
          <w:rPr>
            <w:rFonts w:ascii="arial" w:eastAsia="arial" w:hAnsi="arial" w:cs="arial"/>
            <w:i/>
            <w:color w:val="0077CC"/>
            <w:sz w:val="20"/>
            <w:u w:val="single"/>
            <w:shd w:val="clear" w:color="auto" w:fill="FFFFFF"/>
            <w:lang w:val="en-US" w:eastAsia="en-US" w:bidi="ar-SA"/>
          </w:rPr>
          <w:t xml:space="preserve"> declared the protest unlawful</w:t>
        </w:r>
      </w:hyperlink>
      <w:r>
        <w:rPr>
          <w:rFonts w:ascii="arial" w:eastAsia="arial" w:hAnsi="arial" w:cs="arial"/>
          <w:color w:val="000000"/>
          <w:sz w:val="20"/>
          <w:lang w:val="en-US" w:eastAsia="en-US" w:bidi="ar-SA"/>
        </w:rPr>
        <w:t xml:space="preserve">. At least 13 people were arrested,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multiple officers were injured, including the one hit in the head with the bat.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Georgia Department of Public Safety’s SWAT team used “less lethal gas” after “unruly protesters” in Atlanta ignored orders not to climb on a SWAT vehicle, said Franka Young, a department spokeswoman. </w:t>
      </w:r>
      <w:hyperlink r:id="rId779" w:history="1">
        <w:r>
          <w:rPr>
            <w:rFonts w:ascii="arial" w:eastAsia="arial" w:hAnsi="arial" w:cs="arial"/>
            <w:i/>
            <w:color w:val="0077CC"/>
            <w:sz w:val="20"/>
            <w:u w:val="single"/>
            <w:shd w:val="clear" w:color="auto" w:fill="FFFFFF"/>
            <w:lang w:val="en-US" w:eastAsia="en-US" w:bidi="ar-SA"/>
          </w:rPr>
          <w:t>One video posted on Twitter shows</w:t>
        </w:r>
      </w:hyperlink>
      <w:r>
        <w:rPr>
          <w:rFonts w:ascii="arial" w:eastAsia="arial" w:hAnsi="arial" w:cs="arial"/>
          <w:color w:val="000000"/>
          <w:sz w:val="20"/>
          <w:lang w:val="en-US" w:eastAsia="en-US" w:bidi="ar-SA"/>
        </w:rPr>
        <w:t xml:space="preserve"> a SWAT team member pushing, then kicking a canister that is releasing a white gas toward protesters.</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Buffalo, a pickup truck </w:t>
      </w:r>
      <w:hyperlink r:id="rId779" w:history="1">
        <w:r>
          <w:rPr>
            <w:rFonts w:ascii="arial" w:eastAsia="arial" w:hAnsi="arial" w:cs="arial"/>
            <w:i/>
            <w:color w:val="0077CC"/>
            <w:sz w:val="20"/>
            <w:u w:val="single"/>
            <w:shd w:val="clear" w:color="auto" w:fill="FFFFFF"/>
            <w:lang w:val="en-US" w:eastAsia="en-US" w:bidi="ar-SA"/>
          </w:rPr>
          <w:t>drove through a group of protesters</w:t>
        </w:r>
      </w:hyperlink>
      <w:r>
        <w:rPr>
          <w:rFonts w:ascii="arial" w:eastAsia="arial" w:hAnsi="arial" w:cs="arial"/>
          <w:color w:val="000000"/>
          <w:sz w:val="20"/>
          <w:lang w:val="en-US" w:eastAsia="en-US" w:bidi="ar-SA"/>
        </w:rPr>
        <w:t xml:space="preserve"> in Niagara Square about 8:45 p.m. and struck a protester who was on a bicycle,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 person who was hit was taken to Erie County Medical Center with what appeared to be non-life-threatening injuries.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50 people gathered on a Milwaukee street corner for a candlelight vigil, by turns silent and spirited, in front of a large mural of Ms. Taylor on a brick wall. “This is not going to end until we challenge the systems,” said Pilar Olvera, stressing that Black women could not fight the battle alone. Shortly after, a woman led the crowd in a call and response: “Say her name! Breonna Taylor!”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Swearing and sobbing in Louisville after the grand jury’s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Protesters gathered in downtown Louisville shrieked in disgust after the charges in the Breonna Taylor case were announced. They were particularly upset that the only officer charged was required to post a bond of just $15,000.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announcement, which the protesters listened to live, people yelled “That’s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people swore, and several people sobbed. One person called for the crowd to burn the city down. A woman sitting on a chair with a T-shirt printed with Ms. Taylor’s image had to be consoled by several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tells people, cops can kill you in the sanctity of your own home,” Linda Sarsour, a Palestinian-American activist, said as she wiped tears from her 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Desaray Yarbrough, who lives in Louisville and came out of her house when the march came by, said the attorney general’s announcement would do nothing to quell angry demonstrators.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unjustifiable,” Ms. Yarbrough said. “The lack of charges is getting ready to bring the city down.”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Protesters started marching through the streets shortly after the decision was announced, as a helicopter buzzed overhead. For about 10 minutes, a group of about 150 protesters blocked an intersection just outside a barricade. Protesters argued with angry drivers, and most cars turned around.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Within minutes, more than a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and the protesters continued down Broadway. Block by block,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caravan followed. Some, armed with assault rifles, stood by their vehicles.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protesters marched loudly but peacefully through the streets for more than two hours, they were stopped by a line of officers in riot gear in the Highlands section of town.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 standoff of a few minutes, officers, seemingly without any physical provocation, began charging into protesters and forcing them back. Some used batons to push protesters. A chemical agent released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a burning, peppery scent in the 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Officers began grabbing some demonstrators and forcing them to the ground to arrest them. An officer said on a loudspeaker that the assembly had been declared unlawful and told people to disperse.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Near Jefferson Square Park, after a march around the city had returned,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handful of demonstrators. Officers used their batons to push about 30 protesters closer and closer together, until people were shoulder to shoulder. After about a minute,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 hole in their barricade and allowed the crowd to escape.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local entrepreneur who goes by the name Scoota Truth, 35, joined the march through the city on Wednesday and said it was time to see real change.</w:t>
      </w:r>
    </w:p>
    <w:p>
      <w:pPr>
        <w:keepNext w:val="0"/>
        <w:spacing w:before="200" w:after="0" w:line="260" w:lineRule="atLeast"/>
        <w:ind w:left="0" w:right="0" w:firstLine="0"/>
        <w:jc w:val="both"/>
        <w:rPr>
          <w:rFonts w:ascii="arial" w:eastAsia="arial" w:hAnsi="arial" w:cs="arial"/>
          <w:sz w:val="20"/>
          <w:lang w:val="en-US" w:eastAsia="en-US" w:bidi="ar-SA"/>
        </w:rPr>
      </w:pPr>
      <w:dir w:val="ltr">
        <w:r>
          <w:rPr>
            <w:rFonts w:ascii="arial" w:eastAsia="arial" w:hAnsi="arial" w:cs="arial"/>
            <w:color w:val="000000"/>
            <w:sz w:val="20"/>
            <w:lang w:val="en-US" w:eastAsia="en-US" w:bidi="ar-SA"/>
          </w:rPr>
          <w:t xml:space="preserve">“If anyone can get killed how Breonna got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there’s no way we should live in a society where that’s possible,” he said.</w:t>
        </w:r>
        <w:r>
          <w:rPr>
            <w:rFonts w:ascii="arial" w:eastAsia="arial" w:hAnsi="arial" w:cs="arial"/>
            <w:sz w:val="20"/>
            <w:lang w:val="en-US" w:eastAsia="en-US" w:bidi="ar-SA"/>
          </w:rPr>
          <w:t>‬</w:t>
        </w:r>
      </w:di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former officer was charged with ‘wanton endangerment.’ What does that mean?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grand jury indicted Brett Hankison for three counts of “wanton endangerment in the first degree,” a felony that carries a sentence of up to five years in prison for each count if he is found guilty.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Daniel Cameron, the Kentucky attorney general who will now oversee the prosecution of Mr. Hankison, said he had been charged with the crimes because the grand jury believed that the shots he fired had endangered three people in an apartment next to Ms. Taylor’s.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Hankison is charged with one count for each of the apartment’s occupants: a pregnant woman, her husband and their 5-year-old child, who were asleep and who were not hit by the shots.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w:t>
      </w:r>
      <w:hyperlink r:id="rId779" w:history="1">
        <w:r>
          <w:rPr>
            <w:rFonts w:ascii="arial" w:eastAsia="arial" w:hAnsi="arial" w:cs="arial"/>
            <w:i/>
            <w:color w:val="0077CC"/>
            <w:sz w:val="20"/>
            <w:u w:val="single"/>
            <w:shd w:val="clear" w:color="auto" w:fill="FFFFFF"/>
            <w:lang w:val="en-US" w:eastAsia="en-US" w:bidi="ar-SA"/>
          </w:rPr>
          <w:t>Kentucky law</w:t>
        </w:r>
      </w:hyperlink>
      <w:r>
        <w:rPr>
          <w:rFonts w:ascii="arial" w:eastAsia="arial" w:hAnsi="arial" w:cs="arial"/>
          <w:color w:val="000000"/>
          <w:sz w:val="20"/>
          <w:lang w:val="en-US" w:eastAsia="en-US" w:bidi="ar-SA"/>
        </w:rPr>
        <w:t>, a person is guilty of the crime when “under circumstances manifesting extreme indifference to the value of human life, he wantonly engages in conduct which creates a substantial danger of death or serious physical injury to another person.”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Cameron said on Wednesday that the F.B.I. was still investigating whether any of the officers committed a federal crime, such as violating Ms. Taylor’s civil rights.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athletes, who championed Taylor’s cause, voice their anger.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Professional athletes across the country took to social media to vent their frustrations over the grand jury’s decision, again highlighting their role in focusing public attention on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white supremacist institution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stole Breonna Taylor’s life from us must be abolished for the safety and well being of our people,” Colin Kaepernick, the former San Francisco 49ers quarterback, </w:t>
      </w:r>
      <w:hyperlink r:id="rId779" w:history="1">
        <w:r>
          <w:rPr>
            <w:rFonts w:ascii="arial" w:eastAsia="arial" w:hAnsi="arial" w:cs="arial"/>
            <w:i/>
            <w:color w:val="0077CC"/>
            <w:sz w:val="20"/>
            <w:u w:val="single"/>
            <w:shd w:val="clear" w:color="auto" w:fill="FFFFFF"/>
            <w:lang w:val="en-US" w:eastAsia="en-US" w:bidi="ar-SA"/>
          </w:rPr>
          <w:t>posted on Twitter</w:t>
        </w:r>
      </w:hyperlink>
      <w:r>
        <w:rPr>
          <w:rFonts w:ascii="arial" w:eastAsia="arial" w:hAnsi="arial" w:cs="arial"/>
          <w:color w:val="000000"/>
          <w:sz w:val="20"/>
          <w:lang w:val="en-US" w:eastAsia="en-US" w:bidi="ar-SA"/>
        </w:rPr>
        <w:t>. Mr. Kaepernick became a political lightning rod and lost his job in the N.F.L. after taking a knee during the national anthem in 2016.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Taylor’s death was among the few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which a woman was killed since the start of the Black Lives Matter movement, and female athletes have been instrumental in directing attention to the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W.N.B.A. dedicated its season to Ms. Taylor. Players wore her name on their jerseys, held moments of silence and supported the #SayHerName campaign meant to keep her case in the public eye.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time and time again hope for a sliver of justice but why would we get that when the system is designed to protect the very folks that are murdering and terrorizing us,” Layshia Clarendon of the New York Liberty, who is a member of the W.N.B.A.’s Social Justice Council, </w:t>
      </w:r>
      <w:hyperlink r:id="rId779" w:history="1">
        <w:r>
          <w:rPr>
            <w:rFonts w:ascii="arial" w:eastAsia="arial" w:hAnsi="arial" w:cs="arial"/>
            <w:i/>
            <w:color w:val="0077CC"/>
            <w:sz w:val="20"/>
            <w:u w:val="single"/>
            <w:shd w:val="clear" w:color="auto" w:fill="FFFFFF"/>
            <w:lang w:val="en-US" w:eastAsia="en-US" w:bidi="ar-SA"/>
          </w:rPr>
          <w:t>wrote on Twitter</w:t>
        </w:r>
      </w:hyperlink>
      <w:r>
        <w:rPr>
          <w:rFonts w:ascii="arial" w:eastAsia="arial" w:hAnsi="arial" w:cs="arial"/>
          <w:color w:val="000000"/>
          <w:sz w:val="20"/>
          <w:lang w:val="en-US" w:eastAsia="en-US" w:bidi="ar-SA"/>
        </w:rPr>
        <w:t xml:space="preserve"> on Wednesday. “This isn’t a bad apple, it’s a rotten tree.”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heart is with the family of Breonna Taylor right now,” </w:t>
      </w:r>
      <w:hyperlink r:id="rId779" w:history="1">
        <w:r>
          <w:rPr>
            <w:rFonts w:ascii="arial" w:eastAsia="arial" w:hAnsi="arial" w:cs="arial"/>
            <w:i/>
            <w:color w:val="0077CC"/>
            <w:sz w:val="20"/>
            <w:u w:val="single"/>
            <w:shd w:val="clear" w:color="auto" w:fill="FFFFFF"/>
            <w:lang w:val="en-US" w:eastAsia="en-US" w:bidi="ar-SA"/>
          </w:rPr>
          <w:t>wrote Megan Rapinoe</w:t>
        </w:r>
      </w:hyperlink>
      <w:r>
        <w:rPr>
          <w:rFonts w:ascii="arial" w:eastAsia="arial" w:hAnsi="arial" w:cs="arial"/>
          <w:color w:val="000000"/>
          <w:sz w:val="20"/>
          <w:lang w:val="en-US" w:eastAsia="en-US" w:bidi="ar-SA"/>
        </w:rPr>
        <w:t>, captain of the U.S. women’s national soccer team. “My god. This is devastating and unfortunately not surprising. Black and brown folx in this country deserve so much more.”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Members of the N.B.A., who are often ahead of the curve in calling for social justice, were especially vocal about their disappointment in the grand jury’s decision. There were no on-court displays for Ms. Taylor in a game between the Boston Celtics and Miami Heat after Wednesday’s announcement, but N.B.A. players spoke out elsewhere, as did </w:t>
      </w:r>
      <w:hyperlink r:id="rId779" w:history="1">
        <w:r>
          <w:rPr>
            <w:rFonts w:ascii="arial" w:eastAsia="arial" w:hAnsi="arial" w:cs="arial"/>
            <w:i/>
            <w:color w:val="0077CC"/>
            <w:sz w:val="20"/>
            <w:u w:val="single"/>
            <w:shd w:val="clear" w:color="auto" w:fill="FFFFFF"/>
            <w:lang w:val="en-US" w:eastAsia="en-US" w:bidi="ar-SA"/>
          </w:rPr>
          <w:t>the head of their union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“Sadly, there was no justice today for Breonna Taylor,” Michele Roberts, the executive director of the National Basketball Players Association, wrote in a statement, saying that Ms. Taylor’s death was the result of “callous and careless decisions made with a lack of regard for humanity.”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players and I once again extend our deepest sympathies to her family and we vow to continue working in her honor and to always say her name,” she added.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Instagram, LeBron James simply said, “</w:t>
      </w:r>
      <w:hyperlink r:id="rId779" w:history="1">
        <w:r>
          <w:rPr>
            <w:rFonts w:ascii="arial" w:eastAsia="arial" w:hAnsi="arial" w:cs="arial"/>
            <w:i/>
            <w:color w:val="0077CC"/>
            <w:sz w:val="20"/>
            <w:u w:val="single"/>
            <w:shd w:val="clear" w:color="auto" w:fill="FFFFFF"/>
            <w:lang w:val="en-US" w:eastAsia="en-US" w:bidi="ar-SA"/>
          </w:rPr>
          <w:t>So so sorry!!!!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Asked about the verdict, Trump says, ‘Nobody’s done more for the Black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President Trump twice on Wednesday deflected reporters’ requests for a direct comment on the grand jury’s decision, and later tweeted his best wishes for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shot during a night of unrest in Louisville, Ky.</w:t>
      </w:r>
    </w:p>
    <w:p>
      <w:pPr>
        <w:keepNext w:val="0"/>
        <w:spacing w:before="240" w:after="0" w:line="260" w:lineRule="atLeast"/>
        <w:ind w:left="0" w:right="0" w:firstLine="0"/>
        <w:jc w:val="both"/>
        <w:rPr>
          <w:rFonts w:ascii="arial" w:eastAsia="arial" w:hAnsi="arial" w:cs="arial"/>
          <w:sz w:val="20"/>
          <w:lang w:val="en-US" w:eastAsia="en-US" w:bidi="ar-SA"/>
        </w:rPr>
      </w:pPr>
      <w:hyperlink r:id="rId779" w:history="1">
        <w:r>
          <w:rPr>
            <w:rFonts w:ascii="arial" w:eastAsia="arial" w:hAnsi="arial" w:cs="arial"/>
            <w:i/>
            <w:color w:val="0077CC"/>
            <w:sz w:val="20"/>
            <w:u w:val="single"/>
            <w:shd w:val="clear" w:color="auto" w:fill="FFFFFF"/>
            <w:lang w:val="en-US" w:eastAsia="en-US" w:bidi="ar-SA"/>
          </w:rPr>
          <w:t>Mr. Trump tweeted:</w:t>
        </w:r>
      </w:hyperlink>
      <w:r>
        <w:rPr>
          <w:rFonts w:ascii="arial" w:eastAsia="arial" w:hAnsi="arial" w:cs="arial"/>
          <w:color w:val="000000"/>
          <w:sz w:val="20"/>
          <w:lang w:val="en-US" w:eastAsia="en-US" w:bidi="ar-SA"/>
        </w:rPr>
        <w:t xml:space="preserve">“Praying for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were shot tonight in Louisville, Kentucky. The Federal Government stands behind you and is ready to help. Spoke to </w:t>
      </w:r>
      <w:hyperlink r:id="rId779" w:history="1">
        <w:r>
          <w:rPr>
            <w:rFonts w:ascii="arial" w:eastAsia="arial" w:hAnsi="arial" w:cs="arial"/>
            <w:i/>
            <w:color w:val="0077CC"/>
            <w:sz w:val="20"/>
            <w:u w:val="single"/>
            <w:shd w:val="clear" w:color="auto" w:fill="FFFFFF"/>
            <w:lang w:val="en-US" w:eastAsia="en-US" w:bidi="ar-SA"/>
          </w:rPr>
          <w:t>@GovAndyBeshear</w:t>
        </w:r>
      </w:hyperlink>
      <w:r>
        <w:rPr>
          <w:rFonts w:ascii="arial" w:eastAsia="arial" w:hAnsi="arial" w:cs="arial"/>
          <w:color w:val="000000"/>
          <w:sz w:val="20"/>
          <w:lang w:val="en-US" w:eastAsia="en-US" w:bidi="ar-SA"/>
        </w:rPr>
        <w:t xml:space="preserve"> and we are prepared to work together, immediately upon request!”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by reporters if he believed “justice was served in the Breonna Taylor case in Kentucky” and to deliver a “message to the Black community who believe that perhaps justice was not served by the decision,” the president took the opportunity to recite his record and to praise himself.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“Well, my message is that I love the Black community and I’ve done more for the Black community than any other president, and I say with the possible exception of Abraham Lincoln, and I mean that, with opportunity zones, and with criminal justice reform, with prison reform, with what we’ve done for historically Black universities, colleges, schools, what we’ve done. Abraham Lincoln, let’s give him the nod, but beyond that, nobody’s done more. I love the Black community,” the president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added that he would have more to say at a news conference later.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again at that meeting with reporters, the president quoted a statement by the attorney general of Kentucky, Daniel Cameron, whom the president described as “a star.”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“Mob justice is not justice. Justice sought by violence is not justice; it just becomes revenge,” Mr. Trump said, quoting Mr. Cameron. “I heard that and said write that down for me,” the president added.” I thought it was a terrific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Modern America presidents have typically used moments of racial unrest to call for national unity and healing. Mr. Trump has been criticized by opponents for using recent events to stake out a political position or call for the use of federal agents and troops to crack down on protesters.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details are revealed, including the 32 shots fired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Daniel Cameron, Kentucky’s attorney general, made public several new details about the shooting of Breonna Taylor and the ensuing investigation at his news conference on Wednesday. Here are some of the most notable:</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Ms. Taylor was hit by six shots. Her death certificate cites five shots, but Mr. Cameron said a sixth bullet or bullet fragment was found lodged in one of her feet.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F.B.I. laboratory in Quantico, Va., reviewed the ballistics evidence and concluded that the fatal shot was fired by Detective Cosgrove. A Kentucky lab examining the same evidence said it could not determine who had fired the fatal shot. Mr. Cameron said he could not explain the discrepancy.</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total of 32 shots were fired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16 by Detective Cosgrove, 10 by Detective Hankison and six by Sergeant Mattingly.</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Sergeant Mattingly, who was wounded in the shooting, was hit by a 9-millimeter round fired by Kenneth Walker, Ms. Taylor’s boyfriend, and not by a shot fired by one of the officers, who were using .40-caliber handguns, Mr. Cameron said.</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said the grand jury investigation confirmed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properly knocked and announced their presence before bursting in to Ms. Taylor’s apartment — a point disputed by Mr. Walker and by a number of neighbors who have said in interviews with reporters that they heard no announcement.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Who are the officers most connected to the Taylor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Sgt. Jonathan Mattingly, 47, a 20-year veteran of the Louisville Metro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spent the last four years in the narcotics division.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officers knocked down the door to Ms. Taylor’s apartment, Sergeant Mattingly was the first officer to step inside. According to a statement he gave to investigators, he said that he saw a male and a female figure standing at the end of a hallway.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male figure, who was Ms. Taylor’s boyfriend, Kenneth Walker, was standing with his hands stretched out, holding a gun, Sergeant Mattingly said. “My mind’s going, this ain’t right.”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Walker fired, Sergeant Mattingly said, he felt a sensation of heat in his leg, and then returned fire six times, stumbling over and falling. He had been hit in the femoral artery, with the bullet tearing through his thigh and exiting out the back, according to his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Myles Cosgrove, 42, has been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more than 15 years, including the last three in the narcotics division.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the second person inside Ms. Taylor’s apartment after an officer with a battering ram tore the door of its hinges, and fired 16 rounds down the hallway after Mr. Walker shot in the direction of the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Brett Hankison, 44, had been an officer with the department since 2003 and was assigned to the narcotics division. He is the only one of the three officers who opened fire that night with a </w:t>
      </w:r>
      <w:hyperlink r:id="rId779" w:history="1">
        <w:r>
          <w:rPr>
            <w:rFonts w:ascii="arial" w:eastAsia="arial" w:hAnsi="arial" w:cs="arial"/>
            <w:i/>
            <w:color w:val="0077CC"/>
            <w:sz w:val="20"/>
            <w:u w:val="single"/>
            <w:shd w:val="clear" w:color="auto" w:fill="FFFFFF"/>
            <w:lang w:val="en-US" w:eastAsia="en-US" w:bidi="ar-SA"/>
          </w:rPr>
          <w:t>history of complaints</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as well as allegations of sexual misconduct.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a review of his personnel file obtained by The Times, nearly all of the complaints against him were dismissed or deemed not credible. But one record in his file showed he was reprimanded at least three times, including for causing a car wreck in 2016 that fractured the spine of another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shooting, Mr. Hankison was initially positioned behind other officers, but after Mr. Walker opened fire, he ran out of the breezeway into the parking lot and fired at least 10 rounds into the sliding-glass door and window of Ms. Taylor’s apartment.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Joshua Jaynes, 38, has been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since 2006, and had recently been assigned to the new Place-Based Investigations Unit, which was created in December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prepared the five search warrant affidavits for simultaneous no-knock raids at locations suspected of playing a role in the local drug trade, including Ms. Taylor’s apartment. Lawyers for Ms. Taylor have said that the information tying her apartment to the drug trafficking syndicate was flawed and insufficient.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Detective Jaynes was </w:t>
      </w:r>
      <w:hyperlink r:id="rId779" w:history="1">
        <w:r>
          <w:rPr>
            <w:rFonts w:ascii="arial" w:eastAsia="arial" w:hAnsi="arial" w:cs="arial"/>
            <w:i/>
            <w:color w:val="0077CC"/>
            <w:sz w:val="20"/>
            <w:u w:val="single"/>
            <w:shd w:val="clear" w:color="auto" w:fill="FFFFFF"/>
            <w:lang w:val="en-US" w:eastAsia="en-US" w:bidi="ar-SA"/>
          </w:rPr>
          <w:t>placed on administrative reassignment</w:t>
        </w:r>
      </w:hyperlink>
      <w:r>
        <w:rPr>
          <w:rFonts w:ascii="arial" w:eastAsia="arial" w:hAnsi="arial" w:cs="arial"/>
          <w:color w:val="000000"/>
          <w:sz w:val="20"/>
          <w:lang w:val="en-US" w:eastAsia="en-US" w:bidi="ar-SA"/>
        </w:rPr>
        <w:t xml:space="preserve"> in June amid the investigation into Ms. Taylor’s death, The Louisville Courier Journal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Reporting was contributed by Mike Baker, Nicholas Bogel-Burroughs, Malachy Browne, Rukmini Callimachi, Robert Chiarito, John Eligon, Concepción de León, Richard A. Oppel Jr., Azi Paybarah, Dan Simmons, Derrick Bryson Taylor, Russell Goldman, Megan Specia, Mike Baker, Katie Gillespie, Deena Winter, Gillian R. Brassil, Sean Piccoli and Will Wright. Kitty Bennett contributed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Reporting was contributed by Mike Baker, Nicholas Bogel-Burroughs, Malachy Browne, Rukmini Callimachi, Robert Chiarito, John Eligon, Concepción de León, Richard A. Oppel Jr., Azi Paybarah, Dan Simmons, Derrick Bryson Taylor, Russell Goldman, Megan Specia, Mike Baker, Katie Gillespie, Deena Winter, Gillian R. Brassil, Sean Piccoli and Will Wright. Kitty Bennett contributed research.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Breonna Taylor’s mother, Tamika Palmer, left, after the city of Louisville, Ky., reached a $12 million settlement with her family last week. (PHOTOGRAPH BY Xavier Burrell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41" w:name="Bookmark_71"/>
      <w:bookmarkEnd w:id="141"/>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5 takeaways from the latest Democratic debate for New York mayor.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Emma G. Fitzsimmons and Dana Rubinstein</w:t>
      </w:r>
    </w:p>
    <w:p>
      <w:pPr>
        <w:keepNext/>
        <w:spacing w:before="240" w:after="0" w:line="340" w:lineRule="atLeast"/>
        <w:ind w:left="0" w:right="0" w:firstLine="0"/>
        <w:jc w:val="left"/>
        <w:rPr>
          <w:lang w:val="en-US" w:eastAsia="en-US" w:bidi="ar-SA"/>
        </w:rPr>
      </w:pPr>
      <w:bookmarkStart w:id="142" w:name="Body_69"/>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candidates piled on Eric Adams over his place of residence, the debate turned to more substantive issues like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congestion pricing and marijuana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at first, the third major Democratic debate in the race for mayor of New York City focused on the story that has dominated the race this week: Where does Eric Adams live?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candidates criticized Mr. Adams, the Brooklyn borough president, over where exactly he sleeps, the debate moved on to other topics like public safety and bike lanes.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fewer candidates onstage, it was a calmer affair than past debates.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were real policy differences, and the candidates continued to try to introduce themselves to voters before early voting starts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candidates tackled a central question: Does Eric Adams even live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Yang, a 2020 presidential candidate, attacked Mr. Adams the hardest for spending time at a residence he co-owns in New Jersey, calling him a hypocrite for having criticized Mr. Yang for visiting his second home in New Paltz,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want to reflect on the oddness and the bizarreness of where we are in this race right now, where Eric is literally trying to convince New Yorkers where he lives and that he lives in this basement,'' Mr. Yang said. ''He spent months attacking me for not being a New Yorker. Meanwhile, he was attacking me from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tried to put the matter to rest once and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live in Brooklyn,'' he said with a broad smile. ''I am happy to be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Yang, asked if he would have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detail drive him to his country home as mayor, said he would be a hands-on mayor and would not leave the city for his entire first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going to be here grinding it out,'' he said, adding: ''New Yorkers are going to be sick of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sharpened their attacks, and tensions flared.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debate was fast-paced and substance filled, thanks to the skilled moderation of two CBS journalists, Marcia Kramer and Maurice DuBois.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candidates, surely aware that this was one of their last chances to break out of the pack, spoke forcefully and emotionally -- in their own defense, and in their attacks on competitors they wanted to wound in pursuit of the crown.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Yang suggested he would be able to work well with the famously prickly governor of New York, Andrew M. Cuomo -- in part because Mr. Yang and Mr. Cuomo's brother have appeared together on CNN -- Scott M. Stringer, the city comptroller, called Mr. Yang ''naive.''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enough to say, 'We're all going to be friends, kumbaya,''' Mr. Stringer said. ''We need a mayor with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minutes later, Ms. Kramer asked Mr. Stringer about sexual misconduct allegations from two women dating back several decades. Mr. Stringer's discomfort was evidenced by a twitch in his eye, but he disputed the allegations, incorrectly attacked reporting by The New York Times about one of the incidents, and said he was sorry if he made anyone ''uncomfortable.''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Maya Wiley, a former counsel to Mayor Bill de Blasio who is competing with Mr. Stringer for progressive votes, did not let that characterization slide.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just about discomfort,'' Ms. Wiley said. ''It takes two to view any sexual conduct as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at least one thing, they agreed: renaming places named for slaveholders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one of the few moments of consensus, the candidates all said they would be open to renaming sites named for slaveholders.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people are surprised to learn a number of iconic places in our city are named after individuals who held people as slaves,'' Mr. DuBois said. ''Should New Yorkers have to live on streets or go to schools or buildings named for slave holders or should those names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DuBois referred to people like Peter Stuyvesant, a director-general of New Netherland who owned slaves; a large apartment complex on Manhattan's East Side is named for him. Rikers Island, which houses New York City's main jail complex, is named for the Riker family, which includes Richard Riker, who sent Black Americans into slavery.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should not honor people that have had an abusive past,'' Mr. Adams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Wiley, who previously worked as a civil rights lawyer, said that symbols mattered and that these places should be renamed. But she added that it was also important to ensure that all of communities of color ''finally get the attention, the investments and the change that they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Maya Wiley cast herself as the top progressive candidate.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Wiley was able to cast herself as the leading progressive candidate in the debate, helped in part by Mr. Stringer's scandals and Dianne Morales's absence on the debate stage.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Nowhere did she do that more decisively than on the question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use of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''Attorney General Tish James is proposing legislation to limit cops from firing their weapons,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a last resort,'' Ms. Kramer said. ''Now, some might ask, why not go all the way and take away the guns all together like they do in 19 other countries where the bulk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unarmed?''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Wiley did not rule out the idea, as every other candidate did. Instead, she equivocated.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she said that the mayor's No. 1 job was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Kramer interjected to ask if she would take the officers' guns away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Wiley responded by talking about the importance of getting illegal guns off the street. Ms. Kramer tried one last time: ''But will you take the guns away from the N.Y.P.D.?''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not prepared to make that decision in a debate,'' Ms. Wiley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debate, Ms. Wiley's campaign spokeswoman, Julia Savel, called the question ''ridiculous'' because ''no one is even discussing taking guns away from cops.''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''Clearly Maya wouldn't,'' she added, though it was not so clear during the debate.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Yang stood alone on congestion pricing.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 few years ago, New York City was poised to become the first major American city to implement congestion pricing, a plan to toll cars entering the center of Manhattan to raise money for the subway.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 pandemic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candidates said the city should move forward with congestion pricing because the city was grappling with terrible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suffering from a lack of cars in Midtown today, yesterday, the day before,'' said Kathryn Garcia, the city's former sanitation commissioner who has won support from top advocates for mass transit. ''People are coming in and if they all come in by car, we can't move. We need people to get back on the subway.''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Yang said he was willing to push back the start date for the tolling plan because he was worried about the city's recovery and empty offices in Midtown.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 be flexible on the timing of adopting congestion pricing in line with the city's return of commuters,'' Mr. Yang said.</w:t>
      </w:r>
    </w:p>
    <w:p>
      <w:pPr>
        <w:keepNext w:val="0"/>
        <w:spacing w:before="240" w:after="0" w:line="260" w:lineRule="atLeast"/>
        <w:ind w:left="0" w:right="0" w:firstLine="0"/>
        <w:jc w:val="left"/>
        <w:rPr>
          <w:lang w:val="en-US" w:eastAsia="en-US" w:bidi="ar-SA"/>
        </w:rPr>
      </w:pPr>
      <w:r>
        <w:rPr>
          <w:lang w:val="en-US" w:eastAsia="en-US" w:bidi="ar-SA"/>
        </w:rPr>
        <w:br/>
      </w:r>
      <w:hyperlink r:id="rId787" w:history="1">
        <w:r>
          <w:rPr>
            <w:rFonts w:ascii="arial" w:eastAsia="arial" w:hAnsi="arial" w:cs="arial"/>
            <w:i/>
            <w:color w:val="0077CC"/>
            <w:sz w:val="20"/>
            <w:u w:val="single"/>
            <w:shd w:val="clear" w:color="auto" w:fill="FFFFFF"/>
            <w:lang w:val="en-US" w:eastAsia="en-US" w:bidi="ar-SA"/>
          </w:rPr>
          <w:t>https://www.nytimes.com/2021/06/10/nyregion/new-york-mayor-debate.html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1" style="position:absolute;z-index:2518456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Thursday's debate was more substantive and civil than previous ones, but it still had its fireworks. (PHOTOGRAPH BY WCBS-TV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43" w:name="Bookmark_72"/>
      <w:bookmarkEnd w:id="143"/>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'I Thought I Was Going to Die,' Minnesota Officer Says of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FURBER and MITCH SMITH; Matt Furber reported from St. Paul, and Mitch Smith from Chicago. Tatum Hunter contributed reporting from Cincinnati.</w:t>
      </w:r>
    </w:p>
    <w:p>
      <w:pPr>
        <w:keepNext/>
        <w:spacing w:before="240" w:after="0" w:line="340" w:lineRule="atLeast"/>
        <w:ind w:left="0" w:right="0" w:firstLine="0"/>
        <w:jc w:val="left"/>
        <w:rPr>
          <w:lang w:val="en-US" w:eastAsia="en-US" w:bidi="ar-SA"/>
        </w:rPr>
      </w:pPr>
      <w:bookmarkStart w:id="144" w:name="Body_70"/>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 PAUL -- When the world glimpsed Officer Jeronimo Yanez in a Facebook Live video last summer, his gun was pointed through the window of Philando Castile's Oldsmobile. The patrolman's voice was elevated. He shouted expletives. He claimed he opened fire because Mr. Castile was reaching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Officer Yanez spoke about the shooting again, this time in a courtroom here where he is on trial for second-degree manslaughter. His voice was more subdued, his vocabulary more refined. He told jurors that he had feared for his life, that the shooting was justified.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scared to death. I thought I was going to die,'' Officer Yanez said in court, where he cried on the witness stand. ''I had no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distinct narratives have emerged about the shooting death of Mr. Castile last July in suburban St. Paul, an episode that sparked several days of protests and added to the national debate about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force and treat African-Americans.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version of events, advanced by prosecutors and given voice by Diamond Reynolds, Mr. Castile's girlfriend and the front-seat passenger at the time of the shooting, suggests that Officer Yanez panicked and unreasonably shot Mr. Castile. They claim Mr. Castile, a 32-year-old black man and longtime school cafeteria worker, posed no threat and had been trying to cooperate.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narrative -- Officer Yanez's -- suggests that Mr. Castile was trying to grab a gun, and that the shooting was a reasonable response to imminent danger. ''He's not complying with my directions,'' said Officer Yanez, 29, who told jurors he did not want to shoot Mr. Castile.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Yanez's guilt or innocence likely rests on which of those competing narratives jurors believe. Closing arguments and the start of jury deliberations are scheduled for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prosecutors laid out their case against Officer Yanez, leaning heavily on Ms. Reynolds's eyewitness account, the Facebook footage and newly released images and audio from Officer Yanez's dashboard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Reynolds claimed, both in the Facebook video and on the witness stand, that Mr. Castile had been trying to comply with Officer Yanez's request for his driver's license when he was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going for his wallet, Ms. Reynolds testified, but was having trouble because of the seatbelt.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Yanez told jurors that he stopped Mr. Castile for a broken taillight, but that he was suspicious because he matched the description of a robbery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Castile, who was licensed to carry a weapon, told Officer Yanez he had a gun after being pulled over. Officer Yanez responded -- calmly at first, then more alarmed -- that Mr. Castile should not ''reach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''Don't pull it out!'' the officer shouted just before shooting seven times. In court, Officer Yanez testified that he saw Mr. Castile's gun before pulling the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able to see the top of the slide and the back of the tab of the firearm, and that's when I engaged with Mr. Castile and shot him,'' Officer Yanez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prosecutors have expressed doubt about whether Officer Yanez ever saw the gun, which they believe was in Mr. Castile's pocket. They said Mr. Castile had gone beyond what the law required in telling the officer about his weapon and that Officer Yanez's subsequent commands were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pressed one witness, an expert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hired by defense lawyers, about why Officer Yanez did not instruct Mr. Castile clearly to stop moving or put his hands up. Emanuel Kapelsohn, the witness, replied that ''officers are not perfect. Many other commands would have been more perfect.'' But he said the shooting was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lawyers have sought to paint Officer Yanez as a sympathetic figure, a Minnesota native who became the first in his family to graduate from college and who dreamed of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Yanez, who could be sentenced to 20 years in prison if convicted of manslaughter and two lesser charges, is among several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facing juries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month, an officer in Tulsa, Okla., was acquitted of manslaughter in the shooting death of an unarmed black man. Next week in Milwaukee, an officer is scheduled to go on trial for reckless homicide for a shooting that touched off riots last summer. And in Ohio, arguments began this week in the murder trial of Ray Tensing, a former University of Cincinnati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fatally shot a black driver in 2015, in an episode that was also captured on video.</w:t>
      </w:r>
    </w:p>
    <w:p>
      <w:pPr>
        <w:keepNext w:val="0"/>
        <w:spacing w:before="240" w:after="0" w:line="260" w:lineRule="atLeast"/>
        <w:ind w:left="0" w:right="0" w:firstLine="0"/>
        <w:jc w:val="left"/>
        <w:rPr>
          <w:lang w:val="en-US" w:eastAsia="en-US" w:bidi="ar-SA"/>
        </w:rPr>
      </w:pPr>
      <w:r>
        <w:rPr>
          <w:lang w:val="en-US" w:eastAsia="en-US" w:bidi="ar-SA"/>
        </w:rPr>
        <w:br/>
      </w:r>
      <w:hyperlink r:id="rId795" w:history="1">
        <w:r>
          <w:rPr>
            <w:rFonts w:ascii="arial" w:eastAsia="arial" w:hAnsi="arial" w:cs="arial"/>
            <w:i/>
            <w:color w:val="0077CC"/>
            <w:sz w:val="20"/>
            <w:u w:val="single"/>
            <w:shd w:val="clear" w:color="auto" w:fill="FFFFFF"/>
            <w:lang w:val="en-US" w:eastAsia="en-US" w:bidi="ar-SA"/>
          </w:rPr>
          <w:t>https://www.nytimes.com/2017/06/09/us/jeronimo-yanez-philando-castile-minnesota-shooting.html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5"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 Jeronimo Yanez is charged with manslaughter in the shooting death of Philando Castile. (PHOTOGRAPH BY DAVID JOLES/STAR TRIBUNE,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45" w:name="Bookmark_73"/>
      <w:bookmarkEnd w:id="145"/>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INSIDE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1989,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3; Metropolitan Desk; Summary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keepNext/>
        <w:spacing w:before="240" w:after="0" w:line="340" w:lineRule="atLeast"/>
        <w:ind w:left="0" w:right="0" w:firstLine="0"/>
        <w:jc w:val="left"/>
        <w:rPr>
          <w:lang w:val="en-US" w:eastAsia="en-US" w:bidi="ar-SA"/>
        </w:rPr>
      </w:pPr>
      <w:bookmarkStart w:id="146" w:name="Body_71"/>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Not Used Subduing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a group of officers did not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subdue a mugging suspect who died at their feet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said the officers acknowledged using nightsticks, their feet and Chemical Mace, but said the man fought wildly against being handcuffed and struggled on after being manacled.</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Page B1.</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Bush's Refugee Program</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The President sought a small increase in refugees admitted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but not enough money to handle them all, drawing criticism in Congress. Page A12.</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New 'Hot' Fusion Technique</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Scientists said they had achieved high-temperature nuclear fusion using a novel technique: firing fuel at other fuel. Science Times, page C8.</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Urge to Nap</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w: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Sleep researchers have an explanation for midafternoon drowsiness: the human body is meant to nap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Science Times, page C1.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47" w:name="Bookmark_74"/>
      <w:bookmarkEnd w:id="147"/>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Bodybuilding Officer Is an Unlikely Suspect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1996,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3;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KOCIENIEWSKI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KOCIENIEWSKI </w:t>
      </w:r>
    </w:p>
    <w:p>
      <w:pPr>
        <w:keepNext/>
        <w:spacing w:before="240" w:after="0" w:line="340" w:lineRule="atLeast"/>
        <w:ind w:left="0" w:right="0" w:firstLine="0"/>
        <w:jc w:val="left"/>
        <w:rPr>
          <w:lang w:val="en-US" w:eastAsia="en-US" w:bidi="ar-SA"/>
        </w:rPr>
      </w:pPr>
      <w:bookmarkStart w:id="148" w:name="Body_72"/>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most of Detective Constantine Chronis's 10-year career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only remarkable thing about him was his hulking physique.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Manhattan North Narcotics unit, where he investigated drug cases, he was known as a solid though unspectacular investigator. On the Astoria, Queens, block where he grew up and the Long Island subdivision where he lived with his wife and two children, Detective Chronis was described as mild-mannered and even-tempered.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five or six nights a week, Detective Chronis worked out at a Long Island City, Queens, weight room, bench-pressing hundreds of pounds of free weights to build his chest and broad shoulders. Even in the beefy world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Detective Chronis's 250-pound bodybuilder's frame distinguished him from an otherwise average detective.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kid was real middle-of-the-road," said Capt. Michael Gabriel, commander of the 81st Precinct, who worked with Detective Chronis until recently in the Manhattan narcotics unit. "He wasn't a hotshot. He wasn't a troublemaker. He just did his job and didn't attract a lot of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Chronis lost that anonymity last week, when a night of drinking with bodybuilder friends at a Hamptons nightclub ended with a clash that left a 21-year-old man beaten into a coma. The Suffolk County District Attorney has charged Detective Chronis with assault in the incident, saying he beat Shane L. Daniels with a metal steering wheel lock. Now the detective is being held at the Suffolk County jail in Riverhead in $1 million bail.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Eyewitnesses told the District Attorney that Detective Chronis, who is white, screamed racial slurs at Mr. Daniels, who is black. At least one witness told detectives he thought the attack began because Mr. Daniels and his friends were with a white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Chronis's family and his lawyer, Stephen Grossman, have declined to comment about Detective Chronis or the charges against him. But his arrest record,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disciplinary files and interviews with dozens of friends, colleagues and associates give few hints of rowdy behavior or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received four awards for exemplary service during his 10 years on the force. Detective Chronis also made more than 100 arrests during the last five years, according to court records, but has never been cited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blemishes on Detective Chronis's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 are four complaints from civilians who accused him of using racially or ethnically offensive language. The Civilian Complaint Review Board sealed records of those incidents, so details are not available, but there is no indication that they were considered serious enough to warrant departmental disciplinary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Minority officers who worked with Detective Chronis have never reported him to have used racial slurs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with suspects, said Detective Jacqueline E. Parris, president of the Guardians Assocation, an organization of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Latino officer who worked with Detective Chronis at the 110th Precinct in Elmhurst, Queens, said he was professional and respectful to civilians regardless of their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big as he is, he was a gentle guy," said the officer, who spoke on the condition of anonymity. "He wasn't the type to go in and start swinging or to cause trouble with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Detective Chronis was raised in Astoria, Queens, near a commercial strip on 30th Avenue where bank machines handle transactions in Greek, butcher stores like the Akropolis Meat Market offer specials on lamb and rabbit and syrupy Greek coffee is served at the Cafe Athens.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family lived on one of the shortest streets in Astoria, 28th Road, a single block of one- and two-family houses where small flower gardens bloom in front of the stoops and the rattle of the elevated subway tracks on 31st Street is a faint but familiar sound. Neighbors said the detective and his three brothers were considered "home kids," too busy with schoolwork or organized activities to get into mischief.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many neighborhood children, Detective Chronis spoke fluent Greek. His nickname, Dino, was a truncated version of his first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a nice, quiet family," said Dennis Antzoulatos, 26, who has lived across the street for 14 years. "This is a short block. If anyone screams, we hear it. But they just went about their business, didn't have problems with anybody."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teen-ager he played basketball in the Greek Orthodox Youth of America league sponsored by St. Demetrios Greek Orthodox Cathedral. The Rev. John Antanopoulos said Detective Chronis is still a church member, though his visits have been infrequent since he 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participated in many activities of the church," said Father Antanopoulos, who has been at the church more than 20 years. "During those years we tried to protect them. There was so much going on between '75 and '85: drugs, crime. He was well-behaved at the time. I don't know how he was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graduating from Long Island City High School, Detective Chronis worked at a parcel delivery service and held several odd jobs while studying at New York University. He received a bachelor's degree in journalism, but joined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1986.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a year of joining the force, Detective Chronis began a rigorous bodybuilding regimen at BQE Fitness in Woodside, Queens, a health club popular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Detectives say they now suspect it may be weight lifters,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accompanied Detective Chronis the night of the incident. Yesterday, prosecutors questioned a New York City sergeant, David Reiss; his lawyer said he was not involved in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Detective Chronis was married in 1989, to a woman he met five years earlier at a beer party in the Bohemian Hall in Astoria, he had been living recently with a friend.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associate who visited him in jail said that Detective Chronis went to the nightclub with several civilians and met up with bodybuilders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days after the attack, detectives arrested Detective Chronis at the Astoria home where he had grown up, which is now occupied by his brother Peter, an officer in the 19th Precinct.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2"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Constantine Chronis was an officer who attracted little attention. (NYPD)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49" w:name="Bookmark_75"/>
      <w:bookmarkEnd w:id="149"/>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RIOTS IN LOS ANGELES: Justice Department;</w:t>
        </w:r>
      </w:hyperlink>
      <w:r>
        <w:rPr>
          <w:rFonts w:ascii="Arial" w:hAnsi="Arial" w:cs="Arial"/>
          <w:b/>
          <w:bCs/>
          <w:kern w:val="32"/>
          <w:sz w:val="32"/>
          <w:szCs w:val="32"/>
          <w:lang w:val="en-US" w:eastAsia="en-US" w:bidi="ar-SA"/>
        </w:rPr>
        <w:br/>
      </w:r>
      <w:hyperlink r:id="rId816" w:history="1">
        <w:r>
          <w:rPr>
            <w:rFonts w:ascii="arial" w:eastAsia="arial" w:hAnsi="arial" w:cs="arial"/>
            <w:b/>
            <w:bCs/>
            <w:i/>
            <w:color w:val="0077CC"/>
            <w:kern w:val="32"/>
            <w:sz w:val="28"/>
            <w:szCs w:val="32"/>
            <w:u w:val="single"/>
            <w:shd w:val="clear" w:color="auto" w:fill="FFFFFF"/>
            <w:lang w:val="en-US" w:eastAsia="en-US" w:bidi="ar-SA"/>
          </w:rPr>
          <w:t>U.S. May Use 1870 Statutes To Revive Case of 4 Officers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1992,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22; Column 5; National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JOHNSTON,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JOHNSTON,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April 30</w:t>
      </w:r>
    </w:p>
    <w:p>
      <w:pPr>
        <w:keepNext/>
        <w:spacing w:before="240" w:after="0" w:line="340" w:lineRule="atLeast"/>
        <w:ind w:left="0" w:right="0" w:firstLine="0"/>
        <w:jc w:val="left"/>
        <w:rPr>
          <w:lang w:val="en-US" w:eastAsia="en-US" w:bidi="ar-SA"/>
        </w:rPr>
      </w:pPr>
      <w:bookmarkStart w:id="150" w:name="Body_73"/>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Attorney General William P. Barr said today that Federal prosecutors would examine the Rodney G. King beating case in light of two criminal laws from 1870 that have a rich legacy of being applied in the civil rights era of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Bush Administration moved to respond to the acquittal of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Barr sent Associate Attorney General Wayne Budd to Los Angeles along with several lawyers from the department's civil rights division to join other Federal prosecutors who monitored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officials at the Federal Bureau Investigation said they had revived their criminal inquiry of the case. The investigation had been largely completed before it was halted to avoid interfering with the local prosecution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important for people to know that the verdicts yesterday on state charges are not the end of this process," Mr. Barr said at a news conference after meeting with President Bush. "What we are looking at is whether there was intentional infliction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which may constitute violations of the Federal civil rights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Justice Department would quickly decide whether to seek charges in the case. Such a decision could be complicated by potential political repercussions for the Bush Administration in an election year when rights leaders have demanded a vigorous Federal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inquiry will be based on laws that were enacted in 1870 to break the Ku Klux Klan, but that were seldom used until the 1960's, when Federal officials applied them after local prosecutors failed to bring charges or juries did not return convictions in some of the most famous cases of the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1965, the Justice Department won convictions of three Klan members in Alabama for violating civil rights laws in the killing of Viola Liuzzo, a white civil rights worker from Detroit.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also won convictions against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under the civil rights laws after three civil rights workers were slain in Neshoba County, Miss., in 1964 in a case that later formed the basis of the movie "Mississippi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then, the department has used the statutes to prosecute hundreds of law enforcement officers in brutality cases throughout the country, often when local prosecutors failed to act against the officers or in cases when the defendants were acquitted or received slight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 make it a crime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violate a person's civil rights.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51" w:name="Bookmark_76"/>
      <w:bookmarkEnd w:id="151"/>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BLUE SHADOWS -- A special report.;</w:t>
        </w:r>
      </w:hyperlink>
      <w:r>
        <w:rPr>
          <w:rFonts w:ascii="Arial" w:hAnsi="Arial" w:cs="Arial"/>
          <w:b/>
          <w:bCs/>
          <w:kern w:val="32"/>
          <w:sz w:val="32"/>
          <w:szCs w:val="32"/>
          <w:lang w:val="en-US" w:eastAsia="en-US" w:bidi="ar-SA"/>
        </w:rPr>
        <w:br/>
      </w:r>
      <w:hyperlink r:id="rId823" w:history="1">
        <w:r>
          <w:rPr>
            <w:rFonts w:ascii="arial" w:eastAsia="arial" w:hAnsi="arial" w:cs="arial"/>
            <w:b/>
            <w:bCs/>
            <w:i/>
            <w:color w:val="0077CC"/>
            <w:kern w:val="32"/>
            <w:sz w:val="28"/>
            <w:szCs w:val="32"/>
            <w:u w:val="single"/>
            <w:shd w:val="clear" w:color="auto" w:fill="FFFFFF"/>
            <w:lang w:val="en-US" w:eastAsia="en-US" w:bidi="ar-SA"/>
          </w:rPr>
          <w:t xml:space="preserve">Suspicions Swirl Around New Jersey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3" w:history="1">
        <w:r>
          <w:rPr>
            <w:rFonts w:ascii="arial" w:eastAsia="arial" w:hAnsi="arial" w:cs="arial"/>
            <w:b/>
            <w:bCs/>
            <w:i/>
            <w:color w:val="0077CC"/>
            <w:kern w:val="32"/>
            <w:sz w:val="28"/>
            <w:szCs w:val="32"/>
            <w:u w:val="single"/>
            <w:shd w:val="clear" w:color="auto" w:fill="FFFFFF"/>
            <w:lang w:val="en-US" w:eastAsia="en-US" w:bidi="ar-SA"/>
          </w:rPr>
          <w:t xml:space="preserve"> Clique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2000,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3; Metropolitan Desk ; Column 3; ; Special Report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 HEDGES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CHRIS HEDGES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ELIZABETH, N.J.</w:t>
      </w:r>
    </w:p>
    <w:p>
      <w:pPr>
        <w:keepNext/>
        <w:spacing w:before="240" w:after="0" w:line="340" w:lineRule="atLeast"/>
        <w:ind w:left="0" w:right="0" w:firstLine="0"/>
        <w:jc w:val="left"/>
        <w:rPr>
          <w:lang w:val="en-US" w:eastAsia="en-US" w:bidi="ar-SA"/>
        </w:rPr>
      </w:pPr>
      <w:bookmarkStart w:id="152" w:name="Body_74"/>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857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Lt. Edward Szpond, once one of the most influential officers in the Elizabeth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sits these days at a desk in the department's basement, in charge of the property room. He was reassigned to the glamorless job several years ago after the mayor of Elizabeth said he had determined that he was one of the leaders of a secretive and disruptive group of officers known as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long the subject of worried talk within the department, became a public problem for the city in 1994, when a dozen officers staged a protest over what they claimed was the secret group's influence within the department and its intimidation of other officers. And so that year, the department removed Lieutenant Szpond from his position in charge of the force's day shift of officers on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though Lieutenant Szpond, who denied any wrongdoing, is in the department's basement, the question of the Family -- its size and makeup and the extent of its possible misconduct -- continues to roil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have been subsequent investigations into potential wrongdoing by the group of officers, conducted both by the department itself and county prosecutors; a grand jury report in 1998 said that nearly one-fifth of the 370-member force belonged to the Family. Officers on the force have testified under oath that the group, led by Lieutenant Szpond, conducted bizarre initiation and excommunication rituals.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city's minority residents, officers believed to be members of the Family have, rightly or not, gained a reputation for a range of misconduct, from physical abuse to false arrests. For a department with only four Hispanics and no blacks among its roughly 60 superior officers, the suspicions have only deepened the divide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Elizabeth, a North Jersey city of 110,000 that was once a blue-collar manufacturing center, is now nearly 70 percent black and Hispanic, and many of its former jobs have dried up. Drugs and crime are prevalent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was originally formed as a study group," said Patrick Maloney,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Elizabeth from 1995 to 1997, who said the members had studied together for promotion exams. "It was formed as a way for its people to get ahead. But it soon became a specialized unit within the department that had its own insignia. I don't know if it engaged in any illegal activities. Its biggest effect within the department was to divide the department and damage morale."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existence and impact of the Family have received only brief treatment in a local newspaper, many believe the damage done by the group of officers has been deeper and more persistent than previously known.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lawsuits, a criminal prosecution, a grand jury investigation and separate internal departmental inquiries, officers believed to be members of the Family over the years have been accused of intimidating new officers, using racist language, trying to control promotions and overtime payments, and planting evidence on civilians in order to manufacture drug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various investigations have produced differing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1995, the department, after reassigning Lieutenant Szpond (pronounced spond), barred him from leaving his personal car, which officials said was adorned with German Iron Crosses,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property. Lieutenant Szpond, 62, with 33 years on the city's force, remains furious over his reassignment, and he denies that he was, or is, part of any secret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1998 grand jury report concluded that roughly 70 of the department's 370 officers belonged to the Family, and said the group's members had received preferential treatment in assignments. The report said the group's activities were "impermissible," but it revealed no criminal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1998, a black officer committed suicide and left behind a nine-page letter claiming that he had witnessed numerous instances of other officers planting evidence on suspects. The Union County prosecutor, Thomas V. Manahan, said in a statement that an investigation into the officer's accusations had concluded that "the allegations were unfounded or not able to be substantiated by credible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handful of internal departmental investigations in recent years produced sworn testimony by officers that depicts a troubled department. Officers testified that Lieutenant Szpond regularly engaged in racist slurs, and ran secret candle-lighted induction and excommunication rituals.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J. Christian Bollwage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current director acknowledge that a group of officers known as the Family did exist and may exist in some form today. But there is little agreement on whether the group was a genuinely sinister collection of officers or merely a peculiar clique.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M. Cosgrove,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said the group's influence had been diminished or eliminated.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an absence of some form of leadership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during this absence, some members reverted to an informal leadership and formed some groups," Mr. Cosgrove said. "Hopefully, this group is not with us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interviews with a dozen current or recently retired officers as well as with church and neighborhood leaders suggest that the Family still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Michael Granzen, the minister at the Second Presbyterian Church in Elizabeth, said that for years, he heard that the department was plagued by a group of bad, racially insensitive officers known as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 institutional racism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city of Elizabeth," Mr. Granzen said. "I have worked with kids here for seven years. Some have been beaten and others falsely arrested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which officers belong to the Family, or who might have belonged, is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Rabadeau, a former officer in Elizabeth who is now in charge of the New Jersey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she once belonged to a group referred to as the Family, but she characterized it as a study group. Two current officers said that they belonged to the group, but insisted on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nearly dozen officers identified as Family members in sworn testimony by officers during the department's internal investigations would not comment.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Inquiries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Reports of Trouble, But No Prosecutions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Concern about the Family's existence first surfaced in 1994, when a number of officers staged a sickout. Upset about what they believed was the group's influence over the allotment of overtime and other benefits, the officers also complained that the leaders of the group had harassed and intimidated officers who had opposed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disgruntled officers distributed fliers with about 70 names of the officers they said belonged to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dispute prompted a departmental investigation, but a number of officers interviewed recently said that the inquiry had focused not on the Family, but on who had distributed the fliers.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had no interest in investigating the Family or its activities," said Daniel Wood, a retired lieutenant.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existence of the Family again became a matter of dispute in 1998 during the criminal trial of an Elizabeth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Officer William F. Burdge was indicted in an assault case, accused of an unprovoked attack on a 67-year-old woman and her 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trial, Officer Burdge claimed that he had attacked the woman and her brother after drugs were slipped into his drink at a local bar. The officer claimed that the Family had been behind the prank. Officer Burdge was convicted, but his allegations prompted a grand jury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April 1998 report confirmed the existence of the Family. It said that roughly 20 percent of the force belonged to it, and that the group had tried to run much of the department's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that the activities of the group were "most disturbing," and that they did not "further the legitimate goals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response, Mayor Bollwage said that although he was concerned about the report, he had seen no evidence of serious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others were skeptical of the limited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all about self-promotion at the expense of the city of Elizabeth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Daniel John Sargent, a retired sergeant, said of the Family. "There was a subversion of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There was escape from punishment if there was wrongdoing because they were members. There was a numbers game, trying to make narcotics arrests for promotion."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were again forced to investigate the group after the death of Officer Leon Thomas in late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Thomas, one of the few black officers on the force, shot himself in the head in October 1998. But Officer Thomas, according to prosecutors and city officials, left behind a nine-page letter outlining a raft of misdeeds by officers on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Bollwage said he had read the letter, and Mr. Manahan, the county prosecutor, said in a statement that his office had checked into the dead officer's claims. The investigation was closed, Mr. Manahan said, because there was insufficient evidence to warrant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Officer Thomas's family, as well as a number of other black officers on the force in whom Officer Thomas had confided, remain unconvinced. Three officers, Tracy O. Finch, Michael W. Brown Sr. and Lateef Banks, said Officer Thomas had told them before his death that he had kept books full of detailed notes describing a litany of false arrests and instances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Officer Thomas's sister, Tawana, said the books had been taken from her brother's apartment after his death, and that only a single page had survived. The page of notes describes a September 1996 arrest in which, according to Officer Thomas, a suspect was beaten by three Family members. The officers then planted drugs on the suspect to justify the arrest, the notes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identified by Officer Thomas did not respond to requests for comment. Mr. Cosgrove,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said he had never heard of any notebooks. Mr. Manahan's office said the prosecutor would not respond beyond his statement about Officer Thomas's 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Tawana Thomas said, "The notebooks had logs detailing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wrongdoing and discriminatory treatment by the Family since the day of Leon's hiring."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Thomas is not alone in her suspicions. A number of neighborhood leaders and public defenders say the same names come up when they hear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or dubious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number of Elizabeth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usually work in teams who account for an excessive amount of very suspect drug busts," said James Kervic, who heads the public defenders' office in Elizabeth. He said a pattern of inconsistencies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and statements by his clients disputing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versions of their arrests has plagued Elizabeth for several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Lieutenant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Many Complaints Focus on One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of the turmoil surrounding the existence of the Family has centered on Lieutenant Szpond. For years, he occupied one of the department's most influential positions, directing its day shift of officers on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Lieutenant Szpond appears to have been, at minimum, a provocative force within the department. Mr. Maloney, the former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Lieutenant Szpond used to arrive at work with Iron Crosses painted on his car until he was ordered to keep the car off department property. The lieutenant, according to numerous current and former officers, also liked to be referred to as "Commander," in deference to his stature within the Family, and a sign spelling out "Commander" still hangs above his basement desk.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1994 sickout, Mayor Bollwage ordered that Lieutenant Szpond be removed from his post directing the day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Eddie was moved to the basement, it didn't solve the problem," Mr. Maloney said. "But it made it much more difficult for him to recruit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Lieutenant Szpond denied any knowledge of a group called the Family or any misconduct. "The only family I belong to is the family of all law enforcement officers," he said. He also described his car's crosses as "surfer's crosses."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 examination of the sworn testimony given by officers during the numerous internal investigations that touched on the role and nature of the Family reveals a number of serious allegations against Lieutenant Szpond,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Szpond has referred to blacks in Elizabeth in vividly offensive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used to refer to the department's patrol cars as his "panzer columns."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liked to declare in meetings that if Hitler were alive, he would have rewarded him with an Iron Cross.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Szpond used to conduct candle-lighted initiation and excommunication ceremonies for members of the Family. In a strange twist, the lieutenant had the new recruits swear their allegiance to him while clutching a flag of the cartoon character Yosemite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Lieutenant Szpond, when interrogated by the department, admitted using the offensive terms for blacks, but insisted that they were not derogatory or that they were terms used on the city's streets, according to transcripts of his testimony. He said the Family was nothing more than a study group, although he admitted conducting initiation ceremonies.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the fullest sworn account given of Lieutenant Szpond's role as the leader of the Family was offered by Officer William C. Capraun during a 1998 internal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transcript of his testimony, Officer Capraun said Lieutenant Szpond called him about a year after he joined the force in 1985. Officer Capraun said he later joined Lieutenant Szpond at the house of Mary Rabadeau, the former director of the Elizabeth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now the chief of the State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he was asked to join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Capraun, according to his testimony, said Lieutenant Szpond told him with whom he could speak and associate with on the force. Years later, Officer Capraun testified, he was "excommunicated."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go on the record," Officer Capraun testified at the hearing in December 1998, "saying I'm a victim of extreme, bizarre behavior that went unchecked for 12, 13 and God knows how many years, that no one put a stop to that insane man that's in the basement right now that completely, ultimately destroyed this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Rabadeau said the incident recounted by Officer Capraun never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Maloney,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said senior officials had been concerned about Lieutenant Szpond, but were unable to discipline him because they had no evidence that he had violated any specific department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grounds did we have for removing him?" Mr. Maloney asked. "He needed to have done certain things wrong, to have violated rules and regulations."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Lawsuit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Says Officers Were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Sgt. John Guslavage, a veteran of 31 years on the Elizabeth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long contended that the Family protected corrupt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1995, Sergeant Guslavage sued the department under the state's whistle-blower statute, claiming that the department had shut down a drug investigation to protect members of the force, including Family members. The City of Elizabeth,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individual officers involved have all denied the allegations in court filings.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according to the suit, Sergeant Guslavage, then a member of the department's narcotics unit, was investigating drug sales at an Elizabeth bar in 1994. During the investigation, the suit contends, evidence surfaced that three narcotics officers, all members of the Family, were present at the bar during drug deals.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suit alleges, when Sergeant Guslavage reported the information to his superiors, it was ignored and the investigation was 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Frustrated, Sergeant Guslavage took his information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Newark. But according to the officer, the federal prosecutors merely turned the information over to local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federal prosecutors in Newark, Michael Drewniak, said their office had informed the county prosecutor's office of Sergeant Guslavage's claim, but could not say what had become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Guslavage, however, wound up accused by his own department of having gone "out of the chain of command" with his complaint. While no formal finding has yet been issued by the department, the sergeant is no longer assigned to the narcotics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Guslavage would not expand on his lawsuit's accusations, saying he feared retaliation. A state judge will not deal with Sergeant Guslavage's suit until the department issues its disciplinary ruling.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Guslavage's fate, according to numerous officers interviewed for this article, has given rise to doubts that the Family will ever be fully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amazes me," said Mr. Wood, the retired lieutenant, "is that they have gotten away with this for so many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befuddlement runs deep on the streets of Elizabeth,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great deal of suspicion towards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Hassen Abdellah, a lawyer and former county prosecutor. "I hear frequent reports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on occasion use the derogatory N-word while on duty and plant drugs on suspects.  This has produced widespread feelings of fear and apprehension."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Salaam Ismial, chairman of the United Youth Council, a youth and family advocacy group, agreed. "When you talk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the same names keep coming up," he said. "But nothing is ever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Mixson said he is going to try. Mr. Mixson, a 27-year-old father of three, said he was falsely arrested in February 1997 by two officers -- both identified by other officers as members of the Family -- who planted drugs on him. Mr. Cosgrove said that his officers had not planted narcotics, and that they had observed Mr. Mixson going back and forth between a doorway and cars in the street in what they suspected was drug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Mixson, who works nights as a janitor for Merck, the pharmaceutical company in Rahway, N.J., said he was outraged. And at the trial, he was acquitted.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he is suing, hoping to force the courts to examine the conduct of the department's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many friends who can't get jobs, can't serve on juries and who have reached a dead end because they have records they do not deserve," Mr. Mixson said. "It is criminal what is going on here, and even with the risk of a three-year jail term if I lost, I decided it was time someone in our community stood up to them."</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9" style="position:absolute;z-index:251858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Tawana Thomas said her brother, Officer Leon Thomas, who died in 1998, left notes listing misdeeds by colleagues. (Edward Keating/The New York Times); Lt. Edward Szpond of the Elizabeth, N.J.,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a leader of a secretive and disruptive group of officers. He denied any knowledge of such a group, but was removed from his position in charge of the force's day shift of officers on patrol. (Edward Keating/The New York Times)(pg. B4)</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4"/>
          <w:headerReference w:type="default" r:id="rId825"/>
          <w:footerReference w:type="even" r:id="rId826"/>
          <w:footerReference w:type="default" r:id="rId827"/>
          <w:headerReference w:type="first" r:id="rId828"/>
          <w:footerReference w:type="first" r:id="rId829"/>
          <w:type w:val="nextPage"/>
          <w:pgSz w:w="12240" w:h="15840"/>
          <w:pgMar w:top="840" w:right="1000" w:bottom="840" w:left="1000" w:header="400" w:footer="400"/>
          <w:pgNumType w:fmt="decimal"/>
          <w:cols w:space="720"/>
          <w:titlePg/>
        </w:sectPr>
      </w:pPr>
    </w:p>
    <w:p>
      <w:pPr>
        <w:rPr>
          <w:lang w:val="en-US" w:eastAsia="en-US" w:bidi="ar-SA"/>
        </w:rPr>
      </w:pPr>
      <w:bookmarkStart w:id="153" w:name="Bookmark_77"/>
      <w:bookmarkEnd w:id="153"/>
    </w:p>
    <w:p>
      <w:pPr>
        <w:rPr>
          <w:lang w:val="en-US" w:eastAsia="en-US" w:bidi="ar-SA"/>
        </w:rPr>
      </w:pPr>
      <w:r>
        <w:pict>
          <v:shape id="_x0000_i13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0" w:history="1">
        <w:r>
          <w:rPr>
            <w:rFonts w:ascii="arial" w:eastAsia="arial" w:hAnsi="arial" w:cs="arial"/>
            <w:b/>
            <w:bCs/>
            <w:i/>
            <w:color w:val="0077CC"/>
            <w:kern w:val="32"/>
            <w:sz w:val="28"/>
            <w:szCs w:val="32"/>
            <w:u w:val="single"/>
            <w:shd w:val="clear" w:color="auto" w:fill="FFFFFF"/>
            <w:lang w:val="en-US" w:eastAsia="en-US" w:bidi="ar-SA"/>
          </w:rPr>
          <w:t>Shirt of Man Who Died in Staten Island Struggle Is Lost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1994,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3;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B. TREASTER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JOSEPH B. TREASTER </w:t>
      </w:r>
    </w:p>
    <w:p>
      <w:pPr>
        <w:keepNext/>
        <w:spacing w:before="240" w:after="0" w:line="340" w:lineRule="atLeast"/>
        <w:ind w:left="0" w:right="0" w:firstLine="0"/>
        <w:jc w:val="left"/>
        <w:rPr>
          <w:lang w:val="en-US" w:eastAsia="en-US" w:bidi="ar-SA"/>
        </w:rPr>
      </w:pPr>
      <w:bookmarkStart w:id="154" w:name="Body_75"/>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yesterday that a hooded sweatshirt that Ernest Sayon was wearing during a fatal struggle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Staten Island last month has been either lost or destroyed and was not available for presentation as evidence to a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not able to locate it at this time," said John Miller, the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Public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not clear whether the sweatshirt would be crucial in the investigation into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arresting Mr. Sayon.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Medical Examiner and a forensic pathologist working for the Sayon family agree that the cause of Mr. Sayon's death was asphyxiation resulting from compression of the victim's chest and neck. But determining just how the compression took place is one of the goals of the grand jury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whether or not the shirt or any part of the shirt could have been used as a ligature around his neck and could have contributed to his death, or was it used as any kind of neck restraint," said the forensic pathologist hired by the family, Dr. Mark Taff, an associate professor at Mount Sinai School of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Vincent J. M. Di Maio, editor of the American Journal of Forensic Medicine and Pathology, said that in homicide investigations "you always need everything and you can't tell whether it's consequential or inconsequential unless you have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suggested that the sweatshirt may have little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thing here is that while you might want it," he said, "there does not at this point seem to be any disagreement between the physician representing the family and the physician representing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report that the sweatshirt was missing was published in The New York Daily News yesterday.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Clothing Recovered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Miller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recovered Mr. Sayon's trousers, shoes and underwear from the emergency room of the Bayley Seton Hospital, where doctors tried to revive the 22-year-old man. But he said the officers searched the emergency room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used to transport Mr. Sayon to the hospital without finding the sweatshirt.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Miller said that the loss of the sweatshirt "does not suggest any sinister deeds" but that it might have disappeared "at the height of confusion and frantic efforts to save a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Taff and Dr. Di Maio both said that emergency room teams often cut clothing off critically injured patients and that sometimes the clothing is inadvertently thrown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grand jury investigating Mr. Sayon's death is to resume deliberations this morning. The office of the District Attorney of Staten Island, William L. Murphy, says that as many as 100 witnesses may be questioned and that the process may take more than a month.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1"/>
          <w:headerReference w:type="default" r:id="rId832"/>
          <w:footerReference w:type="even" r:id="rId833"/>
          <w:footerReference w:type="default" r:id="rId834"/>
          <w:headerReference w:type="first" r:id="rId835"/>
          <w:footerReference w:type="first" r:id="rId836"/>
          <w:type w:val="nextPage"/>
          <w:pgSz w:w="12240" w:h="15840"/>
          <w:pgMar w:top="840" w:right="1000" w:bottom="840" w:left="1000" w:header="400" w:footer="400"/>
          <w:pgNumType w:fmt="decimal"/>
          <w:cols w:space="720"/>
          <w:titlePg/>
        </w:sectPr>
      </w:pPr>
    </w:p>
    <w:p>
      <w:pPr>
        <w:rPr>
          <w:lang w:val="en-US" w:eastAsia="en-US" w:bidi="ar-SA"/>
        </w:rPr>
      </w:pPr>
      <w:bookmarkStart w:id="155" w:name="Bookmark_78"/>
      <w:bookmarkEnd w:id="155"/>
    </w:p>
    <w:p>
      <w:pPr>
        <w:rPr>
          <w:lang w:val="en-US" w:eastAsia="en-US" w:bidi="ar-SA"/>
        </w:rPr>
      </w:pPr>
      <w:r>
        <w:pict>
          <v:shape id="_x0000_i13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7" w:history="1">
        <w:r>
          <w:rPr>
            <w:rFonts w:ascii="arial" w:eastAsia="arial" w:hAnsi="arial" w:cs="arial"/>
            <w:b/>
            <w:bCs/>
            <w:i/>
            <w:color w:val="0077CC"/>
            <w:kern w:val="32"/>
            <w:sz w:val="28"/>
            <w:szCs w:val="32"/>
            <w:u w:val="single"/>
            <w:shd w:val="clear" w:color="auto" w:fill="FFFFFF"/>
            <w:lang w:val="en-US" w:eastAsia="en-US" w:bidi="ar-SA"/>
          </w:rPr>
          <w:t>Ann Coulter Says She Will Pull Out of Speech at Berkeley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27,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National Desk;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JEREMY W. PETERS and THOMAS FULLER</w:t>
      </w:r>
    </w:p>
    <w:p>
      <w:pPr>
        <w:keepNext/>
        <w:spacing w:before="240" w:after="0" w:line="340" w:lineRule="atLeast"/>
        <w:ind w:left="0" w:right="0" w:firstLine="0"/>
        <w:jc w:val="left"/>
        <w:rPr>
          <w:lang w:val="en-US" w:eastAsia="en-US" w:bidi="ar-SA"/>
        </w:rPr>
      </w:pPr>
      <w:bookmarkStart w:id="156" w:name="Body_76"/>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Ann Coulter said Wednesday that she is canceling her planned speech at the University of California, Berkeley, because she had lost the backing of conservative groups that had initially sponsored her appearance.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Coulter, in a message to The New York Times, said, ''It's a sad day for free speech.''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insisting that she would go to Berkeley regardless -- even after the university said it could not accommodate her on the date and time it had initially scheduled her because of threats of violence -- Ms. Coulter said she did not see how she could go forward. The school said she could speak only at a later date and an earlier time of day, when there were likely to be fewer students on campus and less of a likelihood for violent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 on Tuesday, the conservative group that was helping Ms. Coulter in her legal efforts to force Berkeley to host her, Young America's Foundation, said it could no longer participate. ''Young America's Foundation will not jeopardize the safety of its staff or students,'' the group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any support, Ms. Coulter said, she was left with little choice. ''Everyone who should believe in free speech fought against it or ran away,''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Coulter was confronted with the dangerous prospect of setting foot unguarded on a campus that erupted in violence in February after another conservative speaker, Milo Yiannopoulos, planned to appear. The school canceled his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Berkeley College Republicans, which invited Ms. Coulter and was supposed to sponsor her visit, also backed out and joined Young America's Foundation in saying the atmosphere had grown too hostile.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Administrators at Berkeley, who say Ms. Coulter is welcome on campus when the university has an indoor, ''protectable'' venue available, offered a day next week when students are no longer in class, a proposal that Ms. Coulter rejected.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Berkeley chancellor, Nicholas B. Dirks, sent a note to the campus on Wednesday that appeared to criticize what he described as a disregard for student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''Sadly and unfortunately, concern for student safety seems to be in short supply in certain quarters,'' he said. ''This is a university, not a battlefield.'' He added, ''We must make every effort to hold events at a time and location that maximizes the chances that First Amendment rights can be successfully exercised and that community members can be protected.''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Berkeley has become a meeting ground for what the city's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Andrew Greenwood, has described as politically motivated groups ''armed and prepared to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groups representing the far left and far right have clashed in the city several times over the past few months in a fight club atmosphere that university administrators say they have not seen in many years, if ever. During the most recent clash, on April 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20 people. But Chief Greenwood warned of the difficulties and dangers of intervening in future clashes.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''Intervention requires a major commitment of resources, a significant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carries with it the strong likelihood of harming those who are not committing a crime,'' Chief Greenwood wrote in a memo to the City Council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university had prepared to call up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Ms. Coulter's visit at a significant cost. The groups that organized her visit sued the university, saying that conservative speakers were being treated differently from left-leaning ones on the famously liberal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no accident that Ms. Coulter was drawn to speaking at Berkeley, the birthplace of the Free Speech Movement, at a time when the country is consumed by a raging debate over political correctness and the proper place for offensive speech in public, especially on college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Coulter, who has a knack for provocation, had even said she would speak outside if she had to, insistent on making the point that conservatives like her would not allow their remarks to be censored by liberal academics.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issue has split the left, where Ms. Coulter found unlikely defenders among people like Senator Elizabeth Warren of Massachusetts and Senator Bernie Sanders of Vermont, who scolded those who tried to block the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you afraid of -- her ideas?'' Mr. Sanders said earlier this week in an interview with The Huffington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Ms. Coulter said she believed that she had the constitutional right to address the university. ''Even the most lefty, Coulter-hating judge would probably have had to order Berkeley to let me speak.''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Fuller contributed reporting from San Francisco.</w:t>
      </w:r>
    </w:p>
    <w:p>
      <w:pPr>
        <w:keepNext w:val="0"/>
        <w:spacing w:before="240" w:after="0" w:line="260" w:lineRule="atLeast"/>
        <w:ind w:left="0" w:right="0" w:firstLine="0"/>
        <w:jc w:val="left"/>
        <w:rPr>
          <w:lang w:val="en-US" w:eastAsia="en-US" w:bidi="ar-SA"/>
        </w:rPr>
      </w:pPr>
      <w:r>
        <w:rPr>
          <w:lang w:val="en-US" w:eastAsia="en-US" w:bidi="ar-SA"/>
        </w:rPr>
        <w:br/>
      </w:r>
      <w:hyperlink r:id="rId838" w:history="1">
        <w:r>
          <w:rPr>
            <w:rFonts w:ascii="arial" w:eastAsia="arial" w:hAnsi="arial" w:cs="arial"/>
            <w:i/>
            <w:color w:val="0077CC"/>
            <w:sz w:val="20"/>
            <w:u w:val="single"/>
            <w:shd w:val="clear" w:color="auto" w:fill="FFFFFF"/>
            <w:lang w:val="en-US" w:eastAsia="en-US" w:bidi="ar-SA"/>
          </w:rPr>
          <w:t>https://www.nytimes.com/2017/04/26/us/ann-coulter-berkeley-speech.html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7" w:name="Bookmark_79"/>
      <w:bookmarkEnd w:id="157"/>
    </w:p>
    <w:p>
      <w:pPr>
        <w:rPr>
          <w:rFonts w:ascii="arial" w:eastAsia="arial" w:hAnsi="arial" w:cs="arial"/>
          <w:sz w:val="20"/>
          <w:lang w:val="en-US" w:eastAsia="en-US" w:bidi="ar-SA"/>
        </w:rPr>
      </w:pPr>
      <w:r>
        <w:pict>
          <v:shape id="_x0000_i130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A Black Driver Was Fatally Shot; a White Officer Faces a Jury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10, 2017 Wednesday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1118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LUCIA WALINCHUS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prosecutor says Betty Jo Shelby, who is charged with manslaughter, panicked when she shot Terence Crutcher. Her lawyer says he could have been reaching for a gun.</w:t>
      </w:r>
    </w:p>
    <w:p>
      <w:pPr>
        <w:keepNext/>
        <w:spacing w:before="240" w:after="0" w:line="340" w:lineRule="atLeast"/>
        <w:ind w:left="0" w:right="0" w:firstLine="0"/>
        <w:jc w:val="left"/>
        <w:rPr>
          <w:rFonts w:ascii="arial" w:eastAsia="arial" w:hAnsi="arial" w:cs="arial"/>
          <w:sz w:val="20"/>
          <w:lang w:val="en-US" w:eastAsia="en-US" w:bidi="ar-SA"/>
        </w:rPr>
      </w:pPr>
      <w:bookmarkStart w:id="158" w:name="Body_77"/>
      <w:bookmarkEnd w:id="15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08" style="position:absolute;z-index:2518650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TULSA, Okla. — The prosecution and the defense agreed on this: On Sept. 16, 2016,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black driver on a street in north Tulsa.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Beyond that, the two sides disagreed on why the shooting had taken place as they made their opening statements Wednesday in the manslaughter trial of Betty Jo Shelby, the Tulsa officer charged in the death of the driver, Terence Crutcher.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prosecutor, Kevin Gray, told jurors that Officer Shelby had panicked and used deadly force against an unarmed man who had his hands 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lawyer, Shannon McMurray, countered that Officer Shelby had simply done what she had been trained to do when facing someone who refused to comply with her orders to stop and who could have been reaching for a gun.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Shelby sat stoically at the defense table Wednesday as her trial opened before a jury of three men and nine women. At least two of the women are black. Mr. Crutcher’s family took up three rows in the courtroom, sitting across from Officer Shelby’s family and a throng of reporters. Outside, a wall of cameras lined the hall.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statement, Mr. Gray highlighted the note of panic in Ms. Shelby’s voice when she called in the shooting. That proved, he said, that she had overreacted.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hear her voice on that radio traffic. ‘Shots Fired!’ she will say,” Mr. Gray said, pausing. “Shots fired! You don’t need an officer to testify that you can tell a difference in her voice. You can hear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McMurray countered that the district attorney was the one who overreacted when he filed charges against the officer. During a recess, Ms. McMurray said that many commentators had tried to paint it as a case of racism, when it was actually a case of sexism: Officer Shelby was essentially on trial for being too emotional.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jury, Ms. McMurray depicted her client as being an officer with a stellar record who fired her gun for the first time in her 10-year career at the same time that another officer discharged his Taser, because he also thought the victim could be reaching for a gun.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fatal shooting last September played out amid a series of deaths across the country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have raised questions about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particularly against African-American men.</w:t>
      </w:r>
    </w:p>
    <w:p>
      <w:pPr>
        <w:keepNext w:val="0"/>
        <w:spacing w:before="240" w:after="0" w:line="260" w:lineRule="atLeast"/>
        <w:ind w:left="0" w:right="0" w:firstLine="0"/>
        <w:jc w:val="both"/>
        <w:rPr>
          <w:rFonts w:ascii="arial" w:eastAsia="arial" w:hAnsi="arial" w:cs="arial"/>
          <w:sz w:val="20"/>
          <w:lang w:val="en-US" w:eastAsia="en-US" w:bidi="ar-SA"/>
        </w:rPr>
      </w:pPr>
      <w:hyperlink r:id="rId846" w:history="1">
        <w:r>
          <w:rPr>
            <w:rFonts w:ascii="arial" w:eastAsia="arial" w:hAnsi="arial" w:cs="arial"/>
            <w:i/>
            <w:color w:val="0077CC"/>
            <w:sz w:val="20"/>
            <w:u w:val="single"/>
            <w:shd w:val="clear" w:color="auto" w:fill="FFFFFF"/>
            <w:lang w:val="en-US" w:eastAsia="en-US" w:bidi="ar-SA"/>
          </w:rPr>
          <w:t>Officer Shelby</w:t>
        </w:r>
      </w:hyperlink>
      <w:r>
        <w:rPr>
          <w:rFonts w:ascii="arial" w:eastAsia="arial" w:hAnsi="arial" w:cs="arial"/>
          <w:color w:val="000000"/>
          <w:sz w:val="20"/>
          <w:lang w:val="en-US" w:eastAsia="en-US" w:bidi="ar-SA"/>
        </w:rPr>
        <w:t>, 43, was responding to a domestic violence call when she passed an intersection in north Tulsa and noticed Mr. Crutcher standing in the street and his S.U.V. partly blocking traffic. Officer Shelby told investigators that she asked Mr. Crutcher if the vehicle belonged to him and whether it was disabled, but he only mumbled to himself and did not answer.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Crutcher, 40, kept putting his hands in his pockets, according to the account, even as Officer Shelby told him to show his hands. She fired when Mr. Crutcher reached into the driver’s side window. </w:t>
      </w:r>
      <w:hyperlink r:id="rId847" w:history="1">
        <w:r>
          <w:rPr>
            <w:rFonts w:ascii="arial" w:eastAsia="arial" w:hAnsi="arial" w:cs="arial"/>
            <w:i/>
            <w:color w:val="0077CC"/>
            <w:sz w:val="20"/>
            <w:u w:val="single"/>
            <w:shd w:val="clear" w:color="auto" w:fill="FFFFFF"/>
            <w:lang w:val="en-US" w:eastAsia="en-US" w:bidi="ar-SA"/>
          </w:rPr>
          <w:t>Video cameras</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the helicopter circling above recorded the encounter.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Lawyers for Mr. Crutcher’s family have disputed some of the account. </w:t>
      </w:r>
      <w:hyperlink r:id="rId848" w:history="1">
        <w:r>
          <w:rPr>
            <w:rFonts w:ascii="arial" w:eastAsia="arial" w:hAnsi="arial" w:cs="arial"/>
            <w:i/>
            <w:color w:val="0077CC"/>
            <w:sz w:val="20"/>
            <w:u w:val="single"/>
            <w:shd w:val="clear" w:color="auto" w:fill="FFFFFF"/>
            <w:lang w:val="en-US" w:eastAsia="en-US" w:bidi="ar-SA"/>
          </w:rPr>
          <w:t>They said the window</w:t>
        </w:r>
      </w:hyperlink>
      <w:r>
        <w:rPr>
          <w:rFonts w:ascii="arial" w:eastAsia="arial" w:hAnsi="arial" w:cs="arial"/>
          <w:color w:val="000000"/>
          <w:sz w:val="20"/>
          <w:lang w:val="en-US" w:eastAsia="en-US" w:bidi="ar-SA"/>
        </w:rPr>
        <w:t xml:space="preserve"> of Mr. Crutcher’s vehicle was up, not down, and so he could not have been reaching into the vehicle before he was shot.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Pastors and community leaders say a </w:t>
      </w:r>
      <w:hyperlink r:id="rId849" w:history="1">
        <w:r>
          <w:rPr>
            <w:rFonts w:ascii="arial" w:eastAsia="arial" w:hAnsi="arial" w:cs="arial"/>
            <w:i/>
            <w:color w:val="0077CC"/>
            <w:sz w:val="20"/>
            <w:u w:val="single"/>
            <w:shd w:val="clear" w:color="auto" w:fill="FFFFFF"/>
            <w:lang w:val="en-US" w:eastAsia="en-US" w:bidi="ar-SA"/>
          </w:rPr>
          <w:t>public reaction</w:t>
        </w:r>
      </w:hyperlink>
      <w:r>
        <w:rPr>
          <w:rFonts w:ascii="arial" w:eastAsia="arial" w:hAnsi="arial" w:cs="arial"/>
          <w:color w:val="000000"/>
          <w:sz w:val="20"/>
          <w:lang w:val="en-US" w:eastAsia="en-US" w:bidi="ar-SA"/>
        </w:rPr>
        <w:t>that emphasized prayer over vengeance and a government response that emphasized transparency over secrecy has helped to ease tensions in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Rev. Anthony L. Scott, senior pastor at First Baptist Church in North Tulsa, said the city’s relative calm had been the product of hard work on the part of church leaders and politicians, and the ties forged with the community as a whole.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very thankful for the community’s passionate response and protest,” Mr. Scott said, “and also thankful that it didn’t escalate to the point of violence and rioting that it did in other cities.”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Marq Lewis, organizer of the grass-roots group We the People of Oklahoma, agreed, but cautioned that Americans would be tuning in closely to the outcome of the trial.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are seeing a person with a broken-down vehicle with his hands up and he’s dead — that’s what this means in the city,” Mr. Lewis said. “People feel if they have a breakdown they cannot call an officer for help.”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Melvin Cooper, the senior pastor at World Won Ministries, a prominent African-American Pentecostal church, described Mr. Crutcher as “a nice young man,” who was the son of a minister. “I’m not saying he was perfect,” Mr. Cooper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joined the Rev. Tom Harrison of Asbury United Methodist Church, one of Tulsa’s largest congregations, in organizing a prayer service that included a former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like marriage counseling,” Mr. Harrison said, describing the interaction of the community with the former officer as a moment of both pain and love.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Tulsa’s thorny history of racial injustice can be counted as among the most perilous in America. In 1921, a white mob killed 150 to 300 black people and destroyed 1,100 homes and businesses.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2015, a Tulsa County reserve deputy fatally shot an unarmed African-American man, Eric Harris, during an arrest. The deputy, Robert Bates, 73, testified that he had meant to draw his Taser, rather than his gun. Mr. Bates was convicted last year of second-degree manslaughter and sentenced to four years in prison and nine months of probation.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Days after Mr. Crutcher’s shooting, city officials released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videos first to the victim’s family and later to more than 50 black leaders, pastors and officials. The mayor at the time, Dewey F. Bartlett Jr.,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Chuck Jordan, who are both white, apologized and answered questions on behalf of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Bartlett said that in his eight years as mayor, he and his wife had attended about 300 services throughout the city, including about 30 at black churches. “As a consequence of that, over the years, we developed a very true friendship, not just a political relationship, with many of the pastors,” Mr. Bartlett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took another step in the healing process on Wednesday night with a large prayer service. The trial is expected to last at least into next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Officer Betty Jo Shelby and her husband, David, at the Tulsa County Courthouse on Wednesday. (PHOTOGRAPH BY MIKE SIMONS/TULSA WORLD, VIA ASSOCIATED PRESS)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0" w:history="1">
        <w:r>
          <w:rPr>
            <w:rFonts w:ascii="arial" w:eastAsia="arial" w:hAnsi="arial" w:cs="arial"/>
            <w:i/>
            <w:color w:val="0077CC"/>
            <w:sz w:val="20"/>
            <w:u w:val="single"/>
            <w:shd w:val="clear" w:color="auto" w:fill="FFFFFF"/>
            <w:lang w:val="en-US" w:eastAsia="en-US" w:bidi="ar-SA"/>
          </w:rPr>
          <w:t>Rarity of Tulsa Shooting: Female Officers Are Almost Never Involved</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1" w:history="1">
        <w:r>
          <w:rPr>
            <w:rFonts w:ascii="arial" w:eastAsia="arial" w:hAnsi="arial" w:cs="arial"/>
            <w:i/>
            <w:color w:val="0077CC"/>
            <w:sz w:val="20"/>
            <w:u w:val="single"/>
            <w:shd w:val="clear" w:color="auto" w:fill="FFFFFF"/>
            <w:lang w:val="en-US" w:eastAsia="en-US" w:bidi="ar-SA"/>
          </w:rPr>
          <w:t>At Farewell for Black Driver Shot by Tulsa Officer, Music and Fond Memories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2" w:history="1">
        <w:r>
          <w:rPr>
            <w:rFonts w:ascii="arial" w:eastAsia="arial" w:hAnsi="arial" w:cs="arial"/>
            <w:i/>
            <w:color w:val="0077CC"/>
            <w:sz w:val="20"/>
            <w:u w:val="single"/>
            <w:shd w:val="clear" w:color="auto" w:fill="FFFFFF"/>
            <w:lang w:val="en-US" w:eastAsia="en-US" w:bidi="ar-SA"/>
          </w:rPr>
          <w:t xml:space="preserve">Unarmed Man Killed by Tulsa </w:t>
        </w:r>
      </w:hyperlink>
      <w:hyperlink r:id="rId852" w:history="1">
        <w:r>
          <w:rPr>
            <w:rFonts w:ascii="arial" w:eastAsia="arial" w:hAnsi="arial" w:cs="arial"/>
            <w:b/>
            <w:i/>
            <w:color w:val="0077CC"/>
            <w:sz w:val="20"/>
            <w:u w:val="single"/>
            <w:shd w:val="clear" w:color="auto" w:fill="FFFFFF"/>
            <w:lang w:val="en-US" w:eastAsia="en-US" w:bidi="ar-SA"/>
          </w:rPr>
          <w:t>Police</w:t>
        </w:r>
      </w:hyperlink>
      <w:hyperlink r:id="rId852" w:history="1">
        <w:r>
          <w:rPr>
            <w:rFonts w:ascii="arial" w:eastAsia="arial" w:hAnsi="arial" w:cs="arial"/>
            <w:i/>
            <w:color w:val="0077CC"/>
            <w:sz w:val="20"/>
            <w:u w:val="single"/>
            <w:shd w:val="clear" w:color="auto" w:fill="FFFFFF"/>
            <w:lang w:val="en-US" w:eastAsia="en-US" w:bidi="ar-SA"/>
          </w:rPr>
          <w:t xml:space="preserve"> Had PCP in His Body, Coroner Finds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3" w:history="1">
        <w:r>
          <w:rPr>
            <w:rFonts w:ascii="arial" w:eastAsia="arial" w:hAnsi="arial" w:cs="arial"/>
            <w:i/>
            <w:color w:val="0077CC"/>
            <w:sz w:val="20"/>
            <w:u w:val="single"/>
            <w:shd w:val="clear" w:color="auto" w:fill="FFFFFF"/>
            <w:lang w:val="en-US" w:eastAsia="en-US" w:bidi="ar-SA"/>
          </w:rPr>
          <w:t xml:space="preserve">Tulsa’s Prayers, and Past Scars, Softened Reaction to </w:t>
        </w:r>
      </w:hyperlink>
      <w:hyperlink r:id="rId853" w:history="1">
        <w:r>
          <w:rPr>
            <w:rFonts w:ascii="arial" w:eastAsia="arial" w:hAnsi="arial" w:cs="arial"/>
            <w:b/>
            <w:i/>
            <w:color w:val="0077CC"/>
            <w:sz w:val="20"/>
            <w:u w:val="single"/>
            <w:shd w:val="clear" w:color="auto" w:fill="FFFFFF"/>
            <w:lang w:val="en-US" w:eastAsia="en-US" w:bidi="ar-SA"/>
          </w:rPr>
          <w:t>Police</w:t>
        </w:r>
      </w:hyperlink>
      <w:hyperlink r:id="rId853" w:history="1">
        <w:r>
          <w:rPr>
            <w:rFonts w:ascii="arial" w:eastAsia="arial" w:hAnsi="arial" w:cs="arial"/>
            <w:i/>
            <w:color w:val="0077CC"/>
            <w:sz w:val="20"/>
            <w:u w:val="single"/>
            <w:shd w:val="clear" w:color="auto" w:fill="FFFFFF"/>
            <w:lang w:val="en-US" w:eastAsia="en-US" w:bidi="ar-SA"/>
          </w:rPr>
          <w:t xml:space="preserve"> Shooting</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4" w:history="1">
        <w:r>
          <w:rPr>
            <w:rFonts w:ascii="arial" w:eastAsia="arial" w:hAnsi="arial" w:cs="arial"/>
            <w:i/>
            <w:color w:val="0077CC"/>
            <w:sz w:val="20"/>
            <w:u w:val="single"/>
            <w:shd w:val="clear" w:color="auto" w:fill="FFFFFF"/>
            <w:lang w:val="en-US" w:eastAsia="en-US" w:bidi="ar-SA"/>
          </w:rPr>
          <w:t xml:space="preserve">Video Released in Terence Crutcher’s Killing by Tulsa </w:t>
        </w:r>
      </w:hyperlink>
      <w:hyperlink r:id="rId854" w:history="1">
        <w:r>
          <w:rPr>
            <w:rFonts w:ascii="arial" w:eastAsia="arial" w:hAnsi="arial" w:cs="arial"/>
            <w:b/>
            <w:i/>
            <w:color w:val="0077CC"/>
            <w:sz w:val="20"/>
            <w:u w:val="single"/>
            <w:shd w:val="clear" w:color="auto" w:fill="FFFFFF"/>
            <w:lang w:val="en-US" w:eastAsia="en-US" w:bidi="ar-SA"/>
          </w:rPr>
          <w:t>Police</w:t>
        </w:r>
      </w:hyperlink>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5" w:history="1">
        <w:r>
          <w:rPr>
            <w:rFonts w:ascii="arial" w:eastAsia="arial" w:hAnsi="arial" w:cs="arial"/>
            <w:i/>
            <w:color w:val="0077CC"/>
            <w:sz w:val="20"/>
            <w:u w:val="single"/>
            <w:shd w:val="clear" w:color="auto" w:fill="FFFFFF"/>
            <w:lang w:val="en-US" w:eastAsia="en-US" w:bidi="ar-SA"/>
          </w:rPr>
          <w:t>Manslaughter Charge for Tulsa Officer Who Killed Black Driver</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6" w:history="1">
        <w:r>
          <w:rPr>
            <w:rFonts w:ascii="arial" w:eastAsia="arial" w:hAnsi="arial" w:cs="arial"/>
            <w:i/>
            <w:color w:val="0077CC"/>
            <w:sz w:val="20"/>
            <w:u w:val="single"/>
            <w:shd w:val="clear" w:color="auto" w:fill="FFFFFF"/>
            <w:lang w:val="en-US" w:eastAsia="en-US" w:bidi="ar-SA"/>
          </w:rPr>
          <w:t xml:space="preserve">Man Killed by Tulsa </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 xml:space="preserve"> Posed No Threat, His Family Says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09"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159" w:name="Bookmark_80"/>
      <w:bookmarkEnd w:id="159"/>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Dinkins and Giuliani Split on Public Safety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11, 1993,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2; Metropolitan Desk; Column 2;; Series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DAO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JAMES DAO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Series:</w:t>
      </w:r>
      <w:r>
        <w:rPr>
          <w:rFonts w:ascii="arial" w:eastAsia="arial" w:hAnsi="arial" w:cs="arial"/>
          <w:color w:val="000000"/>
          <w:sz w:val="20"/>
          <w:lang w:val="en-US" w:eastAsia="en-US" w:bidi="ar-SA"/>
        </w:rPr>
        <w:t> Mayoral Agenda: A periodic report on major issues facing the election winner. -- 3. Crime</w:t>
      </w:r>
    </w:p>
    <w:p>
      <w:pPr>
        <w:keepNext/>
        <w:spacing w:before="240" w:after="0" w:line="340" w:lineRule="atLeast"/>
        <w:ind w:left="0" w:right="0" w:firstLine="0"/>
        <w:jc w:val="left"/>
        <w:rPr>
          <w:lang w:val="en-US" w:eastAsia="en-US" w:bidi="ar-SA"/>
        </w:rPr>
      </w:pPr>
      <w:bookmarkStart w:id="160" w:name="Body_78"/>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867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Rudolph W. Giuliani believes crime is as dire today in New York City as it was in 1989 when the crack epidemic was peaking. Mayor David N. Dinkins says the city is less on edge and the crime rate is down since he took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their conflicting views on that important question for voters -- is the city safer today than it was four years ago -- the two candidates for mayor lay the groundwork for their sharply different proposals for combatting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Law-enforcement experts say it is too soon to know whether the city is more or less dangerous than when Mr. Dinkins was elected. But either way, the winner of the Nov. 2 election will confront a problem whose causes, manifestations and scope have changed little in four years,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Drug abuse and poverty remain driving forces behind street violence. Handguns are still used in about 1,500 killings each year. And though there were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the streets last year than in decades, the city had more crime victims -- 626,182 -- than Wyoming has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voters, then, the choice between Mr. Giuliani and Mr. Dinkins may involve more than weighing competing strategies for deploying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imprisoning criminals. It will also involve gut perceptions about which man sends the tougher message to criminals and which man cares more about voter anxieties regarding street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the substance of crime is down,"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Raymond W. Kelly. "But there is this view that New York is 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in a recent New York Times/ WCBS-TV News Poll, 59 percent of the voters questioned said they found the city less safe than four years ago and 46 percent said crime remains a major issue. Fifty percent also said they see people selling drugs in their neighborhood, up from 38 percent in June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candidates agree on a number of proposals, including consolidating the city's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putting more officers on foot patrols. But on fundamental points, their philosophies on fighting crime diverge.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Arguing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become demoralized, Mr. Giuliani, the Republican-Liberal candidate, calls for a tough back-to-basics approach: more arrests, increased enforcement against street-level drug dealers, the death penalty for convicted murderers and an end to parole for other violent offenders.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Visions, Different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message from Mr. Dinkins, the Democratic incumbent, is adamantly stay-the-course: assign more officers to foot patrol and prod them to work with residents to solve problems before arrests become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Beneath the policy debate, the candidates have waged a war of statistics over whether crime is rising or falling. The Mayor cites F.B.I. reports, based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showing that reported crime is down by about 15 percent since 1990, falling in all seven categories measured. In 1992, the number of reported homicides dropped 7.4 percent from the year before, dipping under 2,000 for the first time since he took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Giuliani contends that those statistics are misleading, that crime appears down only because dispirited New Yorkers are no longer reporting it. He cites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statistics showing there were more murders, 6,394, in the first three years of Mr. Dinkins's term than in the last three years of Edward I. Koch's mayoralty.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Criminal-justice experts say neither contention is totally valid. They say that people report crimes now as much as they did four years ago, meaning there probably has been at least a small drop in serious crimes. But they also say that crime statistics cannot accurately measure short-term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decade, the problem has changed dramatically due to drugs: more juvenile crime, more guns, more violent crime in general," said David H. Bayley, a professor in the School of Criminal Justice at the State University of New York at Albany. "But I'm very skeptical that crime has changed at all in the last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both candidates, the issue of crime poses opportunities and great risks. Mr. Dinkins has hired 6,070 additional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a time when budget constraints caused him to cut back on social services, a strategy that has drawn criticism from liberal 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he touted himself in 1989 as the "toughest Mayor on crime this city will ever see," many people clearly do not see him that way. In the New York Times/WCBS poll, 40 percent said Mr. Dinkins was tough enough to deal with crime, compared with 68 percent for Mr. Giuliani.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Giuliani's approach has raised concerns that he would use prisons as a policy of last resort for the violent underclass. "Prisons have become the new welfare state," said Robert Gangi, executive director of the Correctional Society of New York, a prison monitoring group. "It is how we provide housing, food, education and drug services to poor people."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Diverging Proposals On Fighting Dealers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candidates do agree on a raft of crime-fighting proposals, including merging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the transit and housing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which they say will improve communication and efficiency.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advocate increasing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around schools. Both praise the concept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placing more officers on foot patrols -- though they disagree on how well it has worked under Mr. Dinkins. And both support creating an outside monitor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an issue that was highlighted by the recent Mollen Commission hearings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their differences come into sharpest focus is on the issue of arresting drug dealers. Mr. Giuliani often tells audiences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made 75,000 fewer drug arrests under Mr. Dinkins than under Mr. Koch.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number is actually 47,676. Either way, drug arrests are down. The question is: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Giuliani says Mr. Dinkins has directed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arrest fewer street-level drug dealers to save money on overtime -- a charge Mr. Dinkins denies. If elected, Mr. Giuliani said, he would sign an executive order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make an arrest whenever they see a drug sale taking place -- a move the Mayor says would be redundant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already required to make arrests whenever they witness crimes. And he says he would save on overtime costs by speeding up the arraignment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would also step up undercover buy-and-bust operations, arguing that such arrests give law-abiding citizens a greater sense of security. And even when the drug dealers do little or no jail time, arresting them can remove drugs and guns from the streets,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Aides to Mr. Dinkins say drug arrests have fallen off for several reasons. They say crack use is somewhat down, as is brazen street dealing. And because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more officers are on foot patrol, even as narcotics units have been allowed to shrink by attrition. Those units are being replenished and drug arrests are rising again, Mr. Kelly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Dinkins's aides acknowledge that for the last two years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tried to focus on higher-level drug dealers because sweeping up large numbers of street dealers was an inefficient use of scarce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vast majority of dealers paid low fines and were right back out again," said Fritz W. Alexander 2d, Deputy Mayor for Public Safety. "In the meantime, the criminal justice system was clogging up." Though arrests have declined, he added, cocaine and marijuana confiscations are up.</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Debate on Parole: Time for a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law-enforcement experts agree with the Dinkins administration that arresting large numbers of low-level dealers is ineffective. A 1992 study by the Vera Institute for Justice, paid for in part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showed that the Tactical Narcotics Teams, which conduct sweeping buy-and-bust operations, reduced drug dealing for only short periods and did little to reduce crime in affected neighborhoods. The nonprofit research organization found that the teams often pushed dealers indoors, but not out of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prosecutors and some experts say that in singling out low-level drug dealers as symbols of disorder, Mr. Giuliani is sending the right message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want their children to walk by drug dealers on the way to school," said Robert H. Silbering, the city's special narcotics prosecutor. "That's what drives them out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Giuliani has also proposed ending parole for violent offenders, arguing that many parolees commit violent crime soon after their release. (Parolees represent about 7 percent of all people arrested in New York City each year, according to the state Division of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aides to Gov. Mario M. Cuomo and Democratic leaders in the state Legislature say that ending parole, which would be subject to legislative approval, would worsen crowding in the state's overtaxed prison system. They say that to accommodate the longer sentences, the system -- which has more than doubled in capacity since 1982 -- would have to grow much larger at the construction cost of $100,000 per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Said Richard Bryers, Mr. Giuliani's spokesman: "What's the dollar value of being raped, of being shot? If we need more prisons, build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candidates say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by February will have more officers, 38,310, than ever before, needs to be expanded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Giuliani, citing a report by the Citizens Budget Commission, says the Dinkins administration has missed its own 1990 targets for reassigning 1,525 officers from desk jobs to foot patrols.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Commissioner Kelly said the department has transferred 1,200 officers out of desk jobs since 1991, but has been hampered by high turnover among civilian workers and budget constraints that have prevented the hiring of additional civilians.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candidates say they favor making drug treatment available to many more people. At present, city drug rehabilitation programs -- which are almost entirely financed by the state and Federal governments -- treat about 52,000 people each year, only about one-ninth of the estimated drug abusers in the city. But it is not clear how the state, which faces annual budget shortfalls, would pay for programs, which cost an average of $2,800 per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Mr. Giuliani, Mr. Dinkins would look to the Clinton Administration to help pay for his initiatives. In his new crime-fighting plan, titled "Safe Streets, Safe Cities II," the Mayor says he would seek Federal grants to hire 1,200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patrol city schools, provide scholarships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cadets, increase security in public housing, and expand youth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his plan to expand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Mr. Dinkins has called for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computers and cellular phones. Hand-held computers could be used to provide officers with information about crime scenes or suspects and enable residents file complaints faster. Cellular phones would allow officers on patrol to communicate more easily with crime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least tangible aspect of the debate is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morale. Mr. Giuliani has said time and again that morale is low, citing criticism of Mr. Dinkins by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his handling of disturbances in Washington Heights and Crown Heights. Morale would improve, he argues, if the Mayor held his top aides to higher ethical standards and did not fetter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bureaucratic rules that prevent them from making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Dinkins's aides pointed to testimony over the last two weeks before a mayoral commission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told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of robbing drug dealers.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listen to complaints about excessive conduct by some officers, you'd have to wonder where the truth lay as to their aggressiveness," Mr. Alexander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Series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installment of the mayoral agenda series, which appeared Sept. 27, explained that whoever wins the election Nov. 2 will face an immediate budget crisis that will likely mean tough choices about which city services to cut. The second story, published Oct. 2, reported that the city's social services needs have grown dramatically in the last four years. The two candidates define the problem similarly, but differ sharply on solutions.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2" style="position:absolute;z-index:2518681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Rudolph W. Giuliani greeting marchers yesterday at the Columbus Day parade in the Bronx. (Andrea Mohin/The New York Times); Mayor David N. Dinkins greeting spectators yesterday at the Hispanic Day Parade in Manhattan. (Ozier Muhammad/The New York Times) (pg. B2)</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"JUIRISPRUDENCE: The Mayoral Candidates' Crime Advisers . .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Mayor David N. Dinkins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Milton Mollen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Chairman, Mayor's Commission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senior state appellate judge was Mr. Dinkins's first deputy mayor for public safety until he stepped down last year to become an executive with a private arbitration firm.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Fritz W. Alexander 2d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Deputy Mayor for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black person to serve a full term on the state Court of Appeals, he is a former law partner and close friend of Mr. Dinkins's. He oversees coordination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courts and the district attorneys.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Raymond W. Kelly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Kelly is a 30-year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earned graduate degrees from New York University and Harvard. Named commissioner by Mr. Dinkins after the resignation of Lee P. Brown last year, Mr. Kelly has become a key architect of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Rudolph W. Giuliani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associate Attorney General under President Reagan and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Mr. Giuliani says he talks with scores of law-enforcement officials about crime, but is the chief architect of his policies.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 . And the Candidates' Positions and Records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Mayor David N. Dinkins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Hired 6,070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placed 3,500 more officers on foot patrol as part of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initiative.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Began civil enforcement programs that enable the city to padlock buildings considered "neighborhood nuisances," like brothels, gambling dens and crack houses.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Opened a community court in midtown Manhattan to speed prosecution of of misdemeanors like prostition; proposes establishing such courts to all boroughs.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Would give foot patrol officers cellular phones and hand-held computers to help them process complaints.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Rudolph W. Giuliani</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establish two-block "security zones" around schools and proposes giving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primary responsibility for security inside schools, rather than school security guards.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Would ask the state Legislature to end parole for violent offenders and press the Governor to sign a death penalty bill.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Proposes offering drug treatment to anyone who requests it, provided they demonstrate a willingness to remain in the program.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direct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arrest more street-level drug dealers.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(pg. B2)</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61" w:name="Bookmark_81"/>
      <w:bookmarkEnd w:id="161"/>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Privilege of 'Arrest Without Incident'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2015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17; OP-ED COLUMNIST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M. BLOW</w:t>
      </w:r>
    </w:p>
    <w:p>
      <w:pPr>
        <w:keepNext/>
        <w:spacing w:before="240" w:after="0" w:line="340" w:lineRule="atLeast"/>
        <w:ind w:left="0" w:right="0" w:firstLine="0"/>
        <w:jc w:val="left"/>
        <w:rPr>
          <w:lang w:val="en-US" w:eastAsia="en-US" w:bidi="ar-SA"/>
        </w:rPr>
      </w:pPr>
      <w:bookmarkStart w:id="162" w:name="Body_79"/>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70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day after Christmas, a shooter terrorized the streets of a Chattanooga, Tenn., neighborhood. According to the local newspaper, the shooter was ''wearing body armor'' and ''firing multiple shots out her window at people and cars.'' One witness told the paper that the shooter was ''holding a gun out of the window as if it were a cigarette.''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found two people who said they were at a stop sign when a woman pulled up in a dark-colored sedan and fired shots into their vehicle, hitting and disabling the radiator. Then more calls reported a woman pointing a firearm at people as she passed them in her car, and that she fired at another vehicle in the same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came upon the shooter, the shooter led them on a chase. The shooter even pointed the gun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Surely this was not going to end well. We've all seen in recent months what came of people who did far less. Surely in this case officers would have been justified in using whatever force they saw fit.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paper, the shooter was ''taken into custody without incident or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was this shooter anyway? Julia Shields, a 45-year-old white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moment and consider this. Take a long moment. It is a good thing that officers took her in ''without incident or injury,'' of course, but can we imagine that result being universally the case if a shooter looks different? Would this episode have ended this way if the shooter had been male, or black,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unanswerable question, but nevertheless one that deserves pondering. Every case is different.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human beings making split-second decisions -- often informed by fears -- about when to use force and the degree of that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truth is also the trap. How and why are our fears constructed and activated? The American mind has been poisoned, from this country's birth, against minority populations. People of color, particularly African-American men, have been caught up in a twister of macroaggressions and micro ones. No amount of ignoring can alleviate it; no amount of achieving can ameliorate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in a few seconds, or fractions of a second, before the conscious mind can catch up to the racing heart, decisions are made that can't be unmade. Dead is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to read stories like this and not believe that there is a double standard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Everyone needs to be treated as though his or her life matters. More suspected criminals need to be detained and tried in a court of law and not sentenced on the street to a rain of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 wonder that whites and blacks have such divergent views of treatment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 Washington Post noted recently about a poll it conducted with ABC News, only about two in 10 blacks ''say they are confident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whites and blacks equally, whether or not they have committed a crime.'' In contrast, six in 10 whites ''have confidence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both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Brown was unarmed. (Some witnesses in Ferguson, Mo., say he had his hands up. Others say he charged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Garner was unarmed on a Staten Island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Tamir Rice was 12 years old, walking around a Cleveland park and holding a toy gun that uses nonlethal plastic pellets, but he didn't shoot at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Crawford was in an Ohio Walmart, holding, but not shooting, an air rifle he had picked up from a store shelf.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Antonio Martin had a gun and pointed it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Berkeley, Mo., but didn't fire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last Tuesday,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handgun was ''revealed'' during a New Jersey traffic stop of a car Jerame C. Reid was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none had the privilege of being ''arrested without incident or injury.'' They were all black, all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Brown was shot through the head. Garner was grabbed around the neck in a chokehold, tossed to the ground and held there, even as he pleaded that he couldn't breathe; it was all caught on video. Rice was shot within two seconds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arrival on the scene. Crawford, Martin and Reid were also cut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cases that have been heard so far by grand juries, the grand juries have refused to indict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Maybe one could argue that in some of those cases the officers were within their rights to respond with lethal force. Maybe. But shouldn't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have equal application? Shouldn't it be color- and gender-blind? Shouldn't more people, in equal measures, be taken in and not taken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weren't these black men, any of them, the recipients of the same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 or lack thereof -- as Julia Shields?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invite you to join me on Facebook and follow me on Twitter, or e-mail me at </w:t>
      </w:r>
      <w:hyperlink r:id="rId871" w:history="1">
        <w:r>
          <w:rPr>
            <w:rFonts w:ascii="arial" w:eastAsia="arial" w:hAnsi="arial" w:cs="arial"/>
            <w:i/>
            <w:color w:val="0077CC"/>
            <w:sz w:val="20"/>
            <w:u w:val="single"/>
            <w:shd w:val="clear" w:color="auto" w:fill="FFFFFF"/>
            <w:lang w:val="en-US" w:eastAsia="en-US" w:bidi="ar-SA"/>
          </w:rPr>
          <w:t>chblow@nytimes.com</w:t>
        </w:r>
      </w:hyperlink>
    </w:p>
    <w:p>
      <w:pPr>
        <w:keepNext w:val="0"/>
        <w:spacing w:before="240" w:after="0" w:line="260" w:lineRule="atLeast"/>
        <w:ind w:left="0" w:right="0" w:firstLine="0"/>
        <w:jc w:val="left"/>
        <w:rPr>
          <w:lang w:val="en-US" w:eastAsia="en-US" w:bidi="ar-SA"/>
        </w:rPr>
      </w:pPr>
      <w:r>
        <w:rPr>
          <w:lang w:val="en-US" w:eastAsia="en-US" w:bidi="ar-SA"/>
        </w:rPr>
        <w:br/>
      </w:r>
      <w:hyperlink r:id="rId872" w:history="1">
        <w:r>
          <w:rPr>
            <w:rFonts w:ascii="arial" w:eastAsia="arial" w:hAnsi="arial" w:cs="arial"/>
            <w:i/>
            <w:color w:val="0077CC"/>
            <w:sz w:val="20"/>
            <w:u w:val="single"/>
            <w:shd w:val="clear" w:color="auto" w:fill="FFFFFF"/>
            <w:lang w:val="en-US" w:eastAsia="en-US" w:bidi="ar-SA"/>
          </w:rPr>
          <w:t>http://www.nytimes.com/2015/01/05/opinion/charles-blow-privilege-of-arrest-without-incident.html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6" style="position:absolute;z-index:251871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 Trusting, or Not,  In Balanced Treatment: Confidence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this  country treat whites and  blacks equally. (Source: Washington Post/ABC News  poll of 1,000 adults, Dec. 11-14, 2014)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163" w:name="Bookmark_82"/>
      <w:bookmarkEnd w:id="163"/>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C.I.A. RECRUITING ON CAMPUSES: A RESURGENT DEBATE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1986,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24,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MATTHEW L. WALD,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AMHERST, Mass, Dec. 9</w:t>
      </w:r>
    </w:p>
    <w:p>
      <w:pPr>
        <w:keepNext/>
        <w:spacing w:before="240" w:after="0" w:line="340" w:lineRule="atLeast"/>
        <w:ind w:left="0" w:right="0" w:firstLine="0"/>
        <w:jc w:val="left"/>
        <w:rPr>
          <w:lang w:val="en-US" w:eastAsia="en-US" w:bidi="ar-SA"/>
        </w:rPr>
      </w:pPr>
      <w:bookmarkStart w:id="164" w:name="Body_80"/>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873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post-Vietnam decade of relative hospitality for the Central Intelligence Agency on college campuses, the issue of recruiting by the agency among graduating seniors is once again raising protests from students who object to the C.I.A.'s role in world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conflict, according to those on both sides of the issue, is the role of universities as centers of open debate and the moral questions raised by giving aid to an agency whose actions some students, administrators and faculty members depict as immoral.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University of Massachusetts, the issue has locked the campus in an increasingly bitter struggle.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C.I.A. comes to this campus to recruit able-bodied men and women for invasions, subjugation and control of other countries, beyond normal diplomatic means,'' said Gregory John Fink, a member of the Radical Student Union, who was arrested when protesters occupied a building on Nov. 14. The junior accused the university of ''complicity'' in giving the agency space on campus for job interviews and other help.</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Deeper Problems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issue as seen by the administration is to maintain on campus an ''openness to ideas, no matter how repugnant, in a civil, sane manner,'' said Dennis L. Madson, vice chancellor.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Joseph D. Duffey, the chancellor, said that ending C.I.A. recruitment here would lead to deeper problems. He challenges opponents to ''find the criteria by which you could make a decision to exclude the C.I.A., without excluding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issue, as with most real issues, of conflicting moral questions,'' Mr. Duffey said. The dispute here, which has led to 71 arrests in recent weeks, has widened into a debate over whether civil disobedience by protesters is an appropriate response to allegations of law breaking by the C.I.A., and whether the administration has been willing to discuss the issue, or has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its handling of the dispute.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underlying issue has caused protests on other campuses as well, among them the University of Colorado at Boulder, the University of Michigan at Ann Arbor, Hunter College in New York City, and, early last year, at Brown University in Providence, 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spokesman for the C.I.A. acknowledged that there was some increase in the number of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purely a function of people's interest in various aspects of U.S. foreign policy,'' said Kathy Pherson, who noted recent unrest on campuses regarding events in Central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Inquiries About C.I.A.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number of protests has gone up and down over the years, according to Ms. Pherson, ''in terms of people on campus wanting to interview with the C.I.A., there has never been a lack of people to talk to.'' The agency has received about 150,000 expressions of interest each year, she said. She would not say how many come from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University of Massachusetts, as at most campuses, the issue has grown beyond the handful of students who seek interviews.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counter-demonstrators has been active. ''America should be protected by the best and the brightest, and you find those on college campuses,'' said a leader of that group, W. Gregory Rothman, a sophomore from Harrisburg, 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students and the administration would like the question to center on whether the university should limit who recruits here, and on appropriate forms of protest. The administration has organized two public forums for Thursday on those questions.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Arrests in Two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prompted the arrest of 11 students on Nov. 14, and 60 more people, including Abbie Hoffman and Amy Carter, on Nov.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Chancellor Duffey has repeatedly described student actions as ''antics,'' and the protesters as ''moral bullies,'' descriptions that have angered some members of the faculty.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man in a three-piece suit comes to campus and in a calm and reasoned way recruits people, that's an antic too, of a different sort, that is much more serious,'' Robert Paul Wolff, a professor of philosophy, complained this afternoon in a meeting between several faculty members and Mr. Duffey. A letter signed by 70 members of the faculty said the agency had committed ''war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faculty members expressed concern about the use of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with mace and dogs, in the Nov. 24 demonstration. It was the first time in 17 years that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called to the campus for that purpose, according to the University, but Mr. Duffey said the arrests had been made by campus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called in simply to assure that buses carrying the protesters away would not be blocked.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Students have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which the administration denies. The chairman of a faculty observation group, Michael Wolff, said: ''We were very unhappy with what happened. Nobody saw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used, but I think there was some un-necessary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Duffey contended that ''for a healthy teen-ager to insist, kicking, that he or she be carried from a building is not always civil disobedience.'' In an interview, he said that a protester requiring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carry him out was ''provocative.''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legitimate opportunity for protest and discussion, and there are rules any democracy must have,'' Mr. Duffy said at the meeting. ''The rules define the limits,'' he said, adding that the rights of 12 students who wanted interviews had been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the fury in some quarters, only a few hundred of the 25,000 students here have been involved in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 majority opinion lies is uncertain. When the meeting in the chancellor's office turned to how the university should express itself on moral issues, someone suggested a plebiscite. Then Elisabeth O. Selkirk, head of the lingusitics department, who expressed herself strongly on the need to bar the C.I.A. from the campus, added, ''Question is, are we bound by the results? That's the troublesome part.''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743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Joseph D. Duffey; Photo of Gergory John Fink (NYT/Steve Miller); Photo of W. Gregory Rothman and Tony C. Rudy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165" w:name="Bookmark_83"/>
      <w:bookmarkEnd w:id="165"/>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New Charges for Former Minneapolis </w:t>
        </w:r>
      </w:hyperlink>
      <w:hyperlink r:id="rId8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Officers as Protests Persist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 15:20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 Richard A. Oppel Jr. and Sarah Mervosh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former officer who held his knee on George Floyd’s neck was charged with second-degree murder. Three other officers now face charges as well.</w:t>
      </w:r>
    </w:p>
    <w:p>
      <w:pPr>
        <w:keepNext/>
        <w:spacing w:before="240" w:after="0" w:line="340" w:lineRule="atLeast"/>
        <w:ind w:left="0" w:right="0" w:firstLine="0"/>
        <w:jc w:val="left"/>
        <w:rPr>
          <w:lang w:val="en-US" w:eastAsia="en-US" w:bidi="ar-SA"/>
        </w:rPr>
      </w:pPr>
      <w:bookmarkStart w:id="166" w:name="Body_81"/>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76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officer who held his knee on George Floyd’s neck was charged with second-degree murder. Three other officers now face charges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PAUL, Minn. — The three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failed to intervene while George Floyd was killed were charged on Wednesday with aiding in his death, and officials pressed a more severe charge against Derek Chauvin, the officer who pinned Mr. Floyd to the ground with a knee for nearly nine minutes while he pleaded,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Announcing the charges, Keith Ellison, Minnesota’s attorney general, who was assigned by the governor to handle the closely watched case, asked for patience during what he said would be a lengthy investigation and cautioned that history revealed serious challenges in prosecutions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Chauvin is now charged with second-degree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here today because George Floyd is not here. He should be here,” said Mr. Ellison, a former Democratic congressman and civil rights lawyer, adding later: “Trying this case will not be an easy thing. Winning a conviction will be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take no joy in this,” Mr. Ellison said. “But I feel a tremendous sense of duty and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 ninth straight night of demonstrations, thousands of people amassed on Wednesday, including on the streets of West Hollywood, Calif., and outside the Colorado State Capitol. Issuing intensifying calls for changes to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protesters showed no signs of calling off their activism, and in New York City, a large crowd assembled near the mayor’s official 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fallout from Mr. Floyd’s death continued unabated as his official autopsy, released for the first time, revealed that he was known to have had the coronavirus in early April, though he was believed to be asymptomatic at the time of his death. Demonstrators have regularly pointed out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Covid-19 are disproportionately affecting African-Americans.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Minnesota, former President Barack Obama called on every mayor in the nation to review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make reforms. Officials in Virginia announced </w:t>
      </w:r>
      <w:hyperlink r:id="rId887" w:history="1">
        <w:r>
          <w:rPr>
            <w:rFonts w:ascii="arial" w:eastAsia="arial" w:hAnsi="arial" w:cs="arial"/>
            <w:i/>
            <w:color w:val="0077CC"/>
            <w:sz w:val="20"/>
            <w:u w:val="single"/>
            <w:shd w:val="clear" w:color="auto" w:fill="FFFFFF"/>
            <w:lang w:val="en-US" w:eastAsia="en-US" w:bidi="ar-SA"/>
          </w:rPr>
          <w:t>plans to remove a Robert E. Lee statue in Richmond</w:t>
        </w:r>
      </w:hyperlink>
      <w:r>
        <w:rPr>
          <w:rFonts w:ascii="arial" w:eastAsia="arial" w:hAnsi="arial" w:cs="arial"/>
          <w:color w:val="000000"/>
          <w:sz w:val="20"/>
          <w:lang w:val="en-US" w:eastAsia="en-US" w:bidi="ar-SA"/>
        </w:rPr>
        <w:t>, and an additional proposal emerged to remove other Confederate monuments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various states, politicians were considering new legislation aimed at overhauling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and systemic inequities, including a ban on chokeholds in Colorado, a bill aimed at minimizing the use of lethal force in Wisconsin, and a potential repeal of California’s 24-year-old ban on affirmative action in university admissions and public sector contracting and hiring.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demonstrators who have taken to the streets lauded the new criminal charges against the Minneapolis officers, who were all fired last week, in a case that set off waves of anger and outrage since a video of Mr. Floyd’s death became public. Many had called for harsher charges against Mr. Chauvin, who was initially charged with third-degree murder, and for charges against the other officers. Still, many protesters said the new charges would not quell the demonstrations, which were seeking broader systemic changes to the nation’s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me, it’s just one step,” Cortez Hollis said, as he took part on Wednesday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leadership in Minneapolis. The charges against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said, were only a beginning: “I recognize it’s not a sprint, it’s a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protest on Chicago’s North Side, Jonathan Mejias said he was gratified by the news of the charges — to a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just one piece,” he said. “The world needs to know that it doesn’t end with resolving this one case. There are too many more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Los Angeles, as several hundred people demonstrated outside City Hall, Byron Spencer said he felt both “elated and defeated” about the developments in Minneapolis. He said he had seen countless moments of public outrage stirred by the abuses of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55, I’m black and I’m male,” he said. “I’ve seen the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weeks, nine weeks later, we repeat the cycle,”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charges came on the eve of a memorial that is expected to draw large crowds to a Minneapolis chapel to remember Mr. Floyd, and representatives for the family described the moment as a painful yet necessary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significant step forward on the road to justice, and we are gratified that this important action was brought before George Floyd’s body was laid to rest,” said Ben Crump, a lawyer for Mr. Floyd’s family. “That is a source of peace for George’s family in this painful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country, political leaders responded to the announcement of charges but said they recognized that it would not mean an end to the unrest that has roiled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Tim Walz of Minnesota, a Democrat, said he viewed the charges as “a meaningful step toward justice for George Floyd.” But he added, “We must also recognize that the anguish driving protests around the world is about more than one tragic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new charges announced by Mr. Ellison, Mr. Chauvin,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could be seen in a video pinning Mr. Floyd, a black security guard, beneath his knee for nearly nine minutes, was charged with second-degree murder, a count that is more serious and could carry a longer prison sentence than the third-degree murder charge he had initially faced.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Minnesota, second-degree murder requires prosecutors to prove either that Mr. Chauvin intended to kill Mr. Floyd, or that he did so while committing another felony. A court filing indicated that prosecutors planned to take the latter approach. Third-degree murder does not require an intent to kill, according to the Minnesota statute, only that the perpetrator caused someone’s death in a dangerous act “without regard for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Minnesota law, second-degree murder comes with a maximum sentence of 40 years in prison, and accomplices can be eligible for the same penalties as the primary defendant.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other officers who were present — Thomas Lane, J. Alexander Kueng and Tou Thao — were charged with aiding and abetting second-degree murder. Mr. Lane and Mr. Kueng are white and Mr. Thao is Hmong, according to a spokesman for Mr. Ellison. Mr. Chauvin was also charged with manslaughter in the second degree, and the three other officers also were charged with aiding and abetting manslaughter in the second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Lawyers for the four officers declined to comment or did not respond to inquiries. Court appearances were scheduled for as early as Thursday for at least some of them. Mr. Chauvin, who has been in custody since last week, was scheduled to appear in court on Monday, according to jail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court documents, released on Wednesday, shed light on what happened before Mr. Floyd’s death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began when Mr. Kueng and Mr. Lane, answering a 911 call from a store clerk about receiving a fake $20 bill from a customer, approached a parked car. Mr. Lane drew his handgun and pointed it at Mr. Floyd through an open window, putting the gun back in his holster after Mr. Floyd put his hands on the steering wheel.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officers then took Mr. Floyd and sat him on the ground, handcuffed. “When Mr. Floyd sat down he said, ‘thank you man,’ and was calm,” according to a statement of probable cause. But when officers tried to put him in the squad car, Mr. Floyd stiffened and fell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Floyd said he was not resisting but that he was claustrophobic and did not want to go in the back seat. He struggled with the two officers and with Mr. Chauvin and Mr. Thao, who had arrived separately. After that, Mr. Floyd was put face down on the ground, Mr. Chauvin’s knee on his neck, the court documents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Lane held his legs and Mr. Kueng held his back. Mr. Floyd began to cry out “I can’t breathe” and “I’m about to die.” Mr. Lane asked whether they should roll Mr. Floyd on his side. “No, staying put where we got him,” Mr. Chauvin responded, according to the document. Mr. Lane then said, “I am worried about excited delirium or whatever.” Mr. Chauvin replied, “That’s why we have him on his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after, Mr. Floyd stopped moving, and he was later pronounced dead at the Hennepin County Medical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private autopsy conducted by doctors hired by Mr. Floyd’s family determined that Mr. Floyd died not just because of the knee on his neck, but also because of pressure other officers applied on his back. The cause of death was listed as mechanical asphyxia, a homicide, the autopsy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Hennepin County medical examiner also found that the manner of death was homicide but said that Mr. Floyd, who had heart conditions, went into cardiac arrest while being restrained by law enforcement. A summary also noted that Mr. Floyd was intoxicated with fentanyl and had recently used methamphetamines. The official autopsy gave no indication that the coronavirus played any role in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Thao, 34, had faced </w:t>
      </w:r>
      <w:hyperlink r:id="rId887" w:history="1">
        <w:r>
          <w:rPr>
            <w:rFonts w:ascii="arial" w:eastAsia="arial" w:hAnsi="arial" w:cs="arial"/>
            <w:i/>
            <w:color w:val="0077CC"/>
            <w:sz w:val="20"/>
            <w:u w:val="single"/>
            <w:shd w:val="clear" w:color="auto" w:fill="FFFFFF"/>
            <w:lang w:val="en-US" w:eastAsia="en-US" w:bidi="ar-SA"/>
          </w:rPr>
          <w:t>six misconduct complaints</w:t>
        </w:r>
      </w:hyperlink>
      <w:r>
        <w:rPr>
          <w:rFonts w:ascii="arial" w:eastAsia="arial" w:hAnsi="arial" w:cs="arial"/>
          <w:color w:val="000000"/>
          <w:sz w:val="20"/>
          <w:lang w:val="en-US" w:eastAsia="en-US" w:bidi="ar-SA"/>
        </w:rPr>
        <w:t xml:space="preserve"> in his career with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also was the subject of a lawsuit that claimed he and another officer punched, kicked and kneed an African-American man, leaving the man with broken teeth and bruises. A lawyer involved in the case said the city settled the case by agreeing to pay $25,000.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had faced </w:t>
      </w:r>
      <w:hyperlink r:id="rId887" w:history="1">
        <w:r>
          <w:rPr>
            <w:rFonts w:ascii="arial" w:eastAsia="arial" w:hAnsi="arial" w:cs="arial"/>
            <w:i/>
            <w:color w:val="0077CC"/>
            <w:sz w:val="20"/>
            <w:u w:val="single"/>
            <w:shd w:val="clear" w:color="auto" w:fill="FFFFFF"/>
            <w:lang w:val="en-US" w:eastAsia="en-US" w:bidi="ar-SA"/>
          </w:rPr>
          <w:t>at least 17 misconduct complaints</w:t>
        </w:r>
      </w:hyperlink>
      <w:r>
        <w:rPr>
          <w:rFonts w:ascii="arial" w:eastAsia="arial" w:hAnsi="arial" w:cs="arial"/>
          <w:color w:val="000000"/>
          <w:sz w:val="20"/>
          <w:lang w:val="en-US" w:eastAsia="en-US" w:bidi="ar-SA"/>
        </w:rPr>
        <w:t xml:space="preserve"> over nearly two decades with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Neither Mr. Lane, 37, nor Mr. Kueng, 26, had prior misconduct complaints filed against them,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Minneapolis on Wednesday, Quincy Mason, the son of George Floyd, walked slowly to the site where his father was killed, through a phalanx of journalists and onlookers. He dropped to one knee on top of a chalk drawing of Mr. Floyd’s body with wings and a crown.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Mason thanked the protesters for demonstrating and noted the emotional weight of the moment before a crowd of about 300. They stood in front of a corner market that has become a makeshift memorial flooded with flowers, murals, posters and other tributes to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Eligon reported from St. Paul, Minn., Sarah Mervosh from Canton, Ohio, and Richard A. Oppel Jr. from New York. Reporting was contributed by Dionne Searcey, Kim Barker and Matt Furber from Minneapolis, Julie Bosman from Chicago, Tim Arango from Los Angeles, Shawn Hubler from Sacramento, Nicholas Bogel-Burroughs from New York and Richard Pérez-Peña from Glen Rock, N.J.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Keith Ellison, Minnesota’s attorney general, urged patience. (PHOTOGRAPH BY CRAIG LASSIG/EPA, VIA SHUTTERSTOCK) (A1); Protesters on Monday in St. Paul, Minn., called for the arrest of all four officers involved in the death of George Floyd. (PHOTOGRAPH BY STEPHEN MATUREN/GETTY IMAGES) (A15)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67" w:name="Bookmark_84"/>
      <w:bookmarkEnd w:id="167"/>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w:eastAsia="arial" w:hAnsi="arial" w:cs="arial"/>
            <w:b/>
            <w:bCs/>
            <w:i/>
            <w:color w:val="0077CC"/>
            <w:kern w:val="32"/>
            <w:sz w:val="28"/>
            <w:szCs w:val="32"/>
            <w:u w:val="single"/>
            <w:shd w:val="clear" w:color="auto" w:fill="FFFFFF"/>
            <w:lang w:val="en-US" w:eastAsia="en-US" w:bidi="ar-SA"/>
          </w:rPr>
          <w:t>‘I Had No Choice,’ Minnesota Officer Testifies on Shooting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2017 Friday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FURBER and MITCH SMITH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 Jeronimo Yanez, who has been charged with manslaughter, said in court that he was “scared to death” when he shot a man he pulled over last summer.</w:t>
      </w:r>
    </w:p>
    <w:p>
      <w:pPr>
        <w:keepNext/>
        <w:spacing w:before="240" w:after="0" w:line="340" w:lineRule="atLeast"/>
        <w:ind w:left="0" w:right="0" w:firstLine="0"/>
        <w:jc w:val="left"/>
        <w:rPr>
          <w:lang w:val="en-US" w:eastAsia="en-US" w:bidi="ar-SA"/>
        </w:rPr>
      </w:pPr>
      <w:bookmarkStart w:id="168" w:name="Body_82"/>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784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PAUL — When the world glimpsed Officer Jeronimo Yanez in a </w:t>
      </w:r>
      <w:hyperlink r:id="rId895" w:history="1">
        <w:r>
          <w:rPr>
            <w:rFonts w:ascii="arial" w:eastAsia="arial" w:hAnsi="arial" w:cs="arial"/>
            <w:i/>
            <w:color w:val="0077CC"/>
            <w:sz w:val="20"/>
            <w:u w:val="single"/>
            <w:shd w:val="clear" w:color="auto" w:fill="FFFFFF"/>
            <w:lang w:val="en-US" w:eastAsia="en-US" w:bidi="ar-SA"/>
          </w:rPr>
          <w:t>Facebook Live video last summer</w:t>
        </w:r>
      </w:hyperlink>
      <w:r>
        <w:rPr>
          <w:rFonts w:ascii="arial" w:eastAsia="arial" w:hAnsi="arial" w:cs="arial"/>
          <w:color w:val="000000"/>
          <w:sz w:val="20"/>
          <w:lang w:val="en-US" w:eastAsia="en-US" w:bidi="ar-SA"/>
        </w:rPr>
        <w:t xml:space="preserve">, his gun was pointed through the window of            </w:t>
      </w:r>
      <w:hyperlink r:id="rId896" w:history="1">
        <w:r>
          <w:rPr>
            <w:rFonts w:ascii="arial" w:eastAsia="arial" w:hAnsi="arial" w:cs="arial"/>
            <w:i/>
            <w:color w:val="0077CC"/>
            <w:sz w:val="20"/>
            <w:u w:val="single"/>
            <w:shd w:val="clear" w:color="auto" w:fill="FFFFFF"/>
            <w:lang w:val="en-US" w:eastAsia="en-US" w:bidi="ar-SA"/>
          </w:rPr>
          <w:t>Philando Castile’s Oldsmobile</w:t>
        </w:r>
      </w:hyperlink>
      <w:r>
        <w:rPr>
          <w:rFonts w:ascii="arial" w:eastAsia="arial" w:hAnsi="arial" w:cs="arial"/>
          <w:color w:val="000000"/>
          <w:sz w:val="20"/>
          <w:lang w:val="en-US" w:eastAsia="en-US" w:bidi="ar-SA"/>
        </w:rPr>
        <w:t>. The patrolman’s voice was elevated. He shouted expletives. He claimed he opened fire because Mr. Castile was reaching for a gun.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Officer Yanez spoke about the shooting again, this time in a courtroom here where he is </w:t>
      </w:r>
      <w:hyperlink r:id="rId897" w:history="1">
        <w:r>
          <w:rPr>
            <w:rFonts w:ascii="arial" w:eastAsia="arial" w:hAnsi="arial" w:cs="arial"/>
            <w:i/>
            <w:color w:val="0077CC"/>
            <w:sz w:val="20"/>
            <w:u w:val="single"/>
            <w:shd w:val="clear" w:color="auto" w:fill="FFFFFF"/>
            <w:lang w:val="en-US" w:eastAsia="en-US" w:bidi="ar-SA"/>
          </w:rPr>
          <w:t>on trial for second-degree manslaughter</w:t>
        </w:r>
      </w:hyperlink>
      <w:r>
        <w:rPr>
          <w:rFonts w:ascii="arial" w:eastAsia="arial" w:hAnsi="arial" w:cs="arial"/>
          <w:color w:val="000000"/>
          <w:sz w:val="20"/>
          <w:lang w:val="en-US" w:eastAsia="en-US" w:bidi="ar-SA"/>
        </w:rPr>
        <w:t>. His voice was more subdued, his vocabulary more refined. He told jurors that he had feared for his life, that the shooting was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scared to death. I thought I was going to die,” Officer Yanez said in court, where he cried on the witness stand. “I had no choice.”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distinct narratives have emerged about the shooting death of Mr. Castile last July in suburban St. Paul, an episode that sparked several days of protests and added to the national debate about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force and treat African-Americans.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version of events, advanced by prosecutors and </w:t>
      </w:r>
      <w:hyperlink r:id="rId898" w:history="1">
        <w:r>
          <w:rPr>
            <w:rFonts w:ascii="arial" w:eastAsia="arial" w:hAnsi="arial" w:cs="arial"/>
            <w:i/>
            <w:color w:val="0077CC"/>
            <w:sz w:val="20"/>
            <w:u w:val="single"/>
            <w:shd w:val="clear" w:color="auto" w:fill="FFFFFF"/>
            <w:lang w:val="en-US" w:eastAsia="en-US" w:bidi="ar-SA"/>
          </w:rPr>
          <w:t>given voice by Diamond Reynolds</w:t>
        </w:r>
      </w:hyperlink>
      <w:r>
        <w:rPr>
          <w:rFonts w:ascii="arial" w:eastAsia="arial" w:hAnsi="arial" w:cs="arial"/>
          <w:color w:val="000000"/>
          <w:sz w:val="20"/>
          <w:lang w:val="en-US" w:eastAsia="en-US" w:bidi="ar-SA"/>
        </w:rPr>
        <w:t>, Mr. Castile’s girlfriend and the front-seat passenger at the time of the shooting, suggests that Officer Yanez panicked and unreasonably shot Mr. Castile. They claim Mr. Castile, a 32-year-old black man and longtime school cafeteria worker, posed no threat and had been trying to cooperate.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narrative — Officer Yanez’s — suggests that Mr. Castile was trying to grab a gun, and that the shooting was a reasonable response to imminent danger. “He’s not complying with my directions,” said Officer Yanez, 29, who told jurors he did not want to shoot Mr. Castile.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Yanez’s guilt or innocence likely rests on which of those competing narratives jurors believe. Closing arguments and the start of jury deliberations are scheduled for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prosecutors laid out their case against Officer Yanez, leaning heavily on Ms. Reynolds’s eyewitness account, the Facebook footage and newly released images and audio from Officer Yanez’s dashboard camera.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Reynolds claimed, </w:t>
      </w:r>
      <w:hyperlink r:id="rId899" w:history="1">
        <w:r>
          <w:rPr>
            <w:rFonts w:ascii="arial" w:eastAsia="arial" w:hAnsi="arial" w:cs="arial"/>
            <w:i/>
            <w:color w:val="0077CC"/>
            <w:sz w:val="20"/>
            <w:u w:val="single"/>
            <w:shd w:val="clear" w:color="auto" w:fill="FFFFFF"/>
            <w:lang w:val="en-US" w:eastAsia="en-US" w:bidi="ar-SA"/>
          </w:rPr>
          <w:t>both in the Facebook video</w:t>
        </w:r>
      </w:hyperlink>
      <w:r>
        <w:rPr>
          <w:rFonts w:ascii="arial" w:eastAsia="arial" w:hAnsi="arial" w:cs="arial"/>
          <w:color w:val="000000"/>
          <w:sz w:val="20"/>
          <w:lang w:val="en-US" w:eastAsia="en-US" w:bidi="ar-SA"/>
        </w:rPr>
        <w:t xml:space="preserve"> and on the witness stand, that Mr. Castile had been trying to comply with Officer Yanez’s request for his driver’s license when he was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going for his wallet, Ms. Reynolds testified, but was having trouble because of the seatbelt.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Yanez told jurors that he stopped Mr. Castile for a broken taillight, but that he was suspicious because he matched the description of a robbery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Castile, who was licensed to carry a weapon, told Officer Yanez he had a gun after being pulled over. Officer Yanez responded — calmly at first, then more alarmed — that Mr. Castile should not “reach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pull it out!” the officer shouted just before shooting seven times. In court, Officer Yanez testified that he saw Mr. Castile’s gun before pulling the trigger.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able to see the top of the slide and the back of the tab of the firearm, and that’s when I engaged with Mr. Castile and shot him,” Officer Yanez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prosecutors have expressed doubt about whether Officer Yanez ever saw the gun, which they believe was in Mr. Castile’s pocket. They said Mr. Castile had gone beyond what the law required in telling the officer about his weapon and that Officer Yanez’s subsequent commands were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pressed one witness, an expert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hired by defense lawyers, about why Officer Yanez did not instruct Mr. Castile clearly to stop moving or put his hands up. Emanuel Kapelsohn, the witness, replied that “officers are not perfect. Many other commands would have been more perfect.” But he said the shooting was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have sought to paint Officer Yanez as a sympathetic figure, a Minnesota native who became the first in his family to graduate from college and who dreamed of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Yanez, who could be sentenced to 20 years in prison if convicted of manslaughter and two lesser charges, is among several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facing juries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an </w:t>
      </w:r>
      <w:hyperlink r:id="rId900" w:history="1">
        <w:r>
          <w:rPr>
            <w:rFonts w:ascii="arial" w:eastAsia="arial" w:hAnsi="arial" w:cs="arial"/>
            <w:i/>
            <w:color w:val="0077CC"/>
            <w:sz w:val="20"/>
            <w:u w:val="single"/>
            <w:shd w:val="clear" w:color="auto" w:fill="FFFFFF"/>
            <w:lang w:val="en-US" w:eastAsia="en-US" w:bidi="ar-SA"/>
          </w:rPr>
          <w:t>officer in Tulsa, Okla., was acquitted</w:t>
        </w:r>
      </w:hyperlink>
      <w:r>
        <w:rPr>
          <w:rFonts w:ascii="arial" w:eastAsia="arial" w:hAnsi="arial" w:cs="arial"/>
          <w:color w:val="000000"/>
          <w:sz w:val="20"/>
          <w:lang w:val="en-US" w:eastAsia="en-US" w:bidi="ar-SA"/>
        </w:rPr>
        <w:t xml:space="preserve"> of manslaughter in the shooting death of an unarmed black man. Next week in Milwaukee, an officer is scheduled to go on trial for            </w:t>
      </w:r>
      <w:hyperlink r:id="rId901" w:history="1">
        <w:r>
          <w:rPr>
            <w:rFonts w:ascii="arial" w:eastAsia="arial" w:hAnsi="arial" w:cs="arial"/>
            <w:i/>
            <w:color w:val="0077CC"/>
            <w:sz w:val="20"/>
            <w:u w:val="single"/>
            <w:shd w:val="clear" w:color="auto" w:fill="FFFFFF"/>
            <w:lang w:val="en-US" w:eastAsia="en-US" w:bidi="ar-SA"/>
          </w:rPr>
          <w:t>reckless homicide for a shooting</w:t>
        </w:r>
      </w:hyperlink>
      <w:r>
        <w:rPr>
          <w:rFonts w:ascii="arial" w:eastAsia="arial" w:hAnsi="arial" w:cs="arial"/>
          <w:color w:val="000000"/>
          <w:sz w:val="20"/>
          <w:lang w:val="en-US" w:eastAsia="en-US" w:bidi="ar-SA"/>
        </w:rPr>
        <w:t xml:space="preserve"> that touched off riots last summer. And in Ohio, arguments began this week in the            </w:t>
      </w:r>
      <w:hyperlink r:id="rId902" w:history="1">
        <w:r>
          <w:rPr>
            <w:rFonts w:ascii="arial" w:eastAsia="arial" w:hAnsi="arial" w:cs="arial"/>
            <w:i/>
            <w:color w:val="0077CC"/>
            <w:sz w:val="20"/>
            <w:u w:val="single"/>
            <w:shd w:val="clear" w:color="auto" w:fill="FFFFFF"/>
            <w:lang w:val="en-US" w:eastAsia="en-US" w:bidi="ar-SA"/>
          </w:rPr>
          <w:t>murder trial of Ray Tensing</w:t>
        </w:r>
      </w:hyperlink>
      <w:r>
        <w:rPr>
          <w:rFonts w:ascii="arial" w:eastAsia="arial" w:hAnsi="arial" w:cs="arial"/>
          <w:color w:val="000000"/>
          <w:sz w:val="20"/>
          <w:lang w:val="en-US" w:eastAsia="en-US" w:bidi="ar-SA"/>
        </w:rPr>
        <w:t xml:space="preserve">, a former University of Cincinnati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fatally shot a black driver in 2015, in an episode that was also captured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Matt Furber reported from St. Paul, and Mitch Smith from Chicago. Tatum Hunter contributed reporting from Cincinnati.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Officer Jeronimo Yanez is charged with manslaughter in the shooting death of Philando Castile. (PHOTOGRAPH BY DAVID JOLES/STAR TRIBUNE, VIA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169" w:name="Bookmark_85"/>
      <w:bookmarkEnd w:id="169"/>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 xml:space="preserve">National Briefing Midwest: Michigan: </w:t>
        </w:r>
      </w:hyperlink>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Officers Indicted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2003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Caitlin Nish (NYT)</w:t>
      </w:r>
    </w:p>
    <w:p>
      <w:pPr>
        <w:keepNext/>
        <w:spacing w:before="240" w:after="0" w:line="340" w:lineRule="atLeast"/>
        <w:ind w:left="0" w:right="0" w:firstLine="0"/>
        <w:jc w:val="left"/>
        <w:rPr>
          <w:lang w:val="en-US" w:eastAsia="en-US" w:bidi="ar-SA"/>
        </w:rPr>
      </w:pPr>
      <w:bookmarkStart w:id="170" w:name="Body_83"/>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80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Seventeen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indicted on federal charges, including conspiracy.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accused of conducting illegal searches of homes and vehicles, making unlawful arrests,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planting evidence and filing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A yearlong investigation concluded that the officers kept money, guns and drugs confiscated during illegal searches and then falsified their reports. The local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Jeffrey Collins, said the convictions of 5 to 10 people appear to have been tainted by false statements from the officers. "The condition that gives rise to the indictment is despicable," Mr. Collins said. If convicted, each of the officers faces a maximum of 10 years in prison and a $250,000 fine.   Caitlin Nish (NYT)</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81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82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171" w:name="Bookmark_86"/>
      <w:bookmarkEnd w:id="171"/>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St. Louis's Uneasy Mix of Black, White and Blue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w:t>
      </w:r>
    </w:p>
    <w:p>
      <w:pPr>
        <w:keepNext/>
        <w:spacing w:before="240" w:after="0" w:line="340" w:lineRule="atLeast"/>
        <w:ind w:left="0" w:right="0" w:firstLine="0"/>
        <w:jc w:val="left"/>
        <w:rPr>
          <w:lang w:val="en-US" w:eastAsia="en-US" w:bidi="ar-SA"/>
        </w:rPr>
      </w:pPr>
      <w:bookmarkStart w:id="172" w:name="Body_84"/>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883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LOUIS -- Milton Green was in the driveway of his home on St. Louis's North Side one night when he suddenly found the barrel of a gun pointed in his direction. Right away,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kicked in: He pulled a badge from beneath his T-shirt and grabbed ahold of his service weapon, a 9-millimeter Beretta.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Put the gun down!'' Mr. Green shouted to the man with the gun, who had been fleeing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 car he was riding in crashed in front of Mr. Green's red brick bungalow.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Green's shift as a community liaison officer with the St. Louis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ended hours earlier, and he was spending a quiet evening helping a friend work on his pickup truck. Then a sedan came screeching around the corner and ended up near his front yard. Another sedan pulled up in a hurry, and Mr. Green felt a brief sense of ease when men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vests hopped out. They were fellow officers. Sort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 had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a decade. And while he had bonded with colleagues across the department, he also had come to see distinct differences between black officers like himself and white officers like those involved in the pursuit that night. He had heard his share of racially insensitive remarks at work, but on that balmy evening in 2017, Mr. Green's outlook on the differences between black and white officers would be damaged beyond repair.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heard a bang. He felt a sting in his right forearm. A white colleague had shot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America's biggest battles are playing out on the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confront the same racial tensions within their ranks as those in the communities they patrol. New recruits enter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with different backgrounds and biases. Cliques develop within the force. And officers' identical badges cannot shield the bad blood that sometimes exists among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few places is the racial divide more evident than St. Louis, a Mississippi River city of more than 300,000 residents. Delmar Boulevard runs like a Mason-Dixon line separating the predominantly black North Side from the rest of the city, which has an almost even racial split of about 47 percent black residents and 43 percent white residents. The department's racial tensions have bubbled to the surface this year after Mr. Green filed a lawsuit over the summer airing grievances about his treatment as a black officer. The department is also bracing for the federal criminal trial of two white officers accused of beating a black colleague and the outcome of an internal investigation into dozens of bigoted social media posts made by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Interviews with 18 current and former members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reveal a troubling picture of the racial dynamics on the force. Promotional disputes, incendiary remarks and outright harassment have left a trail of crippled trust and deflated morale, even as interracial friendships among officers are not uncommon.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night Mr. Green was shot, he said, he did what he thought he had to: He sprang into action when he saw an armed man on the run. As he confronted the suspect, though, he heard someone order him to drop his weapon. Mr. Green tossed down his gun and belly-flopped onto the grass. A white detective recognized him a few moments later and warned the others that Mr. Green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 got up and ambled toward the detective who knew him, his gun pointed down in his right hand. He held out his badge so there would be no confusion. He had grown up on the city's North Side and had been stopped plenty of times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no good reason before he had gotten his badge,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took a few steps and then again heard a voice yell for him to drop his weapon, followed almost immediately, he said, by a gunshot. He clutched his right forearm and looked over at the white officer who had shot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 you done shot me,'' Mr. Green recalled saying before blood started spouting from his arm. He became weak and dropped to his knees.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Told of Mr. Green's account, the officer who shot him, Christopher Tanner, said in a brief telephone interview, ''That's definitely not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Tanner, who has since left the department, declined to elaborate, citing a pending lawsuit that Mr. Green filed against him and the city. Mr. Tanner's lawyer, James P. Towey Jr., also declined to provide details. But he said that his client had been involved in a rolling gun battle that evening. Things were chaotic.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very highly charged environment and things happened as they did,'' Mr. Towey said. ''I don't think race played one iota into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 disagrees.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 being black with a gun, you never gave me the chance,'' Mr. Green said of Mr. Tanner. ''You wouldn't have walked up to a white guy and just shot him like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St. Louis, few officers seem eager to talk openly about race for fear of upsetting the ''blue bond.'' When black officers feel offended by the comments or actions of their white colleagues, they often do not tell them. Similarly, some white officers say they grow resentful when black colleagues suggest there is racism within the department. Both black and white officers have said their race has been used against them when it comes to promotions.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still quite a bit of racial tension in the department,'' acknowledged Col. John W. Hayden Jr.,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is black and a three-decade veteran of the department. ''The tension continues because people are expecting more out of each other and they're not tolerant, nor should they be, of things that are insensitive.''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Opinions in the department have been split over an encounter that happened a few months after Mr. Green was shot: A black officer working undercover at a protest was beaten by white officers so badly that the injured officer told a commander, using an expletive, that they beat him ''like Rodney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officer, Luther Hall, had been monitoring a demonstration held in downtown St. Louis to protest the acquittal of a white officer who had fatally shot a black resident. While Mr. Hall's face was bloodied, his partner, who was white, was not beaten, according to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prosecutors indicted four white officers in connection with the beating and an attempt to cover it up. Two of the officers have pleaded guilty in the case; the other two are scheduled to go on trial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not the last of the alarming incidents.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is investigating nearly two dozen officers for a series of incendiary Facebook posts, some of them racist and bigoted, uncovered by the Plain View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those officers was Michael J. Calcaterra. One meme he posted in 2013 said, ''Britain should not bend over backwards to accommodate Islam.'' Another one shows a white officer throwing a punch and says ''I'm going to protect and serve,'' adding an expletive.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July, after the posts had been made public, Leviya Graham, a black officer, filed a complaint with the department. She asked officials to transfer Officer Calcaterra, who is white, out of her unit because she had concerns for her well-being and safety.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months after filing her complaint, Officer Graham accused Officer Calcaterra of striking her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while they were on duty. Officer Calcaterra did not respond to a phone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can't say whether it was intentional or not but it warrants investigation,'' said Sgt. Heather Taylor, the president of the Ethical Society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 organization started decades ago to represent black officers in the St. Louis region. ''Our membership is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officers are not oblivious to the realities of race, said Thomas Lake, a white former sergeant who retired this year. They largely believe that they are acting on experience, not bias, he said. Mr. Lake recalled the time he wrestled two black men over a pistol.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 it make me biased toward black men? No,'' he said. ''But what it did do is it made me more cautious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he said that race did not play a big role within the department, Mr. Lake grappled with the uncomfortable, contradictory feelings the topic evoked in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agreed that there were times when bias led officers to act improperly, but that was the exception, he said. He and other white officers pointed to poor training or panic, rather than race, as the main explanation for potential misconduct.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a black officer and I haven't grown up in the same experiences as some of them have,'' Mr. Lake said. ''Then again, some of them haven't grown up in the same experiences I've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 40, said he never wanted to let race define his experience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Like most black officers, he paid dues to both the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the traditional union typically called the ''white union,'' and the Ethical Society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commonly referred to as the ''black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like the city it serves, the 1,300-member department is predominantly black and white; it has few officers of other races or Hispanic officers. But at two-thirds of the force, white officers are overrepresented in comparison with the city's population, while black officers, at 30 percent, are underrepresented.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beige brick headquarters that span a downtown block, officers of all backgrounds work side by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celebrate with recruits when they graduate by jogging a mile from the academy to the city's iconic arch. When colleagues are injured or killed in the line of duty, regardless of their race, the department comes together. Two years ago, officers started an annual ''unity party,'' intended to bring people of all races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of the department's three patrol divisions has two captains -- one black, one white.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even split might not be a coincidence, some say. The department has tried over the years to diversify its leadership. It has not always gone over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two decades ago, white officers successfully challenged an affirmative action program that they said promoted less-qualified black candidates over them. In recent years, two white officers -- a sergeant and a major -- each won hundreds of thousands of dollars following lawsuits in which they claimed they were passed over for promotions in favor of less-qualified African-Americans.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black captain got $1.1 million in a settlement with the city this year after he claimed racial discrimination in his firing. Three African-American sergeants are currently suing the department, saying they were denied promotions in part because of their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toxic,'' said Sergeant Taylor, one of the plaintiffs who claims she was wrongfully denied a promotion. ''We have these warring sides that believe they have been wronged.''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Green was shot, other officers on the scene scolded Mr. Tanner for firing at his colleague, said Mr. Green, who retired with disability this year. Fellow officers ushered Mr. Green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raced him to a hospital. By then, his faith that white officers could treat black people fairly was gone. He would later tell his children that they needed to be extra careful with white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Colonel Hayden,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said he hoped to introduce training that would encourage officers to have more direct conversations about race.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cases of Mr. Green and Mr. Hall, Colonel Hayden said he believed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unjustified. The role that race played, he said, was harder to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hate to believe,'' he said, ''that it only happened because they were African-American.''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Alain Delaquérière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917" w:history="1">
        <w:r>
          <w:rPr>
            <w:rFonts w:ascii="arial" w:eastAsia="arial" w:hAnsi="arial" w:cs="arial"/>
            <w:i/>
            <w:color w:val="0077CC"/>
            <w:sz w:val="20"/>
            <w:u w:val="single"/>
            <w:shd w:val="clear" w:color="auto" w:fill="FFFFFF"/>
            <w:lang w:val="en-US" w:eastAsia="en-US" w:bidi="ar-SA"/>
          </w:rPr>
          <w:t>https://www.nytimes.com/2019/11/24/us/st-louis-race-</w:t>
        </w:r>
      </w:hyperlink>
      <w:hyperlink r:id="rId917" w:history="1">
        <w:r>
          <w:rPr>
            <w:rFonts w:ascii="arial" w:eastAsia="arial" w:hAnsi="arial" w:cs="arial"/>
            <w:b/>
            <w:i/>
            <w:color w:val="0077CC"/>
            <w:sz w:val="20"/>
            <w:u w:val="single"/>
            <w:shd w:val="clear" w:color="auto" w:fill="FFFFFF"/>
            <w:lang w:val="en-US" w:eastAsia="en-US" w:bidi="ar-SA"/>
          </w:rPr>
          <w:t>police</w:t>
        </w:r>
      </w:hyperlink>
      <w:hyperlink r:id="rId917"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4" style="position:absolute;z-index:251884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Milton Green, top, was an off-duty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when he was shot near his North Side home by a white officer during a pursuit of a suspect in 2017. Mr. Green sued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 ment, which is two-thirds white in a city of more than 300,000 residents that is 47 percent black. (PHOTOGRAPHS BY WHITNEY CURTIS FOR THE NEW YORK TIMES) (A17)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8"/>
          <w:headerReference w:type="default" r:id="rId919"/>
          <w:footerReference w:type="even" r:id="rId920"/>
          <w:footerReference w:type="default" r:id="rId921"/>
          <w:headerReference w:type="first" r:id="rId922"/>
          <w:footerReference w:type="first" r:id="rId923"/>
          <w:type w:val="nextPage"/>
          <w:pgSz w:w="12240" w:h="15840"/>
          <w:pgMar w:top="840" w:right="1000" w:bottom="840" w:left="1000" w:header="400" w:footer="400"/>
          <w:pgNumType w:fmt="decimal"/>
          <w:cols w:space="720"/>
          <w:titlePg/>
        </w:sectPr>
      </w:pPr>
    </w:p>
    <w:p>
      <w:pPr>
        <w:rPr>
          <w:lang w:val="en-US" w:eastAsia="en-US" w:bidi="ar-SA"/>
        </w:rPr>
      </w:pPr>
      <w:bookmarkStart w:id="173" w:name="Bookmark_87"/>
      <w:bookmarkEnd w:id="173"/>
    </w:p>
    <w:p>
      <w:pPr>
        <w:rPr>
          <w:lang w:val="en-US" w:eastAsia="en-US" w:bidi="ar-SA"/>
        </w:rPr>
      </w:pPr>
      <w:r>
        <w:pict>
          <v:shape id="_x0000_i13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4" w:history="1">
        <w:r>
          <w:rPr>
            <w:rFonts w:ascii="arial" w:eastAsia="arial" w:hAnsi="arial" w:cs="arial"/>
            <w:b/>
            <w:bCs/>
            <w:i/>
            <w:color w:val="0077CC"/>
            <w:kern w:val="32"/>
            <w:sz w:val="28"/>
            <w:szCs w:val="32"/>
            <w:u w:val="single"/>
            <w:shd w:val="clear" w:color="auto" w:fill="FFFFFF"/>
            <w:lang w:val="en-US" w:eastAsia="en-US" w:bidi="ar-SA"/>
          </w:rPr>
          <w:t>Military Crackdown in Thailand Blunts Protest Against Army Rule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1992,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2; Foreign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PHILIP SHENON,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PHILIP SHENON,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BANGKOK, Thailand, Wednesday, May 20</w:t>
      </w:r>
    </w:p>
    <w:p>
      <w:pPr>
        <w:keepNext/>
        <w:spacing w:before="240" w:after="0" w:line="340" w:lineRule="atLeast"/>
        <w:ind w:left="0" w:right="0" w:firstLine="0"/>
        <w:jc w:val="left"/>
        <w:rPr>
          <w:lang w:val="en-US" w:eastAsia="en-US" w:bidi="ar-SA"/>
        </w:rPr>
      </w:pPr>
      <w:bookmarkStart w:id="174" w:name="Body_8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886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Thai soldiers rounded up and arrested thousands of anti-Government demonstrators in the streets of Bangkok on Tuesday, snuffing out new, spontaneous protests led by Thais enraged by army attacks earlier this week that left at least 20 civilians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troops moved quickly this morning to contain new protests reported in the Thai capital. On Tuesday, demonstrations were put down by squads of edgy soldiers who fired streams of bullets into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military-dominated Government appeared to have succeeded, at least momentarily, in quelling most of the protests, the biggest and most violent in 19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demonstrators are demanding the resignation of Suchinda Kraprayoon, a former general installed by the army last month as Prime Minister. A year earlier he had masterminded a coup to overthrow a democratically elected government.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 Seems in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demonstrators say it is unacceptable for the prime minister to be appointed rather than elected, and for the military to continue to dominate Thai politics, as it has for six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Suchinda, who until last month was the nation's supreme military commander, appears to have the upper hand, since so many of the original demonstrators are now imprisoned.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most important test of the campaign to crush the democracy movement may not come until later this week, when the protesters have threatened to resume mass demonstrations in Bangkok.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protesters who remain free are hoping aloud that the nation's beloved constitutional monarch, King Bhumibol Adulyadej, will step forward to call for an end to the bloodshed, although it is not clear that the King can risk a confrontation with the powerful military.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and unofficial accounts say that at least 20 people have died and more than 400 have been injured so far in the demonstrations, although there is still great confusion about the toll.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and nurses working in Bangkok hospitals say the number of deaths could be as high as 100, although the Government has only confirmed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 spokesmen for some of the city's largest hospitals, clearly fearful of Government retaliation if they cooperate with reporters, would not provide figures on casualties.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10 people were reported to have died on Monday night in a hotel lobby that was being used as a makeshift surgical ward. They were brought to the hotel after soldiers stationed at barricades nearby sprayed a crowd with fire from automatic rifles.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'Civilians' With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an ominous turn in the Government's preparations to end the demonstrations on Tuesday when hundreds of men in civilian clothes, but clearly under the control of the military, appeared on the streets of the capital with rifles.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and Asian diplomats, almost uniformly critical of Mr. Suchinda for his actions this week, said they feared that the gunmen would be planted among the demonstrators as agents provocateurs to legitimize a military attack on the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"Suchinda will try to argue that the protesters had weapons, so the army was justified in firing on the crowds," said a senior Western diplomat.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economic and political costs of the brutal efforts to suppress the protests became clearer on Tuesday: Prices on Thailand's stock market fell 9 percent in panicky trading,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said it was "impossible" to maintain a normal relationship with Thailand, a longtime American 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Department also warned Americans that they should not travel to Bangkok.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Sharp U.S.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Defense Department announced that it was canceling joint military exercises with the Thai military, which had begun April 26 and were scheduled to continue until June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the State Department spokeswoman, Margaret D. Tutwiler, said on Tuesday that "as a longtime friend of the Thai people, we have made it clear that we cannot accept the use of deadly force as a means of resolving the issues that divide the opposition and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Government also expressed concern about the violence, saying that it particularly "deplores the apparently indiscriminate firing by the army on unarmed crowds."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Suchinda appeared on nationwide television on Tuesday for the second time this week to defend the Government's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said force was needed to control a Soviet Communist-style ideology -- a "hidden ideology," he explained -- that threatened the overthrow of the monarchy.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Derision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cold-war-era words were met with derision by dozens of Thais interviewed on the streets of the capital; most said it was clear that the former commander was only trying to preserve the military's domination.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stupid thing to say, because everybody knows that there are no more Communists in this world," said a 32-year-old banker who, like many others in Bangkok in recent days, declined to give his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protests turned violent Sunday night,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soldiers charged demonstrators at a Bangkok rally, killing at least five and injuring hundreds of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dawn this morning, the major thoroughfares of Bangkok -- a city of 10 million people that in its sprawl, its energy and now in its volatility has much in common with Los Angeles -- were quiet and deserted.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side streets were full of the sound of gunfire from automatic weapons as soldiers attempted to find and often to beat young demonstrators who had escaped them the day before. Witnesses described a scene Tuesday night near the Chao Phraya River in which soldiers took turns kicking young prisoners in the head, betting which would fall unconscious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leader of Thailand's pro-democracy movement, Chamlong Srimuang, was still in custody early today, along with several of his closest supporters. What remained of Mr. Chamlong's organization was in hiding, reportedly to regroup.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student leader at a pro-democracy rally Tuesday night at Ramkham haeng University in Bangkok said that Mr. Chamlong's followers were startled by the effectiveness of the crackdown, but were also buoyed to see how many middle-class, middle-aged Thais had joined what had been mostly a student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started with students, and now all Thais are joining with us," the student leader said, pointing to a group of well-dressed bankers and business executives, most in their 30's and 40's, who had come to the university campus late in the evening to show their support.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8" style="position:absolute;z-index:251887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As protests continued yesterday in Bangkok, Thai soldiers arrested thousands of demonstrators, forcing some to crawl to transports. (Agence France-Presse)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88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175" w:name="Bookmark_88"/>
      <w:bookmarkEnd w:id="175"/>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U.S. Advises County Force in Missouri to Mend 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w:t>
      </w:r>
    </w:p>
    <w:p>
      <w:pPr>
        <w:keepNext/>
        <w:spacing w:before="240" w:after="0" w:line="340" w:lineRule="atLeast"/>
        <w:ind w:left="0" w:right="0" w:firstLine="0"/>
        <w:jc w:val="left"/>
        <w:rPr>
          <w:lang w:val="en-US" w:eastAsia="en-US" w:bidi="ar-SA"/>
        </w:rPr>
      </w:pPr>
      <w:bookmarkStart w:id="176" w:name="Body_86"/>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89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KANSAS CITY, Mo. --  When demonstrations broke out in Ferguson, Mo., last year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an unarmed black 18-year-old, the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ill prepared to respond, lacking an understanding of the strain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and taking actions that escalated tensions and infringed upon protesters' constitutional rights, according to a federal assessment released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department improved its response months later when a grand jury declined to indict the officer, it still needed to strengthen its relationship with the community, the report by the Department of Justice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182-page report, coming more than a year after the death of the 18-year-old, Michael Brown, was completed at the request of the county's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Jon Belmar. He made his request as concerns mounted that the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other municipal forces within St. Louis County, were overly aggressive in ticketing people to generate revenue, eroding trust within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officials found that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needed to improve recruitment and hiring practices to get more minority representation, investigate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more thoroughly, emphasize implicit bias and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training to guard against racial profiling in traffic stops, and improve training for handling mass demonstrations and community engagement.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particularly proficient in the area of tactical operations, the department lacks the training, leadership and culture necessary to truly engender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to build and sustain trusting relationships with the community,''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90 municipalities in the county, many of them with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the county's department, with 855 officers, provides at least some services to 66 municipalities, as well as to the unincorporated areas in the county, according to the report. The actions of the smaller forces can have a negative impact on the county department,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assessment was done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a nonprofit based in Washington, for the Justice Department's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Officials reviewed departmental documents including training manuals and policies. They interviewed more than 200 people, including members of the force and residents. And they directly observed departmental operations, including preparations for the grand jury announcement in November in the death of Mr.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the grand jury announcement and other protests was hampered by inconsistent direction from leaders, deficiencies in communication within and between agencies, and the integration of assistance from other municipal forces ''each with disparate missions, policies, training, equipment,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cultures,''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preparation for the grand jury announcement,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consulted with community members, including a group called Lost Voices, among the most brash and vocal critics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Tactical and protective gear were kept out of public view until they were needed, and officials required a higher level of approval before deploying tear gas. Officers were given pocket-size cards with the First, Fourth and 14th Amendments, as well as copies of their sworn oath,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those steps helped improve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over what it was in August 2014, immediately after Mr. Brown was killed, federal officials said there were still areas for improvement. They recommended better coordination and training for departments across the county; increased training in de-escalation; and providing adequate notice before using tear gas, including giving warnings over social media. The report also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supervisors should take a more active role in engaging crowds during civil disturbances.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released on Friday was not scathing like an earlier federal report that blasted the City of Ferguson for what it called unconstitutional law enforcement practices that routinely targeted blacks in order to pad the city coffers. Ronald Davis, the director for the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said on Friday that the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very solid foundation and started at one of the better points that we've seen in collaborative reform.'' From 2009 to 2013,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force at a lower rate than the national average,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report did urge the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more closely study traffic stops 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incidents to determine the potential for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does not bind the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any changes. But a civil rights investigation could follow if federal officials decide there are deficiencies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to address.</w:t>
      </w:r>
    </w:p>
    <w:p>
      <w:pPr>
        <w:keepNext w:val="0"/>
        <w:spacing w:before="240" w:after="0" w:line="260" w:lineRule="atLeast"/>
        <w:ind w:left="0" w:right="0" w:firstLine="0"/>
        <w:jc w:val="left"/>
        <w:rPr>
          <w:lang w:val="en-US" w:eastAsia="en-US" w:bidi="ar-SA"/>
        </w:rPr>
      </w:pPr>
      <w:r>
        <w:rPr>
          <w:lang w:val="en-US" w:eastAsia="en-US" w:bidi="ar-SA"/>
        </w:rPr>
        <w:br/>
      </w:r>
      <w:hyperlink r:id="rId932" w:history="1">
        <w:r>
          <w:rPr>
            <w:rFonts w:ascii="arial" w:eastAsia="arial" w:hAnsi="arial" w:cs="arial"/>
            <w:i/>
            <w:color w:val="0077CC"/>
            <w:sz w:val="20"/>
            <w:u w:val="single"/>
            <w:shd w:val="clear" w:color="auto" w:fill="FFFFFF"/>
            <w:lang w:val="en-US" w:eastAsia="en-US" w:bidi="ar-SA"/>
          </w:rPr>
          <w:t>http://www.nytimes.com/2015/10/03/us/st-louis-county-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-escalated-tensions-in-ferguson-report-finds.html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90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177" w:name="Bookmark_89"/>
      <w:bookmarkEnd w:id="177"/>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No Charges in Killing of Driver After Chase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 NATIONAL BRIEFING | WASHINGTON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ANDREW SIDDONS</w:t>
      </w:r>
    </w:p>
    <w:p>
      <w:pPr>
        <w:keepNext/>
        <w:spacing w:before="240" w:after="0" w:line="340" w:lineRule="atLeast"/>
        <w:ind w:left="0" w:right="0" w:firstLine="0"/>
        <w:jc w:val="left"/>
        <w:rPr>
          <w:lang w:val="en-US" w:eastAsia="en-US" w:bidi="ar-SA"/>
        </w:rPr>
      </w:pPr>
      <w:bookmarkStart w:id="178" w:name="Body_8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91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Secret Service officer and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will not be charged in the shooting death of Miriam Carey, who last October led officers on a car chase from the White House to the Capitol before crashing,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District of Columbia said Thursday. A statement said that federal prosecutors found insufficient evidence to prove beyond a reasonable doubt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Ms. Carey, 34, of Stamford, Conn., drove into a White House checkpoint and then hit a Secret Service officer. After a chase, two officers opened fire on her vehicle. Her child, who was also in the car, was uninjured.</w:t>
      </w:r>
    </w:p>
    <w:p>
      <w:pPr>
        <w:keepNext w:val="0"/>
        <w:spacing w:before="240" w:after="0" w:line="260" w:lineRule="atLeast"/>
        <w:ind w:left="0" w:right="0" w:firstLine="0"/>
        <w:jc w:val="left"/>
        <w:rPr>
          <w:lang w:val="en-US" w:eastAsia="en-US" w:bidi="ar-SA"/>
        </w:rPr>
      </w:pPr>
      <w:r>
        <w:rPr>
          <w:lang w:val="en-US" w:eastAsia="en-US" w:bidi="ar-SA"/>
        </w:rPr>
        <w:br/>
      </w:r>
      <w:hyperlink r:id="rId940" w:history="1">
        <w:r>
          <w:rPr>
            <w:rFonts w:ascii="arial" w:eastAsia="arial" w:hAnsi="arial" w:cs="arial"/>
            <w:i/>
            <w:color w:val="0077CC"/>
            <w:sz w:val="20"/>
            <w:u w:val="single"/>
            <w:shd w:val="clear" w:color="auto" w:fill="FFFFFF"/>
            <w:lang w:val="en-US" w:eastAsia="en-US" w:bidi="ar-SA"/>
          </w:rPr>
          <w:t>http://www.nytimes.com/2014/07/11/us/no-charges-in-killing-of-driver-after-chase-.html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92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179" w:name="Bookmark_90"/>
      <w:bookmarkEnd w:id="179"/>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Claiming a 'Conflict-Free Life,' Simpson Gets Parole in Robbery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PÉREZ-PEÑA; Reporting was contributed by Whip Villarreal in Lovelock, Nev.; Adam Nagourney, Jennifer Medina and Louis Keene in Los Angeles; and Alan Blinder and Richard Fausset in Atlanta.</w:t>
      </w:r>
    </w:p>
    <w:p>
      <w:pPr>
        <w:keepNext/>
        <w:spacing w:before="240" w:after="0" w:line="340" w:lineRule="atLeast"/>
        <w:ind w:left="0" w:right="0" w:firstLine="0"/>
        <w:jc w:val="left"/>
        <w:rPr>
          <w:lang w:val="en-US" w:eastAsia="en-US" w:bidi="ar-SA"/>
        </w:rPr>
      </w:pPr>
      <w:bookmarkStart w:id="180" w:name="Body_8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93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tumbled in the public eye from revered football hero and actor, to reviled wife abuser and murder defendant, to indebted and hapless convicted robber, but O.J. Simpson went before a Nevada parole board on Thursday flashing his usual self-assurance, telling the board that he was ''a good guy'' and asserting, implausibly, ''I basically have spent a conflict-free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or not the four board members believed him, they voted unanimously to grant him parole when he first becomes eligible on Oct. 1, after nine years in state prison on charges stemming from a 2007 armed robbery in a Las Vegas hotel room. Appearing on a video link from Lovelock Correctional Center, Mr. Simpson spoke to the board in Carson City as, officially, just another inmate who looked like a good bet for release, a 70-year-old who has been a model prisoner.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of course, it is the 1994 knife murders of his ex-wife Nicole Brown Simpson and her friend Ronald Goldman, for which he was acquitted after one of the most-watched trials in history, that have cast the longer, darker shadow over his life and reputation. No celebrity so big had been tried for a crime so severe, and a generation later, he stands as someone who unwittingly helped shape the modern news media and popular ideas about the law,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race relations and Los Angeles, the city he once called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''Obviously, there was a 10,000-pound elephant in that room,'' Mr. Simpson's lawyer, Malcolm Lavergne, said after the parole hearing. ''Mr. Simpson is obviously a very polarizing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Visibly grayer and more halting in his movements than when he was convicted, Mr. Simpson, wearing a light blue denim shirt, dark jeans and white sneakers, seemed to have lost none of his confidence in himself or his ability to persuade. Giving an account of the hotel robbery that, as one parole commissioner noted, ''differs a little from the official record,'' he continued to insist that he had not known that some of his accomplices were armed with guns; that the items he took had actually belonged to him; and that other people were to blame, but that ''they got a get-out-of-jail-free card'' for testifying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Watching the parole hearing, streamed live on countless networks and websites, it is hard now to remember that in the mid-1990s, there was just one cable news channel, and social media did not exist. The internet, reality television and the media ecosystem of wall-to-wall coverage of anything sensational were in their infancy.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an entire nation stopped what it was doing in 1994 as Mr. Simpson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surreal pursuit down Southern California freeways in a white Ford Bronco. It was the most-watched television event of that year, and again the next year, when a jury pronounced him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made household names of defense lawyers like Johnnie Cochran and Robert Kardashian -- whose family would go on to greater notoriety after his death -- and legal analysts like Jeffrey Toobin, the author and writer for The New Yorker; Greta Van Susteren, who became a longtime Fox News host; and Harvey Levin, who later created TMZ. For millions of Americans, the trial served as an introduction to DNA evidence, a concept so new that expert witnesses had to explain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a lot of the things we take for granted now in media started with this so-called Trial of the Century,'' said Jere Hester, news director of the City University of New York's Graduate School of Journalism. ''It planted the seed for reality TV, and not just the Kardashians. It planted the seed for TMZ.''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Simpson's arrest and trial exposed a deep racial divide in views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criminal justice. Many white people found his acquittal unthinkable, while many blacks rejoiced and hailed him as a hero. Today, in the era of Black Lives Matter and multiple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using force against black people, that chasm is common knowledge, but in 1995, it was a revelation to many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Wayne Bennett, a black lawyer in Philadelphia who blogs about race on a site called ''The Field Negro,'' was a law student then and said the predominant view among his peers was: ''This is payback. I don't even have a problem with them finding him not guilty. Even though looking at the facts, we knew he was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trial did at least wake some white people up to the vastly different perceptions black people have about the justice system, but he expressed dismay that the issue seems no better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predominantly black neighborhood in South Los Angeles on Thursday, people continued to root for Mr. Simpson. Vickie Williford, 56, whooped and jumped for joy on hearing the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really think he's sincere about what he says,'' she said. ''I really think the man was going there to get his own stuff. He made stupid moves.''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the Fairfax neighborhood of Los Angeles, Tammy Reinemann, a white bartender, saw something else in Thursday's hearing. ''There's no contrition, nothing,'' she said. ''He's just trying to pass it off on other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he was charged with murder and it became public knowledge that Mr. Simpson had repeatedly beaten Ms. Simpson, he was an admired, charming fixture at clubs and golf courses in Los Angeles, and at restaurants in Brentwood, his affluent, mostly white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his arrest came at a time of huge mistrust in minority neighborhoods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had a reputation, heightened by the videotaped beating of Rodney King in 1991, for racism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Before a mostly black jury, Mr. Simpson's defense team played to that mistrust, highlighting racist comments made by Mark Fuhrman, one of the detectives investigating the murders, to argue that Mr. Simpson had been framed.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acquittal of four officers charged in the King beating led to riots in 1992 that left about 60 people dead, and three years later, officials feared that a conviction of Mr. Simpson would lead to another burst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Los Angeles has changed, in no small part because of the aftermath of the King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still occur and inflame tensions in minority communities, but by most accounts they are rarer, and in many of those cases, the officers are themselves minorities, reflecting the effort to change the complexion of what was historically an overwhelmingly white and male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1997, in a civil trial, a jury found that Mr. Simpson was responsible for the deaths of Mr. Goldman and Ms. Simpson, and awarded their families $33.5 million in damages; he has paid a tiny fraction of that amount. Shunned by former friends and business associates, he moved to Florida, where -- unlike in California -- a ''homestead exemption'' law allows a person to shield significant assets, including a home, from creditors.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2007, while in Las Vegas to attend a wedding, he went with several people to a hotel room. He said he had been told that Bruce Fromong, a sports memorabilia dealer he knew, was there selling things that Mr. Simpson said had been stolen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took hundreds of items, Mr. Simpson was arrested, and suddenly he was back in the spotlight. It did not help his cause that the robbery occurred on the same day as the release of ''If I Did It: Confessions of the Killer,'' a book based on interviews Mr. Simpson gave, describing -- in theory, strictly hypothetically -- how he could have carried out the 1994 murders.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2008, 13 years to the day after his acquittal in the murder case, Mr. Simpson was convicted of multiple felony charges. He was later sentenced to nine to 33 years in prison. One of his lawyers at the time, Yale Galanter, said that the charges were excessive and suggested that the prosecutors and jurors had been influenced by the earlier case, which they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lost confidence in the criminal justice system when he was acquitted of the murders, and I think a lot of people saw the Nevada case as payback justice, kind of a rough justice,'' said Laurie L. Levenson, a professor at Loyola Law School in Los Angeles. ''It has contributed to a cynicism about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years of fading from view while he served his time, two high-profile television projects moved Mr. Simpson to center stage again last year. ESPN's ''O.J.: Made in America,'' a multipart documentary that won an Academy Award, spanned his life story: poor child in San Francisco, sports star in college and the N.F.L., charming pitchman and actor, abusive husband, California defendant and, finally, Nevada convict. FX's ''The People v. O.J. Simpson: American Crime Story,'' a mini-series dramatizing the murder investigation and trial, won several Emmy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Nevada Board of Parole Commissioners, while acknowledging the passions aroused by the murder case, insisted that it could not take them into account, and granted his release as soon as he becomes eligible. It could have denied him parole and made him wait years for another chance.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just want him to come home,'' Arnelle Simpson, 48, the oldest of Mr. Simpson's four children, told the board. ''I know that he is remorseful. He truly is remorseful.''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Simpson has said he wants to return to Florida, and officials there and in Nevada said they were trying to negotiate an agreement for that move. If he violates the conditions of his parole -- which are likely to bar him from having weapons or associating with criminals -- he could return to prison to serve out his full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wouldn't bet on him just sneaking into obscurity,'' Ms. Levenson said. ''He loves attention. It's as if that Bronco chase never ended.''</w:t>
      </w:r>
    </w:p>
    <w:p>
      <w:pPr>
        <w:keepNext w:val="0"/>
        <w:spacing w:before="240" w:after="0" w:line="260" w:lineRule="atLeast"/>
        <w:ind w:left="0" w:right="0" w:firstLine="0"/>
        <w:jc w:val="left"/>
        <w:rPr>
          <w:lang w:val="en-US" w:eastAsia="en-US" w:bidi="ar-SA"/>
        </w:rPr>
      </w:pPr>
      <w:r>
        <w:rPr>
          <w:lang w:val="en-US" w:eastAsia="en-US" w:bidi="ar-SA"/>
        </w:rPr>
        <w:br/>
      </w:r>
      <w:hyperlink r:id="rId948" w:history="1">
        <w:r>
          <w:rPr>
            <w:rFonts w:ascii="arial" w:eastAsia="arial" w:hAnsi="arial" w:cs="arial"/>
            <w:i/>
            <w:color w:val="0077CC"/>
            <w:sz w:val="20"/>
            <w:u w:val="single"/>
            <w:shd w:val="clear" w:color="auto" w:fill="FFFFFF"/>
            <w:lang w:val="en-US" w:eastAsia="en-US" w:bidi="ar-SA"/>
          </w:rPr>
          <w:t>https://www.nytimes.com/2017/07/20/us/oj-simpson-parole.html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94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 J. Simpson will be released in October after nine years in prison on charges stemming from an armed robbery in 2007. (POOL PHOTO BY JASON BEAN)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Top, O. J. Simpson listened as his daughter Arnelle Simpson testified during his parole hearing on Thursday. Above, Mr. Simpson reacted as he was found not guilty of murdering his ex-wife Nicole Brown Simpson and her friend Ronald Goldman in 1995. (PHOTOGRAPHS BY JASON BEAN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MYUNG J. CHUN) (A12)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95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181" w:name="Bookmark_91"/>
      <w:bookmarkEnd w:id="181"/>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California Today: The Costs of Making Buildings Safer; California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2018 Thursday 16:00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Alexandra Yoon-Hendricks and Matt Stevens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Thursday: The effects of a 1973 law that are still being felt, new policies on campus sexual misconduct, and a special escort to kindergarten.</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96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(Want to get California Today by email? Here’s the sign-up.)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earthquake that struck eastern Los Angeles County on Tuesday caused little damage, but it was a reminder of the seismic volatility in the foothills of the San Gabriel mountains. Forty-seven years ago, a much more powerful earthquake struck Sylmar — about an hour’s drive from the epicenter of Tuesday’s earthquake — killing 65 people and severely damaging four hospital campuses.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consequences of that disaster are still being felt.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 passed in 1973 that ordered hospitals to strengthen their most vulnerable buildings has had unintended consequences across the state. To Nancy Skinner, a state senator in the East Bay, the seismic safety law has been used as an excuse for a vital acute-care hospital, the Alta Bates Summit Medical Center, to shut down services at its Berkeley location. The hospital cites financial difficulty in funding the mandated retrofit, whose deadline has been pushed back several times and is now 2020. (There is also a 2030 deadline for buildings to be able to not only withstand an earthquake, but also remain operational.)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with Sutter Health, the hospital system that runs the Alta Bates Summit Medical Center, has reassured locals that services will remain intact and that the center will relocate several miles south to Oakland. But Ms. Skinner said the move — which will result in some ambulances and patients having to use one of the most congested highways in America — would have an “extreme” impact on her constituency.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 controversy underscores a recurring problem in California: Residents want safer buildings, but they fear the more immediate consequences of costly renovations.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magnitude of the earthquake that’s going to happen here is so significant that we really do need to have every critical facility in the best possible earthquake shape possible,” Ms. Skinner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we’re seeing is closures,” she added, “a consolidation of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94 percent of general acute-care buildings at California hospitals currently meet the new 2020 deadline, state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last decade, at least 44 general acute-care hospitals across California have closed. In at least eight cases, hospital officials publicly cited expensive, often multimillion dollar seismic retrofitting costs as a significant factor in the decision to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no funding,” said Susan Neer, former chief administrator at Indian Valley Hospital, an acute-care hospital in Greenville which, amid a nursing shortage, closed at the end of 2006. “The state put all these mandates in, but they weren’t going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We regularly highlight articles on news sites that have limited access for nonsubscribers.)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Education Secretary Betsy DeVos is preparing new policies on campus sexual misconduct. They would bolster the rights of students accused of assault, reduce liability for universities and encourage schools to provide more support for victims. [</w:t>
      </w:r>
      <w:hyperlink r:id="rId956"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bill that would have limited the ability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use deadly force has stalled in the State Senate. [</w:t>
      </w:r>
      <w:hyperlink r:id="rId957" w:history="1">
        <w:r>
          <w:rPr>
            <w:rFonts w:ascii="arial" w:eastAsia="arial" w:hAnsi="arial" w:cs="arial"/>
            <w:i/>
            <w:color w:val="0077CC"/>
            <w:sz w:val="20"/>
            <w:u w:val="single"/>
            <w:shd w:val="clear" w:color="auto" w:fill="FFFFFF"/>
            <w:lang w:val="en-US" w:eastAsia="en-US" w:bidi="ar-SA"/>
          </w:rPr>
          <w:t>The San Francisco Chronicle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urban areas may grapple with complaints about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California’s rural counties face a severe shortage of law enforcement officers. [</w:t>
      </w:r>
      <w:hyperlink r:id="rId958" w:history="1">
        <w:r>
          <w:rPr>
            <w:rFonts w:ascii="arial" w:eastAsia="arial" w:hAnsi="arial" w:cs="arial"/>
            <w:i/>
            <w:color w:val="0077CC"/>
            <w:sz w:val="20"/>
            <w:u w:val="single"/>
            <w:shd w:val="clear" w:color="auto" w:fill="FFFFFF"/>
            <w:lang w:val="en-US" w:eastAsia="en-US" w:bidi="ar-SA"/>
          </w:rPr>
          <w:t>The Sacramento Bee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Meet the 70-year-old genetic genealogist who helped crack the Golden State Killer case. [</w:t>
      </w:r>
      <w:hyperlink r:id="rId959"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 Carlson, a writer and director of the postgraduate fiction program at University of California, Irvine, has resigned his position after a report said he had been accused of sexual misconduct at another school. [</w:t>
      </w:r>
      <w:hyperlink r:id="rId960"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woman sleeping in a homeless encampment in Modesto was killed when she was hit by machinery being used to clean up the property. [</w:t>
      </w:r>
      <w:hyperlink r:id="rId961" w:history="1">
        <w:r>
          <w:rPr>
            <w:rFonts w:ascii="arial" w:eastAsia="arial" w:hAnsi="arial" w:cs="arial"/>
            <w:i/>
            <w:color w:val="0077CC"/>
            <w:sz w:val="20"/>
            <w:u w:val="single"/>
            <w:shd w:val="clear" w:color="auto" w:fill="FFFFFF"/>
            <w:lang w:val="en-US" w:eastAsia="en-US" w:bidi="ar-SA"/>
          </w:rPr>
          <w:t>The Modesto Bee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gender-nonconforming model Rain Dove Dubilewski said they turned potentially implicating text messages over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they believed that Asia Argento was not being truthful. Ms. Argento has been accused of sexually assaulting a 17-year-old actor. [</w:t>
      </w:r>
      <w:hyperlink r:id="rId962"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Anaheim City Council has voted to end agreements that offer the Disneyland Resort tax breaks. [</w:t>
      </w:r>
      <w:hyperlink r:id="rId963"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Cleveland Browns have released linebacker Mychal Kendricks after he was charged with insider trading. Years ago, Mr. Kendricks was a standout at Hoover High School in Fresno. [</w:t>
      </w:r>
      <w:hyperlink r:id="rId964" w:history="1">
        <w:r>
          <w:rPr>
            <w:rFonts w:ascii="arial" w:eastAsia="arial" w:hAnsi="arial" w:cs="arial"/>
            <w:i/>
            <w:color w:val="0077CC"/>
            <w:sz w:val="20"/>
            <w:u w:val="single"/>
            <w:shd w:val="clear" w:color="auto" w:fill="FFFFFF"/>
            <w:lang w:val="en-US" w:eastAsia="en-US" w:bidi="ar-SA"/>
          </w:rPr>
          <w:t>The Fresno Bee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in Long Beach have outlined a plan to develop the entire waterfront and transform city skyline. [</w:t>
      </w:r>
      <w:hyperlink r:id="rId965" w:history="1">
        <w:r>
          <w:rPr>
            <w:rFonts w:ascii="arial" w:eastAsia="arial" w:hAnsi="arial" w:cs="arial"/>
            <w:i/>
            <w:color w:val="0077CC"/>
            <w:sz w:val="20"/>
            <w:u w:val="single"/>
            <w:shd w:val="clear" w:color="auto" w:fill="FFFFFF"/>
            <w:lang w:val="en-US" w:eastAsia="en-US" w:bidi="ar-SA"/>
          </w:rPr>
          <w:t>The Press Telegram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how California can save the Amazon. [</w:t>
      </w:r>
      <w:hyperlink r:id="rId966" w:history="1">
        <w:r>
          <w:rPr>
            <w:rFonts w:ascii="arial" w:eastAsia="arial" w:hAnsi="arial" w:cs="arial"/>
            <w:i/>
            <w:color w:val="0077CC"/>
            <w:sz w:val="20"/>
            <w:u w:val="single"/>
            <w:shd w:val="clear" w:color="auto" w:fill="FFFFFF"/>
            <w:lang w:val="en-US" w:eastAsia="en-US" w:bidi="ar-SA"/>
          </w:rPr>
          <w:t>New York Times Opinion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Special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Evening With “The Daily” at the Theatre at Ace Hotel DTLA: Sept.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 minutes a day, five days a week, “The Daily” brings transparency to how the news is reported and explores topics of the day in depth. For its first live event in Los Angeles, the host Michael Barbaro joins the national immigration reporter Caitlin Dickerson — a California native and graduate of California State University, Long Beach — to discuss her groundbreaking reporting on deportation and family separations at the border.</w:t>
      </w:r>
    </w:p>
    <w:p>
      <w:pPr>
        <w:keepNext w:val="0"/>
        <w:spacing w:before="240" w:after="0" w:line="260" w:lineRule="atLeast"/>
        <w:ind w:left="0" w:right="0" w:firstLine="0"/>
        <w:jc w:val="both"/>
        <w:rPr>
          <w:lang w:val="en-US" w:eastAsia="en-US" w:bidi="ar-SA"/>
        </w:rPr>
      </w:pPr>
      <w:hyperlink r:id="rId967" w:history="1">
        <w:r>
          <w:rPr>
            <w:rFonts w:ascii="arial" w:eastAsia="arial" w:hAnsi="arial" w:cs="arial"/>
            <w:i/>
            <w:color w:val="0077CC"/>
            <w:sz w:val="20"/>
            <w:u w:val="single"/>
            <w:shd w:val="clear" w:color="auto" w:fill="FFFFFF"/>
            <w:lang w:val="en-US" w:eastAsia="en-US" w:bidi="ar-SA"/>
          </w:rPr>
          <w:t>Buy tickets here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a Pomona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Greggory Casillas, was </w:t>
      </w:r>
      <w:hyperlink r:id="rId968" w:history="1">
        <w:r>
          <w:rPr>
            <w:rFonts w:ascii="arial" w:eastAsia="arial" w:hAnsi="arial" w:cs="arial"/>
            <w:i/>
            <w:color w:val="0077CC"/>
            <w:sz w:val="20"/>
            <w:u w:val="single"/>
            <w:shd w:val="clear" w:color="auto" w:fill="FFFFFF"/>
            <w:lang w:val="en-US" w:eastAsia="en-US" w:bidi="ar-SA"/>
          </w:rPr>
          <w:t>fatally shot during a confrontation</w:t>
        </w:r>
      </w:hyperlink>
      <w:r>
        <w:rPr>
          <w:rFonts w:ascii="arial" w:eastAsia="arial" w:hAnsi="arial" w:cs="arial"/>
          <w:color w:val="000000"/>
          <w:sz w:val="20"/>
          <w:lang w:val="en-US" w:eastAsia="en-US" w:bidi="ar-SA"/>
        </w:rPr>
        <w:t xml:space="preserve"> with a man who opened fire on officers before barricading himself inside an apartment complex for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son’s first day of school was Wednesday, and at first, he didn’t want go, </w:t>
      </w:r>
      <w:hyperlink r:id="rId969" w:history="1">
        <w:r>
          <w:rPr>
            <w:rFonts w:ascii="arial" w:eastAsia="arial" w:hAnsi="arial" w:cs="arial"/>
            <w:i/>
            <w:color w:val="0077CC"/>
            <w:sz w:val="20"/>
            <w:u w:val="single"/>
            <w:shd w:val="clear" w:color="auto" w:fill="FFFFFF"/>
            <w:lang w:val="en-US" w:eastAsia="en-US" w:bidi="ar-SA"/>
          </w:rPr>
          <w:t>The San Bernardino Sun reported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the motorcycles pulled up with their flashing lights.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son, Greggorio Casillas — or Little Gregg — was escorted to Citrus Elementary School in Upland by a half-dozen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motorcycles on Wednesday, and then greeted by more than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he arrived, The Sun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encouragement apparently made his trepidation disappear. At one point during his ride in the sport utility vehicle that brought him to kindergarten, Little Gregg reportedly popped his head out of the rear window shouted to the chief: “I’m so excited!”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Today goes live at 6 a.m. Pacific time weekdays. Tell us what you want to see: </w:t>
      </w:r>
      <w:hyperlink r:id="rId970"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Alta Bates Summit Medical Center campus in Oakland. The hospital’s campus in Berkeley has been shut down over seismic issues. (PHOTOGRAPH BY Alta Bates Summit Medical Center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97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183" w:name="Bookmark_92"/>
      <w:bookmarkEnd w:id="183"/>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3 More Charged, Accused of Aiding in Floyd's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Richard A. Oppel Jr. and Sarah Mervosh</w:t>
      </w:r>
    </w:p>
    <w:p>
      <w:pPr>
        <w:keepNext/>
        <w:spacing w:before="240" w:after="0" w:line="340" w:lineRule="atLeast"/>
        <w:ind w:left="0" w:right="0" w:firstLine="0"/>
        <w:jc w:val="left"/>
        <w:rPr>
          <w:lang w:val="en-US" w:eastAsia="en-US" w:bidi="ar-SA"/>
        </w:rPr>
      </w:pPr>
      <w:bookmarkStart w:id="184" w:name="Body_9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98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former officer who held his knee on George Floyd's neck was charged with second-degree murder. Three other officers now face charges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 PAUL, Minn. -- The three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failed to intervene while George Floyd was killed were charged on Wednesday with aiding in his death, and officials pressed a more severe charge against Derek Chauvin, the officer who pinned Mr. Floyd to the ground with a knee for nearly nine minutes while he pleaded, ''I can't breathe.''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Announcing the charges, Keith Ellison, Minnesota's attorney general, who was assigned by the governor to handle the closely watched case, asked for patience during what he said would be a lengthy investigation and cautioned that history revealed serious challenges in prosecutions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Chauvin is now charged with second-degree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here today because George Floyd is not here. He should be here,'' said Mr. Ellison, a former Democratic congressman and civil rights lawyer, adding later: ''Trying this case will not be an easy thing. Winning a conviction will be hard.''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take no joy in this,'' Mr. Ellison said. ''But I feel a tremendous sense of duty and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ninth straight night of demonstrations, thousands of people amassed on Wednesday, including on the streets of West Hollywood, Calif., and outside the Colorado State Capitol. Issuing intensifying calls for changes to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protesters showed no signs of calling off their activism, and in New York City, a large crowd assembled near the mayor's official residence.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fallout from Mr. Floyd's death continued unabated as his official autopsy, released for the first time, revealed that he was known to have had the coronavirus in early April, though he was believed to be asymptomatic at the time of his death. Demonstrators have regularly pointed out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Covid-19 are disproportionately affecting African-Americans.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Beyond Minnesota, former President Barack Obama called on every mayor in the nation to review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make reforms. Officials in Virginia announced plans to remove a Robert E. Lee statue in Richmond, and an additional proposal emerged to remove other Confederate monuments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various states, politicians were considering new legislation aimed at overhauling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and systemic inequities, including a ban on chokeholds in Colorado, a bill aimed at minimizing the use of lethal force in Wisconsin, and a potential repeal of California's 24-year-old ban on affirmative action in university admissions and public sector contracting and hiring.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the demonstrators who have taken to the streets lauded the new criminal charges against the Minneapolis officers, who were all fired last week, in a case that set off waves of anger and outrage since a video of Mr. Floyd's death became public. Many had called for harsher charges against Mr. Chauvin, who was initially charged with third-degree murder, and for charges against the other officers. Still, many protesters said the new charges would not quell the demonstrations, which were seeking broader systemic changes to the nation's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me, it's just one step,'' Cortez Hollis said, as he took part on Wednesday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leadership in Minneapolis. The charges against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said, were only a beginning: ''I recognize it's not a sprint, it's a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protest on Chicago's North Side, Jonathan Mejias said he was gratified by the news of the charges -- to a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just one piece,'' he said. ''The world needs to know that it doesn't end with resolving this one case. There are too many more out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Los Angeles, as several hundred people demonstrated outside City Hall, Byron Spencer said he felt both ''elated and defeated'' about the developments in Minneapolis. He said he had seen countless moments of public outrage stirred by the abuses of black 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55, I'm black and I'm male,'' he said. ''I've seen the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''Six weeks, nine weeks later, we repeat the cycle,''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charges came on the eve of a memorial that is expected to draw large crowds to a Minneapolis chapel to remember Mr. Floyd, and representatives for the family described the moment as a painful yet necessary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significant step forward on the road to justice, and we are gratified that this important action was brought before George Floyd's body was laid to rest,'' said Ben Crump, a lawyer for Mr. Floyd's family. ''That is a source of peace for George's family in this painful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the country, political leaders responded to the announcement of charges but said they recognized that it would not mean an end to the unrest that has roiled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 Tim Walz of Minnesota, a Democrat, said he viewed the charges as ''a meaningful step toward justice for George Floyd.'' But he added, ''We must also recognize that the anguish driving protests around the world is about more than one tragic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new charges announced by Mr. Ellison, Mr. Chauvin,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could be seen in a video pinning Mr. Floyd, a black security guard, beneath his knee for nearly nine minutes, was charged with second-degree murder, a count that is more serious and could carry a longer prison sentence than the third-degree murder charge he had initially faced.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Minnesota, second-degree murder requires prosecutors to prove either that Mr. Chauvin intended to kill Mr. Floyd, or that he did so while committing another felony. A court filing indicated that prosecutors planned to take the latter approach. Third-degree murder does not require an intent to kill, according to the Minnesota statute, only that the perpetrator caused someone's death in a dangerous act ''without regard for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Minnesota law, second-degree murder comes with a maximum sentence of 40 years in prison, and accomplices can be eligible for the same penalties as the primary defendant.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other officers who were present -- Thomas Lane, J. Alexander Kueng and Tou Thao -- were charged with aiding and abetting second-degree murder. Mr. Lane and Mr. Kueng are white and Mr. Thao is Hmong, according to a spokesman for Mr. Ellison. Mr. Chauvin was also charged with manslaughter in the second degree, and the three other officers also were charged with aiding and abetting manslaughter in the second degree.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the four officers declined to comment or did not respond to inquiries. Court appearances were scheduled for as early as Thursday for at least some of them. Mr. Chauvin, who has been in custody since last week, was scheduled to appear in court on Monday, according to jail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court documents, released on Wednesday, shed light on what happened before Mr. Floyd's death on May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began when Mr. Kueng and Mr. Lane, answering a 911 call from a store clerk about receiving a fake $20 bill from a customer, approached a parked car. Mr. Lane drew his handgun and pointed it at Mr. Floyd through an open window, putting the gun back in his holster after Mr. Floyd put his hands on the steering wheel.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officers then took Mr. Floyd and sat him on the ground, handcuffed. ''When Mr. Floyd sat down he said, 'thank you man,' and was calm,'' according to a statement of probable cause. But when officers tried to put him in the squad car, Mr. Floyd stiffened and fell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 said he was not resisting but that he was claustrophobic and did not want to go in the back seat. He struggled with the two officers and with Mr. Chauvin and Mr. Thao, who had arrived separately. After that, Mr. Floyd was put face down on the ground, Mr. Chauvin's knee on his neck, the court documents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Lane held his legs and Mr. Kueng held his back. Mr. Floyd began to cry out ''I can't breathe'' and ''I'm about to die.'' Mr. Lane asked whether they should roll Mr. Floyd on his side. ''No, staying put where we got him,'' Mr. Chauvin responded, according to the document. Mr. Lane then said, ''I am worried about excited delirium or whatever.'' Mr. Chauvin replied, ''That's why we have him on his stomach.''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Soon after, Mr. Floyd stopped moving, and he was later pronounced dead at the Hennepin County Medical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private autopsy conducted by doctors hired by Mr. Floyd's family determined that Mr. Floyd died not just because of the knee on his neck, but also because of pressure other officers applied on his back. The cause of death was listed as mechanical asphyxia, a homicide, the autopsy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Hennepin County medical examiner also found that the manner of death was homicide but said that Mr. Floyd, who had heart conditions, went into cardiac arrest while being restrained by law enforcement. A summary also noted that Mr. Floyd was intoxicated with fentanyl and had recently used methamphetamines. The official autopsy gave no indication that the coronavirus played any role in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Thao, 34, had faced six misconduct complaints in his career with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also was the subject of a lawsuit that claimed he and another officer punched, kicked and kneed an African-American man, leaving the man with broken teeth and bruises. A lawyer involved in the case said the city settled the case by agreeing to pay $25,000.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had faced at least 17 misconduct complaints over nearly two decades with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Neither Mr. Lane, 37, nor Mr. Kueng, 26, had prior misconduct complaints filed against them,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Minneapolis on Wednesday, Quincy Mason, the son of George Floyd, walked slowly to the site where his father was killed, through a phalanx of journalists and onlookers. He dropped to one knee on top of a chalk drawing of Mr. Floyd's body with wings and a crown.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Mason thanked the protesters for demonstrating and noted the emotional weight of the moment before a crowd of about 300. They stood in front of a corner market that has become a makeshift memorial flooded with flowers, murals, posters and other tributes to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Eligon reported from St. Paul, Minn., Sarah Mervosh from Canton, Ohio, and Richard A. Oppel Jr. from New York. Reporting was contributed by Dionne Searcey, Kim Barker and Matt Furber from Minneapolis, Julie Bosman from Chicago, Tim Arango from Los Angeles, Shawn Hubler from Sacramento, Nicholas Bogel-Burroughs from New York and Richard Pérez-Peña from Glen Rock, N.J.</w:t>
      </w:r>
    </w:p>
    <w:p>
      <w:pPr>
        <w:keepNext w:val="0"/>
        <w:spacing w:before="240" w:after="0" w:line="260" w:lineRule="atLeast"/>
        <w:ind w:left="0" w:right="0" w:firstLine="0"/>
        <w:jc w:val="left"/>
        <w:rPr>
          <w:lang w:val="en-US" w:eastAsia="en-US" w:bidi="ar-SA"/>
        </w:rPr>
      </w:pPr>
      <w:r>
        <w:rPr>
          <w:lang w:val="en-US" w:eastAsia="en-US" w:bidi="ar-SA"/>
        </w:rPr>
        <w:br/>
      </w:r>
      <w:hyperlink r:id="rId978" w:history="1">
        <w:r>
          <w:rPr>
            <w:rFonts w:ascii="arial" w:eastAsia="arial" w:hAnsi="arial" w:cs="arial"/>
            <w:i/>
            <w:color w:val="0077CC"/>
            <w:sz w:val="20"/>
            <w:u w:val="single"/>
            <w:shd w:val="clear" w:color="auto" w:fill="FFFFFF"/>
            <w:lang w:val="en-US" w:eastAsia="en-US" w:bidi="ar-SA"/>
          </w:rPr>
          <w:t>https://www.nytimes.com/2020/06/03/us/george-floyd-officers-charged.html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99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Keith Ellison, Minnesota's attorney general, urged patience. (PHOTOGRAPH BY CRAIG LASSIG/EPA, VIA SHUTTERSTOCK)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on Monday in St. Paul, Minn., called for the arrest of all four officers involved in the death of George Floyd. (PHOTOGRAPH BY STEPHEN MATUREN/GETTY IMAGES)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900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185" w:name="Bookmark_93"/>
      <w:bookmarkEnd w:id="185"/>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Los Angeles Jury Widens Inquiry in </w:t>
        </w:r>
      </w:hyperlink>
      <w:hyperlink r:id="rId9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10, 1991,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Part 1; Page 23; Column 1; National Desk; Part 1;;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March 9</w:t>
      </w:r>
    </w:p>
    <w:p>
      <w:pPr>
        <w:keepNext/>
        <w:spacing w:before="240" w:after="0" w:line="340" w:lineRule="atLeast"/>
        <w:ind w:left="0" w:right="0" w:firstLine="0"/>
        <w:jc w:val="left"/>
        <w:rPr>
          <w:lang w:val="en-US" w:eastAsia="en-US" w:bidi="ar-SA"/>
        </w:rPr>
      </w:pPr>
      <w:bookmarkStart w:id="186" w:name="Body_91"/>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901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Los Angeles County grand jury has undertaken an investigation of all 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present early last Sunday when a motorist was clubbed, kicked and stomped by three officers who did not realize that they were being videotaped.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inquiry by the 23-member jury was announced Friday by Sandi Gibbons, a spokeswoman for the District Attorney's office, who said the jurors had already subpoenaed the videotape and were expected to hear evidence on Monday. Curt Livesay, an assistant district attorney, said indictments might be returned next week.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had said that he would seek to have criminal charges filed against the three officers who beat the 25-year-old motorist, Rodney Glen King, but Ms. Gibbons said the grand jury would focus on all 15 who were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grand jury's investigation was announced, Mr. King's doctor, Edmund Chein, said at a news conference that the beating had left the victim with a fractured eye socket, a broken cheekbone, a broken leg, bruises, facial nerve damage, a severe concussion and burns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stun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Chein said some of the injuries may be permanent. "It is a horrible, horrible, brutal beating,"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King's lawyer, Steven Lerman, said he would 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 don't believe Mr. King will ever, ever be a normal man again," Mr. Lerman said. "He will never be the same Rodney King after they whipped him like a 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filed after the beating said Mr. King had resisted arrest following a freeway chase, first by the California Highway Patrol and then by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denies both accusations.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Mr. King had been driving his mid-1980's model Hyundai at up to 115 miles per hour. But Bill Wolf, director of public relations at Hyundai Motor America in Fountain Valley, Calif., said the car had never topped 100 m.p.h. in manufacturer's speed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said Friday that no charges would be filed against Mr. King. "The conduct of the arresting officers after the traffic stop effectively invalidated the prosecution of King," Mr. Livesay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Sergeant Looks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was struck as many as 56 times and kicked seven times by the three officers while a dozen more, including a supervising sergeant, watched. An amateur photographer on a nearby apartment balcony captured the beating on the videotape, which has since been broadcast around the nation. The video shows the three officers taking turns beating and stomping Mr. King, who was lying on the ground and offering no apparent resistance. Witnesses say he pleaded throughout the beating for the officers to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officers and the sergeant have been suspended with pay. Mayor Tom Bradley said Friday their pay would be cut off once criminal complaints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administrative charges were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Highway Patrol officers and two school district officers who were also present are not being investigated by the grand jury because they "were not basically standing over the suspect," said Ms. Gibbons, the District Attorney's spokeswoman.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King is black, and the officers who were at the scene are white. The beating has brought renewed complaints from leaders of local black organizations, who accuse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routinely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members of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 American Civil Liberties Union has called on Chief Gates to resign. He has said he will not do so.</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9" style="position:absolute;z-index:251902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187" w:name="Bookmark_94"/>
      <w:bookmarkEnd w:id="187"/>
    </w:p>
    <w:p>
      <w:pPr>
        <w:rPr>
          <w:lang w:val="en-US" w:eastAsia="en-US" w:bidi="ar-SA"/>
        </w:rPr>
      </w:pPr>
      <w:r>
        <w:pict>
          <v:shape id="_x0000_i13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Trial Opens for Oklahoma Officer Charged in Fatal Shooting of Black Driver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LUCIA WALINCHUS</w:t>
      </w:r>
    </w:p>
    <w:p>
      <w:pPr>
        <w:keepNext/>
        <w:spacing w:before="240" w:after="0" w:line="340" w:lineRule="atLeast"/>
        <w:ind w:left="0" w:right="0" w:firstLine="0"/>
        <w:jc w:val="left"/>
        <w:rPr>
          <w:lang w:val="en-US" w:eastAsia="en-US" w:bidi="ar-SA"/>
        </w:rPr>
      </w:pPr>
      <w:bookmarkStart w:id="188" w:name="Body_92"/>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904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TULSA, Okla. -- The prosecution and the defense agreed on this: On Sept. 16, 2016,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black driver on a street in north Tulsa.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that, the two sides disagreed on why the shooting had taken place as they made their opening statements Wednesday in the manslaughter trial of Betty Jo Shelby, the Tulsa officer charged in the death of the driver, Terence Crutcher.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prosecutor, Kevin Gray, told jurors that Officer Shelby had panicked and used deadly force against an unarmed man who had his hands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lawyer, Shannon McMurray, countered that Officer Shelby had simply done what she had been trained to do when facing someone who refused to comply with her orders to stop and who could have been reaching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Shelby sat stoically at the defense table Wednesday as her trial opened before a jury of three men and nine women. At least two of the women are black. Mr. Crutcher's family took up three rows in the courtroom, sitting across from Officer Shelby's family and a throng of reporters. Outside, a wall of cameras lined the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statement, Mr. Gray highlighted the note of panic in Ms. Shelby's voice when she called in the shooting. That proved, he said, that she had overreacted.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will hear her voice on that radio traffic. 'Shots Fired!' she will say,'' Mr. Gray said, pausing. ''Shots fired! You don't need an officer to testify that you can tell a difference in her voice. You can hear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McMurray countered that the district attorney was the one who overreacted when he filed charges against the officer. During a recess, Ms. McMurray said that many commentators had tried to paint it as a case of racism, when it was actually a case of sexism: Officer Shelby was essentially on trial for being too emotional.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the jury, Ms. McMurray depicted her client as being an officer with a stellar record who fired her gun for the first time in her 10-year career at the same time that another officer discharged his Taser, because he also thought the victim could be reaching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fatal shooting last September played out amid a series of deaths across the country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have raised questions about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particularly against African-American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Shelby, 43, was responding to a domestic violence call when she passed an intersection in north Tulsa and noticed Mr. Crutcher standing in the street and his S.U.V. partly blocking traffic. Officer Shelby told investigators that she asked Mr. Crutcher if the vehicle belonged to him and whether it was disabled, but he only mumbled to himself and did not answer.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Crutcher, 40, kept putting his hands in his pockets, according to the account, even as Officer Shelby told him to show his hands. She fired when Mr. Crutcher reached into the driver's side window. Video cameras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the helicopter circling above recorded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Lawyers for Mr. Crutcher's family have disputed some of the account. They said the window of Mr. Crutcher's vehicle was up, not down, and so he could not have been reaching into the vehicle before he was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Pastors and community leaders say a public reaction that emphasized prayer over vengeance and a government response that emphasized transparency over secrecy has helped to ease tensions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 Anthony L. Scott, senior pastor at First Baptist Church in North Tulsa, said the city's relative calm had been the product of hard work on the part of church leaders and politicians, and the ties forged with the community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very thankful for the community's passionate response and protest,'' Mr. Scott said, ''and also thankful that it didn't escalate to the point of violence and rioting that it did in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Marq Lewis, organizer of the grass-roots group We the People of Oklahoma, agreed, but cautioned that Americans would be tuning in closely to the outcome of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 seeing a person with a broken-down vehicle with his hands up and he's dead -- that's what this means in the city,'' Mr. Lewis said. ''People feel if they have a breakdown they cannot call an officer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Melvin Cooper, the senior pastor at World Won Ministries, a prominent African-American Pentecostal church, described Mr. Crutcher as ''a nice young man,'' who was the son of a minister. ''I'm not saying he was perfect,'' Mr. Cooper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joined the Rev. Tom Harrison of Asbury United Methodist Church, one of Tulsa's largest congregations, in organizing a prayer service that included a former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like marriage counseling,'' Mr. Harrison said, describing the interaction of the community with the former officer as a moment of both pain and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Tulsa's thorny history of racial injustice can be counted as among the most perilous in America. In 1921, a white mob killed 150 to 300 black people and destroyed 1,100 homes and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April 2015, a Tulsa County reserve deputy fatally shot an unarmed African-American man, Eric Harris, during an arrest. The deputy, Robert Bates, 73, testified that he had meant to draw his Taser, rather than his gun. Mr. Bates was convicted last year of second-degree manslaughter and sentenced to four years in prison and nine months of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after Mr. Crutcher's shooting, city officials released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videos first to the victim's family and later to more than 50 black leaders, pastors and officials. The mayor at the time, Dewey F. Bartlett Jr.,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Chuck Jordan, who are both white, apologized and answered questions on behalf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Bartlett said that in his eight years as mayor, he and his wife had attended about 300 services throughout the city, including about 30 at black churches. ''As a consequence of that, over the years, we developed a very true friendship, not just a political relationship, with many of the pastors,'' Mr. Bartlett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took another step in the healing process on Wednesday night with a large prayer service. The trial is expected to last at least into next week.</w:t>
      </w:r>
    </w:p>
    <w:p>
      <w:pPr>
        <w:keepNext w:val="0"/>
        <w:spacing w:before="240" w:after="0" w:line="260" w:lineRule="atLeast"/>
        <w:ind w:left="0" w:right="0" w:firstLine="0"/>
        <w:jc w:val="left"/>
        <w:rPr>
          <w:lang w:val="en-US" w:eastAsia="en-US" w:bidi="ar-SA"/>
        </w:rPr>
      </w:pPr>
      <w:r>
        <w:rPr>
          <w:lang w:val="en-US" w:eastAsia="en-US" w:bidi="ar-SA"/>
        </w:rPr>
        <w:br/>
      </w:r>
      <w:hyperlink r:id="rId993" w:history="1">
        <w:r>
          <w:rPr>
            <w:rFonts w:ascii="arial" w:eastAsia="arial" w:hAnsi="arial" w:cs="arial"/>
            <w:i/>
            <w:color w:val="0077CC"/>
            <w:sz w:val="20"/>
            <w:u w:val="single"/>
            <w:shd w:val="clear" w:color="auto" w:fill="FFFFFF"/>
            <w:lang w:val="en-US" w:eastAsia="en-US" w:bidi="ar-SA"/>
          </w:rPr>
          <w:t>https://www.nytimes.com/2017/05/10/us/tulsa-</w:t>
        </w:r>
      </w:hyperlink>
      <w:hyperlink r:id="rId993" w:history="1">
        <w:r>
          <w:rPr>
            <w:rFonts w:ascii="arial" w:eastAsia="arial" w:hAnsi="arial" w:cs="arial"/>
            <w:b/>
            <w:i/>
            <w:color w:val="0077CC"/>
            <w:sz w:val="20"/>
            <w:u w:val="single"/>
            <w:shd w:val="clear" w:color="auto" w:fill="FFFFFF"/>
            <w:lang w:val="en-US" w:eastAsia="en-US" w:bidi="ar-SA"/>
          </w:rPr>
          <w:t>police</w:t>
        </w:r>
      </w:hyperlink>
      <w:hyperlink r:id="rId993" w:history="1">
        <w:r>
          <w:rPr>
            <w:rFonts w:ascii="arial" w:eastAsia="arial" w:hAnsi="arial" w:cs="arial"/>
            <w:i/>
            <w:color w:val="0077CC"/>
            <w:sz w:val="20"/>
            <w:u w:val="single"/>
            <w:shd w:val="clear" w:color="auto" w:fill="FFFFFF"/>
            <w:lang w:val="en-US" w:eastAsia="en-US" w:bidi="ar-SA"/>
          </w:rPr>
          <w:t>-shooting-betty-shelby-terence-crutcher.html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9050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 Betty Jo Shelby and her husband, David, at the Tulsa County Courthouse on Wednesday. (PHOTOGRAPH BY MIKE SIMONS/TULSA WORLD,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906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4"/>
          <w:headerReference w:type="default" r:id="rId995"/>
          <w:footerReference w:type="even" r:id="rId996"/>
          <w:footerReference w:type="default" r:id="rId997"/>
          <w:headerReference w:type="first" r:id="rId998"/>
          <w:footerReference w:type="first" r:id="rId999"/>
          <w:type w:val="nextPage"/>
          <w:pgSz w:w="12240" w:h="15840"/>
          <w:pgMar w:top="840" w:right="1000" w:bottom="840" w:left="1000" w:header="400" w:footer="400"/>
          <w:pgNumType w:fmt="decimal"/>
          <w:cols w:space="720"/>
          <w:titlePg/>
        </w:sectPr>
      </w:pPr>
    </w:p>
    <w:p>
      <w:pPr>
        <w:rPr>
          <w:lang w:val="en-US" w:eastAsia="en-US" w:bidi="ar-SA"/>
        </w:rPr>
      </w:pPr>
      <w:bookmarkStart w:id="189" w:name="Bookmark_95"/>
      <w:bookmarkEnd w:id="189"/>
    </w:p>
    <w:p>
      <w:pPr>
        <w:rPr>
          <w:lang w:val="en-US" w:eastAsia="en-US" w:bidi="ar-SA"/>
        </w:rPr>
      </w:pPr>
      <w:r>
        <w:pict>
          <v:shape id="_x0000_i13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0" w:history="1">
        <w:r>
          <w:rPr>
            <w:rFonts w:ascii="arial" w:eastAsia="arial" w:hAnsi="arial" w:cs="arial"/>
            <w:b/>
            <w:bCs/>
            <w:i/>
            <w:color w:val="0077CC"/>
            <w:kern w:val="32"/>
            <w:sz w:val="28"/>
            <w:szCs w:val="32"/>
            <w:u w:val="single"/>
            <w:shd w:val="clear" w:color="auto" w:fill="FFFFFF"/>
            <w:lang w:val="en-US" w:eastAsia="en-US" w:bidi="ar-SA"/>
          </w:rPr>
          <w:t>New York Today: Do I Need Flood Insurance?; New York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2017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JONATHAN WOLFE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Wednesday: The basics of buying flood insurance, the 35th anniversary of “E.T.,” and the rainiest day on record.</w:t>
      </w:r>
    </w:p>
    <w:p>
      <w:pPr>
        <w:keepNext/>
        <w:spacing w:before="240" w:after="0" w:line="340" w:lineRule="atLeast"/>
        <w:ind w:left="0" w:right="0" w:firstLine="0"/>
        <w:jc w:val="left"/>
        <w:rPr>
          <w:lang w:val="en-US" w:eastAsia="en-US" w:bidi="ar-SA"/>
        </w:rPr>
      </w:pPr>
      <w:bookmarkStart w:id="190" w:name="Body_93"/>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907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Updated, 9:27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morning on this watery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Hurricane Jose weakened to a tropical storm this morning, but it could still bring rain during the morning commute and whip up strong winds during the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City was spared a direct hit by Jose, but the storm flooded areas </w:t>
      </w:r>
      <w:hyperlink r:id="rId1001" w:history="1">
        <w:r>
          <w:rPr>
            <w:rFonts w:ascii="arial" w:eastAsia="arial" w:hAnsi="arial" w:cs="arial"/>
            <w:i/>
            <w:color w:val="0077CC"/>
            <w:sz w:val="20"/>
            <w:u w:val="single"/>
            <w:shd w:val="clear" w:color="auto" w:fill="FFFFFF"/>
            <w:lang w:val="en-US" w:eastAsia="en-US" w:bidi="ar-SA"/>
          </w:rPr>
          <w:t>from New Jersey</w:t>
        </w:r>
      </w:hyperlink>
      <w:r>
        <w:rPr>
          <w:rFonts w:ascii="arial" w:eastAsia="arial" w:hAnsi="arial" w:cs="arial"/>
          <w:color w:val="000000"/>
          <w:sz w:val="20"/>
          <w:lang w:val="en-US" w:eastAsia="en-US" w:bidi="ar-SA"/>
        </w:rPr>
        <w:t xml:space="preserve"> to            </w:t>
      </w:r>
      <w:hyperlink r:id="rId1002" w:history="1">
        <w:r>
          <w:rPr>
            <w:rFonts w:ascii="arial" w:eastAsia="arial" w:hAnsi="arial" w:cs="arial"/>
            <w:i/>
            <w:color w:val="0077CC"/>
            <w:sz w:val="20"/>
            <w:u w:val="single"/>
            <w:shd w:val="clear" w:color="auto" w:fill="FFFFFF"/>
            <w:lang w:val="en-US" w:eastAsia="en-US" w:bidi="ar-SA"/>
          </w:rPr>
          <w:t>Long Island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hyperlink r:id="rId1003" w:history="1">
        <w:r>
          <w:rPr>
            <w:rFonts w:ascii="arial" w:eastAsia="arial" w:hAnsi="arial" w:cs="arial"/>
            <w:i/>
            <w:color w:val="0077CC"/>
            <w:sz w:val="20"/>
            <w:u w:val="single"/>
            <w:shd w:val="clear" w:color="auto" w:fill="FFFFFF"/>
            <w:lang w:val="en-US" w:eastAsia="en-US" w:bidi="ar-SA"/>
          </w:rPr>
          <w:t>more extreme weather events predicted</w:t>
        </w:r>
      </w:hyperlink>
      <w:r>
        <w:rPr>
          <w:rFonts w:ascii="arial" w:eastAsia="arial" w:hAnsi="arial" w:cs="arial"/>
          <w:color w:val="000000"/>
          <w:sz w:val="20"/>
          <w:lang w:val="en-US" w:eastAsia="en-US" w:bidi="ar-SA"/>
        </w:rPr>
        <w:t xml:space="preserve"> for New York City and the surrounding area, flood insurance might be on your mind.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spoke to Emily Rogan, the chief operating officer for </w:t>
      </w:r>
      <w:hyperlink r:id="rId1004" w:history="1">
        <w:r>
          <w:rPr>
            <w:rFonts w:ascii="arial" w:eastAsia="arial" w:hAnsi="arial" w:cs="arial"/>
            <w:i/>
            <w:color w:val="0077CC"/>
            <w:sz w:val="20"/>
            <w:u w:val="single"/>
            <w:shd w:val="clear" w:color="auto" w:fill="FFFFFF"/>
            <w:lang w:val="en-US" w:eastAsia="en-US" w:bidi="ar-SA"/>
          </w:rPr>
          <w:t>United Policyholders</w:t>
        </w:r>
      </w:hyperlink>
      <w:r>
        <w:rPr>
          <w:rFonts w:ascii="arial" w:eastAsia="arial" w:hAnsi="arial" w:cs="arial"/>
          <w:color w:val="000000"/>
          <w:sz w:val="20"/>
          <w:lang w:val="en-US" w:eastAsia="en-US" w:bidi="ar-SA"/>
        </w:rPr>
        <w:t>, an advocacy group that helps disaster survivors navigate the insurance claim process, about the basics of buying a flood insurance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needs flood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who live in high-risk areas with federally backed mortgages are required to buy flood insurance. For renters in high-risk areas, or if you know your apartment has flooded in the past, you should consider buying insurance, Ms. Rogan said. (One exception: Apartments below street level are almost never covered by flood insurance for renters.)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homeowners and renters who live outside the high-risk areas, it can be a low-cost expense. You can see if your home is in a flood zone and get an insurance estimate </w:t>
      </w:r>
      <w:hyperlink r:id="rId1005"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can I buy flood insurance?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buy a policy from National Flood Insurance Program, if you live in a participating community, or from </w:t>
      </w:r>
      <w:hyperlink r:id="rId1006" w:history="1">
        <w:r>
          <w:rPr>
            <w:rFonts w:ascii="arial" w:eastAsia="arial" w:hAnsi="arial" w:cs="arial"/>
            <w:i/>
            <w:color w:val="0077CC"/>
            <w:sz w:val="20"/>
            <w:u w:val="single"/>
            <w:shd w:val="clear" w:color="auto" w:fill="FFFFFF"/>
            <w:lang w:val="en-US" w:eastAsia="en-US" w:bidi="ar-SA"/>
          </w:rPr>
          <w:t>a private insurer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looking for a private insurance policy, consider using an independent broker who can get quotes from different companies, Ms. Rogan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much does flood insurance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depends on your location.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annual price of flood insurance under the National Flood Insurance Program was </w:t>
      </w:r>
      <w:hyperlink r:id="rId1007" w:history="1">
        <w:r>
          <w:rPr>
            <w:rFonts w:ascii="arial" w:eastAsia="arial" w:hAnsi="arial" w:cs="arial"/>
            <w:i/>
            <w:color w:val="0077CC"/>
            <w:sz w:val="20"/>
            <w:u w:val="single"/>
            <w:shd w:val="clear" w:color="auto" w:fill="FFFFFF"/>
            <w:lang w:val="en-US" w:eastAsia="en-US" w:bidi="ar-SA"/>
          </w:rPr>
          <w:t>about $878</w:t>
        </w:r>
      </w:hyperlink>
      <w:r>
        <w:rPr>
          <w:rFonts w:ascii="arial" w:eastAsia="arial" w:hAnsi="arial" w:cs="arial"/>
          <w:color w:val="000000"/>
          <w:sz w:val="20"/>
          <w:lang w:val="en-US" w:eastAsia="en-US" w:bidi="ar-SA"/>
        </w:rPr>
        <w:t xml:space="preserve"> in April of this year. Within New York City’s high-risk zones, the average premium was $3,000 a year, according to a recent            </w:t>
      </w:r>
      <w:hyperlink r:id="rId1008" w:history="1">
        <w:r>
          <w:rPr>
            <w:rFonts w:ascii="arial" w:eastAsia="arial" w:hAnsi="arial" w:cs="arial"/>
            <w:i/>
            <w:color w:val="0077CC"/>
            <w:sz w:val="20"/>
            <w:u w:val="single"/>
            <w:shd w:val="clear" w:color="auto" w:fill="FFFFFF"/>
            <w:lang w:val="en-US" w:eastAsia="en-US" w:bidi="ar-SA"/>
          </w:rPr>
          <w:t>study from the RAND Corporation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my homeowner or renter’s insurance protect me from floods?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(But always check your individual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“Flooding is one of the most commonly excluded hazards in homeowners insurance policies,” Ms. Rogan said. Water that comes from above (like rain damage to your roof) might be covered, she said, but water that comes from below is typically not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Homeowners and renters need to buy separate flood insurance. As a renter, you may be able to buy flood insurance from the National Flood Insurance Program if you live in an area that participates in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Does flood insurance cover water damage from plumbing leaks?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under a policy from National Flood Insurance Program, Ms. Rogan said. But your homeowner’s or renter’s insurance will typically cover something like a ruptured pipe or sudden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what else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vacant sanitarium on a pristine stretch of Connecticut shoreline is considered a “crown jewel” of architecture. It may soon be revived. [</w:t>
      </w:r>
      <w:hyperlink r:id="rId1009"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trial of Senator Robert Menendez has been a methodical parsing of details of the luxury he enjoyed on a donor’s dime. [</w:t>
      </w:r>
      <w:hyperlink r:id="rId1010"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Manhattan private investigator was charged with trying to derail a sex abuse case by secretly recording a witness having sex with prostitutes he hired. [</w:t>
      </w:r>
      <w:hyperlink r:id="rId1011"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tackling the former tennis star James Blake testified that he was told the suspect he was searching for might be armed. [</w:t>
      </w:r>
      <w:hyperlink r:id="rId1012"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was expected to be big for the state’s growing gambling industry. But they have yet to hit the jackpot. [</w:t>
      </w:r>
      <w:hyperlink r:id="rId1013" w:history="1">
        <w:r>
          <w:rPr>
            <w:rFonts w:ascii="arial" w:eastAsia="arial" w:hAnsi="arial" w:cs="arial"/>
            <w:i/>
            <w:color w:val="0077CC"/>
            <w:sz w:val="20"/>
            <w:u w:val="single"/>
            <w:shd w:val="clear" w:color="auto" w:fill="FFFFFF"/>
            <w:lang w:val="en-US" w:eastAsia="en-US" w:bidi="ar-SA"/>
          </w:rPr>
          <w:t>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Melissa Mark-Viverito, the City Council speaker, was arrested at Trump Tower while protesting the president’s stance on the Deferred Action for Childhood Arrivals program. [</w:t>
      </w:r>
      <w:hyperlink r:id="rId1014" w:history="1">
        <w:r>
          <w:rPr>
            <w:rFonts w:ascii="arial" w:eastAsia="arial" w:hAnsi="arial" w:cs="arial"/>
            <w:i/>
            <w:color w:val="0077CC"/>
            <w:sz w:val="20"/>
            <w:u w:val="single"/>
            <w:shd w:val="clear" w:color="auto" w:fill="FFFFFF"/>
            <w:lang w:val="en-US" w:eastAsia="en-US" w:bidi="ar-SA"/>
          </w:rPr>
          <w:t>New York Post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Domino sugar factory is set to become Williamsburg’s newest dining hot spot. [</w:t>
      </w:r>
      <w:hyperlink r:id="rId1015" w:history="1">
        <w:r>
          <w:rPr>
            <w:rFonts w:ascii="arial" w:eastAsia="arial" w:hAnsi="arial" w:cs="arial"/>
            <w:i/>
            <w:color w:val="0077CC"/>
            <w:sz w:val="20"/>
            <w:u w:val="single"/>
            <w:shd w:val="clear" w:color="auto" w:fill="FFFFFF"/>
            <w:lang w:val="en-US" w:eastAsia="en-US" w:bidi="ar-SA"/>
          </w:rPr>
          <w:t>Gothamist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Preet Bharara, the former U.S. attorney for the Southern District of New York, is launching a podcast about justice. [</w:t>
      </w:r>
      <w:hyperlink r:id="rId1016" w:history="1">
        <w:r>
          <w:rPr>
            <w:rFonts w:ascii="arial" w:eastAsia="arial" w:hAnsi="arial" w:cs="arial"/>
            <w:i/>
            <w:color w:val="0077CC"/>
            <w:sz w:val="20"/>
            <w:u w:val="single"/>
            <w:shd w:val="clear" w:color="auto" w:fill="FFFFFF"/>
            <w:lang w:val="en-US" w:eastAsia="en-US" w:bidi="ar-SA"/>
          </w:rPr>
          <w:t>NY1</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Today’s Metropolitan Diary: “</w:t>
      </w:r>
      <w:hyperlink r:id="rId1017" w:history="1">
        <w:r>
          <w:rPr>
            <w:rFonts w:ascii="arial" w:eastAsia="arial" w:hAnsi="arial" w:cs="arial"/>
            <w:i/>
            <w:color w:val="0077CC"/>
            <w:sz w:val="20"/>
            <w:u w:val="single"/>
            <w:shd w:val="clear" w:color="auto" w:fill="FFFFFF"/>
            <w:lang w:val="en-US" w:eastAsia="en-US" w:bidi="ar-SA"/>
          </w:rPr>
          <w:t>A Sleepless Journey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global look at what’s happening, see </w:t>
      </w:r>
      <w:hyperlink r:id="rId1018" w:history="1">
        <w:r>
          <w:rPr>
            <w:rFonts w:ascii="arial" w:eastAsia="arial" w:hAnsi="arial" w:cs="arial"/>
            <w:i/>
            <w:color w:val="0077CC"/>
            <w:sz w:val="20"/>
            <w:u w:val="single"/>
            <w:shd w:val="clear" w:color="auto" w:fill="FFFFFF"/>
            <w:lang w:val="en-US" w:eastAsia="en-US" w:bidi="ar-SA"/>
          </w:rPr>
          <w:t>Your Morning Briefing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Coming Up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Traffic alert: Here is a list of </w:t>
      </w:r>
      <w:hyperlink r:id="rId1019" w:history="1">
        <w:r>
          <w:rPr>
            <w:rFonts w:ascii="arial" w:eastAsia="arial" w:hAnsi="arial" w:cs="arial"/>
            <w:i/>
            <w:color w:val="0077CC"/>
            <w:sz w:val="20"/>
            <w:u w:val="single"/>
            <w:shd w:val="clear" w:color="auto" w:fill="FFFFFF"/>
            <w:lang w:val="en-US" w:eastAsia="en-US" w:bidi="ar-SA"/>
          </w:rPr>
          <w:t>street closings</w:t>
        </w:r>
      </w:hyperlink>
      <w:r>
        <w:rPr>
          <w:rFonts w:ascii="arial" w:eastAsia="arial" w:hAnsi="arial" w:cs="arial"/>
          <w:color w:val="000000"/>
          <w:sz w:val="20"/>
          <w:lang w:val="en-US" w:eastAsia="en-US" w:bidi="ar-SA"/>
        </w:rPr>
        <w:t xml:space="preserve"> in Midtown for the United Nations General Assembly.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honor of its 35th anniversary, the film “</w:t>
      </w:r>
      <w:hyperlink r:id="rId1020" w:history="1">
        <w:r>
          <w:rPr>
            <w:rFonts w:ascii="arial" w:eastAsia="arial" w:hAnsi="arial" w:cs="arial"/>
            <w:i/>
            <w:color w:val="0077CC"/>
            <w:sz w:val="20"/>
            <w:u w:val="single"/>
            <w:shd w:val="clear" w:color="auto" w:fill="FFFFFF"/>
            <w:lang w:val="en-US" w:eastAsia="en-US" w:bidi="ar-SA"/>
          </w:rPr>
          <w:t>E.T. The Extra-Terrestrial</w:t>
        </w:r>
      </w:hyperlink>
      <w:r>
        <w:rPr>
          <w:rFonts w:ascii="arial" w:eastAsia="arial" w:hAnsi="arial" w:cs="arial"/>
          <w:color w:val="000000"/>
          <w:sz w:val="20"/>
          <w:lang w:val="en-US" w:eastAsia="en-US" w:bidi="ar-SA"/>
        </w:rPr>
        <w:t>” will be screened at theaters across town. Prices and times vary.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hyperlink r:id="rId1021" w:history="1">
        <w:r>
          <w:rPr>
            <w:rFonts w:ascii="arial" w:eastAsia="arial" w:hAnsi="arial" w:cs="arial"/>
            <w:i/>
            <w:color w:val="0077CC"/>
            <w:sz w:val="20"/>
            <w:u w:val="single"/>
            <w:shd w:val="clear" w:color="auto" w:fill="FFFFFF"/>
            <w:lang w:val="en-US" w:eastAsia="en-US" w:bidi="ar-SA"/>
          </w:rPr>
          <w:t>tour of the High Line</w:t>
        </w:r>
      </w:hyperlink>
      <w:r>
        <w:rPr>
          <w:rFonts w:ascii="arial" w:eastAsia="arial" w:hAnsi="arial" w:cs="arial"/>
          <w:color w:val="000000"/>
          <w:sz w:val="20"/>
          <w:lang w:val="en-US" w:eastAsia="en-US" w:bidi="ar-SA"/>
        </w:rPr>
        <w:t xml:space="preserve"> focusing on its design elements, at the High Line in the Meatpacking District. 6 p.m.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discussion with the author of the book “</w:t>
      </w:r>
      <w:hyperlink r:id="rId1022" w:history="1">
        <w:r>
          <w:rPr>
            <w:rFonts w:ascii="arial" w:eastAsia="arial" w:hAnsi="arial" w:cs="arial"/>
            <w:i/>
            <w:color w:val="0077CC"/>
            <w:sz w:val="20"/>
            <w:u w:val="single"/>
            <w:shd w:val="clear" w:color="auto" w:fill="FFFFFF"/>
            <w:lang w:val="en-US" w:eastAsia="en-US" w:bidi="ar-SA"/>
          </w:rPr>
          <w:t>The Creative Destruction of New York City: Engineering the City for the Elite</w:t>
        </w:r>
      </w:hyperlink>
      <w:r>
        <w:rPr>
          <w:rFonts w:ascii="arial" w:eastAsia="arial" w:hAnsi="arial" w:cs="arial"/>
          <w:color w:val="000000"/>
          <w:sz w:val="20"/>
          <w:lang w:val="en-US" w:eastAsia="en-US" w:bidi="ar-SA"/>
        </w:rPr>
        <w:t>,” at the Mid-Manhattan Library in Midtown, Manhattan. 6:30 p.m. [Free]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hyperlink r:id="rId1023" w:history="1">
        <w:r>
          <w:rPr>
            <w:rFonts w:ascii="arial" w:eastAsia="arial" w:hAnsi="arial" w:cs="arial"/>
            <w:i/>
            <w:color w:val="0077CC"/>
            <w:sz w:val="20"/>
            <w:u w:val="single"/>
            <w:shd w:val="clear" w:color="auto" w:fill="FFFFFF"/>
            <w:lang w:val="en-US" w:eastAsia="en-US" w:bidi="ar-SA"/>
          </w:rPr>
          <w:t>Rolex Central Park Horse Show</w:t>
        </w:r>
      </w:hyperlink>
      <w:r>
        <w:rPr>
          <w:rFonts w:ascii="arial" w:eastAsia="arial" w:hAnsi="arial" w:cs="arial"/>
          <w:color w:val="000000"/>
          <w:sz w:val="20"/>
          <w:lang w:val="en-US" w:eastAsia="en-US" w:bidi="ar-SA"/>
        </w:rPr>
        <w:t xml:space="preserve"> kicks off with four days of jumping competitions, exhibitions and modified polo matches at Wollman Rink in Central Park. 6:30.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Yankees host Twins, 1:08 (YES). Met at Marlins, 1:10 p.m. (SNY).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Alternate-side parking remains </w:t>
      </w:r>
      <w:hyperlink r:id="rId660" w:history="1">
        <w:r>
          <w:rPr>
            <w:rFonts w:ascii="arial" w:eastAsia="arial" w:hAnsi="arial" w:cs="arial"/>
            <w:i/>
            <w:color w:val="0077CC"/>
            <w:sz w:val="20"/>
            <w:u w:val="single"/>
            <w:shd w:val="clear" w:color="auto" w:fill="FFFFFF"/>
            <w:lang w:val="en-US" w:eastAsia="en-US" w:bidi="ar-SA"/>
          </w:rPr>
          <w:t>in effect</w:t>
        </w:r>
      </w:hyperlink>
      <w:r>
        <w:rPr>
          <w:rFonts w:ascii="arial" w:eastAsia="arial" w:hAnsi="arial" w:cs="arial"/>
          <w:color w:val="000000"/>
          <w:sz w:val="20"/>
          <w:lang w:val="en-US" w:eastAsia="en-US" w:bidi="ar-SA"/>
        </w:rPr>
        <w:t xml:space="preserve"> until Sept. 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events, see The New York Times’s </w:t>
      </w:r>
      <w:hyperlink r:id="rId659" w:history="1">
        <w:r>
          <w:rPr>
            <w:rFonts w:ascii="arial" w:eastAsia="arial" w:hAnsi="arial" w:cs="arial"/>
            <w:i/>
            <w:color w:val="0077CC"/>
            <w:sz w:val="20"/>
            <w:u w:val="single"/>
            <w:shd w:val="clear" w:color="auto" w:fill="FFFFFF"/>
            <w:lang w:val="en-US" w:eastAsia="en-US" w:bidi="ar-SA"/>
          </w:rPr>
          <w:t>Arts &amp; Entertainment guide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news of a </w:t>
      </w:r>
      <w:hyperlink r:id="rId1024" w:history="1">
        <w:r>
          <w:rPr>
            <w:rFonts w:ascii="arial" w:eastAsia="arial" w:hAnsi="arial" w:cs="arial"/>
            <w:i/>
            <w:color w:val="0077CC"/>
            <w:sz w:val="20"/>
            <w:u w:val="single"/>
            <w:shd w:val="clear" w:color="auto" w:fill="FFFFFF"/>
            <w:lang w:val="en-US" w:eastAsia="en-US" w:bidi="ar-SA"/>
          </w:rPr>
          <w:t>hurricane approaching the city</w:t>
        </w:r>
      </w:hyperlink>
      <w:r>
        <w:rPr>
          <w:rFonts w:ascii="arial" w:eastAsia="arial" w:hAnsi="arial" w:cs="arial"/>
          <w:color w:val="000000"/>
          <w:sz w:val="20"/>
          <w:lang w:val="en-US" w:eastAsia="en-US" w:bidi="ar-SA"/>
        </w:rPr>
        <w:t>, perhaps you were expecting a little more rain. (Less than a quarter of an inch fell on Central Park yesterday.)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just be glad you didn’t have to commute on Sept. 24, 1882, when the city saw its </w:t>
      </w:r>
      <w:hyperlink r:id="rId1025" w:history="1">
        <w:r>
          <w:rPr>
            <w:rFonts w:ascii="arial" w:eastAsia="arial" w:hAnsi="arial" w:cs="arial"/>
            <w:i/>
            <w:color w:val="0077CC"/>
            <w:sz w:val="20"/>
            <w:u w:val="single"/>
            <w:shd w:val="clear" w:color="auto" w:fill="FFFFFF"/>
            <w:lang w:val="en-US" w:eastAsia="en-US" w:bidi="ar-SA"/>
          </w:rPr>
          <w:t>largest amount of rainfall</w:t>
        </w:r>
      </w:hyperlink>
      <w:r>
        <w:rPr>
          <w:rFonts w:ascii="arial" w:eastAsia="arial" w:hAnsi="arial" w:cs="arial"/>
          <w:color w:val="000000"/>
          <w:sz w:val="20"/>
          <w:lang w:val="en-US" w:eastAsia="en-US" w:bidi="ar-SA"/>
        </w:rPr>
        <w:t xml:space="preserve"> since record-keeping began in 1869.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that day, a storm moved up from the Carolinas and broke over the city without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8.28 inches fell.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“Umbrellas were useless,” </w:t>
      </w:r>
      <w:hyperlink r:id="rId1026" w:history="1">
        <w:r>
          <w:rPr>
            <w:rFonts w:ascii="arial" w:eastAsia="arial" w:hAnsi="arial" w:cs="arial"/>
            <w:i/>
            <w:color w:val="0077CC"/>
            <w:sz w:val="20"/>
            <w:u w:val="single"/>
            <w:shd w:val="clear" w:color="auto" w:fill="FFFFFF"/>
            <w:lang w:val="en-US" w:eastAsia="en-US" w:bidi="ar-SA"/>
          </w:rPr>
          <w:t>reported The Times</w:t>
        </w:r>
      </w:hyperlink>
      <w:r>
        <w:rPr>
          <w:rFonts w:ascii="arial" w:eastAsia="arial" w:hAnsi="arial" w:cs="arial"/>
          <w:color w:val="000000"/>
          <w:sz w:val="20"/>
          <w:lang w:val="en-US" w:eastAsia="en-US" w:bidi="ar-SA"/>
        </w:rPr>
        <w:t>, “the overflow from eves, awning and other projections were miniature Niagaras.”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was hit with heavy rain that “beat the pavements with the force of a projectile and, bounding upward, was caught by gusts of wind and hurled along horizontally just above the roadway in a solid sheet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Shops and bars were deserted. Ships sat anchored in their ports. In the Bronx,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pulled residents from their homes after 4 feet of water flooded the houses near Valentine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was at least one positive outcome of so much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‘oldest inhabitant’ who was out last night,” wrote The Times, “had not a memory which went back to a time when he saw the streets so clean.”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Today is a morning roundup that is published weekdays at 6 a.m. If you don’t get it in your inbox already, you can sign up to receive it by email </w:t>
      </w:r>
      <w:hyperlink r:id="rId667"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updates throughout the day, </w:t>
      </w:r>
      <w:hyperlink r:id="rId668" w:history="1">
        <w:r>
          <w:rPr>
            <w:rFonts w:ascii="arial" w:eastAsia="arial" w:hAnsi="arial" w:cs="arial"/>
            <w:i/>
            <w:color w:val="0077CC"/>
            <w:sz w:val="20"/>
            <w:u w:val="single"/>
            <w:shd w:val="clear" w:color="auto" w:fill="FFFFFF"/>
            <w:lang w:val="en-US" w:eastAsia="en-US" w:bidi="ar-SA"/>
          </w:rPr>
          <w:t>like us on Facebook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would you like to see here to start your day? Post a comment, </w:t>
      </w:r>
      <w:hyperlink r:id="rId669" w:history="1">
        <w:r>
          <w:rPr>
            <w:rFonts w:ascii="arial" w:eastAsia="arial" w:hAnsi="arial" w:cs="arial"/>
            <w:i/>
            <w:color w:val="0077CC"/>
            <w:sz w:val="20"/>
            <w:u w:val="single"/>
            <w:shd w:val="clear" w:color="auto" w:fill="FFFFFF"/>
            <w:lang w:val="en-US" w:eastAsia="en-US" w:bidi="ar-SA"/>
          </w:rPr>
          <w:t>email us at nytoday@nytimes.com</w:t>
        </w:r>
      </w:hyperlink>
      <w:r>
        <w:rPr>
          <w:rFonts w:ascii="arial" w:eastAsia="arial" w:hAnsi="arial" w:cs="arial"/>
          <w:color w:val="000000"/>
          <w:sz w:val="20"/>
          <w:lang w:val="en-US" w:eastAsia="en-US" w:bidi="ar-SA"/>
        </w:rPr>
        <w:t xml:space="preserve">, or reach us via Twitter using            </w:t>
      </w:r>
      <w:hyperlink r:id="rId670" w:history="1">
        <w:r>
          <w:rPr>
            <w:rFonts w:ascii="arial" w:eastAsia="arial" w:hAnsi="arial" w:cs="arial"/>
            <w:i/>
            <w:color w:val="0077CC"/>
            <w:sz w:val="20"/>
            <w:u w:val="single"/>
            <w:shd w:val="clear" w:color="auto" w:fill="FFFFFF"/>
            <w:lang w:val="en-US" w:eastAsia="en-US" w:bidi="ar-SA"/>
          </w:rPr>
          <w:t>#NYToday</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Today columnists, </w:t>
      </w:r>
      <w:hyperlink r:id="rId671" w:history="1">
        <w:r>
          <w:rPr>
            <w:rFonts w:ascii="arial" w:eastAsia="arial" w:hAnsi="arial" w:cs="arial"/>
            <w:i/>
            <w:color w:val="0077CC"/>
            <w:sz w:val="20"/>
            <w:u w:val="single"/>
            <w:shd w:val="clear" w:color="auto" w:fill="FFFFFF"/>
            <w:lang w:val="en-US" w:eastAsia="en-US" w:bidi="ar-SA"/>
          </w:rPr>
          <w:t>Alexandra Levine</w:t>
        </w:r>
      </w:hyperlink>
      <w:r>
        <w:rPr>
          <w:rFonts w:ascii="arial" w:eastAsia="arial" w:hAnsi="arial" w:cs="arial"/>
          <w:color w:val="000000"/>
          <w:sz w:val="20"/>
          <w:lang w:val="en-US" w:eastAsia="en-US" w:bidi="ar-SA"/>
        </w:rPr>
        <w:t xml:space="preserve"> and            </w:t>
      </w:r>
      <w:hyperlink r:id="rId672" w:history="1">
        <w:r>
          <w:rPr>
            <w:rFonts w:ascii="arial" w:eastAsia="arial" w:hAnsi="arial" w:cs="arial"/>
            <w:i/>
            <w:color w:val="0077CC"/>
            <w:sz w:val="20"/>
            <w:u w:val="single"/>
            <w:shd w:val="clear" w:color="auto" w:fill="FFFFFF"/>
            <w:lang w:val="en-US" w:eastAsia="en-US" w:bidi="ar-SA"/>
          </w:rPr>
          <w:t>Jonathan Wolfe</w:t>
        </w:r>
      </w:hyperlink>
      <w:r>
        <w:rPr>
          <w:rFonts w:ascii="arial" w:eastAsia="arial" w:hAnsi="arial" w:cs="arial"/>
          <w:color w:val="000000"/>
          <w:sz w:val="20"/>
          <w:lang w:val="en-US" w:eastAsia="en-US" w:bidi="ar-SA"/>
        </w:rPr>
        <w:t>, on Twitter.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find the latest New York Today at </w:t>
      </w:r>
      <w:hyperlink r:id="rId673" w:history="1">
        <w:r>
          <w:rPr>
            <w:rFonts w:ascii="arial" w:eastAsia="arial" w:hAnsi="arial" w:cs="arial"/>
            <w:i/>
            <w:color w:val="0077CC"/>
            <w:sz w:val="20"/>
            <w:u w:val="single"/>
            <w:shd w:val="clear" w:color="auto" w:fill="FFFFFF"/>
            <w:lang w:val="en-US" w:eastAsia="en-US" w:bidi="ar-SA"/>
          </w:rPr>
          <w:t>nytoday.com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080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27"/>
          <w:headerReference w:type="default" r:id="rId1028"/>
          <w:footerReference w:type="even" r:id="rId1029"/>
          <w:footerReference w:type="default" r:id="rId1030"/>
          <w:headerReference w:type="first" r:id="rId1031"/>
          <w:footerReference w:type="first" r:id="rId10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1" w:name="Bookmark_96"/>
      <w:bookmarkEnd w:id="191"/>
    </w:p>
    <w:p>
      <w:pPr>
        <w:rPr>
          <w:rFonts w:ascii="arial" w:eastAsia="arial" w:hAnsi="arial" w:cs="arial"/>
          <w:sz w:val="20"/>
          <w:lang w:val="en-US" w:eastAsia="en-US" w:bidi="ar-SA"/>
        </w:rPr>
      </w:pPr>
      <w:r>
        <w:pict>
          <v:shape id="_x0000_i136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33" w:history="1">
        <w:r>
          <w:rPr>
            <w:rFonts w:ascii="arial" w:eastAsia="arial" w:hAnsi="arial" w:cs="arial"/>
            <w:b/>
            <w:bCs/>
            <w:i/>
            <w:color w:val="0077CC"/>
            <w:kern w:val="32"/>
            <w:sz w:val="28"/>
            <w:szCs w:val="32"/>
            <w:u w:val="single"/>
            <w:shd w:val="clear" w:color="auto" w:fill="FFFFFF"/>
            <w:lang w:val="en-US" w:eastAsia="en-US" w:bidi="ar-SA"/>
          </w:rPr>
          <w:t>Ann Coulter Says She Will Pull Out of Speech at Berkeley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26, 2017 Wednesday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JEREMY W. PETERS and THOMAS FULLER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Ms. Coulter, whose speech had earlier been canceled by the university over safety concerns, said, “It’s a sad day for free speech.”</w:t>
      </w:r>
    </w:p>
    <w:p>
      <w:pPr>
        <w:keepNext/>
        <w:spacing w:before="240" w:after="0" w:line="340" w:lineRule="atLeast"/>
        <w:ind w:left="0" w:right="0" w:firstLine="0"/>
        <w:jc w:val="left"/>
        <w:rPr>
          <w:rFonts w:ascii="arial" w:eastAsia="arial" w:hAnsi="arial" w:cs="arial"/>
          <w:sz w:val="20"/>
          <w:lang w:val="en-US" w:eastAsia="en-US" w:bidi="ar-SA"/>
        </w:rPr>
      </w:pPr>
      <w:bookmarkStart w:id="192" w:name="Body_94"/>
      <w:bookmarkEnd w:id="19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68" style="position:absolute;z-index:2519091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Ann Coulter said Wednesday that she is canceling </w:t>
      </w:r>
      <w:hyperlink r:id="rId1034" w:history="1">
        <w:r>
          <w:rPr>
            <w:rFonts w:ascii="arial" w:eastAsia="arial" w:hAnsi="arial" w:cs="arial"/>
            <w:i/>
            <w:color w:val="0077CC"/>
            <w:sz w:val="20"/>
            <w:u w:val="single"/>
            <w:shd w:val="clear" w:color="auto" w:fill="FFFFFF"/>
            <w:lang w:val="en-US" w:eastAsia="en-US" w:bidi="ar-SA"/>
          </w:rPr>
          <w:t>her planned speech</w:t>
        </w:r>
      </w:hyperlink>
      <w:r>
        <w:rPr>
          <w:rFonts w:ascii="arial" w:eastAsia="arial" w:hAnsi="arial" w:cs="arial"/>
          <w:color w:val="000000"/>
          <w:sz w:val="20"/>
          <w:lang w:val="en-US" w:eastAsia="en-US" w:bidi="ar-SA"/>
        </w:rPr>
        <w:t xml:space="preserve"> at the            </w:t>
      </w:r>
      <w:hyperlink r:id="rId1035" w:history="1">
        <w:r>
          <w:rPr>
            <w:rFonts w:ascii="arial" w:eastAsia="arial" w:hAnsi="arial" w:cs="arial"/>
            <w:i/>
            <w:color w:val="0077CC"/>
            <w:sz w:val="20"/>
            <w:u w:val="single"/>
            <w:shd w:val="clear" w:color="auto" w:fill="FFFFFF"/>
            <w:lang w:val="en-US" w:eastAsia="en-US" w:bidi="ar-SA"/>
          </w:rPr>
          <w:t>University of California, Berkeley</w:t>
        </w:r>
      </w:hyperlink>
      <w:r>
        <w:rPr>
          <w:rFonts w:ascii="arial" w:eastAsia="arial" w:hAnsi="arial" w:cs="arial"/>
          <w:color w:val="000000"/>
          <w:sz w:val="20"/>
          <w:lang w:val="en-US" w:eastAsia="en-US" w:bidi="ar-SA"/>
        </w:rPr>
        <w:t>, because she had lost the backing of conservative groups that had initially sponsored her appearance.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Coulter, in a message to The New York Times, said, “It’s a sad day for free speech.”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insisting that she would go to Berkeley regardless — even after the university said it could not accommodate her on the date and time it had initially scheduled her because of threats of violence — Ms. Coulter said she did not see how she could go forward. The school said she could speak only at a later date and an earlier time of day, when there were likely to be fewer students on campus and less of a likelihood for violent outbreaks.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Late on Tuesday, the conservative group that was helping Ms. Coulter in her legal efforts to force Berkeley to host her, Young America’s Foundation, said it could no longer participate. “Young America’s Foundation will not jeopardize the safety of its staff or students,” the group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any support, Ms. Coulter said, she was left with little choice. “Everyone who should believe in free speech fought against it or ran away,”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Coulter was confronted with the dangerous prospect of setting foot unguarded on a campus that erupted in violence in February after another conservative speaker, Milo Yiannopoulos, planned to appear. The school canceled his event.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Berkeley College Republicans, which invited Ms. Coulter and was supposed to sponsor her visit, also backed out and joined Young America’s Foundation in saying the atmosphere had grown too hostile.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Administrators at Berkeley, who say Ms. Coulter is welcome on campus when the university has an indoor, “protectable” venue available, offered a day next week when students are no longer in class, a proposal that Ms. Coulter rejected.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Berkeley chancellor, Nicholas B. Dirks, sent a note to the campus on Wednesday that appeared to criticize what he described as a disregard for student safety.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“Sadly and unfortunately, concern for student safety seems to be in short supply in certain quarters,” he said. “This is a university, not a battlefield.” He added, “We must make every effort to hold events at a time and location that maximizes the chances that First Amendment rights can be successfully exercised and that community members can be protected.”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Berkeley has become a meeting ground for what the city’s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Andrew Greenwood, has described as politically motivated groups “armed and prepared to fight.”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Outside groups representing the far left and far right have clashed in the city several times over the past few months in a fight club atmosphere that university administrators say they have not seen in many years, if ever. During the most recent clash, on April 15,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20 people. But Chief Greenwood warned of the difficulties and dangers of intervening in future clashes.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“Intervention requires a major commitment of resources, a significant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carries with it the strong likelihood of harming those who are not committing a crime,” Chief Greenwood wrote in a memo to the City Council last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university had prepared to call up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Ms. Coulter’s visit at a significant cost. The groups that organized her visit sued the university, saying that conservative speakers were being treated differently from left-leaning ones on the famously liberal campus.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 accident that Ms. Coulter was drawn to speaking at Berkeley, the birthplace of the Free Speech Movement, at a time when the country is consumed by a raging debate over political correctness and the proper place for offensive speech in public, especially on college campuses.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Coulter, who has a knack for provocation, had even said she would speak outside if she had to, insistent on making the point that conservatives like her would not allow their remarks to be censored by liberal academics.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issue has split the left, where Ms. Coulter found unlikely defenders among people like Senator Elizabeth Warren of Massachusetts and Senator Bernie Sanders of Vermont, who scolded those who tried to block the speech.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are you afraid of — her ideas?” Mr. Sanders said earlier this week </w:t>
      </w:r>
      <w:hyperlink r:id="rId1036" w:history="1">
        <w:r>
          <w:rPr>
            <w:rFonts w:ascii="arial" w:eastAsia="arial" w:hAnsi="arial" w:cs="arial"/>
            <w:i/>
            <w:color w:val="0077CC"/>
            <w:sz w:val="20"/>
            <w:u w:val="single"/>
            <w:shd w:val="clear" w:color="auto" w:fill="FFFFFF"/>
            <w:lang w:val="en-US" w:eastAsia="en-US" w:bidi="ar-SA"/>
          </w:rPr>
          <w:t>in an interview</w:t>
        </w:r>
      </w:hyperlink>
      <w:r>
        <w:rPr>
          <w:rFonts w:ascii="arial" w:eastAsia="arial" w:hAnsi="arial" w:cs="arial"/>
          <w:color w:val="000000"/>
          <w:sz w:val="20"/>
          <w:lang w:val="en-US" w:eastAsia="en-US" w:bidi="ar-SA"/>
        </w:rPr>
        <w:t>with The Huffington Post.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Wednesday, Ms. Coulter said she believed that she had the constitutional right to address the university. “Even the most lefty, Coulter-hating judge would probably have had to order Berkeley to let me speak.”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Thomas Fuller contributed reporting from San Francisco.</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2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37" w:history="1">
        <w:r>
          <w:rPr>
            <w:rFonts w:ascii="arial" w:eastAsia="arial" w:hAnsi="arial" w:cs="arial"/>
            <w:i/>
            <w:color w:val="0077CC"/>
            <w:sz w:val="20"/>
            <w:u w:val="single"/>
            <w:shd w:val="clear" w:color="auto" w:fill="FFFFFF"/>
            <w:lang w:val="en-US" w:eastAsia="en-US" w:bidi="ar-SA"/>
          </w:rPr>
          <w:t>What ‘Snowflakes’ Get Right About Free Speech</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38" w:history="1">
        <w:r>
          <w:rPr>
            <w:rFonts w:ascii="arial" w:eastAsia="arial" w:hAnsi="arial" w:cs="arial"/>
            <w:i/>
            <w:color w:val="0077CC"/>
            <w:sz w:val="20"/>
            <w:u w:val="single"/>
            <w:shd w:val="clear" w:color="auto" w:fill="FFFFFF"/>
            <w:lang w:val="en-US" w:eastAsia="en-US" w:bidi="ar-SA"/>
          </w:rPr>
          <w:t>Is It Illegal to Wear Masks at a Protest? It Depends on the Place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69" style="position:absolute;z-index:251910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9"/>
          <w:headerReference w:type="default" r:id="rId1040"/>
          <w:footerReference w:type="even" r:id="rId1041"/>
          <w:footerReference w:type="default" r:id="rId1042"/>
          <w:headerReference w:type="first" r:id="rId1043"/>
          <w:footerReference w:type="first" r:id="rId1044"/>
          <w:type w:val="nextPage"/>
          <w:pgSz w:w="12240" w:h="15840"/>
          <w:pgMar w:top="840" w:right="1000" w:bottom="840" w:left="1000" w:header="400" w:footer="400"/>
          <w:pgNumType w:fmt="decimal"/>
          <w:cols w:space="720"/>
          <w:titlePg/>
        </w:sectPr>
      </w:pPr>
    </w:p>
    <w:p>
      <w:pPr>
        <w:rPr>
          <w:lang w:val="en-US" w:eastAsia="en-US" w:bidi="ar-SA"/>
        </w:rPr>
      </w:pPr>
      <w:bookmarkStart w:id="193" w:name="Bookmark_97"/>
      <w:bookmarkEnd w:id="193"/>
    </w:p>
    <w:p>
      <w:pPr>
        <w:rPr>
          <w:lang w:val="en-US" w:eastAsia="en-US" w:bidi="ar-SA"/>
        </w:rPr>
      </w:pPr>
      <w:r>
        <w:pict>
          <v:shape id="_x0000_i13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5" w:history="1">
        <w:r>
          <w:rPr>
            <w:rFonts w:ascii="arial" w:eastAsia="arial" w:hAnsi="arial" w:cs="arial"/>
            <w:b/>
            <w:bCs/>
            <w:i/>
            <w:color w:val="0077CC"/>
            <w:kern w:val="32"/>
            <w:sz w:val="28"/>
            <w:szCs w:val="32"/>
            <w:u w:val="single"/>
            <w:shd w:val="clear" w:color="auto" w:fill="FFFFFF"/>
            <w:lang w:val="en-US" w:eastAsia="en-US" w:bidi="ar-SA"/>
          </w:rPr>
          <w:t>Liberties;</w:t>
        </w:r>
      </w:hyperlink>
      <w:r>
        <w:rPr>
          <w:rFonts w:ascii="Arial" w:hAnsi="Arial" w:cs="Arial"/>
          <w:b/>
          <w:bCs/>
          <w:kern w:val="32"/>
          <w:sz w:val="32"/>
          <w:szCs w:val="32"/>
          <w:lang w:val="en-US" w:eastAsia="en-US" w:bidi="ar-SA"/>
        </w:rPr>
        <w:br/>
      </w:r>
      <w:hyperlink r:id="rId1045" w:history="1">
        <w:r>
          <w:rPr>
            <w:rFonts w:ascii="arial" w:eastAsia="arial" w:hAnsi="arial" w:cs="arial"/>
            <w:b/>
            <w:bCs/>
            <w:i/>
            <w:color w:val="0077CC"/>
            <w:kern w:val="32"/>
            <w:sz w:val="28"/>
            <w:szCs w:val="32"/>
            <w:u w:val="single"/>
            <w:shd w:val="clear" w:color="auto" w:fill="FFFFFF"/>
            <w:lang w:val="en-US" w:eastAsia="en-US" w:bidi="ar-SA"/>
          </w:rPr>
          <w:t>G.O.P.: Guns Are Scary!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2000,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21; Column 1; Editorial Desk ; Column 1; ; Op-Ed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MAUREEN DOWD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MAUREEN DOWD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after="0" w:line="340" w:lineRule="atLeast"/>
        <w:ind w:left="0" w:right="0" w:firstLine="0"/>
        <w:jc w:val="left"/>
        <w:rPr>
          <w:lang w:val="en-US" w:eastAsia="en-US" w:bidi="ar-SA"/>
        </w:rPr>
      </w:pPr>
      <w:bookmarkStart w:id="194" w:name="Body_95"/>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911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 PLATFORM 2000 THE VISION SHARED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(Post-Elian revisions in bold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Strong Families and Strong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party of the American family. We believe that strengthening family life is the best way to improve the quality of life for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party of the Cuban-American distant relatives. We believe that strengthening our ties to Cuban-Americans is the best way to improve the quality of life for Republican office-seekers.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care for most children, especially in the early years, is parental. Government must never hinder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care for some children, especially in the early years, can come from a loony cousin-on-the-verge-of-a-nervous-breakdown. Government must sometimes separate a child and parent, if that parent is hindering electoral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traditionally have held children within what Blackstone called "the empire of the father," which tells the state and the courts to butt out of what is the parent's sphere of sole discretion.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minors, even 6-year-olds who believe Play-doh is better than Prozac at relieving stress, are entirely competent to make decisions about their future. The parent's sphere of sole discretion ends at the Florida Straits, and children occasionally can live legally within what Blackstone called "the empire of the great-uncle."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Safe Homes and Streets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first duties of government is to protect the public security -- to maintain law and order. We must erase the legacy of liberalism that leaves law enforcement officers powerless to deter crime with the threat of certain punishment. Unlike Bill Clinton, we respect our men and women in uniform, risking their lives in service to our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face it. Sometimes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federal agents are pigs. Not to mention jackbooted thugs and storm troopers. The rule of law must not eclipse the rights of lawbreakers who belong to key voting blocs.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permissible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an immigrant waving his wallet in New York's inner city (a k a Democratic precincts), but it's not permissible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near an immigrant being tucked into a closet in Miami's inner city (a k a Republican precincts).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generation of fatherless boys raises the prospect of soaring juvenile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fatherless boy here and there, now and again, won't hurt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Lawlessness is crumbling the foundations of American society. We support decisive action to quell civil disorder, to stop those who set fires, burn American flags and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Lawlessness has its place. Setting fires, burning American flags and rioting can be a legitimate form of self-expression.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Restoring Justice to the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people have lost faith in their courts, and for good reason. The federal judiciary oversteps its authority under the Constitution, making up laws and inventing new rights as it goes along, arrogating to itself powers King George III never dared to exercise.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people have complete faith in the courts, and for good reason. A federal judiciary overstepping its authority can be a beautiful thing. We salute the sage judges sitting in the 11th Circuit Court of Appeals in Atlanta. Arrogate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nominee, George W. Bush, no longer wants to be, as he said, "the tort-reform president." We have seen the benefits of constant, unrelenting litigation. At the very least, it's an effective stalling tactic against Commies. All Republicans are urged to get lawyered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 Rights And Personal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defend the constitutional right to keep and bear arms. We are the party of John Wayne.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Goodness gracious, guns are big and scary and can give you nightmares. As Mr. Bush says, "Ours is a nation of laws, not guns." Of course, we still welcome six-figure checks from the N.R.A.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Sensible Immigration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support efforts to secure our borders from the threat of illegal immigration and end asylum abuses.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asylum abuses are fine, as long as the applicant is a photogenic Cuban kid. Haitians need not apply.</w:t>
      </w:r>
    </w:p>
    <w:p>
      <w:pPr>
        <w:keepNext w:val="0"/>
        <w:spacing w:before="240" w:after="0" w:line="260" w:lineRule="atLeast"/>
        <w:ind w:left="0" w:right="0" w:firstLine="0"/>
        <w:jc w:val="left"/>
        <w:rPr>
          <w:lang w:val="en-US" w:eastAsia="en-US" w:bidi="ar-SA"/>
        </w:rPr>
      </w:pPr>
      <w:r>
        <w:rPr>
          <w:lang w:val="en-US" w:eastAsia="en-US" w:bidi="ar-SA"/>
        </w:rPr>
        <w:br/>
      </w:r>
      <w:hyperlink r:id="rId190"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2" style="position:absolute;z-index:2519121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46"/>
          <w:headerReference w:type="default" r:id="rId1047"/>
          <w:footerReference w:type="even" r:id="rId1048"/>
          <w:footerReference w:type="default" r:id="rId1049"/>
          <w:headerReference w:type="first" r:id="rId1050"/>
          <w:footerReference w:type="first" r:id="rId105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5" w:name="Bookmark_98"/>
      <w:bookmarkEnd w:id="195"/>
    </w:p>
    <w:p>
      <w:pPr>
        <w:rPr>
          <w:rFonts w:ascii="arial" w:eastAsia="arial" w:hAnsi="arial" w:cs="arial"/>
          <w:sz w:val="20"/>
          <w:lang w:val="en-US" w:eastAsia="en-US" w:bidi="ar-SA"/>
        </w:rPr>
      </w:pPr>
      <w:r>
        <w:pict>
          <v:shape id="_x0000_i137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52" w:history="1">
        <w:r>
          <w:rPr>
            <w:rFonts w:ascii="arial" w:eastAsia="arial" w:hAnsi="arial" w:cs="arial"/>
            <w:b/>
            <w:bCs/>
            <w:i/>
            <w:color w:val="0077CC"/>
            <w:kern w:val="32"/>
            <w:sz w:val="28"/>
            <w:szCs w:val="32"/>
            <w:u w:val="single"/>
            <w:shd w:val="clear" w:color="auto" w:fill="FFFFFF"/>
            <w:lang w:val="en-US" w:eastAsia="en-US" w:bidi="ar-SA"/>
          </w:rPr>
          <w:t>How Massage Therapists in California Are Adapting to the Pandemic;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31, 2020 Friday 17:03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Marie Tae McDermott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Some counties in California have not allowed personal care businesses to reopen. Other counties have moved them exclusively outdoors.</w:t>
      </w:r>
    </w:p>
    <w:p>
      <w:pPr>
        <w:keepNext/>
        <w:spacing w:before="240" w:after="0" w:line="340" w:lineRule="atLeast"/>
        <w:ind w:left="0" w:right="0" w:firstLine="0"/>
        <w:jc w:val="left"/>
        <w:rPr>
          <w:rFonts w:ascii="arial" w:eastAsia="arial" w:hAnsi="arial" w:cs="arial"/>
          <w:sz w:val="20"/>
          <w:lang w:val="en-US" w:eastAsia="en-US" w:bidi="ar-SA"/>
        </w:rPr>
      </w:pPr>
      <w:bookmarkStart w:id="196" w:name="Body_96"/>
      <w:bookmarkEnd w:id="19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74" style="position:absolute;z-index:2519132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counties in California have not allowed personal care businesses to reopen. Other counties have moved them exclusively outdoors.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 You cannot give a massage over Zoom. And that means California’s decisions to declare many massage therapists as nonessential workers has made their lives especially challenging in the pandemic.</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our effort to answer reader questions — we call it</w:t>
      </w:r>
      <w:hyperlink r:id="rId1053" w:history="1">
        <w:r>
          <w:rPr>
            <w:rFonts w:ascii="arial" w:eastAsia="arial" w:hAnsi="arial" w:cs="arial"/>
            <w:i/>
            <w:color w:val="0077CC"/>
            <w:sz w:val="20"/>
            <w:u w:val="single"/>
            <w:shd w:val="clear" w:color="auto" w:fill="FFFFFF"/>
            <w:lang w:val="en-US" w:eastAsia="en-US" w:bidi="ar-SA"/>
          </w:rPr>
          <w:t>Your Lead</w:t>
        </w:r>
      </w:hyperlink>
      <w:r>
        <w:rPr>
          <w:rFonts w:ascii="arial" w:eastAsia="arial" w:hAnsi="arial" w:cs="arial"/>
          <w:color w:val="000000"/>
          <w:sz w:val="20"/>
          <w:lang w:val="en-US" w:eastAsia="en-US" w:bidi="ar-SA"/>
        </w:rPr>
        <w:t xml:space="preserve"> — we heard from </w:t>
      </w:r>
      <w:hyperlink r:id="rId1053" w:history="1">
        <w:r>
          <w:rPr>
            <w:rFonts w:ascii="arial" w:eastAsia="arial" w:hAnsi="arial" w:cs="arial"/>
            <w:i/>
            <w:color w:val="0077CC"/>
            <w:sz w:val="20"/>
            <w:u w:val="single"/>
            <w:shd w:val="clear" w:color="auto" w:fill="FFFFFF"/>
            <w:lang w:val="en-US" w:eastAsia="en-US" w:bidi="ar-SA"/>
          </w:rPr>
          <w:t>Marion Pernoux</w:t>
        </w:r>
      </w:hyperlink>
      <w:r>
        <w:rPr>
          <w:rFonts w:ascii="arial" w:eastAsia="arial" w:hAnsi="arial" w:cs="arial"/>
          <w:color w:val="000000"/>
          <w:sz w:val="20"/>
          <w:lang w:val="en-US" w:eastAsia="en-US" w:bidi="ar-SA"/>
        </w:rPr>
        <w:t>, a massage therapist and reiki practitioner, who asked, “How do California officials define essential health providers and why is my professional specialty not included in this category?”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Pernoux lives in San Francisco, which is one of six counties in California that have not reopened massage establishments. Because of the spike in coronavirus cases, officials in San Francisco pushed back their original target date for reopening personal care businesses and </w:t>
      </w:r>
      <w:hyperlink r:id="rId1053" w:history="1">
        <w:r>
          <w:rPr>
            <w:rFonts w:ascii="arial" w:eastAsia="arial" w:hAnsi="arial" w:cs="arial"/>
            <w:i/>
            <w:color w:val="0077CC"/>
            <w:sz w:val="20"/>
            <w:u w:val="single"/>
            <w:shd w:val="clear" w:color="auto" w:fill="FFFFFF"/>
            <w:lang w:val="en-US" w:eastAsia="en-US" w:bidi="ar-SA"/>
          </w:rPr>
          <w:t>have not specified a new date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California Massage Therapy Council, which is </w:t>
      </w:r>
      <w:hyperlink r:id="rId1053" w:history="1">
        <w:r>
          <w:rPr>
            <w:rFonts w:ascii="arial" w:eastAsia="arial" w:hAnsi="arial" w:cs="arial"/>
            <w:i/>
            <w:color w:val="0077CC"/>
            <w:sz w:val="20"/>
            <w:u w:val="single"/>
            <w:shd w:val="clear" w:color="auto" w:fill="FFFFFF"/>
            <w:lang w:val="en-US" w:eastAsia="en-US" w:bidi="ar-SA"/>
          </w:rPr>
          <w:t>tracking openings around the state</w:t>
        </w:r>
      </w:hyperlink>
      <w:r>
        <w:rPr>
          <w:rFonts w:ascii="arial" w:eastAsia="arial" w:hAnsi="arial" w:cs="arial"/>
          <w:color w:val="000000"/>
          <w:sz w:val="20"/>
          <w:lang w:val="en-US" w:eastAsia="en-US" w:bidi="ar-SA"/>
        </w:rPr>
        <w:t>, other counties including Los Angeles, San Bernardino, San Luis Obispo and San Diego are allowing outdoor massages only. Humboldt, Mariposa and Inyo counties are allowing massages as normal.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[Track coronavirus </w:t>
      </w:r>
      <w:hyperlink r:id="rId1053" w:history="1">
        <w:r>
          <w:rPr>
            <w:rFonts w:ascii="arial" w:eastAsia="arial" w:hAnsi="arial" w:cs="arial"/>
            <w:i/>
            <w:color w:val="0077CC"/>
            <w:sz w:val="20"/>
            <w:u w:val="single"/>
            <w:shd w:val="clear" w:color="auto" w:fill="FFFFFF"/>
            <w:lang w:val="en-US" w:eastAsia="en-US" w:bidi="ar-SA"/>
          </w:rPr>
          <w:t>cases by California county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reopening list, which is constantly in flux, is based on the state’s monitoring rules. For counties that have been on the monitoring list for three consecutive days, some personal care services may be provided outdoors, but all indoor operations must remain closed.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Pernoux’s practice, which she has had for 15 years, has gone virtual. At the start of the pandemic, she began providing reiki, a form of energy healing that involves touch, over Zoom. Her “distant reiki” sessions use a combination of breathwork and guided meditation. She began by treating a group of nurses at a local hospital and the online sessions eventually reached people outside California, in states like Wisconsin.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state has a </w:t>
      </w:r>
      <w:hyperlink r:id="rId1053" w:history="1">
        <w:r>
          <w:rPr>
            <w:rFonts w:ascii="arial" w:eastAsia="arial" w:hAnsi="arial" w:cs="arial"/>
            <w:i/>
            <w:color w:val="0077CC"/>
            <w:sz w:val="20"/>
            <w:u w:val="single"/>
            <w:shd w:val="clear" w:color="auto" w:fill="FFFFFF"/>
            <w:lang w:val="en-US" w:eastAsia="en-US" w:bidi="ar-SA"/>
          </w:rPr>
          <w:t>broad definition of essential workers</w:t>
        </w:r>
      </w:hyperlink>
      <w:r>
        <w:rPr>
          <w:rFonts w:ascii="arial" w:eastAsia="arial" w:hAnsi="arial" w:cs="arial"/>
          <w:color w:val="000000"/>
          <w:sz w:val="20"/>
          <w:lang w:val="en-US" w:eastAsia="en-US" w:bidi="ar-SA"/>
        </w:rPr>
        <w:t xml:space="preserve"> based on their particular industry. Essential health care workers include doctors and nurses as well as food service and waste management workers. Massage therapists who practice outside of clinical health care settings are not classified as essential.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Ms. Pernoux says that she wants people to know that massage therapists and healers can play an important role.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not just relieving muscle tension,” she said. “It’s the clinical aspect of tending to somebody who’s allowed to just completely let go.”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mid-July, Gov. Gavin Newsom announced </w:t>
      </w:r>
      <w:hyperlink r:id="rId1053" w:history="1">
        <w:r>
          <w:rPr>
            <w:rFonts w:ascii="arial" w:eastAsia="arial" w:hAnsi="arial" w:cs="arial"/>
            <w:i/>
            <w:color w:val="0077CC"/>
            <w:sz w:val="20"/>
            <w:u w:val="single"/>
            <w:shd w:val="clear" w:color="auto" w:fill="FFFFFF"/>
            <w:lang w:val="en-US" w:eastAsia="en-US" w:bidi="ar-SA"/>
          </w:rPr>
          <w:t>guidelines for barber shops</w:t>
        </w:r>
      </w:hyperlink>
      <w:r>
        <w:rPr>
          <w:rFonts w:ascii="arial" w:eastAsia="arial" w:hAnsi="arial" w:cs="arial"/>
          <w:color w:val="000000"/>
          <w:sz w:val="20"/>
          <w:lang w:val="en-US" w:eastAsia="en-US" w:bidi="ar-SA"/>
        </w:rPr>
        <w:t>, nail salons and massage establishments that allowed them to stay in practice, if they moved outdoors.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talk often, not just about masks, but the importance of moving indoor activities outdoors,” Mr. Newsom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some businesses were forced to close, others adapted to the order.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Sparrow Harrington is the owner of </w:t>
      </w:r>
      <w:hyperlink r:id="rId1053" w:history="1">
        <w:r>
          <w:rPr>
            <w:rFonts w:ascii="arial" w:eastAsia="arial" w:hAnsi="arial" w:cs="arial"/>
            <w:i/>
            <w:color w:val="0077CC"/>
            <w:sz w:val="20"/>
            <w:u w:val="single"/>
            <w:shd w:val="clear" w:color="auto" w:fill="FFFFFF"/>
            <w:lang w:val="en-US" w:eastAsia="en-US" w:bidi="ar-SA"/>
          </w:rPr>
          <w:t>Sparrow’s Nest Wellness Center</w:t>
        </w:r>
      </w:hyperlink>
      <w:r>
        <w:rPr>
          <w:rFonts w:ascii="arial" w:eastAsia="arial" w:hAnsi="arial" w:cs="arial"/>
          <w:color w:val="000000"/>
          <w:sz w:val="20"/>
          <w:lang w:val="en-US" w:eastAsia="en-US" w:bidi="ar-SA"/>
        </w:rPr>
        <w:t xml:space="preserve"> in Los Angeles, which provides prenatal and postpartum therapeutic massage care. Ms. Harrington shut down her business for three months to comply with stay-at-home orders. She reopened in late June and for two weeks provided services in the office. Then came the order to move outside.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had one day’s notice,” Ms. Harrington said. “We had clients on the books for the next day and it had to be outdoors.”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Harrington and her team quickly set up a massage table in a gazebo on her property. At the office, they set up an open-air tent on the patio to shield clients and therapists from the sun while allowing fresh breezes to flow through. Massage therapists changed their uniforms to shorts and jumpers, and a cooling fan was added to the space.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massages outdoors has been surprisingly smooth, Ms. Harrington said, even with the rising temperatures in Southern California.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just really grateful that we had the opportunity to be able to not just have a hard stop but to be able to adapt in a way that can make this more safe and sustainable for our clients,” she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Have a question about how the pandemic is changing daily life in California? Click </w:t>
      </w:r>
      <w:hyperlink r:id="rId1053"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to submit.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we’re following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often link to sites that limit access for nonsubscribers. We appreciate your reading Times coverage, but we also encourage you to support local news if you can.</w:t>
      </w:r>
    </w:p>
    <w:p>
      <w:pPr>
        <w:keepNext w:val="0"/>
        <w:numPr>
          <w:numId w:val="2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4.2-magnitude earthquake and its aftershocks rolled through the Los Angeles area early on Thursday, but there were no immediate reports of damage. [</w:t>
      </w:r>
      <w:hyperlink r:id="rId105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happens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seen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protesters? Apparently very little. But ProPublica is hoping to gather more information from anyone who may have witnessed incidents. [</w:t>
      </w:r>
      <w:hyperlink r:id="rId1053" w:history="1">
        <w:r>
          <w:rPr>
            <w:rFonts w:ascii="arial" w:eastAsia="arial" w:hAnsi="arial" w:cs="arial"/>
            <w:i/>
            <w:color w:val="0077CC"/>
            <w:sz w:val="20"/>
            <w:u w:val="single"/>
            <w:shd w:val="clear" w:color="auto" w:fill="FFFFFF"/>
            <w:lang w:val="en-US" w:eastAsia="en-US" w:bidi="ar-SA"/>
          </w:rPr>
          <w:t>ProPublica</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appeals court in Pasadena ruled that the actress Ashley Judd can proceed with a sexual harassment claim as part of a lawsuit against Harvey Weinstein. [</w:t>
      </w:r>
      <w:hyperlink r:id="rId105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Statistical gaps can make it difficult to properly allocate public resources to Native Americans. Still, there are strong indications that Native Americans have been disproportionately affected by the coronavirus. [</w:t>
      </w:r>
      <w:hyperlink r:id="rId105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California tenants have faced increasingly aggressive eviction efforts over the last month, despite emergency protections meant to preserve people’s housing during the pandemic. Hundreds of thousands of renters are at risk of becoming homeless. [</w:t>
      </w:r>
      <w:hyperlink r:id="rId1053" w:history="1">
        <w:r>
          <w:rPr>
            <w:rFonts w:ascii="arial" w:eastAsia="arial" w:hAnsi="arial" w:cs="arial"/>
            <w:i/>
            <w:color w:val="0077CC"/>
            <w:sz w:val="20"/>
            <w:u w:val="single"/>
            <w:shd w:val="clear" w:color="auto" w:fill="FFFFFF"/>
            <w:lang w:val="en-US" w:eastAsia="en-US" w:bidi="ar-SA"/>
          </w:rPr>
          <w:t>The Guardian</w:t>
        </w:r>
      </w:hyperlink>
      <w:r>
        <w:rPr>
          <w:rFonts w:ascii="arial" w:eastAsia="arial" w:hAnsi="arial" w:cs="arial"/>
          <w:color w:val="000000"/>
          <w:sz w:val="20"/>
          <w:lang w:val="en-US" w:eastAsia="en-US" w:bidi="ar-SA"/>
        </w:rPr>
        <w: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University of Southern California has reported an outbreak of around 40 positive coronavirus cases involving people living in the university’s Greek row. [</w:t>
      </w:r>
      <w:hyperlink r:id="rId1053" w:history="1">
        <w:r>
          <w:rPr>
            <w:rFonts w:ascii="arial" w:eastAsia="arial" w:hAnsi="arial" w:cs="arial"/>
            <w:i/>
            <w:color w:val="0077CC"/>
            <w:sz w:val="20"/>
            <w:u w:val="single"/>
            <w:shd w:val="clear" w:color="auto" w:fill="FFFFFF"/>
            <w:lang w:val="en-US" w:eastAsia="en-US" w:bidi="ar-SA"/>
          </w:rPr>
          <w:t>Los Angeles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Track outbreaks at college campuses. [</w:t>
      </w:r>
      <w:hyperlink r:id="rId105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Pizza Kitchen, a chain restaurant founded in 1985 in Beverly Hills, filed for Chapter 11 bankruptcy in Houston on Wednesday. [</w:t>
      </w:r>
      <w:hyperlink r:id="rId1053" w:history="1">
        <w:r>
          <w:rPr>
            <w:rFonts w:ascii="arial" w:eastAsia="arial" w:hAnsi="arial" w:cs="arial"/>
            <w:i/>
            <w:color w:val="0077CC"/>
            <w:sz w:val="20"/>
            <w:u w:val="single"/>
            <w:shd w:val="clear" w:color="auto" w:fill="FFFFFF"/>
            <w:lang w:val="en-US" w:eastAsia="en-US" w:bidi="ar-SA"/>
          </w:rPr>
          <w:t>Bloomberg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Also, read The Times’s California restaurant critic, Tejal Rao, on how the C.P.K. barbecue chicken pizza helped her fall in love with America as a kid. [</w:t>
      </w:r>
      <w:hyperlink r:id="rId1053" w:history="1">
        <w:r>
          <w:rPr>
            <w:rFonts w:ascii="arial" w:eastAsia="arial" w:hAnsi="arial" w:cs="arial"/>
            <w:i/>
            <w:color w:val="0077CC"/>
            <w:sz w:val="20"/>
            <w:u w:val="single"/>
            <w:shd w:val="clear" w:color="auto" w:fill="FFFFFF"/>
            <w:lang w:val="en-US" w:eastAsia="en-US" w:bidi="ar-SA"/>
          </w:rPr>
          <w:t>The New York Times Magazine</w:t>
        </w:r>
      </w:hyperlink>
      <w:r>
        <w:rPr>
          <w:rFonts w:ascii="arial" w:eastAsia="arial" w:hAnsi="arial" w:cs="arial"/>
          <w:color w:val="000000"/>
          <w:sz w:val="20"/>
          <w:lang w:val="en-US" w:eastAsia="en-US" w:bidi="ar-SA"/>
        </w:rPr>
        <w: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 group of five Anaheim high schoolers started a podcast, “Teenager Therapy,” in 2018. In the pandemic, many teens have turned to the show to help them through a difficult time, making it a breakout hit. [</w:t>
      </w:r>
      <w:hyperlink r:id="rId1053"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1053"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1053" w:history="1">
        <w:r>
          <w:rPr>
            <w:rFonts w:ascii="arial" w:eastAsia="arial" w:hAnsi="arial" w:cs="arial"/>
            <w:i/>
            <w:color w:val="0077CC"/>
            <w:sz w:val="20"/>
            <w:u w:val="single"/>
            <w:shd w:val="clear" w:color="auto" w:fill="FFFFFF"/>
            <w:lang w:val="en-US" w:eastAsia="en-US" w:bidi="ar-SA"/>
          </w:rPr>
          <w:t>Sign up for California Today here.</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Jill Cowan grew up in Orange County, went to school at U.C. Berkeley and has reported all over the state, including the Bay Area, Bakersfield and Los Angeles — but she always wants to see more. Follow along here or on Twitter, </w:t>
      </w:r>
      <w:hyperlink r:id="rId1053" w:history="1">
        <w:r>
          <w:rPr>
            <w:rFonts w:ascii="arial" w:eastAsia="arial" w:hAnsi="arial" w:cs="arial"/>
            <w:i/>
            <w:color w:val="0077CC"/>
            <w:sz w:val="20"/>
            <w:u w:val="single"/>
            <w:shd w:val="clear" w:color="auto" w:fill="FFFFFF"/>
            <w:lang w:val="en-US" w:eastAsia="en-US" w:bidi="ar-SA"/>
          </w:rPr>
          <w:t>@jillcowan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In mid-July, Gov. Gavin Newsom gave guidelines for barber shops, nail salons and massage businesses that allowed them to stay in practice, if they moved outdoors. (PHOTOGRAPH BY Mario Anzuoni/Reuters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75" style="position:absolute;z-index:251914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4"/>
          <w:headerReference w:type="default" r:id="rId1055"/>
          <w:footerReference w:type="even" r:id="rId1056"/>
          <w:footerReference w:type="default" r:id="rId1057"/>
          <w:headerReference w:type="first" r:id="rId1058"/>
          <w:footerReference w:type="first" r:id="rId1059"/>
          <w:type w:val="nextPage"/>
          <w:pgSz w:w="12240" w:h="15840"/>
          <w:pgMar w:top="840" w:right="1000" w:bottom="840" w:left="1000" w:header="400" w:footer="400"/>
          <w:pgNumType w:fmt="decimal"/>
          <w:cols w:space="720"/>
          <w:titlePg/>
        </w:sectPr>
      </w:pPr>
    </w:p>
    <w:p>
      <w:pPr>
        <w:rPr>
          <w:lang w:val="en-US" w:eastAsia="en-US" w:bidi="ar-SA"/>
        </w:rPr>
      </w:pPr>
      <w:bookmarkStart w:id="197" w:name="Bookmark_99"/>
      <w:bookmarkEnd w:id="197"/>
    </w:p>
    <w:p>
      <w:pPr>
        <w:rPr>
          <w:lang w:val="en-US" w:eastAsia="en-US" w:bidi="ar-SA"/>
        </w:rPr>
      </w:pPr>
      <w:r>
        <w:pict>
          <v:shape id="_x0000_i13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0" w:history="1">
        <w:r>
          <w:rPr>
            <w:rFonts w:ascii="arial" w:eastAsia="arial" w:hAnsi="arial" w:cs="arial"/>
            <w:b/>
            <w:bCs/>
            <w:i/>
            <w:color w:val="0077CC"/>
            <w:kern w:val="32"/>
            <w:sz w:val="28"/>
            <w:szCs w:val="32"/>
            <w:u w:val="single"/>
            <w:shd w:val="clear" w:color="auto" w:fill="FFFFFF"/>
            <w:lang w:val="en-US" w:eastAsia="en-US" w:bidi="ar-SA"/>
          </w:rPr>
          <w:t>Black Americans Have a Message for Democrats: Not Being Trump Is Not Enough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2020 Sunday 21:18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Astead W. Herndon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Joe Biden wants to heal the soul of the country in this moment of protest and loss, and win the White House. Simply telling people to vote in November may not help with either goal.</w:t>
      </w:r>
    </w:p>
    <w:p>
      <w:pPr>
        <w:keepNext/>
        <w:spacing w:before="240" w:after="0" w:line="340" w:lineRule="atLeast"/>
        <w:ind w:left="0" w:right="0" w:firstLine="0"/>
        <w:jc w:val="left"/>
        <w:rPr>
          <w:lang w:val="en-US" w:eastAsia="en-US" w:bidi="ar-SA"/>
        </w:rPr>
      </w:pPr>
      <w:bookmarkStart w:id="198" w:name="Body_97"/>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77" style="position:absolute;z-index:251915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wants to heal the soul of the country in this moment of protest and loss, and win the White House. Simply telling people to vote in November may not help with either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COLUMBIA, S.C. — In an on-camera address after a week of destructive protests, former vice president</w:t>
      </w:r>
      <w:hyperlink r:id="rId1061" w:history="1">
        <w:r>
          <w:rPr>
            <w:rFonts w:ascii="arial" w:eastAsia="arial" w:hAnsi="arial" w:cs="arial"/>
            <w:i/>
            <w:color w:val="0077CC"/>
            <w:sz w:val="20"/>
            <w:u w:val="single"/>
            <w:shd w:val="clear" w:color="auto" w:fill="FFFFFF"/>
            <w:lang w:val="en-US" w:eastAsia="en-US" w:bidi="ar-SA"/>
          </w:rPr>
          <w:t>Joseph R. Biden Jr.</w:t>
        </w:r>
      </w:hyperlink>
      <w:r>
        <w:rPr>
          <w:rFonts w:ascii="arial" w:eastAsia="arial" w:hAnsi="arial" w:cs="arial"/>
          <w:color w:val="000000"/>
          <w:sz w:val="20"/>
          <w:lang w:val="en-US" w:eastAsia="en-US" w:bidi="ar-SA"/>
        </w:rPr>
        <w:t xml:space="preserve"> pleaded with his audience to imagine life for </w:t>
      </w:r>
      <w:hyperlink r:id="rId1061" w:history="1">
        <w:r>
          <w:rPr>
            <w:rFonts w:ascii="arial" w:eastAsia="arial" w:hAnsi="arial" w:cs="arial"/>
            <w:i/>
            <w:color w:val="0077CC"/>
            <w:sz w:val="20"/>
            <w:u w:val="single"/>
            <w:shd w:val="clear" w:color="auto" w:fill="FFFFFF"/>
            <w:lang w:val="en-US" w:eastAsia="en-US" w:bidi="ar-SA"/>
          </w:rPr>
          <w:t>black people</w:t>
        </w:r>
      </w:hyperlink>
      <w:r>
        <w:rPr>
          <w:rFonts w:ascii="arial" w:eastAsia="arial" w:hAnsi="arial" w:cs="arial"/>
          <w:color w:val="000000"/>
          <w:sz w:val="20"/>
          <w:lang w:val="en-US" w:eastAsia="en-US" w:bidi="ar-SA"/>
        </w:rPr>
        <w:t xml:space="preserve"> in America. Imagine, he said, “if every time your husband or son, wife or daughter left the house, you feared for their safety.” Imagine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on you for sitting in Starbucks.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anger and frustration and the exhaustion, it’s undeniable,”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Exhaustion. For many black Americans across the country, what a year this month has been. The coronavirus pandemic has continued to </w:t>
      </w:r>
      <w:hyperlink r:id="rId1061" w:history="1">
        <w:r>
          <w:rPr>
            <w:rFonts w:ascii="arial" w:eastAsia="arial" w:hAnsi="arial" w:cs="arial"/>
            <w:i/>
            <w:color w:val="0077CC"/>
            <w:sz w:val="20"/>
            <w:u w:val="single"/>
            <w:shd w:val="clear" w:color="auto" w:fill="FFFFFF"/>
            <w:lang w:val="en-US" w:eastAsia="en-US" w:bidi="ar-SA"/>
          </w:rPr>
          <w:t>disproportionately kill black people</w:t>
        </w:r>
      </w:hyperlink>
      <w:r>
        <w:rPr>
          <w:rFonts w:ascii="arial" w:eastAsia="arial" w:hAnsi="arial" w:cs="arial"/>
          <w:color w:val="000000"/>
          <w:sz w:val="20"/>
          <w:lang w:val="en-US" w:eastAsia="en-US" w:bidi="ar-SA"/>
        </w:rPr>
        <w:t xml:space="preserve">, and a spate of high profile killings in recent months in </w:t>
      </w:r>
      <w:hyperlink r:id="rId1061" w:history="1">
        <w:r>
          <w:rPr>
            <w:rFonts w:ascii="arial" w:eastAsia="arial" w:hAnsi="arial" w:cs="arial"/>
            <w:i/>
            <w:color w:val="0077CC"/>
            <w:sz w:val="20"/>
            <w:u w:val="single"/>
            <w:shd w:val="clear" w:color="auto" w:fill="FFFFFF"/>
            <w:lang w:val="en-US" w:eastAsia="en-US" w:bidi="ar-SA"/>
          </w:rPr>
          <w:t>Georgia</w:t>
        </w:r>
      </w:hyperlink>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Kentucky</w:t>
        </w:r>
      </w:hyperlink>
      <w:r>
        <w:rPr>
          <w:rFonts w:ascii="arial" w:eastAsia="arial" w:hAnsi="arial" w:cs="arial"/>
          <w:color w:val="000000"/>
          <w:sz w:val="20"/>
          <w:lang w:val="en-US" w:eastAsia="en-US" w:bidi="ar-SA"/>
        </w:rPr>
        <w:t xml:space="preserve">, and Minnesota, the latter two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led to widespread demonstrations nationwide.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Protests shook more than three dozen cities on Saturday as crowds expressed outrage over the death of George Floyd, a black security guard who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Demonstrators shut down freeways, set fires and battled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batons and tear gas, the pain and frustration of the moment spilling out into the streets.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Columbia, the city where Mr. Biden delivered his victory speech after the South Carolina primary just over three months ago, demonstrators on Saturday said they were demanding more than what it seemed like an election in November would deliver. Not only justice for the death of George Floyd, but change in political and economic power that would prevent the death of another black person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another brutal video going viral.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tired of coming out here,” said Devean Moon, a 21-year-old Columbia resident, one of hundreds who participated in the peaceful protests in the city. “I’m tired of feeling forced to do all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dawned on Sierra Moore, 24, who attended the protests carrying a homemade sign that read “No Justice, No Peace,” that she and her grandmother have been protesting the same issues over the course of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looked at the racially diverse group of thousands, which gathered for a short program on the State House steps before leading a march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Next to her was another sign: “Respect my existence or expect my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don’t think that’s how change happens,” Ms. Moore said of voting. “They’ve been telling us to do that for so long — and we’ve done it — and look at everything that’s still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words — expressing a sentiment shared by her peers — serve notice to politicians, civil rights groups and Mr. Biden, the presumptive Democratic nominee who has urged unity amid the frustration. “If you want change in America, go and register to vote,” said Mayor Keisha Lance Bottoms of Atlanta, but interviews with activists and leading Democratic figures including Stacey Abrams of Georgia, the longtime civil rights leader and former presidential candidate Jesse Jackson, and Representative Ayanna Pressley of Massachusetts, flipped that typical framework: If Democrats want people to vote, party leaders need to listen to why people are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Abrams described the events of the past week as what happens when people are desperate for “their pain to be validated.”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cannot motivate someone to a behavior that they don’t believe will actually bring change,” she said. “We have to start by saying what you feel and what you fear is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seeks to win the White House for the Democrats, the party that is the political home of most black Americans, Mr. Biden has attempted to strike this balance. He made clear that he has spoken to Mr. Floyd’s family. “We are a nation enraged, but we cannot allow our rage to consume us,” he said in a statement released early Sunday morning. “We are a nation exhausted, but we will not allow our exhaustion to defeat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very soul of America is at stake,” he said, tying the tension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black communities to removing </w:t>
      </w:r>
      <w:hyperlink r:id="rId1061" w:history="1">
        <w:r>
          <w:rPr>
            <w:rFonts w:ascii="arial" w:eastAsia="arial" w:hAnsi="arial" w:cs="arial"/>
            <w:i/>
            <w:color w:val="0077CC"/>
            <w:sz w:val="20"/>
            <w:u w:val="single"/>
            <w:shd w:val="clear" w:color="auto" w:fill="FFFFFF"/>
            <w:lang w:val="en-US" w:eastAsia="en-US" w:bidi="ar-SA"/>
          </w:rPr>
          <w:t>President Trump</w:t>
        </w:r>
      </w:hyperlink>
      <w:r>
        <w:rPr>
          <w:rFonts w:ascii="arial" w:eastAsia="arial" w:hAnsi="arial" w:cs="arial"/>
          <w:color w:val="000000"/>
          <w:sz w:val="20"/>
          <w:lang w:val="en-US" w:eastAsia="en-US" w:bidi="ar-SA"/>
        </w:rPr>
        <w:t xml:space="preserve"> from the White House.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moment may still test Mr. Biden’s priorities, as a weary black electorate desires far greater change than the promise of a return to normalcy that has fueled his campaign. Energizing those voters, activists and elected leaders say, means addressing their demands for change and the realities of racism. But the former vice president, one of the Senate architects of the </w:t>
      </w:r>
      <w:hyperlink r:id="rId1061" w:history="1">
        <w:r>
          <w:rPr>
            <w:rFonts w:ascii="arial" w:eastAsia="arial" w:hAnsi="arial" w:cs="arial"/>
            <w:i/>
            <w:color w:val="0077CC"/>
            <w:sz w:val="20"/>
            <w:u w:val="single"/>
            <w:shd w:val="clear" w:color="auto" w:fill="FFFFFF"/>
            <w:lang w:val="en-US" w:eastAsia="en-US" w:bidi="ar-SA"/>
          </w:rPr>
          <w:t>modern criminal justice system</w:t>
        </w:r>
      </w:hyperlink>
      <w:r>
        <w:rPr>
          <w:rFonts w:ascii="arial" w:eastAsia="arial" w:hAnsi="arial" w:cs="arial"/>
          <w:color w:val="000000"/>
          <w:sz w:val="20"/>
          <w:lang w:val="en-US" w:eastAsia="en-US" w:bidi="ar-SA"/>
        </w:rPr>
        <w:t>, cannot confront racism without addressing systemic inequalities, and he cannot address systemic inequalities by simply returning to a pre-Trump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needs aren’t moderate,” Mr. Jackson said in a recent interview. “The absence of Trump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win in South Carolina was a turning point for his once-flailing campaign. His support came from across all demographics, but his particular strength was older black voters — people who said the community’s familiarity with and trust of Mr. Biden, combined with his perceived ability to beat Mr. Trump, earned their backing.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win in November, and to deliver on his promise of American unity, Mr. Biden is likely to need more than the coalition that brought him his primary victory. And to engage younger voters, he’ll need to offer more than the promise of ousting Mr. Trump as an answer to current despair.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policy front, a task force with criminal justice experts that supported Senator Bernie Sanders of Vermont has already been convened. Mr. Biden recently released a </w:t>
      </w:r>
      <w:hyperlink r:id="rId1061" w:history="1">
        <w:r>
          <w:rPr>
            <w:rFonts w:ascii="arial" w:eastAsia="arial" w:hAnsi="arial" w:cs="arial"/>
            <w:i/>
            <w:color w:val="0077CC"/>
            <w:sz w:val="20"/>
            <w:u w:val="single"/>
            <w:shd w:val="clear" w:color="auto" w:fill="FFFFFF"/>
            <w:lang w:val="en-US" w:eastAsia="en-US" w:bidi="ar-SA"/>
          </w:rPr>
          <w:t>“Plan for Black America,”</w:t>
        </w:r>
      </w:hyperlink>
      <w:r>
        <w:rPr>
          <w:rFonts w:ascii="arial" w:eastAsia="arial" w:hAnsi="arial" w:cs="arial"/>
          <w:color w:val="000000"/>
          <w:sz w:val="20"/>
          <w:lang w:val="en-US" w:eastAsia="en-US" w:bidi="ar-SA"/>
        </w:rPr>
        <w:t xml:space="preserve"> covering economic inequality and voting rights. Mr. Jackson, who supported Mr. Sanders in the primary, said Mr. Biden is “a consensus builder” and, if surrounded by the right people, the quality should serve him well.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Biden also must minimize mistakes, said Mayor Stephen Benjamin of Columbia, alluding to the recent controversy in which Mr. Biden apologized after saying “</w:t>
      </w:r>
      <w:hyperlink r:id="rId1061" w:history="1">
        <w:r>
          <w:rPr>
            <w:rFonts w:ascii="arial" w:eastAsia="arial" w:hAnsi="arial" w:cs="arial"/>
            <w:i/>
            <w:color w:val="0077CC"/>
            <w:sz w:val="20"/>
            <w:u w:val="single"/>
            <w:shd w:val="clear" w:color="auto" w:fill="FFFFFF"/>
            <w:lang w:val="en-US" w:eastAsia="en-US" w:bidi="ar-SA"/>
          </w:rPr>
          <w:t>you ain’t black</w:t>
        </w:r>
      </w:hyperlink>
      <w:r>
        <w:rPr>
          <w:rFonts w:ascii="arial" w:eastAsia="arial" w:hAnsi="arial" w:cs="arial"/>
          <w:color w:val="000000"/>
          <w:sz w:val="20"/>
          <w:lang w:val="en-US" w:eastAsia="en-US" w:bidi="ar-SA"/>
        </w:rPr>
        <w:t>” to black people uncertain whether to support him or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greatest asset that every candidate has, for better or for worse, is authenticity,” Mr. Benjamin said. He views authenticity as a prerequisite to leveling with people who are used to being disappointed. “I do believe, that if the vice president is authentically Joe, a legitimately good man who cares, I think people will gravitate to that authenticity.”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Engaging with a community that feels disaffected by the political system can be difficult. Mr. Trump has made a public show of trying to coax black Americans away from the Democratic Party, though he inadvertently made clear in comments to reporters on Saturday how little progress he has made: “MAGA is Make America Great Again,” he said, discussing his voting base. “By the way, they love African-American people, they love black people. MAGA loves the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October, Mr. Trump was in Columbia to address a forum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 many of the issues protesters are taking to the streets over — held at Benedict College, a historically black institution. He spoke a day ahead of some of the 2020 Democratic candidates, including Mr.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Democratic policies have let African-Americans down and taken them for granted,” Mr. Trump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Progressive black leaders are extremely critical of Mr. Trump, as are many black voters. But they also believe that Democrats have sometimes been their greatest obstacle in addressing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 of the reason these are systemic inequalities is that they transcend not only party, but time,” said Ms. Abrams, who is among those being vetted by Mr. Biden as a potential running mate. She also noted that:“We have to be very intentional about saying this is not about one moment or one murder — but the entire infrastructure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Pressley, one of the House members who introduced a resolution to condemn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racial profiling, and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Congress this past week, pointed to the confluence of issues facing black communities: a public health crisis, an economic crisis and, with the threat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“just trying to stay alive.”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Economic experts have predicted that even as the country faces a nationwide downturn, black communities may be hit particularly hard. Access to capital will dry up more quickly, especially for black business owners, and a coming “</w:t>
      </w:r>
      <w:hyperlink r:id="rId1061" w:history="1">
        <w:r>
          <w:rPr>
            <w:rFonts w:ascii="arial" w:eastAsia="arial" w:hAnsi="arial" w:cs="arial"/>
            <w:i/>
            <w:color w:val="0077CC"/>
            <w:sz w:val="20"/>
            <w:u w:val="single"/>
            <w:shd w:val="clear" w:color="auto" w:fill="FFFFFF"/>
            <w:lang w:val="en-US" w:eastAsia="en-US" w:bidi="ar-SA"/>
          </w:rPr>
          <w:t>avalanche of evictions</w:t>
        </w:r>
      </w:hyperlink>
      <w:r>
        <w:rPr>
          <w:rFonts w:ascii="arial" w:eastAsia="arial" w:hAnsi="arial" w:cs="arial"/>
          <w:color w:val="000000"/>
          <w:sz w:val="20"/>
          <w:lang w:val="en-US" w:eastAsia="en-US" w:bidi="ar-SA"/>
        </w:rPr>
        <w:t>” could displace black renters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Pressley, an insurgent progressive in 2018 who beat a Democratic incumbent partly with a strategy to engage nontypical voters, said if elected officials want to speak to people’s pain, they have to understand the “deficit of trust” they’re operating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participate, not because they’re ignorant and they don’t know enough,” she said. “It’s because they know too much. They live it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Saturday’s march in South Carolina’s capital, thousands gathered at a state capitol rich with its own racial back story. The Old Carolina State House was burned to the ground during the Civil War, and the new building includes monuments to 19th-century state figures who were open racists — such as Dr. J. Marion Sims, a pioneer in the field of surgery who experimented on enslaved black women, and Benjamin Tillman, a former U.S. senator and South Carolina governor who spoke positively about lynch mobs that killed black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Saturday, the state house steps were filled with many black South Carolinians, demanding the right to live without fear, an echo of what some people fought for more than a century ago, in the days of Mr. Sims and Mr. Tillman.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“Clearly our voices are not enough,” said Kayla Brabham, a 28-year-old student at Benedict College who skipped Mr. Trump’s speech at her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just the last couple years or months, it’s the whole time I’ve been alive,” she said. “We should not have to come out here to make y’all feel like we’re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her name, she said, was a reminder of the country’s legacy of black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“B-R-A-B-H-A-M, ” she said, spelling it out. “We got that from our slave masters. My great-great-grandmother was a slave in Hampton,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Sierra Moore, left, and Devean Moon attended a protest in Columbia, S.C., in response to the recent killing of George Floyd at the hands of law enforcement in Minneapolis. Demonstrations erupted in more than three dozen cities across the country on Saturday. (PHOTOGRAPHS BY SEAN RAYFORD FOR THE NEW YORK TIMES) (A15)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16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199" w:name="Bookmark_100"/>
      <w:bookmarkEnd w:id="199"/>
    </w:p>
    <w:p>
      <w:pPr>
        <w:rPr>
          <w:lang w:val="en-US" w:eastAsia="en-US" w:bidi="ar-SA"/>
        </w:rPr>
      </w:pPr>
      <w:r>
        <w:pict>
          <v:shape id="_x0000_i13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Black Voters to Democrats: Normal Won't Do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2020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Astead W. Herndon</w:t>
      </w:r>
    </w:p>
    <w:p>
      <w:pPr>
        <w:keepNext/>
        <w:spacing w:before="240" w:after="0" w:line="340" w:lineRule="atLeast"/>
        <w:ind w:left="0" w:right="0" w:firstLine="0"/>
        <w:jc w:val="left"/>
        <w:rPr>
          <w:lang w:val="en-US" w:eastAsia="en-US" w:bidi="ar-SA"/>
        </w:rPr>
      </w:pPr>
      <w:bookmarkStart w:id="200" w:name="Body_98"/>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917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Joe Biden wants to heal the soul of the country in this moment of protest and loss, and win the White House. Simply telling people to vote in November may not help with either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COLUMBIA, S.C. -- In an on-camera address after a week of destructive protests, former vice president Joseph R. Biden Jr. pleaded with his audience to imagine life for black people in America. Imagine, he said, ''if every time your husband or son, wife or daughter left the house, you feared for their safety.'' Imagine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on you for sitting in Starbucks.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anger and frustration and the exhaustion, it's undeniable,''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Exhaustion. For many black Americans across the country, what a year this month has been. The coronavirus pandemic has continued to disproportionately kill black people, and a spate of high profile killings in recent months in Georgia, Kentucky, and Minnesota, the latter two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led to widespread demonstrations nationwide.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Protests shook more than three dozen cities on Saturday as crowds expressed outrage over the death of George Floyd, a black security guard who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Demonstrators shut down freeways, set fires and battled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batons and tear gas, the pain and frustration of the moment spilling out into the streets.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Columbia, the city where Mr. Biden delivered his victory speech after the South Carolina primary just over three months ago, demonstrators on Saturday said they were demanding more than what it seemed like an election in November would deliver. Not only justice for the death of George Floyd, but change in political and economic power that would prevent the death of another black person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another brutal video going viral.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tired of coming out here,'' said Devean Moon, a 21-year-old Columbia resident, one of hundreds who participated in the peaceful protests in the city. ''I'm tired of feeling forced to do all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dawned on Sierra Moore, 24, who attended the protests carrying a homemade sign that read ''No Justice, No Peace,'' that she and her grandmother have been protesting the same issues over the course of a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looked at the racially diverse group of thousands, which gathered for a short program on the State House steps before leading a march to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to her was another sign: ''Respect my existence or expect my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don't think that's how change happens,'' Ms. Moore said of voting. ''They've been telling us to do that for so long -- and we've done it -- and look at everything that's still going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words -- expressing a sentiment shared by her peers -- serve notice to politicians, civil rights groups and Mr. Biden, the presumptive Democratic nominee who has urged unity amid the frustration. ''If you want change in America, go and register to vote,'' said Mayor Keisha Lance Bottoms of Atlanta, but interviews with activists and leading Democratic figures including Stacey Abrams of Georgia, the longtime civil rights leader and former presidential candidate Jesse Jackson, and Representative Ayanna Pressley of Massachusetts, flipped that typical framework: If Democrats want people to vote, party leaders need to listen to why people are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Abrams described the events of the past week as what happens when people are desperate for ''their pain to be validated.''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cannot motivate someone to a behavior that they don't believe will actually bring change,'' she said. ''We have to start by saying what you feel and what you fear is 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he seeks to win the White House for the Democrats, the party that is the political home of most black Americans, Mr. Biden has attempted to strike this balance. He made clear that he has spoken to Mr. Floyd's family. ''We are a nation enraged, but we cannot allow our rage to consume us,'' he said in a statement released early Sunday morning. ''We are a nation exhausted, but we will not allow our exhaustion to defeat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very soul of America is at stake,'' he said, tying the tension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black communities to removing President Trump from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moment may still test Mr. Biden's priorities, as a weary black electorate desires far greater change than the promise of a return to normalcy that has fueled his campaign. Energizing those voters, activists and elected leaders say, means addressing their demands for change and the realities of racism. But the former vice president, one of the Senate architects of the modern criminal justice system, cannot confront racism without addressing systemic inequalities, and he cannot address systemic inequalities by simply returning to a pre-Trump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needs aren't moderate,'' Mr. Jackson said in a recent interview. ''The absence of Trump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win in South Carolina was a turning point for his once-flailing campaign. His support came from across all demographics, but his particular strength was older black voters -- people who said the community's familiarity with and trust of Mr. Biden, combined with his perceived ability to beat Mr. Trump, earned their backing.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win in November, and to deliver on his promise of American unity, Mr. Biden is likely to need more than the coalition that brought him his primary victory. And to engage younger voters, he'll need to offer more than the promise of ousting Mr. Trump as an answer to current despair.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policy front, a task force with criminal justice experts that supported Senator Bernie Sanders of Vermont has already been convened. Mr. Biden recently released a ''Plan for Black America,'' covering economic inequality and voting rights. Mr. Jackson, who supported Mr. Sanders in the primary, said Mr. Biden is ''a consensus builder'' and, if surrounded by the right people, the quality should serve him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Biden also must minimize mistakes, said Mayor Stephen Benjamin of Columbia, alluding to the recent controversy in which Mr. Biden apologized after saying ''you ain't black'' to black people uncertain whether to support him or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greatest asset that every candidate has, for better or for worse, is authenticity,'' Mr. Benjamin said. He views authenticity as a prerequisite to leveling with people who are used to being disappointed. ''I do believe, that if the vice president is authentically Joe, a legitimately good man who cares, I think people will gravitate to that authenticity.''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Engaging with a community that feels disaffected by the political system can be difficult. Mr. Trump has made a public show of trying to coax black Americans away from the Democratic Party, though he inadvertently made clear in comments to reporters on Saturday how little progress he has made: ''MAGA is Make America Great Again,'' he said, discussing his voting base. ''By the way, they love African-American people, they love black people. MAGA loves the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October, Mr. Trump was in Columbia to address a forum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 many of the issues protesters are taking to the streets over -- held at Benedict College, a historically black institution. He spoke a day ahead of some of the 2020 Democratic candidates, including Mr.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Democratic policies have let African-Americans down and taken them for granted,'' Mr. Trump said then.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Progressive black leaders are extremely critical of Mr. Trump, as are many black voters. But they also believe that Democrats have sometimes been their greatest obstacle in addressing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 of the reason these are systemic inequalities is that they transcend not only party, but time,'' said Ms. Abrams, who is among those being vetted by Mr. Biden as a potential running mate. She also noted that:''We have to be very intentional about saying this is not about one moment or one murder -- but the entire infrastructure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Pressley, one of the House members who introduced a resolution to condemn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racial profiling, and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Congress this past week, pointed to the confluence of issues facing black communities: a public health crisis, an economic crisis and, with the threat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''just trying to stay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Economic experts have predicted that even as the country faces a nationwide downturn, black communities may be hit particularly hard. Access to capital will dry up more quickly, especially for black business owners, and a coming ''avalanche of evictions'' could displace black renters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Pressley, an insurgent progressive in 2018 who beat a Democratic incumbent partly with a strategy to engage nontypical voters, said if elected officials want to speak to people's pain, they have to understand the ''deficit of trust'' they're operating under.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don't participate, not because they're ignorant and they don't know enough,'' she said. ''It's because they know too much. They live it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Saturday's march in South Carolina's capital, thousands gathered at a state capitol rich with its own racial back story. The Old Carolina State House was burned to the ground during the Civil War, and the new building includes monuments to 19th-century state figures who were open racists -- such as Dr. J. Marion Sims, a pioneer in the field of surgery who experimented on enslaved black women, and Benjamin Tillman, a former U.S. senator and South Carolina governor who spoke positively about lynch mobs that killed black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Saturday, the state house steps were filled with many black South Carolinians, demanding the right to live without fear, an echo of what some people fought for more than a century ago, in the days of Mr. Sims and Mr. Tillman.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''Clearly our voices are not enough,'' said Kayla Brabham, a 28-year-old student at Benedict College who skipped Mr. Trump's speech at her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not just the last couple years or months, it's the whole time I've been alive,'' she said. ''We should not have to come out here to make y'all feel like we're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her name, she said, was a reminder of the country's legacy of black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''B-R-A-B-H-A-M, '' she said, spelling it out. ''We got that from our slave masters. My great-great-grandmother was a slave in Hampton, South Carolina.''</w:t>
      </w:r>
    </w:p>
    <w:p>
      <w:pPr>
        <w:keepNext w:val="0"/>
        <w:spacing w:before="240" w:after="0" w:line="260" w:lineRule="atLeast"/>
        <w:ind w:left="0" w:right="0" w:firstLine="0"/>
        <w:jc w:val="left"/>
        <w:rPr>
          <w:lang w:val="en-US" w:eastAsia="en-US" w:bidi="ar-SA"/>
        </w:rPr>
      </w:pPr>
      <w:r>
        <w:rPr>
          <w:lang w:val="en-US" w:eastAsia="en-US" w:bidi="ar-SA"/>
        </w:rPr>
        <w:br/>
      </w:r>
      <w:hyperlink r:id="rId1069" w:history="1">
        <w:r>
          <w:rPr>
            <w:rFonts w:ascii="arial" w:eastAsia="arial" w:hAnsi="arial" w:cs="arial"/>
            <w:i/>
            <w:color w:val="0077CC"/>
            <w:sz w:val="20"/>
            <w:u w:val="single"/>
            <w:shd w:val="clear" w:color="auto" w:fill="FFFFFF"/>
            <w:lang w:val="en-US" w:eastAsia="en-US" w:bidi="ar-SA"/>
          </w:rPr>
          <w:t>https://www.nytimes.com/2020/05/31/us/politics/black-americans-democrats-trump.html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1" style="position:absolute;z-index:2519183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Sierra Moore, left, and Devean Moon attended a protest in Columbia, S.C., in response to the recent killing of George Floyd at the hands of law enforcement in Minneapolis. Demonstrations erupted in more than three dozen cities across the country on Saturday. (PHOTOGRAPHS BY SEAN RAYFORD FOR THE NEW YORK TIMES)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pPr>
      <w:r>
        <w:rPr>
          <w:lang w:val="en-US" w:eastAsia="en-US" w:bidi="ar-SA"/>
        </w:rPr>
        <w:br/>
      </w:r>
      <w:r>
        <w:pict>
          <v:line id="_x0000_s1382" style="position:absolute;z-index:25191936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‘Better’ Flu Season?; letters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Rebel Rifts On Island Confound Philippines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Democrats Block G.O.P. Police Bill, Calling It Inadequate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'Better' Flu Season?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Overrun by Crime, Oakland Looks to Make Allies in Community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Officers Had Protesters Cornered. Then They Used Tear Gas.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Challenge for Baltimore Mayor: Reining in Both Crime and Police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Democrats Block Republican Police-Reform Bill, Citing It as Inadequate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 the Policing Push Go Anywhere?; On Politics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Concern Over a Shrinking Police Force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Battling Sudan's Bombs With Videos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Acquittals Would Not Necessarily End Officers' Legal Peril in Sean Bell Case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Striking New Tone a Priority for Lynch</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Is Asked to Hold Pentagon to Its Promise to Comply With Gun Laws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Protests Intensify in Puerto Rico As Navy Resumes Bombing Drills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 Buttigieg Promises Range of Reforms to Address Systemic Racism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Protests, Politicians Reconsider Police Budgets and Discipline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Protesters March On, Calls to Redefine Policing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Buttigieg Pledges Reforms To Fight Systemic Racism</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West Berlin, Is Socialist-Green Rule Coming?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IDEAS &amp; TRENDS;A Jury's Trials: Will Memories of Riots Influence a Verdict?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Surprise, Witness Says Officer Bragged About Louima Torture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JAIL GUARDS REPORTEDLY QUIT EMERGENCY UNIT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Life Under Mississippi's Racist Flag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Indictment For Officer In Shooting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Goodbye to a Symbol That Told Black Americans to ‘Know Your Place’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Pride Said Gay Cops Aren’t Welcome. Then Came the Backlash.</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Storm Clouds Under the Rainbow</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Minneapolis Police Chief Forced Out After Fatal Shooting of Australian Woman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Cities Sue Over Pentagon’s Failure to Report Crimes to Gun Database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GIULIANI APPOINTS JAIL SYSTEM CHIEF TO LEAD THE POLICE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Omaha Officers Charged in Assault Of Mentally Ill Man Who Later Died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Minorities More Likely To Be Frisked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 Defunding, Stock Rally: Your Monday Evening Briefing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Top Democrats Go Further Than Biden on Diverting Police Funds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 Puts Focus on Police Success in Struggling City in New Jersey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Fatal Clashes in Haiti Slum After Child's Death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ELIAN GONZALEZ CASE: THE TACTICS;Debate Over a Decision To Seize the Boy by Force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National Briefing Midwest: Michigan: U.S. Attorney Reviews Detroit Cases </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THE RIOTS;Judge Sets Los Angeles for Retrial Of Officer in Rodney King Beating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Years Ago, Police Fired on Students at a Historically Black College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Walks a Tightrope as Top Democrats Push to Divert Police Funds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Campaign to Prevent Violent Traffic Stops Tells Drivers to Keep Cool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Jersey Campaign to Defuse Traffic Stops Urges Drivers to Keep Cool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Uniformed Officers to Replace Undercover Drug Police This Weekend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Deploys the Full Might of Federal Law Enforcement to Crush Protests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Beating Sentence: Guidelines and Sympathy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OFFICERS' TRIAL IN DIALLO'S KILLING MOVED TO ALBANY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CHARGES OF BRUTALITY: THE OVERVIEW;OFFICER CHARGED IN MAN'S TORTURE AT STATION HOUSE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Journal;With Convert's Ardor, Quebecer Embraces Canada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Chicago’s Crisis of Violence, Some Signs of Hope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Autopsy Suggests Palestinian Teenager Was Burned to Death After Abduction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Widespread Looting, Curfew Is Moved Up to 8 P.M.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Tragedy of Baltimore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Destructive Power of Despair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Despair's Destructive Power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 New Orleans: Film Noir in Real Life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How Far Will Republican Attacks on Institutions Go?; The conversation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Flood of Prisoner Rights Suits Brings Effort to Limit Filings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Rikers, a Roadblock to Reform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Tragedy of Baltimore; Feature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Today: Advice for Fasting; New York Today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takeaways from the latest Democratic debate for New York mayor.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Seek to Block G.O.P. Police-Reform Bill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Democrats Plan to Block G.O.P. Police Bill, Stalling Overhaul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Verdict in Los Angeles;NEW YORK GREETS VERDICTS QUIETLY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He’s Remaking Criminal Justice in L.A. But How Far Is Too Far?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Lightning Rod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Aftershock of Unrest, Cincinnati Seeks Answers  - Correction Appended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Officers Shot in Louisville Protests Over Breonna Taylor Charging Decision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takeaways from the latest Democratic debate for New York mayor.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Thought I Was Going to Die,' Minnesota Officer Says of Shooting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INSIDE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Bodybuilding Officer Is an Unlikely Suspect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RIOTS IN LOS ANGELES: Justice Department;U.S. May Use 1870 Statutes To Revive Case of 4 Officers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SHADOWS -- A special report.;Suspicions Swirl Around New Jersey Police Clique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Shirt of Man Who Died in Staten Island Struggle Is Lost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 Coulter Says She Will Pull Out of Speech at Berkeley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Black Driver Was Fatally Shot; a White Officer Faces a Jury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Dinkins and Giuliani Split on Public Safety Issues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Privilege of 'Arrest Without Incident'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C.I.A. RECRUITING ON CAMPUSES: A RESURGENT DEBATE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Charges for Former Minneapolis Police Officers as Protests Persist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Had No Choice,’ Minnesota Officer Testifies on Shooting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National Briefing Midwest: Michigan: Police Officers Indicted </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 Louis's Uneasy Mix of Black, White and Blue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Crackdown in Thailand Blunts Protest Against Army Rule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Advises County Force in Missouri to Mend 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Charges in Killing of Driver After Chase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Claiming a 'Conflict-Free Life,' Simpson Gets Parole in Robbery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 Today: The Costs of Making Buildings Safer; California Today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More Charged, Accused of Aiding in Floyd's Killing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Jury Widens Inquiry in Police Beating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Opens for Oklahoma Officer Charged in Fatal Shooting of Black Driver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Today: Do I Need Flood Insurance?; New York Today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Ann Coulter Says She Will Pull Out of Speech at Berkeley</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Liberties;G.O.P.: Guns Are Scary!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Massage Therapists in California Are Adapting to the Pandemic; California Today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Americans Have a Message for Democrats: Not Being Trump Is Not Enough</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Voters to Democrats: Normal Won't Do</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B6F7E8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CEB2DD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27AD6B2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299A4EB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33EB425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3908CA5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31559C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5D696B7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5E726F8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7F691CD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24"/>
  </w:num>
  <w:num w:numId="17">
    <w:abstractNumId w:val="15"/>
  </w:num>
  <w:num w:numId="18">
    <w:abstractNumId w:val="21"/>
  </w:num>
  <w:num w:numId="19">
    <w:abstractNumId w:val="19"/>
  </w:num>
  <w:num w:numId="20">
    <w:abstractNumId w:val="17"/>
  </w:num>
  <w:num w:numId="21">
    <w:abstractNumId w:val="22"/>
  </w:num>
  <w:num w:numId="22">
    <w:abstractNumId w:val="16"/>
  </w:num>
  <w:num w:numId="23">
    <w:abstractNumId w:val="20"/>
  </w:num>
  <w:num w:numId="24">
    <w:abstractNumId w:val="23"/>
  </w:num>
  <w:num w:numId="25">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77-1821-JBG3-62D6-00000-00&amp;idtype=PID&amp;context=1516831" TargetMode="External" /><Relationship Id="rId100" Type="http://schemas.openxmlformats.org/officeDocument/2006/relationships/hyperlink" Target="https://advance.lexis.com/api/document?id=urn:contentItem:5NDG-MJ31-DXY4-X332-00000-00&amp;idtype=PID&amp;context=1516831" TargetMode="External" /><Relationship Id="rId1000" Type="http://schemas.openxmlformats.org/officeDocument/2006/relationships/hyperlink" Target="https://advance.lexis.com/api/document?collection=news&amp;id=urn:contentItem:5PHN-0H41-DXY4-X2D3-00000-00&amp;context=1516831" TargetMode="External" /><Relationship Id="rId1001" Type="http://schemas.openxmlformats.org/officeDocument/2006/relationships/hyperlink" Target="http://6abc.com/weather/jose-brings-rough-surf-flooding-to-new-jersey-shore/2431529/" TargetMode="External" /><Relationship Id="rId1002" Type="http://schemas.openxmlformats.org/officeDocument/2006/relationships/hyperlink" Target="http://newyork.cbslocal.com/2017/09/18/hurricane-jose-new-jersey-long-island/" TargetMode="External" /><Relationship Id="rId1003" Type="http://schemas.openxmlformats.org/officeDocument/2006/relationships/hyperlink" Target="https://www.nytimes.com/2015/02/22/nyregion/global-warming-could-make-the-super-rich-jealous-of-rowhouse-residents.html?mcubz=0" TargetMode="External" /><Relationship Id="rId1004" Type="http://schemas.openxmlformats.org/officeDocument/2006/relationships/hyperlink" Target="http://www.uphelp.org/" TargetMode="External" /><Relationship Id="rId1005" Type="http://schemas.openxmlformats.org/officeDocument/2006/relationships/hyperlink" Target="https://www.floodhelpny.org/" TargetMode="External" /><Relationship Id="rId1006" Type="http://schemas.openxmlformats.org/officeDocument/2006/relationships/hyperlink" Target="https://www.nytimes.com/2016/09/08/your-money/how-to-assess-private-flood-insurance.html?mcubz=0" TargetMode="External" /><Relationship Id="rId1007" Type="http://schemas.openxmlformats.org/officeDocument/2006/relationships/hyperlink" Target="https://nfip-iservice.com/Stakeholder/pdf/bulletin/Attachment%20A%20-%20Summary%20of%20the%20NFIP%20April%202017%20Program%20Changes%20Final.pdf" TargetMode="External" /><Relationship Id="rId1008" Type="http://schemas.openxmlformats.org/officeDocument/2006/relationships/hyperlink" Target="https://www.rand.org/pubs/research_reports/RR1776.html" TargetMode="External" /><Relationship Id="rId1009" Type="http://schemas.openxmlformats.org/officeDocument/2006/relationships/hyperlink" Target="https://www.nytimes.com/2017/09/19/nyregion/seaside-sanitarium-connecticut-revival.html" TargetMode="External" /><Relationship Id="rId101" Type="http://schemas.openxmlformats.org/officeDocument/2006/relationships/hyperlink" Target="https://advance.lexis.com/api/document?id=urn:contentItem:4047-HV00-00MH-F44D-00000-00&amp;idtype=PID&amp;context=1516831" TargetMode="External" /><Relationship Id="rId1010" Type="http://schemas.openxmlformats.org/officeDocument/2006/relationships/hyperlink" Target="https://www.nytimes.com/2017/09/19/nyregion/senator-robert-menendez-trial-melgen.html" TargetMode="External" /><Relationship Id="rId1011" Type="http://schemas.openxmlformats.org/officeDocument/2006/relationships/hyperlink" Target="https://www.nytimes.com/2017/09/19/nyregion/blackmail-vincent-parco-sex-abuse-case.html" TargetMode="External" /><Relationship Id="rId1012" Type="http://schemas.openxmlformats.org/officeDocument/2006/relationships/hyperlink" Target="https://www.nytimes.com/2017/09/19/nyregion/james-blake-nypd-force-trial.html" TargetMode="External" /><Relationship Id="rId1013" Type="http://schemas.openxmlformats.org/officeDocument/2006/relationships/hyperlink" Target="https://www.nytimes.com/2017/09/19/nyregion/new-york-casinos-gambling-tribes-revenue.html" TargetMode="External" /><Relationship Id="rId1014" Type="http://schemas.openxmlformats.org/officeDocument/2006/relationships/hyperlink" Target="http://nypost.com/2017/09/19/mark-viverito-arrested-during-protest-at-trump-tower/" TargetMode="External" /><Relationship Id="rId1015" Type="http://schemas.openxmlformats.org/officeDocument/2006/relationships/hyperlink" Target="http://gothamist.com/2017/09/19/missy_robbins_domino_sugar_factory.php" TargetMode="External" /><Relationship Id="rId1016" Type="http://schemas.openxmlformats.org/officeDocument/2006/relationships/hyperlink" Target="http://www.ny1.com/nyc/all-boroughs/news/2017/09/19/preet-bharara-podcast-justice-issues-leon-panetta.html" TargetMode="External" /><Relationship Id="rId1017" Type="http://schemas.openxmlformats.org/officeDocument/2006/relationships/hyperlink" Target="https://www.nytimes.com/2017/09/19/nyregion/metropolitan-diary-a-sleepless-journey.html" TargetMode="External" /><Relationship Id="rId1018" Type="http://schemas.openxmlformats.org/officeDocument/2006/relationships/hyperlink" Target="https://www.nytimes.com/series/us-morning-briefing" TargetMode="External" /><Relationship Id="rId1019" Type="http://schemas.openxmlformats.org/officeDocument/2006/relationships/hyperlink" Target="http://www.ny1.com/content/dam/News/NYC/UNGA%20Traffic%20Advisory.pdf" TargetMode="External" /><Relationship Id="rId102" Type="http://schemas.openxmlformats.org/officeDocument/2006/relationships/hyperlink" Target="https://advance.lexis.com/api/document?id=urn:contentItem:60GH-17V1-JBG3-62B4-00000-00&amp;idtype=PID&amp;context=1516831" TargetMode="External" /><Relationship Id="rId1020" Type="http://schemas.openxmlformats.org/officeDocument/2006/relationships/hyperlink" Target="https://www.fathomevents.com/events/et-the-extra-terrestrial?date=2017-09-20" TargetMode="External" /><Relationship Id="rId1021" Type="http://schemas.openxmlformats.org/officeDocument/2006/relationships/hyperlink" Target="http://www.thehighline.org/activities/design-tour-elevated-design" TargetMode="External" /><Relationship Id="rId1022" Type="http://schemas.openxmlformats.org/officeDocument/2006/relationships/hyperlink" Target="https://www.nypl.org/events/programs/2017/09/20/creative-destruction-new-york-city-engineering-city-elite-alessandro-busa" TargetMode="External" /><Relationship Id="rId1023" Type="http://schemas.openxmlformats.org/officeDocument/2006/relationships/hyperlink" Target="https://ev1.evenue.net/cgi-bin/ncommerce3/SEGetEventList?groupCode=CPHS.1&amp;linkID=img-imgt&amp;shopperContext=&amp;caller=&amp;appCode=" TargetMode="External" /><Relationship Id="rId1024" Type="http://schemas.openxmlformats.org/officeDocument/2006/relationships/hyperlink" Target="https://www.nytimes.com/2017/09/19/nyregion/new-york-today-hurricane-jose-approaches.html?rref=collection%2Fcolumn%2Fny-today-daily-briefings&amp;action=click&amp;contentCollection=nyregion&amp;region=stream&amp;module=stream_unit&amp;version=latest&amp;contentPlacement=1&amp;pgtype=collection" TargetMode="External" /><Relationship Id="rId1025" Type="http://schemas.openxmlformats.org/officeDocument/2006/relationships/hyperlink" Target="https://www.weather.gov/media/okx/Climate/CentralPark/GreatestDailyPrecip.pdf" TargetMode="External" /><Relationship Id="rId1026" Type="http://schemas.openxmlformats.org/officeDocument/2006/relationships/hyperlink" Target="http://query.nytimes.com/mem/archive-free/pdf?res=9501E3D71E3EE433A25757C2A96F9C94639FD7CF" TargetMode="External" /><Relationship Id="rId1027" Type="http://schemas.openxmlformats.org/officeDocument/2006/relationships/header" Target="header289.xml" /><Relationship Id="rId1028" Type="http://schemas.openxmlformats.org/officeDocument/2006/relationships/header" Target="header290.xml" /><Relationship Id="rId1029" Type="http://schemas.openxmlformats.org/officeDocument/2006/relationships/footer" Target="footer289.xml" /><Relationship Id="rId103" Type="http://schemas.openxmlformats.org/officeDocument/2006/relationships/hyperlink" Target="https://advance.lexis.com/api/document?id=urn:contentItem:601G-NK91-JBG3-64FF-00000-00&amp;idtype=PID&amp;context=1516831" TargetMode="External" /><Relationship Id="rId1030" Type="http://schemas.openxmlformats.org/officeDocument/2006/relationships/footer" Target="footer290.xml" /><Relationship Id="rId1031" Type="http://schemas.openxmlformats.org/officeDocument/2006/relationships/header" Target="header291.xml" /><Relationship Id="rId1032" Type="http://schemas.openxmlformats.org/officeDocument/2006/relationships/footer" Target="footer291.xml" /><Relationship Id="rId1033" Type="http://schemas.openxmlformats.org/officeDocument/2006/relationships/hyperlink" Target="https://advance.lexis.com/api/document?collection=news&amp;id=urn:contentItem:5NDG-MJ31-DXY4-X332-00000-00&amp;context=1516831" TargetMode="External" /><Relationship Id="rId1034" Type="http://schemas.openxmlformats.org/officeDocument/2006/relationships/hyperlink" Target="https://www.nytimes.com/2017/04/19/us/berkeley-ann-coulter-speech-canceled.html" TargetMode="External" /><Relationship Id="rId1035" Type="http://schemas.openxmlformats.org/officeDocument/2006/relationships/hyperlink" Target="http://topics.nytimes.com/topics/reference/timestopics/organizations/u/university_of_california/index.html?inline=nyt-org" TargetMode="External" /><Relationship Id="rId1036" Type="http://schemas.openxmlformats.org/officeDocument/2006/relationships/hyperlink" Target="http://www.huffingtonpost.com/entry/bernie-sanders-ann-coulter-berkeley_us_58fb7006e4b00fa7de14bc3d" TargetMode="External" /><Relationship Id="rId1037" Type="http://schemas.openxmlformats.org/officeDocument/2006/relationships/hyperlink" Target="https://www.nytimes.com/2017/04/24/opinion/what-liberal-snowflakes-get-right-about-free-speech.html" TargetMode="External" /><Relationship Id="rId1038" Type="http://schemas.openxmlformats.org/officeDocument/2006/relationships/hyperlink" Target="https://www.nytimes.com/2017/04/26/us/protests-masks-laws.html" TargetMode="External" /><Relationship Id="rId1039" Type="http://schemas.openxmlformats.org/officeDocument/2006/relationships/header" Target="header292.xml" /><Relationship Id="rId104" Type="http://schemas.openxmlformats.org/officeDocument/2006/relationships/hyperlink" Target="https://advance.lexis.com/api/document?id=urn:contentItem:601N-SJ51-DXY4-X1DC-00000-00&amp;idtype=PID&amp;context=1516831" TargetMode="External" /><Relationship Id="rId1040" Type="http://schemas.openxmlformats.org/officeDocument/2006/relationships/header" Target="header293.xml" /><Relationship Id="rId1041" Type="http://schemas.openxmlformats.org/officeDocument/2006/relationships/footer" Target="footer292.xml" /><Relationship Id="rId1042" Type="http://schemas.openxmlformats.org/officeDocument/2006/relationships/footer" Target="footer293.xml" /><Relationship Id="rId1043" Type="http://schemas.openxmlformats.org/officeDocument/2006/relationships/header" Target="header294.xml" /><Relationship Id="rId1044" Type="http://schemas.openxmlformats.org/officeDocument/2006/relationships/footer" Target="footer294.xml" /><Relationship Id="rId1045" Type="http://schemas.openxmlformats.org/officeDocument/2006/relationships/hyperlink" Target="https://advance.lexis.com/api/document?collection=news&amp;id=urn:contentItem:4047-HV00-00MH-F44D-00000-00&amp;context=1516831" TargetMode="External" /><Relationship Id="rId1046" Type="http://schemas.openxmlformats.org/officeDocument/2006/relationships/header" Target="header295.xml" /><Relationship Id="rId1047" Type="http://schemas.openxmlformats.org/officeDocument/2006/relationships/header" Target="header296.xml" /><Relationship Id="rId1048" Type="http://schemas.openxmlformats.org/officeDocument/2006/relationships/footer" Target="footer295.xml" /><Relationship Id="rId1049" Type="http://schemas.openxmlformats.org/officeDocument/2006/relationships/footer" Target="footer296.xml" /><Relationship Id="rId105" Type="http://schemas.openxmlformats.org/officeDocument/2006/relationships/header" Target="header1.xml" /><Relationship Id="rId1050" Type="http://schemas.openxmlformats.org/officeDocument/2006/relationships/header" Target="header297.xml" /><Relationship Id="rId1051" Type="http://schemas.openxmlformats.org/officeDocument/2006/relationships/footer" Target="footer297.xml" /><Relationship Id="rId1052" Type="http://schemas.openxmlformats.org/officeDocument/2006/relationships/hyperlink" Target="https://advance.lexis.com/api/document?collection=news&amp;id=urn:contentItem:60GH-17V1-JBG3-62B4-00000-00&amp;context=1516831" TargetMode="External" /><Relationship Id="rId1053" Type="http://schemas.openxmlformats.org/officeDocument/2006/relationships/hyperlink" Target="https://nl.nytimes.com/f/a/5vgEbtHfc5nNItJMnszBlQ~~/AAAAAQA~/RgRg_WfEP4QrAmh0dHBzOi8vbmwubnl0aW1lcy5jb20vZi9hL1lobVpQZ3BqZzdDZUVWYUdfemNSQ3d-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-Lmt9nUhttYXJpZS5tY2Rlcm1vdHRAbnl0aW1lcy5jb21YBAAAAAA~" TargetMode="External" /><Relationship Id="rId1054" Type="http://schemas.openxmlformats.org/officeDocument/2006/relationships/header" Target="header298.xml" /><Relationship Id="rId1055" Type="http://schemas.openxmlformats.org/officeDocument/2006/relationships/header" Target="header299.xml" /><Relationship Id="rId1056" Type="http://schemas.openxmlformats.org/officeDocument/2006/relationships/footer" Target="footer298.xml" /><Relationship Id="rId1057" Type="http://schemas.openxmlformats.org/officeDocument/2006/relationships/footer" Target="footer299.xml" /><Relationship Id="rId1058" Type="http://schemas.openxmlformats.org/officeDocument/2006/relationships/header" Target="header300.xml" /><Relationship Id="rId1059" Type="http://schemas.openxmlformats.org/officeDocument/2006/relationships/footer" Target="footer300.xml" /><Relationship Id="rId106" Type="http://schemas.openxmlformats.org/officeDocument/2006/relationships/header" Target="header2.xml" /><Relationship Id="rId1060" Type="http://schemas.openxmlformats.org/officeDocument/2006/relationships/hyperlink" Target="https://advance.lexis.com/api/document?collection=news&amp;id=urn:contentItem:601G-NK91-JBG3-64FF-00000-00&amp;context=1516831" TargetMode="External" /><Relationship Id="rId1061" Type="http://schemas.openxmlformats.org/officeDocument/2006/relationships/hyperlink" Target="https://www.nytimes.com/2020/11/04/us/politics/biden-democrats-narrower-path.html" TargetMode="External" /><Relationship Id="rId1062" Type="http://schemas.openxmlformats.org/officeDocument/2006/relationships/header" Target="header301.xml" /><Relationship Id="rId1063" Type="http://schemas.openxmlformats.org/officeDocument/2006/relationships/header" Target="header302.xml" /><Relationship Id="rId1064" Type="http://schemas.openxmlformats.org/officeDocument/2006/relationships/footer" Target="footer301.xml" /><Relationship Id="rId1065" Type="http://schemas.openxmlformats.org/officeDocument/2006/relationships/footer" Target="footer302.xml" /><Relationship Id="rId1066" Type="http://schemas.openxmlformats.org/officeDocument/2006/relationships/header" Target="header303.xml" /><Relationship Id="rId1067" Type="http://schemas.openxmlformats.org/officeDocument/2006/relationships/footer" Target="footer303.xml" /><Relationship Id="rId1068" Type="http://schemas.openxmlformats.org/officeDocument/2006/relationships/hyperlink" Target="https://advance.lexis.com/api/document?collection=news&amp;id=urn:contentItem:601N-SJ51-DXY4-X1DC-00000-00&amp;context=1516831" TargetMode="External" /><Relationship Id="rId1069" Type="http://schemas.openxmlformats.org/officeDocument/2006/relationships/hyperlink" Target="https://www.nytimes.com/2020/05/31/us/politics/black-americans-democrats-trump.html" TargetMode="External" /><Relationship Id="rId107" Type="http://schemas.openxmlformats.org/officeDocument/2006/relationships/footer" Target="footer1.xml" /><Relationship Id="rId1070" Type="http://schemas.openxmlformats.org/officeDocument/2006/relationships/theme" Target="theme/theme1.xml" /><Relationship Id="rId1071" Type="http://schemas.openxmlformats.org/officeDocument/2006/relationships/numbering" Target="numbering.xml" /><Relationship Id="rId1072" Type="http://schemas.openxmlformats.org/officeDocument/2006/relationships/styles" Target="styles.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GDV-RKT1-JBG3-622X-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NW-CTB1-JBG3-62WT-00000-00&amp;context=1516831" TargetMode="External" /><Relationship Id="rId118" Type="http://schemas.openxmlformats.org/officeDocument/2006/relationships/hyperlink" Target="https://www.nytimes.com/2020/08/16/health/coronavirus-flu-vaccine-twindemic.html?searchResultPosition=1" TargetMode="External" /><Relationship Id="rId119" Type="http://schemas.openxmlformats.org/officeDocument/2006/relationships/header" Target="header7.xml" /><Relationship Id="rId12" Type="http://schemas.openxmlformats.org/officeDocument/2006/relationships/hyperlink" Target="https://advance.lexis.com/api/document?id=urn:contentItem:606V-CKM1-DXY4-X363-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9C7-7K01-JBG3-64VP-00000-00&amp;context=1516831" TargetMode="External" /><Relationship Id="rId126" Type="http://schemas.openxmlformats.org/officeDocument/2006/relationships/hyperlink" Target="http://www.nytimes.com/2013/09/16/world/asia/rebel-rifts-on-island-confound-philippines.html"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053-YYT1-JBG3-62F7-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06M-RTB1-JBG3-653B-00000-00&amp;context=1516831" TargetMode="External" /><Relationship Id="rId134" Type="http://schemas.openxmlformats.org/officeDocument/2006/relationships/hyperlink" Target="https://www.nytimes.com/2020/05/30/us/derek-chauvin-george-floyd.html"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7VCS-73K1-2PBB-23K2-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60P1-WJ61-DXY4-X3D5-00000-00&amp;context=1516831" TargetMode="External" /><Relationship Id="rId142" Type="http://schemas.openxmlformats.org/officeDocument/2006/relationships/hyperlink" Target="https://www.nytimes.com/2020/08/25/opinion/letters/flu-coronavirus.html" TargetMode="External" /><Relationship Id="rId143" Type="http://schemas.openxmlformats.org/officeDocument/2006/relationships/header" Target="header16.xml" /><Relationship Id="rId144" Type="http://schemas.openxmlformats.org/officeDocument/2006/relationships/header" Target="header17.xml" /><Relationship Id="rId145" Type="http://schemas.openxmlformats.org/officeDocument/2006/relationships/footer" Target="footer16.xml" /><Relationship Id="rId146" Type="http://schemas.openxmlformats.org/officeDocument/2006/relationships/footer" Target="footer17.xml" /><Relationship Id="rId147" Type="http://schemas.openxmlformats.org/officeDocument/2006/relationships/header" Target="header18.xml" /><Relationship Id="rId148" Type="http://schemas.openxmlformats.org/officeDocument/2006/relationships/footer" Target="footer18.xml" /><Relationship Id="rId149" Type="http://schemas.openxmlformats.org/officeDocument/2006/relationships/hyperlink" Target="https://advance.lexis.com/api/document?collection=news&amp;id=urn:contentItem:57XX-RXS1-DXY4-X22J-00000-00&amp;context=1516831" TargetMode="External" /><Relationship Id="rId15" Type="http://schemas.openxmlformats.org/officeDocument/2006/relationships/hyperlink" Target="https://advance.lexis.com/api/document?id=urn:contentItem:5524-TY61-JBG3-6431-00000-00&amp;idtype=PID&amp;context=1516831" TargetMode="External" /><Relationship Id="rId150" Type="http://schemas.openxmlformats.org/officeDocument/2006/relationships/hyperlink" Target="http://www.nytimes.com/2013/03/11/us/to-cut-crime-oakland-to-reduce-size-of-police-districts.html" TargetMode="External" /><Relationship Id="rId151" Type="http://schemas.openxmlformats.org/officeDocument/2006/relationships/header" Target="header19.xml" /><Relationship Id="rId152" Type="http://schemas.openxmlformats.org/officeDocument/2006/relationships/header" Target="header20.xml" /><Relationship Id="rId153" Type="http://schemas.openxmlformats.org/officeDocument/2006/relationships/footer" Target="footer19.xml" /><Relationship Id="rId154" Type="http://schemas.openxmlformats.org/officeDocument/2006/relationships/footer" Target="footer20.xml" /><Relationship Id="rId155" Type="http://schemas.openxmlformats.org/officeDocument/2006/relationships/header" Target="header21.xml" /><Relationship Id="rId156" Type="http://schemas.openxmlformats.org/officeDocument/2006/relationships/footer" Target="footer21.xml" /><Relationship Id="rId157" Type="http://schemas.openxmlformats.org/officeDocument/2006/relationships/hyperlink" Target="https://advance.lexis.com/api/document?collection=news&amp;id=urn:contentItem:6077-1821-JBG3-62D6-00000-00&amp;context=1516831" TargetMode="External" /><Relationship Id="rId158" Type="http://schemas.openxmlformats.org/officeDocument/2006/relationships/hyperlink" Target="https://www.nytimes.com/2020/06/26/us/27vid-philly-print.html" TargetMode="External" /><Relationship Id="rId159" Type="http://schemas.openxmlformats.org/officeDocument/2006/relationships/header" Target="header22.xml" /><Relationship Id="rId16" Type="http://schemas.openxmlformats.org/officeDocument/2006/relationships/hyperlink" Target="https://advance.lexis.com/api/document?id=urn:contentItem:4S9N-5XJ0-TW8F-G0VK-00000-00&amp;idtype=PID&amp;context=1516831" TargetMode="External" /><Relationship Id="rId160" Type="http://schemas.openxmlformats.org/officeDocument/2006/relationships/header" Target="header23.xml" /><Relationship Id="rId161" Type="http://schemas.openxmlformats.org/officeDocument/2006/relationships/footer" Target="footer22.xml" /><Relationship Id="rId162" Type="http://schemas.openxmlformats.org/officeDocument/2006/relationships/footer" Target="footer23.xml" /><Relationship Id="rId163" Type="http://schemas.openxmlformats.org/officeDocument/2006/relationships/header" Target="header24.xml" /><Relationship Id="rId164" Type="http://schemas.openxmlformats.org/officeDocument/2006/relationships/footer" Target="footer24.xml" /><Relationship Id="rId165" Type="http://schemas.openxmlformats.org/officeDocument/2006/relationships/hyperlink" Target="https://advance.lexis.com/api/document?collection=news&amp;id=urn:contentItem:5GDV-RKT1-JBG3-622X-00000-00&amp;context=1516831" TargetMode="External" /><Relationship Id="rId166" Type="http://schemas.openxmlformats.org/officeDocument/2006/relationships/hyperlink" Target="http://www.nytimes.com/2015/07/12/us/baltimore-mayors-challenge-fighting-crime-while-reining-in-police.html"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5FV0-77W1-JBG3-60HY-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606V-CKM1-DXY4-X363-00000-00&amp;context=1516831" TargetMode="External" /><Relationship Id="rId174" Type="http://schemas.openxmlformats.org/officeDocument/2006/relationships/hyperlink" Target="https://www.nytimes.com/2020/06/24/us/politics/senate-police-bill.html" TargetMode="External" /><Relationship Id="rId175" Type="http://schemas.openxmlformats.org/officeDocument/2006/relationships/header" Target="header28.xml" /><Relationship Id="rId176" Type="http://schemas.openxmlformats.org/officeDocument/2006/relationships/header" Target="header29.xml" /><Relationship Id="rId177" Type="http://schemas.openxmlformats.org/officeDocument/2006/relationships/footer" Target="footer28.xml" /><Relationship Id="rId178" Type="http://schemas.openxmlformats.org/officeDocument/2006/relationships/footer" Target="footer29.xml" /><Relationship Id="rId179" Type="http://schemas.openxmlformats.org/officeDocument/2006/relationships/header" Target="header30.xml" /><Relationship Id="rId18" Type="http://schemas.openxmlformats.org/officeDocument/2006/relationships/hyperlink" Target="https://advance.lexis.com/api/document?id=urn:contentItem:5R8H-T0N1-JBG3-62FW-00000-00&amp;idtype=PID&amp;context=1516831" TargetMode="External" /><Relationship Id="rId180" Type="http://schemas.openxmlformats.org/officeDocument/2006/relationships/footer" Target="footer30.xml" /><Relationship Id="rId181" Type="http://schemas.openxmlformats.org/officeDocument/2006/relationships/hyperlink" Target="https://advance.lexis.com/api/document?collection=news&amp;id=urn:contentItem:6053-YYT1-JBG3-62F7-00000-00&amp;context=1516831" TargetMode="External" /><Relationship Id="rId182" Type="http://schemas.openxmlformats.org/officeDocument/2006/relationships/hyperlink" Target="https://www.nytimes.com/newsletters/politics?module=inline"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7VCS-73K1-2PBB-23K2-00000-00&amp;context=1516831" TargetMode="External" /><Relationship Id="rId19" Type="http://schemas.openxmlformats.org/officeDocument/2006/relationships/hyperlink" Target="https://advance.lexis.com/api/document?id=urn:contentItem:42XG-X2D0-0109-T38F-00000-00&amp;idtype=PID&amp;context=1516831" TargetMode="External" /><Relationship Id="rId190" Type="http://schemas.openxmlformats.org/officeDocument/2006/relationships/hyperlink" Target="http://www.nytimes.com" TargetMode="External" /><Relationship Id="rId191" Type="http://schemas.openxmlformats.org/officeDocument/2006/relationships/header" Target="header34.xml" /><Relationship Id="rId192" Type="http://schemas.openxmlformats.org/officeDocument/2006/relationships/header" Target="header35.xml" /><Relationship Id="rId193" Type="http://schemas.openxmlformats.org/officeDocument/2006/relationships/footer" Target="footer34.xml" /><Relationship Id="rId194" Type="http://schemas.openxmlformats.org/officeDocument/2006/relationships/footer" Target="footer35.xml" /><Relationship Id="rId195" Type="http://schemas.openxmlformats.org/officeDocument/2006/relationships/header" Target="header36.xml" /><Relationship Id="rId196" Type="http://schemas.openxmlformats.org/officeDocument/2006/relationships/footer" Target="footer36.xml" /><Relationship Id="rId197" Type="http://schemas.openxmlformats.org/officeDocument/2006/relationships/hyperlink" Target="https://advance.lexis.com/api/document?collection=news&amp;id=urn:contentItem:5524-TY61-JBG3-6431-00000-00&amp;context=1516831"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5WGF-1831-JBG3-62YM-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4S9N-5XJ0-TW8F-G0VK-00000-00&amp;context=1516831" TargetMode="External" /><Relationship Id="rId205" Type="http://schemas.openxmlformats.org/officeDocument/2006/relationships/header" Target="header40.xml" /><Relationship Id="rId206" Type="http://schemas.openxmlformats.org/officeDocument/2006/relationships/header" Target="header41.xml" /><Relationship Id="rId207" Type="http://schemas.openxmlformats.org/officeDocument/2006/relationships/footer" Target="footer40.xml" /><Relationship Id="rId208" Type="http://schemas.openxmlformats.org/officeDocument/2006/relationships/footer" Target="footer41.xml" /><Relationship Id="rId209" Type="http://schemas.openxmlformats.org/officeDocument/2006/relationships/header" Target="header42.xml" /><Relationship Id="rId21" Type="http://schemas.openxmlformats.org/officeDocument/2006/relationships/hyperlink" Target="https://advance.lexis.com/api/document?id=urn:contentItem:603B-HDG1-JBG3-60W4-00000-00&amp;idtype=PID&amp;context=1516831" TargetMode="External" /><Relationship Id="rId210" Type="http://schemas.openxmlformats.org/officeDocument/2006/relationships/footer" Target="footer42.xml" /><Relationship Id="rId211" Type="http://schemas.openxmlformats.org/officeDocument/2006/relationships/hyperlink" Target="https://advance.lexis.com/api/document?collection=news&amp;id=urn:contentItem:5FV0-77W1-JBG3-60HY-00000-00&amp;context=1516831" TargetMode="External" /><Relationship Id="rId212" Type="http://schemas.openxmlformats.org/officeDocument/2006/relationships/hyperlink" Target="http://www.nytimes.com/2015/04/24/us/as-attorney-general-loretta-lynch-plans-to-shift-tone-for-justice-dept.html" TargetMode="External" /><Relationship Id="rId213" Type="http://schemas.openxmlformats.org/officeDocument/2006/relationships/header" Target="header43.xml" /><Relationship Id="rId214" Type="http://schemas.openxmlformats.org/officeDocument/2006/relationships/header" Target="header44.xml" /><Relationship Id="rId215" Type="http://schemas.openxmlformats.org/officeDocument/2006/relationships/footer" Target="footer43.xml" /><Relationship Id="rId216" Type="http://schemas.openxmlformats.org/officeDocument/2006/relationships/footer" Target="footer44.xml" /><Relationship Id="rId217" Type="http://schemas.openxmlformats.org/officeDocument/2006/relationships/header" Target="header45.xml" /><Relationship Id="rId218" Type="http://schemas.openxmlformats.org/officeDocument/2006/relationships/footer" Target="footer45.xml" /><Relationship Id="rId219" Type="http://schemas.openxmlformats.org/officeDocument/2006/relationships/hyperlink" Target="https://advance.lexis.com/api/document?collection=news&amp;id=urn:contentItem:5R8H-T0N1-JBG3-62FW-00000-00&amp;context=1516831" TargetMode="External" /><Relationship Id="rId22" Type="http://schemas.openxmlformats.org/officeDocument/2006/relationships/hyperlink" Target="https://advance.lexis.com/api/document?id=urn:contentItem:603D-HPV1-JBG3-6217-00000-00&amp;idtype=PID&amp;context=1516831" TargetMode="External" /><Relationship Id="rId220" Type="http://schemas.openxmlformats.org/officeDocument/2006/relationships/hyperlink" Target="https://www.nytimes.com/2017/12/26/us/gun-background-checks-military.html" TargetMode="External" /><Relationship Id="rId221" Type="http://schemas.openxmlformats.org/officeDocument/2006/relationships/header" Target="header46.xml" /><Relationship Id="rId222" Type="http://schemas.openxmlformats.org/officeDocument/2006/relationships/header" Target="header47.xml" /><Relationship Id="rId223" Type="http://schemas.openxmlformats.org/officeDocument/2006/relationships/footer" Target="footer46.xml" /><Relationship Id="rId224" Type="http://schemas.openxmlformats.org/officeDocument/2006/relationships/footer" Target="footer47.xml" /><Relationship Id="rId225" Type="http://schemas.openxmlformats.org/officeDocument/2006/relationships/header" Target="header48.xml" /><Relationship Id="rId226" Type="http://schemas.openxmlformats.org/officeDocument/2006/relationships/footer" Target="footer48.xml" /><Relationship Id="rId227" Type="http://schemas.openxmlformats.org/officeDocument/2006/relationships/hyperlink" Target="https://advance.lexis.com/api/document?collection=news&amp;id=urn:contentItem:42XG-X2D0-0109-T38F-00000-00&amp;context=1516831" TargetMode="External" /><Relationship Id="rId228" Type="http://schemas.openxmlformats.org/officeDocument/2006/relationships/header" Target="header49.xml" /><Relationship Id="rId229" Type="http://schemas.openxmlformats.org/officeDocument/2006/relationships/header" Target="header50.xml" /><Relationship Id="rId23" Type="http://schemas.openxmlformats.org/officeDocument/2006/relationships/hyperlink" Target="https://advance.lexis.com/api/document?id=urn:contentItem:5WGF-HD01-DXY4-X566-00000-00&amp;idtype=PID&amp;context=1516831" TargetMode="External" /><Relationship Id="rId230" Type="http://schemas.openxmlformats.org/officeDocument/2006/relationships/footer" Target="footer49.xml" /><Relationship Id="rId231" Type="http://schemas.openxmlformats.org/officeDocument/2006/relationships/footer" Target="footer50.xml" /><Relationship Id="rId232" Type="http://schemas.openxmlformats.org/officeDocument/2006/relationships/header" Target="header51.xml" /><Relationship Id="rId233" Type="http://schemas.openxmlformats.org/officeDocument/2006/relationships/footer" Target="footer51.xml" /><Relationship Id="rId234" Type="http://schemas.openxmlformats.org/officeDocument/2006/relationships/hyperlink" Target="https://advance.lexis.com/api/document?collection=news&amp;id=urn:contentItem:5WGF-1831-JBG3-62YM-00000-00&amp;context=1516831" TargetMode="External" /><Relationship Id="rId235" Type="http://schemas.openxmlformats.org/officeDocument/2006/relationships/hyperlink" Target="https://www.nytimes.com/2019/04/19/us/politics/buttigieg-black-police-chief-fired.html" TargetMode="External" /><Relationship Id="rId236" Type="http://schemas.openxmlformats.org/officeDocument/2006/relationships/hyperlink" Target="https://www.nytimes.com/2019/06/21/us/politics/buttigieg-south-bend-shooting.html" TargetMode="External" /><Relationship Id="rId237" Type="http://schemas.openxmlformats.org/officeDocument/2006/relationships/hyperlink" Target="https://www.nytimes.com/2019/06/23/us/politics/buttigieg-south-bend-shooting.html" TargetMode="External" /><Relationship Id="rId238" Type="http://schemas.openxmlformats.org/officeDocument/2006/relationships/hyperlink" Target="https://www.nytimes.com/2019/07/01/us/politics/pete-buttigieg-fundraising.html" TargetMode="External" /><Relationship Id="rId239" Type="http://schemas.openxmlformats.org/officeDocument/2006/relationships/hyperlink" Target="https://www.nytimes.com/2019/06/28/us/politics/pete-buttigieg-debate-south-bend.html" TargetMode="External" /><Relationship Id="rId24" Type="http://schemas.openxmlformats.org/officeDocument/2006/relationships/hyperlink" Target="https://advance.lexis.com/api/document?id=urn:contentItem:3SJB-67X0-002S-X209-00000-00&amp;idtype=PID&amp;context=1516831" TargetMode="External" /><Relationship Id="rId240" Type="http://schemas.openxmlformats.org/officeDocument/2006/relationships/hyperlink" Target="https://www.nytimes.com/2019/06/24/us/politics/pete-buttigieg-south-bend-shooting.html" TargetMode="External" /><Relationship Id="rId241" Type="http://schemas.openxmlformats.org/officeDocument/2006/relationships/hyperlink" Target="https://www.nytimes.com/2019/06/18/us/politics/buttigieg-police-black-community.html" TargetMode="External" /><Relationship Id="rId242" Type="http://schemas.openxmlformats.org/officeDocument/2006/relationships/hyperlink" Target="https://www.nytimes.com/2019/06/18/us/politics/buttigieg-south-bend-police-shooting.html" TargetMode="External" /><Relationship Id="rId243" Type="http://schemas.openxmlformats.org/officeDocument/2006/relationships/header" Target="header52.xml" /><Relationship Id="rId244" Type="http://schemas.openxmlformats.org/officeDocument/2006/relationships/header" Target="header53.xml" /><Relationship Id="rId245" Type="http://schemas.openxmlformats.org/officeDocument/2006/relationships/footer" Target="footer52.xml" /><Relationship Id="rId246" Type="http://schemas.openxmlformats.org/officeDocument/2006/relationships/footer" Target="footer53.xml" /><Relationship Id="rId247" Type="http://schemas.openxmlformats.org/officeDocument/2006/relationships/header" Target="header54.xml" /><Relationship Id="rId248" Type="http://schemas.openxmlformats.org/officeDocument/2006/relationships/footer" Target="footer54.xml" /><Relationship Id="rId249" Type="http://schemas.openxmlformats.org/officeDocument/2006/relationships/hyperlink" Target="https://advance.lexis.com/api/document?collection=news&amp;id=urn:contentItem:603B-HDG1-JBG3-60W4-00000-00&amp;context=1516831" TargetMode="External" /><Relationship Id="rId25" Type="http://schemas.openxmlformats.org/officeDocument/2006/relationships/hyperlink" Target="https://advance.lexis.com/api/document?id=urn:contentItem:3SC6-XFG0-0024-J0RN-00000-00&amp;idtype=PID&amp;context=1516831" TargetMode="External" /><Relationship Id="rId250" Type="http://schemas.openxmlformats.org/officeDocument/2006/relationships/hyperlink" Target="https://www.nytimes.com/2020/06/09/us/ca-defund-police.html" TargetMode="External" /><Relationship Id="rId251" Type="http://schemas.openxmlformats.org/officeDocument/2006/relationships/header" Target="header55.xml" /><Relationship Id="rId252" Type="http://schemas.openxmlformats.org/officeDocument/2006/relationships/header" Target="header56.xml" /><Relationship Id="rId253" Type="http://schemas.openxmlformats.org/officeDocument/2006/relationships/footer" Target="footer55.xml" /><Relationship Id="rId254" Type="http://schemas.openxmlformats.org/officeDocument/2006/relationships/footer" Target="footer56.xml" /><Relationship Id="rId255" Type="http://schemas.openxmlformats.org/officeDocument/2006/relationships/header" Target="header57.xml" /><Relationship Id="rId256" Type="http://schemas.openxmlformats.org/officeDocument/2006/relationships/footer" Target="footer57.xml" /><Relationship Id="rId257" Type="http://schemas.openxmlformats.org/officeDocument/2006/relationships/hyperlink" Target="https://advance.lexis.com/api/document?collection=news&amp;id=urn:contentItem:603D-HPV1-JBG3-6217-00000-00&amp;context=1516831" TargetMode="External" /><Relationship Id="rId258" Type="http://schemas.openxmlformats.org/officeDocument/2006/relationships/hyperlink" Target="https://www.nytimes.com/2020/06/08/us/unrest-defund-police.html" TargetMode="External" /><Relationship Id="rId259" Type="http://schemas.openxmlformats.org/officeDocument/2006/relationships/header" Target="header58.xml" /><Relationship Id="rId26" Type="http://schemas.openxmlformats.org/officeDocument/2006/relationships/hyperlink" Target="https://advance.lexis.com/api/document?id=urn:contentItem:3WH9-BY80-007F-G0XJ-00000-00&amp;idtype=PID&amp;context=1516831" TargetMode="External" /><Relationship Id="rId260" Type="http://schemas.openxmlformats.org/officeDocument/2006/relationships/header" Target="header59.xml" /><Relationship Id="rId261" Type="http://schemas.openxmlformats.org/officeDocument/2006/relationships/footer" Target="footer58.xml" /><Relationship Id="rId262" Type="http://schemas.openxmlformats.org/officeDocument/2006/relationships/footer" Target="footer59.xml" /><Relationship Id="rId263" Type="http://schemas.openxmlformats.org/officeDocument/2006/relationships/header" Target="header60.xml" /><Relationship Id="rId264" Type="http://schemas.openxmlformats.org/officeDocument/2006/relationships/footer" Target="footer60.xml" /><Relationship Id="rId265" Type="http://schemas.openxmlformats.org/officeDocument/2006/relationships/hyperlink" Target="https://advance.lexis.com/api/document?collection=news&amp;id=urn:contentItem:5WGF-HD01-DXY4-X566-00000-00&amp;context=1516831" TargetMode="External" /><Relationship Id="rId266" Type="http://schemas.openxmlformats.org/officeDocument/2006/relationships/hyperlink" Target="https://www.nytimes.com/2019/07/02/us/politics/pete-buttigieg-rainbow-push.html" TargetMode="External" /><Relationship Id="rId267" Type="http://schemas.openxmlformats.org/officeDocument/2006/relationships/header" Target="header61.xml" /><Relationship Id="rId268" Type="http://schemas.openxmlformats.org/officeDocument/2006/relationships/header" Target="header62.xml" /><Relationship Id="rId269" Type="http://schemas.openxmlformats.org/officeDocument/2006/relationships/footer" Target="footer61.xml" /><Relationship Id="rId27" Type="http://schemas.openxmlformats.org/officeDocument/2006/relationships/hyperlink" Target="https://advance.lexis.com/api/document?id=urn:contentItem:3S8G-8XD0-0007-H23T-00000-00&amp;idtype=PID&amp;context=1516831" TargetMode="External" /><Relationship Id="rId270" Type="http://schemas.openxmlformats.org/officeDocument/2006/relationships/footer" Target="footer62.xml" /><Relationship Id="rId271" Type="http://schemas.openxmlformats.org/officeDocument/2006/relationships/header" Target="header63.xml" /><Relationship Id="rId272" Type="http://schemas.openxmlformats.org/officeDocument/2006/relationships/footer" Target="footer63.xml" /><Relationship Id="rId273" Type="http://schemas.openxmlformats.org/officeDocument/2006/relationships/hyperlink" Target="https://advance.lexis.com/api/document?collection=news&amp;id=urn:contentItem:3SJB-67X0-002S-X209-00000-00&amp;context=1516831" TargetMode="External" /><Relationship Id="rId274" Type="http://schemas.openxmlformats.org/officeDocument/2006/relationships/header" Target="header64.xml" /><Relationship Id="rId275" Type="http://schemas.openxmlformats.org/officeDocument/2006/relationships/header" Target="header65.xml" /><Relationship Id="rId276" Type="http://schemas.openxmlformats.org/officeDocument/2006/relationships/footer" Target="footer64.xml" /><Relationship Id="rId277" Type="http://schemas.openxmlformats.org/officeDocument/2006/relationships/footer" Target="footer65.xml" /><Relationship Id="rId278" Type="http://schemas.openxmlformats.org/officeDocument/2006/relationships/header" Target="header66.xml" /><Relationship Id="rId279" Type="http://schemas.openxmlformats.org/officeDocument/2006/relationships/footer" Target="footer66.xml" /><Relationship Id="rId28" Type="http://schemas.openxmlformats.org/officeDocument/2006/relationships/hyperlink" Target="https://advance.lexis.com/api/document?id=urn:contentItem:608Y-P0D1-JBG3-64VF-00000-00&amp;idtype=PID&amp;context=1516831" TargetMode="External" /><Relationship Id="rId280" Type="http://schemas.openxmlformats.org/officeDocument/2006/relationships/hyperlink" Target="https://advance.lexis.com/api/document?collection=news&amp;id=urn:contentItem:3SC6-XFG0-0024-J0RN-00000-00&amp;context=1516831" TargetMode="External" /><Relationship Id="rId281" Type="http://schemas.openxmlformats.org/officeDocument/2006/relationships/header" Target="header67.xml" /><Relationship Id="rId282" Type="http://schemas.openxmlformats.org/officeDocument/2006/relationships/header" Target="header68.xml" /><Relationship Id="rId283" Type="http://schemas.openxmlformats.org/officeDocument/2006/relationships/footer" Target="footer67.xml" /><Relationship Id="rId284" Type="http://schemas.openxmlformats.org/officeDocument/2006/relationships/footer" Target="footer68.xml" /><Relationship Id="rId285" Type="http://schemas.openxmlformats.org/officeDocument/2006/relationships/header" Target="header69.xml" /><Relationship Id="rId286" Type="http://schemas.openxmlformats.org/officeDocument/2006/relationships/footer" Target="footer69.xml" /><Relationship Id="rId287" Type="http://schemas.openxmlformats.org/officeDocument/2006/relationships/hyperlink" Target="https://advance.lexis.com/api/document?collection=news&amp;id=urn:contentItem:3WH9-BY80-007F-G0XJ-00000-00&amp;context=1516831" TargetMode="External" /><Relationship Id="rId288" Type="http://schemas.openxmlformats.org/officeDocument/2006/relationships/header" Target="header70.xml" /><Relationship Id="rId289" Type="http://schemas.openxmlformats.org/officeDocument/2006/relationships/header" Target="header71.xml" /><Relationship Id="rId29" Type="http://schemas.openxmlformats.org/officeDocument/2006/relationships/hyperlink" Target="https://advance.lexis.com/api/document?id=urn:contentItem:3SP8-6M80-000P-N3G9-00000-00&amp;idtype=PID&amp;context=1516831" TargetMode="External" /><Relationship Id="rId290" Type="http://schemas.openxmlformats.org/officeDocument/2006/relationships/footer" Target="footer70.xml" /><Relationship Id="rId291" Type="http://schemas.openxmlformats.org/officeDocument/2006/relationships/footer" Target="footer71.xml" /><Relationship Id="rId292" Type="http://schemas.openxmlformats.org/officeDocument/2006/relationships/header" Target="header72.xml" /><Relationship Id="rId293" Type="http://schemas.openxmlformats.org/officeDocument/2006/relationships/footer" Target="footer72.xml" /><Relationship Id="rId294" Type="http://schemas.openxmlformats.org/officeDocument/2006/relationships/hyperlink" Target="https://advance.lexis.com/api/document?collection=news&amp;id=urn:contentItem:3S8G-8XD0-0007-H23T-00000-00&amp;context=1516831" TargetMode="External" /><Relationship Id="rId295" Type="http://schemas.openxmlformats.org/officeDocument/2006/relationships/header" Target="header73.xml" /><Relationship Id="rId296" Type="http://schemas.openxmlformats.org/officeDocument/2006/relationships/header" Target="header74.xml" /><Relationship Id="rId297" Type="http://schemas.openxmlformats.org/officeDocument/2006/relationships/footer" Target="footer73.xml" /><Relationship Id="rId298" Type="http://schemas.openxmlformats.org/officeDocument/2006/relationships/footer" Target="footer74.xml" /><Relationship Id="rId299" Type="http://schemas.openxmlformats.org/officeDocument/2006/relationships/header" Target="header75.xml" /><Relationship Id="rId3" Type="http://schemas.openxmlformats.org/officeDocument/2006/relationships/fontTable" Target="fontTable.xml" /><Relationship Id="rId30" Type="http://schemas.openxmlformats.org/officeDocument/2006/relationships/hyperlink" Target="https://advance.lexis.com/api/document?id=urn:contentItem:608H-T0C1-JBG3-62PF-00000-00&amp;idtype=PID&amp;context=1516831" TargetMode="External" /><Relationship Id="rId300" Type="http://schemas.openxmlformats.org/officeDocument/2006/relationships/footer" Target="footer75.xml" /><Relationship Id="rId301" Type="http://schemas.openxmlformats.org/officeDocument/2006/relationships/hyperlink" Target="https://advance.lexis.com/api/document?collection=news&amp;id=urn:contentItem:608Y-P0D1-JBG3-64VF-00000-00&amp;context=1516831" TargetMode="External" /><Relationship Id="rId302" Type="http://schemas.openxmlformats.org/officeDocument/2006/relationships/hyperlink" Target="mailto:letters@nytimes.com" TargetMode="External" /><Relationship Id="rId303" Type="http://schemas.openxmlformats.org/officeDocument/2006/relationships/hyperlink" Target="https://www.nytimes.com/2020/07/03/opinion/confederate-flag-mississippi-trethewey.html" TargetMode="External" /><Relationship Id="rId304" Type="http://schemas.openxmlformats.org/officeDocument/2006/relationships/header" Target="header76.xml" /><Relationship Id="rId305" Type="http://schemas.openxmlformats.org/officeDocument/2006/relationships/header" Target="header77.xml" /><Relationship Id="rId306" Type="http://schemas.openxmlformats.org/officeDocument/2006/relationships/footer" Target="footer76.xml" /><Relationship Id="rId307" Type="http://schemas.openxmlformats.org/officeDocument/2006/relationships/footer" Target="footer77.xml" /><Relationship Id="rId308" Type="http://schemas.openxmlformats.org/officeDocument/2006/relationships/header" Target="header78.xml" /><Relationship Id="rId309" Type="http://schemas.openxmlformats.org/officeDocument/2006/relationships/footer" Target="footer78.xml" /><Relationship Id="rId31" Type="http://schemas.openxmlformats.org/officeDocument/2006/relationships/hyperlink" Target="https://advance.lexis.com/api/document?id=urn:contentItem:62SP-8S21-DXY4-X3DJ-00000-00&amp;idtype=PID&amp;context=1516831" TargetMode="External" /><Relationship Id="rId310" Type="http://schemas.openxmlformats.org/officeDocument/2006/relationships/hyperlink" Target="https://advance.lexis.com/api/document?collection=news&amp;id=urn:contentItem:3SP8-6M80-000P-N3G9-00000-00&amp;context=1516831" TargetMode="External" /><Relationship Id="rId311" Type="http://schemas.openxmlformats.org/officeDocument/2006/relationships/header" Target="header79.xml" /><Relationship Id="rId312" Type="http://schemas.openxmlformats.org/officeDocument/2006/relationships/header" Target="header80.xml" /><Relationship Id="rId313" Type="http://schemas.openxmlformats.org/officeDocument/2006/relationships/footer" Target="footer79.xml" /><Relationship Id="rId314" Type="http://schemas.openxmlformats.org/officeDocument/2006/relationships/footer" Target="footer80.xml" /><Relationship Id="rId315" Type="http://schemas.openxmlformats.org/officeDocument/2006/relationships/header" Target="header81.xml" /><Relationship Id="rId316" Type="http://schemas.openxmlformats.org/officeDocument/2006/relationships/footer" Target="footer81.xml" /><Relationship Id="rId317" Type="http://schemas.openxmlformats.org/officeDocument/2006/relationships/hyperlink" Target="https://advance.lexis.com/api/document?collection=news&amp;id=urn:contentItem:608H-T0C1-JBG3-62PF-00000-00&amp;context=1516831" TargetMode="External" /><Relationship Id="rId318" Type="http://schemas.openxmlformats.org/officeDocument/2006/relationships/hyperlink" Target="https://www.nytimes.com/2021/01/14/us/Kevin-Seefried-arrested.html" TargetMode="External" /><Relationship Id="rId319" Type="http://schemas.openxmlformats.org/officeDocument/2006/relationships/header" Target="header82.xml" /><Relationship Id="rId32" Type="http://schemas.openxmlformats.org/officeDocument/2006/relationships/hyperlink" Target="https://advance.lexis.com/api/document?id=urn:contentItem:62T4-3C71-JBG3-64WT-00000-00&amp;idtype=PID&amp;context=1516831" TargetMode="External" /><Relationship Id="rId320" Type="http://schemas.openxmlformats.org/officeDocument/2006/relationships/header" Target="header83.xml" /><Relationship Id="rId321" Type="http://schemas.openxmlformats.org/officeDocument/2006/relationships/footer" Target="footer82.xml" /><Relationship Id="rId322" Type="http://schemas.openxmlformats.org/officeDocument/2006/relationships/footer" Target="footer83.xml" /><Relationship Id="rId323" Type="http://schemas.openxmlformats.org/officeDocument/2006/relationships/header" Target="header84.xml" /><Relationship Id="rId324" Type="http://schemas.openxmlformats.org/officeDocument/2006/relationships/footer" Target="footer84.xml" /><Relationship Id="rId325" Type="http://schemas.openxmlformats.org/officeDocument/2006/relationships/hyperlink" Target="https://advance.lexis.com/api/document?collection=news&amp;id=urn:contentItem:62SP-8S21-DXY4-X3DJ-00000-00&amp;context=1516831" TargetMode="External" /><Relationship Id="rId326" Type="http://schemas.openxmlformats.org/officeDocument/2006/relationships/hyperlink" Target="https://www.nytimes.com/2021/06/01/us/politics/lgbtq-gay-pride.html" TargetMode="External" /><Relationship Id="rId327" Type="http://schemas.openxmlformats.org/officeDocument/2006/relationships/header" Target="header85.xml" /><Relationship Id="rId328" Type="http://schemas.openxmlformats.org/officeDocument/2006/relationships/header" Target="header86.xml" /><Relationship Id="rId329" Type="http://schemas.openxmlformats.org/officeDocument/2006/relationships/footer" Target="footer85.xml" /><Relationship Id="rId33" Type="http://schemas.openxmlformats.org/officeDocument/2006/relationships/hyperlink" Target="https://advance.lexis.com/api/document?id=urn:contentItem:5P2V-48X1-DXY4-X32H-00000-00&amp;idtype=PID&amp;context=1516831" TargetMode="External" /><Relationship Id="rId330" Type="http://schemas.openxmlformats.org/officeDocument/2006/relationships/footer" Target="footer86.xml" /><Relationship Id="rId331" Type="http://schemas.openxmlformats.org/officeDocument/2006/relationships/header" Target="header87.xml" /><Relationship Id="rId332" Type="http://schemas.openxmlformats.org/officeDocument/2006/relationships/footer" Target="footer87.xml" /><Relationship Id="rId333" Type="http://schemas.openxmlformats.org/officeDocument/2006/relationships/hyperlink" Target="https://advance.lexis.com/api/document?collection=news&amp;id=urn:contentItem:62T4-3C71-JBG3-64WT-00000-00&amp;context=1516831" TargetMode="External" /><Relationship Id="rId334" Type="http://schemas.openxmlformats.org/officeDocument/2006/relationships/hyperlink" Target="https://www.nytimes.com/2021/05/28/nyregion/lgbtq-pride-parade-reclaim-heritage.html" TargetMode="External" /><Relationship Id="rId335" Type="http://schemas.openxmlformats.org/officeDocument/2006/relationships/header" Target="header88.xml" /><Relationship Id="rId336" Type="http://schemas.openxmlformats.org/officeDocument/2006/relationships/header" Target="header89.xml" /><Relationship Id="rId337" Type="http://schemas.openxmlformats.org/officeDocument/2006/relationships/footer" Target="footer88.xml" /><Relationship Id="rId338" Type="http://schemas.openxmlformats.org/officeDocument/2006/relationships/footer" Target="footer89.xml" /><Relationship Id="rId339" Type="http://schemas.openxmlformats.org/officeDocument/2006/relationships/header" Target="header90.xml" /><Relationship Id="rId34" Type="http://schemas.openxmlformats.org/officeDocument/2006/relationships/hyperlink" Target="https://advance.lexis.com/api/document?id=urn:contentItem:5R8G-X2H1-DXY4-X2GD-00000-00&amp;idtype=PID&amp;context=1516831" TargetMode="External" /><Relationship Id="rId340" Type="http://schemas.openxmlformats.org/officeDocument/2006/relationships/footer" Target="footer90.xml" /><Relationship Id="rId341" Type="http://schemas.openxmlformats.org/officeDocument/2006/relationships/hyperlink" Target="https://advance.lexis.com/api/document?collection=news&amp;id=urn:contentItem:5P2V-48X1-DXY4-X32H-00000-00&amp;context=1516831" TargetMode="External" /><Relationship Id="rId342" Type="http://schemas.openxmlformats.org/officeDocument/2006/relationships/hyperlink" Target="https://www.nytimes.com/2017/07/20/us/police-shooting-minneapolis-body-cameras.html" TargetMode="External" /><Relationship Id="rId343" Type="http://schemas.openxmlformats.org/officeDocument/2006/relationships/hyperlink" Target="https://www.nytimes.com/2017/07/17/us/minneapolis-police-kill-australian-911-caller.html" TargetMode="External" /><Relationship Id="rId344" Type="http://schemas.openxmlformats.org/officeDocument/2006/relationships/hyperlink" Target="https://cops.usdoj.gov/default.asp?Item=2930" TargetMode="External" /><Relationship Id="rId345" Type="http://schemas.openxmlformats.org/officeDocument/2006/relationships/hyperlink" Target="http://www.startribune.com/minneapolis-police-chief-announces-two-key-leadership-promotions/420519143/" TargetMode="External" /><Relationship Id="rId346" Type="http://schemas.openxmlformats.org/officeDocument/2006/relationships/hyperlink" Target="https://www.nytimes.com/2017/07/19/world/australia/justine-damond-sydney-minneapolis-police-shooting.html" TargetMode="External" /><Relationship Id="rId347" Type="http://schemas.openxmlformats.org/officeDocument/2006/relationships/hyperlink" Target="https://www.nytimes.com/2017/07/19/us/minneapolis-police-shooting-australian-woman-somalis.html" TargetMode="External" /><Relationship Id="rId348" Type="http://schemas.openxmlformats.org/officeDocument/2006/relationships/hyperlink" Target="https://www.nytimes.com/2017/07/18/us/justine-damond-minneapolis-shooting-australian.html" TargetMode="External" /><Relationship Id="rId349" Type="http://schemas.openxmlformats.org/officeDocument/2006/relationships/header" Target="header91.xml" /><Relationship Id="rId35" Type="http://schemas.openxmlformats.org/officeDocument/2006/relationships/hyperlink" Target="https://advance.lexis.com/api/document?id=urn:contentItem:4110-CG00-00MH-F2CK-00000-00&amp;idtype=PID&amp;context=1516831" TargetMode="External" /><Relationship Id="rId350" Type="http://schemas.openxmlformats.org/officeDocument/2006/relationships/header" Target="header92.xml" /><Relationship Id="rId351" Type="http://schemas.openxmlformats.org/officeDocument/2006/relationships/footer" Target="footer91.xml" /><Relationship Id="rId352" Type="http://schemas.openxmlformats.org/officeDocument/2006/relationships/footer" Target="footer92.xml" /><Relationship Id="rId353" Type="http://schemas.openxmlformats.org/officeDocument/2006/relationships/header" Target="header93.xml" /><Relationship Id="rId354" Type="http://schemas.openxmlformats.org/officeDocument/2006/relationships/footer" Target="footer93.xml" /><Relationship Id="rId355" Type="http://schemas.openxmlformats.org/officeDocument/2006/relationships/hyperlink" Target="https://advance.lexis.com/api/document?collection=news&amp;id=urn:contentItem:5R8G-X2H1-DXY4-X2GD-00000-00&amp;context=1516831" TargetMode="External" /><Relationship Id="rId356" Type="http://schemas.openxmlformats.org/officeDocument/2006/relationships/hyperlink" Target="https://www.nytimes.com/2017/11/11/us/devin-kelley-air-force.html" TargetMode="External" /><Relationship Id="rId357" Type="http://schemas.openxmlformats.org/officeDocument/2006/relationships/hyperlink" Target="https://www.nytimes.com/2017/11/06/us/texas-shooting-church.html" TargetMode="External" /><Relationship Id="rId358" Type="http://schemas.openxmlformats.org/officeDocument/2006/relationships/hyperlink" Target="https://www.nytimes.com/2017/11/28/us/air-force-devin-kelley-gunman-texas.html" TargetMode="External" /><Relationship Id="rId359" Type="http://schemas.openxmlformats.org/officeDocument/2006/relationships/hyperlink" Target="https://www.pillsburylaw.com/en/lawyers/kenneth-taber.html" TargetMode="External" /><Relationship Id="rId36" Type="http://schemas.openxmlformats.org/officeDocument/2006/relationships/hyperlink" Target="https://advance.lexis.com/api/document?id=urn:contentItem:5P3X-5221-DXY4-X0D6-00000-00&amp;idtype=PID&amp;context=1516831" TargetMode="External" /><Relationship Id="rId360" Type="http://schemas.openxmlformats.org/officeDocument/2006/relationships/hyperlink" Target="http://lawcenter.giffords.org/" TargetMode="External" /><Relationship Id="rId361" Type="http://schemas.openxmlformats.org/officeDocument/2006/relationships/hyperlink" Target="https://www.nytimes.com/2017/11/07/us/texas-shooting-background-checks.html" TargetMode="External" /><Relationship Id="rId362" Type="http://schemas.openxmlformats.org/officeDocument/2006/relationships/hyperlink" Target="https://www.nytimes.com/2017/11/22/us/politics/justice-department-gun-check.html" TargetMode="External" /><Relationship Id="rId363" Type="http://schemas.openxmlformats.org/officeDocument/2006/relationships/header" Target="header94.xml" /><Relationship Id="rId364" Type="http://schemas.openxmlformats.org/officeDocument/2006/relationships/header" Target="header95.xml" /><Relationship Id="rId365" Type="http://schemas.openxmlformats.org/officeDocument/2006/relationships/footer" Target="footer94.xml" /><Relationship Id="rId366" Type="http://schemas.openxmlformats.org/officeDocument/2006/relationships/footer" Target="footer95.xml" /><Relationship Id="rId367" Type="http://schemas.openxmlformats.org/officeDocument/2006/relationships/header" Target="header96.xml" /><Relationship Id="rId368" Type="http://schemas.openxmlformats.org/officeDocument/2006/relationships/footer" Target="footer96.xml" /><Relationship Id="rId369" Type="http://schemas.openxmlformats.org/officeDocument/2006/relationships/hyperlink" Target="https://advance.lexis.com/api/document?collection=news&amp;id=urn:contentItem:4110-CG00-00MH-F2CK-00000-00&amp;context=1516831" TargetMode="External" /><Relationship Id="rId37" Type="http://schemas.openxmlformats.org/officeDocument/2006/relationships/hyperlink" Target="https://advance.lexis.com/api/document?id=urn:contentItem:7YFN-SSM0-Y8TC-S03C-00000-00&amp;idtype=PID&amp;context=1516831" TargetMode="External" /><Relationship Id="rId370" Type="http://schemas.openxmlformats.org/officeDocument/2006/relationships/header" Target="header97.xml" /><Relationship Id="rId371" Type="http://schemas.openxmlformats.org/officeDocument/2006/relationships/header" Target="header98.xml" /><Relationship Id="rId372" Type="http://schemas.openxmlformats.org/officeDocument/2006/relationships/footer" Target="footer97.xml" /><Relationship Id="rId373" Type="http://schemas.openxmlformats.org/officeDocument/2006/relationships/footer" Target="footer98.xml" /><Relationship Id="rId374" Type="http://schemas.openxmlformats.org/officeDocument/2006/relationships/header" Target="header99.xml" /><Relationship Id="rId375" Type="http://schemas.openxmlformats.org/officeDocument/2006/relationships/footer" Target="footer99.xml" /><Relationship Id="rId376" Type="http://schemas.openxmlformats.org/officeDocument/2006/relationships/hyperlink" Target="https://advance.lexis.com/api/document?collection=news&amp;id=urn:contentItem:5P3X-5221-DXY4-X0D6-00000-00&amp;context=1516831" TargetMode="External" /><Relationship Id="rId377" Type="http://schemas.openxmlformats.org/officeDocument/2006/relationships/hyperlink" Target="https://www.nytimes.com/2017/07/26/us/police-assault-omaha.html" TargetMode="External" /><Relationship Id="rId378" Type="http://schemas.openxmlformats.org/officeDocument/2006/relationships/header" Target="header100.xml" /><Relationship Id="rId379" Type="http://schemas.openxmlformats.org/officeDocument/2006/relationships/header" Target="header101.xml" /><Relationship Id="rId38" Type="http://schemas.openxmlformats.org/officeDocument/2006/relationships/hyperlink" Target="https://advance.lexis.com/api/document?id=urn:contentItem:6038-0NP1-DXY4-X093-00000-00&amp;idtype=PID&amp;context=1516831" TargetMode="External" /><Relationship Id="rId380" Type="http://schemas.openxmlformats.org/officeDocument/2006/relationships/footer" Target="footer100.xml" /><Relationship Id="rId381" Type="http://schemas.openxmlformats.org/officeDocument/2006/relationships/footer" Target="footer101.xml" /><Relationship Id="rId382" Type="http://schemas.openxmlformats.org/officeDocument/2006/relationships/header" Target="header102.xml" /><Relationship Id="rId383" Type="http://schemas.openxmlformats.org/officeDocument/2006/relationships/footer" Target="footer102.xml" /><Relationship Id="rId384" Type="http://schemas.openxmlformats.org/officeDocument/2006/relationships/hyperlink" Target="https://advance.lexis.com/api/document?collection=news&amp;id=urn:contentItem:7YFN-SSM0-Y8TC-S03C-00000-00&amp;context=1516831" TargetMode="External" /><Relationship Id="rId385" Type="http://schemas.openxmlformats.org/officeDocument/2006/relationships/header" Target="header103.xml" /><Relationship Id="rId386" Type="http://schemas.openxmlformats.org/officeDocument/2006/relationships/header" Target="header104.xml" /><Relationship Id="rId387" Type="http://schemas.openxmlformats.org/officeDocument/2006/relationships/footer" Target="footer103.xml" /><Relationship Id="rId388" Type="http://schemas.openxmlformats.org/officeDocument/2006/relationships/footer" Target="footer104.xml" /><Relationship Id="rId389" Type="http://schemas.openxmlformats.org/officeDocument/2006/relationships/header" Target="header105.xml" /><Relationship Id="rId39" Type="http://schemas.openxmlformats.org/officeDocument/2006/relationships/hyperlink" Target="https://advance.lexis.com/api/document?id=urn:contentItem:6071-CFK1-DXY4-X4MY-00000-00&amp;idtype=PID&amp;context=1516831" TargetMode="External" /><Relationship Id="rId390" Type="http://schemas.openxmlformats.org/officeDocument/2006/relationships/footer" Target="footer105.xml" /><Relationship Id="rId391" Type="http://schemas.openxmlformats.org/officeDocument/2006/relationships/hyperlink" Target="https://advance.lexis.com/api/document?collection=news&amp;id=urn:contentItem:6038-0NP1-DXY4-X093-00000-00&amp;context=1516831" TargetMode="External" /><Relationship Id="rId392" Type="http://schemas.openxmlformats.org/officeDocument/2006/relationships/hyperlink" Target="http://www.nytimes.com/newsletters/nyt-now-evening-briefing?module=inline" TargetMode="External" /><Relationship Id="rId393" Type="http://schemas.openxmlformats.org/officeDocument/2006/relationships/header" Target="header106.xml" /><Relationship Id="rId394" Type="http://schemas.openxmlformats.org/officeDocument/2006/relationships/header" Target="header107.xml" /><Relationship Id="rId395" Type="http://schemas.openxmlformats.org/officeDocument/2006/relationships/footer" Target="footer106.xml" /><Relationship Id="rId396" Type="http://schemas.openxmlformats.org/officeDocument/2006/relationships/footer" Target="footer107.xml" /><Relationship Id="rId397" Type="http://schemas.openxmlformats.org/officeDocument/2006/relationships/header" Target="header108.xml" /><Relationship Id="rId398" Type="http://schemas.openxmlformats.org/officeDocument/2006/relationships/footer" Target="footer108.xml" /><Relationship Id="rId399" Type="http://schemas.openxmlformats.org/officeDocument/2006/relationships/hyperlink" Target="https://advance.lexis.com/api/document?collection=news&amp;id=urn:contentItem:6071-CFK1-DXY4-X4MY-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G19-H211-JBG3-633R-00000-00&amp;idtype=PID&amp;context=1516831" TargetMode="External" /><Relationship Id="rId400" Type="http://schemas.openxmlformats.org/officeDocument/2006/relationships/hyperlink" Target="https://www.nytimes.com/interactive/2020/us/elections/joe-biden.html" TargetMode="External" /><Relationship Id="rId401" Type="http://schemas.openxmlformats.org/officeDocument/2006/relationships/header" Target="header109.xml" /><Relationship Id="rId402" Type="http://schemas.openxmlformats.org/officeDocument/2006/relationships/header" Target="header110.xml" /><Relationship Id="rId403" Type="http://schemas.openxmlformats.org/officeDocument/2006/relationships/footer" Target="footer109.xml" /><Relationship Id="rId404" Type="http://schemas.openxmlformats.org/officeDocument/2006/relationships/footer" Target="footer110.xml" /><Relationship Id="rId405" Type="http://schemas.openxmlformats.org/officeDocument/2006/relationships/header" Target="header111.xml" /><Relationship Id="rId406" Type="http://schemas.openxmlformats.org/officeDocument/2006/relationships/footer" Target="footer111.xml" /><Relationship Id="rId407" Type="http://schemas.openxmlformats.org/officeDocument/2006/relationships/hyperlink" Target="https://advance.lexis.com/api/document?collection=news&amp;id=urn:contentItem:5G19-H211-JBG3-633R-00000-00&amp;context=1516831" TargetMode="External" /><Relationship Id="rId408" Type="http://schemas.openxmlformats.org/officeDocument/2006/relationships/hyperlink" Target="http://www.nytimes.com/2015/05/19/us/politics/obama-to-limit-military-style-equipment-for-police-forces.html" TargetMode="External" /><Relationship Id="rId409" Type="http://schemas.openxmlformats.org/officeDocument/2006/relationships/header" Target="header112.xml" /><Relationship Id="rId41" Type="http://schemas.openxmlformats.org/officeDocument/2006/relationships/hyperlink" Target="https://advance.lexis.com/api/document?id=urn:contentItem:3S89-6C70-0005-G1GH-00000-00&amp;idtype=PID&amp;context=1516831" TargetMode="External" /><Relationship Id="rId410" Type="http://schemas.openxmlformats.org/officeDocument/2006/relationships/header" Target="header113.xml" /><Relationship Id="rId411" Type="http://schemas.openxmlformats.org/officeDocument/2006/relationships/footer" Target="footer112.xml" /><Relationship Id="rId412" Type="http://schemas.openxmlformats.org/officeDocument/2006/relationships/footer" Target="footer113.xml" /><Relationship Id="rId413" Type="http://schemas.openxmlformats.org/officeDocument/2006/relationships/header" Target="header114.xml" /><Relationship Id="rId414" Type="http://schemas.openxmlformats.org/officeDocument/2006/relationships/footer" Target="footer114.xml" /><Relationship Id="rId415" Type="http://schemas.openxmlformats.org/officeDocument/2006/relationships/hyperlink" Target="https://advance.lexis.com/api/document?collection=news&amp;id=urn:contentItem:3S89-6C70-0005-G1GH-00000-00&amp;context=1516831" TargetMode="External" /><Relationship Id="rId416" Type="http://schemas.openxmlformats.org/officeDocument/2006/relationships/header" Target="header115.xml" /><Relationship Id="rId417" Type="http://schemas.openxmlformats.org/officeDocument/2006/relationships/header" Target="header116.xml" /><Relationship Id="rId418" Type="http://schemas.openxmlformats.org/officeDocument/2006/relationships/footer" Target="footer115.xml" /><Relationship Id="rId419" Type="http://schemas.openxmlformats.org/officeDocument/2006/relationships/footer" Target="footer116.xml" /><Relationship Id="rId42" Type="http://schemas.openxmlformats.org/officeDocument/2006/relationships/hyperlink" Target="https://advance.lexis.com/api/document?id=urn:contentItem:403T-JJ50-00MH-F3FJ-00000-00&amp;idtype=PID&amp;context=1516831" TargetMode="External" /><Relationship Id="rId420" Type="http://schemas.openxmlformats.org/officeDocument/2006/relationships/header" Target="header117.xml" /><Relationship Id="rId421" Type="http://schemas.openxmlformats.org/officeDocument/2006/relationships/footer" Target="footer117.xml" /><Relationship Id="rId422" Type="http://schemas.openxmlformats.org/officeDocument/2006/relationships/hyperlink" Target="https://advance.lexis.com/api/document?collection=news&amp;id=urn:contentItem:403T-JJ50-00MH-F3FJ-00000-00&amp;context=1516831" TargetMode="External" /><Relationship Id="rId423" Type="http://schemas.openxmlformats.org/officeDocument/2006/relationships/header" Target="header118.xml" /><Relationship Id="rId424" Type="http://schemas.openxmlformats.org/officeDocument/2006/relationships/header" Target="header119.xml" /><Relationship Id="rId425" Type="http://schemas.openxmlformats.org/officeDocument/2006/relationships/footer" Target="footer118.xml" /><Relationship Id="rId426" Type="http://schemas.openxmlformats.org/officeDocument/2006/relationships/footer" Target="footer119.xml" /><Relationship Id="rId427" Type="http://schemas.openxmlformats.org/officeDocument/2006/relationships/header" Target="header120.xml" /><Relationship Id="rId428" Type="http://schemas.openxmlformats.org/officeDocument/2006/relationships/footer" Target="footer120.xml" /><Relationship Id="rId429" Type="http://schemas.openxmlformats.org/officeDocument/2006/relationships/hyperlink" Target="https://advance.lexis.com/api/document?collection=news&amp;id=urn:contentItem:496M-MJJ0-01KN-22W5-00000-00&amp;context=1516831" TargetMode="External" /><Relationship Id="rId43" Type="http://schemas.openxmlformats.org/officeDocument/2006/relationships/hyperlink" Target="https://advance.lexis.com/api/document?id=urn:contentItem:496M-MJJ0-01KN-22W5-00000-00&amp;idtype=PID&amp;context=1516831" TargetMode="External" /><Relationship Id="rId430" Type="http://schemas.openxmlformats.org/officeDocument/2006/relationships/header" Target="header121.xml" /><Relationship Id="rId431" Type="http://schemas.openxmlformats.org/officeDocument/2006/relationships/header" Target="header122.xml" /><Relationship Id="rId432" Type="http://schemas.openxmlformats.org/officeDocument/2006/relationships/footer" Target="footer121.xml" /><Relationship Id="rId433" Type="http://schemas.openxmlformats.org/officeDocument/2006/relationships/footer" Target="footer122.xml" /><Relationship Id="rId434" Type="http://schemas.openxmlformats.org/officeDocument/2006/relationships/header" Target="header123.xml" /><Relationship Id="rId435" Type="http://schemas.openxmlformats.org/officeDocument/2006/relationships/footer" Target="footer123.xml" /><Relationship Id="rId436" Type="http://schemas.openxmlformats.org/officeDocument/2006/relationships/hyperlink" Target="https://advance.lexis.com/api/document?collection=news&amp;id=urn:contentItem:3SC4-8DR0-000P-221M-00000-00&amp;context=1516831" TargetMode="External" /><Relationship Id="rId437" Type="http://schemas.openxmlformats.org/officeDocument/2006/relationships/header" Target="header124.xml" /><Relationship Id="rId438" Type="http://schemas.openxmlformats.org/officeDocument/2006/relationships/header" Target="header125.xml" /><Relationship Id="rId439" Type="http://schemas.openxmlformats.org/officeDocument/2006/relationships/footer" Target="footer124.xml" /><Relationship Id="rId44" Type="http://schemas.openxmlformats.org/officeDocument/2006/relationships/hyperlink" Target="https://advance.lexis.com/api/document?id=urn:contentItem:3SC4-8DR0-000P-221M-00000-00&amp;idtype=PID&amp;context=1516831" TargetMode="External" /><Relationship Id="rId440" Type="http://schemas.openxmlformats.org/officeDocument/2006/relationships/footer" Target="footer125.xml" /><Relationship Id="rId441" Type="http://schemas.openxmlformats.org/officeDocument/2006/relationships/header" Target="header126.xml" /><Relationship Id="rId442" Type="http://schemas.openxmlformats.org/officeDocument/2006/relationships/footer" Target="footer126.xml" /><Relationship Id="rId443" Type="http://schemas.openxmlformats.org/officeDocument/2006/relationships/hyperlink" Target="https://advance.lexis.com/api/document?collection=news&amp;id=urn:contentItem:5YWV-MJ81-DXY4-X15V-00000-00&amp;context=1516831" TargetMode="External" /><Relationship Id="rId444" Type="http://schemas.openxmlformats.org/officeDocument/2006/relationships/hyperlink" Target="http://www.boomjackson.com/stories/the-thompson-tank-a-forgotten-artifact" TargetMode="External" /><Relationship Id="rId445" Type="http://schemas.openxmlformats.org/officeDocument/2006/relationships/header" Target="header127.xml" /><Relationship Id="rId446" Type="http://schemas.openxmlformats.org/officeDocument/2006/relationships/header" Target="header128.xml" /><Relationship Id="rId447" Type="http://schemas.openxmlformats.org/officeDocument/2006/relationships/footer" Target="footer127.xml" /><Relationship Id="rId448" Type="http://schemas.openxmlformats.org/officeDocument/2006/relationships/footer" Target="footer128.xml" /><Relationship Id="rId449" Type="http://schemas.openxmlformats.org/officeDocument/2006/relationships/header" Target="header129.xml" /><Relationship Id="rId45" Type="http://schemas.openxmlformats.org/officeDocument/2006/relationships/hyperlink" Target="https://advance.lexis.com/api/document?id=urn:contentItem:5YWV-MJ81-DXY4-X15V-00000-00&amp;idtype=PID&amp;context=1516831" TargetMode="External" /><Relationship Id="rId450" Type="http://schemas.openxmlformats.org/officeDocument/2006/relationships/footer" Target="footer129.xml" /><Relationship Id="rId451" Type="http://schemas.openxmlformats.org/officeDocument/2006/relationships/hyperlink" Target="https://advance.lexis.com/api/document?collection=news&amp;id=urn:contentItem:6077-1821-JBG3-62BJ-00000-00&amp;context=1516831" TargetMode="External" /><Relationship Id="rId452" Type="http://schemas.openxmlformats.org/officeDocument/2006/relationships/hyperlink" Target="https://www.nytimes.com/2020/06/26/us/politics/defund-police-protests-democrats.html" TargetMode="External" /><Relationship Id="rId453" Type="http://schemas.openxmlformats.org/officeDocument/2006/relationships/header" Target="header130.xml" /><Relationship Id="rId454" Type="http://schemas.openxmlformats.org/officeDocument/2006/relationships/header" Target="header131.xml" /><Relationship Id="rId455" Type="http://schemas.openxmlformats.org/officeDocument/2006/relationships/footer" Target="footer130.xml" /><Relationship Id="rId456" Type="http://schemas.openxmlformats.org/officeDocument/2006/relationships/footer" Target="footer131.xml" /><Relationship Id="rId457" Type="http://schemas.openxmlformats.org/officeDocument/2006/relationships/header" Target="header132.xml" /><Relationship Id="rId458" Type="http://schemas.openxmlformats.org/officeDocument/2006/relationships/footer" Target="footer132.xml" /><Relationship Id="rId459" Type="http://schemas.openxmlformats.org/officeDocument/2006/relationships/hyperlink" Target="https://advance.lexis.com/api/document?collection=news&amp;id=urn:contentItem:5R2D-MKX1-JBG3-60DN-00000-00&amp;context=1516831" TargetMode="External" /><Relationship Id="rId46" Type="http://schemas.openxmlformats.org/officeDocument/2006/relationships/hyperlink" Target="https://advance.lexis.com/api/document?id=urn:contentItem:6077-1821-JBG3-62BJ-00000-00&amp;idtype=PID&amp;context=1516831" TargetMode="External" /><Relationship Id="rId460" Type="http://schemas.openxmlformats.org/officeDocument/2006/relationships/hyperlink" Target="https://youtu.be/wWges5Y5fG8" TargetMode="External" /><Relationship Id="rId461" Type="http://schemas.openxmlformats.org/officeDocument/2006/relationships/hyperlink" Target="https://www.washingtonpost.com/news/early-lead/wp/2017/08/03/shaquille-oneal-elaborates-on-possible-plans-to-run-for-sheriff-in-2020/?utm_term=.41b5e817a7f1" TargetMode="External" /><Relationship Id="rId462" Type="http://schemas.openxmlformats.org/officeDocument/2006/relationships/hyperlink" Target="http://www.nj.gov/oag/safestopnj/" TargetMode="External" /><Relationship Id="rId463" Type="http://schemas.openxmlformats.org/officeDocument/2006/relationships/hyperlink" Target="https://www.nytimes.com/2017/06/20/us/police-shooting-castile-trial-video.html" TargetMode="External" /><Relationship Id="rId464" Type="http://schemas.openxmlformats.org/officeDocument/2006/relationships/hyperlink" Target="http://www.nytimes.com/1999/04/21/nyregion/whitman-says-troopers-used-racial-profiling.html" TargetMode="External" /><Relationship Id="rId465" Type="http://schemas.openxmlformats.org/officeDocument/2006/relationships/hyperlink" Target="http://www.nytimes.com/2009/09/22/nyregion/22profile.html" TargetMode="External" /><Relationship Id="rId466" Type="http://schemas.openxmlformats.org/officeDocument/2006/relationships/hyperlink" Target="https://www.nytimes.com/2017/04/02/nyregion/camden-nj-police-shootings.html" TargetMode="External" /><Relationship Id="rId467" Type="http://schemas.openxmlformats.org/officeDocument/2006/relationships/header" Target="header133.xml" /><Relationship Id="rId468" Type="http://schemas.openxmlformats.org/officeDocument/2006/relationships/header" Target="header134.xml" /><Relationship Id="rId469" Type="http://schemas.openxmlformats.org/officeDocument/2006/relationships/footer" Target="footer133.xml" /><Relationship Id="rId47" Type="http://schemas.openxmlformats.org/officeDocument/2006/relationships/hyperlink" Target="https://advance.lexis.com/api/document?id=urn:contentItem:5R2D-MKX1-JBG3-60DN-00000-00&amp;idtype=PID&amp;context=1516831" TargetMode="External" /><Relationship Id="rId470" Type="http://schemas.openxmlformats.org/officeDocument/2006/relationships/footer" Target="footer134.xml" /><Relationship Id="rId471" Type="http://schemas.openxmlformats.org/officeDocument/2006/relationships/header" Target="header135.xml" /><Relationship Id="rId472" Type="http://schemas.openxmlformats.org/officeDocument/2006/relationships/footer" Target="footer135.xml" /><Relationship Id="rId473" Type="http://schemas.openxmlformats.org/officeDocument/2006/relationships/hyperlink" Target="https://advance.lexis.com/api/document?collection=news&amp;id=urn:contentItem:5R1P-RB91-DXY4-X3VR-00000-00&amp;context=1516831" TargetMode="External" /><Relationship Id="rId474" Type="http://schemas.openxmlformats.org/officeDocument/2006/relationships/hyperlink" Target="https://www.nytimes.com/2017/11/24/nyregion/police-traffic-stop-violence-campaign.html" TargetMode="External" /><Relationship Id="rId475" Type="http://schemas.openxmlformats.org/officeDocument/2006/relationships/header" Target="header136.xml" /><Relationship Id="rId476" Type="http://schemas.openxmlformats.org/officeDocument/2006/relationships/header" Target="header137.xml" /><Relationship Id="rId477" Type="http://schemas.openxmlformats.org/officeDocument/2006/relationships/footer" Target="footer136.xml" /><Relationship Id="rId478" Type="http://schemas.openxmlformats.org/officeDocument/2006/relationships/footer" Target="footer137.xml" /><Relationship Id="rId479" Type="http://schemas.openxmlformats.org/officeDocument/2006/relationships/header" Target="header138.xml" /><Relationship Id="rId48" Type="http://schemas.openxmlformats.org/officeDocument/2006/relationships/hyperlink" Target="https://advance.lexis.com/api/document?id=urn:contentItem:5R1P-RB91-DXY4-X3VR-00000-00&amp;idtype=PID&amp;context=1516831" TargetMode="External" /><Relationship Id="rId480" Type="http://schemas.openxmlformats.org/officeDocument/2006/relationships/footer" Target="footer138.xml" /><Relationship Id="rId481" Type="http://schemas.openxmlformats.org/officeDocument/2006/relationships/hyperlink" Target="https://advance.lexis.com/api/document?collection=news&amp;id=urn:contentItem:3YW6-G4R0-00MH-F097-00000-00&amp;context=1516831" TargetMode="External" /><Relationship Id="rId482" Type="http://schemas.openxmlformats.org/officeDocument/2006/relationships/header" Target="header139.xml" /><Relationship Id="rId483" Type="http://schemas.openxmlformats.org/officeDocument/2006/relationships/header" Target="header140.xml" /><Relationship Id="rId484" Type="http://schemas.openxmlformats.org/officeDocument/2006/relationships/footer" Target="footer139.xml" /><Relationship Id="rId485" Type="http://schemas.openxmlformats.org/officeDocument/2006/relationships/footer" Target="footer140.xml" /><Relationship Id="rId486" Type="http://schemas.openxmlformats.org/officeDocument/2006/relationships/header" Target="header141.xml" /><Relationship Id="rId487" Type="http://schemas.openxmlformats.org/officeDocument/2006/relationships/footer" Target="footer141.xml" /><Relationship Id="rId488" Type="http://schemas.openxmlformats.org/officeDocument/2006/relationships/hyperlink" Target="https://advance.lexis.com/api/document?collection=news&amp;id=urn:contentItem:6022-N5P1-JBG3-60F3-00000-00&amp;context=1516831" TargetMode="External" /><Relationship Id="rId489" Type="http://schemas.openxmlformats.org/officeDocument/2006/relationships/hyperlink" Target="https://www.nytimes.com/2020/06/12/us/politics/trump-police-chokeholds.html" TargetMode="External" /><Relationship Id="rId49" Type="http://schemas.openxmlformats.org/officeDocument/2006/relationships/hyperlink" Target="https://advance.lexis.com/api/document?id=urn:contentItem:3YW6-G4R0-00MH-F097-00000-00&amp;idtype=PID&amp;context=1516831" TargetMode="External" /><Relationship Id="rId490" Type="http://schemas.openxmlformats.org/officeDocument/2006/relationships/header" Target="header142.xml" /><Relationship Id="rId491" Type="http://schemas.openxmlformats.org/officeDocument/2006/relationships/header" Target="header143.xml" /><Relationship Id="rId492" Type="http://schemas.openxmlformats.org/officeDocument/2006/relationships/footer" Target="footer142.xml" /><Relationship Id="rId493" Type="http://schemas.openxmlformats.org/officeDocument/2006/relationships/footer" Target="footer143.xml" /><Relationship Id="rId494" Type="http://schemas.openxmlformats.org/officeDocument/2006/relationships/header" Target="header144.xml" /><Relationship Id="rId495" Type="http://schemas.openxmlformats.org/officeDocument/2006/relationships/footer" Target="footer144.xml" /><Relationship Id="rId496" Type="http://schemas.openxmlformats.org/officeDocument/2006/relationships/hyperlink" Target="https://advance.lexis.com/api/document?collection=news&amp;id=urn:contentItem:3SC6-W5R0-0024-J2GY-00000-00&amp;context=1516831" TargetMode="External" /><Relationship Id="rId497" Type="http://schemas.openxmlformats.org/officeDocument/2006/relationships/header" Target="header145.xml" /><Relationship Id="rId498" Type="http://schemas.openxmlformats.org/officeDocument/2006/relationships/header" Target="header146.xml" /><Relationship Id="rId499" Type="http://schemas.openxmlformats.org/officeDocument/2006/relationships/footer" Target="footer145.xml" /><Relationship Id="rId5" Type="http://schemas.openxmlformats.org/officeDocument/2006/relationships/hyperlink" Target="https://advance.lexis.com/api/document?id=urn:contentItem:60NW-CTB1-JBG3-62WT-00000-00&amp;idtype=PID&amp;context=1516831" TargetMode="External" /><Relationship Id="rId50" Type="http://schemas.openxmlformats.org/officeDocument/2006/relationships/hyperlink" Target="https://advance.lexis.com/api/document?id=urn:contentItem:6022-N5P1-JBG3-60F3-00000-00&amp;idtype=PID&amp;context=1516831" TargetMode="External" /><Relationship Id="rId500" Type="http://schemas.openxmlformats.org/officeDocument/2006/relationships/footer" Target="footer146.xml" /><Relationship Id="rId501" Type="http://schemas.openxmlformats.org/officeDocument/2006/relationships/header" Target="header147.xml" /><Relationship Id="rId502" Type="http://schemas.openxmlformats.org/officeDocument/2006/relationships/footer" Target="footer147.xml" /><Relationship Id="rId503" Type="http://schemas.openxmlformats.org/officeDocument/2006/relationships/hyperlink" Target="https://advance.lexis.com/api/document?collection=news&amp;id=urn:contentItem:3Y49-8FR0-00RP-K1G7-00000-00&amp;context=1516831" TargetMode="External" /><Relationship Id="rId504" Type="http://schemas.openxmlformats.org/officeDocument/2006/relationships/header" Target="header148.xml" /><Relationship Id="rId505" Type="http://schemas.openxmlformats.org/officeDocument/2006/relationships/header" Target="header149.xml" /><Relationship Id="rId506" Type="http://schemas.openxmlformats.org/officeDocument/2006/relationships/footer" Target="footer148.xml" /><Relationship Id="rId507" Type="http://schemas.openxmlformats.org/officeDocument/2006/relationships/footer" Target="footer149.xml" /><Relationship Id="rId508" Type="http://schemas.openxmlformats.org/officeDocument/2006/relationships/header" Target="header150.xml" /><Relationship Id="rId509" Type="http://schemas.openxmlformats.org/officeDocument/2006/relationships/footer" Target="footer150.xml" /><Relationship Id="rId51" Type="http://schemas.openxmlformats.org/officeDocument/2006/relationships/hyperlink" Target="https://advance.lexis.com/api/document?id=urn:contentItem:3SC6-W5R0-0024-J2GY-00000-00&amp;idtype=PID&amp;context=1516831" TargetMode="External" /><Relationship Id="rId510" Type="http://schemas.openxmlformats.org/officeDocument/2006/relationships/hyperlink" Target="https://advance.lexis.com/api/document?collection=news&amp;id=urn:contentItem:3SP8-5V20-000P-N4P7-00000-00&amp;context=1516831" TargetMode="External" /><Relationship Id="rId511" Type="http://schemas.openxmlformats.org/officeDocument/2006/relationships/header" Target="header151.xml" /><Relationship Id="rId512" Type="http://schemas.openxmlformats.org/officeDocument/2006/relationships/header" Target="header152.xml" /><Relationship Id="rId513" Type="http://schemas.openxmlformats.org/officeDocument/2006/relationships/footer" Target="footer151.xml" /><Relationship Id="rId514" Type="http://schemas.openxmlformats.org/officeDocument/2006/relationships/footer" Target="footer152.xml" /><Relationship Id="rId515" Type="http://schemas.openxmlformats.org/officeDocument/2006/relationships/header" Target="header153.xml" /><Relationship Id="rId516" Type="http://schemas.openxmlformats.org/officeDocument/2006/relationships/footer" Target="footer153.xml" /><Relationship Id="rId517" Type="http://schemas.openxmlformats.org/officeDocument/2006/relationships/hyperlink" Target="https://advance.lexis.com/api/document?collection=news&amp;id=urn:contentItem:3S89-4GJ0-0005-G32P-00000-00&amp;context=1516831" TargetMode="External" /><Relationship Id="rId518" Type="http://schemas.openxmlformats.org/officeDocument/2006/relationships/header" Target="header154.xml" /><Relationship Id="rId519" Type="http://schemas.openxmlformats.org/officeDocument/2006/relationships/header" Target="header155.xml" /><Relationship Id="rId52" Type="http://schemas.openxmlformats.org/officeDocument/2006/relationships/hyperlink" Target="https://advance.lexis.com/api/document?id=urn:contentItem:3Y49-8FR0-00RP-K1G7-00000-00&amp;idtype=PID&amp;context=1516831" TargetMode="External" /><Relationship Id="rId520" Type="http://schemas.openxmlformats.org/officeDocument/2006/relationships/footer" Target="footer154.xml" /><Relationship Id="rId521" Type="http://schemas.openxmlformats.org/officeDocument/2006/relationships/footer" Target="footer155.xml" /><Relationship Id="rId522" Type="http://schemas.openxmlformats.org/officeDocument/2006/relationships/header" Target="header156.xml" /><Relationship Id="rId523" Type="http://schemas.openxmlformats.org/officeDocument/2006/relationships/footer" Target="footer156.xml" /><Relationship Id="rId524" Type="http://schemas.openxmlformats.org/officeDocument/2006/relationships/hyperlink" Target="https://advance.lexis.com/api/document?collection=news&amp;id=urn:contentItem:5NNM-27V1-DXY4-X0W8-00000-00&amp;context=1516831" TargetMode="External" /><Relationship Id="rId525" Type="http://schemas.openxmlformats.org/officeDocument/2006/relationships/hyperlink" Target="https://www.nytimes.com/2016/12/22/us/chicago-gang-violence.html" TargetMode="External" /><Relationship Id="rId526" Type="http://schemas.openxmlformats.org/officeDocument/2006/relationships/hyperlink" Target="http://topics.nytimes.com/top/reference/timestopics/subjects/m/memorial_day/index.html?inline=nyt-classifier" TargetMode="External" /><Relationship Id="rId527" Type="http://schemas.openxmlformats.org/officeDocument/2006/relationships/hyperlink" Target="https://www.nytimes.com/interactive/2016/06/04/us/chicago-shootings.html" TargetMode="External" /><Relationship Id="rId528" Type="http://schemas.openxmlformats.org/officeDocument/2006/relationships/hyperlink" Target="https://www.nytimes.com/2017/01/30/us/precious-land-chicago-murders.html" TargetMode="External" /><Relationship Id="rId529" Type="http://schemas.openxmlformats.org/officeDocument/2006/relationships/hyperlink" Target="http://gsjbchurch.org/pastor-acree.html" TargetMode="External" /><Relationship Id="rId53" Type="http://schemas.openxmlformats.org/officeDocument/2006/relationships/hyperlink" Target="https://advance.lexis.com/api/document?id=urn:contentItem:3SP8-5V20-000P-N4P7-00000-00&amp;idtype=PID&amp;context=1516831" TargetMode="External" /><Relationship Id="rId530" Type="http://schemas.openxmlformats.org/officeDocument/2006/relationships/hyperlink" Target="https://www.nytimes.com/2016/11/17/us/chicago-violence-gang-related.html" TargetMode="External" /><Relationship Id="rId531" Type="http://schemas.openxmlformats.org/officeDocument/2006/relationships/hyperlink" Target="http://assets.lapdonline.org/assets/pdf/cityprof.pdf" TargetMode="External" /><Relationship Id="rId532" Type="http://schemas.openxmlformats.org/officeDocument/2006/relationships/hyperlink" Target="http://www.nyc.gov/html/nypd/downloads/pdf/crime_statistics/cs-en-us-city.pdf" TargetMode="External" /><Relationship Id="rId533" Type="http://schemas.openxmlformats.org/officeDocument/2006/relationships/hyperlink" Target="https://home.chicagopolice.org/wp-content/uploads/2017/02/21-Feb-17-Mayor-Emanuel-CPD-Announce-Expansion-of-Predictive-Crime-Fighting-Strategy.pdf" TargetMode="External" /><Relationship Id="rId534" Type="http://schemas.openxmlformats.org/officeDocument/2006/relationships/hyperlink" Target="https://www.nytimes.com/2016/12/09/us/chicago-shootings-district-11.html?_r=0" TargetMode="External" /><Relationship Id="rId535" Type="http://schemas.openxmlformats.org/officeDocument/2006/relationships/hyperlink" Target="https://www.nytimes.com/2017/05/17/us/chicago-police-force-shooting.html" TargetMode="External" /><Relationship Id="rId536" Type="http://schemas.openxmlformats.org/officeDocument/2006/relationships/hyperlink" Target="https://www.nytimes.com/2016/05/29/us/chicago-gun-violence.html" TargetMode="External" /><Relationship Id="rId537" Type="http://schemas.openxmlformats.org/officeDocument/2006/relationships/hyperlink" Target="https://www.nytimes.com/2016/05/27/us/race-related-chicago-and-race-perception-polling-and-reality.html" TargetMode="External" /><Relationship Id="rId538" Type="http://schemas.openxmlformats.org/officeDocument/2006/relationships/hyperlink" Target="https://www.nytimes.com/2016/05/24/us/armed-with-data-chicago-police-try-to-predict-who-may-shoot-or-be-shot.html" TargetMode="External" /><Relationship Id="rId539" Type="http://schemas.openxmlformats.org/officeDocument/2006/relationships/header" Target="header157.xml" /><Relationship Id="rId54" Type="http://schemas.openxmlformats.org/officeDocument/2006/relationships/hyperlink" Target="https://advance.lexis.com/api/document?id=urn:contentItem:3S89-4GJ0-0005-G32P-00000-00&amp;idtype=PID&amp;context=1516831" TargetMode="External" /><Relationship Id="rId540" Type="http://schemas.openxmlformats.org/officeDocument/2006/relationships/header" Target="header158.xml" /><Relationship Id="rId541" Type="http://schemas.openxmlformats.org/officeDocument/2006/relationships/footer" Target="footer157.xml" /><Relationship Id="rId542" Type="http://schemas.openxmlformats.org/officeDocument/2006/relationships/footer" Target="footer158.xml" /><Relationship Id="rId543" Type="http://schemas.openxmlformats.org/officeDocument/2006/relationships/header" Target="header159.xml" /><Relationship Id="rId544" Type="http://schemas.openxmlformats.org/officeDocument/2006/relationships/footer" Target="footer159.xml" /><Relationship Id="rId545" Type="http://schemas.openxmlformats.org/officeDocument/2006/relationships/hyperlink" Target="https://advance.lexis.com/api/document?collection=news&amp;id=urn:contentItem:5CKR-JM71-JBG3-61RW-00000-00&amp;context=1516831" TargetMode="External" /><Relationship Id="rId546" Type="http://schemas.openxmlformats.org/officeDocument/2006/relationships/hyperlink" Target="http://www.nytimes.com/2014/07/06/world/middleeast/autopsy-suggests-palestinian-boy-was-burned-alive-reports-say.html" TargetMode="External" /><Relationship Id="rId547" Type="http://schemas.openxmlformats.org/officeDocument/2006/relationships/header" Target="header160.xml" /><Relationship Id="rId548" Type="http://schemas.openxmlformats.org/officeDocument/2006/relationships/header" Target="header161.xml" /><Relationship Id="rId549" Type="http://schemas.openxmlformats.org/officeDocument/2006/relationships/footer" Target="footer160.xml" /><Relationship Id="rId55" Type="http://schemas.openxmlformats.org/officeDocument/2006/relationships/hyperlink" Target="https://advance.lexis.com/api/document?id=urn:contentItem:5NNM-27V1-DXY4-X0W8-00000-00&amp;idtype=PID&amp;context=1516831" TargetMode="External" /><Relationship Id="rId550" Type="http://schemas.openxmlformats.org/officeDocument/2006/relationships/footer" Target="footer161.xml" /><Relationship Id="rId551" Type="http://schemas.openxmlformats.org/officeDocument/2006/relationships/header" Target="header162.xml" /><Relationship Id="rId552" Type="http://schemas.openxmlformats.org/officeDocument/2006/relationships/footer" Target="footer162.xml" /><Relationship Id="rId553" Type="http://schemas.openxmlformats.org/officeDocument/2006/relationships/hyperlink" Target="https://advance.lexis.com/api/document?collection=news&amp;id=urn:contentItem:601R-J141-DXY4-X2HY-00000-00&amp;context=1516831" TargetMode="External" /><Relationship Id="rId554" Type="http://schemas.openxmlformats.org/officeDocument/2006/relationships/hyperlink" Target="https://www.nytimes.com/2020/06/02/nyregion/nyc-curfew.html" TargetMode="External" /><Relationship Id="rId555" Type="http://schemas.openxmlformats.org/officeDocument/2006/relationships/header" Target="header163.xml" /><Relationship Id="rId556" Type="http://schemas.openxmlformats.org/officeDocument/2006/relationships/header" Target="header164.xml" /><Relationship Id="rId557" Type="http://schemas.openxmlformats.org/officeDocument/2006/relationships/footer" Target="footer163.xml" /><Relationship Id="rId558" Type="http://schemas.openxmlformats.org/officeDocument/2006/relationships/footer" Target="footer164.xml" /><Relationship Id="rId559" Type="http://schemas.openxmlformats.org/officeDocument/2006/relationships/header" Target="header165.xml" /><Relationship Id="rId56" Type="http://schemas.openxmlformats.org/officeDocument/2006/relationships/hyperlink" Target="https://advance.lexis.com/api/document?id=urn:contentItem:5CKR-JM71-JBG3-61RW-00000-00&amp;idtype=PID&amp;context=1516831" TargetMode="External" /><Relationship Id="rId560" Type="http://schemas.openxmlformats.org/officeDocument/2006/relationships/footer" Target="footer165.xml" /><Relationship Id="rId561" Type="http://schemas.openxmlformats.org/officeDocument/2006/relationships/hyperlink" Target="https://advance.lexis.com/api/document?collection=news&amp;id=urn:contentItem:5VNF-JGF1-JBG3-62C5-00000-00&amp;context=1516831" TargetMode="External" /><Relationship Id="rId562" Type="http://schemas.openxmlformats.org/officeDocument/2006/relationships/hyperlink" Target="https://www.nytimes.com/2019/03/12/magazine/baltimore-tragedy-crime.html" TargetMode="External" /><Relationship Id="rId563" Type="http://schemas.openxmlformats.org/officeDocument/2006/relationships/header" Target="header166.xml" /><Relationship Id="rId564" Type="http://schemas.openxmlformats.org/officeDocument/2006/relationships/header" Target="header167.xml" /><Relationship Id="rId565" Type="http://schemas.openxmlformats.org/officeDocument/2006/relationships/footer" Target="footer166.xml" /><Relationship Id="rId566" Type="http://schemas.openxmlformats.org/officeDocument/2006/relationships/footer" Target="footer167.xml" /><Relationship Id="rId567" Type="http://schemas.openxmlformats.org/officeDocument/2006/relationships/header" Target="header168.xml" /><Relationship Id="rId568" Type="http://schemas.openxmlformats.org/officeDocument/2006/relationships/footer" Target="footer168.xml" /><Relationship Id="rId569" Type="http://schemas.openxmlformats.org/officeDocument/2006/relationships/hyperlink" Target="https://advance.lexis.com/api/document?collection=news&amp;id=urn:contentItem:601J-JCC1-DXY4-X122-00000-00&amp;context=1516831" TargetMode="External" /><Relationship Id="rId57" Type="http://schemas.openxmlformats.org/officeDocument/2006/relationships/hyperlink" Target="https://advance.lexis.com/api/document?id=urn:contentItem:601R-J141-DXY4-X2HY-00000-00&amp;idtype=PID&amp;context=1516831" TargetMode="External" /><Relationship Id="rId570" Type="http://schemas.openxmlformats.org/officeDocument/2006/relationships/hyperlink" Target="https://www.nytimes.com/2020/06/01/us/george-floyd-protests-live-updates.html" TargetMode="External" /><Relationship Id="rId571" Type="http://schemas.openxmlformats.org/officeDocument/2006/relationships/header" Target="header169.xml" /><Relationship Id="rId572" Type="http://schemas.openxmlformats.org/officeDocument/2006/relationships/header" Target="header170.xml" /><Relationship Id="rId573" Type="http://schemas.openxmlformats.org/officeDocument/2006/relationships/footer" Target="footer169.xml" /><Relationship Id="rId574" Type="http://schemas.openxmlformats.org/officeDocument/2006/relationships/footer" Target="footer170.xml" /><Relationship Id="rId575" Type="http://schemas.openxmlformats.org/officeDocument/2006/relationships/header" Target="header171.xml" /><Relationship Id="rId576" Type="http://schemas.openxmlformats.org/officeDocument/2006/relationships/footer" Target="footer171.xml" /><Relationship Id="rId577" Type="http://schemas.openxmlformats.org/officeDocument/2006/relationships/hyperlink" Target="https://advance.lexis.com/api/document?collection=news&amp;id=urn:contentItem:601N-SJ51-DXY4-X1DD-00000-00&amp;context=1516831" TargetMode="External" /><Relationship Id="rId578" Type="http://schemas.openxmlformats.org/officeDocument/2006/relationships/hyperlink" Target="https://www.nytimes.com/2020/05/31/opinion/george-floyd-protests.html" TargetMode="External" /><Relationship Id="rId579" Type="http://schemas.openxmlformats.org/officeDocument/2006/relationships/header" Target="header172.xml" /><Relationship Id="rId58" Type="http://schemas.openxmlformats.org/officeDocument/2006/relationships/hyperlink" Target="https://advance.lexis.com/api/document?id=urn:contentItem:5VNF-JGF1-JBG3-62C5-00000-00&amp;idtype=PID&amp;context=1516831" TargetMode="External" /><Relationship Id="rId580" Type="http://schemas.openxmlformats.org/officeDocument/2006/relationships/header" Target="header173.xml" /><Relationship Id="rId581" Type="http://schemas.openxmlformats.org/officeDocument/2006/relationships/footer" Target="footer172.xml" /><Relationship Id="rId582" Type="http://schemas.openxmlformats.org/officeDocument/2006/relationships/footer" Target="footer173.xml" /><Relationship Id="rId583" Type="http://schemas.openxmlformats.org/officeDocument/2006/relationships/header" Target="header174.xml" /><Relationship Id="rId584" Type="http://schemas.openxmlformats.org/officeDocument/2006/relationships/footer" Target="footer174.xml" /><Relationship Id="rId585" Type="http://schemas.openxmlformats.org/officeDocument/2006/relationships/hyperlink" Target="https://advance.lexis.com/api/document?collection=news&amp;id=urn:contentItem:3S89-X040-008G-F0BR-00000-00&amp;context=1516831" TargetMode="External" /><Relationship Id="rId586" Type="http://schemas.openxmlformats.org/officeDocument/2006/relationships/header" Target="header175.xml" /><Relationship Id="rId587" Type="http://schemas.openxmlformats.org/officeDocument/2006/relationships/header" Target="header176.xml" /><Relationship Id="rId588" Type="http://schemas.openxmlformats.org/officeDocument/2006/relationships/footer" Target="footer175.xml" /><Relationship Id="rId589" Type="http://schemas.openxmlformats.org/officeDocument/2006/relationships/footer" Target="footer176.xml" /><Relationship Id="rId59" Type="http://schemas.openxmlformats.org/officeDocument/2006/relationships/hyperlink" Target="https://advance.lexis.com/api/document?id=urn:contentItem:601J-JCC1-DXY4-X122-00000-00&amp;idtype=PID&amp;context=1516831" TargetMode="External" /><Relationship Id="rId590" Type="http://schemas.openxmlformats.org/officeDocument/2006/relationships/header" Target="header177.xml" /><Relationship Id="rId591" Type="http://schemas.openxmlformats.org/officeDocument/2006/relationships/footer" Target="footer177.xml" /><Relationship Id="rId592" Type="http://schemas.openxmlformats.org/officeDocument/2006/relationships/hyperlink" Target="https://advance.lexis.com/api/document?collection=news&amp;id=urn:contentItem:62RT-PDW1-JBG3-637G-00000-00&amp;context=1516831" TargetMode="External" /><Relationship Id="rId593" Type="http://schemas.openxmlformats.org/officeDocument/2006/relationships/hyperlink" Target="https://www.youtube.com/watch?v=bzVHjg3AqIQ" TargetMode="External" /><Relationship Id="rId594" Type="http://schemas.openxmlformats.org/officeDocument/2006/relationships/header" Target="header178.xml" /><Relationship Id="rId595" Type="http://schemas.openxmlformats.org/officeDocument/2006/relationships/header" Target="header179.xml" /><Relationship Id="rId596" Type="http://schemas.openxmlformats.org/officeDocument/2006/relationships/footer" Target="footer178.xml" /><Relationship Id="rId597" Type="http://schemas.openxmlformats.org/officeDocument/2006/relationships/footer" Target="footer179.xml" /><Relationship Id="rId598" Type="http://schemas.openxmlformats.org/officeDocument/2006/relationships/header" Target="header180.xml" /><Relationship Id="rId599" Type="http://schemas.openxmlformats.org/officeDocument/2006/relationships/footer" Target="footer180.xml" /><Relationship Id="rId6" Type="http://schemas.openxmlformats.org/officeDocument/2006/relationships/hyperlink" Target="https://advance.lexis.com/api/document?id=urn:contentItem:59C7-7K01-JBG3-64VP-00000-00&amp;idtype=PID&amp;context=1516831" TargetMode="External" /><Relationship Id="rId60" Type="http://schemas.openxmlformats.org/officeDocument/2006/relationships/hyperlink" Target="https://advance.lexis.com/api/document?id=urn:contentItem:601N-SJ51-DXY4-X1DD-00000-00&amp;idtype=PID&amp;context=1516831" TargetMode="External" /><Relationship Id="rId600" Type="http://schemas.openxmlformats.org/officeDocument/2006/relationships/hyperlink" Target="https://advance.lexis.com/api/document?collection=news&amp;id=urn:contentItem:3S8B-17N0-008G-F4D1-00000-00&amp;context=1516831" TargetMode="External" /><Relationship Id="rId601" Type="http://schemas.openxmlformats.org/officeDocument/2006/relationships/header" Target="header181.xml" /><Relationship Id="rId602" Type="http://schemas.openxmlformats.org/officeDocument/2006/relationships/header" Target="header182.xml" /><Relationship Id="rId603" Type="http://schemas.openxmlformats.org/officeDocument/2006/relationships/footer" Target="footer181.xml" /><Relationship Id="rId604" Type="http://schemas.openxmlformats.org/officeDocument/2006/relationships/footer" Target="footer182.xml" /><Relationship Id="rId605" Type="http://schemas.openxmlformats.org/officeDocument/2006/relationships/header" Target="header183.xml" /><Relationship Id="rId606" Type="http://schemas.openxmlformats.org/officeDocument/2006/relationships/footer" Target="footer183.xml" /><Relationship Id="rId607" Type="http://schemas.openxmlformats.org/officeDocument/2006/relationships/hyperlink" Target="https://advance.lexis.com/api/document?collection=news&amp;id=urn:contentItem:5DV8-4K21-DXY4-X4XP-00000-00&amp;context=1516831" TargetMode="External" /><Relationship Id="rId608" Type="http://schemas.openxmlformats.org/officeDocument/2006/relationships/hyperlink" Target="http://www.nytimes.com/2014/12/15/nyregion/at-rikers-a-roadblock-to-reform.html" TargetMode="External" /><Relationship Id="rId609" Type="http://schemas.openxmlformats.org/officeDocument/2006/relationships/header" Target="header184.xml" /><Relationship Id="rId61" Type="http://schemas.openxmlformats.org/officeDocument/2006/relationships/hyperlink" Target="https://advance.lexis.com/api/document?id=urn:contentItem:3S89-X040-008G-F0BR-00000-00&amp;idtype=PID&amp;context=1516831" TargetMode="External" /><Relationship Id="rId610" Type="http://schemas.openxmlformats.org/officeDocument/2006/relationships/header" Target="header185.xml" /><Relationship Id="rId611" Type="http://schemas.openxmlformats.org/officeDocument/2006/relationships/footer" Target="footer184.xml" /><Relationship Id="rId612" Type="http://schemas.openxmlformats.org/officeDocument/2006/relationships/footer" Target="footer185.xml" /><Relationship Id="rId613" Type="http://schemas.openxmlformats.org/officeDocument/2006/relationships/header" Target="header186.xml" /><Relationship Id="rId614" Type="http://schemas.openxmlformats.org/officeDocument/2006/relationships/footer" Target="footer186.xml" /><Relationship Id="rId615" Type="http://schemas.openxmlformats.org/officeDocument/2006/relationships/hyperlink" Target="https://advance.lexis.com/api/document?collection=news&amp;id=urn:contentItem:5VMJ-B891-DXY4-X36N-00000-00&amp;context=1516831" TargetMode="External" /><Relationship Id="rId616" Type="http://schemas.openxmlformats.org/officeDocument/2006/relationships/hyperlink" Target="https://go.propublica.org/NYT-20180926" TargetMode="External" /><Relationship Id="rId617" Type="http://schemas.openxmlformats.org/officeDocument/2006/relationships/hyperlink" Target="https://www.nytimes.com/2016/08/11/us/baltimore-police-bias-report.html?module=inline" TargetMode="External" /><Relationship Id="rId618" Type="http://schemas.openxmlformats.org/officeDocument/2006/relationships/hyperlink" Target="https://www.nytimes.com/2017/04/07/us/baltimore-justice-department-police-consent-decree.html" TargetMode="External" /><Relationship Id="rId619" Type="http://schemas.openxmlformats.org/officeDocument/2006/relationships/hyperlink" Target="https://www.nytimes.com/2017/05/23/magazine/jared-kushners-other-real-estate-empire.html" TargetMode="External" /><Relationship Id="rId62" Type="http://schemas.openxmlformats.org/officeDocument/2006/relationships/hyperlink" Target="https://advance.lexis.com/api/document?id=urn:contentItem:62RT-PDW1-JBG3-637G-00000-00&amp;idtype=PID&amp;context=1516831" TargetMode="External" /><Relationship Id="rId620" Type="http://schemas.openxmlformats.org/officeDocument/2006/relationships/hyperlink" Target="http://data.baltimoresun.com/news/police-settlements/" TargetMode="External" /><Relationship Id="rId621" Type="http://schemas.openxmlformats.org/officeDocument/2006/relationships/hyperlink" Target="https://www.nytimes.com/2016/10/02/magazine/marilyn-mosby-freddie-gray-baltimore.html" TargetMode="External" /><Relationship Id="rId622" Type="http://schemas.openxmlformats.org/officeDocument/2006/relationships/header" Target="header187.xml" /><Relationship Id="rId623" Type="http://schemas.openxmlformats.org/officeDocument/2006/relationships/header" Target="header188.xml" /><Relationship Id="rId624" Type="http://schemas.openxmlformats.org/officeDocument/2006/relationships/footer" Target="footer187.xml" /><Relationship Id="rId625" Type="http://schemas.openxmlformats.org/officeDocument/2006/relationships/footer" Target="footer188.xml" /><Relationship Id="rId626" Type="http://schemas.openxmlformats.org/officeDocument/2006/relationships/header" Target="header189.xml" /><Relationship Id="rId627" Type="http://schemas.openxmlformats.org/officeDocument/2006/relationships/footer" Target="footer189.xml" /><Relationship Id="rId628" Type="http://schemas.openxmlformats.org/officeDocument/2006/relationships/hyperlink" Target="https://advance.lexis.com/api/document?collection=news&amp;id=urn:contentItem:5NV7-NYG1-JBG3-60WF-00000-00&amp;context=1516831" TargetMode="External" /><Relationship Id="rId629" Type="http://schemas.openxmlformats.org/officeDocument/2006/relationships/hyperlink" Target="http://topics.nytimes.com/top/reference/timestopics/subjects/r/ramadan/index.html?inline=nyt-classifier" TargetMode="External" /><Relationship Id="rId63" Type="http://schemas.openxmlformats.org/officeDocument/2006/relationships/hyperlink" Target="https://advance.lexis.com/api/document?id=urn:contentItem:3S8B-17N0-008G-F4D1-00000-00&amp;idtype=PID&amp;context=1516831" TargetMode="External" /><Relationship Id="rId630" Type="http://schemas.openxmlformats.org/officeDocument/2006/relationships/hyperlink" Target="http://www.nytimes.com/2016/06/06/world/middleeast/islam-ramadan-2016.html" TargetMode="External" /><Relationship Id="rId631" Type="http://schemas.openxmlformats.org/officeDocument/2006/relationships/hyperlink" Target="https://www.nytimes.com/2017/06/20/nyregion/new-york-today-color-coding-the-subway.html?rref=collection%2Fcolumn%2Fny-today-daily-briefings&amp;action=click&amp;contentCollection=nyregion&amp;region=stream&amp;module=stream_unit&amp;version=latest&amp;contentPlacement=1&amp;pgtype=collection" TargetMode="External" /><Relationship Id="rId632" Type="http://schemas.openxmlformats.org/officeDocument/2006/relationships/hyperlink" Target="http://wagner.nyu.edu/community/faculty/khalid-latif" TargetMode="External" /><Relationship Id="rId633" Type="http://schemas.openxmlformats.org/officeDocument/2006/relationships/hyperlink" Target="http://forecast.weather.gov/MapClick.php?lat=40.77657244207131&amp;lon=-73.96940231323242#.VdxDPdNVikr" TargetMode="External" /><Relationship Id="rId634" Type="http://schemas.openxmlformats.org/officeDocument/2006/relationships/hyperlink" Target="https://www.nytimes.com/2017/06/20/nyregion/subway-delays-penn-station-lirr.html?rref=collection%2Fsectioncollection%2Fnyregion" TargetMode="External" /><Relationship Id="rId635" Type="http://schemas.openxmlformats.org/officeDocument/2006/relationships/hyperlink" Target="https://www.nytimes.com/2017/06/20/nyregion/new-york-city-officials-raise-pressure-over-mayoral-control-of-schools.html?_r=0" TargetMode="External" /><Relationship Id="rId636" Type="http://schemas.openxmlformats.org/officeDocument/2006/relationships/hyperlink" Target="https://www.nytimes.com/2017/06/20/nyregion/what-if-mayors-school-control-lapses-a-2009-episode-offers-clues.html" TargetMode="External" /><Relationship Id="rId637" Type="http://schemas.openxmlformats.org/officeDocument/2006/relationships/hyperlink" Target="https://www.nytimes.com/2017/06/21/us/expressing-themselves.html?rref=collection%2Fsectioncollection%2Fnyregion" TargetMode="External" /><Relationship Id="rId638" Type="http://schemas.openxmlformats.org/officeDocument/2006/relationships/hyperlink" Target="https://www.nytimes.com/2017/06/20/nyregion/after-times-square-crash-going-the-extra-mile-to-help-a-victims-family.html?rref=collection%2Fcolumn%2Fabout-new-york&amp;action=click&amp;contentCollection=nyregion&amp;region=stream&amp;module=stream_unit&amp;version=latest&amp;contentPlacement=1&amp;pgtype=collection" TargetMode="External" /><Relationship Id="rId639" Type="http://schemas.openxmlformats.org/officeDocument/2006/relationships/hyperlink" Target="https://www.nytimes.com/2017/06/20/nyregion/new-york-city-and-james-blake-settle-excessive-force-lawsuit.html?rref=collection%2Fsectioncollection%2Fnyregion" TargetMode="External" /><Relationship Id="rId64" Type="http://schemas.openxmlformats.org/officeDocument/2006/relationships/hyperlink" Target="https://advance.lexis.com/api/document?id=urn:contentItem:5DV8-4K21-DXY4-X4XP-00000-00&amp;idtype=PID&amp;context=1516831" TargetMode="External" /><Relationship Id="rId640" Type="http://schemas.openxmlformats.org/officeDocument/2006/relationships/hyperlink" Target="https://www.nytimes.com/interactive/2017/06/20/business/dealbook/new-york-city-pensions.html?_r=0" TargetMode="External" /><Relationship Id="rId641" Type="http://schemas.openxmlformats.org/officeDocument/2006/relationships/hyperlink" Target="https://www.nytimes.com/2017/06/20/nyregion/un-economist-charged-with-underpaying-household-worker-from-bangladesh.html?rref=collection%2Fsectioncollection%2Fnyregion" TargetMode="External" /><Relationship Id="rId642" Type="http://schemas.openxmlformats.org/officeDocument/2006/relationships/hyperlink" Target="http://gothamist.com/2017/06/20/schneiderman_choices_lawsuit.php" TargetMode="External" /><Relationship Id="rId643" Type="http://schemas.openxmlformats.org/officeDocument/2006/relationships/hyperlink" Target="https://www.dnainfo.com/new-york/20170619/central-harlem/the-franciscan-handmaids-harlem-black-nuns-building-sale" TargetMode="External" /><Relationship Id="rId644" Type="http://schemas.openxmlformats.org/officeDocument/2006/relationships/hyperlink" Target="https://www.nytimes.com/2017/06/20/nyregion/metropolitan-diary-overheard-at-the-strand.html?rref=collection%2Fsectioncollection%2Fnyregion&amp;action=click&amp;contentCollection=nyregion&amp;region=stream&amp;module=stream_unit&amp;version=latest&amp;contentPlacement=2&amp;pgtype=sectionfront" TargetMode="External" /><Relationship Id="rId645" Type="http://schemas.openxmlformats.org/officeDocument/2006/relationships/hyperlink" Target="https://www.nytimes.com/2017/06/21/sports/baseball/new-york-yankees-los-angeles-angels.html" TargetMode="External" /><Relationship Id="rId646" Type="http://schemas.openxmlformats.org/officeDocument/2006/relationships/hyperlink" Target="https://www.nytimes.com/aponline/2017/06/21/sports/baseball/ap-bbn-mets-dodgers.html" TargetMode="External" /><Relationship Id="rId647" Type="http://schemas.openxmlformats.org/officeDocument/2006/relationships/hyperlink" Target="https://www.nytimes.com/2017/06/21/briefing/karen-handel-uber-saudi-arabia.html" TargetMode="External" /><Relationship Id="rId648" Type="http://schemas.openxmlformats.org/officeDocument/2006/relationships/hyperlink" Target="http://www.makemusicny.org/" TargetMode="External" /><Relationship Id="rId649" Type="http://schemas.openxmlformats.org/officeDocument/2006/relationships/hyperlink" Target="http://www.makemusicny.org/summer-schedule/" TargetMode="External" /><Relationship Id="rId65" Type="http://schemas.openxmlformats.org/officeDocument/2006/relationships/hyperlink" Target="https://advance.lexis.com/api/document?id=urn:contentItem:5VMJ-B891-DXY4-X36N-00000-00&amp;idtype=PID&amp;context=1516831" TargetMode="External" /><Relationship Id="rId650" Type="http://schemas.openxmlformats.org/officeDocument/2006/relationships/hyperlink" Target="http://www.nycdanceweek.org/" TargetMode="External" /><Relationship Id="rId651" Type="http://schemas.openxmlformats.org/officeDocument/2006/relationships/hyperlink" Target="http://www.nycdanceweek.org/how-to-take-free-classes/" TargetMode="External" /><Relationship Id="rId652" Type="http://schemas.openxmlformats.org/officeDocument/2006/relationships/hyperlink" Target="https://www.eventbrite.com/e/nyc-dance-week-festival-2017-nycdanceweekorg-tickets-32520884842" TargetMode="External" /><Relationship Id="rId653" Type="http://schemas.openxmlformats.org/officeDocument/2006/relationships/hyperlink" Target="https://www.daybreaker.com/event/daybreaker-pride/" TargetMode="External" /><Relationship Id="rId654" Type="http://schemas.openxmlformats.org/officeDocument/2006/relationships/hyperlink" Target="https://www.nytimes.com/2014/06/13/nyregion/daybreaker-an-alcohol-free-morning-dance-party.html" TargetMode="External" /><Relationship Id="rId655" Type="http://schemas.openxmlformats.org/officeDocument/2006/relationships/hyperlink" Target="http://www.nytimes.com/2012/12/14/arts/design/museum-of-mathematics-at-madison-square-park.html" TargetMode="External" /><Relationship Id="rId656" Type="http://schemas.openxmlformats.org/officeDocument/2006/relationships/hyperlink" Target="http://momath.org/about/upcoming-events/#sundial" TargetMode="External" /><Relationship Id="rId657" Type="http://schemas.openxmlformats.org/officeDocument/2006/relationships/hyperlink" Target="http://www.timessquarenyc.org/events/solstice-in-times-square/index.aspx#.WUhI_Y6QzfY" TargetMode="External" /><Relationship Id="rId658" Type="http://schemas.openxmlformats.org/officeDocument/2006/relationships/hyperlink" Target="https://www.eventbrite.com/e/2017-solstice-in-times-square-mind-over-madness-yoga-presented-by-aerie-tickets-35009217512?ref=ebtn" TargetMode="External" /><Relationship Id="rId659" Type="http://schemas.openxmlformats.org/officeDocument/2006/relationships/hyperlink" Target="https://www.nytimes.com/spotlight/arts-listings" TargetMode="External" /><Relationship Id="rId66" Type="http://schemas.openxmlformats.org/officeDocument/2006/relationships/hyperlink" Target="https://advance.lexis.com/api/document?id=urn:contentItem:5NV7-NYG1-JBG3-60WF-00000-00&amp;idtype=PID&amp;context=1516831" TargetMode="External" /><Relationship Id="rId660" Type="http://schemas.openxmlformats.org/officeDocument/2006/relationships/hyperlink" Target="http://www.nyc.gov/html/dot/html/motorist/alternate-side-parking.shtml#cal5" TargetMode="External" /><Relationship Id="rId661" Type="http://schemas.openxmlformats.org/officeDocument/2006/relationships/hyperlink" Target="http://query.nytimes.com/mem/archive-free/pdf?res=9C04E4D8103AEE3BBC4851DFB066838D659EDE" TargetMode="External" /><Relationship Id="rId662" Type="http://schemas.openxmlformats.org/officeDocument/2006/relationships/hyperlink" Target="http://query.nytimes.com/mem/archive-free/pdf?res=9903E1DC1639E13BBC4D51DFB766838B649EDE" TargetMode="External" /><Relationship Id="rId663" Type="http://schemas.openxmlformats.org/officeDocument/2006/relationships/hyperlink" Target="https://www.bloombergradio.com/hosts/charlie-pellett/" TargetMode="External" /><Relationship Id="rId664" Type="http://schemas.openxmlformats.org/officeDocument/2006/relationships/hyperlink" Target="http://www.newyorker.com/culture/culture-desk/the-most-recognizable-voice-in-new-york" TargetMode="External" /><Relationship Id="rId665" Type="http://schemas.openxmlformats.org/officeDocument/2006/relationships/hyperlink" Target="http://www.amny.com/transit/subways-to-feature-live-announcements-instead-of-recordings-mta-says-1.13748693" TargetMode="External" /><Relationship Id="rId666" Type="http://schemas.openxmlformats.org/officeDocument/2006/relationships/hyperlink" Target="https://www.nytimes.com/2017/06/05/nyregion/subway-delays.html" TargetMode="External" /><Relationship Id="rId667" Type="http://schemas.openxmlformats.org/officeDocument/2006/relationships/hyperlink" Target="https://www.nytimes.com/newsletters/newyorktoday" TargetMode="External" /><Relationship Id="rId668" Type="http://schemas.openxmlformats.org/officeDocument/2006/relationships/hyperlink" Target="https://www.facebook.com/NewYorkTodayNYT" TargetMode="External" /><Relationship Id="rId669" Type="http://schemas.openxmlformats.org/officeDocument/2006/relationships/hyperlink" Target="mailto:nytoday@nytimes.com" TargetMode="External" /><Relationship Id="rId67" Type="http://schemas.openxmlformats.org/officeDocument/2006/relationships/hyperlink" Target="https://advance.lexis.com/api/document?id=urn:contentItem:62WK-W071-DXY4-X3J7-00000-00&amp;idtype=PID&amp;context=1516831" TargetMode="External" /><Relationship Id="rId670" Type="http://schemas.openxmlformats.org/officeDocument/2006/relationships/hyperlink" Target="https://twitter.com/search?q=%23NYToday&amp;src=hash&amp;mode=realtime" TargetMode="External" /><Relationship Id="rId671" Type="http://schemas.openxmlformats.org/officeDocument/2006/relationships/hyperlink" Target="https://twitter.com/Ali_Lev" TargetMode="External" /><Relationship Id="rId672" Type="http://schemas.openxmlformats.org/officeDocument/2006/relationships/hyperlink" Target="https://twitter.com/jonathan_wolfe" TargetMode="External" /><Relationship Id="rId673" Type="http://schemas.openxmlformats.org/officeDocument/2006/relationships/hyperlink" Target="http://www.nytoday.com/nytoday" TargetMode="External" /><Relationship Id="rId674" Type="http://schemas.openxmlformats.org/officeDocument/2006/relationships/header" Target="header190.xml" /><Relationship Id="rId675" Type="http://schemas.openxmlformats.org/officeDocument/2006/relationships/header" Target="header191.xml" /><Relationship Id="rId676" Type="http://schemas.openxmlformats.org/officeDocument/2006/relationships/footer" Target="footer190.xml" /><Relationship Id="rId677" Type="http://schemas.openxmlformats.org/officeDocument/2006/relationships/footer" Target="footer191.xml" /><Relationship Id="rId678" Type="http://schemas.openxmlformats.org/officeDocument/2006/relationships/header" Target="header192.xml" /><Relationship Id="rId679" Type="http://schemas.openxmlformats.org/officeDocument/2006/relationships/footer" Target="footer192.xml" /><Relationship Id="rId68" Type="http://schemas.openxmlformats.org/officeDocument/2006/relationships/hyperlink" Target="https://advance.lexis.com/api/document?id=urn:contentItem:606M-B7R1-DXY4-X0RC-00000-00&amp;idtype=PID&amp;context=1516831" TargetMode="External" /><Relationship Id="rId680" Type="http://schemas.openxmlformats.org/officeDocument/2006/relationships/hyperlink" Target="https://advance.lexis.com/api/document?collection=news&amp;id=urn:contentItem:62WK-W071-DXY4-X3J7-00000-00&amp;context=1516831" TargetMode="External" /><Relationship Id="rId681" Type="http://schemas.openxmlformats.org/officeDocument/2006/relationships/hyperlink" Target="https://www.nytimes.com/live/2021/10/26/nyregion/eric-adams-sliwa-nyc-mayor-debate" TargetMode="External" /><Relationship Id="rId682" Type="http://schemas.openxmlformats.org/officeDocument/2006/relationships/hyperlink" Target="https://www.nytimes.com/2021/06/09/nyregion/eric-adams-maya-wiley-endorsement-jumaane.html" TargetMode="External" /><Relationship Id="rId683" Type="http://schemas.openxmlformats.org/officeDocument/2006/relationships/hyperlink" Target="https://www.nytimes.com/2021/06/10/nyregion/debate-mayor-eric-adams.html" TargetMode="External" /><Relationship Id="rId684" Type="http://schemas.openxmlformats.org/officeDocument/2006/relationships/hyperlink" Target="https://www.nytimes.com/2021/06/13/nyregion/nyc-mayor-election.html" TargetMode="External" /><Relationship Id="rId685" Type="http://schemas.openxmlformats.org/officeDocument/2006/relationships/hyperlink" Target="https://www.nytimes.com/2021/01/11/nyregion/andrew-yang-manhattan-apartment-new-york.html" TargetMode="External" /><Relationship Id="rId686" Type="http://schemas.openxmlformats.org/officeDocument/2006/relationships/hyperlink" Target="https://www.nytimes.com/2021/06/04/nyregion/scott-stringer-teresa-logan-sexual-misconduct.html" TargetMode="External" /><Relationship Id="rId687" Type="http://schemas.openxmlformats.org/officeDocument/2006/relationships/hyperlink" Target="https://www.nytimes.com/2021/05/07/nyregion/slavery-nyc.html" TargetMode="External" /><Relationship Id="rId688" Type="http://schemas.openxmlformats.org/officeDocument/2006/relationships/hyperlink" Target="https://www.nydailynews.com/opinion/ny-oped-tear-down-peter-stuyvesants-name-20200812-jbbyalt4azcvnojwavoq3m4wh4-story.html" TargetMode="External" /><Relationship Id="rId689" Type="http://schemas.openxmlformats.org/officeDocument/2006/relationships/hyperlink" Target="https://www.stpcvta.org/history" TargetMode="External" /><Relationship Id="rId69" Type="http://schemas.openxmlformats.org/officeDocument/2006/relationships/hyperlink" Target="https://advance.lexis.com/api/document?id=urn:contentItem:606D-C5D1-JBG3-63KW-00000-00&amp;idtype=PID&amp;context=1516831" TargetMode="External" /><Relationship Id="rId690" Type="http://schemas.openxmlformats.org/officeDocument/2006/relationships/hyperlink" Target="https://www.dnainfo.com/new-york/20150722/hunts-point/petition-seeks-new-name-for-rikers-island-over-historic-ties-slavery/" TargetMode="External" /><Relationship Id="rId691" Type="http://schemas.openxmlformats.org/officeDocument/2006/relationships/hyperlink" Target="https://www.nytimes.com/2019/04/04/nyregion/congestion-pricing-trucks-new-jersey.html" TargetMode="External" /><Relationship Id="rId692" Type="http://schemas.openxmlformats.org/officeDocument/2006/relationships/hyperlink" Target="https://nyc.streetsblog.org/2021/06/08/exclusive-kathryn-garcia-nabs-coveted-streetspac-endorsement/" TargetMode="External" /><Relationship Id="rId693" Type="http://schemas.openxmlformats.org/officeDocument/2006/relationships/header" Target="header193.xml" /><Relationship Id="rId694" Type="http://schemas.openxmlformats.org/officeDocument/2006/relationships/header" Target="header194.xml" /><Relationship Id="rId695" Type="http://schemas.openxmlformats.org/officeDocument/2006/relationships/footer" Target="footer193.xml" /><Relationship Id="rId696" Type="http://schemas.openxmlformats.org/officeDocument/2006/relationships/footer" Target="footer194.xml" /><Relationship Id="rId697" Type="http://schemas.openxmlformats.org/officeDocument/2006/relationships/header" Target="header195.xml" /><Relationship Id="rId698" Type="http://schemas.openxmlformats.org/officeDocument/2006/relationships/footer" Target="footer195.xml" /><Relationship Id="rId699" Type="http://schemas.openxmlformats.org/officeDocument/2006/relationships/hyperlink" Target="https://advance.lexis.com/api/document?collection=news&amp;id=urn:contentItem:606M-B7R1-DXY4-X0RC-00000-00&amp;context=1516831" TargetMode="External" /><Relationship Id="rId7" Type="http://schemas.openxmlformats.org/officeDocument/2006/relationships/hyperlink" Target="https://advance.lexis.com/api/document?id=urn:contentItem:606M-RTB1-JBG3-653B-00000-00&amp;idtype=PID&amp;context=1516831" TargetMode="External" /><Relationship Id="rId70" Type="http://schemas.openxmlformats.org/officeDocument/2006/relationships/hyperlink" Target="https://advance.lexis.com/api/document?id=urn:contentItem:3SC6-WYW0-0024-J24X-00000-00&amp;idtype=PID&amp;context=1516831" TargetMode="External" /><Relationship Id="rId700" Type="http://schemas.openxmlformats.org/officeDocument/2006/relationships/hyperlink" Target="https://www.nytimes.com/2020/06/23/us/politics/congress-police-reform-senate.html" TargetMode="External" /><Relationship Id="rId701" Type="http://schemas.openxmlformats.org/officeDocument/2006/relationships/header" Target="header196.xml" /><Relationship Id="rId702" Type="http://schemas.openxmlformats.org/officeDocument/2006/relationships/header" Target="header197.xml" /><Relationship Id="rId703" Type="http://schemas.openxmlformats.org/officeDocument/2006/relationships/footer" Target="footer196.xml" /><Relationship Id="rId704" Type="http://schemas.openxmlformats.org/officeDocument/2006/relationships/footer" Target="footer197.xml" /><Relationship Id="rId705" Type="http://schemas.openxmlformats.org/officeDocument/2006/relationships/header" Target="header198.xml" /><Relationship Id="rId706" Type="http://schemas.openxmlformats.org/officeDocument/2006/relationships/footer" Target="footer198.xml" /><Relationship Id="rId707" Type="http://schemas.openxmlformats.org/officeDocument/2006/relationships/hyperlink" Target="https://advance.lexis.com/api/document?collection=news&amp;id=urn:contentItem:606D-C5D1-JBG3-63KW-00000-00&amp;context=1516831" TargetMode="External" /><Relationship Id="rId708" Type="http://schemas.openxmlformats.org/officeDocument/2006/relationships/header" Target="header199.xml" /><Relationship Id="rId709" Type="http://schemas.openxmlformats.org/officeDocument/2006/relationships/header" Target="header200.xml" /><Relationship Id="rId71" Type="http://schemas.openxmlformats.org/officeDocument/2006/relationships/hyperlink" Target="https://advance.lexis.com/api/document?id=urn:contentItem:643J-PJ51-JBG3-6271-00000-00&amp;idtype=PID&amp;context=1516831" TargetMode="External" /><Relationship Id="rId710" Type="http://schemas.openxmlformats.org/officeDocument/2006/relationships/footer" Target="footer199.xml" /><Relationship Id="rId711" Type="http://schemas.openxmlformats.org/officeDocument/2006/relationships/footer" Target="footer200.xml" /><Relationship Id="rId712" Type="http://schemas.openxmlformats.org/officeDocument/2006/relationships/header" Target="header201.xml" /><Relationship Id="rId713" Type="http://schemas.openxmlformats.org/officeDocument/2006/relationships/footer" Target="footer201.xml" /><Relationship Id="rId714" Type="http://schemas.openxmlformats.org/officeDocument/2006/relationships/hyperlink" Target="https://advance.lexis.com/api/document?collection=news&amp;id=urn:contentItem:3SC6-WYW0-0024-J24X-00000-00&amp;context=1516831" TargetMode="External" /><Relationship Id="rId715" Type="http://schemas.openxmlformats.org/officeDocument/2006/relationships/header" Target="header202.xml" /><Relationship Id="rId716" Type="http://schemas.openxmlformats.org/officeDocument/2006/relationships/header" Target="header203.xml" /><Relationship Id="rId717" Type="http://schemas.openxmlformats.org/officeDocument/2006/relationships/footer" Target="footer202.xml" /><Relationship Id="rId718" Type="http://schemas.openxmlformats.org/officeDocument/2006/relationships/footer" Target="footer203.xml" /><Relationship Id="rId719" Type="http://schemas.openxmlformats.org/officeDocument/2006/relationships/header" Target="header204.xml" /><Relationship Id="rId72" Type="http://schemas.openxmlformats.org/officeDocument/2006/relationships/hyperlink" Target="https://advance.lexis.com/api/document?id=urn:contentItem:644F-55P1-JBG3-62JT-00000-00&amp;idtype=PID&amp;context=1516831" TargetMode="External" /><Relationship Id="rId720" Type="http://schemas.openxmlformats.org/officeDocument/2006/relationships/footer" Target="footer204.xml" /><Relationship Id="rId721" Type="http://schemas.openxmlformats.org/officeDocument/2006/relationships/hyperlink" Target="https://advance.lexis.com/api/document?collection=news&amp;id=urn:contentItem:643J-PJ51-JBG3-6271-00000-00&amp;context=1516831" TargetMode="External" /><Relationship Id="rId722" Type="http://schemas.openxmlformats.org/officeDocument/2006/relationships/hyperlink" Target="https://www.audm.com/?utm_source=nytmag&amp;amp;utm_medium=embed&amp;amp;utm_campaign=lightning_rod_bazelon_medina" TargetMode="External" /><Relationship Id="rId723" Type="http://schemas.openxmlformats.org/officeDocument/2006/relationships/hyperlink" Target="https://da.lacounty.gov/media/media-resources/district-attorney-george-gasc-ns-inauguration-speech" TargetMode="External" /><Relationship Id="rId724" Type="http://schemas.openxmlformats.org/officeDocument/2006/relationships/hyperlink" Target="https://www.c-c-d-c.com/da-george-gascons-inauguration-speech/" TargetMode="External" /><Relationship Id="rId725" Type="http://schemas.openxmlformats.org/officeDocument/2006/relationships/hyperlink" Target="https://da.lacounty.gov/sites/default/files/pdf/SPECIAL-DIRECTIVE-20-08.pdf" TargetMode="External" /><Relationship Id="rId726" Type="http://schemas.openxmlformats.org/officeDocument/2006/relationships/hyperlink" Target="https://policylab.stanford.edu/projects/enhancements.html" TargetMode="External" /><Relationship Id="rId727" Type="http://schemas.openxmlformats.org/officeDocument/2006/relationships/hyperlink" Target="https://www.nytimes.com/2020/01/01/magazine/prison-parole-california.html" TargetMode="External" /><Relationship Id="rId728" Type="http://schemas.openxmlformats.org/officeDocument/2006/relationships/hyperlink" Target="https://crimestory.com/2020/02/19/episode-113-jury-duty-ep-10-george-gascon-l-a-district-attorney-candidate-part-2-of-2/" TargetMode="External" /><Relationship Id="rId729" Type="http://schemas.openxmlformats.org/officeDocument/2006/relationships/hyperlink" Target="https://www.nbcnews.com/news/us-news/los-angeles-county-prosecutors-file-lawsuit-against-new-district-attorney-n1252655" TargetMode="External" /><Relationship Id="rId73" Type="http://schemas.openxmlformats.org/officeDocument/2006/relationships/hyperlink" Target="https://advance.lexis.com/api/document?id=urn:contentItem:42WD-SVM0-0109-T1GW-00000-00&amp;idtype=PID&amp;context=1516831" TargetMode="External" /><Relationship Id="rId730" Type="http://schemas.openxmlformats.org/officeDocument/2006/relationships/hyperlink" Target="https://www.nytimes.com/2021/11/15/us/homicides-america.html" TargetMode="External" /><Relationship Id="rId731" Type="http://schemas.openxmlformats.org/officeDocument/2006/relationships/hyperlink" Target="https://www.propublica.org/article/philadelphia-homicide-surge" TargetMode="External" /><Relationship Id="rId732" Type="http://schemas.openxmlformats.org/officeDocument/2006/relationships/hyperlink" Target="https://www.nytimes.com/2019/04/05/opinion/mass-incarceration-sentencing-reform.html" TargetMode="External" /><Relationship Id="rId733" Type="http://schemas.openxmlformats.org/officeDocument/2006/relationships/hyperlink" Target="https://www.injusticewatch.org/news/2018/drama-erupts-around-conviction-integrity-unit-kansas-city-case/" TargetMode="External" /><Relationship Id="rId734" Type="http://schemas.openxmlformats.org/officeDocument/2006/relationships/hyperlink" Target="https://www.nbcboston.com/news/local/rachael-rollins-suffolk-district-attorney-elect-national-police-association-bar-complaint/129098/" TargetMode="External" /><Relationship Id="rId735" Type="http://schemas.openxmlformats.org/officeDocument/2006/relationships/hyperlink" Target="https://www.urban.org/research/publication/processing-and-treatment-mentally-ill-persons-criminal-justice-system" TargetMode="External" /><Relationship Id="rId736" Type="http://schemas.openxmlformats.org/officeDocument/2006/relationships/hyperlink" Target="https://www.theatlantic.com/politics/archive/2021/05/larry-krasner-philadelphia-criminal-justice-reform/618764/" TargetMode="External" /><Relationship Id="rId737" Type="http://schemas.openxmlformats.org/officeDocument/2006/relationships/hyperlink" Target="https://www.chicagoreporter.com/report-kim-foxx-reforms-show-reducing-incarceration-does-not-compromise-public-safety/" TargetMode="External" /><Relationship Id="rId738" Type="http://schemas.openxmlformats.org/officeDocument/2006/relationships/hyperlink" Target="https://www.wnyc.org/story/brooklyn-da-eric-gonzalez-crisis-rikers/" TargetMode="External" /><Relationship Id="rId739" Type="http://schemas.openxmlformats.org/officeDocument/2006/relationships/hyperlink" Target="https://whyy.org/articles/after-his-first-year-philly-d-a-larry-krasner-earns-praise-from-reformers-scorn-from-victim-advocates/" TargetMode="External" /><Relationship Id="rId74" Type="http://schemas.openxmlformats.org/officeDocument/2006/relationships/hyperlink" Target="https://advance.lexis.com/api/document?id=urn:contentItem:60X2-5TY1-JBG3-6301-00000-00&amp;idtype=PID&amp;context=1516831" TargetMode="External" /><Relationship Id="rId740" Type="http://schemas.openxmlformats.org/officeDocument/2006/relationships/hyperlink" Target="https://www.courthousenews.com/judge-blocks-key-criminal-justice-reforms-of-la-district-attorney/" TargetMode="External" /><Relationship Id="rId741" Type="http://schemas.openxmlformats.org/officeDocument/2006/relationships/hyperlink" Target="https://www.sentencingproject.org/publications/long-term-sentences-time-reconsider-scale-punishment/" TargetMode="External" /><Relationship Id="rId742" Type="http://schemas.openxmlformats.org/officeDocument/2006/relationships/hyperlink" Target="https://onlinelibrary.wiley.com/doi/full/10.4073/csr.2015.1" TargetMode="External" /><Relationship Id="rId743" Type="http://schemas.openxmlformats.org/officeDocument/2006/relationships/hyperlink" Target="https://www.journals.uchicago.edu/doi/full/10.1086/715100?af=R&amp;amp;ai=7st&amp;amp;mi=3elpax" TargetMode="External" /><Relationship Id="rId744" Type="http://schemas.openxmlformats.org/officeDocument/2006/relationships/hyperlink" Target="https://bjs.ojp.gov/content/pub/pdf/p16.pdf" TargetMode="External" /><Relationship Id="rId745" Type="http://schemas.openxmlformats.org/officeDocument/2006/relationships/hyperlink" Target="https://bjs.ojp.gov/content/pub/pdf/tssp18.pdf" TargetMode="External" /><Relationship Id="rId746" Type="http://schemas.openxmlformats.org/officeDocument/2006/relationships/hyperlink" Target="https://www.latimes.com/california/story/2021-10-22/l-a-homicide-detectives-face-mounting-caseloads" TargetMode="External" /><Relationship Id="rId747" Type="http://schemas.openxmlformats.org/officeDocument/2006/relationships/hyperlink" Target="https://abc7.com/villanueva-national-crime-victims-rights-week-downtown-rally/10534141/" TargetMode="External" /><Relationship Id="rId748" Type="http://schemas.openxmlformats.org/officeDocument/2006/relationships/hyperlink" Target="https://www.latimes.com/local/la-me-jails-sg-storygallery.html" TargetMode="External" /><Relationship Id="rId749" Type="http://schemas.openxmlformats.org/officeDocument/2006/relationships/hyperlink" Target="https://www.aclu.org/report/district-attorney-jackie-laceys-shameful-death-penalty-record-new-report-shows-la-county-top" TargetMode="External" /><Relationship Id="rId75" Type="http://schemas.openxmlformats.org/officeDocument/2006/relationships/hyperlink" Target="https://advance.lexis.com/api/document?id=urn:contentItem:62WN-SBJ1-JBG3-63TV-00000-00&amp;idtype=PID&amp;context=1516831" TargetMode="External" /><Relationship Id="rId750" Type="http://schemas.openxmlformats.org/officeDocument/2006/relationships/hyperlink" Target="https://www.latimes.com/california/story/2021-05-16/criminals-crime-victims-george-gascons-la-revolution" TargetMode="External" /><Relationship Id="rId751" Type="http://schemas.openxmlformats.org/officeDocument/2006/relationships/hyperlink" Target="https://www.latimes.com/projects/2020-la-da-race-gascon-lacey-vote-analysis/" TargetMode="External" /><Relationship Id="rId752" Type="http://schemas.openxmlformats.org/officeDocument/2006/relationships/hyperlink" Target="https://jlc.org/youth-justice-system-overview" TargetMode="External" /><Relationship Id="rId753" Type="http://schemas.openxmlformats.org/officeDocument/2006/relationships/hyperlink" Target="https://www.ncbi.nlm.nih.gov/pmc/articles/PMC2904973/" TargetMode="External" /><Relationship Id="rId754" Type="http://schemas.openxmlformats.org/officeDocument/2006/relationships/hyperlink" Target="https://www.dailynews.com/2021/06/27/god-has-your-back-mom-tells-son-after-da-george-gascon-moves-to-cut-decades-from-killers-prison-term/" TargetMode="External" /><Relationship Id="rId755" Type="http://schemas.openxmlformats.org/officeDocument/2006/relationships/hyperlink" Target="https://www.politico.com/newsletters/california-playbook/2021/10/13/is-the-next-gascon-recall-a-winner-or-a-bipartisan-fig-leaf-494683" TargetMode="External" /><Relationship Id="rId756" Type="http://schemas.openxmlformats.org/officeDocument/2006/relationships/hyperlink" Target="https://www.vera.org/care-first-la-tracking-jail-decarceration" TargetMode="External" /><Relationship Id="rId757" Type="http://schemas.openxmlformats.org/officeDocument/2006/relationships/header" Target="header205.xml" /><Relationship Id="rId758" Type="http://schemas.openxmlformats.org/officeDocument/2006/relationships/header" Target="header206.xml" /><Relationship Id="rId759" Type="http://schemas.openxmlformats.org/officeDocument/2006/relationships/footer" Target="footer205.xml" /><Relationship Id="rId76" Type="http://schemas.openxmlformats.org/officeDocument/2006/relationships/hyperlink" Target="https://advance.lexis.com/api/document?id=urn:contentItem:5NRW-G1V1-JBG3-62C4-00000-00&amp;idtype=PID&amp;context=1516831" TargetMode="External" /><Relationship Id="rId760" Type="http://schemas.openxmlformats.org/officeDocument/2006/relationships/footer" Target="footer206.xml" /><Relationship Id="rId761" Type="http://schemas.openxmlformats.org/officeDocument/2006/relationships/header" Target="header207.xml" /><Relationship Id="rId762" Type="http://schemas.openxmlformats.org/officeDocument/2006/relationships/footer" Target="footer207.xml" /><Relationship Id="rId763" Type="http://schemas.openxmlformats.org/officeDocument/2006/relationships/hyperlink" Target="https://advance.lexis.com/api/document?collection=news&amp;id=urn:contentItem:644F-55P1-JBG3-62JT-00000-00&amp;context=1516831" TargetMode="External" /><Relationship Id="rId764" Type="http://schemas.openxmlformats.org/officeDocument/2006/relationships/header" Target="header208.xml" /><Relationship Id="rId765" Type="http://schemas.openxmlformats.org/officeDocument/2006/relationships/header" Target="header209.xml" /><Relationship Id="rId766" Type="http://schemas.openxmlformats.org/officeDocument/2006/relationships/footer" Target="footer208.xml" /><Relationship Id="rId767" Type="http://schemas.openxmlformats.org/officeDocument/2006/relationships/footer" Target="footer209.xml" /><Relationship Id="rId768" Type="http://schemas.openxmlformats.org/officeDocument/2006/relationships/header" Target="header210.xml" /><Relationship Id="rId769" Type="http://schemas.openxmlformats.org/officeDocument/2006/relationships/footer" Target="footer210.xml" /><Relationship Id="rId77" Type="http://schemas.openxmlformats.org/officeDocument/2006/relationships/hyperlink" Target="https://advance.lexis.com/api/document?id=urn:contentItem:3SJB-2R10-002S-X4NG-00000-00&amp;idtype=PID&amp;context=1516831" TargetMode="External" /><Relationship Id="rId770" Type="http://schemas.openxmlformats.org/officeDocument/2006/relationships/hyperlink" Target="https://advance.lexis.com/api/document?collection=news&amp;id=urn:contentItem:42WD-SVM0-0109-T1GW-00000-00&amp;context=1516831" TargetMode="External" /><Relationship Id="rId771" Type="http://schemas.openxmlformats.org/officeDocument/2006/relationships/image" Target="media/image3.png" /><Relationship Id="rId772" Type="http://schemas.openxmlformats.org/officeDocument/2006/relationships/header" Target="header211.xml" /><Relationship Id="rId773" Type="http://schemas.openxmlformats.org/officeDocument/2006/relationships/header" Target="header212.xml" /><Relationship Id="rId774" Type="http://schemas.openxmlformats.org/officeDocument/2006/relationships/footer" Target="footer211.xml" /><Relationship Id="rId775" Type="http://schemas.openxmlformats.org/officeDocument/2006/relationships/footer" Target="footer212.xml" /><Relationship Id="rId776" Type="http://schemas.openxmlformats.org/officeDocument/2006/relationships/header" Target="header213.xml" /><Relationship Id="rId777" Type="http://schemas.openxmlformats.org/officeDocument/2006/relationships/footer" Target="footer213.xml" /><Relationship Id="rId778" Type="http://schemas.openxmlformats.org/officeDocument/2006/relationships/hyperlink" Target="https://advance.lexis.com/api/document?collection=news&amp;id=urn:contentItem:60X2-5TY1-JBG3-6301-00000-00&amp;context=1516831" TargetMode="External" /><Relationship Id="rId779" Type="http://schemas.openxmlformats.org/officeDocument/2006/relationships/hyperlink" Target="https://www.nytimes.com/2020/09/24/us/breonna-taylor-live-updates.html" TargetMode="External" /><Relationship Id="rId78" Type="http://schemas.openxmlformats.org/officeDocument/2006/relationships/hyperlink" Target="https://advance.lexis.com/api/document?id=urn:contentItem:3S89-4KV0-0005-G1N4-00000-00&amp;idtype=PID&amp;context=1516831" TargetMode="External" /><Relationship Id="rId780" Type="http://schemas.openxmlformats.org/officeDocument/2006/relationships/header" Target="header214.xml" /><Relationship Id="rId781" Type="http://schemas.openxmlformats.org/officeDocument/2006/relationships/header" Target="header215.xml" /><Relationship Id="rId782" Type="http://schemas.openxmlformats.org/officeDocument/2006/relationships/footer" Target="footer214.xml" /><Relationship Id="rId783" Type="http://schemas.openxmlformats.org/officeDocument/2006/relationships/footer" Target="footer215.xml" /><Relationship Id="rId784" Type="http://schemas.openxmlformats.org/officeDocument/2006/relationships/header" Target="header216.xml" /><Relationship Id="rId785" Type="http://schemas.openxmlformats.org/officeDocument/2006/relationships/footer" Target="footer216.xml" /><Relationship Id="rId786" Type="http://schemas.openxmlformats.org/officeDocument/2006/relationships/hyperlink" Target="https://advance.lexis.com/api/document?collection=news&amp;id=urn:contentItem:62WN-SBJ1-JBG3-63TV-00000-00&amp;context=1516831" TargetMode="External" /><Relationship Id="rId787" Type="http://schemas.openxmlformats.org/officeDocument/2006/relationships/hyperlink" Target="https://www.nytimes.com/2021/06/10/nyregion/new-york-mayor-debate.html" TargetMode="External" /><Relationship Id="rId788" Type="http://schemas.openxmlformats.org/officeDocument/2006/relationships/header" Target="header217.xml" /><Relationship Id="rId789" Type="http://schemas.openxmlformats.org/officeDocument/2006/relationships/header" Target="header218.xml" /><Relationship Id="rId79" Type="http://schemas.openxmlformats.org/officeDocument/2006/relationships/hyperlink" Target="https://advance.lexis.com/api/document?id=urn:contentItem:3SC4-8KD0-000P-2397-00000-00&amp;idtype=PID&amp;context=1516831" TargetMode="External" /><Relationship Id="rId790" Type="http://schemas.openxmlformats.org/officeDocument/2006/relationships/footer" Target="footer217.xml" /><Relationship Id="rId791" Type="http://schemas.openxmlformats.org/officeDocument/2006/relationships/footer" Target="footer218.xml" /><Relationship Id="rId792" Type="http://schemas.openxmlformats.org/officeDocument/2006/relationships/header" Target="header219.xml" /><Relationship Id="rId793" Type="http://schemas.openxmlformats.org/officeDocument/2006/relationships/footer" Target="footer219.xml" /><Relationship Id="rId794" Type="http://schemas.openxmlformats.org/officeDocument/2006/relationships/hyperlink" Target="https://advance.lexis.com/api/document?collection=news&amp;id=urn:contentItem:5NRW-G1V1-JBG3-62C4-00000-00&amp;context=1516831" TargetMode="External" /><Relationship Id="rId795" Type="http://schemas.openxmlformats.org/officeDocument/2006/relationships/hyperlink" Target="https://www.nytimes.com/2017/06/09/us/jeronimo-yanez-philando-castile-minnesota-shooting.html" TargetMode="External" /><Relationship Id="rId796" Type="http://schemas.openxmlformats.org/officeDocument/2006/relationships/header" Target="header220.xml" /><Relationship Id="rId797" Type="http://schemas.openxmlformats.org/officeDocument/2006/relationships/header" Target="header221.xml" /><Relationship Id="rId798" Type="http://schemas.openxmlformats.org/officeDocument/2006/relationships/footer" Target="footer220.xml" /><Relationship Id="rId799" Type="http://schemas.openxmlformats.org/officeDocument/2006/relationships/footer" Target="footer221.xml" /><Relationship Id="rId8" Type="http://schemas.openxmlformats.org/officeDocument/2006/relationships/hyperlink" Target="https://advance.lexis.com/api/document?id=urn:contentItem:60P1-WJ61-DXY4-X3D5-00000-00&amp;idtype=PID&amp;context=1516831" TargetMode="External" /><Relationship Id="rId80" Type="http://schemas.openxmlformats.org/officeDocument/2006/relationships/hyperlink" Target="https://advance.lexis.com/api/document?id=urn:contentItem:407W-1YH0-00MH-F1J8-00000-00&amp;idtype=PID&amp;context=1516831" TargetMode="External" /><Relationship Id="rId800" Type="http://schemas.openxmlformats.org/officeDocument/2006/relationships/header" Target="header222.xml" /><Relationship Id="rId801" Type="http://schemas.openxmlformats.org/officeDocument/2006/relationships/footer" Target="footer222.xml" /><Relationship Id="rId802" Type="http://schemas.openxmlformats.org/officeDocument/2006/relationships/hyperlink" Target="https://advance.lexis.com/api/document?collection=news&amp;id=urn:contentItem:3SJB-2R10-002S-X4NG-00000-00&amp;context=1516831" TargetMode="External" /><Relationship Id="rId803" Type="http://schemas.openxmlformats.org/officeDocument/2006/relationships/header" Target="header223.xml" /><Relationship Id="rId804" Type="http://schemas.openxmlformats.org/officeDocument/2006/relationships/header" Target="header224.xml" /><Relationship Id="rId805" Type="http://schemas.openxmlformats.org/officeDocument/2006/relationships/footer" Target="footer223.xml" /><Relationship Id="rId806" Type="http://schemas.openxmlformats.org/officeDocument/2006/relationships/footer" Target="footer224.xml" /><Relationship Id="rId807" Type="http://schemas.openxmlformats.org/officeDocument/2006/relationships/header" Target="header225.xml" /><Relationship Id="rId808" Type="http://schemas.openxmlformats.org/officeDocument/2006/relationships/footer" Target="footer225.xml" /><Relationship Id="rId809" Type="http://schemas.openxmlformats.org/officeDocument/2006/relationships/hyperlink" Target="https://advance.lexis.com/api/document?collection=news&amp;id=urn:contentItem:3S89-4KV0-0005-G1N4-00000-00&amp;context=1516831" TargetMode="External" /><Relationship Id="rId81" Type="http://schemas.openxmlformats.org/officeDocument/2006/relationships/hyperlink" Target="https://advance.lexis.com/api/document?id=urn:contentItem:3S8B-0HS0-008G-F180-00000-00&amp;idtype=PID&amp;context=1516831" TargetMode="External" /><Relationship Id="rId810" Type="http://schemas.openxmlformats.org/officeDocument/2006/relationships/header" Target="header226.xml" /><Relationship Id="rId811" Type="http://schemas.openxmlformats.org/officeDocument/2006/relationships/header" Target="header227.xml" /><Relationship Id="rId812" Type="http://schemas.openxmlformats.org/officeDocument/2006/relationships/footer" Target="footer226.xml" /><Relationship Id="rId813" Type="http://schemas.openxmlformats.org/officeDocument/2006/relationships/footer" Target="footer227.xml" /><Relationship Id="rId814" Type="http://schemas.openxmlformats.org/officeDocument/2006/relationships/header" Target="header228.xml" /><Relationship Id="rId815" Type="http://schemas.openxmlformats.org/officeDocument/2006/relationships/footer" Target="footer228.xml" /><Relationship Id="rId816" Type="http://schemas.openxmlformats.org/officeDocument/2006/relationships/hyperlink" Target="https://advance.lexis.com/api/document?collection=news&amp;id=urn:contentItem:3SC4-8KD0-000P-2397-00000-00&amp;context=1516831" TargetMode="External" /><Relationship Id="rId817" Type="http://schemas.openxmlformats.org/officeDocument/2006/relationships/header" Target="header229.xml" /><Relationship Id="rId818" Type="http://schemas.openxmlformats.org/officeDocument/2006/relationships/header" Target="header230.xml" /><Relationship Id="rId819" Type="http://schemas.openxmlformats.org/officeDocument/2006/relationships/footer" Target="footer229.xml" /><Relationship Id="rId82" Type="http://schemas.openxmlformats.org/officeDocument/2006/relationships/hyperlink" Target="https://advance.lexis.com/api/document?id=urn:contentItem:5NDG-T9F1-DXY4-X375-00000-00&amp;idtype=PID&amp;context=1516831" TargetMode="External" /><Relationship Id="rId820" Type="http://schemas.openxmlformats.org/officeDocument/2006/relationships/footer" Target="footer230.xml" /><Relationship Id="rId821" Type="http://schemas.openxmlformats.org/officeDocument/2006/relationships/header" Target="header231.xml" /><Relationship Id="rId822" Type="http://schemas.openxmlformats.org/officeDocument/2006/relationships/footer" Target="footer231.xml" /><Relationship Id="rId823" Type="http://schemas.openxmlformats.org/officeDocument/2006/relationships/hyperlink" Target="https://advance.lexis.com/api/document?collection=news&amp;id=urn:contentItem:407W-1YH0-00MH-F1J8-00000-00&amp;context=1516831" TargetMode="External" /><Relationship Id="rId824" Type="http://schemas.openxmlformats.org/officeDocument/2006/relationships/header" Target="header232.xml" /><Relationship Id="rId825" Type="http://schemas.openxmlformats.org/officeDocument/2006/relationships/header" Target="header233.xml" /><Relationship Id="rId826" Type="http://schemas.openxmlformats.org/officeDocument/2006/relationships/footer" Target="footer232.xml" /><Relationship Id="rId827" Type="http://schemas.openxmlformats.org/officeDocument/2006/relationships/footer" Target="footer233.xml" /><Relationship Id="rId828" Type="http://schemas.openxmlformats.org/officeDocument/2006/relationships/header" Target="header234.xml" /><Relationship Id="rId829" Type="http://schemas.openxmlformats.org/officeDocument/2006/relationships/footer" Target="footer234.xml" /><Relationship Id="rId83" Type="http://schemas.openxmlformats.org/officeDocument/2006/relationships/hyperlink" Target="https://advance.lexis.com/api/document?id=urn:contentItem:5NHC-46Y1-JBG3-61PB-00000-00&amp;idtype=PID&amp;context=1516831" TargetMode="External" /><Relationship Id="rId830" Type="http://schemas.openxmlformats.org/officeDocument/2006/relationships/hyperlink" Target="https://advance.lexis.com/api/document?collection=news&amp;id=urn:contentItem:3S8B-0HS0-008G-F180-00000-00&amp;context=1516831" TargetMode="External" /><Relationship Id="rId831" Type="http://schemas.openxmlformats.org/officeDocument/2006/relationships/header" Target="header235.xml" /><Relationship Id="rId832" Type="http://schemas.openxmlformats.org/officeDocument/2006/relationships/header" Target="header236.xml" /><Relationship Id="rId833" Type="http://schemas.openxmlformats.org/officeDocument/2006/relationships/footer" Target="footer235.xml" /><Relationship Id="rId834" Type="http://schemas.openxmlformats.org/officeDocument/2006/relationships/footer" Target="footer236.xml" /><Relationship Id="rId835" Type="http://schemas.openxmlformats.org/officeDocument/2006/relationships/header" Target="header237.xml" /><Relationship Id="rId836" Type="http://schemas.openxmlformats.org/officeDocument/2006/relationships/footer" Target="footer237.xml" /><Relationship Id="rId837" Type="http://schemas.openxmlformats.org/officeDocument/2006/relationships/hyperlink" Target="https://advance.lexis.com/api/document?collection=news&amp;id=urn:contentItem:5NDG-T9F1-DXY4-X375-00000-00&amp;context=1516831" TargetMode="External" /><Relationship Id="rId838" Type="http://schemas.openxmlformats.org/officeDocument/2006/relationships/hyperlink" Target="https://www.nytimes.com/2017/04/26/us/ann-coulter-berkeley-speech.html" TargetMode="External" /><Relationship Id="rId839" Type="http://schemas.openxmlformats.org/officeDocument/2006/relationships/header" Target="header238.xml" /><Relationship Id="rId84" Type="http://schemas.openxmlformats.org/officeDocument/2006/relationships/hyperlink" Target="https://advance.lexis.com/api/document?id=urn:contentItem:3SC6-VP00-0024-J3XN-00000-00&amp;idtype=PID&amp;context=1516831" TargetMode="External" /><Relationship Id="rId840" Type="http://schemas.openxmlformats.org/officeDocument/2006/relationships/header" Target="header239.xml" /><Relationship Id="rId841" Type="http://schemas.openxmlformats.org/officeDocument/2006/relationships/footer" Target="footer238.xml" /><Relationship Id="rId842" Type="http://schemas.openxmlformats.org/officeDocument/2006/relationships/footer" Target="footer239.xml" /><Relationship Id="rId843" Type="http://schemas.openxmlformats.org/officeDocument/2006/relationships/header" Target="header240.xml" /><Relationship Id="rId844" Type="http://schemas.openxmlformats.org/officeDocument/2006/relationships/footer" Target="footer240.xml" /><Relationship Id="rId845" Type="http://schemas.openxmlformats.org/officeDocument/2006/relationships/hyperlink" Target="https://advance.lexis.com/api/document?collection=news&amp;id=urn:contentItem:5NHC-46Y1-JBG3-61PB-00000-00&amp;context=1516831" TargetMode="External" /><Relationship Id="rId846" Type="http://schemas.openxmlformats.org/officeDocument/2006/relationships/hyperlink" Target="http://www.nytimes.com/2016/09/25/us/rarity-of-tulsa-shooting-female-officers-are-almost-never-involved.html" TargetMode="External" /><Relationship Id="rId847" Type="http://schemas.openxmlformats.org/officeDocument/2006/relationships/hyperlink" Target="http://www.nytimes.com/2016/09/20/us/video-released-in-terence-crutchers-killing-by-tulsa-police.html" TargetMode="External" /><Relationship Id="rId848" Type="http://schemas.openxmlformats.org/officeDocument/2006/relationships/hyperlink" Target="http://www.nytimes.com/2016/09/21/us/man-killed-by-tulsa-police-posed-no-threat-his-family-says.html" TargetMode="External" /><Relationship Id="rId849" Type="http://schemas.openxmlformats.org/officeDocument/2006/relationships/hyperlink" Target="http://www.nytimes.com/2016/09/24/us/tulsa-police-shooting-reaction.html" TargetMode="External" /><Relationship Id="rId85" Type="http://schemas.openxmlformats.org/officeDocument/2006/relationships/hyperlink" Target="https://advance.lexis.com/api/document?id=urn:contentItem:5F0R-HCS1-DXY4-X2RX-00000-00&amp;idtype=PID&amp;context=1516831" TargetMode="External" /><Relationship Id="rId850" Type="http://schemas.openxmlformats.org/officeDocument/2006/relationships/hyperlink" Target="https://www.nytimes.com/2016/09/25/us/rarity-of-tulsa-shooting-female-officers-are-almost-never-involved.html" TargetMode="External" /><Relationship Id="rId851" Type="http://schemas.openxmlformats.org/officeDocument/2006/relationships/hyperlink" Target="https://www.nytimes.com/2016/09/26/us/tulsa-terence-crutcher-funeral-shot-by-police.html" TargetMode="External" /><Relationship Id="rId852" Type="http://schemas.openxmlformats.org/officeDocument/2006/relationships/hyperlink" Target="https://www.nytimes.com/2016/10/12/us/terence-crutcher-unarmed-man-killed-by-tulsa-police-had-pcp-in-his-body-coroner-finds.html" TargetMode="External" /><Relationship Id="rId853" Type="http://schemas.openxmlformats.org/officeDocument/2006/relationships/hyperlink" Target="https://www.nytimes.com/2016/09/24/us/tulsa-police-shooting-reaction.html" TargetMode="External" /><Relationship Id="rId854" Type="http://schemas.openxmlformats.org/officeDocument/2006/relationships/hyperlink" Target="https://www.nytimes.com/2016/09/20/us/video-released-in-terence-crutchers-killing-by-tulsa-police.html" TargetMode="External" /><Relationship Id="rId855" Type="http://schemas.openxmlformats.org/officeDocument/2006/relationships/hyperlink" Target="https://www.nytimes.com/2016/09/23/us/tulsa-officer-charged-in-fatal-shooting-of-black-driver.html" TargetMode="External" /><Relationship Id="rId856" Type="http://schemas.openxmlformats.org/officeDocument/2006/relationships/hyperlink" Target="https://www.nytimes.com/2016/09/21/us/man-killed-by-tulsa-police-posed-no-threat-his-family-says.html" TargetMode="External" /><Relationship Id="rId857" Type="http://schemas.openxmlformats.org/officeDocument/2006/relationships/header" Target="header241.xml" /><Relationship Id="rId858" Type="http://schemas.openxmlformats.org/officeDocument/2006/relationships/header" Target="header242.xml" /><Relationship Id="rId859" Type="http://schemas.openxmlformats.org/officeDocument/2006/relationships/footer" Target="footer241.xml" /><Relationship Id="rId86" Type="http://schemas.openxmlformats.org/officeDocument/2006/relationships/hyperlink" Target="https://advance.lexis.com/api/document?id=urn:contentItem:3S8G-8DR0-0007-H1W9-00000-00&amp;idtype=PID&amp;context=1516831" TargetMode="External" /><Relationship Id="rId860" Type="http://schemas.openxmlformats.org/officeDocument/2006/relationships/footer" Target="footer242.xml" /><Relationship Id="rId861" Type="http://schemas.openxmlformats.org/officeDocument/2006/relationships/header" Target="header243.xml" /><Relationship Id="rId862" Type="http://schemas.openxmlformats.org/officeDocument/2006/relationships/footer" Target="footer243.xml" /><Relationship Id="rId863" Type="http://schemas.openxmlformats.org/officeDocument/2006/relationships/hyperlink" Target="https://advance.lexis.com/api/document?collection=news&amp;id=urn:contentItem:3SC6-VP00-0024-J3XN-00000-00&amp;context=1516831" TargetMode="External" /><Relationship Id="rId864" Type="http://schemas.openxmlformats.org/officeDocument/2006/relationships/header" Target="header244.xml" /><Relationship Id="rId865" Type="http://schemas.openxmlformats.org/officeDocument/2006/relationships/header" Target="header245.xml" /><Relationship Id="rId866" Type="http://schemas.openxmlformats.org/officeDocument/2006/relationships/footer" Target="footer244.xml" /><Relationship Id="rId867" Type="http://schemas.openxmlformats.org/officeDocument/2006/relationships/footer" Target="footer245.xml" /><Relationship Id="rId868" Type="http://schemas.openxmlformats.org/officeDocument/2006/relationships/header" Target="header246.xml" /><Relationship Id="rId869" Type="http://schemas.openxmlformats.org/officeDocument/2006/relationships/footer" Target="footer246.xml" /><Relationship Id="rId87" Type="http://schemas.openxmlformats.org/officeDocument/2006/relationships/hyperlink" Target="https://advance.lexis.com/api/document?id=urn:contentItem:6028-V3F1-DXY4-X10N-00000-00&amp;idtype=PID&amp;context=1516831" TargetMode="External" /><Relationship Id="rId870" Type="http://schemas.openxmlformats.org/officeDocument/2006/relationships/hyperlink" Target="https://advance.lexis.com/api/document?collection=news&amp;id=urn:contentItem:5F0R-HCS1-DXY4-X2RX-00000-00&amp;context=1516831" TargetMode="External" /><Relationship Id="rId871" Type="http://schemas.openxmlformats.org/officeDocument/2006/relationships/hyperlink" Target="mailto:chblow@nytimes.com" TargetMode="External" /><Relationship Id="rId872" Type="http://schemas.openxmlformats.org/officeDocument/2006/relationships/hyperlink" Target="http://www.nytimes.com/2015/01/05/opinion/charles-blow-privilege-of-arrest-without-incident.html" TargetMode="External" /><Relationship Id="rId873" Type="http://schemas.openxmlformats.org/officeDocument/2006/relationships/header" Target="header247.xml" /><Relationship Id="rId874" Type="http://schemas.openxmlformats.org/officeDocument/2006/relationships/header" Target="header248.xml" /><Relationship Id="rId875" Type="http://schemas.openxmlformats.org/officeDocument/2006/relationships/footer" Target="footer247.xml" /><Relationship Id="rId876" Type="http://schemas.openxmlformats.org/officeDocument/2006/relationships/footer" Target="footer248.xml" /><Relationship Id="rId877" Type="http://schemas.openxmlformats.org/officeDocument/2006/relationships/header" Target="header249.xml" /><Relationship Id="rId878" Type="http://schemas.openxmlformats.org/officeDocument/2006/relationships/footer" Target="footer249.xml" /><Relationship Id="rId879" Type="http://schemas.openxmlformats.org/officeDocument/2006/relationships/hyperlink" Target="https://advance.lexis.com/api/document?collection=news&amp;id=urn:contentItem:3S8G-8DR0-0007-H1W9-00000-00&amp;context=1516831" TargetMode="External" /><Relationship Id="rId88" Type="http://schemas.openxmlformats.org/officeDocument/2006/relationships/hyperlink" Target="https://advance.lexis.com/api/document?id=urn:contentItem:5NRV-9VY1-JBG3-6044-00000-00&amp;idtype=PID&amp;context=1516831" TargetMode="External" /><Relationship Id="rId880" Type="http://schemas.openxmlformats.org/officeDocument/2006/relationships/header" Target="header250.xml" /><Relationship Id="rId881" Type="http://schemas.openxmlformats.org/officeDocument/2006/relationships/header" Target="header251.xml" /><Relationship Id="rId882" Type="http://schemas.openxmlformats.org/officeDocument/2006/relationships/footer" Target="footer250.xml" /><Relationship Id="rId883" Type="http://schemas.openxmlformats.org/officeDocument/2006/relationships/footer" Target="footer251.xml" /><Relationship Id="rId884" Type="http://schemas.openxmlformats.org/officeDocument/2006/relationships/header" Target="header252.xml" /><Relationship Id="rId885" Type="http://schemas.openxmlformats.org/officeDocument/2006/relationships/footer" Target="footer252.xml" /><Relationship Id="rId886" Type="http://schemas.openxmlformats.org/officeDocument/2006/relationships/hyperlink" Target="https://advance.lexis.com/api/document?collection=news&amp;id=urn:contentItem:6028-V3F1-DXY4-X10N-00000-00&amp;context=1516831" TargetMode="External" /><Relationship Id="rId887" Type="http://schemas.openxmlformats.org/officeDocument/2006/relationships/hyperlink" Target="https://www.nytimes.com/2020/06/03/us/robert-e-lee-statue-richmond.html" TargetMode="External" /><Relationship Id="rId888" Type="http://schemas.openxmlformats.org/officeDocument/2006/relationships/header" Target="header253.xml" /><Relationship Id="rId889" Type="http://schemas.openxmlformats.org/officeDocument/2006/relationships/header" Target="header254.xml" /><Relationship Id="rId89" Type="http://schemas.openxmlformats.org/officeDocument/2006/relationships/hyperlink" Target="https://advance.lexis.com/api/document?id=urn:contentItem:48WG-1DY0-01KN-2287-00000-00&amp;idtype=PID&amp;context=1516831" TargetMode="External" /><Relationship Id="rId890" Type="http://schemas.openxmlformats.org/officeDocument/2006/relationships/footer" Target="footer253.xml" /><Relationship Id="rId891" Type="http://schemas.openxmlformats.org/officeDocument/2006/relationships/footer" Target="footer254.xml" /><Relationship Id="rId892" Type="http://schemas.openxmlformats.org/officeDocument/2006/relationships/header" Target="header255.xml" /><Relationship Id="rId893" Type="http://schemas.openxmlformats.org/officeDocument/2006/relationships/footer" Target="footer255.xml" /><Relationship Id="rId894" Type="http://schemas.openxmlformats.org/officeDocument/2006/relationships/hyperlink" Target="https://advance.lexis.com/api/document?collection=news&amp;id=urn:contentItem:5NRV-9VY1-JBG3-6044-00000-00&amp;context=1516831" TargetMode="External" /><Relationship Id="rId895" Type="http://schemas.openxmlformats.org/officeDocument/2006/relationships/hyperlink" Target="https://www.nytimes.com/2016/07/08/us/after-poised-live-streaming-tears-and-fury-find-diamond-reynolds.html" TargetMode="External" /><Relationship Id="rId896" Type="http://schemas.openxmlformats.org/officeDocument/2006/relationships/hyperlink" Target="https://www.nytimes.com/2016/07/13/us/philando-castile-minnesota-police-shooting.html" TargetMode="External" /><Relationship Id="rId897" Type="http://schemas.openxmlformats.org/officeDocument/2006/relationships/hyperlink" Target="https://www.nytimes.com/2017/06/05/us/06policetrials-shootings-officers-trials-protests.html" TargetMode="External" /><Relationship Id="rId898" Type="http://schemas.openxmlformats.org/officeDocument/2006/relationships/hyperlink" Target="https://www.nytimes.com/2017/06/06/us/castile-police-shooting-facebook-trial.html?_r=0" TargetMode="External" /><Relationship Id="rId899" Type="http://schemas.openxmlformats.org/officeDocument/2006/relationships/hyperlink" Target="https://www.nytimes.com/2016/07/08/us/critics-of-police-welcome-facebook-live-and-other-tools-to-stream-video.html" TargetMode="External" /><Relationship Id="rId9" Type="http://schemas.openxmlformats.org/officeDocument/2006/relationships/hyperlink" Target="https://advance.lexis.com/api/document?id=urn:contentItem:57XX-RXS1-DXY4-X22J-00000-00&amp;idtype=PID&amp;context=1516831" TargetMode="External" /><Relationship Id="rId90" Type="http://schemas.openxmlformats.org/officeDocument/2006/relationships/hyperlink" Target="https://advance.lexis.com/api/document?id=urn:contentItem:5XKC-F541-DXY4-X51N-00000-00&amp;idtype=PID&amp;context=1516831" TargetMode="External" /><Relationship Id="rId900" Type="http://schemas.openxmlformats.org/officeDocument/2006/relationships/hyperlink" Target="https://www.nytimes.com/2017/05/17/us/white-tulsa-officer-is-acquitted-in-fatal-shooting-of-black-driver.html" TargetMode="External" /><Relationship Id="rId901" Type="http://schemas.openxmlformats.org/officeDocument/2006/relationships/hyperlink" Target="https://www.nytimes.com/2016/12/15/us/sylville-smith-milwaukee-police-shooting-dominique-heaggan-brown.html" TargetMode="External" /><Relationship Id="rId902" Type="http://schemas.openxmlformats.org/officeDocument/2006/relationships/hyperlink" Target="https://www.nytimes.com/2016/11/13/us/ray-tensing-samuel-dubose-trial-deadlock.html" TargetMode="External" /><Relationship Id="rId903" Type="http://schemas.openxmlformats.org/officeDocument/2006/relationships/header" Target="header256.xml" /><Relationship Id="rId904" Type="http://schemas.openxmlformats.org/officeDocument/2006/relationships/header" Target="header257.xml" /><Relationship Id="rId905" Type="http://schemas.openxmlformats.org/officeDocument/2006/relationships/footer" Target="footer256.xml" /><Relationship Id="rId906" Type="http://schemas.openxmlformats.org/officeDocument/2006/relationships/footer" Target="footer257.xml" /><Relationship Id="rId907" Type="http://schemas.openxmlformats.org/officeDocument/2006/relationships/header" Target="header258.xml" /><Relationship Id="rId908" Type="http://schemas.openxmlformats.org/officeDocument/2006/relationships/footer" Target="footer258.xml" /><Relationship Id="rId909" Type="http://schemas.openxmlformats.org/officeDocument/2006/relationships/hyperlink" Target="https://advance.lexis.com/api/document?collection=news&amp;id=urn:contentItem:48WG-1DY0-01KN-2287-00000-00&amp;context=1516831" TargetMode="External" /><Relationship Id="rId91" Type="http://schemas.openxmlformats.org/officeDocument/2006/relationships/hyperlink" Target="https://advance.lexis.com/api/document?id=urn:contentItem:3SC4-8F70-000P-22T4-00000-00&amp;idtype=PID&amp;context=1516831" TargetMode="External" /><Relationship Id="rId910" Type="http://schemas.openxmlformats.org/officeDocument/2006/relationships/header" Target="header259.xml" /><Relationship Id="rId911" Type="http://schemas.openxmlformats.org/officeDocument/2006/relationships/header" Target="header260.xml" /><Relationship Id="rId912" Type="http://schemas.openxmlformats.org/officeDocument/2006/relationships/footer" Target="footer259.xml" /><Relationship Id="rId913" Type="http://schemas.openxmlformats.org/officeDocument/2006/relationships/footer" Target="footer260.xml" /><Relationship Id="rId914" Type="http://schemas.openxmlformats.org/officeDocument/2006/relationships/header" Target="header261.xml" /><Relationship Id="rId915" Type="http://schemas.openxmlformats.org/officeDocument/2006/relationships/footer" Target="footer261.xml" /><Relationship Id="rId916" Type="http://schemas.openxmlformats.org/officeDocument/2006/relationships/hyperlink" Target="https://advance.lexis.com/api/document?collection=news&amp;id=urn:contentItem:5XKC-F541-DXY4-X51N-00000-00&amp;context=1516831" TargetMode="External" /><Relationship Id="rId917" Type="http://schemas.openxmlformats.org/officeDocument/2006/relationships/hyperlink" Target="https://www.nytimes.com/2019/11/24/us/st-louis-race-police.html" TargetMode="External" /><Relationship Id="rId918" Type="http://schemas.openxmlformats.org/officeDocument/2006/relationships/header" Target="header262.xml" /><Relationship Id="rId919" Type="http://schemas.openxmlformats.org/officeDocument/2006/relationships/header" Target="header263.xml" /><Relationship Id="rId92" Type="http://schemas.openxmlformats.org/officeDocument/2006/relationships/hyperlink" Target="https://advance.lexis.com/api/document?id=urn:contentItem:5H2H-GSK1-JBG3-6402-00000-00&amp;idtype=PID&amp;context=1516831" TargetMode="External" /><Relationship Id="rId920" Type="http://schemas.openxmlformats.org/officeDocument/2006/relationships/footer" Target="footer262.xml" /><Relationship Id="rId921" Type="http://schemas.openxmlformats.org/officeDocument/2006/relationships/footer" Target="footer263.xml" /><Relationship Id="rId922" Type="http://schemas.openxmlformats.org/officeDocument/2006/relationships/header" Target="header264.xml" /><Relationship Id="rId923" Type="http://schemas.openxmlformats.org/officeDocument/2006/relationships/footer" Target="footer264.xml" /><Relationship Id="rId924" Type="http://schemas.openxmlformats.org/officeDocument/2006/relationships/hyperlink" Target="https://advance.lexis.com/api/document?collection=news&amp;id=urn:contentItem:3SC4-8F70-000P-22T4-00000-00&amp;context=1516831" TargetMode="External" /><Relationship Id="rId925" Type="http://schemas.openxmlformats.org/officeDocument/2006/relationships/header" Target="header265.xml" /><Relationship Id="rId926" Type="http://schemas.openxmlformats.org/officeDocument/2006/relationships/header" Target="header266.xml" /><Relationship Id="rId927" Type="http://schemas.openxmlformats.org/officeDocument/2006/relationships/footer" Target="footer265.xml" /><Relationship Id="rId928" Type="http://schemas.openxmlformats.org/officeDocument/2006/relationships/footer" Target="footer266.xml" /><Relationship Id="rId929" Type="http://schemas.openxmlformats.org/officeDocument/2006/relationships/header" Target="header267.xml" /><Relationship Id="rId93" Type="http://schemas.openxmlformats.org/officeDocument/2006/relationships/hyperlink" Target="https://advance.lexis.com/api/document?id=urn:contentItem:5CMS-JFT1-DXY4-X01V-00000-00&amp;idtype=PID&amp;context=1516831" TargetMode="External" /><Relationship Id="rId930" Type="http://schemas.openxmlformats.org/officeDocument/2006/relationships/footer" Target="footer267.xml" /><Relationship Id="rId931" Type="http://schemas.openxmlformats.org/officeDocument/2006/relationships/hyperlink" Target="https://advance.lexis.com/api/document?collection=news&amp;id=urn:contentItem:5H2H-GSK1-JBG3-6402-00000-00&amp;context=1516831" TargetMode="External" /><Relationship Id="rId932" Type="http://schemas.openxmlformats.org/officeDocument/2006/relationships/hyperlink" Target="http://www.nytimes.com/2015/10/03/us/st-louis-county-police-escalated-tensions-in-ferguson-report-finds.html" TargetMode="External" /><Relationship Id="rId933" Type="http://schemas.openxmlformats.org/officeDocument/2006/relationships/header" Target="header268.xml" /><Relationship Id="rId934" Type="http://schemas.openxmlformats.org/officeDocument/2006/relationships/header" Target="header269.xml" /><Relationship Id="rId935" Type="http://schemas.openxmlformats.org/officeDocument/2006/relationships/footer" Target="footer268.xml" /><Relationship Id="rId936" Type="http://schemas.openxmlformats.org/officeDocument/2006/relationships/footer" Target="footer269.xml" /><Relationship Id="rId937" Type="http://schemas.openxmlformats.org/officeDocument/2006/relationships/header" Target="header270.xml" /><Relationship Id="rId938" Type="http://schemas.openxmlformats.org/officeDocument/2006/relationships/footer" Target="footer270.xml" /><Relationship Id="rId939" Type="http://schemas.openxmlformats.org/officeDocument/2006/relationships/hyperlink" Target="https://advance.lexis.com/api/document?collection=news&amp;id=urn:contentItem:5CMS-JFT1-DXY4-X01V-00000-00&amp;context=1516831" TargetMode="External" /><Relationship Id="rId94" Type="http://schemas.openxmlformats.org/officeDocument/2006/relationships/hyperlink" Target="https://advance.lexis.com/api/document?id=urn:contentItem:5P2M-9XY1-DXY4-X0VT-00000-00&amp;idtype=PID&amp;context=1516831" TargetMode="External" /><Relationship Id="rId940" Type="http://schemas.openxmlformats.org/officeDocument/2006/relationships/hyperlink" Target="http://www.nytimes.com/2014/07/11/us/no-charges-in-killing-of-driver-after-chase-.html" TargetMode="External" /><Relationship Id="rId941" Type="http://schemas.openxmlformats.org/officeDocument/2006/relationships/header" Target="header271.xml" /><Relationship Id="rId942" Type="http://schemas.openxmlformats.org/officeDocument/2006/relationships/header" Target="header272.xml" /><Relationship Id="rId943" Type="http://schemas.openxmlformats.org/officeDocument/2006/relationships/footer" Target="footer271.xml" /><Relationship Id="rId944" Type="http://schemas.openxmlformats.org/officeDocument/2006/relationships/footer" Target="footer272.xml" /><Relationship Id="rId945" Type="http://schemas.openxmlformats.org/officeDocument/2006/relationships/header" Target="header273.xml" /><Relationship Id="rId946" Type="http://schemas.openxmlformats.org/officeDocument/2006/relationships/footer" Target="footer273.xml" /><Relationship Id="rId947" Type="http://schemas.openxmlformats.org/officeDocument/2006/relationships/hyperlink" Target="https://advance.lexis.com/api/document?collection=news&amp;id=urn:contentItem:5P2M-9XY1-DXY4-X0VT-00000-00&amp;context=1516831" TargetMode="External" /><Relationship Id="rId948" Type="http://schemas.openxmlformats.org/officeDocument/2006/relationships/hyperlink" Target="https://www.nytimes.com/2017/07/20/us/oj-simpson-parole.html" TargetMode="External" /><Relationship Id="rId949" Type="http://schemas.openxmlformats.org/officeDocument/2006/relationships/header" Target="header274.xml" /><Relationship Id="rId95" Type="http://schemas.openxmlformats.org/officeDocument/2006/relationships/hyperlink" Target="https://advance.lexis.com/api/document?id=urn:contentItem:5T55-YRY1-DXY4-X01K-00000-00&amp;idtype=PID&amp;context=1516831" TargetMode="External" /><Relationship Id="rId950" Type="http://schemas.openxmlformats.org/officeDocument/2006/relationships/header" Target="header275.xml" /><Relationship Id="rId951" Type="http://schemas.openxmlformats.org/officeDocument/2006/relationships/footer" Target="footer274.xml" /><Relationship Id="rId952" Type="http://schemas.openxmlformats.org/officeDocument/2006/relationships/footer" Target="footer275.xml" /><Relationship Id="rId953" Type="http://schemas.openxmlformats.org/officeDocument/2006/relationships/header" Target="header276.xml" /><Relationship Id="rId954" Type="http://schemas.openxmlformats.org/officeDocument/2006/relationships/footer" Target="footer276.xml" /><Relationship Id="rId955" Type="http://schemas.openxmlformats.org/officeDocument/2006/relationships/hyperlink" Target="https://advance.lexis.com/api/document?collection=news&amp;id=urn:contentItem:5T55-YRY1-DXY4-X01K-00000-00&amp;context=1516831" TargetMode="External" /><Relationship Id="rId956" Type="http://schemas.openxmlformats.org/officeDocument/2006/relationships/hyperlink" Target="https://www.nytimes.com/2018/08/29/us/politics/devos-campus-sexual-assault.html" TargetMode="External" /><Relationship Id="rId957" Type="http://schemas.openxmlformats.org/officeDocument/2006/relationships/hyperlink" Target="https://www.sfchronicle.com/politics/article/Bill-limiting-police-use-of-lethal-force-stalls-13192865.php?src=hp_totn" TargetMode="External" /><Relationship Id="rId958" Type="http://schemas.openxmlformats.org/officeDocument/2006/relationships/hyperlink" Target="https://www.sacbee.com/news/state/california/article215453050.html" TargetMode="External" /><Relationship Id="rId959" Type="http://schemas.openxmlformats.org/officeDocument/2006/relationships/hyperlink" Target="https://www.nytimes.com/2018/08/29/science/barbara-rae-venter-gsk.html" TargetMode="External" /><Relationship Id="rId96" Type="http://schemas.openxmlformats.org/officeDocument/2006/relationships/hyperlink" Target="https://advance.lexis.com/api/document?id=urn:contentItem:6029-P1N1-DXY4-X17H-00000-00&amp;idtype=PID&amp;context=1516831" TargetMode="External" /><Relationship Id="rId960" Type="http://schemas.openxmlformats.org/officeDocument/2006/relationships/hyperlink" Target="https://www.nytimes.com/2018/08/29/arts/writer-named-in-hotchkiss-school-sex-abuse-report-resigns-college-post.html" TargetMode="External" /><Relationship Id="rId961" Type="http://schemas.openxmlformats.org/officeDocument/2006/relationships/hyperlink" Target="https://www.modbee.com/news/article217453845.html" TargetMode="External" /><Relationship Id="rId962" Type="http://schemas.openxmlformats.org/officeDocument/2006/relationships/hyperlink" Target="https://www.nytimes.com/2018/08/29/arts/argento-rain-dove-sexual-assault.html" TargetMode="External" /><Relationship Id="rId963" Type="http://schemas.openxmlformats.org/officeDocument/2006/relationships/hyperlink" Target="http://www.latimes.com/business/la-fi-anaheim-disney-tax-break-20180828-story.html" TargetMode="External" /><Relationship Id="rId964" Type="http://schemas.openxmlformats.org/officeDocument/2006/relationships/hyperlink" Target="https://www.fresnobee.com/sports/nfl/article217560135.html" TargetMode="External" /><Relationship Id="rId965" Type="http://schemas.openxmlformats.org/officeDocument/2006/relationships/hyperlink" Target="https://www.presstelegram.com/2018/08/28/long-beach-announces-plan-to-develop-entire-waterfront-transform-city-skyline/" TargetMode="External" /><Relationship Id="rId966" Type="http://schemas.openxmlformats.org/officeDocument/2006/relationships/hyperlink" Target="https://www.nytimes.com/2018/08/29/opinion/california-climate-save-amazon.html" TargetMode="External" /><Relationship Id="rId967" Type="http://schemas.openxmlformats.org/officeDocument/2006/relationships/hyperlink" Target="https://www.axs.com/events/359636/ythe-dailyysy-michael-barbaro-tickets?skin=acehotel" TargetMode="External" /><Relationship Id="rId968" Type="http://schemas.openxmlformats.org/officeDocument/2006/relationships/hyperlink" Target="https://www.dailybulletin.com/2018/03/10/dozens-of-law-enforcement-officers-to-escort-body-of-fallen-pomona-police-officer/" TargetMode="External" /><Relationship Id="rId969" Type="http://schemas.openxmlformats.org/officeDocument/2006/relationships/hyperlink" Target="https://www.pe.com/2018/08/29/pomona-police-escort-son-of-fallen-officer-to-first-day-of-school/" TargetMode="External" /><Relationship Id="rId97" Type="http://schemas.openxmlformats.org/officeDocument/2006/relationships/hyperlink" Target="https://advance.lexis.com/api/document?id=urn:contentItem:3S8H-0CF0-000D-G2SP-00000-00&amp;idtype=PID&amp;context=1516831" TargetMode="External" /><Relationship Id="rId970" Type="http://schemas.openxmlformats.org/officeDocument/2006/relationships/hyperlink" Target="mailto:CAtoday@nytimes.com" TargetMode="External" /><Relationship Id="rId971" Type="http://schemas.openxmlformats.org/officeDocument/2006/relationships/header" Target="header277.xml" /><Relationship Id="rId972" Type="http://schemas.openxmlformats.org/officeDocument/2006/relationships/header" Target="header278.xml" /><Relationship Id="rId973" Type="http://schemas.openxmlformats.org/officeDocument/2006/relationships/footer" Target="footer277.xml" /><Relationship Id="rId974" Type="http://schemas.openxmlformats.org/officeDocument/2006/relationships/footer" Target="footer278.xml" /><Relationship Id="rId975" Type="http://schemas.openxmlformats.org/officeDocument/2006/relationships/header" Target="header279.xml" /><Relationship Id="rId976" Type="http://schemas.openxmlformats.org/officeDocument/2006/relationships/footer" Target="footer279.xml" /><Relationship Id="rId977" Type="http://schemas.openxmlformats.org/officeDocument/2006/relationships/hyperlink" Target="https://advance.lexis.com/api/document?collection=news&amp;id=urn:contentItem:6029-P1N1-DXY4-X17H-00000-00&amp;context=1516831" TargetMode="External" /><Relationship Id="rId978" Type="http://schemas.openxmlformats.org/officeDocument/2006/relationships/hyperlink" Target="https://www.nytimes.com/2020/06/03/us/george-floyd-officers-charged.html" TargetMode="External" /><Relationship Id="rId979" Type="http://schemas.openxmlformats.org/officeDocument/2006/relationships/header" Target="header280.xml" /><Relationship Id="rId98" Type="http://schemas.openxmlformats.org/officeDocument/2006/relationships/hyperlink" Target="https://advance.lexis.com/api/document?id=urn:contentItem:5NHG-D0T1-JBG3-62W7-00000-00&amp;idtype=PID&amp;context=1516831" TargetMode="External" /><Relationship Id="rId980" Type="http://schemas.openxmlformats.org/officeDocument/2006/relationships/header" Target="header281.xml" /><Relationship Id="rId981" Type="http://schemas.openxmlformats.org/officeDocument/2006/relationships/footer" Target="footer280.xml" /><Relationship Id="rId982" Type="http://schemas.openxmlformats.org/officeDocument/2006/relationships/footer" Target="footer281.xml" /><Relationship Id="rId983" Type="http://schemas.openxmlformats.org/officeDocument/2006/relationships/header" Target="header282.xml" /><Relationship Id="rId984" Type="http://schemas.openxmlformats.org/officeDocument/2006/relationships/footer" Target="footer282.xml" /><Relationship Id="rId985" Type="http://schemas.openxmlformats.org/officeDocument/2006/relationships/hyperlink" Target="https://advance.lexis.com/api/document?collection=news&amp;id=urn:contentItem:3S8H-0CF0-000D-G2SP-00000-00&amp;context=1516831" TargetMode="External" /><Relationship Id="rId986" Type="http://schemas.openxmlformats.org/officeDocument/2006/relationships/header" Target="header283.xml" /><Relationship Id="rId987" Type="http://schemas.openxmlformats.org/officeDocument/2006/relationships/header" Target="header284.xml" /><Relationship Id="rId988" Type="http://schemas.openxmlformats.org/officeDocument/2006/relationships/footer" Target="footer283.xml" /><Relationship Id="rId989" Type="http://schemas.openxmlformats.org/officeDocument/2006/relationships/footer" Target="footer284.xml" /><Relationship Id="rId99" Type="http://schemas.openxmlformats.org/officeDocument/2006/relationships/hyperlink" Target="https://advance.lexis.com/api/document?id=urn:contentItem:5PHN-0H41-DXY4-X2D3-00000-00&amp;idtype=PID&amp;context=1516831" TargetMode="External" /><Relationship Id="rId990" Type="http://schemas.openxmlformats.org/officeDocument/2006/relationships/header" Target="header285.xml" /><Relationship Id="rId991" Type="http://schemas.openxmlformats.org/officeDocument/2006/relationships/footer" Target="footer285.xml" /><Relationship Id="rId992" Type="http://schemas.openxmlformats.org/officeDocument/2006/relationships/hyperlink" Target="https://advance.lexis.com/api/document?collection=news&amp;id=urn:contentItem:5NHG-D0T1-JBG3-62W7-00000-00&amp;context=1516831" TargetMode="External" /><Relationship Id="rId993" Type="http://schemas.openxmlformats.org/officeDocument/2006/relationships/hyperlink" Target="https://www.nytimes.com/2017/05/10/us/tulsa-police-shooting-betty-shelby-terence-crutcher.html" TargetMode="External" /><Relationship Id="rId994" Type="http://schemas.openxmlformats.org/officeDocument/2006/relationships/header" Target="header286.xml" /><Relationship Id="rId995" Type="http://schemas.openxmlformats.org/officeDocument/2006/relationships/header" Target="header287.xml" /><Relationship Id="rId996" Type="http://schemas.openxmlformats.org/officeDocument/2006/relationships/footer" Target="footer286.xml" /><Relationship Id="rId997" Type="http://schemas.openxmlformats.org/officeDocument/2006/relationships/footer" Target="footer287.xml" /><Relationship Id="rId998" Type="http://schemas.openxmlformats.org/officeDocument/2006/relationships/header" Target="header288.xml" /><Relationship Id="rId999" Type="http://schemas.openxmlformats.org/officeDocument/2006/relationships/footer" Target="footer288.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Voters to Democrats: Normal Won't Do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183793692</vt:lpwstr>
  </property>
  <property fmtid="{D5CDD505-2E9C-101B-9397-08002B2CF9AE}" pid="3" name="LADocCount">
    <vt:i4>101</vt:i4>
  </property>
  <property fmtid="{D5CDD505-2E9C-101B-9397-08002B2CF9AE}" pid="4" name="UserPermID">
    <vt:lpwstr>urn:user:PA190589899</vt:lpwstr>
  </property>
</Properties>
</file>