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1:32:00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183793741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Joe Biden Laces Into Trump for Fanning ‘Flames of Hate’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In America A Way to Find the Bad Cops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O.J. Simpson Wins Parole, Claiming He Has Led a ‘Conflict-Free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25 Years Later, Racial Tensions Revive in Selma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METRO DIGEST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Biden Sees 'a Nation Enraged,' With Trump Fanning the Flame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Prison Term for Ex-Officer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Donald Trump’s Impeachment Legacy: Violent Extremism On Politics With Lisa Lerer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What's Wrong With 'All Lives Matter'?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When 'Sorry' Doesn't Heal the Wounds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 Common Retort After Insensitive Remarks by Elected Leaders: Resign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Last-Second Field Goal Propels South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Israelis Restrict Entry to Parts of Hebron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Transcript: Ezra Klein Interviews Eric Adams The Ezra Klein Show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Metro Briefing Connecticut : Hartford: Man Sues Over Strip 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Watching a Video of a Notorious Traffic Stop and Finding a Mirror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UPHEAVAL IN THE EAST; GORBACHEV OFFERS CONDITIONAL TALKS WITH LITHUANIANS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SEOUL 'S GREAT DIVIDE; DISTRUST BETWEEN OPPOSING FORCES LEAVES THE GAP UNBRIDGED, THE CRISIS UNCHANGED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Ex-Chief's Conviction Taints Rochester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METRO NEWS BRIEFS: NEW JERSEY ; Officer Is Arrested In Civil Rights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Guns Aren’t a Bulwark Against Tyranny. The Rule of Law Is. Op-Ed Contributor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Right and Left React to the N.F.L. Protests and Trump Statements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Right and Left React to the N.F.L. Protests and Trump Statements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Buttigieg Bid for Transparency Derails at McKinsey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What the Democratic Party Platform Actually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OUR TOWNS; Diallo Case Makes Albany Look Inward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 America ; Grief and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Monitor Is Selected For Detroit's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National Briefing | Midwest; Missouri : Deal to Reform Ferguson Police Is Approved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 America ; A Senseless Assault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The Severe Story Behind One Basquiat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Next Los Angeles Chief Inherits Demoralized Force in a Tense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Perp Nation: 'Cops' and Its Steady Run of Bad Boys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Beating of Palestinian - American Boy Caught on Video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Buttigieg Struggles to Square Transparency With Nondisclosure Agreement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Behind Basquiat’s ‘Defacement’: Reframing a Tragedy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When Police Seek More Diversity, Outside Forces Can Raise Hurdles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Tegucigalpa Journal On Mean Streets, a U.S. Import: Zero Tolerance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Breonna Taylor’s Life Was Changing. Then the Police Came to Her Door.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The Untold Story of Breonna Taylor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POLICEMAN IN MIAMI IS AQUITTED BY JURY IN SLAYING OF BLACK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RISING BRUTALITY COMPLAINTS RAISE QUESTIONS ABOUT NEW YORK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Chicago Mayor Picks Interim Police Chief, Rejecting Board Recommendations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 Father's Desperate Dispatch to a 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THE CITY; Three Officers Face Disciplinary Charges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METRO DIGEST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HARD TIME: A special report.; Profits at a Juvenile Prison Come With a Chilling Cost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For a Daughter of the South, a Closed Door Could Swing 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Stacey Abrams, a Daughter of the South, Asks Georgia to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AFTER THE RIOTS; Los Angeles Mayor Comes Under More Attacks in Police Chief's New Book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What to Know About the Power Shut-Offs — Again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Fixing What's Wrong With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Questions and Apathy Surround Shootings by Officer in Miami Beach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4 Arrested After 2 Mississippi Police Officers Are Killed During Traffic 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F.B.I. Agent Is Cleared in Fatal Shooting of Man Tied to Boston Suspects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TELEVISION REVIEW; Keeping Demons at Bay, or Almost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Massachusetts College Town Seeks Answers as Festivities Spin Out of Control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MISSION TO HAITI : POLICY; The G.I.'s and the 'Rules of Engagement'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New Jersey Police Win Praise for Efforts to End Profiling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AFTER 5 YEARS IN JOB, MCGUIRE IS SEEN AS FLEXIBLE TACTICIAN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Trial Forces Miami to Confront Its Legacy of Racial Tensions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Punitive Damages Denied In Beating of Rodney 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N.Y. P.D. Blue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Washington: Federal Settlement Is Reached With Seattle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Conjuring Evil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F.B.I. Tracks Threats Made To Personnel At Schools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F.B.I. Set Plan to Track Threats Against School Boards and Teachers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Tape May Help U.S. Prosecute In Beating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Jurors Need to Know That They Can Say 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 Push to Make Outdoor Dining Spaces Permanent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New Faces, and New Roles, for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STEMMING THE TIDE OF STOLEN GOODS: MANY IDEAS BUT LITTLE OVERALL STRATEGY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Los Angeles Officer Will Be Tried Again Over Taped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An Epic Reversal of Fortune DealBook Newsletter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Bias Cases Fuel Anger Of Blacks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Gates Confesses Shock at Acquittal Of Officer Who Hit King Most Often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Brutal Price Paid for Guard's Injury, Inmates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 March on History: How Demonstrations Have Shaped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How Marches in Washington Have Shaped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U.S. CHARGES NINE IN KLAN INCIDENT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Fixing Pentagon Peacekeeping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Star Economist at Harvard Faces Sexual Harassment Complaints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The Commish, the 2nd Time Around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Books of The Times; Two Views of Rights and Repression in the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In Financial Aid Bid, Columbia Students Stage Takeover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RIKERS ISLAND VIOLENCE WAS WORSE THAN REPORTED, INVESTIGATORS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O'Malley Counting on Debate to Urge Voters to Think Beyond 2 Democrats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Use of Army to Fight Crime in Rio Makes Many Feel Safer in Streets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‘You Can’t Rattle Her’: Katy Tur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Baltimore Wrestles With the Way Forward After a Mistrial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WHEN BRITISH JUSTICE FAILED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 Was Terrified': Inmates Say They Paid a Brutal Price for a Guard's Injury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Pigeon Case Comes Home to Roost; Accused by A.S.P.C.A. in '92, Professor Gets Her Day in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SHOULD SUBWAY 'ANGELS GET A HALO?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Miami Police Chief Quits in Raid Fallout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Discriminating? Yes. Discriminatory? 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Rape Case Unfolds On Web and Splits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Behind the Untold Story of the Universal Music Fire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The Lingering Injustice of Attica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Stand Your Ground Makes No Sense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Joe Biden Laces Into Trump for Fanning ‘Flames of Hate’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 10:09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Glueck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 a speech in Philadelphia, Mr. Biden assailed the president’s handling of the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justice, declaring that he had “turned this country into a battlefield.”</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speech in Philadelphia, Mr. Biden assailed the president’s handling of the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justice, declaring that he had “turned this country into a battlefield.”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R. Biden Jr. on Tuesday excoriated President Trump’s stewardship of a nation convulsed in crisis over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likening Mr. Trump’s language to that of Southern racists of the 1960s while also warning Americans that “we cannot let our rage consume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first formal speech out in public since the coronavirus shuttered the campaign trail in mid-March, Mr. Biden delivered perhaps his closest approximation yet of a presidential address to the nation. He emphasized themes of empathy and unity to draw a clear contrast with Mr. Trump, who has </w:t>
      </w:r>
      <w:hyperlink r:id="rId118" w:history="1">
        <w:r>
          <w:rPr>
            <w:rFonts w:ascii="arial" w:eastAsia="arial" w:hAnsi="arial" w:cs="arial"/>
            <w:i/>
            <w:color w:val="0077CC"/>
            <w:sz w:val="20"/>
            <w:u w:val="single"/>
            <w:shd w:val="clear" w:color="auto" w:fill="FFFFFF"/>
            <w:lang w:val="en-US" w:eastAsia="en-US" w:bidi="ar-SA"/>
          </w:rPr>
          <w:t>threatened to deploy the military</w:t>
        </w:r>
      </w:hyperlink>
      <w:r>
        <w:rPr>
          <w:rFonts w:ascii="arial" w:eastAsia="arial" w:hAnsi="arial" w:cs="arial"/>
          <w:color w:val="000000"/>
          <w:sz w:val="20"/>
          <w:lang w:val="en-US" w:eastAsia="en-US" w:bidi="ar-SA"/>
        </w:rPr>
        <w:t xml:space="preserve"> nationwide to dominate protesters and has portrayed those demonstrating as “thugs.”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Mr. Trump determined to cast himself as a self-described “law and order” president, Mr. Biden aimed to appeal to a broader range of the electorate’s concerns, pledging to address economic inequality and racial injustice but also urging the nation to come together at a moment of deep civil unrest.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Trump has turned this country into a battlefield riven by old resentments and fresh fears,” Mr. Biden said, speaking against a backdrop of American flags at </w:t>
      </w:r>
      <w:hyperlink r:id="rId118" w:history="1">
        <w:r>
          <w:rPr>
            <w:rFonts w:ascii="arial" w:eastAsia="arial" w:hAnsi="arial" w:cs="arial"/>
            <w:i/>
            <w:color w:val="0077CC"/>
            <w:sz w:val="20"/>
            <w:u w:val="single"/>
            <w:shd w:val="clear" w:color="auto" w:fill="FFFFFF"/>
            <w:lang w:val="en-US" w:eastAsia="en-US" w:bidi="ar-SA"/>
          </w:rPr>
          <w:t>Philadelphia</w:t>
        </w:r>
      </w:hyperlink>
      <w:r>
        <w:rPr>
          <w:rFonts w:ascii="arial" w:eastAsia="arial" w:hAnsi="arial" w:cs="arial"/>
          <w:color w:val="000000"/>
          <w:sz w:val="20"/>
          <w:lang w:val="en-US" w:eastAsia="en-US" w:bidi="ar-SA"/>
        </w:rPr>
        <w:t>’s City Hall. “Is this who we are? Is this who we want to be? Is this what we want to pass on to our children and our grandchildren? Fear, anger, finger pointing, rather than the pursuit of happiness? Incompetence and anxiety, self-absorption, selfishness?”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Mr. Biden said, was “crying out for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remarks, which were by turns optimistic about America’s potential and somber about the depth of its challenges, came as his team moved urgently to press a more aggressive case against Mr. Trump at an extraordinarily high-stakes moment for the country, marked by a pandemic, devastating unemployment numbers, racial strife and violent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during the demonstrations, which in many cities have also led to looting.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Heightening the tensions, in the last several days alone, Mr. Trump has </w:t>
      </w:r>
      <w:hyperlink r:id="rId118" w:history="1">
        <w:r>
          <w:rPr>
            <w:rFonts w:ascii="arial" w:eastAsia="arial" w:hAnsi="arial" w:cs="arial"/>
            <w:i/>
            <w:color w:val="0077CC"/>
            <w:sz w:val="20"/>
            <w:u w:val="single"/>
            <w:shd w:val="clear" w:color="auto" w:fill="FFFFFF"/>
            <w:lang w:val="en-US" w:eastAsia="en-US" w:bidi="ar-SA"/>
          </w:rPr>
          <w:t>called protesters “terrorists,”</w:t>
        </w:r>
      </w:hyperlink>
      <w:r>
        <w:rPr>
          <w:rFonts w:ascii="arial" w:eastAsia="arial" w:hAnsi="arial" w:cs="arial"/>
          <w:color w:val="000000"/>
          <w:sz w:val="20"/>
          <w:lang w:val="en-US" w:eastAsia="en-US" w:bidi="ar-SA"/>
        </w:rPr>
        <w:t xml:space="preserve"> spent time in an </w:t>
      </w:r>
      <w:hyperlink r:id="rId118" w:history="1">
        <w:r>
          <w:rPr>
            <w:rFonts w:ascii="arial" w:eastAsia="arial" w:hAnsi="arial" w:cs="arial"/>
            <w:i/>
            <w:color w:val="0077CC"/>
            <w:sz w:val="20"/>
            <w:u w:val="single"/>
            <w:shd w:val="clear" w:color="auto" w:fill="FFFFFF"/>
            <w:lang w:val="en-US" w:eastAsia="en-US" w:bidi="ar-SA"/>
          </w:rPr>
          <w:t>underground bunker</w:t>
        </w:r>
      </w:hyperlink>
      <w:r>
        <w:rPr>
          <w:rFonts w:ascii="arial" w:eastAsia="arial" w:hAnsi="arial" w:cs="arial"/>
          <w:color w:val="000000"/>
          <w:sz w:val="20"/>
          <w:lang w:val="en-US" w:eastAsia="en-US" w:bidi="ar-SA"/>
        </w:rPr>
        <w:t xml:space="preserve"> and visited a church for photographs with a Bible, while peaceful </w:t>
      </w:r>
      <w:hyperlink r:id="rId118" w:history="1">
        <w:r>
          <w:rPr>
            <w:rFonts w:ascii="arial" w:eastAsia="arial" w:hAnsi="arial" w:cs="arial"/>
            <w:i/>
            <w:color w:val="0077CC"/>
            <w:sz w:val="20"/>
            <w:u w:val="single"/>
            <w:shd w:val="clear" w:color="auto" w:fill="FFFFFF"/>
            <w:lang w:val="en-US" w:eastAsia="en-US" w:bidi="ar-SA"/>
          </w:rPr>
          <w:t>demonstrators were dispersed with tear gas to clear his path</w:t>
        </w:r>
      </w:hyperlink>
      <w:r>
        <w:rPr>
          <w:rFonts w:ascii="arial" w:eastAsia="arial" w:hAnsi="arial" w:cs="arial"/>
          <w:color w:val="000000"/>
          <w:sz w:val="20"/>
          <w:lang w:val="en-US" w:eastAsia="en-US" w:bidi="ar-SA"/>
        </w:rPr>
        <w:t>. His campaign is increasingly seeking to paint Mr. Biden as sympathetic to those “causing mayhem,” as Mr. Trump’s team put it on Tuesday.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chart his own vision for the country, Mr. Biden left his home in Wilmington, Del., to travel to Philadelphia. It is the city where the nation’s founding documents were crafted, where President Barack Obama gave his famous </w:t>
      </w:r>
      <w:hyperlink r:id="rId118" w:history="1">
        <w:r>
          <w:rPr>
            <w:rFonts w:ascii="arial" w:eastAsia="arial" w:hAnsi="arial" w:cs="arial"/>
            <w:i/>
            <w:color w:val="0077CC"/>
            <w:sz w:val="20"/>
            <w:u w:val="single"/>
            <w:shd w:val="clear" w:color="auto" w:fill="FFFFFF"/>
            <w:lang w:val="en-US" w:eastAsia="en-US" w:bidi="ar-SA"/>
          </w:rPr>
          <w:t>speech on race</w:t>
        </w:r>
      </w:hyperlink>
      <w:r>
        <w:rPr>
          <w:rFonts w:ascii="arial" w:eastAsia="arial" w:hAnsi="arial" w:cs="arial"/>
          <w:color w:val="000000"/>
          <w:sz w:val="20"/>
          <w:lang w:val="en-US" w:eastAsia="en-US" w:bidi="ar-SA"/>
        </w:rPr>
        <w:t xml:space="preserve"> in 2008, and where Mr. Biden held his first large-scale rally of the 2020 campaign, </w:t>
      </w:r>
      <w:hyperlink r:id="rId118" w:history="1">
        <w:r>
          <w:rPr>
            <w:rFonts w:ascii="arial" w:eastAsia="arial" w:hAnsi="arial" w:cs="arial"/>
            <w:i/>
            <w:color w:val="0077CC"/>
            <w:sz w:val="20"/>
            <w:u w:val="single"/>
            <w:shd w:val="clear" w:color="auto" w:fill="FFFFFF"/>
            <w:lang w:val="en-US" w:eastAsia="en-US" w:bidi="ar-SA"/>
          </w:rPr>
          <w:t>promising to heal</w:t>
        </w:r>
      </w:hyperlink>
      <w:r>
        <w:rPr>
          <w:rFonts w:ascii="arial" w:eastAsia="arial" w:hAnsi="arial" w:cs="arial"/>
          <w:color w:val="000000"/>
          <w:sz w:val="20"/>
          <w:lang w:val="en-US" w:eastAsia="en-US" w:bidi="ar-SA"/>
        </w:rPr>
        <w:t xml:space="preserve"> the soul of the country. It is now also a city rocked by protests and growing racial tensions.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remarks, which lasted around 20 minutes, Mr. Biden urged his opponent to consult the Constitution and the Bible instead of eviscerating the “guardrails" of democracy, one of many times in the speech in which Mr. Biden reached for language that has traditionally had bipartisan appeal.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held up the Bible at </w:t>
      </w:r>
      <w:hyperlink r:id="rId118" w:history="1">
        <w:r>
          <w:rPr>
            <w:rFonts w:ascii="arial" w:eastAsia="arial" w:hAnsi="arial" w:cs="arial"/>
            <w:i/>
            <w:color w:val="0077CC"/>
            <w:sz w:val="20"/>
            <w:u w:val="single"/>
            <w:shd w:val="clear" w:color="auto" w:fill="FFFFFF"/>
            <w:lang w:val="en-US" w:eastAsia="en-US" w:bidi="ar-SA"/>
          </w:rPr>
          <w:t>St. John’s Church</w:t>
        </w:r>
      </w:hyperlink>
      <w:r>
        <w:rPr>
          <w:rFonts w:ascii="arial" w:eastAsia="arial" w:hAnsi="arial" w:cs="arial"/>
          <w:color w:val="000000"/>
          <w:sz w:val="20"/>
          <w:lang w:val="en-US" w:eastAsia="en-US" w:bidi="ar-SA"/>
        </w:rPr>
        <w:t xml:space="preserve"> yesterday,” Mr. Biden, a practicing Catholic, said, referencing the photographs for which Mr. Trump posed. “I just wish he opened it once in awhile instead of brandishing it. If he opened it, he could have learned something. That we’re all called to love one another as we love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Mr. Biden, who spent much of the presidential primary campaign casting Mr. Trump as an “aberration,” also said that defeating him would not be enough to heal the nation’s centuries-old divisions, which are growing deeper seemingly by the day. Seeking to acknowledge both the pain and the chaos of the moment, he warned, “we must not let our pain destroy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 nation enraged,” he continued. “But we cannot let our rage consume us. We’re a nation that’s exhausted, but we will not allow our exhaustion to defeat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Declaring this the time “for our nation to deal with systemic racism,” Mr. Biden called on Congress to pass measures including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He urged a “model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standard.” He highlighted his promise to create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commission. And he pledged that as president, he wouldn’t “fan the flames of hate. I’ll seek to heal the racial wounds that have long plagued our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Julián Castro, a former presidential candidate who made </w:t>
      </w:r>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 xml:space="preserve"> reform</w:t>
        </w:r>
      </w:hyperlink>
      <w:r>
        <w:rPr>
          <w:rFonts w:ascii="arial" w:eastAsia="arial" w:hAnsi="arial" w:cs="arial"/>
          <w:color w:val="000000"/>
          <w:sz w:val="20"/>
          <w:lang w:val="en-US" w:eastAsia="en-US" w:bidi="ar-SA"/>
        </w:rPr>
        <w:t xml:space="preserve"> a focal point of his platform, endorsed Mr. Biden on Tuesday, citing the plans Mr. Biden sketched out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Trump cracks down on protesters, how Mr. Biden handles the coming weeks could define his candidacy for the final five months of the presidential contest. There is an increasing sense of urgency among his allies to see him leading from the ground, and his speech Tuesday marked the third straight day he appeared in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moment in our nation’s history that is as unique as if we had the 1918 pandemic and the 1929 stock market crash and the 1968 riots all happen at the same time,” said Senator Chris Coons, Democrat of Delaware. “There’s a limit to how much leadership you can show without seeing people, hearing from people, connecting with people. Joe Biden has always been at his best when people can feel and see his empathy.”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vice president, 77, is cautiously re-emerging onto the public landscape at one of the most volatile moments in at least a generation.</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The killing of George Floyd</w:t>
        </w:r>
      </w:hyperlink>
      <w:r>
        <w:rPr>
          <w:rFonts w:ascii="arial" w:eastAsia="arial" w:hAnsi="arial" w:cs="arial"/>
          <w:color w:val="000000"/>
          <w:sz w:val="20"/>
          <w:lang w:val="en-US" w:eastAsia="en-US" w:bidi="ar-SA"/>
        </w:rPr>
        <w:t xml:space="preserve">, a black man who died last week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has sparked an outpouring of grief and anger across the country. Peaceful demonstrations during the day have turned chaotic at night as images of American cities, under curfew and on fire, blanket the airwaves.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Mr. Biden said, required “leadership that can recognize pain and deep grief of communities that have had a knee on their neck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also decried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protesters and looters.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“There&amp;#39;s no place for violence, no place for looting, or destroying property, or burning churches or destroying businesses,” he said, noting that many people of color have been victims. “Nor is it acceptable for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sworn to protect and serve all people, to escalate tension, resort to excessive violence. We need to distinguish between legitimate peaceful protests and opportunistic violent destruction.”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coronavirus rages on, with more than 100,000 Americans dead, and </w:t>
      </w:r>
      <w:hyperlink r:id="rId118" w:history="1">
        <w:r>
          <w:rPr>
            <w:rFonts w:ascii="arial" w:eastAsia="arial" w:hAnsi="arial" w:cs="arial"/>
            <w:i/>
            <w:color w:val="0077CC"/>
            <w:sz w:val="20"/>
            <w:u w:val="single"/>
            <w:shd w:val="clear" w:color="auto" w:fill="FFFFFF"/>
            <w:lang w:val="en-US" w:eastAsia="en-US" w:bidi="ar-SA"/>
          </w:rPr>
          <w:t>more than 40 million people</w:t>
        </w:r>
      </w:hyperlink>
      <w:r>
        <w:rPr>
          <w:rFonts w:ascii="arial" w:eastAsia="arial" w:hAnsi="arial" w:cs="arial"/>
          <w:color w:val="000000"/>
          <w:sz w:val="20"/>
          <w:lang w:val="en-US" w:eastAsia="en-US" w:bidi="ar-SA"/>
        </w:rPr>
        <w:t xml:space="preserve"> who have filed for unemployment.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Trump’s campaign defended the president’s approach to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Trump has addressed the nation twice, expressed horror and sorrow for the death of George Floyd, stood with the peaceful protesters, and made it clear that he would not abide our cities being overtaken by violent, uncontrollable rioters,” the campaign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Mr. Trump, with the bully pulpit of the presidency, never left public view as the virus closed much of the country, Mr. Biden spent recent months campaigning virtually, struggling to break through with his message.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made a public </w:t>
      </w:r>
      <w:hyperlink r:id="rId118" w:history="1">
        <w:r>
          <w:rPr>
            <w:rFonts w:ascii="arial" w:eastAsia="arial" w:hAnsi="arial" w:cs="arial"/>
            <w:i/>
            <w:color w:val="0077CC"/>
            <w:sz w:val="20"/>
            <w:u w:val="single"/>
            <w:shd w:val="clear" w:color="auto" w:fill="FFFFFF"/>
            <w:lang w:val="en-US" w:eastAsia="en-US" w:bidi="ar-SA"/>
          </w:rPr>
          <w:t>Memorial Day appearance</w:t>
        </w:r>
      </w:hyperlink>
      <w:r>
        <w:rPr>
          <w:rFonts w:ascii="arial" w:eastAsia="arial" w:hAnsi="arial" w:cs="arial"/>
          <w:color w:val="000000"/>
          <w:sz w:val="20"/>
          <w:lang w:val="en-US" w:eastAsia="en-US" w:bidi="ar-SA"/>
        </w:rPr>
        <w:t xml:space="preserve"> to pay his respects to Delaware’s war dead and emerged for a Sunday walk around Wilmington, visiting the site of demonstrations and meeting with store owners, said Representative Lisa Blunt Rochester, Democrat of Delaware, who accompanied him.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followed on Monday by </w:t>
      </w:r>
      <w:hyperlink r:id="rId118" w:history="1">
        <w:r>
          <w:rPr>
            <w:rFonts w:ascii="arial" w:eastAsia="arial" w:hAnsi="arial" w:cs="arial"/>
            <w:i/>
            <w:color w:val="0077CC"/>
            <w:sz w:val="20"/>
            <w:u w:val="single"/>
            <w:shd w:val="clear" w:color="auto" w:fill="FFFFFF"/>
            <w:lang w:val="en-US" w:eastAsia="en-US" w:bidi="ar-SA"/>
          </w:rPr>
          <w:t>an in-person meeting with faith and community leaders</w:t>
        </w:r>
      </w:hyperlink>
      <w:r>
        <w:rPr>
          <w:rFonts w:ascii="arial" w:eastAsia="arial" w:hAnsi="arial" w:cs="arial"/>
          <w:color w:val="000000"/>
          <w:sz w:val="20"/>
          <w:lang w:val="en-US" w:eastAsia="en-US" w:bidi="ar-SA"/>
        </w:rPr>
        <w:t xml:space="preserve"> at a historic black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activity “shows you his heart and his understanding of the urgency of this moment,” Mr. Coons said. “I wouldn’t be surprised if he went to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leader, Mr. Coons added, “takes some risks to hear people and to respect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Polling shows that Mr. Biden still has work to do in communicating that image to the nation. A </w:t>
      </w:r>
      <w:hyperlink r:id="rId118" w:history="1">
        <w:r>
          <w:rPr>
            <w:rFonts w:ascii="arial" w:eastAsia="arial" w:hAnsi="arial" w:cs="arial"/>
            <w:i/>
            <w:color w:val="0077CC"/>
            <w:sz w:val="20"/>
            <w:u w:val="single"/>
            <w:shd w:val="clear" w:color="auto" w:fill="FFFFFF"/>
            <w:lang w:val="en-US" w:eastAsia="en-US" w:bidi="ar-SA"/>
          </w:rPr>
          <w:t>Washington Post-ABC poll</w:t>
        </w:r>
      </w:hyperlink>
      <w:r>
        <w:rPr>
          <w:rFonts w:ascii="arial" w:eastAsia="arial" w:hAnsi="arial" w:cs="arial"/>
          <w:color w:val="000000"/>
          <w:sz w:val="20"/>
          <w:lang w:val="en-US" w:eastAsia="en-US" w:bidi="ar-SA"/>
        </w:rPr>
        <w:t xml:space="preserve"> over the weekend found that Mr. Trump bested Mr. Biden on the question of who respondents saw as a strong leader.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same survey had Mr. Biden with a 10 percentage point lead over Mr. Trump among registered voters. And a </w:t>
      </w:r>
      <w:hyperlink r:id="rId118" w:history="1">
        <w:r>
          <w:rPr>
            <w:rFonts w:ascii="arial" w:eastAsia="arial" w:hAnsi="arial" w:cs="arial"/>
            <w:i/>
            <w:color w:val="0077CC"/>
            <w:sz w:val="20"/>
            <w:u w:val="single"/>
            <w:shd w:val="clear" w:color="auto" w:fill="FFFFFF"/>
            <w:lang w:val="en-US" w:eastAsia="en-US" w:bidi="ar-SA"/>
          </w:rPr>
          <w:t>Monmouth University poll</w:t>
        </w:r>
      </w:hyperlink>
      <w:r>
        <w:rPr>
          <w:rFonts w:ascii="arial" w:eastAsia="arial" w:hAnsi="arial" w:cs="arial"/>
          <w:color w:val="000000"/>
          <w:sz w:val="20"/>
          <w:lang w:val="en-US" w:eastAsia="en-US" w:bidi="ar-SA"/>
        </w:rPr>
        <w:t xml:space="preserve"> released on Tuesday found Mr. Trump’s approval rating at 42 percent among all Americans, his lowest marks since early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21 percent said the country was headed in the right direction, a drop by nearly half since March. The biggest drop in confidence came among Republicans: Only 45 percent now say the country is going the right way, down from 75 percent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 is expected to intensify his public appearances over the next month, with his early forays in Delaware offering a model. And during his meeting with community and faith leaders on Monday, he promised that in the coming weeks he would make “very serious national speeches about where I think we have to go, what we have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Biden’s campaign advisers have engaged in fluid and evolving deliberations about how best to wade back into public activity as Delaware eases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Campaign officials are weighing the need for sensitivity to the fraught subject matter at hand, as well as ongoing health considerations amid the pandemic, people close to the team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challenge to be in this kind of environment,” said Ms. Blunt Rochester on Sunday. “We have to be careful for him and for others, and so he will continue to listen to the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he spent much of his time listening — to passers-by, to business owners, and to her own experience as the mother of a black man, said Ms. Blunt Rochester.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also called </w:t>
      </w:r>
      <w:hyperlink r:id="rId118" w:history="1">
        <w:r>
          <w:rPr>
            <w:rFonts w:ascii="arial" w:eastAsia="arial" w:hAnsi="arial" w:cs="arial"/>
            <w:i/>
            <w:color w:val="0077CC"/>
            <w:sz w:val="20"/>
            <w:u w:val="single"/>
            <w:shd w:val="clear" w:color="auto" w:fill="FFFFFF"/>
            <w:lang w:val="en-US" w:eastAsia="en-US" w:bidi="ar-SA"/>
          </w:rPr>
          <w:t>mayors on the front lines of the crisis</w:t>
        </w:r>
      </w:hyperlink>
      <w:r>
        <w:rPr>
          <w:rFonts w:ascii="arial" w:eastAsia="arial" w:hAnsi="arial" w:cs="arial"/>
          <w:color w:val="000000"/>
          <w:sz w:val="20"/>
          <w:lang w:val="en-US" w:eastAsia="en-US" w:bidi="ar-SA"/>
        </w:rPr>
        <w:t>. “He asked me how I thought he could be supportive of the work we’re trying to lead nationally, and how he could be helpful in that space,” said Mayor Melvin Carter of St. Paul, Minn.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told him, I’ve stopped using the phrase ‘recovery,’” Mr. Carter recalled, going on to emphasize the need for transformational change on matters from health care to the economy. “January and February were not a state of stability for too many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Giovanni Russonello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Former Vice President Joseph R. Biden Jr. in City Hall in Philadelphia, where he delivered a harsh criticism of President Trump’s handling of the nation’s recent unrest. (PHOTOGRAPH BY MARK MAKELA FOR THE NEW YORK TIMES) (A19)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In America; A Way to Find the Bad Cops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2001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Editorial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BOB HERBERT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aided in its crackdown on crime by Comstat, the widely praised computer tracking system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to monitor crime trends and assess the performance of individual precincts.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result of Comstat, nobody in this country is better at identifying crime trends," said Bernard Kerik, who inherited command of the Comstat process when he was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by Mayor Rudolph Giuliani last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robbery, every shooting, every felony assault -- they all get mapped out on a precinct map," said Mr. Kerik. "Now I look over to the precinct commanders and the borough commanders, and I say: 'What's your plan? What are you doing there? What kind of initiatives do you have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Something's been working right because crime plummeted over the last several years to a degree that few New Yorkers ever imagined was possible. But during that same period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deteriorated, and black New Yorkers in particular have tended to 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Mayor Giuliani with bitterness.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bad feelings did not develop out of nowhere. Racial and ethnic minorities have borne the brunt of widespread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ranging from the notorious killings of Amadou Diallo and Patrick Dorismond to atrocities like the choking of Anthony Baez and the gruesome attack on Abner Louima to the routine harassment of innocent blacks and Latinos who were stopped and frisked by the hundreds of 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comes Mr. Kerik, who believes he can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and repair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 by turning, in part, to that key tool in the fight against crime -- Comstat.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his direction, the department has begun to look at civilian complaints "through the Comstat process." From now on, according to Mr. Kerik, borough and precinct commanders will not just be quizzed at Comstat meetings about the robberies, rapes, murders and other mayhem occurring in their areas. They will also be grilled about the complaints that local residents may be making about the officers under their command.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major change in a department that until recently was loath to acknowledge that there could be such a thing as a legitimate complaint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Kerik tends to refer to civilian complaints collectively as "C.C.R.B.'s," referring to the Civilian Complaint Review Board. "The reason I wanted to start looking at C.C.R.B.'s was to show the precinct commanders that they were going to be held accountable for the actions of the people that work for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does not assume that all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valid. Nevertheless, he said, it is important to react earlier rather than later to patterns of complaints that may indicate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like any other area of accountability," he said. "If the cops know you're going to be on top of them with regard to complaints, I think it makes a big difference in the way that they're going to conduct themselves. And that's what we're trying to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approach might have saved the life of Anthony Baez, a Bronx man who died of asphyxiation in December 1994 after he was placed in an illegal choke hold by Officer Francis X. Livoti. Mr. Livoti had a long history of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before his encounter with Mr. Baez, but no action was taken by the department. He was finally dismissed from the force after being convicted of federal charges of violating Mr. Baez's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Kerik says he is committed to the idea of fighting crime while maintaining a high level of professionalism among the 41,000 officers under his command.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say that, but he seems more committed than most. Since taking the top job he has met frequently and maintained good relations with individuals and community organizations that previously had either no relations or poor relations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changed the department's stop-and-frisk policy, insisting that officers explain in detail the reasons for each stop. He is cracking down on "arrogant" behavior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he wants unnecessary confrontations between the public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welcome new attitude at the top of the department. We will see how far it filters down. </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O.J. Simpson Wins Parole, Claiming He Has Led a ‘Conflict-Free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2017 Thursday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PÉREZ-PEÑA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Mr. Simpson will be released in October after spending nine years in prison on charges stemming from an armed robbery.</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Appended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tumbled in the public eye from revered football hero and actor, to reviled wife abuser and murder defendant, to indebted and hapless convicted robber, but </w:t>
      </w:r>
      <w:hyperlink r:id="rId134" w:history="1">
        <w:r>
          <w:rPr>
            <w:rFonts w:ascii="arial" w:eastAsia="arial" w:hAnsi="arial" w:cs="arial"/>
            <w:i/>
            <w:color w:val="0077CC"/>
            <w:sz w:val="20"/>
            <w:u w:val="single"/>
            <w:shd w:val="clear" w:color="auto" w:fill="FFFFFF"/>
            <w:lang w:val="en-US" w:eastAsia="en-US" w:bidi="ar-SA"/>
          </w:rPr>
          <w:t>O.J. Simpson</w:t>
        </w:r>
      </w:hyperlink>
      <w:r>
        <w:rPr>
          <w:rFonts w:ascii="arial" w:eastAsia="arial" w:hAnsi="arial" w:cs="arial"/>
          <w:color w:val="000000"/>
          <w:sz w:val="20"/>
          <w:lang w:val="en-US" w:eastAsia="en-US" w:bidi="ar-SA"/>
        </w:rPr>
        <w:t xml:space="preserve"> went before a Nevada parole board on Thursday flashing his usual self-assurance, telling the board that he was “a good guy” and asserting, implausibly, “I basically have spent a conflict-free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the four board members believed him, they voted unanimously to grant him parole when he first becomes eligible on Oct. 1, after nine years in state prison on charges stemming from a 2007 armed robbery in a Las Vegas hotel room. Appearing on a video link from Lovelock Correctional Center, Mr. Simpson spoke to the board in Carson City as, officially, just another inmate who looked like a good bet for release, a 70-year-old who has been a model prisoner.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of course, it is the 1994 knife murders of his ex-wife Nicole Brown Simpson and her friend Ronald Goldman, for which </w:t>
      </w:r>
      <w:hyperlink r:id="rId135" w:history="1">
        <w:r>
          <w:rPr>
            <w:rFonts w:ascii="arial" w:eastAsia="arial" w:hAnsi="arial" w:cs="arial"/>
            <w:i/>
            <w:color w:val="0077CC"/>
            <w:sz w:val="20"/>
            <w:u w:val="single"/>
            <w:shd w:val="clear" w:color="auto" w:fill="FFFFFF"/>
            <w:lang w:val="en-US" w:eastAsia="en-US" w:bidi="ar-SA"/>
          </w:rPr>
          <w:t>he was acquitted</w:t>
        </w:r>
      </w:hyperlink>
      <w:r>
        <w:rPr>
          <w:rFonts w:ascii="arial" w:eastAsia="arial" w:hAnsi="arial" w:cs="arial"/>
          <w:color w:val="000000"/>
          <w:sz w:val="20"/>
          <w:lang w:val="en-US" w:eastAsia="en-US" w:bidi="ar-SA"/>
        </w:rPr>
        <w:t xml:space="preserve"> after one of the most-watched trials in history, that have cast the longer, darker shadow over his life and reputation. No celebrity so big had been tried for a crime so severe, and a generation later, he stands as someone who unwittingly helped shape the modern news media and popular ideas about the law,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race relations and Los Angeles, the city he once called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there was a 10,000-pound elephant in that room,” Mr. Simpson’s lawyer, Malcolm Lavergne, said after the parole hearing. “Mr. Simpson is obviously a very polarizing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Visibly grayer and more halting in his movements than when he was convicted, Mr. Simpson, wearing a light blue denim shirt, dark jeans and white sneakers, seemed to have lost none of his confidence in himself or his ability to persuade. Giving an account of the hotel robbery that, as one parole commissioner noted, “differs a little from the official record,” he continued to insist that he had not known that some of his accomplices were armed with guns; that the items he took had actually belonged to him; and that other people were to blame, but that “they got a get-out-of-jail-free card” for testifying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Watching the parole hearing, streamed live on countless networks and websites, it is hard now to remember that in the mid-1990s, there was just one cable news channel, and social media did not exist. The internet, reality television and the media ecosystem of wall-to-wall coverage of anything sensational were in their infancy.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an entire nation stopped what it was doing in 1994 as Mr. Simpson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hyperlink r:id="rId136" w:history="1">
        <w:r>
          <w:rPr>
            <w:rFonts w:ascii="arial" w:eastAsia="arial" w:hAnsi="arial" w:cs="arial"/>
            <w:i/>
            <w:color w:val="0077CC"/>
            <w:sz w:val="20"/>
            <w:u w:val="single"/>
            <w:shd w:val="clear" w:color="auto" w:fill="FFFFFF"/>
            <w:lang w:val="en-US" w:eastAsia="en-US" w:bidi="ar-SA"/>
          </w:rPr>
          <w:t>a surreal pursuit</w:t>
        </w:r>
      </w:hyperlink>
      <w:r>
        <w:rPr>
          <w:rFonts w:ascii="arial" w:eastAsia="arial" w:hAnsi="arial" w:cs="arial"/>
          <w:color w:val="000000"/>
          <w:sz w:val="20"/>
          <w:lang w:val="en-US" w:eastAsia="en-US" w:bidi="ar-SA"/>
        </w:rPr>
        <w:t xml:space="preserve"> down Southern California freeways in a white Ford Bronco. It was the most-watched television event of that year, and            </w:t>
      </w:r>
      <w:hyperlink r:id="rId137" w:history="1">
        <w:r>
          <w:rPr>
            <w:rFonts w:ascii="arial" w:eastAsia="arial" w:hAnsi="arial" w:cs="arial"/>
            <w:i/>
            <w:color w:val="0077CC"/>
            <w:sz w:val="20"/>
            <w:u w:val="single"/>
            <w:shd w:val="clear" w:color="auto" w:fill="FFFFFF"/>
            <w:lang w:val="en-US" w:eastAsia="en-US" w:bidi="ar-SA"/>
          </w:rPr>
          <w:t>again the next year</w:t>
        </w:r>
      </w:hyperlink>
      <w:r>
        <w:rPr>
          <w:rFonts w:ascii="arial" w:eastAsia="arial" w:hAnsi="arial" w:cs="arial"/>
          <w:color w:val="000000"/>
          <w:sz w:val="20"/>
          <w:lang w:val="en-US" w:eastAsia="en-US" w:bidi="ar-SA"/>
        </w:rPr>
        <w:t>, when a jury pronounced him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made household names of defense lawyers like Johnnie Cochran and Robert Kardashian — whose family would go on to greater notoriety after his death — and legal analysts like Jeffrey Toobin, the author and writer for The New Yorker; Greta Van Susteren, who became a longtime Fox News host; and Harvey Levin, who later created TMZ. For millions of Americans, the trial served as an introduction to DNA evidence, a concept so new that expert witnesses had to explain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a lot of the things we take for granted now in media started with this so-called Trial of the Century,” said Jere Hester, news director of the City University of New York’s Graduate School of Journalism. “It planted the seed for reality TV, and not just the Kardashians. It planted the seed for TMZ.”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Simpson’s arrest and trial exposed a deep racial divide in views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criminal justice. Many white people found his acquittal unthinkable, while many blacks rejoiced and hailed him as a hero. Today, in the era of Black Lives Matter and multiple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using force against black people, that chasm is common knowledge, but in 1995, it was a revelation to many 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Wayne Bennett, a black lawyer in Philadelphia who blogs about race on a site called </w:t>
      </w:r>
      <w:hyperlink r:id="rId138" w:history="1">
        <w:r>
          <w:rPr>
            <w:rFonts w:ascii="arial" w:eastAsia="arial" w:hAnsi="arial" w:cs="arial"/>
            <w:i/>
            <w:color w:val="0077CC"/>
            <w:sz w:val="20"/>
            <w:u w:val="single"/>
            <w:shd w:val="clear" w:color="auto" w:fill="FFFFFF"/>
            <w:lang w:val="en-US" w:eastAsia="en-US" w:bidi="ar-SA"/>
          </w:rPr>
          <w:t>“The Field Negro,”</w:t>
        </w:r>
      </w:hyperlink>
      <w:r>
        <w:rPr>
          <w:rFonts w:ascii="arial" w:eastAsia="arial" w:hAnsi="arial" w:cs="arial"/>
          <w:color w:val="000000"/>
          <w:sz w:val="20"/>
          <w:lang w:val="en-US" w:eastAsia="en-US" w:bidi="ar-SA"/>
        </w:rPr>
        <w:t xml:space="preserve"> was a law student then and said the predominant view among his peers was: “This is payback. I don’t even have a problem with them finding him not guilty. Even though looking at the facts, we knew he was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trial did at least wake some white people up to the vastly different perceptions black people have about the justice system, but he expressed dismay that the issue seems no better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predominantly black neighborhood in South Los Angeles on Thursday, people continued to root for Mr. Simpson. Vickie Williford, 56, whooped and jumped for joy on hearing the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really think he’s sincere about what he says,” she said. “I really think the man was going there to get his own stuff. He made stupid moves.”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Fairfax neighborhood of Los Angeles, Tammy Reinemann, a white bartender, saw something else in Thursday’s hearing. “There’s no contrition, nothing,” she said. “He’s just trying to pass it off on other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he was charged with murder and it became public knowledge that Mr. Simpson had repeatedly beaten Ms. Simpson, he was an admired, charming fixture at clubs and golf courses in Los Angeles, and at restaurants in Brentwood, his affluent, mostly white neighborhood.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his arrest came at a time of huge mistrust in minority neighborhoods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had a reputation, heightened by the videotaped beating of Rodney King in 1991, for </w:t>
      </w:r>
      <w:hyperlink r:id="rId139" w:history="1">
        <w:r>
          <w:rPr>
            <w:rFonts w:ascii="arial" w:eastAsia="arial" w:hAnsi="arial" w:cs="arial"/>
            <w:i/>
            <w:color w:val="0077CC"/>
            <w:sz w:val="20"/>
            <w:u w:val="single"/>
            <w:shd w:val="clear" w:color="auto" w:fill="FFFFFF"/>
            <w:lang w:val="en-US" w:eastAsia="en-US" w:bidi="ar-SA"/>
          </w:rPr>
          <w:t xml:space="preserve">racism and </w:t>
        </w:r>
      </w:hyperlink>
      <w:hyperlink r:id="rId139"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Before a mostly black jury, Mr. Simpson’s defense team played to that mistrust, highlighting racist comments made by Mark Fuhrman, one of the detectives investigating the murders, to argue that Mr. Simpson had been framed.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acquittal of four officers charged in the King beating led to riots in 1992 that left about 60 people dead, and three years later, officials feared that a conviction of Mr. Simpson would lead to another burst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Los Angeles has changed, in no small part because of the aftermath of the King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still occur and inflame tensions in minority communities, but by most accounts they are rarer, and in many of those cases, the officers are themselves minorities, reflecting the effort to change the complexion of what was historically an overwhelmingly white and male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1997, in a civil trial, a jury found that Mr. Simpson </w:t>
      </w:r>
      <w:hyperlink r:id="rId140" w:history="1">
        <w:r>
          <w:rPr>
            <w:rFonts w:ascii="arial" w:eastAsia="arial" w:hAnsi="arial" w:cs="arial"/>
            <w:i/>
            <w:color w:val="0077CC"/>
            <w:sz w:val="20"/>
            <w:u w:val="single"/>
            <w:shd w:val="clear" w:color="auto" w:fill="FFFFFF"/>
            <w:lang w:val="en-US" w:eastAsia="en-US" w:bidi="ar-SA"/>
          </w:rPr>
          <w:t>was responsible for the deaths</w:t>
        </w:r>
      </w:hyperlink>
      <w:r>
        <w:rPr>
          <w:rFonts w:ascii="arial" w:eastAsia="arial" w:hAnsi="arial" w:cs="arial"/>
          <w:color w:val="000000"/>
          <w:sz w:val="20"/>
          <w:lang w:val="en-US" w:eastAsia="en-US" w:bidi="ar-SA"/>
        </w:rPr>
        <w:t xml:space="preserve"> of Mr. Goldman and Ms. Simpson, and awarded their families $33.5 million in damages; he has paid a tiny fraction of that amount. Shunned by former friends and business associates, he moved to Florida, where — unlike in California — a “homestead exemption” law allows a person to shield significant assets, including a home, from creditors.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2007, while in Las Vegas to attend a wedding, he went with several people to a hotel room. He said he had been told that Bruce Fromong, a sports memorabilia dealer he knew, was there selling things that Mr. Simpson said had been stolen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took hundreds of items, Mr. Simpson was arrested, and suddenly he was back in the spotlight. It did not help his cause that the robbery occurred on the same day as the release of “If I Did It: Confessions of the Killer,” a book based on interviews Mr. Simpson gave, describing — in theory, strictly hypothetically — how he could have carried out the 1994 murders.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13 years to the day after his acquittal in the murder case, Mr. Simpson was convicted of multiple felony charges. He was later sentenced to nine to 33 years in prison. One of his lawyers at the time, Yale Galanter, said that the charges were excessive and suggested that the prosecutors and jurors had been influenced by the earlier case, which they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lost confidence in the criminal justice system when he was acquitted of the murders, and I think a lot of people saw the Nevada case as payback justice, kind of a rough justice,” said Laurie L. Levenson, a professor at Loyola Law School in Los Angeles. “It has contributed to a cynicism about the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years of fading from view while he served his time, two high-profile television projects moved Mr. Simpson to center stage again last year. ESPN’s </w:t>
      </w:r>
      <w:hyperlink r:id="rId141" w:history="1">
        <w:r>
          <w:rPr>
            <w:rFonts w:ascii="arial" w:eastAsia="arial" w:hAnsi="arial" w:cs="arial"/>
            <w:i/>
            <w:color w:val="0077CC"/>
            <w:sz w:val="20"/>
            <w:u w:val="single"/>
            <w:shd w:val="clear" w:color="auto" w:fill="FFFFFF"/>
            <w:lang w:val="en-US" w:eastAsia="en-US" w:bidi="ar-SA"/>
          </w:rPr>
          <w:t>“O.J.: Made in America,”</w:t>
        </w:r>
      </w:hyperlink>
      <w:r>
        <w:rPr>
          <w:rFonts w:ascii="arial" w:eastAsia="arial" w:hAnsi="arial" w:cs="arial"/>
          <w:color w:val="000000"/>
          <w:sz w:val="20"/>
          <w:lang w:val="en-US" w:eastAsia="en-US" w:bidi="ar-SA"/>
        </w:rPr>
        <w:t xml:space="preserve"> a multipart documentary that won an Academy Award, spanned his life story: poor child in San Francisco, sports star in college and the N.F.L., charming pitchman and actor, abusive husband, California defendant and, finally, Nevada convict. FX’s            </w:t>
      </w:r>
      <w:hyperlink r:id="rId142" w:history="1">
        <w:r>
          <w:rPr>
            <w:rFonts w:ascii="arial" w:eastAsia="arial" w:hAnsi="arial" w:cs="arial"/>
            <w:i/>
            <w:color w:val="0077CC"/>
            <w:sz w:val="20"/>
            <w:u w:val="single"/>
            <w:shd w:val="clear" w:color="auto" w:fill="FFFFFF"/>
            <w:lang w:val="en-US" w:eastAsia="en-US" w:bidi="ar-SA"/>
          </w:rPr>
          <w:t>“The People v. O.J. Simpson: American Crime Story,”</w:t>
        </w:r>
      </w:hyperlink>
      <w:r>
        <w:rPr>
          <w:rFonts w:ascii="arial" w:eastAsia="arial" w:hAnsi="arial" w:cs="arial"/>
          <w:color w:val="000000"/>
          <w:sz w:val="20"/>
          <w:lang w:val="en-US" w:eastAsia="en-US" w:bidi="ar-SA"/>
        </w:rPr>
        <w:t xml:space="preserve"> a mini-series dramatizing the murder investigation and trial, won several Emmy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Nevada Board of Parole Commissioners, while acknowledging the passions aroused by the murder case, insisted that it could not take them into account, and granted his release as soon as he becomes eligible. It could have denied him parole and made him wait years for another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want him to come home,” Arnelle Simpson, 48, the oldest of Mr. Simpson’s four children, told the board. “I know that he is remorseful. He truly is remorseful.”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Simpson has said he wants to return to Florida, and officials there and in Nevada said they were trying to negotiate an agreement for that move. If he violates the conditions of his parole — which are likely to bar him from having weapons or associating with criminals — he could return to prison to serve out his full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wouldn’t bet on him just sneaking into obscurity,” Ms. Levenson said. “He loves attention. It’s as if that Bronco chase never 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Whip Villarreal in Lovelock, Nev.; Adam Nagourney, Jennifer Medina and Louis Keene in Los Angeles; and Alan Blinder and Richard Fausset in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August 12, 2017, Saturday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has been revised to reflect the following correction: An article on July 21 about O.J. Simpson’s parole, using information from the Nevada parole commission, misstated Mr. Simpson’s criminal history. He pleaded no contest in 1989 to misdemeanor battery of his wife; it is not the case he had no criminal record before his 2008 conviction for armed robbery in Las Vegas. An article about </w:t>
      </w:r>
      <w:hyperlink r:id="rId143" w:history="1">
        <w:r>
          <w:rPr>
            <w:rFonts w:ascii="arial" w:eastAsia="arial" w:hAnsi="arial" w:cs="arial"/>
            <w:i/>
            <w:color w:val="0077CC"/>
            <w:sz w:val="20"/>
            <w:u w:val="single"/>
            <w:shd w:val="clear" w:color="auto" w:fill="FFFFFF"/>
            <w:lang w:val="en-US" w:eastAsia="en-US" w:bidi="ar-SA"/>
          </w:rPr>
          <w:t>the commission’s error</w:t>
        </w:r>
      </w:hyperlink>
      <w:r>
        <w:rPr>
          <w:rFonts w:ascii="arial" w:eastAsia="arial" w:hAnsi="arial" w:cs="arial"/>
          <w:color w:val="000000"/>
          <w:sz w:val="20"/>
          <w:lang w:val="en-US" w:eastAsia="en-US" w:bidi="ar-SA"/>
        </w:rPr>
        <w:t xml:space="preserve"> is on Page A11.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 J. Simpson will be released in October after nine years in prison on charges stemming from an armed robbery in 2007. (POOL PHOTO BY JASON BEAN) (A1); Top, O. J. Simpson listened as his daughter Arnelle Simpson testified during his parole hearing on Thursday. Above, Mr. Simpson reacted as he was found not guilty of murdering his ex-wife Nicole Brown Simpson and her friend Ronald Goldman in 1995. (PHOTOGRAPHS BY JASON BEAN; MYUNG J. CHUN) (A12)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25 Years Later, Racial Tensions Revive in Selma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1990,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1, Page 30,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RONALD SMOTHERS,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SELMA, Ala., Feb. 10</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bitter dispute over control of this city's school system has provoked racial animosity just a month before a planned 25th-anniversary commemoration of the ''Bloody Sunday'' protest march that placed Selma indelibly on the map of civil rights battlegrounds.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nearly 600 people, almost all of them black, marched through Selma in peaceful protest of the December decision by the school board's white majority not to renew the contract of the city's first black School Superintendent.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decision set off protests that have escalated in recent weeks and led to a walkout by black members of the board, as well as a school boycott and daily picketing by black parents and students. The Superintendent, Norward Roussell, was reinstated Tuesday. But the protesters want the school board to extend his contract, which expires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city's high school was closed as students occupied its cafeteria and vowed not to leave until the contract was renewed.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Parents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now, the dispute pitted black civil rights leaders in the city of 27,000 against school officials and Mayor Joseph Smitherman, whose tenure goes back to the turbulent days of 1965. But white parents, angered by the closing of the school, denounced ''mob rule'' and urged officials to ''restore law and order'' by removing the demonstrators from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have sought an injunction against the school occupation and are to get an answer from Federal Judge Charles Butler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Mobile on Monday. Meanwhile, Dr. Roussell has promised groups of white parents that school will open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white parents pressed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end the occupation, fears grew that Selma might witness a confrontation reminiscent of March 7, 1965. On that Sunday, sheriff's deputies and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cattle prods and nightsticks on the Selma side of the Edmund Pettus Bridge across the Alabama River to break up a demonstration by the Rev. Dr. Martin Luther King Jr.'s Southern Christian Leadership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Reaction to the incident led to another march, federally protected, from here to the state Capitol in Montgomery later that month, and to the passage of the Voting Rights Act in August 1965.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Inspiration From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wrapped in a sacred flag of history today,'' the Rev. Joseph Lowery, president of the S.C.L.C., said at the start of the march today. Then, recalling two civil rights workers killed in Alabama a quarter-century ago, he said: ''Don't let the Jimmie Lee Jacksons and the Viola Liuzzos down. Remain nonviolent.''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pressure building among some whites has some, including Councilman Tom Headley, concerned about the city's image. ''I don't want to see outside forces such as the National Guard coming in here,'' he said. ''It's not the kind of image we would like to project. This is 1990, not 1965.'' But for many blacks, the school dispute has come to symbolize the unfulfilled promises of the 1960's - a fact that was all the more troubling, said State Senator Hank Sanders, one of the protest leaders, because of this city's place in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''Selma did more for the nation in terms of civil rights than civil rights did for Selma,'' said Steve Suitts, executive director of the Southern Regional Council, an Atlanta-based nonprofit educational group. ''People there have always been frustrated because it had a large enough black population to fuel a desire for change but just not quite enough to bring it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M. Davis, a political scientist who is dean of graduate studies at Birmingham Southern College, said blacks represent about 49 percent of the voting-age population. But she said a higher percentage of whites vote. Equally important, she said, was Mayor Smitherman's ability to build alliances among blacks. He has fended off two challenges by black candidates in the last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'Very Resourceful'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Suitts said the Mayor had learned ''the art of attracting just enough black votes to fracture the black community, and he has proven very resourceful.'' He recalled that the Mayor gained a reputation as a moderate during the civil rights protests of the 1960's, while Sheriff Jim Clark of surrounding Dallas County was more closely associated with the clashes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demonstrators.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Smitherman refused to be interviewed late last week as he met with leaders of the school protest and dealt with demonstrators camped outside his City Hall offices and in the high school. But in past interviews, he has spoken of the role in which he has seen himself: slowly introducing whites in the city to the changes wrought by the civil rights era, and gradually bringing more blacks into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has used tokenism, and blacks never got any real power,'' said Mr. Sanders, noting that only 5 of the 11 appointed school board members are black, although 70 percent of the enrollment is black. Many whites go to two private schools that started out as ''segregation academies.''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school board, as on the City Council with its four blacks and five whites, whites generally vote together, as do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nearly three years in Selma, Dr. Roussell has been credited with many changes in the way the schools operate. He has changed the grouping of students by ability, and more blacks are taking college-preparatory courses. He moved school district funds from local banks to out-of-city banks that paid more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his changes have angered both blacks and whites, said J. L. Chestnut, a black lawyer who once criticized the Superintendent but now supports him. ''While he hasn't done everything I would have him do,'' Mr. Chestnut said, ''he has done more for blacks than all of Selma's previous superintendents put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Roussell said the board's evaluation had termed him ''dictatorial and abrasive.'' He added, ''That is simply a misinterpretation by whites here of black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David Hodo, a psychiatrist and one of the few whites who have publicly supported Dr. Roussell, said: ''In the white community, there is a real fear of what black control of government will mean. Politicians have to be very careful in their appeals not to stimulate the long-held fears so that we can make the transition gracefully.''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Sanders, who heads a local committee that had been planning events to commemorate the ''Bloody Sunday'' march, said the unrest had hampered planning and was likely to keep people away from the celebration.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have said that we were trying to enhance the commemoration effort with this protest, but that is not true,'' he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Racial tensions surfaced in Selma, Ala., after a school board decision not to renew the contract of the city's first black superintendent. Students occupied the cafeteria at Selma High School in protest (NYT/Carl Bergquist); Mayor Joe Smitherman of Selma outside his office in City Hall, which has been swamped by demonstrators. (NYT)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METRO DIGEST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1993,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21; Column 1; Metropolitan Desk; Column 1;; Summary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EXPLOSION AT THE WORLD TRADE CENTER: DEATH AND FEAR ROCK A LANDMARK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explosion apparently caused by a car bomb in an underground garage shook the World Trade Center in Lower Manhattan with the force of a small earthquake shortly after noon, collapsing walls and floors, igniting fires and plunging the city's largest building complex into a maelstrom of smoke, darkness and fearful chaos.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blast killed at least five people and left 650 others injured. Page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GRIP OF AN URBAN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confusion, dread and panic, thousands of people were sure of only one thing: they were in the city's tallest building and something was very wrong. Page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snarled and emergency phone lines were jammed as anxiety spread. Page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Evacuation plans for the World Trade Center were rendered useless because the explosion devastated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and operations centers, Port Authority officials said. Page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explosion was caused by a car bomb, as the F.B.I. believes, it would be the largest such attack in American history. Page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Television became a central part of the drama, but since most New York City broadcast stations have their transmitters at the trade center, most of the coverage could be seen only on cable channels. Page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the building was caught in a tug-of-war over fire-safety rules. Page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Kindergartners on a field trip were trapped in an elevator for five hours. Page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Scenes of terror, and disaster averted. Page 24.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CITY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FROM 34TH FOCUS OF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grand jury is investigating whether a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34th Precinct in Washington Heights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conducted illegal searches and falsified reports during two drug arrests last summer, law-enforcement officials said. Page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SCHOOL BOARD SHIFTS ON PRINCIPAL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Reversing course under pressure from Schools Chancellor Fernandez, a Bronx school board promised to begin disciplinary proceedings against a principal accused of humiliating an 8-year-old girl who said a custodian had raped her. Page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Suspects in Bronx slayings are charged with murder and held without bail. Page 25.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FLORIO GUN BILL GOES TO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Florio has again declared political war in his effort to save the nation's toughest ban on assault-type firearms, but it is Republican leaders in the New Jersey Senate will decide when the final battle will take place. Page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REST-STOP CARJACKING SHAKES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Fear dominated at the two McDonald's restaurants on Interstate 95 in Fairfield, Conn., the day after a Long Island woman became the fourth victim of a carjacking at the rest stops over the last five months. Page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Bridgeport wins renewed accreditation. Page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Visitation rights denied for the godmother of Katie Beers, the 10-year-old girl held in a bunker for 16 days. Page 26.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Biden Sees 'a Nation Enraged,' With Trump Fanning the Flame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Katie Glueck</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speech in Philadelphia, Mr. Biden assailed the president's handling of the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justice, declaring that he had ''turned this country into a battlefield.''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R. Biden Jr. on Tuesday excoriated President Trump's stewardship of a nation convulsed in crisis over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likening Mr. Trump's language to that of Southern racists of the 1960s while also warning Americans that ''we cannot let our rage consume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first formal speech out in public since the coronavirus shuttered the campaign trail in mid-March, Mr. Biden delivered perhaps his closest approximation yet of a presidential address to the nation. He emphasized themes of empathy and unity to draw a clear contrast with Mr. Trump, who has threatened to deploy the military nationwide to dominate protesters and has portrayed those demonstrating as ''thugs.''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Mr. Trump determined to cast himself as a self-described ''law and order'' president, Mr. Biden aimed to appeal to a broader range of the electorate's concerns, pledging to address economic inequality and racial injustice but also urging the nation to come together at a moment of deep civil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''Donald Trump has turned this country into a battlefield riven by old resentments and fresh fears,'' Mr. Biden said, speaking against a backdrop of American flags at Philadelphia's City Hall. ''Is this who we are? Is this who we want to be? Is this what we want to pass on to our children and our grandchildren? Fear, anger, finger pointing, rather than the pursuit of happiness? Incompetence and anxiety, self-absorption, selfishness?''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country, Mr. Biden said, was ''crying out for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remarks, which were by turns optimistic about America's potential and somber about the depth of its challenges, came as his team moved urgently to press a more aggressive case against Mr. Trump at an extraordinarily high-stakes moment for the country, marked by a pandemic, devastating unemployment numbers, racial strife and violent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during the demonstrations, which in many cities have also led to looting.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Heightening the tensions, in the last several days alone, Mr. Trump has called protesters ''terrorists,'' spent time in an underground bunker and visited a church for photographs with a Bible, while peaceful demonstrators were dispersed with tear gas to clear his path. His campaign is increasingly seeking to paint Mr. Biden as sympathetic to those ''causing mayhem,'' as Mr. Trump's team put it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chart his own vision for the country, Mr. Biden left his home in Wilmington, Del., to travel to Philadelphia. It is the city where the nation's founding documents were crafted, where President Barack Obama gave his famous speech on race in 2008, and where Mr. Biden held his first large-scale rally of the 2020 campaign, promising to heal the soul of the country. It is now also a city rocked by protests and growing racial tensions.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remarks, which lasted around 20 minutes, Mr. Biden urged his opponent to consult the Constitution and the Bible instead of eviscerating the ''guardrails" of democracy, one of many times in the speech in which Mr. Biden reached for language that has traditionally had bipartisan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held up the Bible at St. John's Church yesterday,'' Mr. Biden, a practicing Catholic, said, referencing the photographs for which Mr. Trump posed. ''I just wish he opened it once in awhile instead of brandishing it. If he opened it, he could have learned something. That we're all called to love one another as we love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Mr. Biden, who spent much of the presidential primary campaign casting Mr. Trump as an ''aberration,'' also said that defeating him would not be enough to heal the nation's centuries-old divisions, which are growing deeper seemingly by the day. Seeking to acknowledge both the pain and the chaos of the moment, he warned, ''we must not let our pain destroy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a nation enraged,'' he continued. ''But we cannot let our rage consume us. We're a nation that's exhausted, but we will not allow our exhaustion to defeat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Declaring this the time ''for our nation to deal with systemic racism,'' Mr. Biden called on Congress to pass measures including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He urged a ''model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standard.'' He highlighted his promise to create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commission. And he pledged that as president, he wouldn't ''fan the flames of hate. I'll seek to heal the racial wounds that have long plagued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Julián Castro, a former presidential candidate who made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 focal point of his platform, endorsed Mr. Biden on Tuesday, citing the plans Mr. Biden sketched out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Trump cracks down on protesters, how Mr. Biden handles the coming weeks could define his candidacy for the final five months of the presidential contest. There is an increasing sense of urgency among his allies to see him leading from the ground, and his speech Tuesday marked the third straight day he appeared in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moment in our nation's history that is as unique as if we had the 1918 pandemic and the 1929 stock market crash and the 1968 riots all happen at the same time,'' said Senator Chris Coons, Democrat of Delaware. ''There's a limit to how much leadership you can show without seeing people, hearing from people, connecting with people. Joe Biden has always been at his best when people can feel and see his empathy.''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former vice president, 77, is cautiously re-emerging onto the public landscape at one of the most volatile moments in at least a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killing of George Floyd, a black man who died last week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has sparked an outpouring of grief and anger across the country. Peaceful demonstrations during the day have turned chaotic at night as images of American cities, under curfew and on fire, blanket the airwaves.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country, Mr. Biden said, required ''leadership that can recognize pain and deep grief of communities that have had a knee on their neck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also decried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protesters and looters.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place for violence, no place for looting, or destroying property, or burning churches or destroying businesses,'' he said, noting that many people of color have been victims. ''Nor is it acceptable for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sworn to protect and serve all people, to escalate tension, resort to excessive violence. We need to distinguish between legitimate peaceful protests and opportunistic violent destruction.''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the coronavirus rages on, with more than 100,000 Americans dead, and more than 40 million people who have filed for unemployment.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Trump's campaign defended the president's approach to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Trump has addressed the nation twice, expressed horror and sorrow for the death of George Floyd, stood with the peaceful protesters, and made it clear that he would not abide our cities being overtaken by violent, uncontrollable rioters,'' the campaign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Mr. Trump, with the bully pulpit of the presidency, never left public view as the virus closed much of the country, Mr. Biden spent recent months campaigning virtually, struggling to break through with his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made a public Memorial Day appearance to pay his respects to Delaware's war dead and emerged for a Sunday walk around Wilmington, visiting the site of demonstrations and meeting with store owners, said Representative Lisa Blunt Rochester, Democrat of Delaware, who accompanied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followed on Monday by an in-person meeting with faith and community leaders at a historic black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activity ''shows you his heart and his understanding of the urgency of this moment,'' Mr. Coons said. ''I wouldn't be surprised if he went to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leader, Mr. Coons added, ''takes some risks to hear people and to respect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Polling shows that Mr. Biden still has work to do in communicating that image to the nation. A Washington Post-ABC poll over the weekend found that Mr. Trump bested Mr. Biden on the question of who respondents saw as a strong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same survey had Mr. Biden with a 10 percentage point lead over Mr. Trump among registered voters. And a Monmouth University poll released on Tuesday found Mr. Trump's approval rating at 42 percent among all Americans, his lowest marks since early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21 percent said the country was headed in the right direction, a drop by nearly half since March. The biggest drop in confidence came among Republicans: Only 45 percent now say the country is going the right way, down from 75 percent in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is expected to intensify his public appearances over the next month, with his early forays in Delaware offering a model. And during his meeting with community and faith leaders on Monday, he promised that in the coming weeks he would make ''very serious national speeches about where I think we have to go, what we have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campaign advisers have engaged in fluid and evolving deliberations about how best to wade back into public activity as Delaware eases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Campaign officials are weighing the need for sensitivity to the fraught subject matter at hand, as well as ongoing health considerations amid the pandemic, people close to the team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challenge to be in this kind of environment,'' said Ms. Blunt Rochester on Sunday. ''We have to be careful for him and for others, and so he will continue to listen to the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Sunday he spent much of his time listening -- to passers-by, to business owners, and to her own experience as the mother of a black man, said Ms. Blunt Rochester.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also called mayors on the front lines of the crisis. ''He asked me how I thought he could be supportive of the work we're trying to lead nationally, and how he could be helpful in that space,'' said Mayor Melvin Carter of St. Paul, Minn.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told him, I've stopped using the phrase 'recovery,''' Mr. Carter recalled, going on to emphasize the need for transformational change on matters from health care to the economy. ''January and February were not a state of stability for too many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Giovanni Russonello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165" w:history="1">
        <w:r>
          <w:rPr>
            <w:rFonts w:ascii="arial" w:eastAsia="arial" w:hAnsi="arial" w:cs="arial"/>
            <w:i/>
            <w:color w:val="0077CC"/>
            <w:sz w:val="20"/>
            <w:u w:val="single"/>
            <w:shd w:val="clear" w:color="auto" w:fill="FFFFFF"/>
            <w:lang w:val="en-US" w:eastAsia="en-US" w:bidi="ar-SA"/>
          </w:rPr>
          <w:t>https://www.nytimes.com/2020/06/02/us/politics/joe-biden-philadelphia-protests.html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Former Vice President Joseph R. Biden Jr. in City Hall in Philadelphia, where he delivered a harsh criticism of President Trump's handling of the nation's recent unrest. (PHOTOGRAPH BY MARK MAKELA FOR THE NEW YORK TIMES) (A19)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Prison Term for Ex-Officer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2005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2; Metropolitan Desk;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pleaded guilty to federal civil rights charges in the 1998 death of a drug suspect he hit in the head with a walkie-talkie was sentenced yesterday to 2 years and 11 months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Victor Marrero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issued the sentence to Craig Yokemick, 36, who pleaded guilty in August to two felony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Yokemick had admitted violating the civil rights of the suspect, Kenneth Banks, when he hurled the two-pound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at him as he tried to escape on a bicycle. Mr. Banks later died of trauma to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grand jury cleared Mr. Yokemick in 1999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the city reportedly paid Mr. Banks's family $750,000 in a civil settlement.                                       </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Donald Trump’s Impeachment Legacy: Violent Extremism; On Politics With Lisa Lerer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2021 Saturday 10:00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Lerer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Whether or not Mr. Trump is convicted, the extremism that flourished under his administration is embedded in our politics.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Mr. Trump is convicted, the extremism that flourished under his administration is embedded in our politics.</w:t>
      </w:r>
    </w:p>
    <w:p>
      <w:pPr>
        <w:keepNext w:val="0"/>
        <w:spacing w:before="240" w:after="0" w:line="260" w:lineRule="atLeast"/>
        <w:ind w:left="0" w:right="0" w:firstLine="0"/>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On Politics in your inbox every weekday.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extraordinary moment.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mob of rioters stormed its way down the halls of the Senate, Officer Eugene Goodman of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 past Senator Mitt Romney, frantically directing him to seek cover. The former Republican presidential nominee broke into a sprint, taking off in the other direction. He most likely had reason to run: The day before, Trump supporters had heckled Mr. Romney on his way to Washington, </w:t>
      </w:r>
      <w:hyperlink r:id="rId180" w:history="1">
        <w:r>
          <w:rPr>
            <w:rFonts w:ascii="arial" w:eastAsia="arial" w:hAnsi="arial" w:cs="arial"/>
            <w:i/>
            <w:color w:val="0077CC"/>
            <w:sz w:val="20"/>
            <w:u w:val="single"/>
            <w:shd w:val="clear" w:color="auto" w:fill="FFFFFF"/>
            <w:lang w:val="en-US" w:eastAsia="en-US" w:bidi="ar-SA"/>
          </w:rPr>
          <w:t>chanting “traitor, traitor, traitor”</w:t>
        </w:r>
      </w:hyperlink>
      <w:r>
        <w:rPr>
          <w:rFonts w:ascii="arial" w:eastAsia="arial" w:hAnsi="arial" w:cs="arial"/>
          <w:color w:val="000000"/>
          <w:sz w:val="20"/>
          <w:lang w:val="en-US" w:eastAsia="en-US" w:bidi="ar-SA"/>
        </w:rPr>
        <w:t xml:space="preserve"> on a crowded plane.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has seen so much footage from that painful day. But nearly all of it has focused on the attackers themselves. In the </w:t>
      </w:r>
      <w:hyperlink r:id="rId180" w:history="1">
        <w:r>
          <w:rPr>
            <w:rFonts w:ascii="arial" w:eastAsia="arial" w:hAnsi="arial" w:cs="arial"/>
            <w:i/>
            <w:color w:val="0077CC"/>
            <w:sz w:val="20"/>
            <w:u w:val="single"/>
            <w:shd w:val="clear" w:color="auto" w:fill="FFFFFF"/>
            <w:lang w:val="en-US" w:eastAsia="en-US" w:bidi="ar-SA"/>
          </w:rPr>
          <w:t>Senate impeachment trial of Donald Trump</w:t>
        </w:r>
      </w:hyperlink>
      <w:r>
        <w:rPr>
          <w:rFonts w:ascii="arial" w:eastAsia="arial" w:hAnsi="arial" w:cs="arial"/>
          <w:color w:val="000000"/>
          <w:sz w:val="20"/>
          <w:lang w:val="en-US" w:eastAsia="en-US" w:bidi="ar-SA"/>
        </w:rPr>
        <w:t>, we saw a new angle: members of Congress running for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heard nearly every moment of the trial, moving through my apartment as the hours passed. First in the living room, I watched it on television. Then from the kitchen, I listened to the radio while I made more coffee. And later on my computer in the bedroom once the kids came home, so I could avoid explaining why, exactly, those people were breaking windows with flagpoles and all the other questions that — despite the detailed presentation — I still couldn’t answer with much confidence. Questions like, whether they will all go to jail and if everyone is really safe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that last question that lingers. Mr. Trump seems poised to be acquitted. But does this unprecedented moment in American history mark the beginning of the end of a particularly violent era? Or the end of the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trial, the House managers tried to show how things that once seemed extraordinary became standard political combat. Like chants of “Lock her up” and violence at political protests — yes, on both the right and the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it was unfathomable to many of us to think that Charlottesville could happen,” Representative Diana DeGette of Colorado, one of the Democratic House managers, told senators, arguing that acquitting Mr. Trump could encourage more violence. “Frankly, what unfathomable horrors could await us if we do not stand up and say, ‘No, this is not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if that question has already been answered? Whether or not Mr. Trump is convicted, the extremism that flourished under his administration has embedded itself in our politics.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Pape, a specialist in political violence at the University of Chicago, analyzed the backgrounds and statements of nearly 200 Capitol attackers. His </w:t>
      </w:r>
      <w:hyperlink r:id="rId180" w:history="1">
        <w:r>
          <w:rPr>
            <w:rFonts w:ascii="arial" w:eastAsia="arial" w:hAnsi="arial" w:cs="arial"/>
            <w:i/>
            <w:color w:val="0077CC"/>
            <w:sz w:val="20"/>
            <w:u w:val="single"/>
            <w:shd w:val="clear" w:color="auto" w:fill="FFFFFF"/>
            <w:lang w:val="en-US" w:eastAsia="en-US" w:bidi="ar-SA"/>
          </w:rPr>
          <w:t>analysis found that most</w:t>
        </w:r>
      </w:hyperlink>
      <w:r>
        <w:rPr>
          <w:rFonts w:ascii="arial" w:eastAsia="arial" w:hAnsi="arial" w:cs="arial"/>
          <w:color w:val="000000"/>
          <w:sz w:val="20"/>
          <w:lang w:val="en-US" w:eastAsia="en-US" w:bidi="ar-SA"/>
        </w:rPr>
        <w:t xml:space="preserve"> were middle-aged and middle class or wealthier. Many had good jobs. Nearly all — 89 percent — had no apparent affiliation with any known militant organization.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Capitol riot revealed a new force in American politics — not merely a mix of right-wing organizations, but a broader mass political movement that has violence at its core and draws strength even from places where Trump supporters are in the minority,” </w:t>
      </w:r>
      <w:hyperlink r:id="rId180" w:history="1">
        <w:r>
          <w:rPr>
            <w:rFonts w:ascii="arial" w:eastAsia="arial" w:hAnsi="arial" w:cs="arial"/>
            <w:i/>
            <w:color w:val="0077CC"/>
            <w:sz w:val="20"/>
            <w:u w:val="single"/>
            <w:shd w:val="clear" w:color="auto" w:fill="FFFFFF"/>
            <w:lang w:val="en-US" w:eastAsia="en-US" w:bidi="ar-SA"/>
          </w:rPr>
          <w:t>he wrote in The Atlantic.</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force shows little sign of backing down: Two weeks ago, the Homeland Security Department </w:t>
      </w:r>
      <w:hyperlink r:id="rId180" w:history="1">
        <w:r>
          <w:rPr>
            <w:rFonts w:ascii="arial" w:eastAsia="arial" w:hAnsi="arial" w:cs="arial"/>
            <w:i/>
            <w:color w:val="0077CC"/>
            <w:sz w:val="20"/>
            <w:u w:val="single"/>
            <w:shd w:val="clear" w:color="auto" w:fill="FFFFFF"/>
            <w:lang w:val="en-US" w:eastAsia="en-US" w:bidi="ar-SA"/>
          </w:rPr>
          <w:t>issued a rare terrorism alert</w:t>
        </w:r>
      </w:hyperlink>
      <w:r>
        <w:rPr>
          <w:rFonts w:ascii="arial" w:eastAsia="arial" w:hAnsi="arial" w:cs="arial"/>
          <w:color w:val="000000"/>
          <w:sz w:val="20"/>
          <w:lang w:val="en-US" w:eastAsia="en-US" w:bidi="ar-SA"/>
        </w:rPr>
        <w:t xml:space="preserve"> warning that violent extremists were emboldened by the attack and motivated by “the presidential transition, as well as other perceived grievances fueled by false narratives.”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 indication that such violent acts have support among some Americans, particularly within the Republican Party. A survey conducted </w:t>
      </w:r>
      <w:hyperlink r:id="rId180" w:history="1">
        <w:r>
          <w:rPr>
            <w:rFonts w:ascii="arial" w:eastAsia="arial" w:hAnsi="arial" w:cs="arial"/>
            <w:i/>
            <w:color w:val="0077CC"/>
            <w:sz w:val="20"/>
            <w:u w:val="single"/>
            <w:shd w:val="clear" w:color="auto" w:fill="FFFFFF"/>
            <w:lang w:val="en-US" w:eastAsia="en-US" w:bidi="ar-SA"/>
          </w:rPr>
          <w:t>by the American Enterprise Institute</w:t>
        </w:r>
      </w:hyperlink>
      <w:r>
        <w:rPr>
          <w:rFonts w:ascii="arial" w:eastAsia="arial" w:hAnsi="arial" w:cs="arial"/>
          <w:color w:val="000000"/>
          <w:sz w:val="20"/>
          <w:lang w:val="en-US" w:eastAsia="en-US" w:bidi="ar-SA"/>
        </w:rPr>
        <w:t xml:space="preserve"> this week found that 55 percent of Republicans back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a way to “arrest the decline of the traditional American way of life,” as compared with 35 percent of independents and 22 percent of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impeachment defense, lawyers for Mr. Trump didn’t focus on the attackers but the former president, arguing that he didn’t intend to incite a violent attack. The parts of his rhetoric cited by the House impeachment managers were “selectively edited” and the video was manipulated, they said. The Trump team showed video montages of Democrats using the word “fight” — further torturing an already worn piece of political rhetoric. (Of course, none of those politicians, it’s worth noting, were being tried for inciting a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used Mr. Trump’s comments in 2017 after the events in Charlottesville, Va. — that there were “very fine people on both sides” — to argue that his words have long been misconstrued. Former homeland security officials have cited those remarks as a defining moment that emboldened extremists.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Republicans in Congress are likely to seize upon this question of intent. Even with Mr. Trump out of office, crossing the former president would mean alienating a significant part of their base. Those, like Senator Ted Cruz of Texas, who promoted Mr. Trump’s baseless claims of election fraud leading up to the ransacking at the Capitol, show no signs of changing their minds. It’s quite likely that the final number of Republicans who vote for conviction will be well below the two-thirds majority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the debate over Mr. Trump’s culpability will be left to the history books. What will remain indisputable, however, is that his words mattered. Extremist violence flourished under his watch. And uprooting that will be a far more difficult national undertaking than a few long days in the Senate.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anything you think we’re missing? Anything you want to see more of? We’d love to hear from you. Email us at </w:t>
      </w:r>
      <w:hyperlink r:id="rId180"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 xml:space="preserve"> and follow me on Twitter at </w:t>
      </w:r>
      <w:hyperlink r:id="rId180" w:history="1">
        <w:r>
          <w:rPr>
            <w:rFonts w:ascii="arial" w:eastAsia="arial" w:hAnsi="arial" w:cs="arial"/>
            <w:i/>
            <w:color w:val="0077CC"/>
            <w:sz w:val="20"/>
            <w:u w:val="single"/>
            <w:shd w:val="clear" w:color="auto" w:fill="FFFFFF"/>
            <w:lang w:val="en-US" w:eastAsia="en-US" w:bidi="ar-SA"/>
          </w:rPr>
          <w:t>@llerer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Republicans will switch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Senator Bill Cassidy a Republican Party unicorn?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the Louisianian captured headlines after he became the only Senate Republican to switch his position and vote to proceed with the </w:t>
      </w:r>
      <w:hyperlink r:id="rId180" w:history="1">
        <w:r>
          <w:rPr>
            <w:rFonts w:ascii="arial" w:eastAsia="arial" w:hAnsi="arial" w:cs="arial"/>
            <w:i/>
            <w:color w:val="0077CC"/>
            <w:sz w:val="20"/>
            <w:u w:val="single"/>
            <w:shd w:val="clear" w:color="auto" w:fill="FFFFFF"/>
            <w:lang w:val="en-US" w:eastAsia="en-US" w:bidi="ar-SA"/>
          </w:rPr>
          <w:t>impeachment trial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Cassidy said he was swayed by the poor performance of Mr. Trump’s lawyers in their opening arguments.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disorganized, random — they talked about many things, but they didn’t talk about the issue at hand,” </w:t>
      </w:r>
      <w:hyperlink r:id="rId180" w:history="1">
        <w:r>
          <w:rPr>
            <w:rFonts w:ascii="arial" w:eastAsia="arial" w:hAnsi="arial" w:cs="arial"/>
            <w:i/>
            <w:color w:val="0077CC"/>
            <w:sz w:val="20"/>
            <w:u w:val="single"/>
            <w:shd w:val="clear" w:color="auto" w:fill="FFFFFF"/>
            <w:lang w:val="en-US" w:eastAsia="en-US" w:bidi="ar-SA"/>
          </w:rPr>
          <w:t>he said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for Democrats is whether there could be more Cassidys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seem likely. Including Mr. Cassidy, just</w:t>
      </w:r>
      <w:hyperlink r:id="rId180" w:history="1">
        <w:r>
          <w:rPr>
            <w:rFonts w:ascii="arial" w:eastAsia="arial" w:hAnsi="arial" w:cs="arial"/>
            <w:i/>
            <w:color w:val="0077CC"/>
            <w:sz w:val="20"/>
            <w:u w:val="single"/>
            <w:shd w:val="clear" w:color="auto" w:fill="FFFFFF"/>
            <w:lang w:val="en-US" w:eastAsia="en-US" w:bidi="ar-SA"/>
          </w:rPr>
          <w:t>six Republicans voted with Democrats</w:t>
        </w:r>
      </w:hyperlink>
      <w:r>
        <w:rPr>
          <w:rFonts w:ascii="arial" w:eastAsia="arial" w:hAnsi="arial" w:cs="arial"/>
          <w:color w:val="000000"/>
          <w:sz w:val="20"/>
          <w:lang w:val="en-US" w:eastAsia="en-US" w:bidi="ar-SA"/>
        </w:rPr>
        <w:t xml:space="preserve"> this week to reject Mr. Trump’s constitutional objection to trying a former president. At least 17 Republican senators would need to join all 50 Democrats to convict Mr. Trump by a two-thirds majority.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would require changing a number of minds. According to </w:t>
      </w:r>
      <w:hyperlink r:id="rId180" w:history="1">
        <w:r>
          <w:rPr>
            <w:rFonts w:ascii="arial" w:eastAsia="arial" w:hAnsi="arial" w:cs="arial"/>
            <w:i/>
            <w:color w:val="0077CC"/>
            <w:sz w:val="20"/>
            <w:u w:val="single"/>
            <w:shd w:val="clear" w:color="auto" w:fill="FFFFFF"/>
            <w:lang w:val="en-US" w:eastAsia="en-US" w:bidi="ar-SA"/>
          </w:rPr>
          <w:t>a New York Times whip count</w:t>
        </w:r>
      </w:hyperlink>
      <w:r>
        <w:rPr>
          <w:rFonts w:ascii="arial" w:eastAsia="arial" w:hAnsi="arial" w:cs="arial"/>
          <w:color w:val="000000"/>
          <w:sz w:val="20"/>
          <w:lang w:val="en-US" w:eastAsia="en-US" w:bidi="ar-SA"/>
        </w:rPr>
        <w:t>, three dozen Republicans have already said they oppose conviction. An additional 13 senators are undecided.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from our colleagues on the Senate floor offer some insights into the current Republican mind-set.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Senators Ted Cruz of Texas and Mike Lee of Utah were seen entering a room with the Trump legal team on Thursday night. The next day, the senators animatedly made their arguments for acquittal to some of their Republicans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flaunted their lack of interest as the House managers made their arguments. At points, a dozen or more Republican senators were away from their mahogany desks. Senator Thom Tillis of North Carolina retreated to his party’s cloakroom to read on his phone. Senator Rick Scott could be seen filling out a blank map of Asia, inviting speculation about whether the junior senator from Florida would rather be in Wuhan than Washington this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on Friday, even Mr. Cassidy signaled that he may soon blend into the herd. Sharp-eyed reporters spotted him carrying </w:t>
      </w:r>
      <w:hyperlink r:id="rId180" w:history="1">
        <w:r>
          <w:rPr>
            <w:rFonts w:ascii="arial" w:eastAsia="arial" w:hAnsi="arial" w:cs="arial"/>
            <w:i/>
            <w:color w:val="0077CC"/>
            <w:sz w:val="20"/>
            <w:u w:val="single"/>
            <w:shd w:val="clear" w:color="auto" w:fill="FFFFFF"/>
            <w:lang w:val="en-US" w:eastAsia="en-US" w:bidi="ar-SA"/>
          </w:rPr>
          <w:t>a draft of a statement</w:t>
        </w:r>
      </w:hyperlink>
      <w:r>
        <w:rPr>
          <w:rFonts w:ascii="arial" w:eastAsia="arial" w:hAnsi="arial" w:cs="arial"/>
          <w:color w:val="000000"/>
          <w:sz w:val="20"/>
          <w:lang w:val="en-US" w:eastAsia="en-US" w:bidi="ar-SA"/>
        </w:rPr>
        <w:t xml:space="preserve"> indicating he planned to acquit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Seriously</w:t>
      </w:r>
    </w:p>
    <w:p>
      <w:pPr>
        <w:keepNext w:val="0"/>
        <w:spacing w:before="240" w:after="0" w:line="260" w:lineRule="atLeast"/>
        <w:ind w:left="0" w:right="0" w:firstLine="0"/>
        <w:jc w:val="both"/>
        <w:rPr>
          <w:lang w:val="en-US" w:eastAsia="en-US" w:bidi="ar-SA"/>
        </w:rPr>
      </w:pPr>
      <w:hyperlink r:id="rId180" w:history="1">
        <w:r>
          <w:rPr>
            <w:rFonts w:ascii="arial" w:eastAsia="arial" w:hAnsi="arial" w:cs="arial"/>
            <w:i/>
            <w:color w:val="0077CC"/>
            <w:sz w:val="20"/>
            <w:u w:val="single"/>
            <w:shd w:val="clear" w:color="auto" w:fill="FFFFFF"/>
            <w:lang w:val="en-US" w:eastAsia="en-US" w:bidi="ar-SA"/>
          </w:rPr>
          <w:t>Just say no to slime</w:t>
        </w:r>
      </w:hyperlink>
      <w:r>
        <w:rPr>
          <w:rFonts w:ascii="arial" w:eastAsia="arial" w:hAnsi="arial" w:cs="arial"/>
          <w:color w:val="000000"/>
          <w:sz w:val="20"/>
          <w:lang w:val="en-US" w:eastAsia="en-US" w:bidi="ar-SA"/>
        </w:rPr>
        <w:t>. Your couch — and your sanity — will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for reading. On Politics is your guide to the political news cycle, delivering clarity from the chaos.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Politics is also available as a newsletter. </w:t>
      </w:r>
      <w:hyperlink r:id="rId180"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it delivered to your inbox.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entrance to the Capitol Rotunda after the riot on Jan. 6. In a recent survey, 55 percent of Republicans backed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“arrest the decline of the traditional American way of life.” ERIN SCHAFF/THE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What's Wrong With 'All Lives Matter'?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(Opinionator)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YANCY and JUDITH BUTLER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philosopher Judith Butler argues that we risk missing the fact that black people have not yet been included in the idea of &amp;#8220;all lives.&amp;#8221;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fifth in a series of interviews with philosophers on race that I am conducting for The Stone. This week's conversation is with  Judith Butler, Maxine Elliot Professor in the department of comparative literature and the program of critical theory at the University of California, Berkeley.  She is the author of numerous influential books, including "Dispossession: The Performative in the Political," which she co-authored with Athena Athanasiou. She will publish a book on public assemblies with Harvard University Press this year. - George Yancy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Yancy: In your 2004 book, "Precarious Life: The Powers of Mourning and Violence," you wrote, "The question that preoccupies me in the light of recent global violence is, Who counts as human? Whose lives count as lives?"  You wrote that about the post-9/11 world, but it appears to also apply to the racial situation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 the wake of the recent killings of unarmed black men and women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failure to prosecute the killers, the message being sent to black communities is that they don't matter, that they are "disposable." Posters reading "Black Lives Matter," "Hands Up. Don't Shoot," "I Can't Breathe," communicate the reality of a specific kind of racial vulnerability that black people experience on a daily basis. How does all this communicate to black people that their lives don't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Judith Butler: Perhaps we can think about the phrase "black lives matter." What is implied by this statement, a statement that should be obviously true, but apparently is not? If black lives do not matter, then they are not really regarded as lives, since a life is supposed to matter. So what we see is that some lives matter more than others, that some lives matter so much that they need to be protected at all costs, and that other lives matter less, or not at all. And when that becomes the situation, then the lives that do not matter so much, or do not matter at all, can be killed or lost, can be exposed to conditions of destitution, and there is no concern, or even worse, that is regarded as the way it is supposed to be. The callous killing of Tamar Rice and the abandonment of his body on the street is an astonishing example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murdering someone considered disposable and fundamentally ungrievable.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are taking about racism, and anti-black racism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we have to remember that under slavery black lives were considered only a fraction of a human life, so the prevailing way of valuing lives assumed that some lives mattered more, were more human, more worthy, more deserving of life and freedom, where freedom meant minimally the freedom to move and thrive without being subjected to coercive force. But when and where did black lives ever really get free of coercive force? One reason the chant "Black Lives Matter" is so important is that it states the obvious but the obvious has not yet been historically realized. So it is a statement of outrage and a demand for equality, for the right to live free of constraint, but also a chant that links the history of slavery, of debt peonage, segregation, and a prison system geared toward the containment, neutralization and degradation of black lives, but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system that more and more easily and often can take away a black life in a flash all because some officer perceives a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let us think about what this is: the perception of a threat. One man is leaving a store unarmed, but he is perceived as a threat. Another man is in a chokehold and states that he cannot breathe, and the chokehold is not relaxed, and the man dies because he is perceived as a threat. Mike Brown and Eric Garner. We can name them, but in the space of this interview, we cannot name all the black men and women whose lives are snuffed out all because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perceives a threat, sees the threat in the person, sees the person as pure threat. Perceived as a threat even when unarmed or completely physically subdued, or lying in the ground, as Rodney King clearly was, or coming back home from a party on the train and having the audacity to say to a policeman that he was not doing anything wrong and should not be detained: Oscar Grant. We can see the videos and know what is obviously true, but it is also obviously true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juries that support them obviously do not see what is obvious, or do not wish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a threat when there is no gun to see, or someone is subdued and crying out for his life, when they are moving away or cannot move. These figures are perceived as threats even when they do not threaten, when they have no weapon, and the video footage that shows precisely this is taken to be a ratification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perception. The perception is then ratified as a public perception at which point we not only must insist on the dignity of black lives, but name the racism that has become ratified as public perception.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point is not just that black lives can be disposed of so easily: they are targeted and hunted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is becoming increasingly emboldened to wage its race war by every grand jury decision that ratifies the point of view of state violence. Justifying lethal violence in the name of self-defense is reserved for those who have a publicly recognized self to defend. But those whose lives are not considered to matter, whose lives are perceived as a threat to the life that embodies white privilege can be destroyed in the name of that life. That can only happen when a recurrent and institutionalized form of racism has become a way of seeing, entering into the presentation of visual evidence to justify hateful and unjustified and heartbreaking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it is not just that black lives matter, though that must be said again and again. It is also that stand-your-ground and racist killings are becoming increasingly normalized, which is why intelligent forms of collective outrage have become obligatory.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G.Y.: The chant "Black Lives Matter" is also a form of what you would call "a mode of address." You discuss questions of address in your essay, "Violence, Nonviolence: Sartre and Fanon," where Fanon, for example, raises significant questions about sociality in talking about his freedom in relationship to a "you." "Black Lives Matter" says something like: "You -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recognize my/our humanity!" But what if the "you," in this case, fails to be moved, refuses to be touched by that embodied chant? And given that "racism has become a way of seeing," is it not necessary that we - as you say in your essay "Endangered/Endangering: Schematic Racism and White Paranoia"- install "an antiracist hegemony over the visual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Sometimes a mode of address is quite simply a way of speaking to or about someone. But a mode of address may also describe a general way of approaching another such that one presumes who the other is, even the meaning and value of their existence. We address each other with gesture, signs and movement, but also through media and technology. We make such assumptions all the time about who that other is when we hail someone on the street (or we do not hail them). That is someone I greet; the other is someone I avoid. That other may well be someone whose very existence makes me cross to the other side of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in the case of schematic racism, anti-black racism figures black people through a certain lens and filter, one that can quite easily construe a black person, or another racial minority, who is walking toward us as someone who is potentially, or actually, threatening, or is considered, in his very being, a threat. In fact, as we can doubtless see from the videos that have swept across the global media, it may be that even when a black man is moving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man is still considered to be a threat or worth killing, as if that person were actually moving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brandishing a weapon. Or it could be that a black man or woman is reaching for his or her identification papers  to show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in that gesture of compliance - hand moving toward pocket - a reach for a gun. Is that because, in the perception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be black is already to be reaching for a gun? Or a black person is sleeping on the couch, standing, walking, or even running, clearly brandishing no gun, and there turns out to be evidence that there is no gun, still that life is snuffed out - why? Is the gun imagined into the scene, or retrospectively attributed to the standing or fleeing figure (and the grand jury nods, saying "this is plausible.")? And why when that person is down, already on the ground, and seeks to lift himself, or seated against a subway grate, and seeks to speak on his own behalf, or is utterly subdued and imperiled by the chokehold, he never stops looming as a threat to security, prompting a policeman to beat him or gun him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be important to see the twisted vision and the inverted assumptions that are made in the course of building a "case"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 self-defense or were sufficiently provoked to use lethal force. The fleeing figure is coming this way; the nearly strangled person is about to unleash force; the man on the ground will suddenly spring to life and threaten the life of the one who therefore takes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war zones of the mind that play out on the street. At least in these cases that have galvanized the nation and the world in protest, we all see the twisted logic that results in the exoneration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take away the lives of unarmed black men and women. And why is that the case? It is not because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lawyers present as their thinking in the midst of the situation is very reasonable. No, it is because that form of thinking is becoming more "reasonable" all the time. In other words, every time a grand jury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board accepts this form of reasoning, they ratify the idea that blacks are a population against which society must be defended,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defend themselves and (white) society, when they preemptively shoot unarmed black men in public space. At stake is a way that black people are figured as a threat even when they are simply living their lives, walking the street, leaving the convenience store, riding the subway, because in those instances this is only a threatening life, or a threat to the only kind of life, white life, that is recognized.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G.Y.: What has led us to this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Racism has complex origins, and it is important that we learn the history of racism to know what has led us to this terrible place. But racism is also reproduced in the present, in the prison system, new forms of population control, increasing economic inequality that affects people of color disproportionately. These forms of institutionalized destitution and inequality are reproduced through these daily encounters - the disproportionate numbers of minorities stopped and detained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rising number of those who fall victim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The figure of the black person as threat, as criminal, as someone who is, no matter where he is going, already-on-the-way-to-prison, conditions these pre-emptive strikes, attributing lethal aggression to the very figure who suffers it most. The lives taken in this way are not lives worth grieving; they belong to the increasing number of those who are understood as ungrievable, whose lives are thought not to be worth preserving.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 course, what we are also seeing in the recent and continuing assemblies, rallies and vigils is an open mourning for those whose lives were cut short and without cause, brutally extinguished. The practices of public mourning and political demonstration converge: when lives are considered ungrievable, to grieve them openly is protest. So when people assemble in the street, arrive at rallies or vigils, demonstrate with the aim of opposing this form of racist violence, they are "speaking back" to this mode of address, insisting on what should be obvious but is not, namely, that these lost lives are unacceptable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one hand, there is a message, "Black Lives Matter," which always risks being misheard ("What? Only black lives matter?") or not heard at all ("these are just people who will protest anything"). On the other hand, the assembly, even without words, enacts the message in its own way. For it is often in public spaces where such violence takes place, so reclaiming public space to oppose both racism and violence is an act that reverberates throughout the public sphere through various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G.Y.: I've heard that some white people have held signs that read "All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When some people rejoin with "All Lives Matter" they misunderstand the problem, but not because their message is untrue. It is true that all lives matter, but it is equally true that not all lives are understood to matter which is precisely why it is most important to name the lives that have not mattered, and are struggling to matter in the way they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Claiming that "all lives matter" does not immediately mark or enable black lives only because they have not been fully recognized as having lives that matter. I do not mean this as an obscure riddle. I mean only to say that we cannot have a race-blind approach to the questions: which lives matter? Or, which lives are worth valuing? If we jump too quickly to the universal formulation, "all lives matter," then we miss the fact that black people have not yet been included in the idea of "all lives." That said, it is true that all lives matter (we can then debate about when life begins or ends). But to make that universal formulation concrete, to make that into a living formulation, one that truly extends to all people, we have to foreground those lives that are not mattering now, to mark that exclusion, and militate against it. Achieving that universal, "all lives matter," is a struggle, and that is part of what we are seeing on the streets. For on the streets we see a complex set of solidarities across color lines that seek to show what a concrete and living sense of bodies that matter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G.Y: When you talk about lives that matter, are you talking about how whiteness and white bodies are valorized? In "Gender Trouble: Feminism and the Subversion of Identity," you discuss gender as "a stylized repetition of acts." Do you also see whiteness as "a stylized repetition of acts" that solidifies and privileges white bodies, or even leads to naïve, "post-racial" universal formulations like "all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Yes, we can certainly talk about "doing whiteness" as a way of putting racial categories into action, since whiteness is part of what we call "race," and is often implicitly or explicitly part of a race project that seeks to achieve and maintain dominance for white people. One way this happens is by establishing whiteness as the norm for the human, and blackness as a deviation from the human or even as a threat to the human, or as something not quite human. Under such perceptual conditions built up through the history of racism, it becomes increasingly easy for white people to accept the destruction of black lives as status quo, since those lives do not fit the norm of "human life" they defend. It is true that Frantz Fanon sometimes understood whiteness in gendered terms: a black man is not a man, according to the white norms that define manhood, and yet other times the black man is figured as the threat of rape, hyper-masculinized, threatening the "virgin sanctity" of whiteness.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last formulation whiteness is figured as a young virgin whose future husband is white - this characterization ratifies the sentiments that oppose miscegenation and defend norms or racial purity. But whose sexuality is imperiled in this scene? After all, black women and girls were the ones who were raped, humiliated and disposed of under conditions of slavery, and it was black families who were forcibly destroyed: black kinship was not recognized as kinship that matters. women of color, and black feminists in particular, have struggled for years against being the sexual property of either white male power or black masculinity, against poverty, and against the prison industry, so there are many reasons it is necessary to define racism in ways that acknowledge the specific forms it takes against men, women, and transgendered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us remember, of course, that many black women's lives are taken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by prisons. We can name a few: Yvette Smith, 48, in Texas, unarmed,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Aiyana Stanley-Jones, age 7, killed while sleeping on her father's couch in Detroit. After all, all of those are among the people on the street, outraged and demonstrating, opposing a lethal power that is becoming more and more normalized and, to that degree, more and more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Whiteness is less a property of skin than a social power reproducing its dominance in both explicit and implicit ways. When whiteness is a practice of superiority over minorities, it monopolizes the power of destroying or demeaning bodies of color. The legal system is engaged in reproducing whiteness when it decides that the black person can and will be punished more severely than the white person who commits the same infraction, when that same differential is at work in the question, who can and will be detained? And who can and will be sent to prison with a life sentence or the death penalty? Angela Davis has shown the disproportionate number of Americans of color (black and Latino) detained, imprisoned and on death row. This has become a "norm" that effectively says "black lives do not matter," one that is built up over time, through daily practices, modes of address, through the organization of schools, work, prison, law and media. Those are all ways that the conceit of white superiority is constructed.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G.Y.: Yes. Whiteness, as a set of historical practices, extends beyond the skin. And yet, when a person with white skin walks into a store, it is assumed that she is not a threat. So, there is an entire visual technology that is complicit here, where the skin itself, as it were, is the marker of innocence. It is a visual technology that reinforces not only her sense of innocence, but that organizes the ways in which she gets to walk through space without being profiled or stopped. Hence, she contributes to the perpetuation of racial injustice even if she is unaware of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J.B.: Well, of course, class is also there as a marker of how anyone is perceived entering the door to the public building, the office, the post office, the convenience store. Class is in play when white people fail to look "moneyed" or are considered as working class, poor or homeless, so we have to be clear that the "white" person we may be talking about can be struggling with inequality of another kind: whiteness has its own internal hierarchies, to be sure. Of course there are white people who may be very convinced that they are not racist, but that does not necessarily mean that they have examined, or worked though, how whiteness organizes their lives, values, the institutions they support, how they are implicated in ways of talking, seeing, and doing that constantly and tacitly discriminate. Undoing whiteness has to be difficult work, but it starts, I think, with humility, with learning history, with white people learning how the history of racism persists in the everyday vicissitudes of the present, even as some of us may think we are "beyond" such a history, or even convinced that we have magically become "post-racial." It is difficult and ongoing work, calling on an ethical disposition and political solidarity that risks error in the practice of solidarity.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Whiteness is not an abstraction; its claim to dominance is fortified through daily acts which may not seem racist at all precisely because they are considered "normal." But just as certain kinds of violence and inequality get established as "normal" through the proceedings that exonerate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the lethal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unarmed black people, so whiteness, or rather its claim to privilege, can be disestablished over time. This is why there must be a collective reflection on, and opposition to, the way whiteness takes hold of our ideas about whose lives matter. The norm of whiteness that supports both violence and inequality insinuates itself into the normal and the obvious. Understood as the sometimes tacit and sometimes explicit power to define the boundaries of kinship, community and nation, whiteness inflects all those frameworks within which certain lives are made to matter less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always possible to do whiteness otherwise, to engage in a sustained and collective practice to question how racial differentiation enters into our daily evaluations of which lives deserve to be supported, to flourish, and which do not. But it is probably an error, in my view, for white people to become paralyzed with guilt and self-scrutiny. The point is rather to consider those ways of valuing and devaluing life that govern our own thinking and acting, understanding the social and historical reach of those ways of valuing. It is probably important and satisfying as well to let one's whiteness recede by joining in acts of solidarity with all those who oppose racism. There are ways of fading out whiteness, withdrawing its implicit and explicit claim to racial privilege.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Demonstrations have the potential to embody forms of equality that we want to see realized in the world more broadly. Working against those practices and institutions that refuse to recognize and mark the powers of state racism in particular, assemblies gather to mourn and resist the deadly consequences of such powers. When people engage in concerted actions across racial lines to build communities based on equality, to defend the rights of those who are disproportionately imperiled to have a chance to live without the fear of dying quite suddenly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are many ways to do this, in the street, the office, the home, and in the media. Only through such an ever-growing cross-racial struggle against racism can we begin to achieve a sense of all the lives that really do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interview was conducted by email and edited. Previous interviews in this series can be found </w:t>
      </w:r>
      <w:hyperlink r:id="rId188"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Yancy is a professor of philosophy at Duquesne University. He has written, edited and co-edited numerous books, including "Black Bodies, White Gazes," "Look, a White!" and "Pursuing Trayvon Martin," co-edited with Janine Jones.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When 'Sorry' Doesn't Heal the Wounds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Audra D. S. Burch</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long atoned for their racist and inappropriate comments. But unlike years past, when apologies might have been enough, they have also been asked to step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tiny barrier island in South Carolina, the three dozen protesters lined up on a muggy Saturday morning this month for the third time in six weeks.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Holding signs, they marched across a highway, over a bridge and along a wind-swept beach, pushing for the resignation of a mayor whose racially insensitive remarks in late August have outraged and divided much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Brian Henry, who is in his first term as the mayor of Pawleys Island, speculated in a Facebook post that quickly ricocheted across the region that the killings of two residents had not received national attention because the victims were white and the suspect is Black. He also characterized Black Lives Matter and antifa as terrorist organizations that were destroying American cities and challenged the nation to ''rise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days, the local chapter of the N.A.A.C.P. was demanding Mr. Henry's resignation. Soon, the protests gave way to a companion mission of urging residents to vote in this year's presidential election and next year's local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about a community deserving better and needing to vote to demand better,'' said Marvin Neal, president of the Georgetown chapter of the N.A.A.C.P., who has vowed to hold protests until Mr. Henry submits his resignation. ''This is also about race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the country, dozens of similar scenarios have played out in recent months, with elected officials -- from mayors to school board members to fire chiefs -- forced to make amends after saying something insensitive or racist, often relating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But unlike in years past, when apologies might have been enough, leaders have been stepping down in the wake of outcries and public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extended beyond the debate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virtual hearing of the Boston School Committee on Wednesday, the body's chair, Michael Loconto, was caught in an unguarded moment as he joked about the Asian surnames of community members who wanted to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apologized a few moments later, explaining that he was ''talking about a children's book.'' On Thursday, eight members of Boston's City Council called for Mr. Loconto's resignation, and by midafternoon, he had stepped down, joining a growing list of officials who did the same over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ongoing discussion about racism in our country, that type of comment could no longer be accepted,'' said Ed Flynn, a city councilor who represents Boston's Chinatown, as well as parts of South Boston and the South End. ''Society will no longer tolerate or accept inappropriate comments from a member of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Carbon Hill, Ala., the mayor resigned after an uproar over his criticism of the University of Alabama's football team's support of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Harper Woods, Mich., the mayor resigned after saying he could understand the reasons a person might become a white supremacist.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Healdsburg, Calif., the mayor resigned under mounting pressure over her handling of questions about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which led to the appointment of the first Hispanic City Council representative in nearly 30 years. About one-third of the town's 12,000 residents are 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you are seeing is a cultural moment in which the country is trying to figure out all the forms of racism and what we expect from our elected leaders,'' said Susan Glisson, who leads racial reconciliation talks in municipalities,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universities and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also the tension of those who feel empowered to say unacceptable things and those who feel empowered to call them out,'' she added. ''The horror of George Floyd's death is leading to these cultural shifts playing out on a hyperlocal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a week after Mr. Floyd's death and the early wave of nationwide protests, Rudy Patch, the mayor of Blackduck, Minn., a town of about 850 mostly white residents, was among the first to resign after sharing an online meme of a blood-covered Jeep that included a caption implying the vehicle had been used to run over protesters. He later said he regretted sharing the post without proper context and hoped to receive training to learn more about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unfiltered comments by elected officials -- which might have landed differently before Mr. Floyd was killed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prompting thousands of protests -- were shared mostly on social media by people presiding over small, majority-white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raw and revealing, igniting a now familiar public arc: citizen outrage; debates over racism and cancel culture; protests and petitions. And then an eventual apology and, sometimes, a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came the backlash to the backlash, with some mayors refusing to leave office or give in to what they called a mob mentality. Their supporters were equally defiant, lamenting a new world that they see as smothered by unchecked political correctness and gratuitous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Petal, Miss., a town of about 10,000 mostly white residents, an incendiary Twitter post by the mayor led to daily protests outside City Hall and at his home, but no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 Marx, a lifelong resident and the town's mayor since 2009, batted down vociferous calls for him to quit after he wrote on Twitter, ''If you can say you can't breathe, you're breathing,'' referring to Mr. Floyd's dying pleas while pinned under the knees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Mr. Marx, his apology was enough. ''You shouldn't lose your livelihood over a stupid remark,'' he told The New York Times in an earlier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Sunday afternoon in early August, Barry Presgraves, the mayor of a small historic Virginia town, posted a political meme on his Facebook page. To him, it was a lighthearted political dig at the upcoming presidential election: ''Joe Biden has just announced Aunt Jemima as his VP pick.''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citizens of Luray, Va., saw something else: racism served in a 130-year syrup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three-term mayor deleted the post, but the damage was done. Many called for him to step down, including Leah Pence, a town council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our community, there is a significant amount of subliminal racism, misogyny and homophobia,'' said Ms. Pence, who grew up in Luray. ''This was a perfect outward example of that. Leaders are supposed to set the tone for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Initially, Mr. Presgraves, 77, said he thought the post was humorous; then he apologized to people of color and women for any hurt feelings. But leaving the office was out of the question: ''Hell no -- I'm not resigning,'' he told a local news organization. The Town Council eventually voted to public censure him for his ''harmful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village of Endicott, N.Y., both the mayor and deputy mayor faced calls to resign for sharing and liking a ''White Lives Matter'' post on their personal Facebook pages.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Linda Jackson, the mayor, and Cheryl Chapman, the deputy mayor, did not resign, and they described themselves in a statement as women ''from two different political parties who made mistakes. Together, we take blame for those mistakes.'' They admitted to ''ignorance of the Black Lives Matter movement'' and have since attended antiracism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the twin forces of the coronavirus pandemic, which has disproportionately affected Black communities, and the killing of Mr. Floyd have exposed gaping disparities and ushered in a new and deeper understanding of the realities of Black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residents have opened up about experiences of racism. They have talked about sometimes fearing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wanting more representation in local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Pawleys Island, Brandi Marshall continues to simmer over the mayor's comments. To Ms. Marshall, a former mail carrier, what Mr. Henry shared in public was something you might expect someone to say at home at the kitchen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struck by his words but also how bold he was about saying these things in print and thinking we would just accept it,'' she said. ''This is not what I expect from an elected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Ms. Marshall, 45, was contemplating the post, Mr. Henry was holding private chats to help guide his response, which he said included creating a foundation to improve race relations, along with offering scholarships and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did not respond to multiple requests for comment but said at a news conference last month that conversations with friends, faith leaders and his staff had given him ''a deeper understanding of racial inequality and the importance of diversity sensitivity, which is very much needed to heal Pawleys Island, Georgetown and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supporters said an apology was not necessary. For others, his words were inadequate and resigning is the only acceptable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Marshall grew up on Pawleys Island. Over the years, she and her two sons have experienced racism in the community. She said Mr. Henry's Facebook post brought renewed attention to what she saw as a clear racial divide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although she is slowed by illness, she joined protesters on a recent Saturday afternoon, riding behind them in a golf cart. They chanted, ''Hey, hey, ho, ho, Brian Henry has got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Ellen Barry contributed reporting.Ellen Barry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196" w:history="1">
        <w:r>
          <w:rPr>
            <w:rFonts w:ascii="arial" w:eastAsia="arial" w:hAnsi="arial" w:cs="arial"/>
            <w:i/>
            <w:color w:val="0077CC"/>
            <w:sz w:val="20"/>
            <w:u w:val="single"/>
            <w:shd w:val="clear" w:color="auto" w:fill="FFFFFF"/>
            <w:lang w:val="en-US" w:eastAsia="en-US" w:bidi="ar-SA"/>
          </w:rPr>
          <w:t>https://www.nytimes.com/2020/10/23/us/mayor-resigns-race-criticism.html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679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Protesters this month called for Brian Henry, the mayor of Pawleys Island, S.C., to resign over a racially insensitive Facebook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about a community deserving better and needing to vote to demand better,'' said Marvin Neal, a local N.A.A.C.P. leader. (PHOTOGRAPHS BY GAVIN MCINTYRE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tweet about George Floyd by Hal Marx, mayor of Petal, Miss., left, led to calls for him to quit. Right, Mr. Henry, of Pawleys Island, said he was now working to improve race relations. (PHOTOGRAPHS BY L. KASIMU HARRIS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NICK MASUDA/THE POST AND COURIER)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80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A Common Retort After Insensitive Remarks by Elected Leaders: Resign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2020 Friday 18:05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Audra D. S. Burch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Officials have long atoned for their racist and inappropriate comments. But unlike years past, when apologies might have been enough, they have also been asked to step down.</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long atoned for their racist and inappropriate comments. But unlike years past, when apologies might have been enough, they have also been asked to step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tiny barrier island in South Carolina, the three dozen protesters lined up on a muggy Saturday morning this month for the third time in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Holding signs, they marched across a highway, over a bridge and along a wind-swept beach, pushing for the resignation of a mayor whose racially insensitive remarks in late August have outraged and divided much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Henry, who is in his first term as the mayor of Pawleys Island, speculated in a Facebook post that quickly ricocheted across the region that the killings of two residents had not received national attention because the victims were white and the suspect is Black. He also characterized Black Lives Matter and antifa as terrorist organizations that were destroying American cities and challenged the nation to “rise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days, the local chapter of the N.A.A.C.P. was </w:t>
      </w:r>
      <w:hyperlink r:id="rId204" w:history="1">
        <w:r>
          <w:rPr>
            <w:rFonts w:ascii="arial" w:eastAsia="arial" w:hAnsi="arial" w:cs="arial"/>
            <w:i/>
            <w:color w:val="0077CC"/>
            <w:sz w:val="20"/>
            <w:u w:val="single"/>
            <w:shd w:val="clear" w:color="auto" w:fill="FFFFFF"/>
            <w:lang w:val="en-US" w:eastAsia="en-US" w:bidi="ar-SA"/>
          </w:rPr>
          <w:t>demanding Mr. Henry’s resignation</w:t>
        </w:r>
      </w:hyperlink>
      <w:r>
        <w:rPr>
          <w:rFonts w:ascii="arial" w:eastAsia="arial" w:hAnsi="arial" w:cs="arial"/>
          <w:color w:val="000000"/>
          <w:sz w:val="20"/>
          <w:lang w:val="en-US" w:eastAsia="en-US" w:bidi="ar-SA"/>
        </w:rPr>
        <w:t>. Soon, the protests gave way to a companion mission of urging residents to vote in this year’s presidential election and next year’s local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about a community deserving better and needing to vote to demand better,” said Marvin Neal, president of the Georgetown chapter of the N.A.A.C.P., who has vowed to hold protests until Mr. Henry submits his resignation. “This is also about race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country, dozens of similar scenarios have played out in recent months, with elected officials — from mayors to school board members to fire chiefs — forced to make amends after saying something insensitive or racist, often relating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But unlike in years past, when apologies might have been enough, leaders have been stepping down in the wake of outcries and public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extended beyond the debate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virtual hearing of the Boston School Committee on Wednesday, the body’s chair, </w:t>
      </w:r>
      <w:hyperlink r:id="rId204" w:history="1">
        <w:r>
          <w:rPr>
            <w:rFonts w:ascii="arial" w:eastAsia="arial" w:hAnsi="arial" w:cs="arial"/>
            <w:i/>
            <w:color w:val="0077CC"/>
            <w:sz w:val="20"/>
            <w:u w:val="single"/>
            <w:shd w:val="clear" w:color="auto" w:fill="FFFFFF"/>
            <w:lang w:val="en-US" w:eastAsia="en-US" w:bidi="ar-SA"/>
          </w:rPr>
          <w:t>Michael Loconto, was caught in an unguarded moment</w:t>
        </w:r>
      </w:hyperlink>
      <w:r>
        <w:rPr>
          <w:rFonts w:ascii="arial" w:eastAsia="arial" w:hAnsi="arial" w:cs="arial"/>
          <w:color w:val="000000"/>
          <w:sz w:val="20"/>
          <w:lang w:val="en-US" w:eastAsia="en-US" w:bidi="ar-SA"/>
        </w:rPr>
        <w:t xml:space="preserve"> as he joked about the Asian surnames of community members who wanted to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apologized a few moments later, explaining that he was “talking about a children’s book.” On Thursday, eight members of Boston’s City Council called for Mr. Loconto’s resignation, and by midafternoon, he had stepped down, joining a growing list of officials who did the same over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ongoing discussion about racism in our country, that type of comment could no longer be accepted,” said Ed Flynn, a city councilor who represents Boston’s Chinatown, as well as parts of South Boston and the South End. “Society will no longer tolerate or accept inappropriate comments from a member of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Carbon Hill, Ala., the mayor resigned after an uproar over his criticism of the University of Alabama’s football team’s support of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Harper Woods, Mich., the mayor resigned after saying he could understand the reasons a person might become a white supremacist.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Healdsburg, Calif., the mayor resigned under mounting pressure over her handling of questions about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which led to the appointment of the first Hispanic City Council representative in nearly 30 years. About one-third of the town’s 12,000 residents are 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you are seeing is a cultural moment in which the country is trying to figure out all the forms of racism and what we expect from our elected leaders,” said Susan Glisson, who leads racial reconciliation talks in municipalities,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universities and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the tension of those who feel empowered to say unacceptable things and those who feel empowered to call them out,” she added. “The horror of George Floyd’s death is leading to these cultural shifts playing out on a hyperlocal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 week after Mr. Floyd’s death and the early wave of nationwide protests, Rudy Patch, the mayor of Blackduck, Minn., a town of about 850 mostly white residents, was among the first to resign after sharing an online meme of a blood-covered Jeep that included a caption implying the vehicle had been used to run over protesters. He later said he regretted sharing the post without proper context and hoped to receive training to learn more about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unfiltered comments by elected officials — which might have landed differently before Mr. Floyd was killed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prompting thousands of protests — were shared mostly on social media by people presiding over small, majority-white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raw and revealing, igniting a now familiar public arc: citizen outrage; debates over racism and cancel culture; protests and petitions. And then an eventual apology and, sometimes, a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the backlash to the backlash, with some mayors refusing to leave office or give in to what they called a mob mentality. Their supporters were equally defiant, lamenting a new world that they see as smothered by unchecked political correctness and gratuitous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Petal, Miss., a town of about 10,000 mostly white residents, an incendiary Twitter post by the mayor led to daily protests outside City Hall and at his home, but no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 Marx, a lifelong resident and the town’s mayor since 2009, </w:t>
      </w:r>
      <w:hyperlink r:id="rId204" w:history="1">
        <w:r>
          <w:rPr>
            <w:rFonts w:ascii="arial" w:eastAsia="arial" w:hAnsi="arial" w:cs="arial"/>
            <w:i/>
            <w:color w:val="0077CC"/>
            <w:sz w:val="20"/>
            <w:u w:val="single"/>
            <w:shd w:val="clear" w:color="auto" w:fill="FFFFFF"/>
            <w:lang w:val="en-US" w:eastAsia="en-US" w:bidi="ar-SA"/>
          </w:rPr>
          <w:t>batted down vociferous calls for him to quit</w:t>
        </w:r>
      </w:hyperlink>
      <w:r>
        <w:rPr>
          <w:rFonts w:ascii="arial" w:eastAsia="arial" w:hAnsi="arial" w:cs="arial"/>
          <w:color w:val="000000"/>
          <w:sz w:val="20"/>
          <w:lang w:val="en-US" w:eastAsia="en-US" w:bidi="ar-SA"/>
        </w:rPr>
        <w:t xml:space="preserve"> after he wrote on Twitter, “If you can say you can’t breathe, you’re breathing,” referring to Mr. Floyd’s dying pleas while pinned under the knees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Mr. Marx, his apology was enough. “You shouldn’t lose your livelihood over a stupid remark,” he told The New York Times in an earlier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Sunday afternoon in early August, Barry Presgraves, the mayor of a small historic Virginia town, posted a political meme on his Facebook page. To him, it was a lighthearted political dig at the upcoming presidential election: “Joe Biden has just announced Aunt Jemima as his VP pick.”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citizens of Luray, Va., saw something else: racism served in a 130-year syrup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three-term mayor deleted the post, but the damage was done. Many called for him to step down, including Leah Pence, a town council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community, there is a significant amount of subliminal racism, misogyny and homophobia,” said Ms. Pence, who grew up in Luray. “This was a perfect outward example of that. Leaders are supposed to set the tone for the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Initially, Mr. Presgraves, 77, said he thought the post was humorous; then he apologized to people of color and women for any hurt feelings. But leaving the office was out of the question: “Hell no — I’m not resigning,” </w:t>
      </w:r>
      <w:hyperlink r:id="rId204" w:history="1">
        <w:r>
          <w:rPr>
            <w:rFonts w:ascii="arial" w:eastAsia="arial" w:hAnsi="arial" w:cs="arial"/>
            <w:i/>
            <w:color w:val="0077CC"/>
            <w:sz w:val="20"/>
            <w:u w:val="single"/>
            <w:shd w:val="clear" w:color="auto" w:fill="FFFFFF"/>
            <w:lang w:val="en-US" w:eastAsia="en-US" w:bidi="ar-SA"/>
          </w:rPr>
          <w:t>he told a local news organization</w:t>
        </w:r>
      </w:hyperlink>
      <w:r>
        <w:rPr>
          <w:rFonts w:ascii="arial" w:eastAsia="arial" w:hAnsi="arial" w:cs="arial"/>
          <w:color w:val="000000"/>
          <w:sz w:val="20"/>
          <w:lang w:val="en-US" w:eastAsia="en-US" w:bidi="ar-SA"/>
        </w:rPr>
        <w:t>. The Town Council eventually voted to public censure him for his “harmful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village of Endicott, N.Y., both the mayor and deputy mayor faced calls to resign for sharing and liking a “White Lives Matter” post on their personal Facebook pages.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Linda Jackson, the mayor, and Cheryl Chapman, the deputy mayor, did not resign, and they described themselves in a statement as women “from two different political parties who made mistakes. Together, we take blame for those mistakes.” They admitted to “ignorance of the Black Lives Matter movement” and have since attended antiracism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the twin forces of the coronavirus pandemic, which has disproportionately affected Black communities, and the killing of Mr. Floyd have exposed gaping disparities and ushered in a new and deeper understanding of the realities of Black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residents have opened up about experiences of racism. They have talked about sometimes fearing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wanting more representation in local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Pawleys Island, Brandi Marshall continues to simmer over the mayor’s comments. To Ms. Marshall, a former mail carrier, what Mr. Henry shared in public was something you might expect someone to say at home at the kitchen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struck by his words but also how bold he was about saying these things in print and thinking we would just accept it,” she said. “This is not what I expect from an elected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Ms. Marshall, 45, was contemplating the post, Mr. Henry was holding private chats to help guide his response, which he said included creating a foundation to improve race relations, along with offering scholarships and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not respond to multiple requests for comment but said at a news conference last month that conversations with friends, faith leaders and his staff had given him “a deeper understanding of racial inequality and the importance of diversity sensitivity, which is very much needed to heal Pawleys Island, Georgetown and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supporters said an apology was not necessary. For others, his words were inadequate and resigning is the only acceptable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Marshall grew up on Pawleys Island. Over the years, she and her two sons have experienced racism in the community. She said Mr. Henry’s Facebook post brought renewed attention to what she saw as a clear racial divide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although she is slowed by illness, she joined protesters on a recent Saturday afternoon, riding behind them in a golf cart. They chanted, “Hey, hey, ho, ho, Brian Henry has got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 Barry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Ellen Barry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Protesters this month called for Brian Henry, the mayor of Pawleys Island, S.C., to resign over a racially insensitive Facebook post.; “This is about a community deserving better and needing to vote to demand better,” said Marvin Neal, a local N.A.A.C.P. leader. (PHOTOGRAPHS BY GAVIN MCINTYRE FOR THE NEW YORK TIMES); A tweet about George Floyd by Hal Marx, mayor of Petal, Miss., left, led to calls for him to quit. Right, Mr. Henry, of Pawleys Island, said he was now working to improve race relations. (PHOTOGRAPHS BY L. KASIMU HARRIS FOR THE NEW YORK TIMES; NICK MASUDA/THE POST AND COURIER)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Last-Second Field Goal Propels South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2008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Sports Desk; Pg. 2; ROUNDUP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freshman Maikon Bonani kicked a 43-yard field goal as time expired Friday night, giving No. 19 South Florida a 37-34 victory against No. 13 Kansas in Tampa, 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 Grothe threw for 338 yards and 2 touchdowns for South Florida (3-0), which overcame a 17-point deficit to take a two-touchdown lead before Kansas' Todd Reesing tied the game with two fourth-quarter touchdown passes.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Reesing had the Jayhawks on the move again when safety Nate Allen intercepted his deep throw in the middle of the field and returned it 40 yards to the Kansas 27-yard line with 30 seconds remaining.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Bonani, making his college debut, kicked the winner two plays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Grothe won the matchup of undersized quarterbacks who elevated their teams into the national spotlight with touchdown passes of 21 yards to Taurus Johnson and 37 yards to A. J. Love during an 18-minute stretch in which South Florida outgained the Jayhawks, 346 yards to 15, to climb out of its big hole and take a 34-20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week after throwing for a career-best 412 yards against Louisiana Tech, Reesing went 34 of 51 for 373 yards and 3 touchdowns. Johnathan Wilson caught two touchdown passes and finished with nine receptions for 160 yards, while Kerry Meier had 11 catches for 120 yards for Kansas.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Jayhawks and the Bulls were two of college football's biggest surprises in 2007, with each climbing as high as No. 2 in the polls before dropping.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BAYLOR 45, WASHINGTON ST. 17 The Baylor freshman quarterback Robert Griffin ran for a team-record 217 yards and 2 touchdowns on only 11 carries to lead host Baylor over Washington State, a day earlier than scheduled because of Hurricane 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Griffin threw for 129 yards, including a 27-yard touchdown pass to Ernest Smith, a play on which Griffin scrambled from one side of the field to the other before throwing off his back foot. He had touchdown runs of 1 and 58 yards, along with a 57-yard run that set up another score for Baylor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State, forced to fly to Texas and play on the same day, dropped to 0-3 for the first time since 1999.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Baylor is one of several Texas universities that had to alter schedules this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INVESTIGATED The North Carolina Bureau of Investigation is looking into reports that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football fans during East Carolina's dramatic victory last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Friday that the bureau would consider video that showed fans being knocked down by officers as fans rushed the field after the Pirates' 24-3 victory against West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East Carolina will be fined $10,000 by Conference USA because fans ran onto the field.</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684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South Florida freshman Maikon Bonani (28) kicked a 43-yard field goal to beat Kansas. (PHOTOGRAPH BY CHRIS O'MEARA/ASSOCIATED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Israelis Restrict Entry to Parts of Hebron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DIAA HADID; Rami Nazzal contributed reporting from Ramallah, West Bank.</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JERUSALEM --  The Israeli military on Friday barred Palestinians who do not live in a particularly tense part of the West Bank city of Hebron from entering the area, and, according to local residents, the move prevented young men from visiting an Islamic shrine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restrictions, which residents said were the most severe in over a decade, followed a spate of stabbings in and around Hebron in the past two weeks, including one in the Old City on Thursday that wounded a soldier.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 Col. Peter Lerner, a military spokesman, declined to detail the new restrictions or say how long they would last. A military statement referred vaguely to ''precautionary measures'' taken ''in order to contain potential attacks in the future and maintain the safety and well being of Israelis.''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written order from Col. Yariv Ben Ezra, an Israeli commander in the area, provided by a Palestinian activist in the area, Issa Amro, indicated that anyone who did not live in a section of Hebron's Old City controlled by the military or who did not have a special permit to enter would be blocked. ''No one is to enter this area or sojourn into it,'' the order said. ''Anyone who is found in the closed zone will be obliged to leave it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residents said Israeli officers went house to house on Friday in Palestinian areas near four Jewish settlements recording the identity cards of residents. Emad Abu Shamsiya, an activist who lives there, said he at first refused to cooperate but was told by an officer, ''If your name isn't on the checkpoint, you, your wife and your sons won't be able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Abu Shamsiya said he had not witnessed anything similar since 2003, during the violent second intifada, or Palestinian uprising, when the Israeli military maintained strict curfews on six West Bank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Amro, a leader of a local group, Youth Against Settlements, said the military also blocked Palestinian men aged 15 to 25 from praying Friday at the Hebron holy site known to Muslims as the Ibrahimi Mosque and to Jews as the Tomb of the Patriarchs. Similar age limits at Al Aqsa Mosque in Jerusalem were among the grievances that helped fuel the recent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Israel's decision to withhold the bodies of Palestinians shot dead after attacks or attempted attacks on Jews have also fanned the flames, particularly in Hebron, a culturally conservative city. Residents see the decision as an affront to the Muslim tradition of immediate burial. By Friday night, Israel had released the bodies of seven Palestinians, five of them from Hebron, which had been held for many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families of the dead awaited the bodies on Friday night at an Israeli checkpoint, Hebron's mayor, Daoud Zaatari, said, ''I think that this is the least they can do at this critical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continued Friday after a month of attacks and clashes between Palestinians protesting Israel's occupation of the West Bank and Israeli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news outlets reported that an 8-month-old baby died after inhaling tear gas Israelis used to quell a demonstration near the baby's home in Beit Fajjar, a village near Bethlehem. Wael Thatka, a journalist, said the family had told him the baby had a heart problem that appeared to have been worsened by the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Jerusalem, a security guard killed a Palestinian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had stabbed and wounded an American citizen. Two other Palestinian men were shot, one fatally, after they apparently tried to stab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near Nablus, a West Bank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military checkpoint on the outskirts of Ramallah, in the West Bank, an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jeep hit a Palestinian demonstrator, and soldiers pushed away medics and photographers who rushed to the chaotic scene, according to video on news websites and social networks. Israeli news outlets said the demonstrator had been holding a broken bottle and appeared to have been trying to harm a border-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Palestinians portrayed the episode as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Israel.</w:t>
      </w:r>
    </w:p>
    <w:p>
      <w:pPr>
        <w:keepNext w:val="0"/>
        <w:spacing w:before="240" w:after="0" w:line="260" w:lineRule="atLeast"/>
        <w:ind w:left="0" w:right="0" w:firstLine="0"/>
        <w:jc w:val="left"/>
        <w:rPr>
          <w:lang w:val="en-US" w:eastAsia="en-US" w:bidi="ar-SA"/>
        </w:rPr>
      </w:pPr>
      <w:r>
        <w:rPr>
          <w:lang w:val="en-US" w:eastAsia="en-US" w:bidi="ar-SA"/>
        </w:rPr>
        <w:br/>
      </w:r>
      <w:hyperlink r:id="rId219" w:history="1">
        <w:r>
          <w:rPr>
            <w:rFonts w:ascii="arial" w:eastAsia="arial" w:hAnsi="arial" w:cs="arial"/>
            <w:i/>
            <w:color w:val="0077CC"/>
            <w:sz w:val="20"/>
            <w:u w:val="single"/>
            <w:shd w:val="clear" w:color="auto" w:fill="FFFFFF"/>
            <w:lang w:val="en-US" w:eastAsia="en-US" w:bidi="ar-SA"/>
          </w:rPr>
          <w:t>http://www.nytimes.com/2015/10/31/world/middleeast/israel-restricts-palestinians-entry-into-part-of-hebron.html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6879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Palestinian protesters threw stones at Israeli soldiers during clashes in Hebron, West Bank. (PHOTOGRAPH BY ABED AL HASHLAMOUN/EUROPEAN PRESSPHOTO AGENCY)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Transcript: Ezra Klein Interviews Eric Adams; The Ezra Klein Show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 Friday 13:38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PODCASTS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conversation with the Democratic nominee for New York mayor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Tuesday and Friday, Ezra Klein invites you into a conversation about something that matters, like today’s episode with Eric Adams. Listen </w:t>
      </w:r>
      <w:hyperlink r:id="rId227" w:history="1">
        <w:r>
          <w:rPr>
            <w:rFonts w:ascii="arial" w:eastAsia="arial" w:hAnsi="arial" w:cs="arial"/>
            <w:i/>
            <w:color w:val="0077CC"/>
            <w:sz w:val="20"/>
            <w:u w:val="single"/>
            <w:shd w:val="clear" w:color="auto" w:fill="FFFFFF"/>
            <w:lang w:val="en-US" w:eastAsia="en-US" w:bidi="ar-SA"/>
          </w:rPr>
          <w:t>wherever you get your podcasts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Transcripts of our episodes are made available as soon as possible. They are not fully edited for grammar or spelling.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I’m Ezra Klein, and this is “The Ezra Klein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Eric Adams triumphed over a crowded field to win the Democratic nomination for mayor of New York City. He’s heavily, heavily favored now to win the general election, too. And that might sound like a New York-only story to you, but Adams’s campaign became this strange bellwether.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moment when the left seemed ascendant in the Democratic Party, when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still a buzzing slogan and Biden’s victory was considered the last gasp of Obamaism, the kind of thing only Obama’s vice president could pull off, Adams’s campaign read, and was framed by him, as a challenge to the progressive politics of the moment. Here was a Black former cop who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the answer, not just a problem. He warned that the Democrats had lost touch with the working class voters of all races, who feared disorder in their cities. And then he won. He won with a working class, multiracial coalition, the kind of coalition the other Democrats promised they’d be the ones to put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politicians have a really fast rise in stature, when they go from local to national story, they often publish or republish a book. And Adams is no different here. But the book that’s coming out now in paperback is — it’s not a biography. It’s not a policy document. It is not a manifesto.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at Last: A Plant-Based Approach to Preventing and Reversing Diabetes and Other Chronic Illnesses” is what it sounds like. It is a book about plant-based eating for health. After a frightening diagnosis of diabetes, complete with vision loss, Adams turned vegan, and he credits it with reversing his disease. Since then, he’s been on a campaign to get others to go plant-based, too, particularly in the Black community, where he argues beloved food traditions reflect centuries of racism and exclusion, that they remain a way America’s racist past inflicts its punishments upon the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plant-based. I’m a vegan. But I don’t tend to think of veganism as a very safe or popular political identity, particularly not for an ambitious, more culturally moderate politician. But Adams has turned it into a metaphor for his campaign, for his approach to governing. He says he wants a plant-based plan for the whole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this conversation, we talk about that plan. We talk about Adams’s veganism and some of the different cultural manifestations of veganism. We talk about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to win back public trust and Adams’s history, his very unusual history on this issue, whether the Democratic Party misunderstands its own voters, how to solve New York’s housing crisis and upzone wealthier areas, and much more. As always, my email: </w:t>
      </w:r>
      <w:hyperlink r:id="rId228" w:history="1">
        <w:r>
          <w:rPr>
            <w:rFonts w:ascii="arial" w:eastAsia="arial" w:hAnsi="arial" w:cs="arial"/>
            <w:i/>
            <w:color w:val="0077CC"/>
            <w:sz w:val="20"/>
            <w:u w:val="single"/>
            <w:shd w:val="clear" w:color="auto" w:fill="FFFFFF"/>
            <w:lang w:val="en-US" w:eastAsia="en-US" w:bidi="ar-SA"/>
          </w:rPr>
          <w:t>ezrakleinshow@nytimes.com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welcome to the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Thank you, Ezra. It’s a real pleasure to be on. You’re like a rock star. I was excited about the thought that I was going to be on your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 don’t know about that. It’s a pretty nerdy world in which I’m a rock star. Let’s start in your book. I’m a vegan. I don’t tend to think of veganism as a political winner. It gets coded as something elitist, something judgmental of other people, something weird. And you’re an ambitious guy. And in your book, which came out a couple of years ago, you say you have a plan to become mayor of New York, which seems to me like it’s going pretty well. So amidst all that, what made you publish a book arguing for a plant-based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You, know my mom told me when I was a child and I was arrested, she told me, baby, you’re going to find yourself in dark places. You determine if that dark place is a burial or a planting. And every dark place I was in, particularly with the diagnosis of diabetes, I saw it as a planting. And this is the fruits of the harvest and saving the lives of others of the harvest that I hope I have throughout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Tell me the story of getting diagnosed with diabetes, because the way you found out about it was pretty traumatic.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Yes, it was. Men ignore symptoms all the time. I think we’re hardwired just to suck it up. After being an athlete as a child, you play with pain, all of those little statements that coaches would say. And I internalized that. And I was feeling some discomfort in my hands and feet, tingling all the time. I later learned it was nerve damage. I had a pain in my stomach when I was out of the country. I thought it was colon cancer because I’d just lost a good friend to colon cancer. And I made a commitment to myself, once I landed back in New York, I would go see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I got there that morning, I woke up; I couldn’t see the alarm clock. My vision in my left eye was gone, just about, and my right eye was really dimming also. I made my way to the doctor. He checked my colon and my stomach. And when I came out of sedation, he told me that I had an ulcer. That was the pain I was feeling. He said, Eric, but your real problem is your diabetes is out of control and you’re going to lose your sight, and you’re going to lose some fingers and toes. That’s the tingling that you’re feeling. My blood pressure was high. My cholesterol was high. I looked fine. I put on a few pounds, but little did I know, I was taking external selfies, I needed to take an internal selfie. And my body was falling apart.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And so what happens then? How do you find plant-based eating to be an answer 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I went to five of the best doctors. I was the borough president at the time, so I was able to call my hospitals and say, listen, this is what’s happening with me. And they allowed me to see their experts. And I visited five of their best doctors, and they all told me the same thing, that you’re going to be on medicine the rest of your life. You’re going to take insulin and two other medicines, medicines for your vision loss to try to slow it down, your diabetes. So many different prescriptions.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gave me a pamphlet that stated, “living with diabetes.” I went to the computer, and I typed one word difference. I didn’t say living with diabetes, I said reversing diabetes. And it took me down a different journey. I met some amazing doctors. One, in particular, is Dr. Esselstyn. And I called him up. He was at the Cleveland Clinic. I told him what I was dealing with. And he said, fly down to see me. I did just that. And he basically stated, it’s your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laugh when I think about it. When he was telling me what I needed to stop eating, I said, what kind of crackpot is this? I’m losing my sight, and he’s telling me to stop eating chicken. But I was just so afraid at the moment that I decided to go home and give it a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I looked at my cupboards and noticed that the food he described, the overprocessed heavy oil, heavy sugar, I said, let me try this. And sure enough, when I tried it, three weeks after going whole food, plant-based, my vision returned. Three months later, my nerve damage went away. The ulcer went away. My diabetes went in remission. I dropped a substantial amount of weight, and my body just became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Tell me about the decision to make this a political cause. Look, I’m a vegan. I always want to be careful what we promise or don’t promise in terms of what that can do for health. I know real healthy vegans and less healthy ones. Oreos turn out to be vegan. You can do all kinds of damage to your body as a vegan. But it is a tricky personal thing to begin making that part of your public persona. And for somebody who’s running for higher office, for somebody who’s got a reputation as an ex-cop, a working class guy, a salt-of-the-earth politician, I’m curious about that decision you made to make this your entrance into publishing, but also inextricable from who you are on the public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And you’re right, because being identified as plant-based slash vegan can really turn off a great deal of people. I believe it has received a negative connotation, and it’s sort of this elitism. I would sit down at meals with friends, and they’ll say, oh, you think you’re too good. Oh, now you’re white, that you can’t eat the food. You grew up on this food all the time. What’s wrong with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you have credible messengers that are able to convey the message correctly, not talking down with people, but really exposing yourself to the fears that you receive of having these awful diagnosis. And the people knew me already from my role as an activist to fight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so when I started talking about the abuse of our bodies, it was an easy message to receive.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 want to pick up on something you said a minute ago, where a friend said, oh, now you’re white, you’re a vegan. I’ve noticed this, too, in this conversation, that there is an association that this is an elite, white, liberal thing. And then if you look at polls and surveys — and a bunch of them have been done — Black Americans are two to three times more likely to be vegans and vegetarians than the general population. So I’m curious why you think that is, number one, and then why do you think it’s missed, number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many Blacks who are vegan are vegan for health reasons. They believe in putting the right food in their bodies. And they are reluctant to be attached to some who have been extremely aggressive in the animal rights movement. And I’m a believer in the animal rights movement, but we have to be clear when you sit down and you have that natural desire to be part of a group — as human beings, we’re herd animals. And you still want to be accepted in your group, in your church, in your fraternities, your sororities. And so you’re careful about doing things to be considered an outsider.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One of the things that really struck me reading your book is you really engage in a revisionist reading of your own food traditions. One of the very hard things about changing how you eat is often it means leaving foods that your mom makes, leaving foods that you eat with your family when you all get together. But you make an argument throughout the book that a lot of what has come to be the traditional diet for Black Americans reflects a long time of violence and being kept out of the food that was being taken from them. Can you talk a bit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The food we call soul food is slave food. We were forced to eat it. We were forced to put sugar, oil, fatbacks, pig knuckles, pig ears. Our ancestors were extremely creative. They should be commended because working the fields and getting the scraps from the slave owners’ table and then finding a way to make it palatable, it just shows the creativity of the human spirit. But we’re no longer on the plantation physically, but we’re still there mentally, because each time that recipe is handed down, we are handed down the tradition of slavery.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Soul food is find the most healthy food you can get and make it as toxic as possible. Collard greens are good for you. Kale is good for you. Yams are good for you. But they no longer are good for you when you start pouring the sugar, the oil, the butter, all of those items that make it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what I wanted to do for people, two things I felt was imperative during the era of Black empowerment, I wanted to show people the connectivity between slavery and what we eat, and in the back of the book, I wanted them to see how good, healthy food actually is through my recipes.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start being honest and see how we’re taking and destroying our lives based on the food we’re eating. We sit down on Thanksgiving and pray for an auntie that’s in the hospital and then she can be healed from the chronic disease, and then we say amen and we dig into the food that caused the chronic disease in the first place. That is what I want us to reckon with and be honest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One of the things about the book is it is broadly aimed at individuals. This is how you eat, this is how you could eat differently, why you should. Here are some recipes you could make or your family could make. You’re a politician. You might be the next mayor of New York. And our current food system makes eating this way really difficult, particularly if you’re lower income. Fresh fruits and vegetables, they’re hard to come by in a lot of places. Plant-based meat alternatives are expensive. I like Beyond Sausage, but at Safeway, it’s 10 bucks for four of them. So what are the important public policy levers for making this kind of diet not just possible but 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 must start subsidizing healthy food. A quote that I say all the time: We spend a lifetime pulling people out of the river. No one goes upstream and prevents them from falling in in the first place. So when we continue to allow healthy food to be too expensive, we’re just going to pay 10 times that amount downstream when we cause someone to have their legs amputated or heart disease or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goal is to change our food policies. Number one, we have to go to the source. Our educational institutions must start teaching healthy, nutritional education, diets, how to cook healthy food in home economic courses, how to use hydroponics, vertical farms to grow food in our schools and rooftop gardens. We have to think differently about food. And then we need to look at where we feed people as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tell you what to put on your grill in your backyard, but darn it, I can tell you what I’m going to feed you in the hospital, in my correctional facilities, when a child — in ACS, child protective custody. When we feed people, we should only feed them healthy food. And that is not what we’re doing. We’re doing just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person is homeless, if a person is on some form of food pantry allotment, they go to the government because they don’t have any other choices. So it’s almost a betrayal when you know someone has no other choice but to eat what you give them, and you’re giving them food that feeds their chronic diseases. That’s unacceptable.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I’ve heard you use your personal story here with plant-based food as a metaphor for how you want to approach governing New York City broadly. You talk about it as a plant-based diet for the city. Tell me about that metaphor. What do you mean by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if I lean into the statement of how we spend a lifetime pulling people out of the river instead of going upstream, that’s what the plant-based diet did for me. I could have continued the path of allowing my doctors to treat my symptoms, and not the underlying reason I had diabetes. And that is what we do in this city, and really in this country — we treat symptoms. We don’t treat underlying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weeks ago, I walked through our prison, our jail, Rikers Island. And when you walk through, and I spoke to some of the young people there and some of the inmates, I was amazed to find out how many are dyslexic, how many have learning disabilities. We would have avoided the criminality of their actions if we would have screening of those who are dyslexic or learning disabilities upstream, or we would have given them a plant-based approach to education. And that is preventing the chronic disease of incarceration, instead of allowing the malnourishment of the lack of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you do the same thing with foster care children. They age out every year at 21. They are more likely to participate in crime. But if we take a plant-based approach and go upstream and let them age out at 26 with life coaches, 90 percent, according to one study, would graduate from high school, and we can turn this around. So you go agency by agency, and you watch how this malnourished approach to running our city is destroying our cities, and destroying cities across America. But if we stop treating symptoms and treat underlying causes, we can turn around our city and be a healthier city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You have one of the wildest back stories I’ve seen in a candidate in a minute, to be honest, while I was doing research for this. And you have a tendency to have pretty intense experiences and then get very focused on root causes. So one of the big parts of the campaign for you has been your experience as a cop, but before we get into the public safety side of this, tell me about how you became a cop. Tell me about your first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I was arrested as a child. I was 15 at the time, and my brother and I were together.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arrested us assaulted us. They kicked us over and over in our groin. And it just really created a very negative feeling towards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overall, for my brother specifically.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wasn’t until a young man named Clifford Glover was shot and killed, a young man, 10 years old, running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and killed him, and then later a businessman named Arthur Miller was killed by a chokehold. This was before Mr. Floyd’s death. And civil rights leaders, one in particular, Reverend Herbert Daughtry, approached me, and he approached 12 other young men, and he told us that it was time for us to go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fight from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 youth leader of the organization National Black United Front at the time. And I was reluctant, but I had so much trust and respect for him and the other leaders that I decided to go in. And we started an organization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fought for safety and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really felt that they go together, because during the time when I was beat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people often see that encounter of the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but I also lost a good friend to gun violence during that time. Heroin was around. There was a lot of drugs. And it had a major impact on me in shaping my thoughts that we have to have the justice we deserve and the safety we need. And that is how I started my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And for 22 years, I fought on behalf of both of those entities.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Let’s take it as a premise here that cities need safety, that they need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But you’re somebody, you’ve seen the kind of thing that makes people not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mean, you’re a 15-year-old kid. You got pulled into the station and kicked in the testicles repeatedly. That’s a wild thing to have happen to a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campaign, you were known for being critical of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movement, but what do you think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to rebuild trust in communities that have lost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Yes, and the reason I was able to be critical of that movement during the two years of the intense campaigning is because I spent 22 years fighting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so I built up a level of credibility that I was going to do the right thing for the people of the city. And so what we must do in America and New York, we have to change the ecosystem of public safety and redefine what public safety looks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it looks like only a gun, a badge and a nightstick. We have to change that. We’ve moved to a new place. America has never came to grips with what the term “public safety” should mean. That ecosystem should include proactive steps, as well as youth groups, community organizations, houses of worship, civic organizations. And we need to look at how we incentivize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 about it for a moment. You are promoted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one of two ways. One, you get promoted if you take a promotional exam, for the most part, in New York. And the second way is based on how many arrests you make. No one promotes those who do things to prevent crime or build relationships in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I’m fortunate enough to be mayor, I am going to look at how do I promote the officer that stopped someone from committing a crime, changed the atmosphere in their community, participated in this holistic changing of our ecosystem. That’s the person I want to promote, the officer that not only responded to crimes and made arrests, but the officer that turned around lives and ensured that people were on the right pathway, and built a symbiotic relationship between the people that he’s sworn to serve and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we must get rid of those bad apples in an expeditious fashion. I’m not going to allow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stay in my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going to uplift the nobility of public protection and ensure that the finest are going to protect the finest in our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Often, the biggest and most important source of opposition to changes like the ones you’re talking about here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who have a lot of power in places like New York, particularly. So what do you do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what do you do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You establish a dialogue. You share with them how important it is for them to think differently, upstream, plant-based thinking. What does that look like? Why do you wait until an officer carries out an action that would jeopardize the safety and livelihood of their partner?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historically, they have never come out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knowingly did something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during the Black Lives Matter protests, there was an officer who maced a young man, pulled down his mask and maced him in his face. That’s a clear violation of procedures. That was an opportunity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step up and say, he is not one of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themselves. And I’m going to encourage the heads of our unions on why it’s important to do so. And tell them, let’s hit reset, let’s establish a new relationship. The good guys in this city cannot squabble with each other while the bad guys watch us squabble with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better for us to move forward as a unified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ensure that all New Yorkers are safe, including the men and women who wear the uniform. That’s the type of conversation I’m going to have. And many of the unions know me. I wore the uniform. I know what it is to put on that bulletproof vest and protect the children and families of the city. So I start out in a different relationship than any other mayor that I know this important agency because I was a part of this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But there’s a part of me that is skeptical that some of these unions are open to this dialogue. I mean, so in 2019, Ed Mullins, the head of the Sergeants Benevolent Association, which is the second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in New York. He sent around this video that said, “The projects will always be dens of crime and violence” — “Cops will continue to wade into that fray and Blacks will continue to attack and ambush us forever.” And he sent this super racist video to thousands of sergeants with a message, this is the best video I’ve ever seen telling the public the absolute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happens when the very mindset you’re trying to get rid of is embodied in the very figures and institutions that you need to get on board with those changes? I mean, I don’t think the problem is that Ed Mullins has never heard people think he’s wrong about this. He’s just decided the truth is something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So true. And truth is relative based on who is living through their life experience and how they determine what’s truth. I believe in his mind, that was truth. You’re seeing as we redefine public safety in this country, what are you watching? You’re watching a high level of retirement. Men and women who can’t fit into this new mode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going to find themselves going the way of the dinosaurs.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will adjust or you will be removed from law enforcement in the city and in this country. And so my goal is to lean more into everyday New Yorkers to be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have two levels of law enforcement in our city. I like to say the major leagues of NYPD and then we have a lot of the minor leagues of law enforcement entities —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homeless service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school safety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promote them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serving two years. And why is that important? Over 70 to 80 percent of Black, brown and women. And this is going to diversify the department with Ed Mullins and others who believe rhetoric like that are not going to be able to remain in these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The New York City council passed legislation earlier this year that limits qualified immunity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 makes it easier to sue them for things like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Do you support that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I support qualified immunity when an officer steps out of his authority. We have to be extremely careful to just have a blanket approval of qualified immunity. What does that look like? The officers responding to something like a bank robbery or a shooting, he discharges his weapon, and the bullet hits an innocent person who was not part of the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officer should not be sued. He should be indemnified by the city, and the city should be assured that they take care of that officer during his trial. But if you look at the Floyd-type incident or when someone steps outside this span of authority and they abuse that authority, that officer should be open to being sued privately.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When you talk about violence and crime, one thing that you do push on is that there is a lack of concern among liberals for Black homicide and crime victims, even as there’s a lot of attention to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Can you talk a bit about how you see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I tell people that if Black Lives Matter then it cannot be selective matters. I’ve knocked on doors and told mothers and dads that their children were not coming home. There was no consolation if that child, that innocent person was killed by someone wearing a blue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uniform or blue jeans as a gangbanger.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those who only talk about the Floyd case and, at the same time when Floyd is killed, you have 70 people shot in Chicago — or on 4th of July weekend here in New York, you had close to 80 people who were shot, that is not consistent in your message. And we must be consistent. We can’t do things just that’s popular or that’s just a soundbite. And so, yes, let’s focus on dealing with the issues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we don’t have to mix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someone comes to me and talks to me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I’m not going to say to them, well, what about the shooting that happened in Brownsville? That is not right to do. You can have a separate conversation. But we need to put the emphasis on saving the lives of innocent people. No innocent person should be the victim of violence no matter where it comes from. And just as we focused on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we should also have that level of focus on ridding our communities of violence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One of the places I think these two agendas come together is in homicide clearance rates. In New York City in 2020, the percentage of murders that were cleared was just about 50 percent. So half of all murders went unsolved. What do you do about that? How do you how do you improve that clearance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ADAMS: Well, you will find that one of the real inhibitors to clearing homicides is the lack of participation of people who see the incident and don’t want to cooperate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need to create a new energy in the communities where these homicides are taking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Participation to find the guilty person is crucial. Any time you have a belief that snitches get stitches and don’t be a person that snitch, that creates the atmosphere that people find creating a safe haven for those who are committing crime is acceptable. And it’s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it’s imperative that when you build that trust that you were talking about earlier,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communities know each other not only because they sat next to each other in the church pews, but their children go to the same schools and they’re part of the same PTA, they’re part of the same little league, coaching team, when they know each other, you will find that many of these cases would be closed by arrests. But we have to build that trust. And that is what I’m fighting for. And that is what I know I could accomplish as the mayor of the city of New York if I’m 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 want to shift gears here a bit to something else that ends up being a driver of crime but also just a driver of a lot of despair, a lot of problems in the city. So the median home price in New York City is now around $720,000. I found this number remarkable. That’s up from around $385,000 in early 2010. In Brooklyn, the median home goes now for $900,000. In Manhattan, it’s $1.3 million. How do you address housing affordability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It’s so important. And those numbers are not going to go down. And we have to be honest with ourselves about that. We also have to be honest about what we are doing. On Monday you’ll have people marching for affordable housing. We must get housing for people. It’s unfair not to have housing. And on Tuesday, they march and say, you can’t build it on my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there’s several things we must do. Number one, we must keep people in their homes. Those are children and families who, we had an amazing program years ago called the Advantage Program. If someone fell a few dollars behind in their rent, we would compensate and assist them to keep them in the home. Because it’s cheaper and more cost effective to keep people in their homes than to have them placed in the shelter. So we should lean into that emergency cash assistance. We should allow the process to be easier instead of the bureaucracy that’s associated with it now. Second, single adults, we must rethink the S.R.O. model, a modernized 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Can you say — I’m sorry, could you say what the S.R.O. model is for people not familiar?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Yes, those are the models where we had one rooms where people were able to share a building, where they were one room, where people have — it’s almost like a kitchenette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Like sort of dormitories or boarding houses, that kind of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Yes, exactly. If just starting out, it’s a great start out for you. My first apartment was a kitchenette. It was small as heck. But darn it, it was mine. And I was so proud of that space. It allowed me to eventually purchase the co-op and then purchase a multifamily house. And so there’s a way to elevate people instead of placing them in what’s called congregate-type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need to really support more of those type housing with wraparound services for those who need support for employment, for mental health issues. We have about 25,000 rooms with many of these hotels are boarded up or about to shut down. And we can go in and repurpose them. And it’s a shorter period of time to do so than if we try to do ground-up construction. That’s where we should be investing our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A lot of the opposition to development, to building new housing projects takes as its core argument that more development pretty much always and everywhere means more gentrification, that it’s pushing people out of the city, that it’s replacing cultural structures and byways and equilibriums that are important and should be preserved. How do you understand just what gentrification is and then the way it plays into these fights?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I don’t think gentrification is ethnicity. I think it’s a mindset. This has always been a country and city where people have come and moved in and brought with them their ideas and their spirits to add to the cultural norm that existed before their arrival. But when you come to the city to displace, when you come to the city to build miniature communities within the community and don’t respect the communities that were there beforehand, or when you use city agencies to harass tenants, when you call 9-11 all the time, 3-1-1 to complain about pre-existing restaurants and businesses, when you want your children to sit in classrooms that are all of one economic or ethnic group and don’t want to create a real synergy, when you separate, to me, that’s gentrification. And that is something that’s unacceptable because it’s disrespectful to the people who were there. But when you come into the city with that, I brought a cake for your neighbor next door mindset and I’m here and I want to use my skills and abilities to help the community continue to grow, that’s a real win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 we’ve witnessed in our city, we have used the zoning process where we’ve upzoned in certain parts of the city in poorer communities. And that’s what led to the displacement. I say, we need to look at the entire city. We need to start talking about upzoning from 34th Street down to 14th Street, from 9th Avenue over to Park Avenue. We need to look at those sacred cows like SoHo and other parts of the city where we used these methods to keep out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all share the affordable housing crisis. And every community board should be given a number and told that you must come up with where you’re going to place your affordable housing in your community board. And if you don’t do it, then our planning board would come up with the plan to put affordable housing in the community. One solution must solve a multitude of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integrate these several communities, we’re also going to integrate the schools. We’re going to integrate access to healthy food, to good transportation, and start to bring people in a city that should be more integrated than it is. We are extremely segregated as a city. And our housing plays a major role in that segregation.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 really like your plan to begin the upzoning in wealthier neighborhoods first instead of lower income neighborhoods first. I think it’s really important from an equity perspective and also as somebody who has followed housing politics for a minute here, I’ve watched efforts to upzone in these places fail again and again because the residents are so effective at immediately organizing against any change. So how do you plan to overcome that political challenge, that flooding at the city council meetings, the just unwillingness among residents of these wealthier areas to see them change because it’ll block a view, it’ll change the character, it’ll change a housing value, whatever it might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And that’s why it’s so important to do this through the community board, to create the partnerships. Don’t attempt to dictate right away. Go to the community boards and say, here’s x number of units of affordable housing you must build in the city. And we must use every power within our control to ensure that the community board lives up to that. Give them the infrastructure and the support to make right and smart planning decisions. But we’re not backing away that every community board must have their share of affordable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 want to ask you some questions here about your broad political approach. Your campaign, I would say it’s fair to say, didn’t follow the conventional wisdom at that point for a Democrat looking to win a primary election in a very heavily blue city. And yet, you actually did put together a working class, multiethnic coalition that all the other folks promised they would. So let me ask it this way, what’s the Eric Adams theory of the median voter? What did you understand about the voters that some of your competitors or some other Democrats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it was two months, Ezra, that I was campaigning with the other candidates. And I noticed something. They wanted to be heard. I wanted to be felt.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to weave together narratives of my journey. We are hardwired as human beings to hear stories that would touch us. And I intentionally laid out from childhood to having learning disabilities to being arrested to being a dishwasher to going to school at night to struggling to living on the verge of homelessness, I gave New Yorkers a series of vignettes, a series of stories that they were able to move past the intellectual, the philosophical, the theoretical, all of these smart people who never had missed meal cramps. And each time I stood in front of a group of people and gave them another peek into who I am, they said to themselves, he’s one of us, he’s one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In 2020, Democratic support among Black voters declined by about 1 to 2 percent, it seems. Hispanic support dropped by about 8 to 9 percent. Why do you think that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I believe that we’re not spending enough time on the ground. We’re not dealing with those kitchen table issues. New Yorkers and Americans are not complicated at all. They want to get up in a place that’s their own. They want to go to a place where they’re gainfully employed — an honest pay for an honest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want their children to be educated in an environment where they can be ready for the future. And they want to be safe. And so the covenant between the city and its residents, it’s a clear covenant. They pay their taxes. The city through its agencies provides the delivery of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have done their jobs for years. The city has not. And it’s just time for the city just to do his job. And until Democrats understand that is all Americans and New Yorkers are asking for, we’re going to continue to lose people in the party. We have to rethink it. We’ve become too complicated. And we just have to communicate to our constituency as the average person: We govern.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 Mario Cuomo would say, you campaign in poetry and you govern in policy. We campaigned in policy and then try to govern in long policy that takes just too long to deal with the crises that we’re facing. The public, they want someone that can bear the weight of the city. But they also want someone that they can share a beer with. That’s all they want, you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was clear on the campaign trail, there’s nothing special about me. I’m just here to serve. And I’m focused on serving. And when you wore that bulletproof vest for 22 years and you responded to those 9-1-1 calls, you just have a different love affair with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see the best the city has to offer. You see some of the worst things that happens to human beings. But you stay committed and steadfast. And that’s what I did on the campaign trail. And I said, if I just show New Yorkers who I am, they’ll make the determination on who they want to be their next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EZRA KLEIN: But let me ask you about one of the pieces of this that I do think Democrats often struggle with. And it seems to me actually you may too, which is problems are often complicated. And it’s something you’re telling me here. When you say you want to be an upstream kind of mayor, you want to focus on the way dyslexia later in people’s life can lead to crime, can lead to poverty. You want to focus on zoning housing which could then be built over a matter of years, a kind of slow — I don’t want to exactly say slow, but a real effort at rebuilding trust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communities through dialogue, through new people entering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things take time. Democrats always want to focus on root causes. And people are often pissed about what’s happening in their lives now. So as you’re thinking about entering a job where you’ll get judged based on how things are a couple of years into the future, how do you make sure the upstream approach delivers present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Because the goal is to do — a term I use often, we must have intervention and prevention. They go together. We historically focus on intervention, what we do right now, because we’re afraid of the bad story. We’re afraid of the bad headline. We’re always trying to get the next election. And so we are constantly chasing the crises. And it takes a lot of discipline to focus on prevention while we’re dealing with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if we just look at crime, I’m going to reinstitute an anti-gun unit plainclothes to go after the guns and gangs in our city. I’m going to make sure that we stop ATVs riding up and down our sidewalks, which is state of disorder, and openly using heroin inside our parks without any form of enforcement or walking into the Duane Reade’s or the Rite Aid and just having a shopping bag and just emptying the shopping bag and no one is stopping the person from shoplifting because it’s just become open season. And so we have to address that. That’s the intervention. That is how we bring back the level of confidence in our city that we are a safe, orderly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the same time, I want to deal with the prevention. People talk about closing Rikers Island. I want to close the pipeline that feeds Rikers Island. And we can do it by partnering with Assemblywoman Jo Anne Simon and Assemblyman Carroll and do this inexpensive way of identifying dyslexia. So we have to start building out the pipeline of prevention. I want to give support to foster care children so they don’t go to a life of crime, you know, a life of falling, slipping through the cracks. So when you look at our health care system like my Bellevue project, we’re doing lifestyle medicine where people can actually reverse their chronic diseases like I was able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mean we’re not going to still deal with people who need health care right now. But while we’re doing that, we need to start building out long-term solutions. And it may not be under my watch. I may build the foundation that the next mayor would be able to build upon to continue of what the foundation has allowed us to do and what I put in place. But one thing for sure, we have to get started. We have to start moving in the right direction. And we can’t allow the fear of inertia to keep us standing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I’ve got so many more questions. But I know you’ve got to get to your next thing. So I appreciate the time you’ve given here. Always the final question on the show, what are three books you’ve read that have influenced you and you’d recommend to the audience?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Well, I have to start with mine. You know, my “Healthy”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And shameless.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“Healthy at Last,” “Healthy at Last.” Every time I read it, I find another nugget and say, wow, this was a good point that I made. But the second was Dr. Dispenza’s series. His books are amazing: breaking the habits of being you, “You are the Placebo,” there are several others. And the book that I recently stumbled on after saying upstream for so long, I just read a good book called “Upstream.” And it talks about how living our lives upstream. If I could get to number four, “Atomic Habits.” What are the small things we do every day to just change the habits that have really kept us and held us back from our full personhood?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little things we can do every day. You don’t have to join a gym. Just do one jumping jack today. And tomorrow do two. And then the next day, do three. And before you know it, you’re doing a hundred And you’re going to add on to that. And so those small habits will go a long way. And those are the four books that I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What’s one atomic habit you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There’s several. I reached the point where I stopped doing my breathing exercises, which is just so powerful. And I think we need to teach children breathing, breath work in schools. But I stopped doing them for a while. And I stated that you know what? Even if I only do one minute of breathing, I’m going to do them. And even my meditation that I do in the morning, sometimes you think you don’t have enough time. But just do three minutes. And before you know it, you’re going to do the 20 minutes anyway. And that’s what “Atomic Habits” is all about. The most difficult part of doing what’s right is starting.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Eric Adams, 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ADAMS: Thank you, appreciate you, Ezra. Take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EZRA KLEIN: The Ezra Klein Show is a production of New York Times Opinion. It’s produced by Jeff Geld, Rogé Karma, and Annie Galvin. Fact-checking by Michelle Harris, original music by Isaac Jones and mixing by Jeff Geld.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Metro Briefing  Connecticut: Hartford: Man Sues Over Strip 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2004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5; Metropolitan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Stacey Stowe (NYT); Compiled by Anthony Ramirez</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Norwich man who says he was subjected to a strip search in a parking lot filed suit yesterday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Hartford. The man, Brian W. Beard, was sitting in his car outside a Norwich pizzeria in April 2002 when two plainclothes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along with five officers in uniform, approached and asked him if he had any weapons or drugs, according to court records. Mr. Beard told them he did not, and while his car was being searched, he was asked to pull down his underwear and submit to a full body search, court records said. After the search, his belongings were returned to him and he was allowed to leave the scene, according to the records. Lt. John John of the Norwich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yesterday, ''This is the first I've heard of it.'' Mr. Beard's lawsuit contends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violated his constitutional rights, used arbitrary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created a humiliating situation.   Stacey Stowe (NYT)</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93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Watching a Video of a Notorious Traffic Stop and Finding a Mirror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16; CRIME SCENE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@mwilsonnyt</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Rocheane Mabatano is a clerical associate at Queens Hospital Center who lives in Rosedale and has never been to Texas. But the jarring sensation of been-there familiarity she felt when she saw the video of Sandra Bland's traffic stop was still with her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28, just like she is,'' Ms. Mabatano said on Wednesday. ''I'm a black female. It could have happened to me, if I got an ignorant cop who just wanted to give me a ticket.''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Bland, an African-American, was pulled over in Waller County, Tex., on July 10 for failing to signal a lane change. A video from the dashboard camera of the state trooper who pulled her over, Brian T. Encinia, 30, shows him approaching Ms. Bland's vehicle, and what begins as a prickly exchange quickly escalates to shouting, a threat by the trooper to use his stun gun -- ''I will light you up'' -- and their physical altercation after she left the car. Ms. Bland was found hanged in a jail cell three days later; her death was ruled a 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some, that video hit home in a stronger way than other recent videos showing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Ms. Bland was not selling loose cigarettes or fleeing from arresting officers. People watched the footage of Ms. Bland and saw, in her, someone like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black drivers coming and going from State Department of Motor Vehicle offices this week stopped to reflect on the Bland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can be me, easy,'' said Jermaine Jones, 38, a personal trainer visiting the Midtown Manhattan office. ''That video, it wasn't shocking.''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Jones said that a few years ago, when he drove a Ford Expedition, he was pulled over so often that he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Bureau. Once, when he asked the officer for a reason for the stop, he said he was told, ''You have a nice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Mabatano, speaking in the Jamaica, Queens, D.M.V. office, said she was frequently pulled over by officers who suspect her car's tinted windows are too dark. Sometimes, she talks back to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'Are you going to give me a ticket?' '' she said she asks. '' 'This happens all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Randy Watford, 27, a music executive, was in a Harlem D.M.V. office to deal with a traffic ticket -- for failing to signal a lane change. Mr. Watford said that last year in the Bronx, an officer who pulled him over ordered him to open his trunk, and he refused out of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made me sit on the ground for 45 minutes'' while they waited for a drug-sniffing dog to arrive, he said. ''There was nothing in my trunk.'' He felt a kinship with Ms. Bland: ''We're just regular people, law-abiding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people interviewed drew a distinction between the Bland video and that of the arrest and chokehold death of Eric Garner, confronted by officers on Staten Island last summer on suspicion of selling loose cigarettes. As a man who gave only his first name and age -- Bill, 54 -- put it, ''Garner, that's a whole 'nother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interviewed said the Bland video tapped into the uneasiness that drivers feel when they are pulled over, the inherent vulnerability in the encounter. Donna Clopton, the former president of the community council of her Jamaica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who is Native American and black and who describes herself as ''pro-cop,'' said the video made her think about her own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Thirty years ago, when she lived in Hempstead on Long Island, Ms. Clopton saw that cars on her street were being towed, and she ran out to move her own. An officer approached.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cop, I don't know what he thought I was doing,'' Ms. Clopton recalled. ''He came and yelled at me.'' He ordered her out of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pregnant,'' she said. ''I had to bend over to get out.'' Recalling what happened next, she suspects the officer thought she was reaching for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started to Mace me,'' she said. ''He Maced me so bad I was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sued the town, eventually settling out of court for a small amount, ''something like $5,000,'' she said. She said she did not let the episode taint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the actions of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should spoil the way you feel about the entire crew,''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Juma Coombs, 36, a worker for Coca-Cola in Queens, was less generous.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cop rules,'' he said. ''You don't want to mess with cops. You could be the next Sandra.''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 </w:t>
      </w:r>
      <w:hyperlink r:id="rId243" w:history="1">
        <w:r>
          <w:rPr>
            <w:rFonts w:ascii="arial" w:eastAsia="arial" w:hAnsi="arial" w:cs="arial"/>
            <w:i/>
            <w:color w:val="0077CC"/>
            <w:sz w:val="20"/>
            <w:u w:val="single"/>
            <w:shd w:val="clear" w:color="auto" w:fill="FFFFFF"/>
            <w:lang w:val="en-US" w:eastAsia="en-US" w:bidi="ar-SA"/>
          </w:rPr>
          <w:t>crimescene@nytimes.com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hyperlink r:id="rId244" w:history="1">
        <w:r>
          <w:rPr>
            <w:rFonts w:ascii="arial" w:eastAsia="arial" w:hAnsi="arial" w:cs="arial"/>
            <w:i/>
            <w:color w:val="0077CC"/>
            <w:sz w:val="20"/>
            <w:u w:val="single"/>
            <w:shd w:val="clear" w:color="auto" w:fill="FFFFFF"/>
            <w:lang w:val="en-US" w:eastAsia="en-US" w:bidi="ar-SA"/>
          </w:rPr>
          <w:t>http://www.nytimes.com/2015/08/01/nyregion/for-some-drivers-video-of-sandra-blands-arrest-is-all-too-familiar.html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695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Jermaine Jones, 38, said that at one point he was pulled over so often that he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Bureau. (PHOTOGRAPH BY MALIN FEZEHAI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UPHEAVAL IN THE EAST;</w:t>
        </w:r>
      </w:hyperlink>
      <w:r>
        <w:rPr>
          <w:rFonts w:ascii="Arial" w:hAnsi="Arial" w:cs="Arial"/>
          <w:b/>
          <w:bCs/>
          <w:kern w:val="32"/>
          <w:sz w:val="32"/>
          <w:szCs w:val="32"/>
          <w:lang w:val="en-US" w:eastAsia="en-US" w:bidi="ar-SA"/>
        </w:rPr>
        <w:br/>
      </w:r>
      <w:hyperlink r:id="rId251" w:history="1">
        <w:r>
          <w:rPr>
            <w:rFonts w:ascii="arial" w:eastAsia="arial" w:hAnsi="arial" w:cs="arial"/>
            <w:b/>
            <w:bCs/>
            <w:i/>
            <w:color w:val="0077CC"/>
            <w:kern w:val="32"/>
            <w:sz w:val="28"/>
            <w:szCs w:val="32"/>
            <w:u w:val="single"/>
            <w:shd w:val="clear" w:color="auto" w:fill="FFFFFF"/>
            <w:lang w:val="en-US" w:eastAsia="en-US" w:bidi="ar-SA"/>
          </w:rPr>
          <w:t>GORBACHEV OFFERS CONDITIONAL TALKS WITH LITHUANIANS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1990,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1, Page 1, Column 6;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ESTHER B. FEIN,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MOSCOW, March 31</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Mikhail S. Gorbachev offered to open a discussion with Lithuanian leaders tonight if they repealed their declaration of independence, and he warned the Lithuanian people that failure to comply with his request ''could have grave consequences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separate appeals to the Lithuanian Parliament and the Lithuanian people, Mr. Gorbachev seemed to be signaling for the first time that the Kremlin is willing to negotiate with Lithuania, but the offer was couched in terms unacceptable to the leadership of the breakaway republic. [Texts of the statements, page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Lithuanian President, Vytautas Landsbergis, described the appeals as ''threats'' and said Lithuania's Parliament would resume its work Monday.</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More Troops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Gorbachev did not specify what the ''grave consequences'' could be. He has said the Lithuanian Parliament's actions could have dire effects on the republic's economy, and although the Kremlin has repeatedly ruled 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increased presence of troops in the republic is bound to lead many to believe that Mr. Gorbachev is threatening military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previous exchanges between the Kremlin and Lithuania, Mr. Gorbachev presumably anticipated Mr. Landsbergis's dismissal of his offer. But after a week in which Lithuanian leaders chided the Kremlin for failing to negotiate with them, the Soviet leader's strategy apparently is to cast the Lithuanians as unwilling to grasp his extended hand.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Common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fact that Mr. Gorbachev answered the Lithuanian Parliament's earlier calls for dialogue could be a sign that the two sides are at least seeking common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Gorbachev's statements, which were read at the beginning of the main evening news program, come a day after President Bush sent a message to the Kremlin urging a peaceful resolution to the conflict. He had stated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was ''not trying to make things difficult'' for either side and reiterated Washington's support for self-determination for Lithuania.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appeal to the Lithuanian legislators, Mr. Gorbachev called on them to ''immediately annul the illegal acts'' they had adopted, saying that ''such a step will open a possibility for discussing the entire range of problems on the soley acceptable basis - within the framework of the Soviet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addressing the Lithuanian people directly, Mr. Gorbachev warned that ''if the voice of reason is not heeded now, developments could have grave consequences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Gorbachev's tone was more ominous and his thoughts more concentrated in tonight's appeals, but the message is the same one the Kremlin has issued since the stalemate with Lithuania over its self-proclaimed independence began nearly three weeks ago: that the Lithuanian act was illegal and invalid, and that a republic could separate from the Soviet Union only by following the Soviet Constitution through a course that has yet to be prescribed by the new Soviet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Landsbergis treated Mr. Gorbachev's proposal essentially as a non-offer, saying, ''I regret that President Gorbachev did not hear the voices of the world inviting the Soviet Union to start dialogue and negotiations with Lithuania.''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Back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again tried to coax support from other countries and tried to demonstrate the ineffectiveness of Mr. Gorbachev's appeal to Lithuania to reverse its decisions by declaring that ''the day after tomorrow, the Lithuanian Parliament will resume its work and on its agenda it will consider this unexpected statement of President Gorbachev.''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Underscoring his attempt to focus responsibility for the outcome of events on the Lithuanian leaders, Mr. Gorbachev emphasized to the legislators that they were liable for ''Lithuanians and non-Lithuanians, for their security and well-being, for the destiny of democracy in the whole of our country and of stability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statement, Mr. Gorbachev criticized the Lithuanian Parliament for dire decisions ''adopted in haste, without consultations and discussions, actually within one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Gorbachev's appeals were made at the recommendation of the Council of Federation, a new presidential advisory board made up of the leaders of the 15 Soviet republics and other members, which met on Friday.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Pressure on 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Moscow has been steadily increasing its pressure on the renegade republic by issuing harsh decrees, rounding up army deserters who had been offered protection by the Lithuanian Parliament and stationing Soviet troops at public buildings. Initially, the troops occupied only Communist Party buildings, but on Friday night, they were dispatched to the Procurator's Office and the main printing plant in Vilnius.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there has been no sign of the troops trying to interfere with work at the printing press, although there are no Sunday newspapers in the republic and the presses were not scheduled to run again until Sunday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Moscow claims authority over both institutions, the latest deployment of troops could be a sign that Moscow is gradually trying to take over all public buildings in the republic, and Lithuanian officials say they fear Parliament may be one of the next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statement tonight, Mr. Gorbachev stressed that the hasty separation of Lithuania from the Soviet Union would have disastrous economic consequences for the small republic. It is a point he raised repeatedly during a visit to Lithuania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incumbent Lithuanian leaders are trying to convince you that their separatist actions will not affect the economic, scientific, technical and other ties with the other republics of the Soviet Union,'' Mr. Gorbachev said in appealing to the Lithuanian people. ''But this is not so, because all these ties can develop normally and yield fruits only in a favorable atmosphere of confidence and mutual assistance and not in the situation of confrontation, ultimatums, disrespect for one another and ethnic strife.''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Demonstrations of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added that people from around the Soviet Union, whose ''just indignation'' had been aroused by the Lithuanian action, had appealed to the Soviet leadership to take ''effective economic, political and administrative measures'' against the 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in the day, demonstrations were held in several Soviet cities to show solidarity with the people of Lithuania. In the Ukrainian capital of Kiev, about 20,000 people defied an official ban and gathered in support of Lithuania, according to Ivan Drach, head of Rukh, the Ukrainian nationalist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Drach said that after initial warnings that the demonstration was illegal,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allowed the meeting to go on unharassed.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Soviet Georgia, demonstrators called for an end to the occupation of Lithuania and its neighboring Baltic republics of Estonia and Latvia. And several hundred people gathered this afternoon in Gorky Park in Moscow to denounce the use of troops in Lithuania and to support the right of every republic to secede from the Soviet Union.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698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At a rally advocating Lithuanian independence from the Soviet Union in Gorky Park in Moscow yesterday, a sign compared Soviet annexation of Lithuania in 1940 to the current political relationship (Reuters); About 1,000 people gathered at a pro-Moscow rally yesterday in Kaunas, Lithuania, which was organized by Moscow loyalists fighting Lithuanian seccession from the Soviet Union. They were protesting the recent decisions of the republic's Parliament to seek independence (Associated Press); A supporter of Lithuanian independence attended a rally yesterday at Gorky Park in Moscow to protest Soviet military action last week in the Baltic states. (Associated Press) (pg. 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699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SEOUL'S GREAT DIVIDE;</w:t>
        </w:r>
      </w:hyperlink>
      <w:r>
        <w:rPr>
          <w:rFonts w:ascii="Arial" w:hAnsi="Arial" w:cs="Arial"/>
          <w:b/>
          <w:bCs/>
          <w:kern w:val="32"/>
          <w:sz w:val="32"/>
          <w:szCs w:val="32"/>
          <w:lang w:val="en-US" w:eastAsia="en-US" w:bidi="ar-SA"/>
        </w:rPr>
        <w:br/>
      </w:r>
      <w:hyperlink r:id="rId258" w:history="1">
        <w:r>
          <w:rPr>
            <w:rFonts w:ascii="arial" w:eastAsia="arial" w:hAnsi="arial" w:cs="arial"/>
            <w:b/>
            <w:bCs/>
            <w:i/>
            <w:color w:val="0077CC"/>
            <w:kern w:val="32"/>
            <w:sz w:val="28"/>
            <w:szCs w:val="32"/>
            <w:u w:val="single"/>
            <w:shd w:val="clear" w:color="auto" w:fill="FFFFFF"/>
            <w:lang w:val="en-US" w:eastAsia="en-US" w:bidi="ar-SA"/>
          </w:rPr>
          <w:t>DISTRUST BETWEEN OPPOSING FORCES LEAVES THE GAP UNBRIDGED, THE CRISIS UNCHANGED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1987, Friday,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3; Foreign Desk; Analysis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CLYDE HABERMAN,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SEOUL, South Korea, Friday, June 26</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first day in two months that he was not under house arrest, Kim Dae Jung never left his house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Kim, the opposition leader, had plenty of reasons to stay home, including a bad cold and an endless stream of visitors. Still, in a small but vivid way, his decision to impose another day of confinement on himself underlined an inescapable reality in South Korean politics: Just when things seem to change, they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Mr. Kim found himself under house arrest once more today to prevent him from attending protest rallies planned by the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the last two weeks of political turmoil here, nothing has proved more unchanging than the raw fact that the Government and the opposition do not trust each other, never have and probably never will.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Closer to the 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point was reinforced by a closely watched attempt at crisis control on Wednesday, the first meeting ever held between President Chun Doo Hwan and another key opposition figure, Kim Young Sam. Afterward, the two sides talked as though they had attended separate events. The ruling party saw the Chun-Kim meeting as a signal for ''grand compromise.'' The opposition called it a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Setting aside the questions of whose view was right, the result for now was to push the country closer to the edge. The possibilities for a swift end to the South Korean crisis have shrunk. Worse, there is the bleak prospect of renewed street disturbances today after they had begun to subside in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Wednesday's session at the Blue House, the presidential residence, Mr. Chun agreed to let National Assembly discussions resume on the central issue in this crisis - how to change the constitutional method for choosing a new national leader. Because the President suspended those talks two months ago, his reversal was a major concession, Government officials said. The opposition did not see it that way. First, its leaders argued, why should they give Mr. Chun credit for undoing an action that in their view should never have been taken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there were never substantive talks because the two sides could not agree even on how to sit at the same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opposition said, the passage of time has altered bottom-line demands. Kim Dae Jung insisted Thursday that Mr. Chun now had to declare not only that he was willing to talk about constitutional revision but also that he would not hold elections under the exisiting electoral college system. Anti-Government forces say that system is stacked against them and call for direct Presidential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means they want Mr. Chun to drop his cherished plans to hand over the Government next February to his designated successor, Roh Tae Woo, an old ally and a fellow ex-general. ''Unless Chun Doo Hwan makes such a promise, we cannot trust him,'' Mr. Kim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analysts saw a measure of posturing in the opposition stand. They argued that all the tough talk did not necessarily eliminate the possibility of later compromise. Brinkmanship, it was noted, is a basic component of Korean politics.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Sensitivity Over His Resolve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particular, Kim Young Sam may have felt he had to stand firm against Mr. Chun, for his anti-Government resolve has sometimes been questioned in hardline circles, including allies of Kim Dae Jung. ''I think there's great sensitivity about Kim Young Sam being labeled a Government patsy,'' a foreign diplomat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there is an element of posturing on both sides, it is hard to imagine Mr. Chun readily giving up plans to transfer power on his own terms. He has never been interested in revising the system, a point reinforced by a public transcript of what he told Kim Young Sam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its part, the opposition would find it difficult to accept Mr. Chun's political timetable without appearing to be in full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immediately after the Blue House meeting, each side began a campaign for public sympathy. The two Kims are counting on widespread dislike of Mr. Chun among South Koreans and their desire for a faster pace of democratic development. The ruling camp is hoping that Koreans will view the President's offer as reasonable, and it has begun to portray the anti-Government forces as being obstructionist at a dangerous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too early to say which way the general public is leaning. But political opinion can be fickle. Many of the same people who were out in the streets a week ago, denouncing the Government as a military dictatorship, could easily turn to accusing the opposition of standing in the way of progress.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in Spearhead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 are university students, who have spearheaded the recent wave of unrest, immune to public reaction.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increasingly bold and sensing their power, do not much care about what politicians on either side have to say. But they have shown many times that they are not oblivious to popular moods.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of more immediate concern is whether the army will grow tired of the protesters before the general population does. On the eve of today's scheduled street protests, the question again is how long the Government is prepared to tolerate unrest before it sends in troops to take over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Gaston J. Sigur Jr., a high-ranking State Department official sent on a special mission to study the crisis here, left Thursday saying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opposed martial law and believed that ''any use of armed forces is unwarranted.'' Another State Department official who was here this week, Edward J. Derwinski, said Wednesday that South Korean officials had assured him the military would not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experts also question how much stomach the army would have to be called out against South Koreans. Agonized memories of Kwangju, where soldiers gunned down 200 people as then-General Chun consolidated power in 1980, are as fresh as yesterday.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 From the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knowledgeable diplomat, many military men feel that Kwangju ''tarnished their prestige,'' and they do not want that to happen again. They also do not wish, he said, to be distracted from their main duty of defending the country against possible attack from North Korea. That threat is always considered genuine here and is emphasized on a day like Thursday, the anniversary of the outbreak of the Korean War in 1950.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there is no guarantee that troops would not be used if disturbances grow and if the Government believes it can convince most South Koreans that it offered fair concessions only to have them rejected by an intransigent opposition. Mr. Chun alluded to possible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his conversation with Kim Young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weeks ago, Mr. Roh called unrest part of the ''growing pains'' that South Korea must endure on the road to democracy. On Thursday, a Western diplomat agreed, saying he believed the country was headed toward a more open society in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added, ''I think we're in for a troubled tomorrow.''</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01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Ex-Chief's Conviction Taints Rochester </w:t>
        </w:r>
      </w:hyperlink>
      <w:hyperlink r:id="rId265"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1992,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Part 1; Page 40; Column 1; Metropolitan Desk; Part 1;;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ROCHESTER, Feb. 29</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sagging reputation of the Rochester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unlikely to recover soon, despite the conviction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Gordon F. Urlacher this week on embezzlement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Urlacher and five other former officers still face Federal charges on civil rights violations stemming from incidents that prosecutors say include throwing a handcuffed suspect down a set of stairs and taking pliers to the teeth of another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Urlacher's successor, Chief Roy A. Irving, maintains his department is holding up well under the circumstances. In his only comment on Mr. Urlacher's case, he issued a written statement thanking his officers for performing professionally "under the most trying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Irving acknowledged his officers have been "exposed to continual questioning and scrutiny resulting from this highly publicized criminal case."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Tapes Made Secretly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Urlacher's trial provided city residents with a view of the inner workings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resulting picture revealed corruption and incompetence.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Urlacher seemed to admit breaking into his own car to cover up the loss of incriminating ledgers, according to secret tapes recorded by Mr. Urlacher's former aide and friend, Roy C. Ruffin. In one tape, Mr. Urlacher and Mr. Ruffin seem to be counting out public funds from an office safe for Mr. Urlacher's personal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keep me at $17,000 per year, that would be real good," Mr. Urlacher said on the tape. He later testified he was merely playing along with Mr. Ruffin as he conducted his own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Ruffin, who handled the books in the Chief's office in addition to other duties, appeared to be equally or more culpable than Mr. Urlacher in the case, some alternate jurors said after the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Ruffin testified to regularly gambling on pool and filing false tax returns. He acknowledging living a lavish life style, having more than 10 credit cards and taking out $70,000 in credit card cash advances in 1990 alone. Mr. Ruffin said he only took $3,100 of the department's funds and later returned the money to the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Urlacher now faces up to 10 years in prison for each of the four counts of conspiracy and embezzlement he was convicted of Tuesday, though law enforcement officials agree a 40-year sentence would be unlikely. Mr. Urlacher will be sentenced May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Ruffin's fate has not been determined, although he was not granted immunity from criminal charges for his cooperation.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Threats Between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date has been set on the civil rights case. Mr. Urlacher is accused of ignoring warnings that his vice investigators were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for Mr. Urlacher and five other former officers have denied all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prosecutor in that case has maintained that some of the former officers charged have threatened officers cooperating with the Federal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J. Gennaco, the prosecutor, told U.S. Magistrate Judge Kenneth R. Fisher that Federal authorities were taking the threats so seriously that extra arms were being provided to Mr. Irving's office. A spokesman for Mr. Irving, however, denied reports the office was provided with machine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prospect of the civil rights trial, city officials are optimistic the worst is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Thomas P. Ryan Jr. said this week, "It's time to put this tragedy behind us and move on to other important issues facing this community."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METRO NEWS BRIEFS: NEW JERSEY;</w:t>
        </w:r>
      </w:hyperlink>
      <w:r>
        <w:rPr>
          <w:rFonts w:ascii="Arial" w:hAnsi="Arial" w:cs="Arial"/>
          <w:b/>
          <w:bCs/>
          <w:kern w:val="32"/>
          <w:sz w:val="32"/>
          <w:szCs w:val="32"/>
          <w:lang w:val="en-US" w:eastAsia="en-US" w:bidi="ar-SA"/>
        </w:rPr>
        <w:br/>
      </w:r>
      <w:hyperlink r:id="rId272" w:history="1">
        <w:r>
          <w:rPr>
            <w:rFonts w:ascii="arial" w:eastAsia="arial" w:hAnsi="arial" w:cs="arial"/>
            <w:b/>
            <w:bCs/>
            <w:i/>
            <w:color w:val="0077CC"/>
            <w:kern w:val="32"/>
            <w:sz w:val="28"/>
            <w:szCs w:val="32"/>
            <w:u w:val="single"/>
            <w:shd w:val="clear" w:color="auto" w:fill="FFFFFF"/>
            <w:lang w:val="en-US" w:eastAsia="en-US" w:bidi="ar-SA"/>
          </w:rPr>
          <w:t>Officer Is Arrested In Civil Rights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1998,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4;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NEWARK</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veteran Paterson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last month with assaulting four men while arresting them on minor charges was taken into custody yesterday when a Federal indictment was unsealed charging him with violating the men's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Patrolman Stanley Smith, 44, was charged with "striking, kicking, beating and assaulting" his victims at crime scenes, in squad cars and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three separate incidents from 1993 to 1995, according to the indictment, which was dated Jan. 16. He deprived his victims of their civil rights by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during minor arrests, said Henry E. Klingeman,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Patrolman Smith, a 20-year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stands 6 feet 7 and weighs 285 pounds, was released yesterday on $50,000 bail, Mr. Klingeman said. Detective Robert Smith, president of the Paterson Policemen's Benevolent Association, said Patrolman Smith, who was suspended without pay yesterday, was provoked while making each arrest, with a baseball bat and a 40-ounce beer bottle. He also faces state charges that he assaulted a driver during a traffic stop, said James Wilson, an assistant Passaic County prosecutor.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Guns Aren’t a Bulwark Against Tyranny. The Rule of Law Is.; Op-Ed Contributor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2017 Thursday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SHERMER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Proponents of gun ownership argue that they are critical for self-defense and protection from government. Neither claim holds up.</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wake of the Las Vegas massacre — the worst in modern American history, with 58 dead and some 500 wounded — the onus falls once again to those against gun control to make their case. The two most common arguments made in defense of broad gun ownership are a) self protection and b) as a bulwark against tyranny. Let’s consider each 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Stories about the use of guns in self-defense — a good guy with a gun dispensing with a bad guy with a gun — are legion among gun enthusiasts and conservative talk radio hosts. But a 1998 </w:t>
      </w:r>
      <w:hyperlink r:id="rId280"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in The Journal of Trauma and Acute Care Surgery, to take one of many examples, found that “every time a gun in the home was used in a self-defense or legally justifiable shooting, there were four unintentional shootings, seven criminal assaults or homicides and 11 attempted or completed suicides.” That means a gun is 22 times more likely to be used in a criminal assault, an accidental death or injury, a suicide attempt or a homicide than it is for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2003 study published in the journal Annals of Emergency Medicine, which examined gun ownership levels among thousands of murder and suicide victims and nonvictims, found that gun-owning households were 41 percent more likely to experience a homicide and 244 percent more like to experience a suicide. The Second Amendment protects your right to own a gun, but having one in your home involves a risk-benefit calculation you should seriously consider.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Gun-rights advocates also make the grandiose claim that gun ownership is a deterrent against tyrannical governments. Indeed, the wording of the Second Amendment makes this point explicitly: “A well regulated militia being necessary to the security of a free state, the right of the people to keep and bear arms shall not be infringed.” That may have made sense in the 1770s, when breech-loading flintlock muskets were the primary weapons tyrants used to conquer other peoples and subdue their own citizens who could, in turn, equalize the power equation by arming themselves with equivalent firepower. But that is no longer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think stock piling firearms from the local Guns and Guitars store, where the Las Vegas shooter purchased some of his many weapons, and dressing up in camouflage and body armor is going to protect you from an American military capable of delivering tanks and armored vehicles full Navy SEALs to your door, you’re delusional. The tragic incidents at Ruby Ridge, in Idaho, and Waco, Tex., in the 1990s, in which citizens armed to the teeth collided with government agencies and lost badly, is a case study for what would happen were the citizenry to rise up in violence against the state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any case, if you’re having trouble with the government, a lawyer is a much more potent weapon than a gun. Politicians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 citizens armed with legal counsel more than they do a public fortified with guns. The latter they can just shoot. The former means they have to appear before a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civil society based on the rule of law with a professional military to protect its citizens from external threats;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protect civilians from internal dangers; a criminal justice system to peacefully settle disputes between the state and its citizenry; and a civil court system to enable individuals to resolve conflicts nonviolently — these institutions have been the primary drivers in the dramatic decline of violence over the past several centuries, not an increasingly well-armed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States reduce violence by asserting a monopoly on the legitimate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thereby replacing what criminologists call “self-help justice,” in which individuals settle their own scores, often violently, such as drug gangs and the Mafia. Homicide rates, for example, have plummeted a hundredfold since 14th-century England, in which there were 110 homicides per 100,000 people a year, compared with less than one per 100,000 today. Similar declines in murder rates have been documented in Germany, Switzerland, Italy, the Netherlands and Scandinavia. (American homicide rates are around five times higher than in Europe, owing primarily to the deadly combination of guns and gangs.)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question that tyrannical states have abused the freedom of their citizens. But it is no longer realistic to think that arming citizens to the teeth is going to stop tyranny should it arise. Far superior are nonviolent democratic checks and balances on power, constitutional guardians of civil rights and legal protections of liberties.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281"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282"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283"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Shermer (@michaelshermer) is the publisher of Skeptic magazine, a presidential fellow at Chapman University and author of the forthcoming book “Heavens on Earth.”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Right and Left React to the N.F.L. Protests and Trump Statements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National Desk;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ANNA DUBENKO</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news cycle is fast, and keeping up can be overwhelming. Trying to find differing perspectives worth your time is even harder. That's why we have scoured the internet for political writing from the right and left that you might not have seen.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 this series exposed you to new ideas? Tell us how. Email us at </w:t>
      </w:r>
      <w:hyperlink r:id="rId291" w:history="1">
        <w:r>
          <w:rPr>
            <w:rFonts w:ascii="arial" w:eastAsia="arial" w:hAnsi="arial" w:cs="arial"/>
            <w:i/>
            <w:color w:val="0077CC"/>
            <w:sz w:val="20"/>
            <w:u w:val="single"/>
            <w:shd w:val="clear" w:color="auto" w:fill="FFFFFF"/>
            <w:lang w:val="en-US" w:eastAsia="en-US" w:bidi="ar-SA"/>
          </w:rPr>
          <w:t>ourpicks@nytimes.com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an archive of all the Partisan Writing Roundups, check out Our Picks.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Robert Tracinski in The Federalist: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Resistance has framed the issue so cleverly that they are on one side and Trump is on the other -- along with the national anthem, the flag, and military veterans.''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Tracinski argues that the symbolism of Colin Kaepernick's mode of protest -- kneeling during the national anthem -- was bound to ''backfire.'' Most Americans, he writes, didn't see his gesture as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instead, ''as a protest against America.'' Moreover, Mr. Tracinski thinks that the ''the problem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[which] has been overhyped, but it is real'' will not be resolved if protests are conflated with ''blind, unthinking opposition'' to President Trump.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V. Last in The Weekly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point is: Changing this culture of institutional indifference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hard and kneeling down during the national anthem isn't going to get the job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Mr. Last, there are no ''winners'' in this latest presidential skirmish. Mr. Last argues that ''anyone who looks around the country and believes that black folks don't have a totally different experience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folks is simply kidding himself.'' That being said, he wonders about the aims of the protests: ''Once you start protesting open-ended societal problems there's no obvious endpoint.'' For Mr. Last, the only thing this weekend has confirmed is that ''the culture war has eaten America.''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 Lowry in National Review: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takes a commonly held sentiment -- most people don't like the N.F.L. protests -- and states it in an inflammatory way guaranteed to get everyone's attention and generate outrage among his critics. When those critics lash back at him, Trump is put in the position of getting attacked for a fairly commonsensical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weekend proved that President Trump took the White House, in part, because of his ''gut-level, political savvy.'' His remarks on the N.F.L., writes Mr. Lowry, work as a forceful message for his supporters, who take him ''seriously, not literally.''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Noah Rothman in Commentary: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''Conservative political analysts seem so wrapped up in the matter of whether or not Donald Trump can, no one has given much thought to whether he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Writing in response to writers like Mr. Lowry who deemed Mr. Trump the ''winner'' of this latest culture war, Mr. Rothman asks what the purpose is to all this ''winning.'' The only thing the president has won, according to Mr. Rothman, is ''a likely short-lived reprieve from a focus on the fact that he has yet to secure a legislative achievement.'' ''Is this leadership?'' He asks. ''Is it conservative?''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Terrell Jermaine Starr in The Root: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''Patriotism has never been a racially equitable experience because it was never designed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Whereas the American flag may signify freedom for some, Mr. Starr argues that, ''as black people, we are not free. And we never really have been.'' As a colonial power, writes Mr. Starr, America is ''violent'' and ''racist'' by its very nature. Steve Kerr, the Golden State Warriors coach, tried to reclaim the meaning of patriotism when he said this weekend, ''You know what else is offensive to our flag? Racism.'' But for Mr. Starr, this well-intentioned remark misses the point: ''Both the anthem and the flag are symbols of white hegemony. Freedom? Sure. For white people.''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Jelani Cobb in The New Yorker: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''Ungrateful is the new uppity.''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Cobb limns the history connecting one rich, black celebrity -- Louis Armstrong -- to another -- Colin Kaepernick. As he describes it, Americans have long held the belief that ''visible, affluent African-American entertainers are obliged to adopt a pose of ceaseless gratitude -- appreciation for the waiver that spared them the low status of so many others of their kind.''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Stephen Squibb in n+1: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 if you want to draw attention to the systematic violation of these rights in the middle of the empire's favorite game, all you have to do is refuse to give up your seat when the masters sing their little song. Or, even better, take a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light of Mr. Trump's remarks, Mr. Squibb advocates for mindful support of the N.F.L. At a time when the league has started to see more quarterbacks of color, and a broader ''blackening of the sport,'' Mr. Squibb worries that ''good liberals'' have abandoned the game for ''other reasons'' like violence and commercialism. But now, Mr. Squibb writes, ''if living well is the best revenge, then I want a majority-black N.F.L. and I want it to be more profitable, more powerful, and safer than ever.''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Zito Madu in SB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deep irony of this entire situation is all of this is happening while Kaepernick himself is unemployed, and owners who refused to give him a chance because of his protest, now stand, arms linked, in protest to Trump saying that protesters should be fired. It's become a protest against Trump, rather than what it was intended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Madu takes issue with the NFL's use of the word ''unity'' to co-opt and obscure the ''original reason'' for Mr. Kaepernick's protest. It was never intended to be a protest against Trump, though that's what it has turned into. As Mr. Madu reminds his readers, Mr. Kaepernick's ''protest was never in disrespect to the flag. It wasn't about those who serve in the armed forces. It wasn't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was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 wasn't about the N.F.L. and it most certainly wasn't about Donald Trump.'' Moreover, if the league were truly interested in ''solidarity,'' Mr. Kaepernick would ''still have a job.''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Finally, From the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Harry Enten in Five Thirty 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these N.F.L. protests may be unpopular right now, particularly with white people, similar protests in the past -- involving race, civil rights and varying definitions of patriotism -- came to be viewed much more positively after the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 rights protests almost always begin as generally unpopular while staged, Mr. Enten explains. Using historical polling data, he posits that while most Americans disapprove of players kneeling during the national anthem, that's no guarantee that public opinion on the matter won't shift, and quickly. The ''fundamental truth'' about these public polls is that ''they merely measure how people feel at the time the polls are conducted.''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Cillizza in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long believed that Trump is simply saying whatever comes to mind, that there is no broader strategy to his comments. But it's impossible to conclude that after Charlottesville, Trump is totally ignorant of the racial context in which his remarks on the N.F.L. and N.B.A. land. No one is that oblivious.''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Cillizza sees a stark racial undercurrent to the president's decision to go after both Stephen Curry and the N.F.L. this weekend. When the president makes ''comments about how the athletes in predominantly black pro sports leagues should just be happy with what they have and not complain,'' Mr. Cillizza writes, he is ''purposely playing at and with racial animus.'' Read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Want the Partisan Writing Roundup in your inbox? Sign up for the Morning Briefing Newsletter or the What We're Reading Newsletter.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thoughts about this collection? Email feedback to </w:t>
      </w:r>
      <w:hyperlink r:id="rId291" w:history="1">
        <w:r>
          <w:rPr>
            <w:rFonts w:ascii="arial" w:eastAsia="arial" w:hAnsi="arial" w:cs="arial"/>
            <w:i/>
            <w:color w:val="0077CC"/>
            <w:sz w:val="20"/>
            <w:u w:val="single"/>
            <w:shd w:val="clear" w:color="auto" w:fill="FFFFFF"/>
            <w:lang w:val="en-US" w:eastAsia="en-US" w:bidi="ar-SA"/>
          </w:rPr>
          <w:t>ourpicks@nytimes.com</w:t>
        </w:r>
      </w:hyperlink>
    </w:p>
    <w:p>
      <w:pPr>
        <w:keepNext w:val="0"/>
        <w:spacing w:before="240" w:after="0" w:line="260" w:lineRule="atLeast"/>
        <w:ind w:left="0" w:right="0" w:firstLine="0"/>
        <w:jc w:val="left"/>
        <w:rPr>
          <w:lang w:val="en-US" w:eastAsia="en-US" w:bidi="ar-SA"/>
        </w:rPr>
      </w:pPr>
      <w:r>
        <w:rPr>
          <w:lang w:val="en-US" w:eastAsia="en-US" w:bidi="ar-SA"/>
        </w:rPr>
        <w:br/>
      </w:r>
      <w:hyperlink r:id="rId292" w:history="1">
        <w:r>
          <w:rPr>
            <w:rFonts w:ascii="arial" w:eastAsia="arial" w:hAnsi="arial" w:cs="arial"/>
            <w:i/>
            <w:color w:val="0077CC"/>
            <w:sz w:val="20"/>
            <w:u w:val="single"/>
            <w:shd w:val="clear" w:color="auto" w:fill="FFFFFF"/>
            <w:lang w:val="en-US" w:eastAsia="en-US" w:bidi="ar-SA"/>
          </w:rPr>
          <w:t>https://www.nytimes.com/2017/09/25/us/politics/right-left-nfl-protests-trump.html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Right and Left React to the N.F.L. Protests and Trump Statements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2017 Monday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DUBENKO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Read about how the other side thinks about President Trump’s statements on free speech, the national anthem, the flag as well as responses from football players and owners.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political news cycle is fast, and keeping up can be overwhelming. Trying to find differing perspectives worth your time is even harder. That’s why we have scoured the internet for political writing from the right and left that you might not have seen.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 this series exposed you to new ideas? Tell us how. Email us at </w:t>
      </w:r>
      <w:hyperlink r:id="rId291" w:history="1">
        <w:r>
          <w:rPr>
            <w:rFonts w:ascii="arial" w:eastAsia="arial" w:hAnsi="arial" w:cs="arial"/>
            <w:i/>
            <w:color w:val="0077CC"/>
            <w:sz w:val="20"/>
            <w:u w:val="single"/>
            <w:shd w:val="clear" w:color="auto" w:fill="FFFFFF"/>
            <w:lang w:val="en-US" w:eastAsia="en-US" w:bidi="ar-SA"/>
          </w:rPr>
          <w:t>ourpicks@nytimes.com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 archive of all the Partisan Writing Roundups, check out </w:t>
      </w:r>
      <w:hyperlink r:id="rId300" w:history="1">
        <w:r>
          <w:rPr>
            <w:rFonts w:ascii="arial" w:eastAsia="arial" w:hAnsi="arial" w:cs="arial"/>
            <w:i/>
            <w:color w:val="0077CC"/>
            <w:sz w:val="20"/>
            <w:u w:val="single"/>
            <w:shd w:val="clear" w:color="auto" w:fill="FFFFFF"/>
            <w:lang w:val="en-US" w:eastAsia="en-US" w:bidi="ar-SA"/>
          </w:rPr>
          <w:t>Our Picks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Right</w:t>
      </w:r>
    </w:p>
    <w:p>
      <w:pPr>
        <w:keepNext w:val="0"/>
        <w:spacing w:before="240" w:after="0" w:line="260" w:lineRule="atLeast"/>
        <w:ind w:left="0" w:right="0" w:firstLine="0"/>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Robert Tracinski</w:t>
        </w:r>
      </w:hyperlink>
      <w:r>
        <w:rPr>
          <w:rFonts w:ascii="arial" w:eastAsia="arial" w:hAnsi="arial" w:cs="arial"/>
          <w:color w:val="000000"/>
          <w:sz w:val="20"/>
          <w:lang w:val="en-US" w:eastAsia="en-US" w:bidi="ar-SA"/>
        </w:rPr>
        <w:t xml:space="preserve"> in            </w:t>
      </w:r>
      <w:hyperlink r:id="rId302" w:history="1">
        <w:r>
          <w:rPr>
            <w:rFonts w:ascii="arial" w:eastAsia="arial" w:hAnsi="arial" w:cs="arial"/>
            <w:i/>
            <w:color w:val="0077CC"/>
            <w:sz w:val="20"/>
            <w:u w:val="single"/>
            <w:shd w:val="clear" w:color="auto" w:fill="FFFFFF"/>
            <w:lang w:val="en-US" w:eastAsia="en-US" w:bidi="ar-SA"/>
          </w:rPr>
          <w:t>The Federalist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Resistance has framed the issue so cleverly that they are on one side and Trump is on the other — along with the national anthem, the flag, and military veterans.”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Tracinski argues that the symbolism of Colin Kaepernick’s mode of protest — kneeling during the national anthem — was bound to “backfire.” Most Americans, he writes, didn’t see his gesture as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instead, “as a protest against America.” Moreover, Mr. Tracinski thinks that the “the problem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[which] has been overhyped, but it is real” will not be resolved if protests are conflated with “blind, unthinking opposition” to President Trump. </w:t>
      </w:r>
      <w:hyperlink r:id="rId302"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03" w:history="1">
        <w:r>
          <w:rPr>
            <w:rFonts w:ascii="arial" w:eastAsia="arial" w:hAnsi="arial" w:cs="arial"/>
            <w:i/>
            <w:color w:val="0077CC"/>
            <w:sz w:val="20"/>
            <w:u w:val="single"/>
            <w:shd w:val="clear" w:color="auto" w:fill="FFFFFF"/>
            <w:lang w:val="en-US" w:eastAsia="en-US" w:bidi="ar-SA"/>
          </w:rPr>
          <w:t>Jonathan V. Last</w:t>
        </w:r>
      </w:hyperlink>
      <w:r>
        <w:rPr>
          <w:rFonts w:ascii="arial" w:eastAsia="arial" w:hAnsi="arial" w:cs="arial"/>
          <w:color w:val="000000"/>
          <w:sz w:val="20"/>
          <w:lang w:val="en-US" w:eastAsia="en-US" w:bidi="ar-SA"/>
        </w:rPr>
        <w:t xml:space="preserve"> in            </w:t>
      </w:r>
      <w:hyperlink r:id="rId304" w:history="1">
        <w:r>
          <w:rPr>
            <w:rFonts w:ascii="arial" w:eastAsia="arial" w:hAnsi="arial" w:cs="arial"/>
            <w:i/>
            <w:color w:val="0077CC"/>
            <w:sz w:val="20"/>
            <w:u w:val="single"/>
            <w:shd w:val="clear" w:color="auto" w:fill="FFFFFF"/>
            <w:lang w:val="en-US" w:eastAsia="en-US" w:bidi="ar-SA"/>
          </w:rPr>
          <w:t>The Weekly Standard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point is: Changing this culture of institutional indifference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hard and kneeling down during the national anthem isn’t going to get the job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Mr. Last, there are no “winners” in this latest presidential skirmish. Mr. Last argues that “anyone who looks around the country and believes that black folks don’t have a totally different experience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folks is simply kidding himself.” That being said, he wonders about the aims of the protests: “Once you start protesting open-ended societal problems there’s no obvious endpoint.” For Mr. Last, the only thing this weekend has confirmed is that “the culture war has eaten America.” </w:t>
      </w:r>
      <w:hyperlink r:id="rId304"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05" w:history="1">
        <w:r>
          <w:rPr>
            <w:rFonts w:ascii="arial" w:eastAsia="arial" w:hAnsi="arial" w:cs="arial"/>
            <w:i/>
            <w:color w:val="0077CC"/>
            <w:sz w:val="20"/>
            <w:u w:val="single"/>
            <w:shd w:val="clear" w:color="auto" w:fill="FFFFFF"/>
            <w:lang w:val="en-US" w:eastAsia="en-US" w:bidi="ar-SA"/>
          </w:rPr>
          <w:t>Rich Lowry</w:t>
        </w:r>
      </w:hyperlink>
      <w:r>
        <w:rPr>
          <w:rFonts w:ascii="arial" w:eastAsia="arial" w:hAnsi="arial" w:cs="arial"/>
          <w:color w:val="000000"/>
          <w:sz w:val="20"/>
          <w:lang w:val="en-US" w:eastAsia="en-US" w:bidi="ar-SA"/>
        </w:rPr>
        <w:t xml:space="preserve"> in            </w:t>
      </w:r>
      <w:hyperlink r:id="rId306" w:history="1">
        <w:r>
          <w:rPr>
            <w:rFonts w:ascii="arial" w:eastAsia="arial" w:hAnsi="arial" w:cs="arial"/>
            <w:i/>
            <w:color w:val="0077CC"/>
            <w:sz w:val="20"/>
            <w:u w:val="single"/>
            <w:shd w:val="clear" w:color="auto" w:fill="FFFFFF"/>
            <w:lang w:val="en-US" w:eastAsia="en-US" w:bidi="ar-SA"/>
          </w:rPr>
          <w:t>National Review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takes a commonly held sentiment — most people don’t like the N.F.L. protests — and states it in an inflammatory way guaranteed to get everyone’s attention and generate outrage among his critics. When those critics lash back at him, Trump is put in the position of getting attacked for a fairly commonsensical 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weekend proved that President Trump took the White House, in part, because of his “gut-level, political savvy.” His remarks on the N.F.L., writes Mr. Lowry, work as a forceful message for his supporters, who take him “seriously, not literally.” </w:t>
      </w:r>
      <w:hyperlink r:id="rId306"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07" w:history="1">
        <w:r>
          <w:rPr>
            <w:rFonts w:ascii="arial" w:eastAsia="arial" w:hAnsi="arial" w:cs="arial"/>
            <w:i/>
            <w:color w:val="0077CC"/>
            <w:sz w:val="20"/>
            <w:u w:val="single"/>
            <w:shd w:val="clear" w:color="auto" w:fill="FFFFFF"/>
            <w:lang w:val="en-US" w:eastAsia="en-US" w:bidi="ar-SA"/>
          </w:rPr>
          <w:t>Noah Rothman</w:t>
        </w:r>
      </w:hyperlink>
      <w:r>
        <w:rPr>
          <w:rFonts w:ascii="arial" w:eastAsia="arial" w:hAnsi="arial" w:cs="arial"/>
          <w:color w:val="000000"/>
          <w:sz w:val="20"/>
          <w:lang w:val="en-US" w:eastAsia="en-US" w:bidi="ar-SA"/>
        </w:rPr>
        <w:t xml:space="preserve"> in            </w:t>
      </w:r>
      <w:hyperlink r:id="rId308" w:history="1">
        <w:r>
          <w:rPr>
            <w:rFonts w:ascii="arial" w:eastAsia="arial" w:hAnsi="arial" w:cs="arial"/>
            <w:i/>
            <w:color w:val="0077CC"/>
            <w:sz w:val="20"/>
            <w:u w:val="single"/>
            <w:shd w:val="clear" w:color="auto" w:fill="FFFFFF"/>
            <w:lang w:val="en-US" w:eastAsia="en-US" w:bidi="ar-SA"/>
          </w:rPr>
          <w:t>Commentary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“Conservative political analysts seem so wrapped up in the matter of whether or not Donald Trump can, no one has given much thought to whether he should.”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Writing in response to writers like Mr. Lowry who deemed Mr. Trump the “winner” of this latest culture war, Mr. Rothman asks what the purpose is to all this “winning.” The only thing the president has won, according to Mr. Rothman, is “a likely short-lived reprieve from a focus on the fact that he has yet to secure a legislative achievement.” “Is this leadership?” He asks. “Is it conservative?” </w:t>
      </w:r>
      <w:hyperlink r:id="rId308"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Left</w:t>
      </w:r>
    </w:p>
    <w:p>
      <w:pPr>
        <w:keepNext w:val="0"/>
        <w:spacing w:before="240" w:after="0" w:line="260" w:lineRule="atLeast"/>
        <w:ind w:left="0" w:right="0" w:firstLine="0"/>
        <w:jc w:val="both"/>
        <w:rPr>
          <w:lang w:val="en-US" w:eastAsia="en-US" w:bidi="ar-SA"/>
        </w:rPr>
      </w:pPr>
      <w:hyperlink r:id="rId309" w:history="1">
        <w:r>
          <w:rPr>
            <w:rFonts w:ascii="arial" w:eastAsia="arial" w:hAnsi="arial" w:cs="arial"/>
            <w:i/>
            <w:color w:val="0077CC"/>
            <w:sz w:val="20"/>
            <w:u w:val="single"/>
            <w:shd w:val="clear" w:color="auto" w:fill="FFFFFF"/>
            <w:lang w:val="en-US" w:eastAsia="en-US" w:bidi="ar-SA"/>
          </w:rPr>
          <w:t>Terrell Jermaine Starr</w:t>
        </w:r>
      </w:hyperlink>
      <w:r>
        <w:rPr>
          <w:rFonts w:ascii="arial" w:eastAsia="arial" w:hAnsi="arial" w:cs="arial"/>
          <w:color w:val="000000"/>
          <w:sz w:val="20"/>
          <w:lang w:val="en-US" w:eastAsia="en-US" w:bidi="ar-SA"/>
        </w:rPr>
        <w:t xml:space="preserve"> in            </w:t>
      </w:r>
      <w:hyperlink r:id="rId310" w:history="1">
        <w:r>
          <w:rPr>
            <w:rFonts w:ascii="arial" w:eastAsia="arial" w:hAnsi="arial" w:cs="arial"/>
            <w:i/>
            <w:color w:val="0077CC"/>
            <w:sz w:val="20"/>
            <w:u w:val="single"/>
            <w:shd w:val="clear" w:color="auto" w:fill="FFFFFF"/>
            <w:lang w:val="en-US" w:eastAsia="en-US" w:bidi="ar-SA"/>
          </w:rPr>
          <w:t>The Root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“Patriotism has never been a racially equitable experience because it was never designed to 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Whereas the American flag may signify freedom for some, Mr. Starr argues that, “as black people, we are not free. And we never really have been.” As a colonial power, writes Mr. Starr, America is “violent” and “racist” by its very nature. Steve Kerr, the Golden State Warriors coach, tried to reclaim the meaning of patriotism when he said this weekend, “You know what else is offensive to our flag? Racism.” But for Mr. Starr, this well-intentioned remark misses the point: “Both the anthem and the flag are symbols of white hegemony. Freedom? Sure. For white people.” </w:t>
      </w:r>
      <w:hyperlink r:id="rId310"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Jelani Cobb</w:t>
        </w:r>
      </w:hyperlink>
      <w:r>
        <w:rPr>
          <w:rFonts w:ascii="arial" w:eastAsia="arial" w:hAnsi="arial" w:cs="arial"/>
          <w:color w:val="000000"/>
          <w:sz w:val="20"/>
          <w:lang w:val="en-US" w:eastAsia="en-US" w:bidi="ar-SA"/>
        </w:rPr>
        <w:t xml:space="preserve"> in            </w:t>
      </w:r>
      <w:hyperlink r:id="rId312" w:history="1">
        <w:r>
          <w:rPr>
            <w:rFonts w:ascii="arial" w:eastAsia="arial" w:hAnsi="arial" w:cs="arial"/>
            <w:i/>
            <w:color w:val="0077CC"/>
            <w:sz w:val="20"/>
            <w:u w:val="single"/>
            <w:shd w:val="clear" w:color="auto" w:fill="FFFFFF"/>
            <w:lang w:val="en-US" w:eastAsia="en-US" w:bidi="ar-SA"/>
          </w:rPr>
          <w:t>The New Yorker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“Ungrateful is the new uppity.”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Cobb limns the history connecting one rich, black celebrity — Louis Armstrong — to another — Colin Kaepernick. As he describes it, Americans have long held the belief that “visible, affluent African-American entertainers are obliged to adopt a pose of ceaseless gratitude — appreciation for the waiver that spared them the low status of so many others of their kind.” </w:t>
      </w:r>
      <w:hyperlink r:id="rId312"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13" w:history="1">
        <w:r>
          <w:rPr>
            <w:rFonts w:ascii="arial" w:eastAsia="arial" w:hAnsi="arial" w:cs="arial"/>
            <w:i/>
            <w:color w:val="0077CC"/>
            <w:sz w:val="20"/>
            <w:u w:val="single"/>
            <w:shd w:val="clear" w:color="auto" w:fill="FFFFFF"/>
            <w:lang w:val="en-US" w:eastAsia="en-US" w:bidi="ar-SA"/>
          </w:rPr>
          <w:t>Stephen Squibb</w:t>
        </w:r>
      </w:hyperlink>
      <w:r>
        <w:rPr>
          <w:rFonts w:ascii="arial" w:eastAsia="arial" w:hAnsi="arial" w:cs="arial"/>
          <w:color w:val="000000"/>
          <w:sz w:val="20"/>
          <w:lang w:val="en-US" w:eastAsia="en-US" w:bidi="ar-SA"/>
        </w:rPr>
        <w:t xml:space="preserve">in            </w:t>
      </w:r>
      <w:hyperlink r:id="rId314" w:history="1">
        <w:r>
          <w:rPr>
            <w:rFonts w:ascii="arial" w:eastAsia="arial" w:hAnsi="arial" w:cs="arial"/>
            <w:i/>
            <w:color w:val="0077CC"/>
            <w:sz w:val="20"/>
            <w:u w:val="single"/>
            <w:shd w:val="clear" w:color="auto" w:fill="FFFFFF"/>
            <w:lang w:val="en-US" w:eastAsia="en-US" w:bidi="ar-SA"/>
          </w:rPr>
          <w:t>n+1</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if you want to draw attention to the systematic violation of these rights in the middle of the empire’s favorite game, all you have to do is refuse to give up your seat when the masters sing their little song. Or, even better, take a knee.”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light of Mr. Trump’s remarks, Mr. Squibb advocates for mindful support of the N.F.L. At a time when the league has started to see more quarterbacks of color, and a broader “blackening of the sport,” Mr. Squibb worries that “good liberals” have abandoned the game for “other reasons” like violence and commercialism. But now, Mr. Squibb writes, “if living well is the best revenge, then I want a majority-black N.F.L. and I want it to be more profitable, more powerful, and safer than ever.” </w:t>
      </w:r>
      <w:hyperlink r:id="rId314"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15" w:history="1">
        <w:r>
          <w:rPr>
            <w:rFonts w:ascii="arial" w:eastAsia="arial" w:hAnsi="arial" w:cs="arial"/>
            <w:i/>
            <w:color w:val="0077CC"/>
            <w:sz w:val="20"/>
            <w:u w:val="single"/>
            <w:shd w:val="clear" w:color="auto" w:fill="FFFFFF"/>
            <w:lang w:val="en-US" w:eastAsia="en-US" w:bidi="ar-SA"/>
          </w:rPr>
          <w:t>Zito Madu</w:t>
        </w:r>
      </w:hyperlink>
      <w:r>
        <w:rPr>
          <w:rFonts w:ascii="arial" w:eastAsia="arial" w:hAnsi="arial" w:cs="arial"/>
          <w:color w:val="000000"/>
          <w:sz w:val="20"/>
          <w:lang w:val="en-US" w:eastAsia="en-US" w:bidi="ar-SA"/>
        </w:rPr>
        <w:t xml:space="preserve"> in            </w:t>
      </w:r>
      <w:hyperlink r:id="rId316" w:history="1">
        <w:r>
          <w:rPr>
            <w:rFonts w:ascii="arial" w:eastAsia="arial" w:hAnsi="arial" w:cs="arial"/>
            <w:i/>
            <w:color w:val="0077CC"/>
            <w:sz w:val="20"/>
            <w:u w:val="single"/>
            <w:shd w:val="clear" w:color="auto" w:fill="FFFFFF"/>
            <w:lang w:val="en-US" w:eastAsia="en-US" w:bidi="ar-SA"/>
          </w:rPr>
          <w:t>SB Nation</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deep irony of this entire situation is all of this is happening while Kaepernick himself is unemployed, and owners who refused to give him a chance because of his protest, now stand, arms linked, in protest to Trump saying that protesters should be fired. It’s become a protest against Trump, rather than what it was intended to 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Madu takes issue with the NFL’s use of the word “unity” to co-opt and obscure the “original reason” for Mr. Kaepernick’s protest. It was never intended to be a protest against Trump, though that’s what it has turned into. As Mr. Madu reminds his readers, Mr. Kaepernick’s “protest was never in disrespect to the flag. It wasn’t about those who serve in the armed forces. It wasn’t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was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 wasn’t about the N.F.L. and it most certainly wasn’t about Donald Trump.” Moreover, if the league were truly interested in “solidarity,” Mr. Kaepernick would “still have a job.” </w:t>
      </w:r>
      <w:hyperlink r:id="rId316"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From the Center:</w:t>
      </w:r>
    </w:p>
    <w:p>
      <w:pPr>
        <w:keepNext w:val="0"/>
        <w:spacing w:before="240" w:after="0" w:line="260" w:lineRule="atLeast"/>
        <w:ind w:left="0" w:right="0" w:firstLine="0"/>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Harry Enten</w:t>
        </w:r>
      </w:hyperlink>
      <w:r>
        <w:rPr>
          <w:rFonts w:ascii="arial" w:eastAsia="arial" w:hAnsi="arial" w:cs="arial"/>
          <w:color w:val="000000"/>
          <w:sz w:val="20"/>
          <w:lang w:val="en-US" w:eastAsia="en-US" w:bidi="ar-SA"/>
        </w:rPr>
        <w:t xml:space="preserve"> in            </w:t>
      </w:r>
      <w:hyperlink r:id="rId318" w:history="1">
        <w:r>
          <w:rPr>
            <w:rFonts w:ascii="arial" w:eastAsia="arial" w:hAnsi="arial" w:cs="arial"/>
            <w:i/>
            <w:color w:val="0077CC"/>
            <w:sz w:val="20"/>
            <w:u w:val="single"/>
            <w:shd w:val="clear" w:color="auto" w:fill="FFFFFF"/>
            <w:lang w:val="en-US" w:eastAsia="en-US" w:bidi="ar-SA"/>
          </w:rPr>
          <w:t>Five Thirty Eight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these N.F.L. protests may be unpopular right now, particularly with white people, similar protests in the past — involving race, civil rights and varying definitions of patriotism — came to be viewed much more positively after the fact.”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rights protests almost always begin as generally unpopular while staged, Mr. Enten explains. Using historical polling data, he posits that while most Americans disapprove of players kneeling during the national anthem, that’s no guarantee that public opinion on the matter won’t shift, and quickly. The “fundamental truth” about these public polls is that “they merely measure how people feel at the time the polls are conducted.” </w:t>
      </w:r>
      <w:hyperlink r:id="rId318"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hyperlink r:id="rId319" w:history="1">
        <w:r>
          <w:rPr>
            <w:rFonts w:ascii="arial" w:eastAsia="arial" w:hAnsi="arial" w:cs="arial"/>
            <w:i/>
            <w:color w:val="0077CC"/>
            <w:sz w:val="20"/>
            <w:u w:val="single"/>
            <w:shd w:val="clear" w:color="auto" w:fill="FFFFFF"/>
            <w:lang w:val="en-US" w:eastAsia="en-US" w:bidi="ar-SA"/>
          </w:rPr>
          <w:t>Chris Cillizza</w:t>
        </w:r>
      </w:hyperlink>
      <w:r>
        <w:rPr>
          <w:rFonts w:ascii="arial" w:eastAsia="arial" w:hAnsi="arial" w:cs="arial"/>
          <w:color w:val="000000"/>
          <w:sz w:val="20"/>
          <w:lang w:val="en-US" w:eastAsia="en-US" w:bidi="ar-SA"/>
        </w:rPr>
        <w:t xml:space="preserve"> in            </w:t>
      </w:r>
      <w:hyperlink r:id="rId320" w:history="1">
        <w:r>
          <w:rPr>
            <w:rFonts w:ascii="arial" w:eastAsia="arial" w:hAnsi="arial" w:cs="arial"/>
            <w:i/>
            <w:color w:val="0077CC"/>
            <w:sz w:val="20"/>
            <w:u w:val="single"/>
            <w:shd w:val="clear" w:color="auto" w:fill="FFFFFF"/>
            <w:lang w:val="en-US" w:eastAsia="en-US" w:bidi="ar-SA"/>
          </w:rPr>
          <w:t>CNN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long believed that Trump is simply saying whatever comes to mind, that there is no broader strategy to his comments. But it’s impossible to conclude that after Charlottesville, Trump is totally ignorant of the racial context in which his remarks on the N.F.L. and N.B.A. land. No one is that oblivious.”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Cillizza sees a stark racial undercurrent to the president’s decision to go after both Stephen Curry and the N.F.L. this weekend. When the president makes “comments about how the athletes in predominantly black pro sports leagues should just be happy with what they have and not complain,” Mr. Cillizza writes, he is “purposely playing at and with racial animus.” </w:t>
      </w:r>
      <w:hyperlink r:id="rId320" w:history="1">
        <w:r>
          <w:rPr>
            <w:rFonts w:ascii="arial" w:eastAsia="arial" w:hAnsi="arial" w:cs="arial"/>
            <w:i/>
            <w:color w:val="0077CC"/>
            <w:sz w:val="20"/>
            <w:u w:val="single"/>
            <w:shd w:val="clear" w:color="auto" w:fill="FFFFFF"/>
            <w:lang w:val="en-US" w:eastAsia="en-US" w:bidi="ar-SA"/>
          </w:rPr>
          <w:t>Read more \xC2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the Partisan Writing Roundup in your inbox? Sign up for the </w:t>
      </w:r>
      <w:hyperlink r:id="rId321" w:history="1">
        <w:r>
          <w:rPr>
            <w:rFonts w:ascii="arial" w:eastAsia="arial" w:hAnsi="arial" w:cs="arial"/>
            <w:i/>
            <w:color w:val="0077CC"/>
            <w:sz w:val="20"/>
            <w:u w:val="single"/>
            <w:shd w:val="clear" w:color="auto" w:fill="FFFFFF"/>
            <w:lang w:val="en-US" w:eastAsia="en-US" w:bidi="ar-SA"/>
          </w:rPr>
          <w:t>Morning Briefing Newsletter</w:t>
        </w:r>
      </w:hyperlink>
      <w:r>
        <w:rPr>
          <w:rFonts w:ascii="arial" w:eastAsia="arial" w:hAnsi="arial" w:cs="arial"/>
          <w:color w:val="000000"/>
          <w:sz w:val="20"/>
          <w:lang w:val="en-US" w:eastAsia="en-US" w:bidi="ar-SA"/>
        </w:rPr>
        <w:t xml:space="preserve"> or the            </w:t>
      </w:r>
      <w:hyperlink r:id="rId322" w:history="1">
        <w:r>
          <w:rPr>
            <w:rFonts w:ascii="arial" w:eastAsia="arial" w:hAnsi="arial" w:cs="arial"/>
            <w:i/>
            <w:color w:val="0077CC"/>
            <w:sz w:val="20"/>
            <w:u w:val="single"/>
            <w:shd w:val="clear" w:color="auto" w:fill="FFFFFF"/>
            <w:lang w:val="en-US" w:eastAsia="en-US" w:bidi="ar-SA"/>
          </w:rPr>
          <w:t>What We’re Reading Newsletter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thoughts about this collection? Email feedback to </w:t>
      </w:r>
      <w:hyperlink r:id="rId291" w:history="1">
        <w:r>
          <w:rPr>
            <w:rFonts w:ascii="arial" w:eastAsia="arial" w:hAnsi="arial" w:cs="arial"/>
            <w:i/>
            <w:color w:val="0077CC"/>
            <w:sz w:val="20"/>
            <w:u w:val="single"/>
            <w:shd w:val="clear" w:color="auto" w:fill="FFFFFF"/>
            <w:lang w:val="en-US" w:eastAsia="en-US" w:bidi="ar-SA"/>
          </w:rPr>
          <w:t>ourpicks@nytimes.com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11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Buttigieg Bid for Transparency Derails at McKinsey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Sydney Ember, Reid J. Epstein and Trip Gabriel</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Buttigieg says he has no choice but to honor the  agreement he signed while working for McKinsey &amp; Company. Critics say it undermines his image of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MT. VERNON, Iowa -- Pete Buttigieg rose from small-city obscurity to the top of Iowa's presidential polls by saying yes to every interview and presenting himself as an aggressively transparent candidate poised to take on President Trump and his array of known and unknown conflicts.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the South Bend, Ind., mayor now faces cascading questions he has been unable to answer about his work at McKinsey &amp; Company, the management consulting firm that accounts for the entirety of his private-sector career. He hasn't revealed his clients, citing a nondisclosure agreement he signed at the outset of his employment.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 years Mr. Buttigieg spent at McKinsey represent one-fifth of his professional resume. His campaign on Friday night for the first time disclosed broad strokes beyond the most elemental details of his work, some of which he also discussed in his memoir, which was published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Iowa town halls in Mt. Vernon and Davenport on Saturday, Mr. Buttigieg largely stuck to his usual remarks, speaking on patriotism and American values. In Mt. Vernon he fielded  prescreened questions on issues including gun control, corporate tax rates and health care. In Davenport, he was lobbed a question about his grade point average.  (He did not answer directly).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interviews at both locales, several Iowans brushed off the controversy over his tenure at McKinsey -- if they were aware of it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first I heard of it, and I just don't see the importance of it right now,'' said Lon Gingerich Feil, who came to see Mr. Buttigieg Saturday in Mt. Vernon. He added: ''I don't believe that anybody's completely blameless in anything as far as politics goes.''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Davenport, Marc Regenwether, 53, of DeWitt, Iowa, said he was not bothered by Mr. Buttigieg's work at McKinsey, though he said he was concerned about Mr. Buttigieg's lack of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a question about that,'' he said. ''What have you got to hide? We've had enough of that already.''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pressure to disclose more about his work at McKinsey comes as the 37-year-old mayor also faces increased scrutiny about his lack of appeal to African-American voters, and amid increasing calls from Senator Elizabeth Warren of Massachusetts, who does not hold closed-door fund-raising events, to reveal details about his campaign's fund-raising operation -- including the names of his bundlers.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about the conflicts that he is creating every single day right now,'' Ms. Warren told reporters Saturday in New Hampshire.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part, Mr. Buttigieg has called on Ms. Warren to release more than the 11 years of personal tax returns she has already disclosed. Ms. Warren released a list of more than 50 legal clients in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Democrats are leading the 2020 presidential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this comes as Mr. Buttigieg has established himself as the front-runner in Iowa, where Democrats hold the first-in-the-nation nominating caucuses Feb. 3. Democrats here are increasingly focused on selecting a candidate who will be the strongest in a general election against President Trump, who has refused to release any of his tax returns and did not divest himself from businesses that profit from his administration and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pressure on Mr. Buttigieg to reveal more about his work at McKinsey is coming not only from his 2020 rivals like Ms. Warren, who in recent days has become far more aggressive in her attacks on him, but also from other Democratic politicians.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night in Waterloo, Iowa, Mayor Lori Lightfoot of Chicago, who had spoken favorably of Mr. Buttigieg just weeks earlier, told Mr. Buttigieg during an onstage interview that he should reveal for whom he did work at McKinsey.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said you can't talk about your work at McKinsey because of a nondisclosure agreement, and I think you said today you've got to honor your commitment to McKinsey,'' said Ms. Lightfoot, a corporate lawyer herself. ''I'm asking you, should you break that N.D.A. so you have the moral authority and the high ground against somebody like Trump, who hides behind the lack of transparency to justify everything that he's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first tried to dodge the question from Ms. Lightfoot, quipping that it was his first job out of school and it was ''not like I was the C.E.O.''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for our politics newsletter and join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''I pushed as much information as I can, without breaking the promise that I made in writing. And I am asking my former employer to do the right thing, to not make me choose between claiming the moral high ground and going back on my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told reporters later that he would not unilaterally break the nondisclosure agreement with his former employer.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important to me to keep my word, and it's also very important to me to offer as much transparency as possible,'' he said. ''I'm squaring that circle the best I can by pushing out the information that we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McKinsey question has hung over Mr. Buttigieg as he has grown into a more formidable presidential candidate. In June his campaign first asked McKinsey which details of his work there could be revealed. In September he told reporters aboard his campaign bus that his McKinsey tenure wasn't ''something that I think is essential in my story,'' though when he ran for office in Indiana in 2010 he used his McKinsey experience as evidence of his grasp on private-sector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days, as scrutiny of his work with the firm reached new heights following revelations McKinsey helped the Trump administration carry out its immigration policies, Mr. Buttigieg himself publicly requested to be released from his nondisclosure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on Friday night the campaign released its most detailed timeline yet of his work for the firm, laying out details of the type of work he performed but not revealing the names of his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Mr. Buttigieg's rivals spent Friday and Saturday venting online over his McKinsey ties, there was little evidence the story had broken through yet in 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Buttigieg's political allies insist that anger over his McKinsey tenure is manufactured by his political opponents and is not widely shared among early-state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answers the questions about it with the fact it was a first-time job,'' said Laura Hubka, the Democratic Party chairwoman in Howard County, Iowa, who has endorsed Mr. Buttigieg. ''Every attack on Pete is making him look more attractive to middle-of-the-road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Buttigieg campaign has not shifted into crisis mode over the McKinsey story. Representative Don Beyer of Virginia, the first member of Congress to endorse Mr. Buttigieg, said the campaign had not circulated any talking points about the mayor's McKinsey tenure.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he's got a perfectly clear explanation, which is that he signed a nondisclosure agreement and McKinsey is famously secretive,'' Mr. Beyer said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Mr. Buttigieg's handling of calls to name his McKinsey clients echoes the most politically damaging episode of his years as mayor: the city's withholding of secret recordings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led Mr. Buttigieg to demote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removed the chief in 2012, he has long said, after learning that the F.B.I. was investigating the chief for violating wiretap laws. But Mr. Buttigieg declined to release the tapes, citing federal privacy laws as he fought a subpoena for the tapes from the City Council. In South Bend, reports and rumors have circulated for years that the tapes include white officers using racist language and describing illegal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has admitted that his initial response to the crisis was overly legalistic. He failed to understand that his actions sent a broader message that reinforced black residents'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the mayor himself calls for the tapes' release, though their fate is tied up in court,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heard on the recordings fighting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case of Mr. Buttigieg's McKinsey clients, he may be similarly at risk of offering an overly legalistic defense of nondisclosure, while misjudging the deep suspicions that liberal voters harbor for corporate influence on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Buttigieg's appeal to many voters is his rejection of a lucrative private-sector career to enter public service; part of his good government credo has long been greater transparency in the city he runs. He first ran for municipal office in 2011 promising a breakthrough in the city's transparency. In many ways he delivered. The city now uploads online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complaints against officers, vacant and abandoned properties, and many details of city spending. In 2017 the mayor and his staff celebrated fulfilling 10,000 requests under Indiana's open records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transparency effort, a $1.5 million purchase of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ended up at the center of a political crisis for the mayor this summer. A white officer failed to activate his camera during an encounter in which he fatally shot a black man in downtown South Bend, sending the city, and Mr. Buttigieg's campaign, into turmoil. Mr. Buttigieg suspended campaigning to face angry and anguished residents. The narrative of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projected on the national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has emerged as perhaps the most polarizing figure among Democratic insiders.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the subject of the most open contempt among his rivals, a feeling that often extends to their supporters.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Kim Miller, a Warren backer who works for the teachers union in Cedar Rapids, Iowa, said Monday after a Warren event at the University of Iowa that Mr. Buttigieg's resume -- Harvard, McKinsey, Navy veteran, small-town mayor -- was not sufficient to make him the Democratic standard-bearer.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qualifies him to even run? It's pretty presumptuous,'' Mr. Miller said. ''It's amazing that he's taken off. Iowans are weird.''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Sydney Ember reported from Mt. Vernon; Reid J. Epstein reported from Washington; Trip Gabriel reported from South Bend, Ind. Jonathan Martin contributed reporting from Iowa City.</w:t>
      </w:r>
    </w:p>
    <w:p>
      <w:pPr>
        <w:keepNext w:val="0"/>
        <w:spacing w:before="240" w:after="0" w:line="260" w:lineRule="atLeast"/>
        <w:ind w:left="0" w:right="0" w:firstLine="0"/>
        <w:jc w:val="left"/>
        <w:rPr>
          <w:lang w:val="en-US" w:eastAsia="en-US" w:bidi="ar-SA"/>
        </w:rPr>
      </w:pPr>
      <w:r>
        <w:rPr>
          <w:lang w:val="en-US" w:eastAsia="en-US" w:bidi="ar-SA"/>
        </w:rPr>
        <w:br/>
      </w:r>
      <w:hyperlink r:id="rId330" w:history="1">
        <w:r>
          <w:rPr>
            <w:rFonts w:ascii="arial" w:eastAsia="arial" w:hAnsi="arial" w:cs="arial"/>
            <w:i/>
            <w:color w:val="0077CC"/>
            <w:sz w:val="20"/>
            <w:u w:val="single"/>
            <w:shd w:val="clear" w:color="auto" w:fill="FFFFFF"/>
            <w:lang w:val="en-US" w:eastAsia="en-US" w:bidi="ar-SA"/>
          </w:rPr>
          <w:t>https://www.nytimes.com/2019/12/07/us/politics/Buttigieg-McKinsey-Disclosure.html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13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Pete Buttigieg has not revealed his clients at McKinsey &amp; Company, citing a nondisclosure agreement he signed with his employer. (PHOTOGRAPH BY JORDAN GALE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What the Democratic Party Platform Actually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2020 Wednesday 17:02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Sydney Ember and Matt Stevens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It’s a largely symbolic document that broadly outlines the party’s agenda. It doesn’t make everyone happy.</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largely symbolic document that broadly outlines the party’s agenda. It doesn’t make everyone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on Tuesday night officially approved a new party platform, outlining a sweeping set of policies on key issues including health care, climate change and the economy.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hyperlink r:id="rId338" w:history="1">
        <w:r>
          <w:rPr>
            <w:rFonts w:ascii="arial" w:eastAsia="arial" w:hAnsi="arial" w:cs="arial"/>
            <w:i/>
            <w:color w:val="0077CC"/>
            <w:sz w:val="20"/>
            <w:u w:val="single"/>
            <w:shd w:val="clear" w:color="auto" w:fill="FFFFFF"/>
            <w:lang w:val="en-US" w:eastAsia="en-US" w:bidi="ar-SA"/>
          </w:rPr>
          <w:t>the platform</w:t>
        </w:r>
      </w:hyperlink>
      <w:r>
        <w:rPr>
          <w:rFonts w:ascii="arial" w:eastAsia="arial" w:hAnsi="arial" w:cs="arial"/>
          <w:color w:val="000000"/>
          <w:sz w:val="20"/>
          <w:lang w:val="en-US" w:eastAsia="en-US" w:bidi="ar-SA"/>
        </w:rPr>
        <w:t xml:space="preserve"> also reinforced divisions among the party’s moderates and its liberal wing, which has expressed disappointment that the official Democratic agenda does not support “Medicare for all,” the universal, single-payer health care proposal championed by Senator Bernie Sanders of Vermont that has become a pillar of the progressive movement. Some refused to vote for the platform as a form of protest.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largely symbolic document, the party platform does not contain specific legislation or binding commitments. Taken as a whole, however, it provides a broad look at the party’s agenda and the principles and values that </w:t>
      </w:r>
      <w:hyperlink r:id="rId338" w:history="1">
        <w:r>
          <w:rPr>
            <w:rFonts w:ascii="arial" w:eastAsia="arial" w:hAnsi="arial" w:cs="arial"/>
            <w:i/>
            <w:color w:val="0077CC"/>
            <w:sz w:val="20"/>
            <w:u w:val="single"/>
            <w:shd w:val="clear" w:color="auto" w:fill="FFFFFF"/>
            <w:lang w:val="en-US" w:eastAsia="en-US" w:bidi="ar-SA"/>
          </w:rPr>
          <w:t>Democrats</w:t>
        </w:r>
      </w:hyperlink>
      <w:r>
        <w:rPr>
          <w:rFonts w:ascii="arial" w:eastAsia="arial" w:hAnsi="arial" w:cs="arial"/>
          <w:color w:val="000000"/>
          <w:sz w:val="20"/>
          <w:lang w:val="en-US" w:eastAsia="en-US" w:bidi="ar-SA"/>
        </w:rPr>
        <w:t>, including former Vice President Joseph R. Biden Jr., embrace.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platform was written by a drafting committee that included members from the party’s progressive and more moderate wings. The Democratic National Committee’s platform committee then voted on the platform before sending it to all of the delegates who voted remotely on whether to approve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in a parallel process, six Biden-Sanders “unity” task forces gave their own broad policy recommendations to the platform committee. The recommendations amounted to a collection of broadly accepted liberal policy proposals — much like the new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coronavirus pandemic remains front of mind for many Americans, and Democrats signaled in their platform that responding to the crisis is a top concern. It is the first full policy section of the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proposals are broadly consistent with what Democrats have so far supported, including increasing funding for the Centers for Disease Control and Prevention and providing more aid to state and local governments for initiatives specific to Covid-19, such as contact tracing.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also support free coronavirus testing and treatment for everyone, as well as free vaccines when they become available. And they want to expand paid sick leave and unemployment insurance to help workers impacted by the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section on health care is something of a catchall that broadly outlines Democrats’ desire to bring down the cost of prescription drugs, reduce health care costs and improve the quality of care. While it nods to Medicare for all, it stops far short of backing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perhaps the most interesting part of the party’s stance on health care is how exactly it plans to expand coverage. Borrowing language from Mr. Sanders, the platform asserts that “health care is a right for all.” But it seeks to secure universal health care through a public option, not Medicare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believe we need to protect, strengthen and build upon our bedrock health care programs, including the Affordable Care Act,” the platform reads. “Private insurers need real competition to ensure they have incentive to provide affordable, quality coverage to every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section of the platform that is devoted to the economy blends and borrows ideas from across the Democratic Party’s ideological spectrum. There are echoes of Mr. Sanders (“The U.S. economy is rigged against the American people”) and wonky subsections that address “Curbing Wall Street Abuses” and “Tackling Runaway Corporate Concentration” — issues highlighted repeatedly by Senator Elizabeth Warren of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all, there are few surprises here. Democrats, for instance, support raising the minimum wage to $15 an hour by 2026, a policy already widely backed across the party. They want to invest in infrastructure, including high-speed 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also support aggressive steps to encourage homeownership by increasing affordable housing and by giving a $15,000 tax credit to first-time home buyers, among other initiatives.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most notably, the platform promises to “reject every effort to cut, privatize or weaken Social Security.” The pledge is particularly relevant following </w:t>
      </w:r>
      <w:hyperlink r:id="rId338" w:history="1">
        <w:r>
          <w:rPr>
            <w:rFonts w:ascii="arial" w:eastAsia="arial" w:hAnsi="arial" w:cs="arial"/>
            <w:i/>
            <w:color w:val="0077CC"/>
            <w:sz w:val="20"/>
            <w:u w:val="single"/>
            <w:shd w:val="clear" w:color="auto" w:fill="FFFFFF"/>
            <w:lang w:val="en-US" w:eastAsia="en-US" w:bidi="ar-SA"/>
          </w:rPr>
          <w:t>President Trump’s push to cut payroll taxes</w:t>
        </w:r>
      </w:hyperlink>
      <w:r>
        <w:rPr>
          <w:rFonts w:ascii="arial" w:eastAsia="arial" w:hAnsi="arial" w:cs="arial"/>
          <w:color w:val="000000"/>
          <w:sz w:val="20"/>
          <w:lang w:val="en-US" w:eastAsia="en-US" w:bidi="ar-SA"/>
        </w:rPr>
        <w:t>, which Democrats said could jeopardize the funding stream for the popular government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party’s platform sets aggressive goals of eliminating carbon pollution from power plants by 2035 and achieving net-zero greenhouse gas emissions for all new buildings by 2030, with the goal of achieving net-zero greenhouse gas emissions by 2050.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platform makes no mention of the “Green New Deal,” a sweeping congressional resolution to combat climate change that is widely supported by the party’s progressive wing. It also does not call for an end to fossil fuel subsidies — </w:t>
      </w:r>
      <w:hyperlink r:id="rId338" w:history="1">
        <w:r>
          <w:rPr>
            <w:rFonts w:ascii="arial" w:eastAsia="arial" w:hAnsi="arial" w:cs="arial"/>
            <w:i/>
            <w:color w:val="0077CC"/>
            <w:sz w:val="20"/>
            <w:u w:val="single"/>
            <w:shd w:val="clear" w:color="auto" w:fill="FFFFFF"/>
            <w:lang w:val="en-US" w:eastAsia="en-US" w:bidi="ar-SA"/>
          </w:rPr>
          <w:t>an omission that has frustrated activists</w:t>
        </w:r>
      </w:hyperlink>
      <w:r>
        <w:rPr>
          <w:rFonts w:ascii="arial" w:eastAsia="arial" w:hAnsi="arial" w:cs="arial"/>
          <w:color w:val="000000"/>
          <w:sz w:val="20"/>
          <w:lang w:val="en-US" w:eastAsia="en-US" w:bidi="ar-SA"/>
        </w:rPr>
        <w:t xml:space="preserve"> — although </w:t>
      </w:r>
      <w:hyperlink r:id="rId338" w:history="1">
        <w:r>
          <w:rPr>
            <w:rFonts w:ascii="arial" w:eastAsia="arial" w:hAnsi="arial" w:cs="arial"/>
            <w:i/>
            <w:color w:val="0077CC"/>
            <w:sz w:val="20"/>
            <w:u w:val="single"/>
            <w:shd w:val="clear" w:color="auto" w:fill="FFFFFF"/>
            <w:lang w:val="en-US" w:eastAsia="en-US" w:bidi="ar-SA"/>
          </w:rPr>
          <w:t>Mr. Biden’s plan</w:t>
        </w:r>
      </w:hyperlink>
      <w:r>
        <w:rPr>
          <w:rFonts w:ascii="arial" w:eastAsia="arial" w:hAnsi="arial" w:cs="arial"/>
          <w:color w:val="000000"/>
          <w:sz w:val="20"/>
          <w:lang w:val="en-US" w:eastAsia="en-US" w:bidi="ar-SA"/>
        </w:rPr>
        <w:t xml:space="preserve">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Democratic Party platform is filled with promises, many of them grand and somewhat vague.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lengthy document does contain several specific endorsements, such as supporting statehood for Washington, D.C., and a path to citizenship for undocumented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Democrats want to “fast-track this process for those workers who have been essential to the pandemic response and recovery efforts.” The party also wants to end for-profit detention centers and instead “prioritize investments in more effective and cost-efficient community-based alternatives to detention.”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is a look at some of the other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Criminal justice and racial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want to “overhaul the criminal justice system from top to bottom.” But notably, the platform does not include support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has become a rallying cry for some activists amid the nationwide reckoning over racial 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Instead, Democrats support “national standards governing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like banning chokeholds. The party also wants to eliminate cash bail.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support decriminalizing marijuana and legalizing its medical use. But the platform advocates for leaving it up to the states to determine whether to legalize marijuana for recreational use — a position that disappoints many progressives.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support making public colleges and universities tuition-free for students whose families earn less than $125,000. The proposal does not go as far as </w:t>
      </w:r>
      <w:hyperlink r:id="rId338" w:history="1">
        <w:r>
          <w:rPr>
            <w:rFonts w:ascii="arial" w:eastAsia="arial" w:hAnsi="arial" w:cs="arial"/>
            <w:i/>
            <w:color w:val="0077CC"/>
            <w:sz w:val="20"/>
            <w:u w:val="single"/>
            <w:shd w:val="clear" w:color="auto" w:fill="FFFFFF"/>
            <w:lang w:val="en-US" w:eastAsia="en-US" w:bidi="ar-SA"/>
          </w:rPr>
          <w:t>the plan proposed by Mr. Sanders</w:t>
        </w:r>
      </w:hyperlink>
      <w:r>
        <w:rPr>
          <w:rFonts w:ascii="arial" w:eastAsia="arial" w:hAnsi="arial" w:cs="arial"/>
          <w:color w:val="000000"/>
          <w:sz w:val="20"/>
          <w:lang w:val="en-US" w:eastAsia="en-US" w:bidi="ar-SA"/>
        </w:rPr>
        <w:t>, which stipulates tuition-free public colleges and universities for everyone. The platform, however, does support making community colleges and trade schools tuition-free for all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also want to “ban for-profit private charter schools from receiving federal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support a two-state solution that would establish an independent Palestinian state alongside Israel. Democrats also believe Jerusalem should remain the capital of Israel. Some activists have expressed disappointment with the platform because it does not criticize Israel’s “occupation” of Palestine.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Democratic Party platform covers topics including the response to the coronavirus pandemic, health care, the economy, climate change, immigration and criminal justice. (PHOTOGRAPH BY Maddie McGarvey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OUR TOWNS;</w:t>
        </w:r>
      </w:hyperlink>
      <w:r>
        <w:rPr>
          <w:rFonts w:ascii="Arial" w:hAnsi="Arial" w:cs="Arial"/>
          <w:b/>
          <w:bCs/>
          <w:kern w:val="32"/>
          <w:sz w:val="32"/>
          <w:szCs w:val="32"/>
          <w:lang w:val="en-US" w:eastAsia="en-US" w:bidi="ar-SA"/>
        </w:rPr>
        <w:br/>
      </w:r>
      <w:hyperlink r:id="rId345" w:history="1">
        <w:r>
          <w:rPr>
            <w:rFonts w:ascii="arial" w:eastAsia="arial" w:hAnsi="arial" w:cs="arial"/>
            <w:b/>
            <w:bCs/>
            <w:i/>
            <w:color w:val="0077CC"/>
            <w:kern w:val="32"/>
            <w:sz w:val="28"/>
            <w:szCs w:val="32"/>
            <w:u w:val="single"/>
            <w:shd w:val="clear" w:color="auto" w:fill="FFFFFF"/>
            <w:lang w:val="en-US" w:eastAsia="en-US" w:bidi="ar-SA"/>
          </w:rPr>
          <w:t>Diallo Case Makes Albany Look Inward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2000,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35; Column 1; Metropolitan Desk; Second Front; Column 1; ; Second Front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MATTHEW PURDY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MATTHEW PURDY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ALBANY</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Diallo case was moved here from the Bronx, many black leaders and residents of Albany were hurt that their city was seen as Simi Valley East -- a place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-friendly that the four white officers were assured of walking free. Now that the officers have walked, there is a ripple of embarrassment among some of those people, particularly since the jury included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moved it to Albany, and they thought they could not be convicted here," said Gayle Bowden, 43, a state human services official. "It was borne out and it's embarrassing."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Neal Currie, 33, a graduate student, said: "There must be a feeling among African-Americans outside Albany that African-Americans here are not aware or concerned. It boggles my mind that we could have four African-American women on the jury and they could believe the officers. There's a feeling we were let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in the second home of the Diallo case, the trial swept through like a squall, bending much in its path. It unified minority groups that had been more splintered. It added heat to a debate over forming a local civilian board to investigate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Mostly it also dismayed those who held out vague hope that the trial in their city might send a message nationwide about race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like trying to get chocolate milk from a brown cow," said Isaiah Brown, 25, a youth counselor. "It looks like it might happen, but it won't."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20 percent of Albany's 100,000 residents are black. Spread among a handful of neighborhoods, the minority population includes both the poor and a sizable middle class employed by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Albany is a small city, the minority population is a small town. Many African-Americans say that they know a juror or know someone who knows someone who does. All that made the Diallo case, even though it began 150 miles away, a strangely personal event for many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trying not to pigeonhole their friends who are jurors," said Vickie Smith, who had led protests outside the courthouse. Many here say a more aggressive prosecution, or having black men on the jury, might have changed the outcome. But Ms. Smith said many people were also upset by jurors' comments that they never considered race -- remarks that heartened those who saw the verdict as fair and honorable. "I just don't understand how people living in America can say with pride that race was not an issue,"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Diallo case landed in a city already pregnant with these questions.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of rude officers in an overwhelmingly white department patrolling black neighborhoods have produced proposals for a civilian review board. A hearing Thursday night at Albany High School was filled with accounts of bullying officers and warnings that a board could hamper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Amadou Diallo was barely mentioned, but the case that has gone nationwide has sharpened local concerns. If the people of Albany are not yet bridging the gap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minorities, in the wake of the Diallo case, they are at least taking its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school lobby, a white detective and a black man wound up talking.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detective, Kim McCoy, 35, told Isaiah Brown that she didn't like bad officers any more than he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Brown, the 25-year-old counselor, told her about an officer who once tried to frame him. "I grew up in the South End," he said, as if that spoke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did I,"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raised not to like cops," he said. "I know that's not fair. It's like you thinking because I'm wearing baggy pants and a stocking cap that I'm slinging or packing."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asked him to ride with an officer to get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perspective. He declined. "I don't want to be associated with the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walked outside for fresh air. "You want to do your job to the best of your ability, but people don't trust us," she said. "They're doing what they say we're doing. They say we're making assumptions because they're wearing baggy pants. They're making assumptions because we're wearing blue uniforms."</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In America;</w:t>
        </w:r>
      </w:hyperlink>
      <w:r>
        <w:rPr>
          <w:rFonts w:ascii="Arial" w:hAnsi="Arial" w:cs="Arial"/>
          <w:b/>
          <w:bCs/>
          <w:kern w:val="32"/>
          <w:sz w:val="32"/>
          <w:szCs w:val="32"/>
          <w:lang w:val="en-US" w:eastAsia="en-US" w:bidi="ar-SA"/>
        </w:rPr>
        <w:br/>
      </w:r>
      <w:hyperlink r:id="rId352" w:history="1">
        <w:r>
          <w:rPr>
            <w:rFonts w:ascii="arial" w:eastAsia="arial" w:hAnsi="arial" w:cs="arial"/>
            <w:b/>
            <w:bCs/>
            <w:i/>
            <w:color w:val="0077CC"/>
            <w:kern w:val="32"/>
            <w:sz w:val="28"/>
            <w:szCs w:val="32"/>
            <w:u w:val="single"/>
            <w:shd w:val="clear" w:color="auto" w:fill="FFFFFF"/>
            <w:lang w:val="en-US" w:eastAsia="en-US" w:bidi="ar-SA"/>
          </w:rPr>
          <w:t>Grief and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1996,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27;   Column 5;   Editorial Desk  ; Column 5;  ; Op-Ed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Bob Herbert;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Anthony Lewis is on vacation.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Bob Herbert;    Anthony Lewis is on vacation.</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 house on Warburton Road in Yonkers is shut tight, as if to keep the memories from escaping. The doors are locked and the dark and heavy drapes are drawn against the summer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lights inside the house are dim. The occupants move about slowly, never raising their voices, always on the verge of tears. The memories are all they have left of Nathaniel Levi Gaines Jr.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Gaines, 25 years old and known as Levi, was shot to death on July 4 by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named Paolo Colecchia. The shooting occurred about 10:45 P.M. in a nearly deserted subway station in the Bronx. Mr. Gaines, who was unarmed and had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 was shot in the back, apparently as he ran from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searched mightily for a justification for the shooting but has been unable to find one. The signal that this was a lost cause came when Mayor Rudolph Giuliani offered his condolences to the family of Mr. Gaines and attended the young man's funeral.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said of the shooting, "There does not appear to be an explanation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afternoon Mr. Gaines's father and stepmother sat in the living room of their Yonkers home and, speaking softly, offered what they felt was the only explanation for their son's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oblivious to the history of the criminal justice system," said Nathaniel Gaines Sr., a tall, solidly built man with a graying beard and a deep, unusually resonant voice. "We didn't want to say that his life was taken because he was born with his skin dark." He paused for a long moment. "But there is no other explanation."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Gaines, a petite woman with eyeglasses, nodded. "This is not just about Levi," she said. "This is not just about the grief of this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Immediately after the shooting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never adequately addressed the brutality in its ranks, went into its self-protect mode. The first cops on the scene did their best to ignore an eyewitness. And when the Gaineses were informed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day after the shooting that their son had been killed, they were not told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killed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detectives that came to my job said they knew nothing about the case," said Mrs. Gaines. "They just said that he was shot and that he had died. My first thought was that somebody had tried to mug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source outside of the department took pity on Mr. and Mrs. Gaines, who were nearly overwhelmed with grief, and told them that a cop had shot their son. Mrs. Gaines said she later learned that even before the family had been notified of Levi's death, investigators were quizzing his co-workers about his character, trying to dig up some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family should not have to go through this,"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turned out that the character problems belonged to Paolo Colecchia. Three complaints about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were made against him in 1994. A civilian complaint unit concluded that they were unsubstantiated, but Officer Colecchia was suspended for 20 days for giving false statements to investigators of the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Colecchia, who is white, was also accused of yelling racial epithets and beating up a black bank teller in an incident that occurred in 1992, when Mr. Colecchia was a corrections officer assigned to Rikers Island. The bank teller, at Rikers to visit an inmate, sued. The case was settled out of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Gaineses have retained a lawyer, Norman Siegel of the New York Civil Liberties Union, and are monitoring every step of the case against Officer Colecchia, which will go before a grand jury. They believe that justice will be served only if Mr. Colecchia is indicted, tried and convicted, in Mr. Gaines's words, "of the maximum allowable offense."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according to Mr. Siegel, should be murder in the second degree or manslaughter in the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Gaineses wait. They are not yet used to the absence of Levi. Sometimes they think they hear him coming home. Footsteps. Some fragment of sound. Daily the sense of loss grows. They haven't yet discovered the boundaries of their grief.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Monitor Is Selected For Detroit's </w:t>
        </w:r>
      </w:hyperlink>
      <w:hyperlink r:id="rId3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2003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6; National Desk; Pg.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AP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June 12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announced today the name of a federal monitor who will oversee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after an investigation into civilian shootings found problems with the department's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monitor will be Sheryl L. Robinson of the consulting firm Kroll Associates, the city said. Ms. Robinson's job will be to ensure the department's compliance with two court-enforceable consent decrees the department entered into with the Justice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Jeffrey Collins, said one decree covered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well as arrests and detentions and the other covered conditions of prisoner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Kwame Kilpatrick said the agreements were needed to ensure that change takes place. </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 xml:space="preserve">National Briefing | Midwest; Missouri: Deal to Reform Ferguson </w:t>
        </w:r>
      </w:hyperlink>
      <w:hyperlink r:id="rId3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Is Approved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judge on Tuesday approved an agreement between Ferguson, Mo., and the Justice Department that calls for sweeping changes in the city, where the fatal shooting of an 18-year-old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set off racial unrest in 2014. Judge Catherine Perry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ruled after a hearing in St. Louis, where more than two dozen people spoke and many others had submitted written comments. Judge Perry said the settlement avoided years of court battles. It calls for the hiring of a monitor; diversity training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purchasing of software and the hiring of staff to analyze records on arrests,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other issues; and the outfitting of all officers and jail workers with body cameras. (AP)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In America;</w:t>
        </w:r>
      </w:hyperlink>
      <w:r>
        <w:rPr>
          <w:rFonts w:ascii="Arial" w:hAnsi="Arial" w:cs="Arial"/>
          <w:b/>
          <w:bCs/>
          <w:kern w:val="32"/>
          <w:sz w:val="32"/>
          <w:szCs w:val="32"/>
          <w:lang w:val="en-US" w:eastAsia="en-US" w:bidi="ar-SA"/>
        </w:rPr>
        <w:br/>
      </w:r>
      <w:hyperlink r:id="rId373" w:history="1">
        <w:r>
          <w:rPr>
            <w:rFonts w:ascii="arial" w:eastAsia="arial" w:hAnsi="arial" w:cs="arial"/>
            <w:b/>
            <w:bCs/>
            <w:i/>
            <w:color w:val="0077CC"/>
            <w:kern w:val="32"/>
            <w:sz w:val="28"/>
            <w:szCs w:val="32"/>
            <w:u w:val="single"/>
            <w:shd w:val="clear" w:color="auto" w:fill="FFFFFF"/>
            <w:lang w:val="en-US" w:eastAsia="en-US" w:bidi="ar-SA"/>
          </w:rPr>
          <w:t>A Senseless Assault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1999,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21; Column 5; Editorial Desk ; Column 5; ; Op-Ed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BOB HERBERT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BOB HERBERT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Padilla was crossing Sheffield Avenue at the corner of Liberty Avenue in the East New York section of Brooklyn when he saw the car approaching. Its headlights were off and it was traveling fast,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late on the night of Oct. 7, 1994. Mr. Padilla crossed the street safely but within seconds the car with its headlights off crashed into another car at the intersection.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Padilla, 28 at the time, ran back into the street to see if he could help. It turned out that the car with no headlights was an unmarked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carrying three officers. Mr. Padilla, an immigrant from Honduras, recalled that no one was seriously injured but within minutes several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an ambulance arrived at the scene. Mr. Padilla still thought he could be of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spotted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a notebook and went up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interviewed Mr. Padilla on Tuesday in the lower Manhattan offices of his attorneys, Marvin Salenger and Robert Sack. He remembered telling the officer with the notebook: "Would you like to hear what I saw? I could tell you what happened because I saw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with the notebook ignored him. But another officer walked up and said, according to Mr. Padilla, "Shut the expletive up and take a hike."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Padilla naively tried to explain that he wasn't a crank, that he had information he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He said the second officer told him if he didn't take a hike he'd be arrested. So, as even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 Mr. Padilla turned around to leave. For some reason, the second officer, later identified as John Coughlin, grabbed Mr. Padilla from behind, flipped him and slammed him face first to the pavement.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several cops jumped him. Mr. Padilla said he was hit in the back of the head with a heavy object and his face was pounded into the ground. "I couldn't see how many cops there were," he said. "But I could see so many feet surrounding me and kicking me. It was horrible. I felt like I was going to be killed. I was totally scared. I was shaking."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Padilla was taken to the 75th Precinct stationhouse where he was given a summons for disorderly conduct. The specific charge was making unreasonable noise. To Mr. Coughlin it was not a big deal. He would later describe his encounter with Mr. Padilla as a "minor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Mr. Padilla left the stationhouse he was a mess. His face was swollen and he was bleeding from his forehead, his chin, his hands and his knees. He went home and on Monday morning he went to work as usual. But instead of gradually feeling better, he felt worse. He suffered excruciating headaches. And within a few days he began to lose the sight of his right eye. The optic nerve, which transmits visual impulses from the eye to the brain, had been damaged in the beating inflicted by the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Padilla is now legally and permanently blind in that eye. "All he can see are shadows," said Mr. Salenger.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Salenger and Mr. Sack filed a lawsuit on Mr. Padilla's behalf, charging that he had been falsely arrested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case recently came to trial. At one point Mr. Coughlin, now a sergeant, was asked to demonstrate for the jurors how he flipped Mr. Padilla. He seemed happy to do so. He stepped behind an attorney who volunteered for the demonstration, grabbed him, flipped him and slammed him to the floor. There was a collective gasp in the courtroom. Jurors later commented on the grin of apparent satisfaction that Sergeant Coughlin displayed after the demonstration. Sergeant Coughlin assured the lawyer that he had taken it easy on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at least 10 cops on the scene when Mr. Padilla was arrested. But Mr. Coughlin testified that he could not recall the name of even one officer who witnessed the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jurors did not find the attack on Mr. Padilla to be funny or trivial. Last week they returned an $8.2 million verdict against the city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Padilla is a hard-working body and fender repairman who is married and has two young children. "He is just a terrific guy," said Mr. Salenger. "All he wanted to do was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Mr. Sack: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violating their oath, violated the rights of an innocent man, causing him to suffer a devastating injury."</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The Severe Story Behind One Basquiat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C; Column 0; The Arts/Cultural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SIDDHARTHA MITTER</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recent day in the top-floor gallery of the Guggenheim Museum, Chaédria LaBouvier, a 34-year-old independent curator and the first black woman to organize a solo exhibition at the Guggenheim, contemplated the small, ostensibly minor painting by Jean-Michel Basquiat that drove her to years of fervent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Basquiat canon, it was ''a not very good scrap of painting,'' The New Yorker critic Peter Schjeldahl recently wrote. It was almost not a discrete work of art at all. Mr. Basquiat painted it directly onto Keith Haring's studio wall; it would have been lost had Mr. Haring not cut it out and set it like a masterpiece in the ornate frame it still inhabits. (It was over Mr. Haring's bed at the time of his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''Defacement (The Death of Michael Stewart)'' is also, as far as Ms. LaBouvier or anyone else has determined, the only work in Mr. Basquiat's vast oeuvre that addresses a current event of his time -- a gruesome tragedy that took the life of a young black artist and shook the Lower East Side art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a form of evidence, in a sense,'' Ms. LaBouvier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show, ''Basquiat's 'Defacement': The Untold Story,'' centers on this piece as it develops a picture of the death of the 25-year-old man grievously injured in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its effect on other artists. The exhibition argues for a fresh look at the impact of the racial tension of the 1980s on Basquiat and his peers. In so doing it uncovers new material, including several works that important artists made in response to the incident that have never been shown before. And it presents, for the first time, some of the artwork that Mr. Stewart himself had been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Exactly what happened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apprehended Mr. Stewart, a Pratt Institute student, at the First Avenue subway station in the early hours of Sept. 15, 1983, remains unsettled, many years after a grand jury's decision not to indict several officers, and a subsequent settlement awarded to the Stewart family. What is known is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brought him, hogtied and badly injured, to Bellevue Hospital, where he died after two weeks in a coma.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Basquiat's piece shows two red-faced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blue uniform, one baring pointy teeth, with batons raised over an all-black silhouette. The word ''¿DEFACEMENT©?'' is printed above them in the familiar Basquiat scrawl.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piece was never sold (its owner is Nina Clemente, Mr. Haring's goddaughter) and has seldom been shown. Its most recent appearance was in a one-work exhibition and discussion program Ms. LaBouvier organized at the Williams College Museum of Art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current exhibition puts it in a double artistic context. Eight classic Basquiat works from 1982-83, are shown in the same room, including, pointedly, two pieces that present racialized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figures, ''La Hara'' and ''Irony of a Negro Policeman.''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attest to his awareness of the constant menace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young black men like him, and the psychic burden that came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there are critics who have underestimated the centrality of that threat,'' Ms. LaBouvier said. ''You can almost feel the heat from the paintings.''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Walk past a blown-up Haring photograph of his studio wall, with the Basquiat piece cut out, into the exhibition's second room, and second layer of context, and you will find works by Mr. Haring, Andy Warhol, David Hammons, Eric Drooker, George Condo, David Wojnarowicz (whose unsigned protest flyer clearly inspired Mr. Basquiat's painting), and Lyle Ashton Harris. All respond, whether in the heat of the moment or years later, to Mr. Stewart's beating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have never been shown -- including Mr. Condo's ''Portrait of Michael Stewart,'' which he made while Mr. Stewart was still in the hospital, and stashed away in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also pieces of ephemera that testify to the community's mobilization, including issues of the alternative magazine East Village Eye and programs for nightclub benefit events for the Stewart family. Crucially, Mr. Stewart's small paintings and drawings, lent to Ms. LaBouvier by his family, are an emotional anchor. Often described as a graffiti artist --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version, he was caught tagging the station -- he was in fact a painter with an abstract sensibility, who was planning his first exhibition.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someone becoming -- finding themselves, finding their voice, finding their practice,'' Ms. LaBouvier said. ''I didn't want to make him into a myth, or make him into a sort of trauma-porn story either. And I thought the best way to do that was to take a step back and let him speak for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Jeffrey Deitch, a gallerist and curator who was close to the artists of the era, said that for all Mr. Basquiat's celebrity and his soaring prices (a Japanese collector paid $110.5 million in 2017 for his painting of a skull, ''Untitled'') the scholarship remains thin, and important aspects of New York art culture of the early 1980s are yet to be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story of Michael Stewart galvanized the downtown art community,'' Mr. Deitch said, agreeing with Ms. LaBouvier. ''It was the subject of a lot of anger and activism for some years, not just the few months after the incident. The reaction prompted some very powerful works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Ms. LaBouvier's approach, he said: ''I told her that in our field we've been waiting for someone like her to emerge for 40 years -- a young woman who can look at this period in art history from a fresh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her formal specialty is film -- her graduate degree from U.C.L.A. is in screenwriting -- Ms. LaBouvier's fascination with Basquiat goes back to her childhood in Texas, where her parents owned a pair of the artist's drawings. She first saw an image of ''Defacement'' in 2003, while in college at Williams in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she returned to her alma mater with the actual painting, she held public programs around it that focused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Black Lives Matter movement. Her own brother, Clinton Allen, who was unarmed, was killed in a confrontation with a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2013, but she cautioned strongly that her research should stand on its own merits.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''Biography is not and never has been scholarship, whether it's mine or someone else's,'' she said. ''I think that insistence on inserting my biography not only flattens me and my work, but is informed by this social expectation that black women are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Guggenheim exhibition emerged from conversations with Nancy Spector, the museum's chief curator. Ms. LaBouvier said that assembling the show, however, exposed fault lines that she attributed to the Guggenheim's inexperience with black curators and their perspectives, especially with regard to nuances of black life and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it will be better for the black curators coming after me,'' she added. ''For instance, if I didn't review something, that meant that no person of color looked at that document or process. And certainly it felt at times that there was an expectation that I would just be grateful to be in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is proud of the exhibition but alluded to editorial frictions: For instance, she said, the museum did not produce extended captions that would explain each work and the reason she chose it, an omission that she said shortchanges her research. ''My hands were somewhat tied with that,''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80-year history, the Guggenheim has never had a black staff curator. The independent Nigerian curator Okwui Enwezor was one of several organizers of a show on African photography in 1996. The artists Carrie Mae Weems and Julie Mehretu are among six artist-curators in the current exhibition ''Six Takes on the Guggenheim Collection.'' The museum also noted it has hosted nonexhibition programs convened by Ms. Weems (2014) and Simone Leigh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phone interview, Richard Armstrong, the Guggenheim's director, acknowledged that the museum has been ''slightly off-tempo'' with respect to hiring African-American curators, and that efforts are underway to address this. ''I want to reaffirm that we are in the midst of a concerted effort to broaden our curatorial staff,'' Mr. Armstrong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email responding to questions, Sarah Eaton, a spokeswoman for the Guggenheim praised Ms. LaBouvier's original research and said she had participated in a ''rigorous editorial process'' with input from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LaBouvier's essay in the catalog suggests the forensic research involved in making the show. She also interviewed 23 artists, gallerists and others in Mr. Basquiat's orbit, along with Michael Stewart's mother, Carrie, and even a member of the initial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Mr. Condo, the painter, the project brought back heavy memories. He had been out with Mr. Stewart earlier on that fateful evening. There had been a party at Mr. Haring's, but the two men were not let in. ''We weren't cool enough, or whatever,'' Mr. Condo said. Instead they went to the Pyramid Club on Avenue A, before parting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news spread, Mr. Condo painted his portrait of Mr. Stewart -- an eerie image of a figure hooked up to a satellite-dishlike device, a reference to the young man in the hospital. He had no intention of showing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went home and cried and made a painting,''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LaBouvier's inquiries prompted him to dig out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exhibition was necessary,'' he said. ''Putting a real microscope onto that particular period leaves a real impression on you as to what people were feeling, as a result of what happened to this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LaBouvier said that Mr. Stewart's story, his own art, and the art that his death prompted, in anger and mourning, deserved consideration from a scholarly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very clear that this is restorative justice in an art-historical way,'' she said. ''There are a lot of stories that we need to re-examine, reclaim, re-treat. This is one chapter among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Basquiat's 'Defacement': The Untold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Nov. 6, the Guggenheim Museum, Manhattan, 212-423-3500; guggenheim.org.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Basquiat's 'Defacement': The Untold StoryThrough Nov. 6 at the Guggenheim Museum, Manhattan; 212-423-3500; guggenheim.org.        </w:t>
      </w:r>
    </w:p>
    <w:p>
      <w:pPr>
        <w:keepNext w:val="0"/>
        <w:spacing w:before="240" w:after="0" w:line="260" w:lineRule="atLeast"/>
        <w:ind w:left="0" w:right="0" w:firstLine="0"/>
        <w:jc w:val="left"/>
        <w:rPr>
          <w:lang w:val="en-US" w:eastAsia="en-US" w:bidi="ar-SA"/>
        </w:rPr>
      </w:pPr>
      <w:r>
        <w:rPr>
          <w:lang w:val="en-US" w:eastAsia="en-US" w:bidi="ar-SA"/>
        </w:rPr>
        <w:br/>
      </w:r>
      <w:hyperlink r:id="rId381" w:history="1">
        <w:r>
          <w:rPr>
            <w:rFonts w:ascii="arial" w:eastAsia="arial" w:hAnsi="arial" w:cs="arial"/>
            <w:i/>
            <w:color w:val="0077CC"/>
            <w:sz w:val="20"/>
            <w:u w:val="single"/>
            <w:shd w:val="clear" w:color="auto" w:fill="FFFFFF"/>
            <w:lang w:val="en-US" w:eastAsia="en-US" w:bidi="ar-SA"/>
          </w:rPr>
          <w:t>https://www.nytimes.com/2019/07/30/arts/design/basquiat-defacement-guggenheim-curator.html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Top, Chaédria LaBouvier, center, at the Guggenheim with Jean-Michel Basquiat's ''Self Portrait'' (1983), left, and Basquiat's ''Charles the First'' (1982). Right, ''Defacement (The Death of Michael Stewart)'' (1983). (PHOTOGRAPHS BY THE ESTATE OF JEAN-MICHEL BASQUIAT, LICENSED BY ARTESTAR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INHEA KANG FOR THE NEW YORK TIMES) (C1)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part of the wall at the Cable Building where Basquiat painted ''Defacement.'' Keith Haring took it when he moved out. Rear, Haring's ''Michael Stewart -- USA for Africa'' (1985). Far left, Basquiat's ''La Hara'' (1981). Near left, his ''Irony of a Negro Policeman'' (1981). Below, David Hammons's ''The Man Nobody Killed'' (1986). (PHOTOGRAPHS BY THE KEITH HARING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ESTATE OF JEAN-MICHEL BASQUIAT, LICENSED BY ARTESTAR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INHEA KANG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ESTATE OF JEAN-MICHEL BASQUIAT, LICENSED BY ARTESTAR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ESTATE OF JEAN-MICHEL BASQUIAT, LICENSED BY ARTESTAR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INHEA KANG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MUSEUM OF MODERN ART, LICENSED BY SCALA/ARS NEW YORK) (C2)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9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Next Los Angeles Chief Inherits Demoralized Force in a Tense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1992,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18;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April 16</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Formally introduced as the successor to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Willie L. Williams held out an olive branch today to the factions that have warred over the direction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since the beating last year of a black motorist by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City Hall news conference, the 48-year-old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spoke about healing the wounds caused by the March 3, 1991 beating of Rodney G. King and made a conciliatory gesture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rank-and-file, some of whom are said to resent the selection of an outsider to head the department for the first time in more than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Pledging "to work as hard as I can to raise the level of morale, which has been hurt by the events of the last year," Mr. Williams, who has a reputation for dealing harshly with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said, "Too many officers have been painted with that broad brush of misconduct from the actions of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show of support for the man who will become Los Angeles's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the other five final contenders for the job, all members of the department, attended the news conference, as did Mayor Tom Bradley, the five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who chose Mr. Williams and 8 of the 15 City Council members.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Gates Doesn't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Gates was notably absent, a fact that Mr. Williams played down. "Chief Gates and I had a very long and very casual discussion before coming here this morning," he said. "Chief Gates has pledged full support in the transitional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Gates, 65 years old, promised last July to retire this month. He later amended that to June and has occasionally hinted that he might remain indefinitely. City officials who had sought to force him out feared that the chief, who is still under no obligation to retire, would stay on, if only to combat the proposed reforms that grew out of the beating of Mr.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two days, however, Chief Gates, who had long advocated the choice of an insider as chief, has indicated that he will not impede the succession process. Mr. Williams said he had discussed a transition timetable with Chief Gates, and he predicted that a date for Mr. Gates's departure would be announced within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Williams said his starting salary would be $160,000, which is $17,000 less than Chief Gates was paid but almost double Mr. Williams's salary in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chief will take over a department that in little over a year has gone from being a vaunted example of high-technology law enforcement to being condemned as a haven for racists and brutes. Such charges, long the sole province of civil rights advocates, gained popular currency with the beating of Mr. King and with the trial of four officers in the incident. Testimony in the trial ended today, and closing arguments are scheduled to begin on Monday.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critics welcomed the arrival of Mr. Williams but warned he would find it difficult to transform the 8,100-officer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naive to assume that he will escape challenges requiring patience and strength of character in his new position," said Ramona Ripston, executive director of the American Civil Liberties Union of Southern California. "This is especially true in view of racial tensions that pervade the L.A.P.D. and the suspicion with which he is certain to be viewed at all levels within the department, as an outsider."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Councilman Zev Yaroslavsky had high praise for Mr. Williams, but warned that "any organization this size can eat an outsider alive if it doesn't accept him."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Endorses 10-Year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Williams endorsed a measure on the June 2 ballot that would give the mayor and City Council the power to hire and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limit the tenure of a chief to 10 years. He noted that Los Angeles is unique among major American cities in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nearly immune from removal by elected officials, and he said that most chiefs would consider 10 years more than enough time to make their mark on a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status were recommended last year by a panel appointed by Mayor Bradley in the aftermath of the King beating and headed by former Deputy Secretary of State Warren Christopher. Chief Gates and the officers' union oppose the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Philadelphia, Mr. Williams earned a reputation for improving communication between officers and citizens, making him a favorite of Los Angeles reformers.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Tom Bradley of Los Angeles, left, yesterday introduced Willie L. Williams, center, who is to be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Mr. Williams,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spoke of healing wounded morale caused by the beating of a black motorist by white officers.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Perp Nation: 'Cops' and Its Steady Run of Bad Boys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2007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The Arts/Cultural Desk; Pg. 7; TELEVISION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NED MARTEL</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''Cops'' presents its 700th episode this evening,  Saturday nights on the networks are resembling an abandoned neighborhood. Once upon a time, American families gathered there to see Carol Burnett gamely sing along with Julie Andrews, or Mary Tyler Moore throw a calamitous cocktail party, or even Charo make her umpteenth ''Love Boat'' appearance.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 great scattering began -- audiences opted for cable shows, for movie rentals and, more recently, for various downloadable pleasures. The Saturday night viewers who remain often answer the siren call of ''Cops,'' watching arrest after arrest in a series that reinforces the notion that order can always be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Fox series -- now rerun elsewhere -- brings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blotter to life, as if video had been added to the squawking radio channel on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dispatchers deliver their lingo in staccato bursts. A ride-along, three-segments-each reality show, ''Cops'' is unnarrated, except when an officer driving a patrol car loosely decodes the cryptic numerals exchanged with the precinct, thus warning the viewer of what is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suspense portion, as lawmen and camera crews approach the crime scene, which could be an urban alley, a suburban street or a dirt road in the country. Seeing the suspect for the first time -- even with his or her identity obscured by pixels -- is climactic, especially after a foot race through a cornfield or a tire-busting, rim-riding car chase. The inevitable, often hard-won surrender is, in reality TV parlance, the reveal. How will the suspect react? What explanation will be offered? Is any semblance of denial plausible?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pretty shopworn device after 18 years,  as catchily monotonous as the reggae echo of ''Bad Boys,'' the show's theme song. And yet ''Cops'' consistently improves on the scripted norms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procedurals: It displays all the ugliness and ingenuity that even classic first-responder shows like ''CHiPs'' and ''Emergency!'' lacked. Dipping into a dozen episodes can teach viewers various ways to spot a suspect, subdue the inebriated and quell mayhem before someone gets hurt.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have seen almost every permutation of sin. So it's kind of a thrill when they say, ''That's a new one.'' The focus on mundane details can be fascinating: One patrolman explains that a car cutting through rain with an open window is a sign of trouble -- it may be stolen, the window smashed in. An officer in San Bernardino, Calif., says of his territory, ''It's a good place to work -- a lot of activity.'' He means good as in there's a lot of bad.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Fuzz and fiend prowl the same frontier, and even the tensest altercation can be followed by a sort of communion. Walking a newly handcuffed driver through a cow pasture near Pomona, Calif., an officer speaks in a patrolman-to-perp shorthand, noting how hard the suspect was trying to escape and where he messed up, almost like a shortstop recapping a recent out with the base runner he tagged.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spite of the palpable danger and the blood spilled on both sides of the law, the series seems more like a sanitized catalog of arrests, an infomercial for various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fraternal orders, than a collection of true-crime stories. Epithets? Racial tensions?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videotape either omits or never captures such presumably common extremes.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there is a testy exchange when a white New Jersey officer objects to a Hispanic suspect's being too familiar -- ''I'm not your Papi!,'' he snorts -- but confrontations are rarely nastier than that. Since the series always reaches the same crime-doesn't-pay conclusion -- no one undeserving is  handcuffed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from South Florida to Southern California, not surprisingly, have allowed ''Cops'' crews to ride as passengers.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if skepticism can be set aside, there are moments to appreciate that are far stranger than fiction. Indelible spectacles include a pickup truck flipping end over end and, when the clouds of smoke and shattered glass settle, its intoxicated driver emerging dazed but apparently uninjured; a snarling German shepherd tearing a suspect's trousers to ribbons; a bald, tattooed colossus of a man reduced by Taser to a whimpering, trembling mass.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voyeuristic best, the series comes across as if the ghost of Weegee were documenting a car chase a la ''Bullitt,'' shot in the exurbs where Richard Prince has been monumentalizing muscle cars and skid marks. The guiltiest of pleasures, ''Cops'' is debased poetry in motion: I hear America squealing.</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ILLUSTRATION: Since 1989 ''Cops'' has brought cinema verite coverage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be they down the mean streets of the city or the dusty roads of the country. (FOX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ILLUSTRATION BY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36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Beating of Palestinian-American Boy Caught on Video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Foreign Desk; Pg. ; OPEN SOURCE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MACKEY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my colleague Jodi Rudoren reports, a video posted online appears to show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beating a Palestinian-American boy after his detention on Thursday during protests in East Jerusalem that followed the death of his cousin, a teenager who was kidnapped and killed two days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said that video recorded from two angles by witnesses showed two masked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hitting and kicking the boy, Tariq Khdeir, 15, a high school sophomore from Tampa, Fla., as they took him into custody with 11 others.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Micky Rosenfeld, accused the boy of ''attacking security officers and rioting,'' but his father, Salah Abu Khdeir, told The Associated Press that he had witnessed his son's arrest and insisted that he was not involved in any violence. ''I asked my son, 'Did you throw rocks?' He said, 'No,''' Mr. Abu Khdeir said in an interview with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witness videos, provided to the local broadcaster Palestine Today, was later obtained by the Israeli news site +972. The second clip, originally uploaded to Facebook, was copied and posted on YouTube by Ali Abunimah, a Palestinian-American activist, to illustrate a report on the incident for his Electronic Intifada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 Video of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beating a young Palestinian-American in Shuafat, East Jerusalem on Thursday. Watch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Photographs of the boy before and after his arrest were released to the media by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teen, cousin of murdered Palestinian, in Jerusalem hospital. Parents say was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#Israel &gt;&gt; pic.twitter.com/VWdMZQNSCI -- Jon Williams (@WilliamsJon) July 5,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@StateDept statement on Tariq Khdeir, the American minor brutally beaten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http://t.co/K4GqtV8BeM</w:t>
        </w:r>
      </w:hyperlink>
      <w:r>
        <w:rPr>
          <w:rFonts w:ascii="arial" w:eastAsia="arial" w:hAnsi="arial" w:cs="arial"/>
          <w:color w:val="000000"/>
          <w:sz w:val="20"/>
          <w:lang w:val="en-US" w:eastAsia="en-US" w:bidi="ar-SA"/>
        </w:rPr>
        <w:t xml:space="preserve"> pic.twitter.com/AsqgAjurpu -- Reem Abdellatif (@Reem_Abdellatif) July 5,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Addameer, a Palestinian group that supports prisoners in Israeli jails, said in a statement that Tariq had been detained without charge and was denied medical treatment for his injuries for five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Department spokeswoman, Jen Psaki, said in a statement that an official from the U.S. Consulate General in Jerusalem visited the detained boy on Saturday. ''We are profoundly troubled by reports that he was severely beaten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she said, ''and strongly condemn any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Palestinian protesters clashed with the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 before and after the funeral of Muhammad Abu Khdeir, a 16-year-old whose burned body was discovered on Wednesday, shortly after he was forced into a car in East Jerusalem. Footage recorded by surveillance cameras appeared to capture the abduction on video,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determine if the crime was a reprisal killing carried out by Jewish extremists seeking to avenge the deaths of three Israeli teenagers whose bodies were discovered on Monday, near where they had been hitchhiking in the occupied West Bank last month.</w:t>
      </w:r>
    </w:p>
    <w:p>
      <w:pPr>
        <w:keepNext w:val="0"/>
        <w:spacing w:before="240" w:after="0" w:line="260" w:lineRule="atLeast"/>
        <w:ind w:left="0" w:right="0" w:firstLine="0"/>
        <w:jc w:val="left"/>
        <w:rPr>
          <w:lang w:val="en-US" w:eastAsia="en-US" w:bidi="ar-SA"/>
        </w:rPr>
      </w:pPr>
      <w:r>
        <w:rPr>
          <w:lang w:val="en-US" w:eastAsia="en-US" w:bidi="ar-SA"/>
        </w:rPr>
        <w:br/>
      </w:r>
      <w:hyperlink r:id="rId404" w:history="1">
        <w:r>
          <w:rPr>
            <w:rFonts w:ascii="arial" w:eastAsia="arial" w:hAnsi="arial" w:cs="arial"/>
            <w:i/>
            <w:color w:val="0077CC"/>
            <w:sz w:val="20"/>
            <w:u w:val="single"/>
            <w:shd w:val="clear" w:color="auto" w:fill="FFFFFF"/>
            <w:lang w:val="en-US" w:eastAsia="en-US" w:bidi="ar-SA"/>
          </w:rPr>
          <w:t>http://www.nytimes.com/2014/07/06/world/middleeast/beating-of-palestinian-american-boy-caught-on-video.html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Buttigieg Struggles to Square Transparency With Nondisclosure Agreement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2019 Saturday 18:50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Sydney Ember, Reid J. Epstein and Trip Gabriel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Mr. Buttigieg says he has no choice but to honor the  agreement he signed while working for McKinsey &amp;amp; Company. Critics say it undermines his image of transparency.</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Buttigieg says he has no choice but to honor the  agreement he signed while working for McKinsey &amp;amp; Company. Critics say it undermines his image of transparency.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MT. VERNON, Iowa — </w:t>
      </w:r>
      <w:hyperlink r:id="rId412" w:history="1">
        <w:r>
          <w:rPr>
            <w:rFonts w:ascii="arial" w:eastAsia="arial" w:hAnsi="arial" w:cs="arial"/>
            <w:i/>
            <w:color w:val="0077CC"/>
            <w:sz w:val="20"/>
            <w:u w:val="single"/>
            <w:shd w:val="clear" w:color="auto" w:fill="FFFFFF"/>
            <w:lang w:val="en-US" w:eastAsia="en-US" w:bidi="ar-SA"/>
          </w:rPr>
          <w:t>Pete Buttigieg</w:t>
        </w:r>
      </w:hyperlink>
      <w:r>
        <w:rPr>
          <w:rFonts w:ascii="arial" w:eastAsia="arial" w:hAnsi="arial" w:cs="arial"/>
          <w:color w:val="000000"/>
          <w:sz w:val="20"/>
          <w:lang w:val="en-US" w:eastAsia="en-US" w:bidi="ar-SA"/>
        </w:rPr>
        <w:t xml:space="preserve"> rose from small-city obscurity to the top of Iowa’s presidential polls by saying yes to every interview and presenting himself as an aggressively transparent candidate poised to take on President Trump and his array of known and unknown conflicts.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the South Bend, Ind., mayor now faces cascading questions he has been unable to answer about </w:t>
      </w:r>
      <w:hyperlink r:id="rId412" w:history="1">
        <w:r>
          <w:rPr>
            <w:rFonts w:ascii="arial" w:eastAsia="arial" w:hAnsi="arial" w:cs="arial"/>
            <w:i/>
            <w:color w:val="0077CC"/>
            <w:sz w:val="20"/>
            <w:u w:val="single"/>
            <w:shd w:val="clear" w:color="auto" w:fill="FFFFFF"/>
            <w:lang w:val="en-US" w:eastAsia="en-US" w:bidi="ar-SA"/>
          </w:rPr>
          <w:t>his work at McKinsey &amp;amp; Company</w:t>
        </w:r>
      </w:hyperlink>
      <w:r>
        <w:rPr>
          <w:rFonts w:ascii="arial" w:eastAsia="arial" w:hAnsi="arial" w:cs="arial"/>
          <w:color w:val="000000"/>
          <w:sz w:val="20"/>
          <w:lang w:val="en-US" w:eastAsia="en-US" w:bidi="ar-SA"/>
        </w:rPr>
        <w:t xml:space="preserve">, the management consulting firm that accounts for the entirety of his private-sector career. He hasn’t revealed his clients, citing a nondisclosure agreement he signed at the outset of his employment.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years Mr. Buttigieg spent at McKinsey represent one-fifth of his professional resume. His campaign on Friday night for the first time disclosed broad strokes beyond the most elemental details of his work, some of which he also discussed in his memoir, which was published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Iowa town halls in Mt. Vernon and Davenport on Saturday, Mr. Buttigieg largely stuck to his usual remarks, speaking on patriotism and American values. In Mt. Vernon he fielded  prescreened questions on issues including gun control, corporate tax rates and health care. In Davenport, he was lobbed a question about his grade point average.  (He did not answer directly).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interviews at both locales, several Iowans brushed off the controversy over his tenure at McKinsey — if they were aware of it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first I heard of it, and I just don’t see the importance of it right now,” said Lon Gingerich Feil, who came to see Mr. Buttigieg Saturday in Mt. Vernon. He added: “I don’t believe that anybody’s completely blameless in anything as far as politics goes.”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Davenport, Marc Regenwether, 53, of DeWitt, Iowa, said he was not bothered by Mr. Buttigieg’s work at McKinsey, though he said he was concerned about Mr. Buttigieg’s lack of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question about that,” he said. “What have you got to hide? We’ve had enough of that already.”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pressure to disclose more about his work at McKinsey comes as the 37-year-old mayor also faces increased scrutiny about his lack of appeal to African-American voters, and amid increasing calls from Senator Elizabeth Warren of Massachusetts, who does not hold closed-door fund-raising events, to reveal details about his campaign’s fund-raising operation — including the names of his bundlers.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about the conflicts that he is creating every single day right now,” </w:t>
      </w:r>
      <w:hyperlink r:id="rId412" w:history="1">
        <w:r>
          <w:rPr>
            <w:rFonts w:ascii="arial" w:eastAsia="arial" w:hAnsi="arial" w:cs="arial"/>
            <w:i/>
            <w:color w:val="0077CC"/>
            <w:sz w:val="20"/>
            <w:u w:val="single"/>
            <w:shd w:val="clear" w:color="auto" w:fill="FFFFFF"/>
            <w:lang w:val="en-US" w:eastAsia="en-US" w:bidi="ar-SA"/>
          </w:rPr>
          <w:t>Ms. Warren told reporters</w:t>
        </w:r>
      </w:hyperlink>
      <w:r>
        <w:rPr>
          <w:rFonts w:ascii="arial" w:eastAsia="arial" w:hAnsi="arial" w:cs="arial"/>
          <w:color w:val="000000"/>
          <w:sz w:val="20"/>
          <w:lang w:val="en-US" w:eastAsia="en-US" w:bidi="ar-SA"/>
        </w:rPr>
        <w:t xml:space="preserve"> Saturday in New Hampshire.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part, Mr. Buttigieg has called on Ms. Warren to release more than the 11 years of personal tax returns she has already disclosed. Ms. Warren </w:t>
      </w:r>
      <w:hyperlink r:id="rId412" w:history="1">
        <w:r>
          <w:rPr>
            <w:rFonts w:ascii="arial" w:eastAsia="arial" w:hAnsi="arial" w:cs="arial"/>
            <w:i/>
            <w:color w:val="0077CC"/>
            <w:sz w:val="20"/>
            <w:u w:val="single"/>
            <w:shd w:val="clear" w:color="auto" w:fill="FFFFFF"/>
            <w:lang w:val="en-US" w:eastAsia="en-US" w:bidi="ar-SA"/>
          </w:rPr>
          <w:t>released a list of more than 50 legal clients</w:t>
        </w:r>
      </w:hyperlink>
      <w:r>
        <w:rPr>
          <w:rFonts w:ascii="arial" w:eastAsia="arial" w:hAnsi="arial" w:cs="arial"/>
          <w:color w:val="000000"/>
          <w:sz w:val="20"/>
          <w:lang w:val="en-US" w:eastAsia="en-US" w:bidi="ar-SA"/>
        </w:rPr>
        <w:t xml:space="preserve"> in May. </w:t>
      </w:r>
    </w:p>
    <w:p>
      <w:pPr>
        <w:keepNext w:val="0"/>
        <w:spacing w:before="240" w:after="0" w:line="260" w:lineRule="atLeast"/>
        <w:ind w:left="0" w:right="0" w:firstLine="0"/>
        <w:jc w:val="both"/>
        <w:rPr>
          <w:lang w:val="en-US" w:eastAsia="en-US" w:bidi="ar-SA"/>
        </w:rPr>
      </w:pPr>
      <w:hyperlink r:id="rId412" w:history="1">
        <w:r>
          <w:rPr>
            <w:rFonts w:ascii="arial" w:eastAsia="arial" w:hAnsi="arial" w:cs="arial"/>
            <w:i/>
            <w:color w:val="0077CC"/>
            <w:sz w:val="20"/>
            <w:u w:val="single"/>
            <w:shd w:val="clear" w:color="auto" w:fill="FFFFFF"/>
            <w:lang w:val="en-US" w:eastAsia="en-US" w:bidi="ar-SA"/>
          </w:rPr>
          <w:t>Which Democrats are leading the 2020 presidential race?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this comes as Mr. Buttigieg has established himself as the front-runner in Iowa, where Democrats hold the first-in-the-nation nominating caucuses Feb. 3. Democrats here are increasingly focused on selecting a candidate who will be the strongest in a general election against President Trump, who has refused to release any of his tax returns and did not divest himself from businesses that profit from his administration and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pressure on Mr. Buttigieg to reveal more about his work at McKinsey is coming not only from his 2020 rivals like Ms. Warren, who in recent days has become far more aggressive in her attacks on him, but also from other Democratic politicians.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night in Waterloo, Iowa, Mayor Lori Lightfoot of Chicago, who had spoken favorably of Mr. Buttigieg just weeks earlier, told Mr. Buttigieg during an onstage interview that he should reveal for whom he did work at McKinsey.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said you can’t talk about your work at McKinsey because of a nondisclosure agreement, and I think you said today you’ve got to honor your commitment to McKinsey,” said Ms. Lightfoot, a corporate lawyer herself. “I’m asking you, should you break that N.D.A. so you have the moral authority and the high ground against somebody like Trump, who hides behind the lack of transparency to justify everything that he’s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Buttigieg first tried to dodge the question from Ms. Lightfoot, quipping that it was his first job out of school and it was “not like I was the C.E.O.”</w:t>
      </w:r>
    </w:p>
    <w:p>
      <w:pPr>
        <w:keepNext w:val="0"/>
        <w:spacing w:before="240" w:after="0" w:line="260" w:lineRule="atLeast"/>
        <w:ind w:left="0" w:right="0" w:firstLine="0"/>
        <w:jc w:val="both"/>
        <w:rPr>
          <w:lang w:val="en-US" w:eastAsia="en-US" w:bidi="ar-SA"/>
        </w:rPr>
      </w:pPr>
      <w:hyperlink r:id="rId412" w:history="1">
        <w:r>
          <w:rPr>
            <w:rFonts w:ascii="arial" w:eastAsia="arial" w:hAnsi="arial" w:cs="arial"/>
            <w:i/>
            <w:color w:val="0077CC"/>
            <w:sz w:val="20"/>
            <w:u w:val="single"/>
            <w:shd w:val="clear" w:color="auto" w:fill="FFFFFF"/>
            <w:lang w:val="en-US" w:eastAsia="en-US" w:bidi="ar-SA"/>
          </w:rPr>
          <w:t>Sign up for our politics newsletter</w:t>
        </w:r>
      </w:hyperlink>
      <w:r>
        <w:rPr>
          <w:rFonts w:ascii="arial" w:eastAsia="arial" w:hAnsi="arial" w:cs="arial"/>
          <w:color w:val="000000"/>
          <w:sz w:val="20"/>
          <w:lang w:val="en-US" w:eastAsia="en-US" w:bidi="ar-SA"/>
        </w:rPr>
        <w:t xml:space="preserve"> and join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 pushed as much information as I can, without breaking the promise that I made in writing. And I am asking my former employer to do the right thing, to not make me choose between claiming the moral high ground and going back on my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Buttigieg told reporters later that he would not unilaterally break the nondisclosure agreement with his former employer.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to me to keep my word, and it’s also very important to me to offer as much transparency as possible,” he said. “I’m squaring that circle the best I can by pushing out the information that we did.”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McKinsey question has hung over Mr. Buttigieg as he has grown into a more formidable presidential candidate. In June his campaign first asked McKinsey which details of his work there could be revealed. In September he told reporters aboard his campaign bus that his McKinsey tenure wasn’t “</w:t>
      </w:r>
      <w:hyperlink r:id="rId412" w:history="1">
        <w:r>
          <w:rPr>
            <w:rFonts w:ascii="arial" w:eastAsia="arial" w:hAnsi="arial" w:cs="arial"/>
            <w:i/>
            <w:color w:val="0077CC"/>
            <w:sz w:val="20"/>
            <w:u w:val="single"/>
            <w:shd w:val="clear" w:color="auto" w:fill="FFFFFF"/>
            <w:lang w:val="en-US" w:eastAsia="en-US" w:bidi="ar-SA"/>
          </w:rPr>
          <w:t>something that I think is essential in my story</w:t>
        </w:r>
      </w:hyperlink>
      <w:r>
        <w:rPr>
          <w:rFonts w:ascii="arial" w:eastAsia="arial" w:hAnsi="arial" w:cs="arial"/>
          <w:color w:val="000000"/>
          <w:sz w:val="20"/>
          <w:lang w:val="en-US" w:eastAsia="en-US" w:bidi="ar-SA"/>
        </w:rPr>
        <w:t>,” though when he ran for office in Indiana in 2010 he used his McKinsey experience as evidence of his grasp on private-sector economics.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days, as scrutiny of his work with the firm reached new heights following revelations McKinsey </w:t>
      </w:r>
      <w:hyperlink r:id="rId412" w:history="1">
        <w:r>
          <w:rPr>
            <w:rFonts w:ascii="arial" w:eastAsia="arial" w:hAnsi="arial" w:cs="arial"/>
            <w:i/>
            <w:color w:val="0077CC"/>
            <w:sz w:val="20"/>
            <w:u w:val="single"/>
            <w:shd w:val="clear" w:color="auto" w:fill="FFFFFF"/>
            <w:lang w:val="en-US" w:eastAsia="en-US" w:bidi="ar-SA"/>
          </w:rPr>
          <w:t>helped the Trump administration carry out its immigration policies</w:t>
        </w:r>
      </w:hyperlink>
      <w:r>
        <w:rPr>
          <w:rFonts w:ascii="arial" w:eastAsia="arial" w:hAnsi="arial" w:cs="arial"/>
          <w:color w:val="000000"/>
          <w:sz w:val="20"/>
          <w:lang w:val="en-US" w:eastAsia="en-US" w:bidi="ar-SA"/>
        </w:rPr>
        <w:t>, Mr. Buttigieg himself publicly requested to be released from his nondisclosure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on Friday night the campaign released its most detailed timeline yet of his work for the firm, laying out details of the type of work he performed but not revealing the names of his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Mr. Buttigieg’s rivals spent Friday and Saturday venting online over his McKinsey ties, there was little evidence the story had broken through yet in Iowa.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Buttigieg’s political allies insist that anger over his McKinsey tenure is manufactured by his political opponents and is not widely shared among early-state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answers the questions about it with the fact it was a first-time job,” said Laura Hubka, the Democratic Party chairwoman in Howard County, Iowa, who has endorsed Mr. Buttigieg. “Every attack on Pete is making him look more attractive to middle-of-the-road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Buttigieg campaign has not shifted into crisis mode over the McKinsey story. Representative Don Beyer of Virginia, the first member of Congress to endorse Mr. Buttigieg, said the campaign had not circulated any talking points about the mayor’s McKinsey tenure.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he’s got a perfectly clear explanation, which is that he signed a nondisclosure agreement and McKinsey is famously secretive,” Mr. Beyer said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Mr. Buttigieg’s handling of calls to name his McKinsey clients echoes the most politically damaging episode of his years as mayor: the city’s withholding of secret recordings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led Mr. Buttigieg to demote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removed the chief in 2012, he has long said, after learning that the F.B.I. was investigating the chief for violating wiretap laws. But Mr. Buttigieg declined to release the tapes, citing federal privacy laws as he fought a subpoena for the tapes from the City Council. In South Bend, reports and rumors have circulated for years that the tapes include white officers using racist language and describing illegal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Buttigieg has admitted that his initial response to the crisis was overly legalistic. He failed to understand that his actions sent a broader message that reinforced black residents’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mayor himself calls for the tapes’ release, though their fate is tied up in court,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heard on the recordings fighting disclosure.)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Mr. Buttigieg’s McKinsey clients, he may be similarly at risk of offering an overly legalistic defense of nondisclosure, while misjudging the deep suspicions that liberal voters harbor for corporate influence on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Buttigieg’s appeal to many voters is his rejection of a lucrative private-sector career to enter public service; part of his good government credo has long been greater transparency in the city he runs. He first ran for municipal office in 2011 promising a breakthrough in the city’s transparency. In many ways he delivered. The city now uploads online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complaints against officers, vacant and abandoned properties, and many details of city spending. In 2017 the mayor and his staff celebrated fulfilling 10,000 requests under Indiana’s open records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transparency effort, a $1.5 million purchase of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ended up at the center of a political crisis for the mayor this summer. A white officer failed to activate his camera during an encounter in which he fatally shot a black man in downtown South Bend, sending the city, and Mr. Buttigieg’s campaign, into turmoil. Mr. Buttigieg suspended campaigning to face angry and anguished residents. The narrative of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projected on the national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Buttigieg has emerged as perhaps the most polarizing figure among Democratic insiders.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the subject of the </w:t>
      </w:r>
      <w:hyperlink r:id="rId412" w:history="1">
        <w:r>
          <w:rPr>
            <w:rFonts w:ascii="arial" w:eastAsia="arial" w:hAnsi="arial" w:cs="arial"/>
            <w:i/>
            <w:color w:val="0077CC"/>
            <w:sz w:val="20"/>
            <w:u w:val="single"/>
            <w:shd w:val="clear" w:color="auto" w:fill="FFFFFF"/>
            <w:lang w:val="en-US" w:eastAsia="en-US" w:bidi="ar-SA"/>
          </w:rPr>
          <w:t>most open contempt among his rivals</w:t>
        </w:r>
      </w:hyperlink>
      <w:r>
        <w:rPr>
          <w:rFonts w:ascii="arial" w:eastAsia="arial" w:hAnsi="arial" w:cs="arial"/>
          <w:color w:val="000000"/>
          <w:sz w:val="20"/>
          <w:lang w:val="en-US" w:eastAsia="en-US" w:bidi="ar-SA"/>
        </w:rPr>
        <w:t>, a feeling that often extends to their supporters.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Kim Miller, a Warren backer who works for the teachers union in Cedar Rapids, Iowa, said Monday after a Warren event at the University of Iowa that Mr. Buttigieg’s resume — Harvard, McKinsey, Navy veteran, small-town mayor — was not sufficient to make him the Democratic standard-bearer.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qualifies him to even run? It’s pretty presumptuous,” Mr. Miller said. “It’s amazing that he’s taken off. Iowans are weird.”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Sydney Ember reported from Mt. Vernon; Reid J. Epstein reported from Washington; Trip Gabriel reported from South Bend, Ind. Jonathan Martin contributed reporting from Iowa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Pete Buttigieg has not revealed his clients at McKinsey &amp;amp; Company, citing a nondisclosure agreement he signed with his employer. (PHOTOGRAPH BY JORDAN GALE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Behind Basquiat’s ‘Defacement’: Reframing a Tragedy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2019 Tuesday 17:27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design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Siddhartha Mitter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curator’s time capsule of a violent moment and its repercussions brings fresh insights — and reveals stresses with a museum.</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curator’s time capsule of a violent moment and its repercussions brings fresh insights — and reveals stresses with a museum.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recent day in the top-floor gallery of the </w:t>
      </w:r>
      <w:hyperlink r:id="rId420" w:history="1">
        <w:r>
          <w:rPr>
            <w:rFonts w:ascii="arial" w:eastAsia="arial" w:hAnsi="arial" w:cs="arial"/>
            <w:i/>
            <w:color w:val="0077CC"/>
            <w:sz w:val="20"/>
            <w:u w:val="single"/>
            <w:shd w:val="clear" w:color="auto" w:fill="FFFFFF"/>
            <w:lang w:val="en-US" w:eastAsia="en-US" w:bidi="ar-SA"/>
          </w:rPr>
          <w:t>Guggenheim</w:t>
        </w:r>
      </w:hyperlink>
      <w:r>
        <w:rPr>
          <w:rFonts w:ascii="arial" w:eastAsia="arial" w:hAnsi="arial" w:cs="arial"/>
          <w:color w:val="000000"/>
          <w:sz w:val="20"/>
          <w:lang w:val="en-US" w:eastAsia="en-US" w:bidi="ar-SA"/>
        </w:rPr>
        <w:t xml:space="preserve"> Museum, Chaédria LaBouvier, a 34-year-old independent curator and the first black woman to organize a solo exhibition at the Guggenheim, contemplated the small, ostensibly minor painting by Jean-Michel Basquiat that drove her to years of fervent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t>
      </w:r>
      <w:hyperlink r:id="rId420" w:history="1">
        <w:r>
          <w:rPr>
            <w:rFonts w:ascii="arial" w:eastAsia="arial" w:hAnsi="arial" w:cs="arial"/>
            <w:i/>
            <w:color w:val="0077CC"/>
            <w:sz w:val="20"/>
            <w:u w:val="single"/>
            <w:shd w:val="clear" w:color="auto" w:fill="FFFFFF"/>
            <w:lang w:val="en-US" w:eastAsia="en-US" w:bidi="ar-SA"/>
          </w:rPr>
          <w:t>Basquiat</w:t>
        </w:r>
      </w:hyperlink>
      <w:r>
        <w:rPr>
          <w:rFonts w:ascii="arial" w:eastAsia="arial" w:hAnsi="arial" w:cs="arial"/>
          <w:color w:val="000000"/>
          <w:sz w:val="20"/>
          <w:lang w:val="en-US" w:eastAsia="en-US" w:bidi="ar-SA"/>
        </w:rPr>
        <w:t xml:space="preserve"> canon, it was “a not very good scrap of painting,” The New Yorker critic Peter Schjeldahl recently </w:t>
      </w:r>
      <w:hyperlink r:id="rId420"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 It was almost not a discrete work of art at all. Mr. Basquiat painted it directly onto Keith Haring’s studio wall; it would have been lost had Mr. Haring not cut it out and set it like a masterpiece in the ornate frame it still inhabits. (It was over Mr. Haring’s bed at the time of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“Defacement (The Death of Michael Stewart)” is also, as far as Ms. LaBouvier or anyone else has determined, the only work in Mr. Basquiat’s vast oeuvre that addresses a current event of his time — a gruesome tragedy that took the life of a young black artist and shook the Lower East Side art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 form of evidence, in a sense,” Ms. LaBouvier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show, “</w:t>
      </w:r>
      <w:hyperlink r:id="rId420" w:history="1">
        <w:r>
          <w:rPr>
            <w:rFonts w:ascii="arial" w:eastAsia="arial" w:hAnsi="arial" w:cs="arial"/>
            <w:i/>
            <w:color w:val="0077CC"/>
            <w:sz w:val="20"/>
            <w:u w:val="single"/>
            <w:shd w:val="clear" w:color="auto" w:fill="FFFFFF"/>
            <w:lang w:val="en-US" w:eastAsia="en-US" w:bidi="ar-SA"/>
          </w:rPr>
          <w:t>Basquiat’s ‘Defacement’: The Untold Story</w:t>
        </w:r>
      </w:hyperlink>
      <w:r>
        <w:rPr>
          <w:rFonts w:ascii="arial" w:eastAsia="arial" w:hAnsi="arial" w:cs="arial"/>
          <w:color w:val="000000"/>
          <w:sz w:val="20"/>
          <w:lang w:val="en-US" w:eastAsia="en-US" w:bidi="ar-SA"/>
        </w:rPr>
        <w:t xml:space="preserve">,” centers on this piece as it develops a picture of the death of the 25-year-old man grievously injured in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its effect on other artists. The exhibition argues for a fresh look at the impact of the racial tension of the 1980s on Basquiat and his peers. In so doing it uncovers new material, including several works that important artists made in response to the incident that have never been shown before. And it presents, for the first time, some of the artwork that Mr. Stewart himself had been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Exactly what happened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apprehended Mr. Stewart, a Pratt Institute studen</w:t>
        </w:r>
      </w:hyperlink>
      <w:r>
        <w:rPr>
          <w:rFonts w:ascii="arial" w:eastAsia="arial" w:hAnsi="arial" w:cs="arial"/>
          <w:color w:val="000000"/>
          <w:sz w:val="20"/>
          <w:lang w:val="en-US" w:eastAsia="en-US" w:bidi="ar-SA"/>
        </w:rPr>
        <w:t xml:space="preserve">t, at the First Avenue subway station in the early hours of Sept. 15, 1983, remains unsettled, many years after a grand jury’s decision not to indict several officers, and a subsequent settlement awarded to the Stewart family. What is known is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brought him, hogtied and badly injured, to Bellevue Hospital, where he died after two weeks in a coma.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Basquiat’s piece shows two red-faced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blue uniform, one baring pointy teeth, with batons raised over an all-black silhouette. The word “\xC2DEFACEMENT©?” is printed above them in the familiar Basquiat scrawl.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piece was never sold (its owner is Nina Clemente, Mr. Haring’s goddaughter) and has seldom been shown. Its most recent appearance was in a one-work </w:t>
      </w:r>
      <w:hyperlink r:id="rId420" w:history="1">
        <w:r>
          <w:rPr>
            <w:rFonts w:ascii="arial" w:eastAsia="arial" w:hAnsi="arial" w:cs="arial"/>
            <w:i/>
            <w:color w:val="0077CC"/>
            <w:sz w:val="20"/>
            <w:u w:val="single"/>
            <w:shd w:val="clear" w:color="auto" w:fill="FFFFFF"/>
            <w:lang w:val="en-US" w:eastAsia="en-US" w:bidi="ar-SA"/>
          </w:rPr>
          <w:t>exhibition</w:t>
        </w:r>
      </w:hyperlink>
      <w:r>
        <w:rPr>
          <w:rFonts w:ascii="arial" w:eastAsia="arial" w:hAnsi="arial" w:cs="arial"/>
          <w:color w:val="000000"/>
          <w:sz w:val="20"/>
          <w:lang w:val="en-US" w:eastAsia="en-US" w:bidi="ar-SA"/>
        </w:rPr>
        <w:t xml:space="preserve"> and </w:t>
      </w:r>
      <w:hyperlink r:id="rId420" w:history="1">
        <w:r>
          <w:rPr>
            <w:rFonts w:ascii="arial" w:eastAsia="arial" w:hAnsi="arial" w:cs="arial"/>
            <w:i/>
            <w:color w:val="0077CC"/>
            <w:sz w:val="20"/>
            <w:u w:val="single"/>
            <w:shd w:val="clear" w:color="auto" w:fill="FFFFFF"/>
            <w:lang w:val="en-US" w:eastAsia="en-US" w:bidi="ar-SA"/>
          </w:rPr>
          <w:t>discussion</w:t>
        </w:r>
      </w:hyperlink>
      <w:r>
        <w:rPr>
          <w:rFonts w:ascii="arial" w:eastAsia="arial" w:hAnsi="arial" w:cs="arial"/>
          <w:color w:val="000000"/>
          <w:sz w:val="20"/>
          <w:lang w:val="en-US" w:eastAsia="en-US" w:bidi="ar-SA"/>
        </w:rPr>
        <w:t xml:space="preserve"> program Ms. LaBouvier organized at the Williams College Museum of Art in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exhibition puts it in a double artistic context. Eight classic Basquiat works from 1982-83, are shown in the same room, including, pointedly, two pieces that present racialized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figures, </w:t>
      </w:r>
      <w:hyperlink r:id="rId420" w:history="1">
        <w:r>
          <w:rPr>
            <w:rFonts w:ascii="arial" w:eastAsia="arial" w:hAnsi="arial" w:cs="arial"/>
            <w:i/>
            <w:color w:val="0077CC"/>
            <w:sz w:val="20"/>
            <w:u w:val="single"/>
            <w:shd w:val="clear" w:color="auto" w:fill="FFFFFF"/>
            <w:lang w:val="en-US" w:eastAsia="en-US" w:bidi="ar-SA"/>
          </w:rPr>
          <w:t>“La Hara”</w:t>
        </w:r>
      </w:hyperlink>
      <w:r>
        <w:rPr>
          <w:rFonts w:ascii="arial" w:eastAsia="arial" w:hAnsi="arial" w:cs="arial"/>
          <w:color w:val="000000"/>
          <w:sz w:val="20"/>
          <w:lang w:val="en-US" w:eastAsia="en-US" w:bidi="ar-SA"/>
        </w:rPr>
        <w:t xml:space="preserve"> and </w:t>
      </w:r>
      <w:hyperlink r:id="rId420" w:history="1">
        <w:r>
          <w:rPr>
            <w:rFonts w:ascii="arial" w:eastAsia="arial" w:hAnsi="arial" w:cs="arial"/>
            <w:i/>
            <w:color w:val="0077CC"/>
            <w:sz w:val="20"/>
            <w:u w:val="single"/>
            <w:shd w:val="clear" w:color="auto" w:fill="FFFFFF"/>
            <w:lang w:val="en-US" w:eastAsia="en-US" w:bidi="ar-SA"/>
          </w:rPr>
          <w:t>“Irony of a Negro Policeman.”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attest to his awareness of the constant menace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young black men like him, and the psychic burden that came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there are critics who have underestimated the centrality of that threat,” Ms. LaBouvier said. “You can almost feel the heat from the paintings.”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 past a blown-up Haring photograph of his studio wall, with the Basquiat piece cut out, into the exhibition’s second room, and second layer of context, and you will find works by Mr. Haring, Andy Warhol, David Hammons, Eric Drooker, George Condo, David Wojnarowicz (whose unsigned protest flyer clearly inspired Mr. Basquiat’s painting), and Lyle Ashton Harris. All respond, whether in the heat of the moment or years later, to Mr. Stewart’s beating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never been shown — including Mr. Condo’s “Portrait of Michael Stewart,” which he made while Mr. Stewart was still in the hospital, and stashed away in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pieces of ephemera that testify to the community’s mobilization, including issues of the alternative magazine East Village Eye and programs for nightclub benefit events for the Stewart family. Crucially, Mr. Stewart’s small paintings and drawings, lent to Ms. LaBouvier by his family, are an emotional anchor. Often described as a graffiti artist —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version, he was caught tagging the station — he was in fact a painter with an abstract sensibility, who was planning his first exhibition.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someone becoming — finding themselves, finding their voice, finding their practice,” Ms. LaBouvier said. “I didn’t want to make him into a myth, or make him into a sort of trauma-porn story either. And I thought the best way to do that was to take a step back and let him speak for himself.”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Jeffrey Deitch, a gallerist and curator who was close to the artists of the era, said that for all Mr. Basquiat’s celebrity and his soaring prices (a </w:t>
      </w:r>
      <w:hyperlink r:id="rId420" w:history="1">
        <w:r>
          <w:rPr>
            <w:rFonts w:ascii="arial" w:eastAsia="arial" w:hAnsi="arial" w:cs="arial"/>
            <w:i/>
            <w:color w:val="0077CC"/>
            <w:sz w:val="20"/>
            <w:u w:val="single"/>
            <w:shd w:val="clear" w:color="auto" w:fill="FFFFFF"/>
            <w:lang w:val="en-US" w:eastAsia="en-US" w:bidi="ar-SA"/>
          </w:rPr>
          <w:t>Japanese collector paid $110.5 million in 2017</w:t>
        </w:r>
      </w:hyperlink>
      <w:r>
        <w:rPr>
          <w:rFonts w:ascii="arial" w:eastAsia="arial" w:hAnsi="arial" w:cs="arial"/>
          <w:color w:val="000000"/>
          <w:sz w:val="20"/>
          <w:lang w:val="en-US" w:eastAsia="en-US" w:bidi="ar-SA"/>
        </w:rPr>
        <w:t xml:space="preserve"> for his painting of a skull, “Untitled”) the scholarship remains thin, and important aspects of New York art culture of the early 1980s are yet to be addressed.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story of Michael Stewart galvanized the downtown art community,” Mr. Deitch said, agreeing with Ms. LaBouvier. “It was the subject of a lot of anger and activism for some years, not just the few months after the incident. The reaction prompted some very powerful works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Ms. LaBouvier’s approach, he said: “I told her that in our field we’ve been waiting for someone like her to emerge for 40 years — a young woman who can look at this period in art history from a fresh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her formal specialty is film — her graduate degree from U.C.L.A. is in screenwriting — Ms. LaBouvier’s fascination with Basquiat goes back to her childhood in Texas, where her parents owned a pair of the artist’s drawings. She first saw an image of “Defacement” in 2003, while in college at Williams in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she returned to her alma mater with the actual painting, she held public programs around it that focused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Black Lives Matter movement. Her own brother, </w:t>
      </w:r>
      <w:hyperlink r:id="rId420" w:history="1">
        <w:r>
          <w:rPr>
            <w:rFonts w:ascii="arial" w:eastAsia="arial" w:hAnsi="arial" w:cs="arial"/>
            <w:i/>
            <w:color w:val="0077CC"/>
            <w:sz w:val="20"/>
            <w:u w:val="single"/>
            <w:shd w:val="clear" w:color="auto" w:fill="FFFFFF"/>
            <w:lang w:val="en-US" w:eastAsia="en-US" w:bidi="ar-SA"/>
          </w:rPr>
          <w:t>Clinton Allen, who was unarmed, was killed</w:t>
        </w:r>
      </w:hyperlink>
      <w:r>
        <w:rPr>
          <w:rFonts w:ascii="arial" w:eastAsia="arial" w:hAnsi="arial" w:cs="arial"/>
          <w:color w:val="000000"/>
          <w:sz w:val="20"/>
          <w:lang w:val="en-US" w:eastAsia="en-US" w:bidi="ar-SA"/>
        </w:rPr>
        <w:t xml:space="preserve"> in a confrontation with a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2013, but she cautioned strongly that her research should stand on its own merits.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“Biography is not and never has been scholarship, whether it’s mine or someone else’s,” she said. “I think that insistence on inserting my biography not only flattens me and my work, but is informed by this social expectation that black women are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Guggenheim exhibition emerged from conversations with Nancy Spector, the museum’s chief curator. Ms. LaBouvier said that assembling the show, however, exposed fault lines that she attributed to the Guggenheim’s inexperience with black curators and their perspectives, especially with regard to nuances of black life and identity.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will be better for the black curators coming after me,” she added. “For instance, if I didn’t review something, that meant that no person of color looked at that document or process. And certainly it felt at times that there was an expectation that I would just be grateful to be in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proud of the exhibition but alluded to editorial frictions: For instance, she said, the museum did not produce extended captions that would explain each work and the reason she chose it, an omission that she said shortchanges her research. “My hands were somewhat tied with that,”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80-year history, the Guggenheim has never had a black staff curator. The independent Nigerian curator Okwui Enwezor was one of several organizers of a show on African photography in 1996.   The artists Carrie Mae Weems and Julie Mehretu are among six artist-curators in the current exhibition “Six Takes on the Guggenheim Collection.” The museum also noted it has hosted nonexhibition programs convened by Ms. Weems (2014) and Simone Leigh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phone interview, Richard Armstrong, the Guggenheim’s director, acknowledged that the museum has been “slightly off-tempo” with respect to hiring African-American curators, and that efforts are underway to address this. “I want to reaffirm that we are in the midst of a concerted effort to broaden our curatorial staff,” Mr. Armstrong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email responding to questions, Sarah Eaton, a spokeswoman for the Guggenheim praised Ms. LaBouvier’s original research and said she had participated in a “rigorous editorial process” with input from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LaBouvier’s essay in the catalog suggests the forensic research involved in making the show. She also interviewed 23 artists, gallerists and others in Mr. Basquiat’s orbit, along with Michael Stewart’s mother, Carrie, and even a member of the initial grand jury.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Mr. Condo, the painter, the project brought back heavy memories. He had been out with Mr. Stewart earlier on that fateful evening. There had been a party at Mr. Haring’s, but the two men were not let in. “We weren’t cool enough, or whatever,” Mr. Condo said. Instead they went to the </w:t>
      </w:r>
      <w:hyperlink r:id="rId420" w:history="1">
        <w:r>
          <w:rPr>
            <w:rFonts w:ascii="arial" w:eastAsia="arial" w:hAnsi="arial" w:cs="arial"/>
            <w:i/>
            <w:color w:val="0077CC"/>
            <w:sz w:val="20"/>
            <w:u w:val="single"/>
            <w:shd w:val="clear" w:color="auto" w:fill="FFFFFF"/>
            <w:lang w:val="en-US" w:eastAsia="en-US" w:bidi="ar-SA"/>
          </w:rPr>
          <w:t>Pyramid Club</w:t>
        </w:r>
      </w:hyperlink>
      <w:r>
        <w:rPr>
          <w:rFonts w:ascii="arial" w:eastAsia="arial" w:hAnsi="arial" w:cs="arial"/>
          <w:color w:val="000000"/>
          <w:sz w:val="20"/>
          <w:lang w:val="en-US" w:eastAsia="en-US" w:bidi="ar-SA"/>
        </w:rPr>
        <w:t xml:space="preserve"> on Avenue A, before parting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news spread, Mr. Condo painted his portrait of Mr. Stewart — an eerie image of a figure hooked up to a satellite-dishlike device, a reference to the young man in the hospital. He had no intention of showing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went home and cried and made a painting,”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LaBouvier’s inquiries prompted him to dig out the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exhibition was necessary,” he said. “Putting a real microscope onto that particular period leaves a real impression on you as to what people were feeling, as a result of what happened to this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LaBouvier said that Mr. Stewart’s story, his own art, and the art that his death prompted, in anger and mourning, deserved consideration from a scholarly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clear that this is restorative justice in an art-historical way,” she said. “There are a lot of stories that we need to re-examine, reclaim, re-treat. This is one chapter among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Basquiat’s ‘Defacement’: The Untold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Nov. 6, the Guggenheim Museum, Manhattan, 212-423-3500; guggenheim.org.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Basquiat’s ‘Defacement’: The Untold Story Through Nov. 6 at the Guggenheim Museum, Manhattan; 212-423-3500; guggenheim.org.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Top, Chaédria LaBouvier, center, at the Guggenheim with Jean-Michel Basquiat’s “Self Portrait” (1983), left, and Basquiat’s “Charles the First” (1982). Right, “Defacement (The Death of Michael Stewart)” (1983). (PHOTOGRAPHS BY THE ESTATE OF JEAN-MICHEL BASQUIAT, LICENSED BY ARTESTAR; MARY INHEA KANG FOR THE NEW YORK TIMES) (C1); Above, part of the wall at the Cable Building where Basquiat painted “Defacement.” Keith Haring took it when he moved out. Rear, Haring’s “Michael Stewart — USA for Africa” (1985). Far left, Basquiat’s “La Hara” (1981). Near left, his “Irony of a Negro Policeman” (1981). Below, David Hammons’s “The Man Nobody Killed” (1986). (PHOTOGRAPHS BY THE KEITH HARING FOUNDATION; ESTATE OF JEAN-MICHEL BASQUIAT, LICENSED BY ARTESTAR; MARY INHEA KANG FOR THE NEW YORK TIMES; ESTATE OF JEAN-MICHEL BASQUIAT, LICENSED BY ARTESTAR; ESTATE OF JEAN-MICHEL BASQUIAT, LICENSED BY ARTESTAR; MARY INHEA KANG FOR THE NEW YORK TIMES; THE MUSEUM OF MODERN ART, LICENSED BY SCALA/ARS NEW YORK) (C2)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 xml:space="preserve">When </w:t>
        </w:r>
      </w:hyperlink>
      <w:hyperlink r:id="rId4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7" w:history="1">
        <w:r>
          <w:rPr>
            <w:rFonts w:ascii="arial" w:eastAsia="arial" w:hAnsi="arial" w:cs="arial"/>
            <w:b/>
            <w:bCs/>
            <w:i/>
            <w:color w:val="0077CC"/>
            <w:kern w:val="32"/>
            <w:sz w:val="28"/>
            <w:szCs w:val="32"/>
            <w:u w:val="single"/>
            <w:shd w:val="clear" w:color="auto" w:fill="FFFFFF"/>
            <w:lang w:val="en-US" w:eastAsia="en-US" w:bidi="ar-SA"/>
          </w:rPr>
          <w:t xml:space="preserve"> Seek More Diversity, Outside Forces Can Raise Hurdles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APUZZO and SARAH COHEN; Matt Apuzzo reported from Inkster, Mich., and Sarah Cohen from New York.</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INKSTER, Mich. --  When William T. Riley III became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this small city west of Detroit this summer, he found a department that bore little resemblance to the city it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three-fourths of Inkster's 25,000 residents are black. Its mayor and all six City Council members are, too. Yet in a newly released Justice Department survey, it was listed among the nation's least representative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with 21 white officers and five black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first glance, the disparity made no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doubt in my mind we have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candidates in this city. No doubt,'' said Chief Riley, the first African-American to hold the city chief's post. ''How hard can it be? You're telling me everybody here can't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gap was particularly jarring because the chief had arrived from Selma, Ala., another largely African-American city, but one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closely mirrors the community's makeup.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history of discrimination and segregation looms large over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are eager to hire minorities yet face structural hurdles that make it hard to diversify their departments. Those issues vary by state and city, making any single solution particularly elusive.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many cities, well-intentioned policies that were not meant to discriminate have become obstacles to hiring a diverse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Inkster, Chief Riley found, a significant problem was something that seemed mundane: how training is paid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cities face rigid hiring processes that were intended to prevent elected leaders from handing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jobs as patronage, but that now make it harder to shape the force to mirror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take the hit for this, but the truth is that states get what they ask for through legislation,'' said Edward F. Davis, a former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''That's the bottom line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Massachusetts, for example, state law generally requires that officer hiring be based on a Civil Service test that is administered only once every two years. Military veterans who pass are given preference, a policy that exists in some form in many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Davis said that though he spent hundreds of thousands of dollars on minority recruitment and generated strong interest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jobs, he could not significantly increase the number of minorities joining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there is no evidence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representative populations are less likely to face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discrimination, civil rights activists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alike say it is important for these forces to resemble their communities. In cities such as Baltimore, Cleveland and Philadelphia, the wide demographic gaps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the African-American populations have exacerbated tensions after racially charged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must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 reflect the communities we serve,'' Chief Kathleen M. O'Toole of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told thousands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from around the country at a conference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collects national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demographics every few years, but the meaning of those numbers can depend on how they are viewed. Seen one way, there is no problem at all: African-Americans account for 12 percent of the population and 12 percent of officers in midsize and large departments surveyed, say figures from 2012 that were released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statistic masks a stark disparity in cities with large African-American populations. The overwhelming majority of cities where blacks make up at least 35 percent of the population have wide gaps -- 20 percentage points or more -- between the community's minority composition and that of local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Inkster is one such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Riley was recruited here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scandal in which a white officer was caught on video punching a black driver in the head during an arrest in January. Another video showed officers laughing and fist-bumping afterward. One officer was fired and prosecuted. The chief at that time resigned.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first weeks in Inkster, Chief Riley met a young black man who wanted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the man said he did not have the $6,000 or more it would cost to attend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and be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chief was taken aback. Traditionally, cities pay for training. Inkster does not. Like many Michigan cities, it prefers to hire only officers who are already certified. Hiring uncertified officers means paying not only the training expenses but also their salaries and benefits while they are at the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preference limits the pool of candidates to officers already working in other departments, or people who can afford their own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knocks out a whole swath of people that I know are eligible,'' said Chief Riley, the son of working-class parents, who got his start as an officer in Newport News, Va. ''I'd never have been able to become a Newport News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if I had to pay to go to the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did not work that way in Selma. There, Chief Riley said, he recruited locally and attracted a talented, diverse pool of cadets. That is because Alabama reimburses cities for the cost of training new officers. Selma could afford to do what Inkster could not: look for young, local candidates regardless of their financial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other states, including Michigan, do not reimburse training costs. The majority of newly certified officers in Michigan pay their own way, said Hermina Kramp, the deputy director of the Michigan Commission on Law Enforcement Standards. That is good for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she said, but not for ''getting a diverse population 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don't see yourself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you begin to think you can't get a fair shake,'' said Shawn L. Jones, an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Atlanta. Atlanta's is one of only a handful of very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where the work force closely mirrors the city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Large cities have advantages, in that they tend to operate their own academies and can recruit nationally. ''We have more flexibility to go wherever we need to go,'' the assistant chief said. But among the 50 largest departments, only three besides Atlanta's -- in El Paso, Miami and Washington -- reflect the populations they serve. Most of the disparity in these departments comes from the agencies' failure to keep up with growing Hispanic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easier to recruit minorities into departments that already have reputations as diverse employers, said Patrick A. Burke, an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Washington. ''Everybody knows they have a chance to succeed here,'' he said. The city's hiring process is more flexible and faster than procedures in other cities, which also helps.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push for more diversity comes at a time when many chiefs say they want to be more particular about whom they hire. College graduates, especially, are attractive candidates, as are people with language and problem-solving skills. Philadelphia recently began requiring 60 college credits and at least a C average for most new officers. Commissioner Charles H. Ramsey said the higher standards were good for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it is increasingly hard to fill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jobs in general. Philadelphia's academy is short 200 officers, he said. Officials in Fresno, Calif., are offering $1,000 signing bonuses to help fill vacancies.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typically slow to hire, face competition with private industries for many of the best candidates.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Inkster, Chief Riley said that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ranks have dwindled since the Justice Department survey, the diversity numbers have improved slightly. There are now 15 white officers and eight black officers, he said, a gap in representation that he said was still far too 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he would try to find the money to hire local recruits, if not from the budget then from elsewhere. Perhaps the civil rights groups and civic organizations that have called for greater department diversity can help pay for training,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have to lower standards,'' Chief Riley said. ''You just have to be creative and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money is there, he added, ''I'm sure I can get candidates.''</w:t>
      </w:r>
    </w:p>
    <w:p>
      <w:pPr>
        <w:keepNext w:val="0"/>
        <w:spacing w:before="240" w:after="0" w:line="260" w:lineRule="atLeast"/>
        <w:ind w:left="0" w:right="0" w:firstLine="0"/>
        <w:jc w:val="left"/>
        <w:rPr>
          <w:lang w:val="en-US" w:eastAsia="en-US" w:bidi="ar-SA"/>
        </w:rPr>
      </w:pPr>
      <w:r>
        <w:rPr>
          <w:lang w:val="en-US" w:eastAsia="en-US" w:bidi="ar-SA"/>
        </w:rPr>
        <w:br/>
      </w:r>
      <w:hyperlink r:id="rId428" w:history="1">
        <w:r>
          <w:rPr>
            <w:rFonts w:ascii="arial" w:eastAsia="arial" w:hAnsi="arial" w:cs="arial"/>
            <w:i/>
            <w:color w:val="0077CC"/>
            <w:sz w:val="20"/>
            <w:u w:val="single"/>
            <w:shd w:val="clear" w:color="auto" w:fill="FFFFFF"/>
            <w:lang w:val="en-US" w:eastAsia="en-US" w:bidi="ar-SA"/>
          </w:rPr>
          <w:t>http://www.nytimes.com/2015/11/08/us/politics/</w:t>
        </w:r>
      </w:hyperlink>
      <w:hyperlink r:id="rId428" w:history="1">
        <w:r>
          <w:rPr>
            <w:rFonts w:ascii="arial" w:eastAsia="arial" w:hAnsi="arial" w:cs="arial"/>
            <w:b/>
            <w:i/>
            <w:color w:val="0077CC"/>
            <w:sz w:val="20"/>
            <w:u w:val="single"/>
            <w:shd w:val="clear" w:color="auto" w:fill="FFFFFF"/>
            <w:lang w:val="en-US" w:eastAsia="en-US" w:bidi="ar-SA"/>
          </w:rPr>
          <w:t>police</w:t>
        </w:r>
      </w:hyperlink>
      <w:hyperlink r:id="rId428" w:history="1">
        <w:r>
          <w:rPr>
            <w:rFonts w:ascii="arial" w:eastAsia="arial" w:hAnsi="arial" w:cs="arial"/>
            <w:i/>
            <w:color w:val="0077CC"/>
            <w:sz w:val="20"/>
            <w:u w:val="single"/>
            <w:shd w:val="clear" w:color="auto" w:fill="FFFFFF"/>
            <w:lang w:val="en-US" w:eastAsia="en-US" w:bidi="ar-SA"/>
          </w:rPr>
          <w:t>-chiefs-looking-to-diversify-forces-face-structural-hurdles.html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William T. Riley III, left, at a meeting in Inkster, Mich., in September. When he became chief, he was struck by a disparity in minority representation within his department. (PHOTOGRAPH BY LAURA MCDERMOTT FOR THE NEW YORK TIMES) (A18)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Tegucigalpa Journal; On Mean Streets, a U.S. Import: Zero Tolerance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2002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3; Foreign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DAVID GONZALEZ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TEGUCIGALPA, Honduras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top of the steep hill looked ready for battle, as soldiers in camouflage carrying assault rifles stood guard behind sandbags. Yet everywhere else in the San Francisco neighborhood, people strolled calmly while children played in the dusty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years of gang fights, kidnappings, robberies and assaults, the Honduran government finally declared a nationwide "war against crime" in late January. Now thousands of soldiers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 violent neighborhoods and crowded commercial strips.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Numerous people, especially young men in long hair, baggy pants and gang tattoos, have been stopped and frisked. At checkpoints in busy intersections, troops stop cars with tinted windows and buses for quick inspections. In some cases,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all male passengers off buses and search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weeks since the start of the blitz, which focuses on everything from disorderly conduct to homicide, killings and robberies have dropped drastically and no kidnappings have been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big difference, and a good one," said Leocadio Valladares, an 80-year-old fruit vendor who has been robbed. "Before, you would go out at night and get assaulted. By 9 at night, only the brave would go out, with a patron saint to protect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zero-tolerance campaign here is an especially aggressive response to a widespread problem in Central America. Peace accords ended decades of military rule and civil war in the region, only to open the way to an alarming increase in common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President Ricardo Maduro has suffered. His only son was killed in a botched kidnapping attempt in 1997. He still pins a tiny black ribbon on his shirt as a sign of mourning. His campaign last year centered on a promise to improve security, and his slogan is still plastered on walls everywhere: futuro seguro con Maduro, a safe future with Maduro.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drew inspiration for his anticrime strategy from a visit to New York City late last year. He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to learn about their zero-tolerance approach,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after small crimes as vigorously as big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mobilization he authorized reflected his view, increasingly accepted among the region's leaders, that violence and insecurity are the greatest threats to peacetime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"Crime is the primary obstacle to development in Latin America," Mr. Maduro said in an interview. "The citizen who feels the government cannot defend him is a citizen who feels society cannot solve basic problems. It creates unemployment, since factory owners who have left the country mention security more than business costs as the reason for leaving. Without security there is no governability."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crackdown, most Hondurans in this capital city had no option but to walk home quickly after work and shut themselves inside. In the mid-1990's big youth gangs, modeled after gangs in El Salvador, began swaggering though poor neighborhoods and commercial centers alike, growing to almost 40,000 members who robbed pedestrians and shook down bus drivers. In some areas,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only outnumbered, but also outgunned.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were going crazy,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died," said Superintendent Javier Flores Milla,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 patrol would pass though a business district to investigate a report and soon there would be three officers facing 50 gang members.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wanted to go out, saying why would they want to go into the wolf's mouth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reclaimed the streets with the support of soldiers, who join them on everything from rush-hour security cordons around busy bus stops to efforts to catch offenders in the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commanders insisted that they were not profiling youths on the basis of clothing alone,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street admitted that they routinely went after groups of loitering teenagers.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do is a stop-and-search," said Inspector Lorenzo Lara Munoz. "After that, we take our leave and say, the next time we pass, we do not want to see you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rights advocates have criticized the campaign, contending that teenagers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targets and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is used. The sight of the military patrolling the streets also has alarming implications for people who remember past abuses.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could lead to increasing the power of the military in government, as if to say we civilians cannot assure order in the country, " said Leo Valladares, the national commissioner for human rights. Mr. Maduro has assured critics that the military deployment is only a stopgap.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operations have begun, gang members in many neighborhoods have gone into hiding, residents said. Some are even trying to have their tattoos removed.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in the streets there has been a ground swell of support for the campaign. So Mr. Maduro is scrambling to find money to keep it going.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Skeptical officials said the campaign would not ultimately succeed unless the government had a broader policy to combat the causes of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talk about reducing violence unless you think about what policies we have to generate employment and education, and right now we have no definitive policy" said Miguel Pastor, the mayor of Tegucigalpa.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Edwin Jose Palma Baraona, a gang member who tattooed the number 18 on his forehead out of allegiance to the group named Mara 18, also had his doubts that the campaign would achieve permanent results. He said he and his friends were only biding their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too many of us to get us all off the street," he said smugly.</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1"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Bus passengers being searched in a vigorous crackdown on crime in Tegucigalpa, the Honduran capital. (Alex Quesada/Matrix, for The New York Times) Map of Honduras highlighting Tegucigalpa: Soldiers are on the front line of Tegucigalpa's war against crime.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Breonna Taylor’s Life Was Changing. Then the </w:t>
        </w:r>
      </w:hyperlink>
      <w:hyperlink r:id="rId4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Came to Her Door.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2020 Sunday 14:52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 ex-boyfriend’s run-ins with the law entangled her even as she tried to move on. Interviews, documents and jailhouse recordings help explain how she landed in the middle of a deadly drug raid.</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493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443" w:history="1">
        <w:r>
          <w:rPr>
            <w:rFonts w:ascii="arial" w:eastAsia="arial" w:hAnsi="arial" w:cs="arial"/>
            <w:i/>
            <w:color w:val="0077CC"/>
            <w:sz w:val="20"/>
            <w:u w:val="single"/>
            <w:shd w:val="clear" w:color="auto" w:fill="FFFFFF"/>
            <w:lang w:val="en-US" w:eastAsia="en-US" w:bidi="ar-SA"/>
          </w:rPr>
          <w:t>Follow our live Breonna Taylor decision and Louisville protests updates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LOUISVILLE, Ky. — </w:t>
      </w:r>
      <w:hyperlink r:id="rId444"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had just done four overnight shifts at the hospital where she worked as an emergency room technician. To let off some steam, she and her boyfriend, </w:t>
      </w:r>
      <w:hyperlink r:id="rId445" w:history="1">
        <w:r>
          <w:rPr>
            <w:rFonts w:ascii="arial" w:eastAsia="arial" w:hAnsi="arial" w:cs="arial"/>
            <w:i/>
            <w:color w:val="0077CC"/>
            <w:sz w:val="20"/>
            <w:u w:val="single"/>
            <w:shd w:val="clear" w:color="auto" w:fill="FFFFFF"/>
            <w:lang w:val="en-US" w:eastAsia="en-US" w:bidi="ar-SA"/>
          </w:rPr>
          <w:t>Kenneth Walker</w:t>
        </w:r>
      </w:hyperlink>
      <w:r>
        <w:rPr>
          <w:rFonts w:ascii="arial" w:eastAsia="arial" w:hAnsi="arial" w:cs="arial"/>
          <w:color w:val="000000"/>
          <w:sz w:val="20"/>
          <w:lang w:val="en-US" w:eastAsia="en-US" w:bidi="ar-SA"/>
        </w:rPr>
        <w:t>, planned a date night: dinner at a steakhouse, followed by a movie in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they headed to his apartment, where he lived alone and she had left a toothbrush and a flat iron. But that night, they went to the small unit she shared with her younger sister, who was away on a trip. It was dark when the couple pulled into the parking lot, then closed the door to Apartment 4 behind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year of big plans for the 26-year-old: Her home was brimming with the Post-it notes and envelopes on which she wrote her goals. She had just bought a new car. Next on the list: buying her own home. And trying to have a baby with Mr. Walker. They had already chosen a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fell asleep next to him just after midnight on March 13, the movie still playing. “The last thing she said was, ‘Turn off the TV,’” he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parking lot, undercover officers surveilling Ms. Taylor’s apartment before a drug raid saw only the blue glow of the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punched in the door with a battering ram, Mr. Walker, fearing an intruder, reached for his gun and let off one shot, wounding an officer. He and another officer returned fire, while a third began blindly shooting through Ms. Taylor’s window and patio door. Bullets ripped through nearly every room in her apartment, then into two adjoining ones. They sliced through a soap dish, a chair and a table and shattered a sliding-glass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Taylor, struck five times, bled out on the floor.</w:t>
      </w:r>
    </w:p>
    <w:p>
      <w:pPr>
        <w:keepNext w:val="0"/>
        <w:spacing w:before="240" w:after="0" w:line="260" w:lineRule="atLeast"/>
        <w:ind w:left="0" w:right="0" w:firstLine="0"/>
        <w:jc w:val="both"/>
        <w:rPr>
          <w:lang w:val="en-US" w:eastAsia="en-US" w:bidi="ar-SA"/>
        </w:rPr>
      </w:pPr>
      <w:hyperlink r:id="rId446"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has since become an icon, her silhouette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injustice. Michelle Obama and </w:t>
      </w:r>
      <w:hyperlink r:id="rId447" w:history="1">
        <w:r>
          <w:rPr>
            <w:rFonts w:ascii="arial" w:eastAsia="arial" w:hAnsi="arial" w:cs="arial"/>
            <w:i/>
            <w:color w:val="0077CC"/>
            <w:sz w:val="20"/>
            <w:u w:val="single"/>
            <w:shd w:val="clear" w:color="auto" w:fill="FFFFFF"/>
            <w:lang w:val="en-US" w:eastAsia="en-US" w:bidi="ar-SA"/>
          </w:rPr>
          <w:t>Kamala Harris</w:t>
        </w:r>
      </w:hyperlink>
      <w:r>
        <w:rPr>
          <w:rFonts w:ascii="arial" w:eastAsia="arial" w:hAnsi="arial" w:cs="arial"/>
          <w:color w:val="000000"/>
          <w:sz w:val="20"/>
          <w:lang w:val="en-US" w:eastAsia="en-US" w:bidi="ar-SA"/>
        </w:rPr>
        <w:t xml:space="preserve"> spoke her name during their speeches at the Democratic convention. Oprah Winfrey ceded the </w:t>
      </w:r>
      <w:hyperlink r:id="rId448" w:history="1">
        <w:r>
          <w:rPr>
            <w:rFonts w:ascii="arial" w:eastAsia="arial" w:hAnsi="arial" w:cs="arial"/>
            <w:i/>
            <w:color w:val="0077CC"/>
            <w:sz w:val="20"/>
            <w:u w:val="single"/>
            <w:shd w:val="clear" w:color="auto" w:fill="FFFFFF"/>
            <w:lang w:val="en-US" w:eastAsia="en-US" w:bidi="ar-SA"/>
          </w:rPr>
          <w:t>cover of her magazine</w:t>
        </w:r>
      </w:hyperlink>
      <w:r>
        <w:rPr>
          <w:rFonts w:ascii="arial" w:eastAsia="arial" w:hAnsi="arial" w:cs="arial"/>
          <w:color w:val="000000"/>
          <w:sz w:val="20"/>
          <w:lang w:val="en-US" w:eastAsia="en-US" w:bidi="ar-SA"/>
        </w:rPr>
        <w:t xml:space="preserve"> for the first time to feature the young Black woman, and paid for billboards with her image across Louisville. </w:t>
      </w:r>
      <w:hyperlink r:id="rId449" w:history="1">
        <w:r>
          <w:rPr>
            <w:rFonts w:ascii="arial" w:eastAsia="arial" w:hAnsi="arial" w:cs="arial"/>
            <w:i/>
            <w:color w:val="0077CC"/>
            <w:sz w:val="20"/>
            <w:u w:val="single"/>
            <w:shd w:val="clear" w:color="auto" w:fill="FFFFFF"/>
            <w:lang w:val="en-US" w:eastAsia="en-US" w:bidi="ar-SA"/>
          </w:rPr>
          <w:t>Beyoncé called for</w:t>
        </w:r>
      </w:hyperlink>
      <w:r>
        <w:rPr>
          <w:rFonts w:ascii="arial" w:eastAsia="arial" w:hAnsi="arial" w:cs="arial"/>
          <w:color w:val="000000"/>
          <w:sz w:val="20"/>
          <w:lang w:val="en-US" w:eastAsia="en-US" w:bidi="ar-SA"/>
        </w:rPr>
        <w:t xml:space="preserve"> the three white officers who opened fire to be criminally charged. N.B.A. stars including LeBron James devoted </w:t>
      </w:r>
      <w:hyperlink r:id="rId450" w:history="1">
        <w:r>
          <w:rPr>
            <w:rFonts w:ascii="arial" w:eastAsia="arial" w:hAnsi="arial" w:cs="arial"/>
            <w:i/>
            <w:color w:val="0077CC"/>
            <w:sz w:val="20"/>
            <w:u w:val="single"/>
            <w:shd w:val="clear" w:color="auto" w:fill="FFFFFF"/>
            <w:lang w:val="en-US" w:eastAsia="en-US" w:bidi="ar-SA"/>
          </w:rPr>
          <w:t>postgame interviews</w:t>
        </w:r>
      </w:hyperlink>
      <w:r>
        <w:rPr>
          <w:rFonts w:ascii="arial" w:eastAsia="arial" w:hAnsi="arial" w:cs="arial"/>
          <w:color w:val="000000"/>
          <w:sz w:val="20"/>
          <w:lang w:val="en-US" w:eastAsia="en-US" w:bidi="ar-SA"/>
        </w:rPr>
        <w:t xml:space="preserve"> to keeping her name in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Louisville, demonstrators have led nightly protests downtown, where most government buildings and many businesses are now boarded up. As outrage mounted, the city fired one of the officers, pushed 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passed “Breonna’s Law,” banning “no-knock” warrants, which allow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burst into people’s homes without warning. Protesters say that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six months after Ms. Taylor’s killing, the story of what happened that night — and what came before and after — remains largely untold. Unlike the death of George Floyd, which was captured on video as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knelt on his neck, Ms. Taylor’s final moments remain in shadow because no such footage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clearer picture of Ms. Taylor’s death and life, of the person behind the cause, emerged from dozens of interviews with public officials and people who knew her, as well as a review of over 1,500 pages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including evidence logs, transcripts of jailhouse recordings and surveillance photos. The 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citing a pending investigation, declined to answer simple questions about the case or make anyone available for interviews.The daughter of a teenage mother and a man who has been incarcerated since she was a child, Ms. Taylor attended college, trained as an E.M.T. and hoped to become a nurse. But along the way, she developed a yearslong relationship with a twice-convicted drug dealer whose trail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her door that fateful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Sloppy surveillance outside her apartment in the hours before the raid failed to detect that Mr. Walker was there, so the officers expected to find an unarmed woman alone. A failure to follow their own rules of engagement and a lack of routine safeguards, like stationing an ambulance outside, compounded the risks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department had gotten court approval for a “no-knock” entry to search for evidence of drugs or cash from drug trafficking, the orders were changed before the raid to “knock and announce,” meaning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identify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have said that they did; Mr. Walker says he did not hear anything. In interviews with nearly a dozen neighbors, only one person said he heard the officers shout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single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 Aguiar, a lawyer representing Ms. Taylor’s family, blames “catastrophic failures”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the young woman’s death. “Breonna Taylor,” he said, “gets shot in her own home, with her boyfriend doing what’s as American as apple pie, in defending himself and his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Taylor had been focused on her future with Mr. Walker. But her history with 30-year-old Jamarcus Glover, an on-again off-again boyfriend who had spent years in prison, was hard to escape, even after she cut ties with him a month before the raid. When the officers rammed the door of the apartment, Mr. Walker later explained, he fired his gun because he feared it was her ex-boyfriend forcing his way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Ms. Taylor had no criminal record and was never the target of an inquiry, Mr. Glover’s frequent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entangled her. She had been interviewed in a murder inquiry, and paid or arranged bail for him and his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Mr. Glover called from jail after an earlier arrest in January, she told him that his brushes with the law worried her, according to a recording; each said “I love you” before hanging up. A GPS tracker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placed on his car later showed him making regular trips to her apartment complex, and surveillance photos showed her outside a drug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series of calls hours after her death, as Mr. Glover tried to make bail, he told another woman that he had left about $14,000 with Ms. Taylor. “Bre been having all my money,” he claimed. The same afternoon, he also told an associate he had left money at Ms. Taylor’s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Aguiar, the lawyer for her family, said that no drugs or cash were found at her apartment after the raid. Thomas B. Wine, the Jefferson County prosecutor, countered that the search was called off once the shooting occurred.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three investigations underway, including a federal civil rights inquiry, a full public accounting of the botched raid is not yet possible. A city on the defensive has withheld some of the most basic information about the case, roiling public anger. Even as new details of her ties to the drug dealer have emerged, including the jailhouse recordings </w:t>
      </w:r>
      <w:hyperlink r:id="rId451" w:history="1">
        <w:r>
          <w:rPr>
            <w:rFonts w:ascii="arial" w:eastAsia="arial" w:hAnsi="arial" w:cs="arial"/>
            <w:i/>
            <w:color w:val="0077CC"/>
            <w:sz w:val="20"/>
            <w:u w:val="single"/>
            <w:shd w:val="clear" w:color="auto" w:fill="FFFFFF"/>
            <w:lang w:val="en-US" w:eastAsia="en-US" w:bidi="ar-SA"/>
          </w:rPr>
          <w:t>first reported by The Louisville Courier Journal</w:t>
        </w:r>
      </w:hyperlink>
      <w:r>
        <w:rPr>
          <w:rFonts w:ascii="arial" w:eastAsia="arial" w:hAnsi="arial" w:cs="arial"/>
          <w:color w:val="000000"/>
          <w:sz w:val="20"/>
          <w:lang w:val="en-US" w:eastAsia="en-US" w:bidi="ar-SA"/>
        </w:rPr>
        <w:t xml:space="preserve">, city officials have made a point of not excusing the outcome of the raid. Mayor Greg Fischer said in a </w:t>
      </w:r>
      <w:hyperlink r:id="rId452" w:history="1">
        <w:r>
          <w:rPr>
            <w:rFonts w:ascii="arial" w:eastAsia="arial" w:hAnsi="arial" w:cs="arial"/>
            <w:i/>
            <w:color w:val="0077CC"/>
            <w:sz w:val="20"/>
            <w:u w:val="single"/>
            <w:shd w:val="clear" w:color="auto" w:fill="FFFFFF"/>
            <w:lang w:val="en-US" w:eastAsia="en-US" w:bidi="ar-SA"/>
          </w:rPr>
          <w:t>statement</w:t>
        </w:r>
      </w:hyperlink>
      <w:r>
        <w:rPr>
          <w:rFonts w:ascii="arial" w:eastAsia="arial" w:hAnsi="arial" w:cs="arial"/>
          <w:color w:val="000000"/>
          <w:sz w:val="20"/>
          <w:lang w:val="en-US" w:eastAsia="en-US" w:bidi="ar-SA"/>
        </w:rPr>
        <w:t>: “Breonna Taylor’s death was a tragedy.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2X, a longtime </w:t>
      </w:r>
      <w:hyperlink r:id="rId453" w:history="1">
        <w:r>
          <w:rPr>
            <w:rFonts w:ascii="arial" w:eastAsia="arial" w:hAnsi="arial" w:cs="arial"/>
            <w:i/>
            <w:color w:val="0077CC"/>
            <w:sz w:val="20"/>
            <w:u w:val="single"/>
            <w:shd w:val="clear" w:color="auto" w:fill="FFFFFF"/>
            <w:lang w:val="en-US" w:eastAsia="en-US" w:bidi="ar-SA"/>
          </w:rPr>
          <w:t>community organizer</w:t>
        </w:r>
      </w:hyperlink>
      <w:r>
        <w:rPr>
          <w:rFonts w:ascii="arial" w:eastAsia="arial" w:hAnsi="arial" w:cs="arial"/>
          <w:color w:val="000000"/>
          <w:sz w:val="20"/>
          <w:lang w:val="en-US" w:eastAsia="en-US" w:bidi="ar-SA"/>
        </w:rPr>
        <w:t xml:space="preserve"> whom Ms. Taylor’s family turned to after her death, said her relationship with Mr. Glover had to be acknowledged. “You can’t just look away from it and act like it’s not there,” he said. “My hope is courageous people will say: ‘There it is — it’s what it is — but was this shooting justified? She should be alive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Agency Isn’t Really Built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fumbled raid that resulted in the young woman’s death was paradoxically set in motion by an attempt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impetus came in spring 2019, when a </w:t>
      </w:r>
      <w:hyperlink r:id="rId454" w:history="1">
        <w:r>
          <w:rPr>
            <w:rFonts w:ascii="arial" w:eastAsia="arial" w:hAnsi="arial" w:cs="arial"/>
            <w:i/>
            <w:color w:val="0077CC"/>
            <w:sz w:val="20"/>
            <w:u w:val="single"/>
            <w:shd w:val="clear" w:color="auto" w:fill="FFFFFF"/>
            <w:lang w:val="en-US" w:eastAsia="en-US" w:bidi="ar-SA"/>
          </w:rPr>
          <w:t>video</w:t>
        </w:r>
      </w:hyperlink>
      <w:r>
        <w:rPr>
          <w:rFonts w:ascii="arial" w:eastAsia="arial" w:hAnsi="arial" w:cs="arial"/>
          <w:color w:val="000000"/>
          <w:sz w:val="20"/>
          <w:lang w:val="en-US" w:eastAsia="en-US" w:bidi="ar-SA"/>
        </w:rPr>
        <w:t xml:space="preserve"> went viral showing a Black teenager being pulled over and handcuffed. He was his high school’s </w:t>
      </w:r>
      <w:hyperlink r:id="rId454" w:history="1">
        <w:r>
          <w:rPr>
            <w:rFonts w:ascii="arial" w:eastAsia="arial" w:hAnsi="arial" w:cs="arial"/>
            <w:i/>
            <w:color w:val="0077CC"/>
            <w:sz w:val="20"/>
            <w:u w:val="single"/>
            <w:shd w:val="clear" w:color="auto" w:fill="FFFFFF"/>
            <w:lang w:val="en-US" w:eastAsia="en-US" w:bidi="ar-SA"/>
          </w:rPr>
          <w:t>homecoming king</w:t>
        </w:r>
      </w:hyperlink>
      <w:r>
        <w:rPr>
          <w:rFonts w:ascii="arial" w:eastAsia="arial" w:hAnsi="arial" w:cs="arial"/>
          <w:color w:val="000000"/>
          <w:sz w:val="20"/>
          <w:lang w:val="en-US" w:eastAsia="en-US" w:bidi="ar-SA"/>
        </w:rPr>
        <w:t>. His offense was making a wide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would be sued at least three times that year for racial bias by Black motorists. They included the teenager, who had borrowed his mother’s car to get a </w:t>
      </w:r>
      <w:hyperlink r:id="rId454" w:history="1">
        <w:r>
          <w:rPr>
            <w:rFonts w:ascii="arial" w:eastAsia="arial" w:hAnsi="arial" w:cs="arial"/>
            <w:i/>
            <w:color w:val="0077CC"/>
            <w:sz w:val="20"/>
            <w:u w:val="single"/>
            <w:shd w:val="clear" w:color="auto" w:fill="FFFFFF"/>
            <w:lang w:val="en-US" w:eastAsia="en-US" w:bidi="ar-SA"/>
          </w:rPr>
          <w:t>slushy</w:t>
        </w:r>
      </w:hyperlink>
      <w:r>
        <w:rPr>
          <w:rFonts w:ascii="arial" w:eastAsia="arial" w:hAnsi="arial" w:cs="arial"/>
          <w:color w:val="000000"/>
          <w:sz w:val="20"/>
          <w:lang w:val="en-US" w:eastAsia="en-US" w:bidi="ar-SA"/>
        </w:rPr>
        <w:t xml:space="preserve">; a father and his 9-year-old son, who were boxed in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for failing to signal; and a man and his caregiver who were stopped for an obstructed windshield, then told to stand barefoot on the asphalt as the car was searched.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each instance,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looked for drugs and found none.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week that the video of the teenager was uploaded to YouTube coincided with a visit to the department by Robin Engel, the director of the University of Cincinnati </w:t>
      </w:r>
      <w:hyperlink r:id="rId455" w:history="1">
        <w:r>
          <w:rPr>
            <w:rFonts w:ascii="arial" w:eastAsia="arial" w:hAnsi="arial" w:cs="arial"/>
            <w:i/>
            <w:color w:val="0077CC"/>
            <w:sz w:val="20"/>
            <w:u w:val="single"/>
            <w:shd w:val="clear" w:color="auto" w:fill="FFFFFF"/>
            <w:lang w:val="en-US" w:eastAsia="en-US" w:bidi="ar-SA"/>
          </w:rPr>
          <w:t>Center</w:t>
        </w:r>
      </w:hyperlink>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Research and Policy. Her research helped shape a model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credited with cutting violent crime in </w:t>
      </w:r>
      <w:hyperlink r:id="rId456" w:history="1">
        <w:r>
          <w:rPr>
            <w:rFonts w:ascii="arial" w:eastAsia="arial" w:hAnsi="arial" w:cs="arial"/>
            <w:i/>
            <w:color w:val="0077CC"/>
            <w:sz w:val="20"/>
            <w:u w:val="single"/>
            <w:shd w:val="clear" w:color="auto" w:fill="FFFFFF"/>
            <w:lang w:val="en-US" w:eastAsia="en-US" w:bidi="ar-SA"/>
          </w:rPr>
          <w:t>Cincinnati</w:t>
        </w:r>
      </w:hyperlink>
      <w:r>
        <w:rPr>
          <w:rFonts w:ascii="arial" w:eastAsia="arial" w:hAnsi="arial" w:cs="arial"/>
          <w:color w:val="000000"/>
          <w:sz w:val="20"/>
          <w:lang w:val="en-US" w:eastAsia="en-US" w:bidi="ar-SA"/>
        </w:rPr>
        <w:t xml:space="preserve"> and </w:t>
      </w:r>
      <w:hyperlink r:id="rId457" w:history="1">
        <w:r>
          <w:rPr>
            <w:rFonts w:ascii="arial" w:eastAsia="arial" w:hAnsi="arial" w:cs="arial"/>
            <w:i/>
            <w:color w:val="0077CC"/>
            <w:sz w:val="20"/>
            <w:u w:val="single"/>
            <w:shd w:val="clear" w:color="auto" w:fill="FFFFFF"/>
            <w:lang w:val="en-US" w:eastAsia="en-US" w:bidi="ar-SA"/>
          </w:rPr>
          <w:t>Las Vegas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  </w:t>
      </w:r>
      <w:hyperlink r:id="rId458" w:history="1">
        <w:r>
          <w:rPr>
            <w:rFonts w:ascii="arial" w:eastAsia="arial" w:hAnsi="arial" w:cs="arial"/>
            <w:i/>
            <w:color w:val="0077CC"/>
            <w:sz w:val="20"/>
            <w:u w:val="single"/>
            <w:shd w:val="clear" w:color="auto" w:fill="FFFFFF"/>
            <w:lang w:val="en-US" w:eastAsia="en-US" w:bidi="ar-SA"/>
          </w:rPr>
          <w:t>Watch on YouTube.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recalled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Steve Conrad, asked her: How can we do better?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Tensions between the Louisville department and the city’s Black residents had accrued over decades of heavy-handed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discriminatory practices. A federal consent decree in the 1980s required the department to hire one Black officer for every two white recruits, with the goal of raising Black representation on the force to 15 percent. Nearly 40 years later, in a city that is almost </w:t>
      </w:r>
      <w:hyperlink r:id="rId459" w:history="1">
        <w:r>
          <w:rPr>
            <w:rFonts w:ascii="arial" w:eastAsia="arial" w:hAnsi="arial" w:cs="arial"/>
            <w:i/>
            <w:color w:val="0077CC"/>
            <w:sz w:val="20"/>
            <w:u w:val="single"/>
            <w:shd w:val="clear" w:color="auto" w:fill="FFFFFF"/>
            <w:lang w:val="en-US" w:eastAsia="en-US" w:bidi="ar-SA"/>
          </w:rPr>
          <w:t>one-quarter</w:t>
        </w:r>
      </w:hyperlink>
      <w:r>
        <w:rPr>
          <w:rFonts w:ascii="arial" w:eastAsia="arial" w:hAnsi="arial" w:cs="arial"/>
          <w:color w:val="000000"/>
          <w:sz w:val="20"/>
          <w:lang w:val="en-US" w:eastAsia="en-US" w:bidi="ar-SA"/>
        </w:rPr>
        <w:t xml:space="preserve"> African-American, only 10 percent of the force’s 1,154 officers are Black, according to a spokeswoman.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trauma of it, the reality of it, just set in for so many of us that this agency isn’t really built for us,” said Charles Booker, a state representative in Kentucky who is Black.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Ms. Engel proposed was a departure from traditional practices in Louisville and other cities. Instead of targeting a large area for frequent traffic stops or going after specific criminals who are quickly replaced, focus on </w:t>
      </w:r>
      <w:hyperlink r:id="rId460" w:history="1">
        <w:r>
          <w:rPr>
            <w:rFonts w:ascii="arial" w:eastAsia="arial" w:hAnsi="arial" w:cs="arial"/>
            <w:i/>
            <w:color w:val="0077CC"/>
            <w:sz w:val="20"/>
            <w:u w:val="single"/>
            <w:shd w:val="clear" w:color="auto" w:fill="FFFFFF"/>
            <w:lang w:val="en-US" w:eastAsia="en-US" w:bidi="ar-SA"/>
          </w:rPr>
          <w:t>micro-locations</w:t>
        </w:r>
      </w:hyperlink>
      <w:r>
        <w:rPr>
          <w:rFonts w:ascii="arial" w:eastAsia="arial" w:hAnsi="arial" w:cs="arial"/>
          <w:color w:val="000000"/>
          <w:sz w:val="20"/>
          <w:lang w:val="en-US" w:eastAsia="en-US" w:bidi="ar-SA"/>
        </w:rPr>
        <w:t>: a storefront, a parking lot, a city block. The idea was to identify spots conducive to crime and adopt remedies, like cutting tall grass in a neighborhood where felons hide guns, or putting “No Parking” signs along a street where drug dealers idle in cars.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December 2019,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created its </w:t>
      </w:r>
      <w:hyperlink r:id="rId461" w:history="1">
        <w:r>
          <w:rPr>
            <w:rFonts w:ascii="arial" w:eastAsia="arial" w:hAnsi="arial" w:cs="arial"/>
            <w:i/>
            <w:color w:val="0077CC"/>
            <w:sz w:val="20"/>
            <w:u w:val="single"/>
            <w:shd w:val="clear" w:color="auto" w:fill="FFFFFF"/>
            <w:lang w:val="en-US" w:eastAsia="en-US" w:bidi="ar-SA"/>
          </w:rPr>
          <w:t>Place-Based Investigations unit</w:t>
        </w:r>
      </w:hyperlink>
      <w:r>
        <w:rPr>
          <w:rFonts w:ascii="arial" w:eastAsia="arial" w:hAnsi="arial" w:cs="arial"/>
          <w:color w:val="000000"/>
          <w:sz w:val="20"/>
          <w:lang w:val="en-US" w:eastAsia="en-US" w:bidi="ar-SA"/>
        </w:rPr>
        <w:t xml:space="preserve">, and after analyzing crime statistics, decided to focus on </w:t>
      </w:r>
      <w:hyperlink r:id="rId462" w:history="1">
        <w:r>
          <w:rPr>
            <w:rFonts w:ascii="arial" w:eastAsia="arial" w:hAnsi="arial" w:cs="arial"/>
            <w:i/>
            <w:color w:val="0077CC"/>
            <w:sz w:val="20"/>
            <w:u w:val="single"/>
            <w:shd w:val="clear" w:color="auto" w:fill="FFFFFF"/>
            <w:lang w:val="en-US" w:eastAsia="en-US" w:bidi="ar-SA"/>
          </w:rPr>
          <w:t>Elliott Avenue</w:t>
        </w:r>
      </w:hyperlink>
      <w:r>
        <w:rPr>
          <w:rFonts w:ascii="arial" w:eastAsia="arial" w:hAnsi="arial" w:cs="arial"/>
          <w:color w:val="000000"/>
          <w:sz w:val="20"/>
          <w:lang w:val="en-US" w:eastAsia="en-US" w:bidi="ar-SA"/>
        </w:rPr>
        <w:t>, a street of dilapidated and abandoned houses, according to city records.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every year since 2014, a timeline provided by the city shows that at least one killing occurred there, most of them on the 2400 block. In 2014, </w:t>
      </w:r>
      <w:hyperlink r:id="rId463" w:history="1">
        <w:r>
          <w:rPr>
            <w:rFonts w:ascii="arial" w:eastAsia="arial" w:hAnsi="arial" w:cs="arial"/>
            <w:i/>
            <w:color w:val="0077CC"/>
            <w:sz w:val="20"/>
            <w:u w:val="single"/>
            <w:shd w:val="clear" w:color="auto" w:fill="FFFFFF"/>
            <w:lang w:val="en-US" w:eastAsia="en-US" w:bidi="ar-SA"/>
          </w:rPr>
          <w:t>a teenage girl</w:t>
        </w:r>
      </w:hyperlink>
      <w:r>
        <w:rPr>
          <w:rFonts w:ascii="arial" w:eastAsia="arial" w:hAnsi="arial" w:cs="arial"/>
          <w:color w:val="000000"/>
          <w:sz w:val="20"/>
          <w:lang w:val="en-US" w:eastAsia="en-US" w:bidi="ar-SA"/>
        </w:rPr>
        <w:t xml:space="preserve"> was shot multiple times; in 2015, a 49-year-old man was </w:t>
      </w:r>
      <w:hyperlink r:id="rId464" w:history="1">
        <w:r>
          <w:rPr>
            <w:rFonts w:ascii="arial" w:eastAsia="arial" w:hAnsi="arial" w:cs="arial"/>
            <w:i/>
            <w:color w:val="0077CC"/>
            <w:sz w:val="20"/>
            <w:u w:val="single"/>
            <w:shd w:val="clear" w:color="auto" w:fill="FFFFFF"/>
            <w:lang w:val="en-US" w:eastAsia="en-US" w:bidi="ar-SA"/>
          </w:rPr>
          <w:t>doused in lighter fluid</w:t>
        </w:r>
      </w:hyperlink>
      <w:r>
        <w:rPr>
          <w:rFonts w:ascii="arial" w:eastAsia="arial" w:hAnsi="arial" w:cs="arial"/>
          <w:color w:val="000000"/>
          <w:sz w:val="20"/>
          <w:lang w:val="en-US" w:eastAsia="en-US" w:bidi="ar-SA"/>
        </w:rPr>
        <w:t xml:space="preserve"> and set on fire; in 2016, a man was </w:t>
      </w:r>
      <w:hyperlink r:id="rId465" w:history="1">
        <w:r>
          <w:rPr>
            <w:rFonts w:ascii="arial" w:eastAsia="arial" w:hAnsi="arial" w:cs="arial"/>
            <w:i/>
            <w:color w:val="0077CC"/>
            <w:sz w:val="20"/>
            <w:u w:val="single"/>
            <w:shd w:val="clear" w:color="auto" w:fill="FFFFFF"/>
            <w:lang w:val="en-US" w:eastAsia="en-US" w:bidi="ar-SA"/>
          </w:rPr>
          <w:t>fatally shot</w:t>
        </w:r>
      </w:hyperlink>
      <w:r>
        <w:rPr>
          <w:rFonts w:ascii="arial" w:eastAsia="arial" w:hAnsi="arial" w:cs="arial"/>
          <w:color w:val="000000"/>
          <w:sz w:val="20"/>
          <w:lang w:val="en-US" w:eastAsia="en-US" w:bidi="ar-SA"/>
        </w:rPr>
        <w:t xml:space="preserve">; in 2018, a homicide victim was found in his home; and in 2019, a bystander died in a shootout, according to city </w:t>
      </w:r>
      <w:hyperlink r:id="rId462" w:history="1">
        <w:r>
          <w:rPr>
            <w:rFonts w:ascii="arial" w:eastAsia="arial" w:hAnsi="arial" w:cs="arial"/>
            <w:i/>
            <w:color w:val="0077CC"/>
            <w:sz w:val="20"/>
            <w:u w:val="single"/>
            <w:shd w:val="clear" w:color="auto" w:fill="FFFFFF"/>
            <w:lang w:val="en-US" w:eastAsia="en-US" w:bidi="ar-SA"/>
          </w:rPr>
          <w:t>records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on Elliott Avenue dovetailed with an existing city project to redevelop a swath of the predominantly Black neighborhood with over $30 million in federal grants. Since 2017, the city had been foreclosing on blighted properties to demolish them and make way for new low-income and affordable housing, according to interviews with city officials and the </w:t>
      </w:r>
      <w:hyperlink r:id="rId462" w:history="1">
        <w:r>
          <w:rPr>
            <w:rFonts w:ascii="arial" w:eastAsia="arial" w:hAnsi="arial" w:cs="arial"/>
            <w:i/>
            <w:color w:val="0077CC"/>
            <w:sz w:val="20"/>
            <w:u w:val="single"/>
            <w:shd w:val="clear" w:color="auto" w:fill="FFFFFF"/>
            <w:lang w:val="en-US" w:eastAsia="en-US" w:bidi="ar-SA"/>
          </w:rPr>
          <w:t>timeline</w:t>
        </w:r>
      </w:hyperlink>
      <w:r>
        <w:rPr>
          <w:rFonts w:ascii="arial" w:eastAsia="arial" w:hAnsi="arial" w:cs="arial"/>
          <w:color w:val="000000"/>
          <w:sz w:val="20"/>
          <w:lang w:val="en-US" w:eastAsia="en-US" w:bidi="ar-SA"/>
        </w:rPr>
        <w:t xml:space="preserve"> they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Aguiar, who has brought a wrongful-death lawsuit on behalf of Ms. Taylor’s family, has criticized the effort as gentrification run amok — an attempt to deliver a political win for the mayor, causing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overreach. But community leaders and residents say they welcomed the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to a street-side memorial for a shooting victim, the Rev. Paul Stillwell asked, “Are we not allowed to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2019, the city had taken possession of nearly half of the vacant buildings and was working to acquire the rest — among them 2424 Elliott, 2425 Elliott, 2426 Elliott and 2427 Elliott. There, according to court records, Jamarcus Glover and his associates operated a series of “trap houses,” where they stashed crack cocaine, marijuana and prescription 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informant sent inside No. 2424 reported that six men were packaging crack cocaine and passing it to customers through a mail slot in a security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Dec. 30, days after the new squad was started,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search warrants at Nos. 2424 and 2426 and a house a few blocks away, seizing eight guns, a surveillance system and 4.9 grams of crack,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 Mr. Glover was arrested, along with five others, and soon released on bail.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 2, Detective Joshua Jaynes of the Place-Based Investigations unit asked for a camera to be installed overlooking the 2400 block of Elliott, according to an internal report he signed. Within an hour, it had captured between 15 and 20 cars briefly stopping in front of No. 2424. “Indicative of narcotics trafficking,” his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5:53 p.m., a white Chevrolet Impala pulled up in front of the house, and Mr. Glover exited. The car was registered to Breonna Taylor,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next two months, the new squad surveilled the Elliott addresses where Mr. Glover operated, and Ms. Taylor’s apartment 10 miles away. A GPS device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put on Mr. Glover’s car tracked it to her apartment complex six times, according to the internal report. And Ms. Taylor’s new car — a Dodge Charger — was seen at the trap house on multiple occasions; she was photographed in front of it in mid-February.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evidence collected on the Elliott houses was extensive, according to an application for a warrant to search the premises. And it appears to have been accurate: The same March night as the raid on Ms. Taylor’s apartment,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struck No. 2424, where they found a table covered in drugs packaged for sale, including a plastic sachet containing cocaine and fentanyl,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logs and a laboratory report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information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compiled to suggest that Ms. Taylor’s apartment was used in the operation was thinner.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and federal officials are investigating whether detectives had enough evidence to tie Ms. Taylor to Mr. Glover when they sought the warrant to search her apartment. Mr. Aguiar has argued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have adequate justification for the raid, and both he and </w:t>
      </w:r>
      <w:hyperlink r:id="rId466" w:history="1">
        <w:r>
          <w:rPr>
            <w:rFonts w:ascii="arial" w:eastAsia="arial" w:hAnsi="arial" w:cs="arial"/>
            <w:i/>
            <w:color w:val="0077CC"/>
            <w:sz w:val="20"/>
            <w:u w:val="single"/>
            <w:shd w:val="clear" w:color="auto" w:fill="FFFFFF"/>
            <w:lang w:val="en-US" w:eastAsia="en-US" w:bidi="ar-SA"/>
          </w:rPr>
          <w:t>the A.C.L.U.</w:t>
        </w:r>
      </w:hyperlink>
      <w:r>
        <w:rPr>
          <w:rFonts w:ascii="arial" w:eastAsia="arial" w:hAnsi="arial" w:cs="arial"/>
          <w:color w:val="000000"/>
          <w:sz w:val="20"/>
          <w:lang w:val="en-US" w:eastAsia="en-US" w:bidi="ar-SA"/>
        </w:rPr>
        <w:t xml:space="preserve"> have objected to the use of a no-knock warrant.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type of warrant is typically used in narcotics investigations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the element of surprise to disrupt criminal activity and prohibit suspects from destroying evidence, said Walter P. Signorelli, former head of narcotics 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author of </w:t>
      </w:r>
      <w:hyperlink r:id="rId467" w:history="1">
        <w:r>
          <w:rPr>
            <w:rFonts w:ascii="arial" w:eastAsia="arial" w:hAnsi="arial" w:cs="arial"/>
            <w:i/>
            <w:color w:val="0077CC"/>
            <w:sz w:val="20"/>
            <w:u w:val="single"/>
            <w:shd w:val="clear" w:color="auto" w:fill="FFFFFF"/>
            <w:lang w:val="en-US" w:eastAsia="en-US" w:bidi="ar-SA"/>
          </w:rPr>
          <w:t>a book on criminal law</w:t>
        </w:r>
      </w:hyperlink>
      <w:r>
        <w:rPr>
          <w:rFonts w:ascii="arial" w:eastAsia="arial" w:hAnsi="arial" w:cs="arial"/>
          <w:color w:val="000000"/>
          <w:sz w:val="20"/>
          <w:lang w:val="en-US" w:eastAsia="en-US" w:bidi="ar-SA"/>
        </w:rPr>
        <w:t xml:space="preserve">. It is also considered </w:t>
      </w:r>
      <w:hyperlink r:id="rId468" w:history="1">
        <w:r>
          <w:rPr>
            <w:rFonts w:ascii="arial" w:eastAsia="arial" w:hAnsi="arial" w:cs="arial"/>
            <w:i/>
            <w:color w:val="0077CC"/>
            <w:sz w:val="20"/>
            <w:u w:val="single"/>
            <w:shd w:val="clear" w:color="auto" w:fill="FFFFFF"/>
            <w:lang w:val="en-US" w:eastAsia="en-US" w:bidi="ar-SA"/>
          </w:rPr>
          <w:t>high risk</w:t>
        </w:r>
      </w:hyperlink>
      <w:r>
        <w:rPr>
          <w:rFonts w:ascii="arial" w:eastAsia="arial" w:hAnsi="arial" w:cs="arial"/>
          <w:color w:val="000000"/>
          <w:sz w:val="20"/>
          <w:lang w:val="en-US" w:eastAsia="en-US" w:bidi="ar-SA"/>
        </w:rPr>
        <w:t>; multiple jurisdictions across the country banned such warrants after innocent people were mistakenly killed in raids.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Mary Shaw, who signed the order, said she had “asked needed questions of the officer, reviewed the affidavits prepared for each warrant and subsequently made the probable-cause determination required of me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warrant cited five pieces of information establishing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probable cause: Mr. Glover’s car making repeated trips between the trap house and Ms. Taylor’s home; her car’s appearance in front of 2424 Elliott on multiple occasions; surveillance footage of him leaving her apartment with a package in mid-January; a postal inspector’s confirmation that Mr. Glover used her address to receive parcels; and database searches indicating that as of late February, he listed her apartment as his home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since Ms. Taylor’s death, what has emerged in bank statements, cellphone records, bail paperwork, audio recordings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interrogations and other documents is a trail of evidence pointing to a complicated liaison between her and Mr. Glover, dating back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Aguiar said in a statement last week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gone to “great lengths after Breonna died and this case received national scrutiny to dig up all of her past.”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lawyer also </w:t>
      </w:r>
      <w:hyperlink r:id="rId451" w:history="1">
        <w:r>
          <w:rPr>
            <w:rFonts w:ascii="arial" w:eastAsia="arial" w:hAnsi="arial" w:cs="arial"/>
            <w:i/>
            <w:color w:val="0077CC"/>
            <w:sz w:val="20"/>
            <w:u w:val="single"/>
            <w:shd w:val="clear" w:color="auto" w:fill="FFFFFF"/>
            <w:lang w:val="en-US" w:eastAsia="en-US" w:bidi="ar-SA"/>
          </w:rPr>
          <w:t>apologized</w:t>
        </w:r>
      </w:hyperlink>
      <w:r>
        <w:rPr>
          <w:rFonts w:ascii="arial" w:eastAsia="arial" w:hAnsi="arial" w:cs="arial"/>
          <w:color w:val="000000"/>
          <w:sz w:val="20"/>
          <w:lang w:val="en-US" w:eastAsia="en-US" w:bidi="ar-SA"/>
        </w:rPr>
        <w:t xml:space="preserve"> to the public for having previously understated the extent of her relationship with the drug dealer, saying he had been unaware of the jailhouse recordings.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 records show that Mr. Glover was convicted of selling cocaine and spent years in prison, starting in 2008 in his home state of Mississippi, where he was handed a 17-year sentence. In 2014, after moving to Kentucky, he was convicted of a second drug offense. He began dating Ms. Taylor in 2016, according to a statement he gave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December, a favor he asked of her — renting a car and lending it to him — ensnared her in a murder inquiry. A man was found slumped over the wheel, eight bullets riddling his body. Inside the car were three baggies of drugs and Ms. Taylor’s rental contract, court records show.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Glover told officers he had given the keys to a man he knew as “Rambo,” who said he had to run an errand. The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states that the victim was the brother of an associate of Mr. Glover, who had been arrested alongside the drug dealer numerous times. A </w:t>
      </w:r>
      <w:hyperlink r:id="rId469" w:history="1">
        <w:r>
          <w:rPr>
            <w:rFonts w:ascii="arial" w:eastAsia="arial" w:hAnsi="arial" w:cs="arial"/>
            <w:i/>
            <w:color w:val="0077CC"/>
            <w:sz w:val="20"/>
            <w:u w:val="single"/>
            <w:shd w:val="clear" w:color="auto" w:fill="FFFFFF"/>
            <w:lang w:val="en-US" w:eastAsia="en-US" w:bidi="ar-SA"/>
          </w:rPr>
          <w:t>suspect in the shooting</w:t>
        </w:r>
      </w:hyperlink>
      <w:r>
        <w:rPr>
          <w:rFonts w:ascii="arial" w:eastAsia="arial" w:hAnsi="arial" w:cs="arial"/>
          <w:color w:val="000000"/>
          <w:sz w:val="20"/>
          <w:lang w:val="en-US" w:eastAsia="en-US" w:bidi="ar-SA"/>
        </w:rPr>
        <w:t xml:space="preserve"> was charged nearly two months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noted that they believed Ms. Taylor had no knowledge of the killing. But they wondered whether she was involved in Mr. Glover’s drug operation, according to a recording of a detective questioning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you all into the game?” the detective, Yolanda Baker, asked the couple at Ms. Taylor’s apartment. When Mr. Glover demurred, she pressed, “So how are you getting all these little fine things you’ve got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years that followed, as Mr. Glover was in and out of jail on drug charges, Ms. Taylor paid at least $7,500 in bail for him and an associate in 2017 and 2019, according to bond paperwork.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start of this year, Mr. Glover was detained again, held at the Louisville Metro Department of Corrections jail. He phoned her, one of 48 jailhouse calls to her cellphone from him and other prisoners in the last four years, according to the report. His tone in the Jan. 3 call was demanding. “I was sleeping. I am so sorry,” she responded, according to a recording.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her whom to contact to arrange his bail, and added that after he was released, he would “come get me some rest in your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around, I stress more,” she told him. “Because I just always be worried about you,” she said,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that month, Mr. Glover opened a Chase bank account, listing her apartment as his home address. He then made three Zelle transfers to her phone for $150, $200 and then $225.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recorded jailhouse calls, he complained to a friend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the transactions as suspicious when they were only meant to reimburse Ms. Taylor for paying his cellphone bill.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retrieved an AT&amp;amp;T payment reminder from Mr. Glover’s phone: “Your online bill is ready, BREONNA,”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the raid and Ms. Taylor’s death, he claimed during a recorded jailhouse call to another girlfriend that Ms. Taylor had been holding thousands of dollars for him. On the call, Kiera Bradley, with whom he has a daughter, asked where to find bail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 had, like, eight grand,”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 had eight grand of your money?” Ms. Bradley responded, her voice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“Yeah,” he said. When another man joined the call, he added: “She had the eight I gave her the other day, and she picked up another six.” Later, he said, “Don’t take it wrong, but that Bre been having all my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claim could not be verified, though he also told another associate there was money at Ms. Taylor’s home. “It was there, it was there, it was there,” he said in a recorded call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Glover, who had become a fugitive, was arrested on Thursday in possession of drugs, according to a charging document. He told </w:t>
      </w:r>
      <w:hyperlink r:id="rId470" w:history="1">
        <w:r>
          <w:rPr>
            <w:rFonts w:ascii="arial" w:eastAsia="arial" w:hAnsi="arial" w:cs="arial"/>
            <w:i/>
            <w:color w:val="0077CC"/>
            <w:sz w:val="20"/>
            <w:u w:val="single"/>
            <w:shd w:val="clear" w:color="auto" w:fill="FFFFFF"/>
            <w:lang w:val="en-US" w:eastAsia="en-US" w:bidi="ar-SA"/>
          </w:rPr>
          <w:t>The Courier Journal</w:t>
        </w:r>
      </w:hyperlink>
      <w:r>
        <w:rPr>
          <w:rFonts w:ascii="arial" w:eastAsia="arial" w:hAnsi="arial" w:cs="arial"/>
          <w:color w:val="000000"/>
          <w:sz w:val="20"/>
          <w:lang w:val="en-US" w:eastAsia="en-US" w:bidi="ar-SA"/>
        </w:rPr>
        <w:t xml:space="preserve"> that Ms. Taylor had no involvement in the drug trade.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make it out to be my fault and turning the whole community out here, making it look like I brought this to Breonna’s door,”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“Extra”’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terabytes of call logs, surveillance tapes, database searches and other evidence detailing her connection to Mr. Glover,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appeared to miss the new arc that the young woman’s life had taken, an oversight that would have calamitous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“Breonna was a woman who was figuring everything out in her life, who had turned a corner,” said Mr. Aguiar, the lawyer. “Breonna was starting to live her best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Taylor was born in Grand Rapids, Mich., to a 16-year-old single mother. Her father, Everett Taylor, has been in prison since she was a child, the lawyer said. He was convicted of murder when she was 6, after shooting a man who had failed to pay for a rock of crack cocaine, court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and friends describe the mother and daughter as close. “She was a better version of me,” said her mother, Tamika Palmer, a dialysis technician. “Full of life. Easy to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girl, Ms. Taylor was considered by other parents to be the responsible one among their daughters’ friends. She woke them up to get to school on time after sleepovers, practiced mock interviews for an after-school job in ninth grade in Louisville, where her family had moved, and tried to dream big.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“Graduating this year on time is so important to me because I will be the first in my family to accomplish this,” she wrote in her scrapbook during her senior year, next to a photo of herself in a cap and gown. “I want to be the one who finally breaks the cycle of my family’s educational history. I want to be the one to finally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enrolled at the University of Kentucky and a year later, in 2012, began a banter on Twitter with Mr. Walker, then a student at a university two and a half hours away. He was 20, she was 19. The flirtatious tweets grew into a friendship, and then a romance four years later, according to his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kept on telling her, I don’t want to be friends no more,” he recalled in an interview. “But I’m a Gemini, and she was also a Gemini. So, you know, some days it was, ‘Yeah let’s, let’s get married and have a kid,’ and another day it’s like, “No, let’s be single and live carefree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began dating in the summer of 2016, he said. But a few months later, she started seeing Mr. Glover. For nearly four years — until weeks before her death — she went back and forth between the two men, Mr. Walker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family and friends are effusive about Mr. Walker, a former warehouse worker for Coca-Cola, describing him as “good for her” and “a man who treated her right.” None of them would discuss Mr. Glover.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social media posts and Mr. Glover’s, combined with court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suggest he came into her life at a low point: She had dropped out of college and become an E.M.T., but she quit after a year, discouraged by the 16-hour shifts and low pay.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times, she struggled to afford groceries, she said in one </w:t>
      </w:r>
      <w:hyperlink r:id="rId471" w:history="1">
        <w:r>
          <w:rPr>
            <w:rFonts w:ascii="arial" w:eastAsia="arial" w:hAnsi="arial" w:cs="arial"/>
            <w:i/>
            <w:color w:val="0077CC"/>
            <w:sz w:val="20"/>
            <w:u w:val="single"/>
            <w:shd w:val="clear" w:color="auto" w:fill="FFFFFF"/>
            <w:lang w:val="en-US" w:eastAsia="en-US" w:bidi="ar-SA"/>
          </w:rPr>
          <w:t>tweet</w:t>
        </w:r>
      </w:hyperlink>
      <w:r>
        <w:rPr>
          <w:rFonts w:ascii="arial" w:eastAsia="arial" w:hAnsi="arial" w:cs="arial"/>
          <w:color w:val="000000"/>
          <w:sz w:val="20"/>
          <w:lang w:val="en-US" w:eastAsia="en-US" w:bidi="ar-SA"/>
        </w:rPr>
        <w:t>. In another she wrote: “I pray 2018 is a better year for me financially. I mean by the grace of God, I always made sure my bills were covered but it’s been a long struggle &amp;amp; I’m over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that time, her younger sister, Juniyah, moved in with her. Ms. Taylor was intent on setting a good example for her and for an infant goddaughter who began spending several nights a week at their home, according to Mr. Aguiar.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two beautiful little girls right here are my world,” she wrote in her scrapbook. “They look up to me, so when they’re around it’s almost like I become an entire new person. I know they’re watching my every move, so I make sure I don’t do anything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knew her describe her as loving and fun — she adored fast cars and hot sauce. Her friends joked that she would put it on pancakes. “It was the Bre way,” said her cousin Preonia Flakes. “She was ‘extra’ and we loved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had long been interested in medicine. As a girl, she asked permission to prick her grandmother’s finger to test her insulin level, her mother recalled. At 23, she became a patient care assistant at Frazier Rehabilitation Institute, part of the University of Louisville Health hospital, tending to people recovering from traumatic injuries, said Jessica Jackson, a co-worker who led her orientation.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her first day, and nearly every day after, Ms. Taylor showed up 20 minutes early, forcing Ms. Jackson — who had been written up for tardiness — to start arriving on time. “She was a go-getter,” Ms. Jackson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home, Ms. Taylor began writing goals on every scrap of paper — junk mail, napkins, envelopes — her mother said. “She would just make these bullet points. ‘I want to have this done by this time,’” she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among friends and family, Ms. Taylor became a motivator. She told Ms. Jackson that she wanted to get her nursing degree, and helped her friend, who had already done the coursework, study for the boards.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day, Ms. Taylor sent her friend a screenshot of a </w:t>
      </w:r>
      <w:hyperlink r:id="rId472" w:history="1">
        <w:r>
          <w:rPr>
            <w:rFonts w:ascii="arial" w:eastAsia="arial" w:hAnsi="arial" w:cs="arial"/>
            <w:i/>
            <w:color w:val="0077CC"/>
            <w:sz w:val="20"/>
            <w:u w:val="single"/>
            <w:shd w:val="clear" w:color="auto" w:fill="FFFFFF"/>
            <w:lang w:val="en-US" w:eastAsia="en-US" w:bidi="ar-SA"/>
          </w:rPr>
          <w:t>saving system</w:t>
        </w:r>
      </w:hyperlink>
      <w:r>
        <w:rPr>
          <w:rFonts w:ascii="arial" w:eastAsia="arial" w:hAnsi="arial" w:cs="arial"/>
          <w:color w:val="000000"/>
          <w:sz w:val="20"/>
          <w:lang w:val="en-US" w:eastAsia="en-US" w:bidi="ar-SA"/>
        </w:rPr>
        <w:t xml:space="preserve"> she had seen on Facebook, involving numbered envelopes that guide how much money to set aside each week. In a year, you could save enough for a down payment on a car, Ms. Jackson explained.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Ms. Taylor drove home her brand-new Dodge Charger: sleek and jet-black, with an engine that made a loud growl. “2020 deff gonna be my year WATCH!” she </w:t>
      </w:r>
      <w:hyperlink r:id="rId473" w:history="1">
        <w:r>
          <w:rPr>
            <w:rFonts w:ascii="arial" w:eastAsia="arial" w:hAnsi="arial" w:cs="arial"/>
            <w:i/>
            <w:color w:val="0077CC"/>
            <w:sz w:val="20"/>
            <w:u w:val="single"/>
            <w:shd w:val="clear" w:color="auto" w:fill="FFFFFF"/>
            <w:lang w:val="en-US" w:eastAsia="en-US" w:bidi="ar-SA"/>
          </w:rPr>
          <w:t>tweeted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mid-February, she finally ended her relationship with Mr. Glover and committed to Mr. Walker, her family’s lawyer said. Among her last </w:t>
      </w:r>
      <w:hyperlink r:id="rId474" w:history="1">
        <w:r>
          <w:rPr>
            <w:rFonts w:ascii="arial" w:eastAsia="arial" w:hAnsi="arial" w:cs="arial"/>
            <w:i/>
            <w:color w:val="0077CC"/>
            <w:sz w:val="20"/>
            <w:u w:val="single"/>
            <w:shd w:val="clear" w:color="auto" w:fill="FFFFFF"/>
            <w:lang w:val="en-US" w:eastAsia="en-US" w:bidi="ar-SA"/>
          </w:rPr>
          <w:t>tweets</w:t>
        </w:r>
      </w:hyperlink>
      <w:r>
        <w:rPr>
          <w:rFonts w:ascii="arial" w:eastAsia="arial" w:hAnsi="arial" w:cs="arial"/>
          <w:color w:val="000000"/>
          <w:sz w:val="20"/>
          <w:lang w:val="en-US" w:eastAsia="en-US" w:bidi="ar-SA"/>
        </w:rPr>
        <w:t xml:space="preserve"> was a message about setting a good example: “Gotta watch how you let men treat/deal with you especially when you got lil sisters/cousins looking up to 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Is It? Who Is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of the March raid, the plainclothes narcotics officers staking out the young woman’s apartment on Springfield Drive did one last drive-by at about midnight. Sgt. Jonathan Mattingly said that he and Detective Mike Campbell drove along the front of the apartment complex and took note of the blue light emanating from the TV in Ms. Taylor’s bedroom, according to his statement to investigators.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they had been assigned to be the “eyes” on the apartment buildings, they had failed to notice that she was not alone when her car pulled in a few hours earlier, according to </w:t>
      </w:r>
      <w:hyperlink r:id="rId475" w:history="1">
        <w:r>
          <w:rPr>
            <w:rFonts w:ascii="arial" w:eastAsia="arial" w:hAnsi="arial" w:cs="arial"/>
            <w:b/>
            <w:i/>
            <w:color w:val="0077CC"/>
            <w:sz w:val="20"/>
            <w:u w:val="single"/>
            <w:shd w:val="clear" w:color="auto" w:fill="FFFFFF"/>
            <w:lang w:val="en-US" w:eastAsia="en-US" w:bidi="ar-SA"/>
          </w:rPr>
          <w:t>police</w:t>
        </w:r>
      </w:hyperlink>
      <w:hyperlink r:id="rId475" w:history="1">
        <w:r>
          <w:rPr>
            <w:rFonts w:ascii="arial" w:eastAsia="arial" w:hAnsi="arial" w:cs="arial"/>
            <w:i/>
            <w:color w:val="0077CC"/>
            <w:sz w:val="20"/>
            <w:u w:val="single"/>
            <w:shd w:val="clear" w:color="auto" w:fill="FFFFFF"/>
            <w:lang w:val="en-US" w:eastAsia="en-US" w:bidi="ar-SA"/>
          </w:rPr>
          <w:t xml:space="preserve"> statements</w:t>
        </w:r>
      </w:hyperlink>
      <w:r>
        <w:rPr>
          <w:rFonts w:ascii="arial" w:eastAsia="arial" w:hAnsi="arial" w:cs="arial"/>
          <w:color w:val="000000"/>
          <w:sz w:val="20"/>
          <w:lang w:val="en-US" w:eastAsia="en-US" w:bidi="ar-SA"/>
        </w:rPr>
        <w:t xml:space="preserve"> and court motions.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 not see Mr. Walker getting out with Ms. Taylor. They missed the couple, returning from their dinner at Texas Roadhouse, entering Apartment 4, the door decorated with vibrant letters: H, O, M and 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had the apartment to themselves: Her sister was in California, and her goddaughter was with relatives. Ms. Taylor now worked the overnight shift in the </w:t>
      </w:r>
      <w:hyperlink r:id="rId476" w:history="1">
        <w:r>
          <w:rPr>
            <w:rFonts w:ascii="arial" w:eastAsia="arial" w:hAnsi="arial" w:cs="arial"/>
            <w:i/>
            <w:color w:val="0077CC"/>
            <w:sz w:val="20"/>
            <w:u w:val="single"/>
            <w:shd w:val="clear" w:color="auto" w:fill="FFFFFF"/>
            <w:lang w:val="en-US" w:eastAsia="en-US" w:bidi="ar-SA"/>
          </w:rPr>
          <w:t>emergency room</w:t>
        </w:r>
      </w:hyperlink>
      <w:r>
        <w:rPr>
          <w:rFonts w:ascii="arial" w:eastAsia="arial" w:hAnsi="arial" w:cs="arial"/>
          <w:color w:val="000000"/>
          <w:sz w:val="20"/>
          <w:lang w:val="en-US" w:eastAsia="en-US" w:bidi="ar-SA"/>
        </w:rPr>
        <w:t xml:space="preserve"> of University of Louisville Health’s Jewish Hospital East. She was expecting an 11 p.m. phone call, requesting her to come in, Mr. Walker later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When the call didn’t come, she baked cookies, they played Uno and then they curled up to watch “Freedom Writers,” in which Hilary Swank plays a teacher in a racially divided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more like the movie was watching us than we were watching it,” Mr. Walker recalled.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pre-operation briefing before the raid, Sergeant Mattingly was told that she was home alone. “They said they did not believe she had children or animals but they weren’t sure,” he later </w:t>
      </w:r>
      <w:hyperlink r:id="rId475" w:history="1">
        <w:r>
          <w:rPr>
            <w:rFonts w:ascii="arial" w:eastAsia="arial" w:hAnsi="arial" w:cs="arial"/>
            <w:i/>
            <w:color w:val="0077CC"/>
            <w:sz w:val="20"/>
            <w:u w:val="single"/>
            <w:shd w:val="clear" w:color="auto" w:fill="FFFFFF"/>
            <w:lang w:val="en-US" w:eastAsia="en-US" w:bidi="ar-SA"/>
          </w:rPr>
          <w:t>told</w:t>
        </w:r>
      </w:hyperlink>
      <w:r>
        <w:rPr>
          <w:rFonts w:ascii="arial" w:eastAsia="arial" w:hAnsi="arial" w:cs="arial"/>
          <w:color w:val="000000"/>
          <w:sz w:val="20"/>
          <w:lang w:val="en-US" w:eastAsia="en-US" w:bidi="ar-SA"/>
        </w:rPr>
        <w:t xml:space="preserve"> investigators. “Said she should be there alone because they knew where their target was,” he said, referring to Mr. Glover. “And I guess they thought he was her only boyfriend or acquaintance.”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same time that the two undercover officers were doing their last drive-by of her apartment, a team of officers was executing three search warrants on Elliott Avenue. Five “no-knock” warrants had been signed by a judge that afternoon seeking evidence of drug trafficking by Mr. Glover and his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executing the warrants on Elliott Avenue,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spared no resources: More than 60 officers flooded the street. They included a militarized SWAT unit, multiple lieutenants and sergeants and several ambulance crews, according to the lawsuit filed by Ms. Taylor’s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swarm of officers beat down the doors at 2424, 2425 and 2426 Elliott without incident, recovering large quantities of crack and Fentanyl pills in a bag hidden in a tree, as well as cash, digital scales and guns. They also found signs of attempts to get rid of evidence: cocaine flushed in the toilet,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evidence logs and summaries. Mr. Glover and four others were arrested and taken to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contrast, the crew poised outside Ms. Taylor’s apartment with a battering ram was smaller and less equipped, with eight or 10 officers, according to the conflicting accounts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family’s lawyer. They were undercover, not using body cameras, and wearing tactical vests, not the elaborate protective gear worn by the SWAT team. An ambulance on standby outside was told to leave about an hour before the raid, counter to standard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warrant for Ms. Taylor’s house had been approved as a “no-knock,” the officers were instructed at the briefing that they should do a “knock-and-announce” — knock first, then identify themselves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give Ms. Taylor a chance to come to the door — according to Sergeant Mattingly.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little after 12:35 a.m., the officers lined up in the breezeway. Sergeant Mattingly was closest to the apartment door. Detective Myles Cosgrove was next to him, and farther back were Detective Brett Hankison, Lt. Shawn Hoover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Apartment 4 sits in a complex of two-bedroom units covered in beige vinyl siding. Ms. Taylor’s 950-square-foot apartment was on the ground level, and a floor-to-ceiling sliding-glass door gave way to her patio, which faced the parking lot. Blinds covered the door and the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all got up in line, I knocked on the door,” Sergeant Mattingly told investigators. “Our intent was to give her plenty of time to come to the door because we said she was probably there alone,” he said. “Banged. No response. Banged on it again. No response. At that point we started announcing ourself,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please come to the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of the locked door was a 25- to 30-foot hallway, cutting through the living room, passing her sister’s empty bedroom and ending at the door to Ms. Taylor’s bedroom.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loud banging jarred her awake. “It scared her to death,” Mr. Walker said in his </w:t>
      </w:r>
      <w:hyperlink r:id="rId477" w:history="1">
        <w:r>
          <w:rPr>
            <w:rFonts w:ascii="arial" w:eastAsia="arial" w:hAnsi="arial" w:cs="arial"/>
            <w:i/>
            <w:color w:val="0077CC"/>
            <w:sz w:val="20"/>
            <w:u w:val="single"/>
            <w:shd w:val="clear" w:color="auto" w:fill="FFFFFF"/>
            <w:lang w:val="en-US" w:eastAsia="en-US" w:bidi="ar-SA"/>
          </w:rPr>
          <w:t>statement</w:t>
        </w:r>
      </w:hyperlink>
      <w:r>
        <w:rPr>
          <w:rFonts w:ascii="arial" w:eastAsia="arial" w:hAnsi="arial" w:cs="arial"/>
          <w:color w:val="000000"/>
          <w:sz w:val="20"/>
          <w:lang w:val="en-US" w:eastAsia="en-US" w:bidi="ar-SA"/>
        </w:rPr>
        <w:t xml:space="preserve"> to the investigators. “First thing she said was, ‘Who is it?’ No response,” he recounted. “Another knock at the door. She’s like, ‘Who is it?’ Loud at the top of her lungs. No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jumped out of bed and rushed to get dressed. In the confusion, Mr. Walker put on his girlfriend’s 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knocking continued. Mr. Walker, a licensed gun owner who said he’d never discharged his weapon outside a firing range, grabbed his 9-millimeter Glock.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left the bedroom and crept down the hallway toward the front door, which vibrated with each booming knock. “She’s yelling at the top of her lungs and I am, too, at this point, ‘Who is it?’ No answer, no response, no anything,”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officers outside her door were men who had been trained by David James, the city council president. During his 19-year career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had instructed recruits at the local training academy about “dynamic entry.” Especially when executing a warrant at night, he said, he told them to yell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top of their lungs, specifically so that occupants would not mistake them for an intruder.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everyone can hear,” he added. “Neighbors. People down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nearly all accounts, that did not happen at Apartment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 dozen neighbors interviewed for this article said that they never heard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calling out, including Clifford Tudor, who had stepped outside to smoke a cigarette. Only one person, a truck driver coming off his shift, said he heard the officers shouting. Aaron Julue Sarpee had left his 2-year-old in the care of the woman living directly above Ms. Taylor.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lined up, he had run upstairs and picked up his sleeping toddler. He had just stepped out onto the exterior staircase when he saw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they ordered him to go back inside, Mr. Sarpee said, he heard at least three loud bangs as they knocked on Ms. Taylor’s door, and heard one or more officers scream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a single time. He is emphatic that they said it only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Wine, the county prosecutor, said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version and Mr. Walker’s account of events could be correct: Through the door, he suggested,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couple inside did not hear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Mr. Walker said he did not realize who was at the door, he made a tragic assumption: The apartment was being broken into — and not just by anyone. He thought it was Ms. Taylor’s ex-boyfriend, he later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on and off together, whatever, for like, seven years,” he said. “So there was a guy that she was messing with, or whatever, throughout that time, you know. And he popped up over there once before while I was there, like, a couple months ago,” he explained. “So that’s what I thought was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Mattingly said that as soon as the door was punched in and he cleared the threshold, he could see to the end of the long hallway. There, in silhouette, he saw a male and a female figure. The man’s hands were stretched out, holding an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we’re coming to the door, the door, like, comes off the hinges,” Mr. Walker said. “It’s like an explosion.” He went on: They were scared. He thought someone was breaking in. He was trying to protect his girlfriend. “So, boom, one shot. Then all of a sudden there’s a whole lot of shots,” he said. “I just hear her screaming.”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Kentucky law is clear: Under the </w:t>
      </w:r>
      <w:hyperlink r:id="rId478" w:history="1">
        <w:r>
          <w:rPr>
            <w:rFonts w:ascii="arial" w:eastAsia="arial" w:hAnsi="arial" w:cs="arial"/>
            <w:i/>
            <w:color w:val="0077CC"/>
            <w:sz w:val="20"/>
            <w:u w:val="single"/>
            <w:shd w:val="clear" w:color="auto" w:fill="FFFFFF"/>
            <w:lang w:val="en-US" w:eastAsia="en-US" w:bidi="ar-SA"/>
          </w:rPr>
          <w:t>stand-your-ground</w:t>
        </w:r>
      </w:hyperlink>
      <w:r>
        <w:rPr>
          <w:rFonts w:ascii="arial" w:eastAsia="arial" w:hAnsi="arial" w:cs="arial"/>
          <w:color w:val="000000"/>
          <w:sz w:val="20"/>
          <w:lang w:val="en-US" w:eastAsia="en-US" w:bidi="ar-SA"/>
        </w:rPr>
        <w:t xml:space="preserve"> statute, citizens can use deadly force against an intruder inside their own home. But like numerous other jurisdictions, Kentucky also has a statute protecting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 deadly force in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 between 12:41 and 12:42 a.m. according to call logs, the rights guaranteed by those statutes clashed.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soon as the shot hit, I could feel the heat in my leg,” Sergeant Mattingly recounted in his statement. “And so I just returned fire,” he said, adding that he shot at least four rounds immediately, and another two soon after. Behind him, Detective Cosgrove also returned fire into the hallway,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bullet tore through the sergeant’s thigh, piercing the femoral artery. He scooted out onto the breezeway, then stumbled into the parking lot, where he collapsed, 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 barrage of bullets ripped into the apartment from another direction. Detective Hankison had left the formation near the door, run into the parking lot and begun firing through the covered patio door and window,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two officers standing in the doorway, the 44-year-old detective probably has no self-defense claim, several local officials said. The bullets he shot from the parking lot tore diagonally through Ms. Taylor’s apartment and into Apartment 3 directly behind it, where a pregnant woman and a 5-year-old were sleeping.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behavior was reckless, the department concluded, because he shot 10 rounds blindly, and it was not directed against someone who posed an immediate threat. He was fired in June. “I find your conduct to be a shock to the conscience,”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in a termination </w:t>
      </w:r>
      <w:hyperlink r:id="rId479" w:history="1">
        <w:r>
          <w:rPr>
            <w:rFonts w:ascii="arial" w:eastAsia="arial" w:hAnsi="arial" w:cs="arial"/>
            <w:i/>
            <w:color w:val="0077CC"/>
            <w:sz w:val="20"/>
            <w:u w:val="single"/>
            <w:shd w:val="clear" w:color="auto" w:fill="FFFFFF"/>
            <w:lang w:val="en-US" w:eastAsia="en-US" w:bidi="ar-SA"/>
          </w:rPr>
          <w:t>letter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nearly two decades with the department, Detective Hankison had received multiple complaints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well as sexual misconduct, according to portions of his personnel file obtained by The Times. Most of the complaints appear to have been dismissed or not considered credible.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record showed he was reprimanded at least three times: for improperly charging a man with having a concealed weapon in 2005; for trying to extract crack cocaine from a suspect’s mouth and failing to call an ambulance; and for causing a car wreck in 2016 that fractured the spine of another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and the two other officers involved in the shooting could not be reached for comment. Sergeant Mattingly and Detective Cosgrove have been placed on administrative leave, according to a department spokeswoman, Jessie Halladay.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Walker was charged with attempted murder for shooting Sergeant Mattingly; the charges were </w:t>
      </w:r>
      <w:hyperlink r:id="rId480" w:history="1">
        <w:r>
          <w:rPr>
            <w:rFonts w:ascii="arial" w:eastAsia="arial" w:hAnsi="arial" w:cs="arial"/>
            <w:i/>
            <w:color w:val="0077CC"/>
            <w:sz w:val="20"/>
            <w:u w:val="single"/>
            <w:shd w:val="clear" w:color="auto" w:fill="FFFFFF"/>
            <w:lang w:val="en-US" w:eastAsia="en-US" w:bidi="ar-SA"/>
          </w:rPr>
          <w:t>later dropped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no ambulance had been staged,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spent the next critical minutes trying to get medical help for the injured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kept going, ‘Where’s E.M.S.?’” said Sergeant Mattingly.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Radio logs paint a scene of chaos. An ambulance rushing to the apartment complex went to the wrong entrance, blocked by a locked gate. On the radio, officers yelled instructions to ram the vehicle through the gate. But the ambulance didn’t get past the crushed metal. Colleagues tried to put Sergeant Mattingly in the back seat of a squad car, but he couldn’t bend his leg. They tried to put him in the trunk, but it was blocked by a gun case. Finally, they laid him atop the trunk.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officers outside scrambled to help him, no aid was rendered to Ms. Taylor. It wasn’t until 12:47 a.m. that emergency personnel realized that she was seriously wounded, after her boyfriend called 911.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know what’s happening. Someone kicked in the door and shot my girlfriend,” Mr. Walker cried on a </w:t>
      </w:r>
      <w:hyperlink r:id="rId481" w:history="1">
        <w:r>
          <w:rPr>
            <w:rFonts w:ascii="arial" w:eastAsia="arial" w:hAnsi="arial" w:cs="arial"/>
            <w:i/>
            <w:color w:val="0077CC"/>
            <w:sz w:val="20"/>
            <w:u w:val="single"/>
            <w:shd w:val="clear" w:color="auto" w:fill="FFFFFF"/>
            <w:lang w:val="en-US" w:eastAsia="en-US" w:bidi="ar-SA"/>
          </w:rPr>
          <w:t>recorded call</w:t>
        </w:r>
      </w:hyperlink>
      <w:r>
        <w:rPr>
          <w:rFonts w:ascii="arial" w:eastAsia="arial" w:hAnsi="arial" w:cs="arial"/>
          <w:color w:val="000000"/>
          <w:sz w:val="20"/>
          <w:lang w:val="en-US" w:eastAsia="en-US" w:bidi="ar-SA"/>
        </w:rPr>
        <w:t xml:space="preserve"> to 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operator asked if the young woman was alert and able to speak, he said: “No, she’s not,” and then, “Oh my God. Oh my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Lora Moftah and Yoruba Richen from Louisville; Mary Ullmer from Grand Rapids, Mich.; and Liz Day and Penn Bullock from New York. Research was contributed by Susan C. Beachy, Alain Delaquérière, Jack Begg and Sheelagh McNeill.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tribute to Breonna Taylor in Washington Square Park in Manhattan in June during a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(PHOTOGRAPH BY TODD HEISLER/THE NEW YORK TIMES) (A1); TAMIKA PALMER, Breonna Taylor’s mother (PHOTOGRAPH BY JOSHUA RASHAAD McFADDEN FOR THE NEW YORK TIMES) (A16); houses was extensive, according to an apA billboard paid for by Oprah Winfrey in Louisville, Ky., that calls for the arrest of the officers involved in the shooting of Breonna Taylor at her apartment on March 13. (PHOTOGRAPH BY JON CHERRY/GETTY IMAGES) (A16-A17); Evidence markers after the raid, which had been changed to a “knock and announce” entry, meaning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identify themselves.; Ms. Taylor’s boyfriend, fearing an intruder, fired one shot, wounding an officer. Ms. Taylor, shot five times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died within minutes.; Bullets ripped through nearly every room in her apartment, then into two adjoining ones, and shattered a sliding-glass door. (A17); A page from Ms. Taylor’s scrapbook. (PHOTOGRAPHS VIA AGUIAR LAW FIRM); Ms. Taylor’s image on a statue of the Confederate Robert E. Lee in Richmond, Va. Since her death, she has become a symbol of racial injustice. (PHOTOGRAPH BY JIM LO SCALZO/EPA, VIA SHUTTERSTOCK); KENNETH WALKER, Ms. Taylor’s boyfriend, who was with her when she was shot (A18)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The Untold Story of Breonna Taylor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6309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LOUISVILLE, Ky. -- Breonna Taylor had just done four overnight shifts at the hospital where she worked as an emergency room technician. To let off some steam, she and her boyfriend, Kenneth Walker, planned a date night: dinner at a steakhouse, followed by a movie in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they headed to his apartment, where he lived alone and she had left a toothbrush and a flat iron. But that night, they went to the small unit she shared with her younger sister, who was away on a trip. It was dark when the couple pulled into the parking lot, then closed the door to Apartment 4 behind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the year of big plans for the 26-year-old: Her home was brimming with the Post-it notes and envelopes on which she wrote her goals. She had just bought a new car. Next on the list: buying her own home. And trying to have a baby with Mr. Walker. They had already chosen a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fell asleep next to him just after midnight on March 13, the movie still playing. ''The last thing she said was, 'Turn off the TV,''' he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parking lot, undercover officers surveilling Ms. Taylor's apartment before a drug raid saw only the blue glow of the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punched in the door with a battering ram, Mr. Walker, fearing an intruder, reached for his gun and let off one shot, wounding an officer. He and another officer returned fire, while a third began blindly shooting through Ms. Taylor's window and patio door. Bullets ripped through nearly every room in her apartment, then into two adjoining ones. They sliced through a soap dish, a chair and a table and shattered a sliding-glass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Taylor, struck five times, bled out on the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Breonna Taylor has since become an icon, her silhouette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injustice. Michelle Obama and Kamala Harris spoke her name during their speeches at the Democratic convention. Oprah Winfrey ceded the cover of her magazine for the first time to feature the young Black woman, and paid for billboards with her image across Louisville. Beyoncé called for the three white officers who opened fire to be criminally charged. N.B.A. stars including LeBron James devoted postgame interviews to keeping her name in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Louisville, demonstrators have led nightly protests downtown, where most government buildings and many businesses are now boarded up. As outrage mounted, the city fired one of the officers, pushed 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passed ''Breonna's Law,'' banning ''no-knock'' warrants, which allow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burst into people's homes without warning. Protesters say that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six months after Ms. Taylor's killing, the story of what happened that night -- and what came before and after -- remains largely untold. Unlike the death of George Floyd, which was captured on video as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knelt on his neck, Ms. Taylor's final moments remain in shadow because no such footage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 clearer picture of Ms. Taylor's death and life, of the person behind the cause, emerged from dozens of interviews with public officials and people who knew her, as well as a review of over 1,500 pages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including evidence logs, transcripts of jailhouse recordings and surveillance photos. The 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citing a pending investigation, declined to answer simple questions about the case or make anyone available for interviews.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daughter of a teenage mother and a man who has been incarcerated since she was a child, Ms. Taylor attended college, trained as an E.M.T. and hoped to become a nurse. But along the way, she developed a yearslong relationship with a twice-convicted drug dealer whose trail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her door that fateful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Sloppy surveillance outside her apartment in the hours before the raid failed to detect that Mr. Walker was there, so the officers expected to find an unarmed woman alone. A failure to follow their own rules of engagement and a lack of routine safeguards, like stationing an ambulance outside, compounded the risks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department had gotten court approval for a ''no-knock'' entry to search for evidence of drugs or cash from drug trafficking, the orders were changed before the raid to ''knock and announce,'' meaning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identify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have said that they did; Mr. Walker says he did not hear anything. In interviews with nearly a dozen neighbors, only one person said he heard the officers shout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single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 Aguiar, a lawyer representing Ms. Taylor's family, blames ''catastrophic failures''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the young woman's death. ''Breonna Taylor,'' he said, ''gets shot in her own home, with her boyfriend doing what's as American as apple pie, in defending himself and his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Taylor had been focused on her future with Mr. Walker. But her history with 30-year-old Jamarcus Glover, an on-again off-again boyfriend who had spent years in prison, was hard to escape, even after she cut ties with him a month before the raid. When the officers rammed the door of the apartment, Mr. Walker later explained, he fired his gun because he feared it was her ex-boyfriend forcing his way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Ms. Taylor had no criminal record and was never the target of an inquiry, Mr. Glover's frequent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entangled her. She had been interviewed in a murder inquiry, and paid or arranged bail for him and his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Glover called from jail after an earlier arrest in January, she told him that his brushes with the law worried her, according to a recording; each said ''I love you'' before hanging up. A GPS tracker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placed on his car later showed him making regular trips to her apartment complex, and surveillance photos showed her outside a drug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series of calls hours after her death, as Mr. Glover tried to make bail, he told another woman that he had left about $14,000 with Ms. Taylor. ''Bre been having all my money,'' he claimed. The same afternoon, he also told an associate he had left money at Ms. Taylor's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Aguiar, the lawyer for her family, said that no drugs or cash were found at her apartment after the raid. Thomas B. Wine, the Jefferson County prosecutor, countered that the search was called off once the shooting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three investigations underway, including a federal civil rights inquiry, a full public accounting of the botched raid is not yet possible. A city on the defensive has withheld some of the most basic information about the case, roiling public anger. Still, as journalists in recent days have reported about Ms. Taylor's ties to the drug dealer, city officials have made a point of not excusing the outcome of the raid. Louisville Mayor Greg Fischer said in a statement: ''Breonna Taylor's death was a tragedy.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Christopher 2X, a longtime community organizer whom Ms. Taylor's family turned to after her death, said her relationship with Mr. Glover had to be acknowledged. ''You can't just look away from it and act like it's not there,'' he said. ''My hope is courageous people will say: 'There it is -- it's what it is -- but was this shooting justified? She should be alive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Agency Isn't Really Built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fumbled raid that resulted in the young woman's death was paradoxically set in motion by an attempt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impetus came in spring 2019, when a video went viral showing a Black teenager being pulled over and handcuffed. He was his high school's homecoming king. His offense was making a wide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would be sued at least three times that year for racial bias by Black motorists. They included the teenager, who had borrowed his mother's car to get a slushy; a father and his 9-year-old son, who were boxed in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for failing to signal; and a man and his caregiver who were stopped for an obstructed windshield, then told to stand barefoot on the asphalt as the car was searched.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each instance,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looked for drugs and found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week that the video of the teenager was uploaded to YouTube coincided with a visit to the department by Robin Engel, the director of the University of Cincinnati Center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Research and Policy. Her research helped shape a model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credited with cutting violent crime in Cincinnati and Las Vegas.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Watch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recalled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Steve Conrad, asked her: How can we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Tensions between the Louisville department and the city's Black residents had accrued over decades of heavy-handed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discriminatory practices. A federal consent decree in the 1980s required the department to hire one Black officer for every two white recruits, with the goal of raising Black representation on the force to 15 percent. Nearly 40 years later, in a city that is almost one-quarter African-American, only 10 percent of the force's 1,154 officers are Black, according to a spokeswoman.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trauma of it, the reality of it, just set in for so many of us that this agency isn't really built for us,'' said Charles Booker, a state representative in Kentucky who is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Ms. Engel proposed was a departure from traditional practices in Louisville and other cities. Instead of targeting a large area for frequent traffic stops or going after specific criminals who are quickly replaced, focus on micro-locations: a storefront, a parking lot, a city block. The idea was to identify spots conducive to crime and adopt remedies, like cutting tall grass in a neighborhood where felons hide guns, or putting ''No Parking'' signs along a street where drug dealers idle in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December 2019,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created its Place-Based Investigations unit, and after analyzing crime statistics, decided to focus on Elliott Avenue, a street of dilapidated and abandoned houses, according to city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every year since 2014, a timeline provided by the city shows that at least one killing occurred there, most of them on the 2400 block. In 2014, a teenage girl was shot multiple times; in 2015, a 49-year-old man was doused in lighter fluid and set on fire; in 2016, a man was fatally shot; in 2018, a homicide victim was found in his home; and in 2019, a bystander died in a shootout, according to city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focus on Elliott Avenue dovetailed with an existing city project to redevelop a swath of the predominantly Black neighborhood with over $30 million in federal grants. Since 2017, the city had been foreclosing on blighted properties to demolish them and make way for new low-income and affordable housing, according to interviews with city officials and the timeline they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Aguiar, who has brought a wrongful-death lawsuit on behalf of Ms. Taylor's family, has criticized the effort as gentrification run amok -- an attempt to deliver a political win for the mayor, causing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overreach. But community leaders and residents say they welcomed the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Pointing to a street-side memorial for a shooting victim, the Rev. Paul Stillwell asked, ''Are we not allowed to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end of 2019, the city had taken possession of nearly half of the vacant buildings and was working to acquire the rest -- among them 2424 Elliott, 2425 Elliott, 2426 Elliott and 2427 Elliott. There, according to court records, Jamarcus Glover and his associates operated a series of ''trap houses,'' where they stashed crack cocaine, marijuana and prescription pills.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informant sent inside No. 2424 reported that six men were packaging crack cocaine and passing it to customers through a mail slot in a security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Dec. 30, days after the new squad was started,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search warrants at Nos. 2424 and 2426 and a house a few blocks away, seizing eight guns, a surveillance system and 4.9 grams of crack,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 Mr. Glover was arrested, along with five others, and soon released on bail.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Jan. 2, Detective Joshua Jaynes of the Place-Based Investigations unit asked for a camera to be installed overlooking the 2400 block of Elliott, according to an internal report he signed. Within an hour, it had captured between 15 and 20 cars briefly stopping in front of No. 2424. ''Indicative of narcotics trafficking,'' his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5:53 p.m., a white Chevrolet Impala pulled up in front of the house, and Mr. Glover exited. The car was registered to Breonna Taylor,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next two months, the new squad surveilled the Elliott addresses where Mr. Glover operated, and Ms. Taylor's apartment 10 miles away. A GPS device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put on Mr. Glover's car tracked it to her apartment complex six times, according to the internal report. And Ms. Taylor's new car -- a Dodge Charger -- was seen at the trap house on multiple occasions; she was photographed in front of it in mid-February.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evidence collected on the Elliott houses was extensive, according to an application for a warrant to search the premises. And it appears to have been accurate: The same March night as the raid on Ms. Taylor's apartment,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struck No. 2424, where they found a table covered in drugs packaged for sale, including a plastic sachet containing cocaine and fentanyl,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logs and a laboratory report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information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compiled to suggest that Ms. Taylor's apartment was used in the operation was thinner.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and federal officials are investigating whether detectives had enough evidence to tie Ms. Taylor to Mr. Glover when they sought the warrant to search her apartment. Mr. Aguiar has argued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have adequate justification for the raid, and both he and the A.C.L.U. have objected to the use of a no-knock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type of warrant is typically used in narcotics investigations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the element of surprise to disrupt criminal activity and prohibit suspects from destroying evidence, said Walter P. Signorelli, former head of narcotics 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author of a book on criminal law. It is also considered high risk; multiple jurisdictions across the country banned such warrants after innocent people were mistakenly killed in raids.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Mary Shaw, who signed the order, said she had ''asked needed questions of the officer, reviewed the affidavits prepared for each warrant and subsequently made the probable-cause determination required of me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warrant cited five pieces of information establishing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probable cause: Mr. Glover's car making repeated trips between the trap house and Ms. Taylor's home; her car's appearance in front of 2424 Elliott on multiple occasions; surveillance footage of him leaving her apartment with a package in mid-January; a postal inspector's confirmation that Mr. Glover used her address to receive parcels; and database searches indicating that as of late February, he listed her apartment as his home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since Ms. Taylor's death, what has emerged in bank statements, cellphone records, bail paperwork, audio recordings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interrogations and other documents is a trail of evidence pointing to a complicated liaison between her and Mr. Glover, dating back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Aguiar said in a statement last week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gone to ''great lengths after Breonna died and this case received national scrutiny to dig up all of her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lawyer also apologized to the public for having previously understated the extent of her relationship with the drug dealer, saying he had been unaware of the jailhouse recordings, which were first reported by The Louisville Courier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Court records show that Mr. Glover was convicted of selling cocaine and spent years in prison, starting in 2008 in his home state of Mississippi, where he was handed a 17-year sentence. In 2014, after moving to Kentucky, he was convicted of a second drug offense. He began dating Ms. Taylor in 2016, according to a statement he gave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December, a favor he asked of her -- renting a car and lending it to him -- ensnared her in a murder inquiry. A man was found slumped over the wheel, eight bullets riddling his body. Inside the car were three baggies of drugs and Ms. Taylor's rental contract, court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Glover told officers he had given the keys to a man he knew as ''Rambo,'' who said he had to run an errand. The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states that the victim was the brother of an associate of Mr. Glover, who had been arrested alongside the drug dealer numerous times. A suspect in the shooting was charged nearly two months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noted that they believed Ms. Taylor had no knowledge of the killing. But they wondered whether she was involved in Mr. Glover's drug operation, according to a recording of a detective questioning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you all into the game?'' the detective, Yolanda Baker, asked the couple at Ms. Taylor's apartment. When Mr. Glover demurred, she pressed, ''So how are you getting all these little fine things you've got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years that followed, as Mr. Glover was in and out of jail on drug charges, Ms. Taylor paid at least $7,500 in bail for him and an associate in 2017 and 2019, according to bond paperwork.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start of this year, Mr. Glover was detained again, held at the Louisville Metro Department of Corrections jail. He phoned her, one of 48 jailhouse calls to her cellphone from him and other prisoners in the last four years, according to the report. His tone in the Jan. 3 call was demanding. ''I was sleeping. I am so sorry,'' she responded, according to a recording.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told her whom to contact to arrange his bail, and added that after he was released, he would ''come get me some rest in your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around, I stress more,'' she told him. ''Because I just always be worried about you,'' she said,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that month, Mr. Glover opened a Chase bank account, listing her apartment as his home address. He then made three Zelle transfers to her phone for $150, $200 and then $225.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recorded jailhouse calls, he complained to a friend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the transactions as suspicious when they were only meant to reimburse Ms. Taylor for paying his cellphone bill.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retrieved an AT&amp;T payment reminder from Mr. Glover's phone: ''Your online bill is ready, BREONNA,''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Hours after the raid and Ms. Taylor's death, he claimed during a recorded jailhouse call to another girlfriend that Ms. Taylor had been holding thousands of dollars for him. On the call, Kiera Bradley, with whom he has a daughter, asked where to find bail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 had, like, eight grand,''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 had eight grand of your money?'' Ms. Bradley responded, her voice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''Yeah,'' he said. When another man joined the call, he added: ''She had the eight I gave her the other day, and she picked up another six.'' Later, he said, ''Don't take it wrong, but that Bre been having all my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claim could not be verified, though he also told another associate there was money at Ms. Taylor's home. ''It was there, it was there, it was there,'' he said in a recorded call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Glover, who had become a fugitive, was arrested on Thursday in possession of drugs, according to a charging document. He told The Courier Journal that Ms. Taylor had no involvement in the drug trade.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make it out to be my fault and turning the whole community out here, making it look like I brought this to Breonna's door,''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''Extra'''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terabytes of call logs, surveillance tapes, database searches and other evidence detailing her connection to Mr. Glover,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appeared to miss the new arc that the young woman's life had taken, an oversight that would have calamitous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''Breonna was a woman who was figuring everything out in her life, who had turned a corner,'' said Mr. Aguiar, the lawyer. ''Breonna was starting to live her best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Taylor was born in Grand Rapids, Mich., to a 16-year-old single mother. Her father, Everett Taylor, has been in prison since she was a child, the lawyer said. He was convicted of murder when she was 6, after shooting a man who had failed to pay for a rock of crack cocaine, court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Family and friends describe the mother and daughter as close. ''She was a better version of me,'' said her mother, Tamika Palmer, a dialysis technician. ''Full of life. Easy to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girl, Ms. Taylor was considered by other parents to be the responsible one among their daughters' friends. She woke them up to get to school on time after sleepovers, practiced mock interviews for an after-school job in ninth grade in Louisville, where her family had moved, and tried to dream big.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''Graduating this year on time is so important to me because I will be the first in my family to accomplish this,'' she wrote in her scrapbook during her senior year, next to a photo of herself in a cap and gown. ''I want to be the one who finally breaks the cycle of my family's educational history. I want to be the one to finally make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enrolled at the University of Kentucky and a year later, in 2012, began a banter on Twitter with Mr. Walker, then a student at a university two and a half hours away. He was 20, she was 19. The flirtatious tweets grew into a friendship, and then a romance four years later, according to his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kept on telling her, I don't want to be friends no more,'' he recalled in an interview. ''But I'm a Gemini, and she was also a Gemini. So, you know, some days it was, 'Yeah let's, let's get married and have a kid,' and another day it's like, ''No, let's be single and live carefree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began dating in the summer of 2016, he said. But a few months later, she started seeing Mr. Glover. For nearly four years -- until weeks before her death -- she went back and forth between the two men, Mr. Walker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family and friends are effusive about Mr. Walker, a former warehouse worker for Coca-Cola, describing him as ''good for her'' and ''a man who treated her right.'' None of them would discuss Mr. Glover.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social media posts and Mr. Glover's, combined with court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suggest he came into her life at a low point: She had dropped out of college and become an E.M.T., but she quit after a year, discouraged by the 16-hour shifts and low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times, she struggled to afford groceries, she said in one tweet. In another she wrote: ''I pray 2018 is a better year for me financially. I mean by the grace of God, I always made sure my bills were covered but it's been a long struggle &amp; I'm over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that time, her younger sister, Juniyah, moved in with her. Ms. Taylor was intent on setting a good example for her and for an infant goddaughter who began spending several nights a week at their home, according to Mr. Aguiar.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two beautiful little girls right here are my world,'' she wrote in her scrapbook. ''They look up to me, so when they're around it's almost like I become an entire new person. I know they're watching my every move, so I make sure I don't do anything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knew her describe her as loving and fun -- she adored fast cars and hot sauce. Her friends joked that she would put it on pancakes. ''It was the Bre way,'' said her cousin Preonia Flakes. ''She was 'extra' and we loved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had long been interested in medicine. As a girl, she asked permission to prick her grandmother's finger to test her insulin level, her mother recalled. At 23, she became a patient care assistant at Frazier Rehabilitation Institute, part of the University of Louisville Health hospital, tending to people recovering from traumatic injuries, said Jessica Jackson, a co-worker who led her orientation.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her first day, and nearly every day after, Ms. Taylor showed up 20 minutes early, forcing Ms. Jackson -- who had been written up for tardiness -- to start arriving on time. ''She was a go-getter,'' Ms. Jackson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home, Ms. Taylor began writing goals on every scrap of paper -- junk mail, napkins, envelopes -- her mother said. ''She would just make these bullet points. 'I want to have this done by this time,''' she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among friends and family, Ms. Taylor became a motivator. She told Ms. Jackson that she wanted to get her nursing degree, and helped her friend, who had already done the coursework, study for the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day, Ms. Taylor sent her friend a screenshot of a saving system she had seen on Facebook, involving numbered envelopes that guide how much money to set aside each week. In a year, you could save enough for a down payment on a car, Ms. Jackson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Ms. Taylor drove home her brand-new Dodge Charger: sleek and jet-black, with an engine that made a loud growl. ''2020 deff gonna be my year WATCH!'' she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mid-February, she finally ended her relationship with Mr. Glover and committed to Mr. Walker, her family's lawyer said. Among her last tweets was a message about setting a good example: ''Gotta watch how you let men treat/deal with you especially when you got lil sisters/cousins looking up to 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Is It? Who Is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night of the March raid, the plainclothes narcotics officers staking out the young woman's apartment on Springfield Drive did one last drive-by at about midnight. Sgt. Jonathan Mattingly said that he and Detective Mike Campbell drove along the front of the apartment complex and took note of the blue light emanating from the TV in Ms. Taylor's bedroom, according to his statement to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they had been assigned to be the ''eyes'' on the apartment buildings, they had failed to notice that she was not alone when her car pulled in a few hours earlier,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 and court motions.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did not see Mr. Walker getting out with Ms. Taylor. They missed the couple, returning from their dinner at Texas Roadhouse, entering Apartment 4, the door decorated with vibrant letters: H, O, M and 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had the apartment to themselves: Her sister was in California, and her goddaughter was with relatives. Ms. Taylor now worked the overnight shift in the emergency room of University of Louisville Health's Jewish Hospital East. She was expecting an 11 p.m. phone call, requesting her to come in, Mr. Walker later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When the call didn't come, she baked cookies, they played Uno and then they curled up to watch ''Freedom Writers,'' in which Hilary Swank plays a teacher in a racially divided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more like the movie was watching us than we were watching it,'' Mr. Walker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pre-operation briefing before the raid, Sergeant Mattingly was told that she was home alone. ''They said they did not believe she had children or animals but they weren't sure,'' he later told investigators. ''Said she should be there alone because they knew where their target was,'' he said, referring to Mr. Glover. ''And I guess they thought he was her only boyfriend or acquaintance.''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the same time that the two undercover officers were doing their last drive-by of her apartment, a team of officers was executing three search warrants on Elliott Avenue. Five ''no-knock'' warrants had been signed by a judge that afternoon seeking evidence of drug trafficking by Mr. Glover and his associates.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executing the warrants on Elliott Avenue,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spared no resources: More than 60 officers flooded the street. They included a militarized SWAT unit, multiple lieutenants and sergeants and several ambulance crews, according to the lawsuit filed by Ms. Taylor's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swarm of officers beat down the doors at 2424, 2425 and 2426 Elliott without incident, recovering large quantities of crack and Fentanyl pills in a bag hidden in a tree, as well as cash, digital scales and guns. They also found signs of attempts to get rid of evidence: cocaine flushed in the toilet,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evidence logs and summaries. Mr. Glover and four others were arrested and taken to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contrast, the crew poised outside Ms. Taylor's apartment with a battering ram was smaller and less equipped, with eight or 10 officers, according to the conflicting accounts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family's lawyer. They were undercover, not using body cameras, and wearing tactical vests, not the elaborate protective gear worn by the SWAT team. An ambulance on standby outside was told to leave about an hour before the raid, counter to standard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warrant for Ms. Taylor's house had been approved as a ''no-knock,'' the officers were instructed at the briefing that they should do a ''knock-and-announce'' -- knock first, then identify themselves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give Ms. Taylor a chance to come to the door -- according to Sergeant Mattingly.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little after 12:35 a.m., the officers lined up in the breezeway. Sergeant Mattingly was closest to the apartment door. Detective Myles Cosgrove was next to him, and farther back were Detective Brett Hankison, Lt. Shawn Hoover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Apartment 4 sits in a complex of two-bedroom units covered in beige vinyl siding. Ms. Taylor's 950-square-foot apartment was on the ground level, and a floor-to-ceiling sliding-glass door gave way to her patio, which faced the parking lot. Blinds covered the door and the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we all got up in line, I knocked on the door,'' Sergeant Mattingly told investigators. ''Our intent was to give her plenty of time to come to the door because we said she was probably there alone,'' he said. ''Banged. No response. Banged on it again. No response. At that point we started announcing ourself,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please come to the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side of the locked door was a 25- to 30-foot hallway, cutting through the living room, passing her sister's empty bedroom and ending at the door to Ms. Taylor's bedroom.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loud banging jarred her awake. ''It scared her to death,'' Mr. Walker said in his statement to the investigators. ''First thing she said was, 'Who is it?' No response,'' he recounted. ''Another knock at the door. She's like, 'Who is it?' Loud at the top of her lungs. No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jumped out of bed and rushed to get dressed. In the confusion, Mr. Walker put on his girlfriend's 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knocking continued. Mr. Walker, a licensed gun owner who said he'd never discharged his weapon outside a firing range, grabbed his 9-millimeter Glock.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left the bedroom and crept down the hallway toward the front door, which vibrated with each booming knock. ''She's yelling at the top of her lungs and I am, too, at this point, 'Who is it?' No answer, no response, no anything,''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officers outside her door were men who had been trained by David James, the city council president. During his 19-year career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had instructed recruits at the local training academy about ''dynamic entry.'' Especially when executing a warrant at night, he said, he told them to yell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top of their lungs, specifically so that occupants would not mistake them for an intruder.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everyone can hear,'' he added. ''Neighbors. People down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nearly all accounts, that did not happen at Apartment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a dozen neighbors interviewed for this article said that they never heard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calling out, including Clifford Tudor, who had stepped outside to smoke a cigarette. Only one person, a truck driver coming off his shift, said he heard the officers shouting. Aaron Julue Sarpee had left his 2-year-old in the care of the woman living directly above Ms. Taylor.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lined up, he had run upstairs and picked up his sleeping toddler. He had just stepped out onto the exterior staircase when he saw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they ordered him to go back inside, Mr. Sarpee said, he heard at least three loud bangs as they knocked on Ms. Taylor's door, and heard one or more officers scream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 a single time. He is emphatic that they said it only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Wine, the county prosecutor, said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version and Mr. Walker's account of events could be correct: Through the door, he suggested,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couple inside did not hear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Mr. Walker said he did not realize who was at the door, he made a tragic assumption: The apartment was being broken into -- and not just by anyone. He thought it was Ms. Taylor's ex-boyfriend, he later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been on and off together, whatever, for like, seven years,'' he said. ''So there was a guy that she was messing with, or whatever, throughout that time, you know. And he popped up over there once before while I was there, like, a couple months ago,'' he explained. ''So that's what I thought was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Sergeant Mattingly said that as soon as the door was punched in and he cleared the threshold, he could see to the end of the long hallway. There, in silhouette, he saw a male and a female figure. The man's hands were stretched out, holding an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we're coming to the door, the door, like, comes off the hinges,'' Mr. Walker said. ''It's like an explosion.'' He went on: They were scared. He thought someone was breaking in. He was trying to protect his girlfriend. ''So, boom, one shot. Then all of a sudden there's a whole lot of shots,'' he said. ''I just hear her screaming.''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Kentucky law is clear: Under the stand-your-ground statute, citizens can use deadly force against an intruder inside their own home. But like numerous other jurisdictions, Kentucky also has a statute protecting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 deadly force in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 between 12:41 and 12:42 a.m. according to call logs, the rights guaranteed by those statutes clashed.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soon as the shot hit, I could feel the heat in my leg,'' Sergeant Mattingly recounted in his statement. ''And so I just returned fire,'' he said, adding that he shot at least four rounds immediately, and another two soon after. Behind him, Detective Cosgrove also returned fire into the hallway,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bullet tore through the sergeant's thigh, piercing the femoral artery. He scooted out onto the breezeway, then stumbled into the parking lot, where he collapsed, he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a barrage of bullets ripped into the apartment from another direction. Detective Hankison had left the formation near the door, run into the parking lot and begun firing through the covered patio door and window,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the two officers standing in the doorway, the 44-year-old detective probably has no self-defense claim, several local officials said. The bullets he shot from the parking lot tore diagonally through Ms. Taylor's apartment and into Apartment 3 directly behind it, where a pregnant woman and a 5-year-old were sleeping.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behavior was reckless, the department concluded, because he shot 10 rounds blindly, and it was not directed against someone who posed an immediate threat. He was fired in June. ''I find your conduct to be a shock to the conscience,''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in a termination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nearly two decades with the department, Detective Hankison had received multiple complaints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well as sexual misconduct, according to portions of his personnel file obtained by The Times. Most of the complaints appear to have been dismissed or not considered credible.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record showed he was reprimanded at least three times: for improperly charging a man with having a concealed weapon in 2005; for trying to extract crack cocaine from a suspect's mouth and failing to call an ambulance; and for causing a car wreck in 2016 that fractured the spine of another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the two other officers involved in the shooting could not be reached for comment. Sergeant Mattingly and Detective Cosgrove have been placed on administrative leave, according to a department spokeswoman, Jessie Halladay.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Walker was charged with attempted murder for shooting Sergeant Mattingly; the charges were later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no ambulance had been staged,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spent the next critical minutes trying to get medical help for the injured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kept going, 'Where's E.M.S.?''' said Sergeant Mattingly.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Radio logs paint a scene of chaos. An ambulance rushing to the apartment complex went to the wrong entrance, blocked by a locked gate. On the radio, officers yelled instructions to ram the vehicle through the gate. But the ambulance didn't get past the crushed metal. Colleagues tried to put Sergeant Mattingly in the back seat of a squad car, but he couldn't bend his leg. They tried to put him in the trunk, but it was blocked by a gun case. Finally, they laid him atop the trunk.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officers outside scrambled to help him, no aid was rendered to Ms. Taylor. It wasn't until 12:47 a.m. that emergency personnel realized that she was seriously wounded, after her boyfriend called 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what's happening. Someone kicked in the door and shot my girlfriend,'' Mr. Walker cried on a recorded call to 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operator asked if the young woman was alert and able to speak, he said: ''No, she's not,'' and then, ''Oh my God. Oh my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Lora Moftah and Yoruba Richen from Louisville; Mary Ullmer from Grand Rapids, Mich.; and Liz Day and Penn Bullock from New York. Research was contributed by Susan C. Beachy, Alain Delaquérière, Jack Begg and Sheelagh McNeill.Yoruba Richen and Lora Moftah contributed reporting from Louisville, and Liz Day and Penn Bullock from New York. Susan C. Beachy, Alain Delaquérière and Jack Begg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489" w:history="1">
        <w:r>
          <w:rPr>
            <w:rFonts w:ascii="arial" w:eastAsia="arial" w:hAnsi="arial" w:cs="arial"/>
            <w:i/>
            <w:color w:val="0077CC"/>
            <w:sz w:val="20"/>
            <w:u w:val="single"/>
            <w:shd w:val="clear" w:color="auto" w:fill="FFFFFF"/>
            <w:lang w:val="en-US" w:eastAsia="en-US" w:bidi="ar-SA"/>
          </w:rPr>
          <w:t>https://www.nytimes.com/2020/08/30/us/breonna-taylor-</w:t>
        </w:r>
      </w:hyperlink>
      <w:hyperlink r:id="rId489" w:history="1">
        <w:r>
          <w:rPr>
            <w:rFonts w:ascii="arial" w:eastAsia="arial" w:hAnsi="arial" w:cs="arial"/>
            <w:b/>
            <w:i/>
            <w:color w:val="0077CC"/>
            <w:sz w:val="20"/>
            <w:u w:val="single"/>
            <w:shd w:val="clear" w:color="auto" w:fill="FFFFFF"/>
            <w:lang w:val="en-US" w:eastAsia="en-US" w:bidi="ar-SA"/>
          </w:rPr>
          <w:t>police</w:t>
        </w:r>
      </w:hyperlink>
      <w:hyperlink r:id="rId489" w:history="1">
        <w:r>
          <w:rPr>
            <w:rFonts w:ascii="arial" w:eastAsia="arial" w:hAnsi="arial" w:cs="arial"/>
            <w:i/>
            <w:color w:val="0077CC"/>
            <w:sz w:val="20"/>
            <w:u w:val="single"/>
            <w:shd w:val="clear" w:color="auto" w:fill="FFFFFF"/>
            <w:lang w:val="en-US" w:eastAsia="en-US" w:bidi="ar-SA"/>
          </w:rPr>
          <w:t>-killing.html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8" style="position:absolute;z-index:251752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tribute to Breonna Taylor in Washington Square Park in Manhattan in June during a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(PHOTOGRAPH BY TODD HEISLER/THE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TAMIKA PALMER, Breonna Taylor's mother (PHOTOGRAPH BY JOSHUA RASHAAD McFADDEN FOR THE NEW YORK TIMES) (A16)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houses was extensive, according to an apA billboard paid for by Oprah Winfrey in Louisville, Ky., that calls for the arrest of the officers involved in the shooting of Breonna Taylor at her apartment on March 13. (PHOTOGRAPH BY JON CHERRY/GETTY IMAGES) (A16-A17)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markers after the raid, which had been changed to a ''knock and announce'' entry, meaning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identify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Taylor's boyfriend, fearing an intruder, fired one shot, wounding an officer. Ms. Taylor, shot five times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died within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Bullets ripped through nearly every room in her apartment, then into two adjoining ones, and shattered a sliding-glass door. (A17)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page from Ms. Taylor's scrapbook. (PHOTOGRAPHS VIA AGUIAR LAW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Taylor's image on a statue of the Confederate Robert E. Lee in Richmond, Va. Since her death, she has become a symbol of racial injustice. (PHOTOGRAPH BY JIM LO SCALZO/EPA, VIA SHUTTERSTOCK)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KENNETH WALKER, Ms. Taylor's boyfriend, who was with her when she was shot (A18)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POLICEMAN IN MIAMI IS AQUITTED BY JURY IN SLAYING OF BLACK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1984, Friday,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REGINALD STUART,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MIAMI, March 15</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fatal shooting of a young black man sparked three days of violence in the Overtown neighborhood here in December 1982 was acquitted tonight of manslaughter charges stemming from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all-white, six-member jury of three men and three women deliberated less than two hours over evidence presented in the 57-day trial before finding 24-year-old Luis Alvarez not guilty in the shooting death of 20-year- old Nevell Johnson Jr., a Dade County courier. The decision was announced at 9:17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court clerk read the verdict, jury members raced from the 117-seat court room at the Dade County Justice Building, Mr. Alvarez hugged his attorneys and members of the Johnson family wept.  Word of the verdict quickly spread throughout the Miami area, where several hundred city, county and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deployed.</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Luis Alvarez,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fatal shooting of young black man sparked three days of violence in Miami in December 1982, is acquitted of manslaughter charges stemming from incident by all-white jury; following word of verdict,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numerous rock-and-bottle-throwing incidents in predominantly black neighborhoods; photo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freeways were lined with highway patrol cars and road barricade crews, and numerous sections of predominantly black neighborhoods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rock- and bottle-throwing, were cordoned off.  The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reported arresting more than 200 people by midnight, most of them on disorderly conduct charges. They were taken to the Dade County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Two Officers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Stephanie Dalton of the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that two patrol officers suffered minor injuries from flying glass after being shot at in the Liberty City area northwest of downtown. The two wounded officers were taken to Jackson Memorial County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Liberty City, a black neighborhood which lies partly in Miami and partly in Dade County, was the site in 1980 of widespread violence that began after an all-white jury acquitted four white Dade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with manslaughter in the beating death of a black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outbreak left 18 people dead, 40 injured and more than $100 million in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everything under control,'' said Miami Mayor Maurice Ferre. ''There is no major tragic harm,'' he said, adding that the strategy of law enforcement agencies here was not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''but to control the situation.'' Pauline Winnick, communications director for Dade County's metropolitan government, said all public schools and other government agencies were expected to be open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city and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lift barricades from neighborhoods as order was restored.  ''We look forward to a normal day,''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Four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Johnson shooting was one of four fatal shootings of blacks by Miami-area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not black in late 1982 and early 1983. Unlike the other three, the Johnson killing stirred considerable uneasiness throughout 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community leaders quickly labeled the shooting unnecessary and demanded a conviction. Hispanic American officers rallied to Mr. Alvarez's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Tonight neither Mr. Alvarez nor his attorney, Roy Black, spoke to reporters about the verdict, nor did prosecuting attorneys.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Johnson family, who last fall filed a $10 million civil damamges suit against Mr. Alvarez and the City of Miami, had no comment tonight. They had issued a statement earlier this week appealing to all citizens not to resort to violence regardless of the jury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Johnson, the victim's mother, was heard telling a son as they left the courthouse, ''Don't worry about it. God will take care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Verdict Is Hailed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Hector Martinez, president of the Hispanic-American Confederation, an association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here, said the group was ''delighted'' with the jury's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Martinez hailed the verdict as a ''message that the community will no longer tolerate the acts of violence and assaults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is a similar message that has been said here tonight and that is to the politicians who are in our government. I believe that message is that the community will no longer stand by and let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 sacrificed for political 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Walter Rodak,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paid Mr. Alvarez's legal defense costs, said the organization was ''gratified by the results'' and that he hoped ''things wouldn't get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Perry, president of the Miami chapter of Operation PUSH and one of several prominent blacks here to call for prosecution of Mr. Alvarez, renewed his call for a change in state laws that allow court cases to be tried by all- white 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Travesty'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travesty, I can say that much,'' said Mr. Perry. ''I have no message for the black community. I think it has to do what it has to do,''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black radio commentator, Les Brown, who has been outspoken about the shootings, told callers to his station tonight, ''It's a tragic day for the total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had sought to prove that Mr. Alvarez shot Mr. Johnson by accident as the climax of a series of procedural errors. Mr. Alvarez had contended he shot Mr. Johnson deliberately in self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shooting occurred after Mr. Alvarez had drawn his weapon while preparing to remove a gun tucked in Mr. Johnson's waistband under his sweater. Mr. Alvarez said on the witness stand that he never saw Mr. Johnson's hands, but made the judgment based on a quick turn Mr. Johnson made after being told not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Alvarez, while freed from the criminal charges, has confided to friends that he would probably be dismissed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deparment here as a ''liability.''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2"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Officer Alvarez (Page A10)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RISING BRUTALITY COMPLAINTS RAISE QUESTIONS ABOUT NEW YORK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1985, Monday,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3;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following article is based on reporting by Jane Perlez and Selwyn Raab and was written by Mr. Raab</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decades, the tough methods used against criminals by a Prohibition-era detective, Johnny Broderick, were widely sanctioned in New York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Roaming the streets of Manhattan, Detective Broderick clubbed suspected gangsters and hoodlums with a lead pipe wrapped in a newspaper.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in the late 1960's tried to end that type of brutality. In response to public complaints about pervasive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training programs were established that emphasized sensitivity and civil rights in dealing with suspects and the public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recent string of incidents, including purported assaults with an electric stun gun, has raised questions about overall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and the effectiveness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programs to prevent misconduct. Last year, 6,698 complaints were filed against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purported mistreatment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about 600 more than in 1983.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Sociologists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experts say policy and personnel shifts in the city's 26,000-member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may have contributed to the increase in brutality allegations.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Inexperienced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chief contributing factors cited by the experts are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influx of inexperienced officers who have been assigned mainly to high-crime precincts, where conditions can be most stressful. About half of the force - 13,000 men and women - have less than five years' experience. Last year, 58 percent of the complaints filed with the Civilian Complaint Review Board were against officers on the force for three years or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lack of adequate programs to raise morale and provide career incentives for older officers who, according to some sociologists, may become abusive after years of job frustration.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failure to give periodic psychological tests to all officers and supervisors. Although precise figures are not available, sociologists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generally have higher rates of suicide, alcoholism and divorce than people in most other occupations.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campaign, instituted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Benjamin Ward, to improve the city's ''quality of life'' through crackdowns on low-level drug sellers and street rowdies.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Ward has said that in the drive to improve street conditions, no quotas have been set to make large numbers of arrests. But some officers say the pressure to get ''numbers,'' or arrests, has sometimes led to poor supervision and harassment of people by aggressive officers. Four men arrested on minor drug charges in Queens said they were tortured with a stun gun at the 106th Precinct station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Reppetto, the president of the Citizens Crime Commission of New York City, a civic group that monitors the criminal-justice system, says he believes that movie and television glorification of violent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has encouraged many officers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Confused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Reppetto, a former commander of detectives in Chicago and the author of ''The Blue Parade,'' a history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America, said in an interview that ''a lot of new and perhaps older cops are getting a confused message about their roles from what they see on TV and movie screens.''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hero cop,'' he said, ''is no longer a straight arrow who does everything by the book. Now the media has cops, like Dirty Harry and Starsky and Hutch, who break the rules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many officers were convinced that the public was so fed up with crime that it would tolerate confrontational officers who resorted to extralegal tactics. ''A lot of voices in society are saying to the cops: Get the bad guy by whatever means,''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Detective Broderick, who retired from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1947, died in 1966,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praised him for his ''fearless'' 24 years on the force and called him ''a good cop'' who was ''a man of 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brutality allegations in the 106th Precinct and elsewhere have led to a shake-up of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revisions in investigating brutality charges. The department's third-ranking official, Chief of Patrol Hamilton Robinson, and four top patrol commanders in Queens abruptly resigned last week.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Stressful'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Martin Symonds, a psychiatrist, who is the director of psychological services for the department, declined to be interviewed about the most recent charges of brutality. But, in an interview in March about the department's methods of identifying emotionally troubled officers,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was ''more stressful'' now than 10 or 20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Symonds, a former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high crime rates have made many officers ''feel their work has no meaning because they lock someone up and he is back on the street in a few minutes.'' Although the crime rate in the city has dropped since 1981, it is above the 1970 levels. Last year, 600,216 serious crimes were reported, compared with 570,355 in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officers, Dr. Symonds said, start out with a romantic image of their jobs. ''What they don't realize is the community does not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benevolent as they see themselves,'' he said. ''The negativism eventually insulates a lot of officers, and working in a hostile environment can produce a great deal of anxiety.''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veteran officers, stress problems often are severe, according to Dr. Georgette Bennett, a sociologist who specializes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personnel analysis. Dr. Bennett, a former special consultant 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cited studies by other sociologists that found that most officers reached a ''cynicism peak'' after 8 to 10 years on the job and became disenchanted with their careers.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when they peak in terms of cynicism,'' she said, ''begin to resent all policy changes or new rules in the department which they perceive as being soft on criminals. They become frustrated with the criminal-justice system, the chain of command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become rootless and freed from normal moorings and restraints. Some internalize and take it out on themselves, become alcoholics or suicides. Others, after years of being in a culture of violence, externalize by lashing out at others, the public, the people they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''Old-timers'' on the force, Dr. Bennett said, indoctrinate the rookies about most aspects of their jobs, sometimes including violence. ''Regardless of the training and admonitions new officers get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she said, ''once they are out in the field it is the old-timers who give them a wink and tell them, 'This is the way things are really done, kid.'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noted that two recent cases of purported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concerned experienced sergeants and a lieutenant in command of relatively new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undergo five and half months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Manhattan. Four key elements in the schooling are criminal law, social sciences,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science and physicial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''Training against brutality begins on the first day,'' said Assistant Chief Richard J. Koehler,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Personnel Bureau.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Right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graduation, each rookie is sent for five and half months of field training in Neighborhood Stablization Units that operate out of regional commands. Then they are assigned to regular patrol work in precincts.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teach them how to do things the right way,'' said John Guido, who as Chief of Inspectional Services is in charge of rooting out corruption and brutality. ''We know that when they are out in the field an older partner in a radio car might point to a guy and say, 'What that guy needs is a good rap in the mouth,' '' Chief Guido said. ''And the whole training can go down the drain.''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the same way when I came on the force in 1946,'' he stressed. ''You have to be strong and not be indoctrinated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the Civilian Complaint Review Board totaled 6,698 last year, compared with 4,676 in 1983. The commanding officer in charge of investigations for the board, Deputy Chief Aaron H. Rosenthal, noted that part of the increase was due to a new classification system in which the board received complaints that previously had been sent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Chief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Excluding those complaints added by the new system, Chief Rosenthal estimated that there were about 600 more complaints last year to the board, which is run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 percent of all the complaints were substantiated, he said, and then referred to district attorneys for possible prosecution or to the department for administrative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Rosenthal said he had a list of 200 to 300 officers against whom multiple unsubstantiated complaints had been filed. But because of a court injunction obtained by the Patrolmen's Benevolent Association, the list cannot be used for evaluation or disciplinary purposes by commanders. The department has appealed to overturn the injunction.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1984, 38 percent of the complaints to the board were filed by blacks, 37 percent by whites, 20 percent by Hispanic people and 5 percent by Asians, American Indians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black and Hispanic leaders maintain that a pattern of racism and cover-ups of brutality has long existed in the predominantly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force is now 80 percent white officers, compared with 88 percent in 1974. During that same period, the percentage of black officers rose to 10.5 percent from 8 percent, and the Hispanic officers to 8 percent from 3 percent. According to the 1980 census, the black population in the city is 25.2 percent and the Hispanic population is 19.8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about cover-ups of brutality have not come only from minority organizations. On Staten Island, a mainly white group, Citizens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Injustice, was formed in 1982. Its members asserted in interviews that in the last five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unjustifiably slain or assaulted at least 10 people on Staten Island.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Brutality Against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Transit Authority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and a retired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are in that group have complained of acts of brutality against relatives. ''We were all once strong defenders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Thomas DeFeo, the founder of the organization and a former member of Planning Board 4 on Staten Island. ''But the kind of brutality we have been subjected to has made us wonder if there is any way of getting justice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run wild.''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Ward said the charges made by the group had been investigated and were unfounded.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analyzing the rising number of complaints against new officers, attributed the surge to the increased deployment of rookies to street patrols. Older officers or detectives often have desk jobs and less contact with the public than the younger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Ward pointed out that unlike previous generations of officers, few newcomers had been in the armed forces. ''Those people have no prior military service and come from an environment preaching, 'Do your own thing,' '' he said. ''The lack of military discipline they bring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had some effect on how they themselves look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how the public looks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Ward has emphasized that each officer and higher-ranking supervisors will be held accountable for any mistreatment of prisoners or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principal effort to spot troubled officers is through an early-warning unit in its Personnel Bureau. For years, the unit consisted of three officers and two civilian employees who manually reviewed thousands of performance reports and other personnel data for signs of emotional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unit's strength was increased to 13. Chief Koehler of the Personnel Bureau said that in April the unit began reviewing all new complaints submitted to the Review Board in a stepped-up search for misconduct patterns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action, Mr. Ward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studying new ways to screen more officers for possible psychological problems. All new officers undergo a series of psychological examinations before being appointed to the force.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Follow-Up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are no follow-up tests for the vast majority of officers. Only those selected for special assignments, such as undercover work or the Emergency Service Unit, get another psychological screening.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Ward said the department might soon require psychological tests to determine assignments for officers when they were promoted to the rank of sergeant or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more psychological screening, Dr. Bennett, the sociologist, urged that programs be developed to make veteran officers feel that their routine work was appreciated and meaningful.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give them a gun and the power of life and death,'' she said, ''but they work in a system that infantilizes them. They are told when to wear a hot-weather or cold-weather uniform, how they can or cannot comb their hair. And it is a severely punitive system for any transgression.''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is that some learn to avoid risk and do nothing,'' she said. ''Others become abusive or brutal.'' In commenting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cases, District Attorney John J. Santucci of Queens said some prisoners and their lawyers were reluctant to report beatings.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'Harder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had lawyers tell me privately they don't want to antagonize the cops by making such charges,'' he continued. ''They feel it might make the cops harder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new effort to reduce misconduct, Commissioner Ward has ordered the department's internal affairs division to take over investigations of serious charges from the Civilian Complaint Review Board. For a decade the division has been feared within the department for its corruption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Guido, who oversees the division, said many officers accepted violence as a part of the job and were reluctant to inform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about brutal acts by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see plenty of blood and plenty of violence,'' he said. ''It is not right, but some of them feel they are going to lose control of the streets if they don't give some guy who is causing trouble a smack.''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they don't want to get fellow officers in trouble by informing,'' Chief Guido said. ''No cop wants to be known as a fink. The solution is to have tight supervision and to preach, preach, preach that brutality is the wrong way to be a cop.''</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Benjamine Ward (NYT/Keith Meyers) (Page B5)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 xml:space="preserve">Chicago Mayor Picks Interim </w:t>
        </w:r>
      </w:hyperlink>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Chief, Rejecting Board Recommendations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2016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MONICA DAVEY and MIKE McPHATE; Monica Davey reported from Chicago, and Mike McPhate from New York.</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Mayor Rahm Emanuel has informed some city leaders that he has chosen an interim superintendent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rejecting three candidates that had been recommended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as he seeks to repair Chicago's fractured relationship with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Eddie Johnson,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chief of patrol, was asked to take the job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Anthony Beale, the alderman for Chicago's Ninth Ward. The selection was reported by The Chicago Sun-Times late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choice of Chief Johnson, who is African-American and a 27-year veteran of the force, suggested that the mayor believed an insider was needed to help restore the community's trust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job at the helm of Chicago's roughly 12,000 officers, which pays $260,000, is among the toughest in American law enforcement. Chief Johnson would face challenges of rising violence; bruised officer morale; and community relations, particularly with African-Americans, that have been strained by outrage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move by Mr. Emanuel signaled his disapproval of three candidates who had been presented this month by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city ordinance, Mr. Emanuel is required to choose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from the slate of recommendations offered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If he intends to install Chief Johnson in the job permanently, he will have to ask him to apply and request that the board conduct a new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board had whittled down a field of 39 applicants to three: Cedric L. Alexander,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DeKalb County, Ga.; Anne Kirkpatrick,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Spokane, Wash.; and Eugene Williams, a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in Chicago and the chief of the Bureau of Support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unclear why the mayor went off script. Kelley Quinn, a spokeswoman, said Sunday that Mr. Emanuel had spent more than three months researching the hiring decision, and that he would be making an announcement about his choice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mayor's choice for the next superintendent will be one of the most important decisions he makes,'' Ms. Quinn wrote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separate statement, Ms. Quinn explained Mr. Emanuel's decision to reject the three finalists. ''While each of the finalists had strong qualifications, the mayor did not feel that any of them were the complete package that Chicago needs at this time and thus none were offered the position,'' Ms. Quinn wrote. ''The mayor called each of them individually late Saturday to let them know of his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said in a statement on Sunday that it had not been notified of any decision. ''The board will be taking no action until it receives such notification,'' Lori Lightfoot, the panel's president, said in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Johnson would replace the interim superintendent, John J. Escalante, who was not among the finalists, though he did apply.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Beale, the alderman, who is a member of the City Council's black caucus, said he supported the mayor's decision. ''Eddie Johnson knows Chicago,'' he wrote in an email. ''He knows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challenges facing our neighborhoods. He is a true leader and will bring the fundamental changes C.P.D. needs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Public anger over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department has put intense pressure on city leaders since November, when Jason Van Dyke, a white officer, was charged with first-degree murder in the shooting death of Laquan McDonald, a black teenager. The public release of video footage of the shooting fanned outrage and led to weeks of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fallout, the Justice Department announced an investigation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in December Mr. Emanuel abruptly fired Garry F. McCarthy, then the superintendent.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Emanuel's choice for superintendent also posed high political stakes for him. He has faced fierce criticism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some have even called for his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statements announcing earlier promotions in Chief Johnson's career,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portrayed him as an officer with ''vast experience'' in sometimes difficult settings. He was promoted in December to chief of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Emanuel is not the first Chicago mayor to circumvent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in selecting a superintendent. In 2007, Mayor Richard M. Daley rejected the board's three recommendations and instead named Jody P. Weis, an outsider, to lead the department.</w:t>
      </w:r>
    </w:p>
    <w:p>
      <w:pPr>
        <w:keepNext w:val="0"/>
        <w:spacing w:before="240" w:after="0" w:line="260" w:lineRule="atLeast"/>
        <w:ind w:left="0" w:right="0" w:firstLine="0"/>
        <w:jc w:val="lef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http://www.nytimes.com/2016/03/28/us/rahm-emanuel-chicago-interim-</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-chief-eddie-johnson.html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A Father's Desperate Dispatch to a 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C; Column 0; Movies, Performing Arts/Weekend Desk; Pg. 1; BOOKS OF THE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MICHIKO KAKUTANI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Michiko Kakutani on Twitter: @michikokakutani</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THE WORLD AND MEBy Ta-Nehisi Coates Illustrated. 152 pages. Spiegel and Grau. $24.  Inspired by James Baldwin's 1963 classic ''The Fire Next Time,'' Ta-Nehisi Coates's new book, ''Between the World and Me,'' is a searing meditation on what it means to be black in America today. It takes the form of a letter from Mr. Coates to his 14-year-old son, Samori, and speaks of the perils of living in a country where unarmed black men and boys -- Michael Brown, Tamir Rice, Eric Garner, Walter L. Scott, Freddie Gray -- are dying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 America where just last month nine black worshipers were shot and killed in a Charleston, S.C., church by a young white man with apparent links to white supremacist groups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Coates's expressionistic book is a sequel of sorts and a bookend to ''The Beautiful Struggle,'' his evocative 2008 memoir of growing up in Baltimore, the son of a Vietnam vet and former Black Panther -- as compelling a portrait of a father-son relationship as Martin Amis's ''Experience'' or Geoffrey Wolff's ''The Duke of Deception,'' and a showcase for Mr. Coates's emotional reach as a writer and his both lyric and gritty prose.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''Between the World and Me'' (which takes its title from a Richard Wright poem) offers an abbreviated portrait of the author's life at home, focusing mainly on the fear he felt growing up. Fear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he tells his son ''have been endowed with the authority to destroy your body,'' and who also possess a dominion of prerogatives that include ''friskings, detainings, beatings, and humiliations.'' And fear of the streets where members of crews -- ''young men who'd transmuted their fear into rage'' -- might ''break your jaw, stomp your face, and shoot you down to feel that power, to revel in the might of their own bodies,'' where death might ''billow up like fog'' on an ordinary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''need to be always on guard'' was exhausting, ''the slow siphoning of essence,'' Mr. Coates writes. He ''feared not just the violence of this world but the rules designed to protect you from it, the rules that would have you contort your body to address the block, and contort again to be taken seriously by colleagues, and contort again so as not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Coates -- a national correspondent for The Atlantic -- contrasts this world of the streets with the ''other world'' of suburbia, ''organized around pot roasts, blueberry pies, fireworks, ice cream sundaes, immaculate bathrooms, and small toy trucks that were loosed in wooded backyards with streams and glens.'' He associates this clichéd suburban idyll with what he calls ''the Dream'' -- not the American dream of opportunity and a better life for one's children; not Martin Luther King Jr.'s dream of freedom and equality (which the Reverend King observed was ''a dream deeply rooted in the American dream''), but instead, in Mr. Coates's somewhat confusing use of the term, an exclusionary white dream rooted in a history of subjugation and privilege.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Dreamers, he contends, ''have forgotten the scale of theft that enriched them in slavery; the terror that allowed them, for a century, to pilfer the vote; the segregationist policy that gave them their suburbs. They have forgotten, because to remember would tumble them out of the beautiful Dream and force them to live down here with us, down here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Manichaean tone to some of the passages in this book, and at times, a hazardous tendency to generalize. After Sept. 11, he writes that he could ''see no difference between the officer'' who had gunned down his Howard University schoolmate Prince Jones a year earlier -- firing 16 shots at the unarmed young man, who was on his way to visit his fiancée --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who lost their own lives in the terrorist attacks: ''They were not human to me. Black, white, or whatever, they were menaces of nature; they were the fire, the comet, the storm, which could -- with no justification -- shatter my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startling passage seems meant not to convey a contempt for the first responders on Sept. 11, but to underscore the depth of Mr. Coates's emotion over the loss of his friend and his anger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unarmed black men -- killings that represent to him larger historical forces at work in American society, in which black men and women were enslaved, their families and bodies broken, and in which terrible inequities continue to exist. Yet it could be easily taken out of context, and it distracts attention from Mr. Coates's profoundly moving account of Prince Jones's brief life, and the grief of his mother, a woman who had worked her way up from the ''raw poverty of her youth'' to become an eminent doctor, trying to provide her children with comfortable -- and most of all, safe -- lives, which, in Prince's case, would be cavalierly taken away one night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later found guilty of negligence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Sometimes Mr. Coates can sound as though he's ignoring changes that have taken place over the decades, telling his son that ''you and I'' belong to ''that 'below' '' in the racial hierarchy of American society: ''That was true in 1776. It is true today.'' He writes that ''the plunder of black life was drilled into this country in its infancy and reinforced across its history, so that plunder has become an heirloom, an intelligence, a sentience, a default setting to which, likely to the end of our days, we must invariably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assertions skate over the very real -- and still dismally insufficient -- progress that has been made. After all, America has twice elected a black president. At other moments in this powerful and passionate book, Mr. Coates acknowledges such changes. In fact, his book often reads like an internal dialogue or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points out that his son has expectations, hopes -- ''your dreams, if you will'' -- that he did not have at his age, and that he, himself, does not know ''what it means to grow up with a black president, social networks, omnipresent media, and black women everywhere in their natural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grandness of the world,'' he tells Samori, sounding a more optimistic note, ''the real world, the whole world, is a known thing for you.''</w:t>
      </w:r>
    </w:p>
    <w:p>
      <w:pPr>
        <w:keepNext w:val="0"/>
        <w:spacing w:before="240" w:after="0" w:line="260" w:lineRule="atLeast"/>
        <w:ind w:left="0" w:right="0" w:firstLine="0"/>
        <w:jc w:val="left"/>
        <w:rPr>
          <w:lang w:val="en-US" w:eastAsia="en-US" w:bidi="ar-SA"/>
        </w:rPr>
      </w:pPr>
      <w:r>
        <w:rPr>
          <w:lang w:val="en-US" w:eastAsia="en-US" w:bidi="ar-SA"/>
        </w:rPr>
        <w:br/>
      </w:r>
      <w:hyperlink r:id="rId519" w:history="1">
        <w:r>
          <w:rPr>
            <w:rFonts w:ascii="arial" w:eastAsia="arial" w:hAnsi="arial" w:cs="arial"/>
            <w:i/>
            <w:color w:val="0077CC"/>
            <w:sz w:val="20"/>
            <w:u w:val="single"/>
            <w:shd w:val="clear" w:color="auto" w:fill="FFFFFF"/>
            <w:lang w:val="en-US" w:eastAsia="en-US" w:bidi="ar-SA"/>
          </w:rPr>
          <w:t>http://www.nytimes.com/2015/07/10/books/review-in-between-the-world-and-me-ta-nehisi-coates-delivers-a-desperate-dispatch-to-his-son.html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 (C1)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Ta-Nehisi Coates (PHOTOGRAPH BY NINA SUBIN) (C2)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THE CITY;</w:t>
        </w:r>
      </w:hyperlink>
      <w:r>
        <w:rPr>
          <w:rFonts w:ascii="Arial" w:hAnsi="Arial" w:cs="Arial"/>
          <w:b/>
          <w:bCs/>
          <w:kern w:val="32"/>
          <w:sz w:val="32"/>
          <w:szCs w:val="32"/>
          <w:lang w:val="en-US" w:eastAsia="en-US" w:bidi="ar-SA"/>
        </w:rPr>
        <w:br/>
      </w:r>
      <w:hyperlink r:id="rId526" w:history="1">
        <w:r>
          <w:rPr>
            <w:rFonts w:ascii="arial" w:eastAsia="arial" w:hAnsi="arial" w:cs="arial"/>
            <w:b/>
            <w:bCs/>
            <w:i/>
            <w:color w:val="0077CC"/>
            <w:kern w:val="32"/>
            <w:sz w:val="28"/>
            <w:szCs w:val="32"/>
            <w:u w:val="single"/>
            <w:shd w:val="clear" w:color="auto" w:fill="FFFFFF"/>
            <w:lang w:val="en-US" w:eastAsia="en-US" w:bidi="ar-SA"/>
          </w:rPr>
          <w:t>Three Officers Face Disciplinary Charges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1981,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2; Page 29, Column 6;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face disciplinary charges as a result of a departmental investigation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at a demonstration last March 10 outside the Harmonie Club, at 4 East 60th Street. The demonstrators included college students and members of the Jewish Defense League.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Three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discipliary charges as result of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during March 10 demonstration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demonstration was taking place outside, Robert Strauss, the Presidential adviser, and Ambassador Saul Linowitz were meeting with leaders of the city's Jewish community to explain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vote at the United Nations that was critical of Israel.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Robert J. McGuire said that Officer Edward Hoffman would be charged with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that two other officers, Raymond Bernard and Kevin Lowry, would be charged with giving ''evasive answers'' to investigators.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METRO DIGEST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1995,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1; Column 1; Metropolitan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CITY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CUTS PLANNED IN AIDS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Giuliani will announce an overhaul of the city's Division of AIDS Services, sharply cutting services provided by the city even as the AIDS caseload grows. The move comes just 18 months after Mr. Giuliani had considered either eliminating or sharply cutting back the agency. [B3.]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ESCALATOR PARTLY SEVERS GIRL'S TOES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3-year-old girl had three toes partly severed when her right foot was caught in a subway station escalator at Lexington Avenue and 59th Street, transit officials said. [B3.]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CITY-BOUGHT TURKEYS COULD BE A BARGAIN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Your turkey may cost more this year, but buying it in New York City could be a bargain, at least around Thanksgiving. [B3.]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CREW PICKS SCHOOL OPERATIONS CHIEF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Chancellor Rudy Crew, with the approval of Mayor Giuliani, appointed a new chief operations officer. [B4.]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INVESTIGATES RIKERS JAIL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are investigating allegations that correction officers have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inmates held in a special punitive section of a jail on Rikers Island, Federal and city officials said. [B4.]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HARLEM OFFICER CONVICTED OF PERJURY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second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the 30th Precinct in Harlem was convicted of giving false testimony. [Page B6.]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AND COUNCIL SUE COMPTROLLER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Giuliani and the City Council have sued Comptroller Alan G. Hevesi, seeking to force him to approve their plans to sell the city's water system to a quasi-public agency. [B2.]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 CARS FOR COMMUTERS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pilot program to cut air pollution, increase ridership on trains from Manhattan and create new markets for its electricity, the state-owned New York Power Authority is providing the use of electric cars to a group of city-to-suburb commuters for use between the workers' offices and local train stations. [B7.]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SEES NASSAU CRIME AS EXAGGERATED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Crime in Nassau County is at its lowest level in 20 years, according to a report prepared for the Nassau County District Attorney. [B7.]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NASSAU'S BUDGET DEFICIT NARROWS AGAIN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 $9 million shortfall in sales tax revenue and $21 million in cuts in state aid, Nassau County closed out fiscal 1995 with a deficit of only $2.4 million. [B7.]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 ARRESTED IN KILLINGS OF CABDRIVERS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announcement that calmed jittery cabbies, the Essex County Prosecutor's office said four men had been arrested in the slayings of four taxi drivers in Newark. [B7.]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CANDIDATE ASSAILS NEW YORK PRIMARY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J. Buchanan, a Republican Presidential candidate, assailed Governor Pataki and Senator Alfonse M. D'Amato for keeping the state's Republican Presidential primary all but closed to rivals of Bob Dole. [B6.]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BUDGET CHIEF A FAVORITE FOR M.T.A.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 V. Shaw, Mayor Giuliani's budget director, is said to be a top contender to become chief executive of the Metropolitan Transportation Authority. [B6.]</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 "PULSE: Mortgages" shows average interest rates for 30-year fixed- and 1-year adjustable-rate loans for Manhattan co-ops and condominiums '94 thru '95. (Source: Manhattan Mortgage Company)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HARD TIME: A special report.;</w:t>
        </w:r>
      </w:hyperlink>
      <w:r>
        <w:rPr>
          <w:rFonts w:ascii="Arial" w:hAnsi="Arial" w:cs="Arial"/>
          <w:b/>
          <w:bCs/>
          <w:kern w:val="32"/>
          <w:sz w:val="32"/>
          <w:szCs w:val="32"/>
          <w:lang w:val="en-US" w:eastAsia="en-US" w:bidi="ar-SA"/>
        </w:rPr>
        <w:br/>
      </w:r>
      <w:hyperlink r:id="rId540" w:history="1">
        <w:r>
          <w:rPr>
            <w:rFonts w:ascii="arial" w:eastAsia="arial" w:hAnsi="arial" w:cs="arial"/>
            <w:b/>
            <w:bCs/>
            <w:i/>
            <w:color w:val="0077CC"/>
            <w:kern w:val="32"/>
            <w:sz w:val="28"/>
            <w:szCs w:val="32"/>
            <w:u w:val="single"/>
            <w:shd w:val="clear" w:color="auto" w:fill="FFFFFF"/>
            <w:lang w:val="en-US" w:eastAsia="en-US" w:bidi="ar-SA"/>
          </w:rPr>
          <w:t>Profits at a Juvenile Prison Come With a Chilling Cost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1998,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1; National Desk ; Column 1; ; Special Report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FOX BUTTERFIELD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FOX BUTTERFIELD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TALLULAH, La.</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the middle of the impoverished Mississippi Delta is a juvenile prison so rife with brutality, cronyism and neglect that many legal experts say it is the worst in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prison, the Tallulah Correctional Center for Youth, opened just four years ago where a sawmill and cotton fields once stood. Behind rows of razor wire, it houses 620 boys and young men, age 11 to 20, in stifling corrugated-iron barracks jammed with bunks.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run-down homes and bars on the road that runs by it, Tallulah appears unexceptional, one new cookie-cutter prison among scores built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this decade. But inside, inmates of the privately run prison regularly appear at the infirmary with black eyes, broken noses or jaws or perforated eardrums from beatings by the poorly paid, poorly trained guards or from fights with other boys.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Meals are so meager that many boys lose weight. Clothing is so scarce that boys fight over shirts and shoes. Almost all the teachers are uncertified, instruction amounts to as little as an hour a day, and until recently there were no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to a fourth of the inmates are mentally ill or retarded, but a psychiatrist visits only one day a week. There is no therapy. Emotionally disturbed boys who cannot follow guards' orders are locked in isolation cells for weeks at a time or have their sentences arbitrarily extended.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conditions, which are described in public documents and were recounted by inmates and prison officials during a reporter's visit to Tallulah, are extreme, a testament to Louisiana's well-documented violent history and notoriously brutal prison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has happened at Tallulah is more than just the story of one bad prison. Corrections officials say the forces that converged to create Tallulah -- the incarceration of more and more mentally ill adolescents, a rush by politicians to build new prisons while neglecting education and psychiatric services, and states' handing responsibility for juvenile offenders to private companies -- have caused the deterioration of juvenile prisons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 Dunlap, president of the National Juvenile Detention Association, which represents the heads of the nation's juvenile jails, said, "The issues of violence against offenders, lack of adequate education and mental health, of crowding and of poorly paid and poorly trained staff are the norm rather than the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Recognizing the problem,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Justice Department has begun a series of investigations into state juvenile systems, including not only Louisiana's but also those of Kentucky, Puerto Rico and Georgia. At the same time, private juvenile prisons in Colorado, Texas and South Carolina have been successfully sued by individuals and groups or forced to give up their licenses.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Juvenile Justice Project of Louisiana, an offshoot of the Southern Poverty Law Center, filed a Federal lawsuit against Tallulah to stop the brutality and neglect.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investigations by the Justice Department, some of the harshest criticism has been leveled at Georgia. The department threatened to take over the state's juvenile system, charging a "pattern of egregious conditions violating the Federal rights of youth," including the use of pepper spray to restrain mentally ill youths, a lack of textbooks, and guards who routinely stripped young inmates and locked them in their cells for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surge in the inmate population forced Georgia's juvenile prison budget up to $220 million from $80 million in just four years, but the money went to building new prisons, with little left for education and psychiatric care. "As we went through a period of rapid increase in juvenile crime and record numbers of juvenile offenders," said Sherman Day, chairman of the Georgia Department of Juvenile Justice, it was "much easier to get new facilities from the Legislature than to get more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reacting defensively at first, Gov. Zell Miller moved quickly to avert a takeover by agreeing to spend $10 million more this year to hire teachers and medical workers and to increase guard salaries.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whose juvenile system is made up of Tallulah and three prisons operated by the state, is the Justice Department's latest target. In hundreds of pages of reports to a Federal judge who oversees the state's entire prison system under a 1971 consent decree, Justice Department experts have depicted guards who routinely resort to beatings or pepper spray as their only way to discipline inmates, and who pit inmates against one another for 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two years after the Justice Department began its investigation and a year after it warned in its first public findings that Tallulah was "an institution out of control," consultants for the department filed new reports with the Federal judge, Frank J. Polozola of Federal District Court in Baton Rouge, warning that despite some improvements, conditions had deteriorated to "a particularly dangerous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former warden at Louisiana's maximum-security prison, acting as a consultant to Judge Polozola, found conditions at Tallulah so serious that he urged the judge to reject its request to add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make these recommendations because of any sympathy for these offenders," wrote the former warden, John Whitley. "It shocks me to think" that "these offenders and their problems are simply getting worse, and these problems will be unleashed on the public when they are discharged from the 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Private Prison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Profits Are the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worst conditions in juvenile prisons can be found among the growing number of privately operated prisons, whether those built specifically for one state, like Tallulah, or ones that take juveniles from across the country, like boot camps that have come under criticism in Colorado and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5 percent of the nation's juvenile prisons are operated by private, for-profit companies, Mr. Dunlap of the National Juvenile Detention Association estimates. But as their numbers grow along with privately operated prisons for adults, their regulation is becoming one of the most significant issues in corrections. State corrections departments find themselves having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contractors who perform functions once the province of government, from psychiatric care to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Colorado officials shut down a juvenile prison operated by the Rebound Corporation after a mentally ill 13-year-old's suicide led to an investigation that uncovered repeated instances of physical and sexual abuse. The for-profit prison housed offenders from six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Arizona and California authorities are investigating a privately operated boot camp in Arizona that California paid to take hundreds of offenders. A 16-year-old boy died there, and authorities suspect the cause was abuse by guards and poor medical care. California announced last Wednesday that it was removing its juveniles from the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recently Arkansas canceled the contract of Associated Marine Institutes, a company based in Florida, to run one juvenile institution, following questions of financial control and accusations of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series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decisions and state laws have long mandated a higher standard for juvenile prisons than for adult prisons. There is supposed to be more schooling, medical care and security because the young inmates have been adjudged delinquent, rather than convicted of crimes as adults are, and so are held for rehabilitation instead of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has made problems worse here is that Tallulah, to earn a profit, has scrimped on money for education and mental health treatment in a state that already spends very little in those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incredibly perverse," said David Utter, director of the Juvenile Justice Project of Louisiana. "They have this place that creates all these injuries and they have all these kids with mental disorders, and then they save money by not treating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Roberts, the lawyer for Tallulah's owner, Trans-American Development Associates, said that some of the Justice Department's demands, like hiring more psychiatrists, are "unrealistic." The state is to blame for the problems, he said, because "our place was not designed to take that kind of inmate."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Mr. Roberts said, "There has been a drastic improvement" in reducing brutality by guards. As for fights between the inmates, he said, "Juveniles are a little bit different from adults. You are never going to stop all fights between boys."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papers filed with Judge Polozola on July 7 responding to the Justice experts and Mr. Whitley, the State Attorney General's office disputed accusations of brutality and of high numbers of retarded and mentally ill inmates at Tallulah.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interview, Cheney Joseph, executive counsel to Gov. Mike Foster, warned there were limits to what Louisiana was willing to do. "There are certain situations the Department of Justice would like us to take care of," he said, "that may not be financially feasible and may not be required by Federal law."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Entrepreneurs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 Idea Born Of Patronage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for a prison here was put forward in 1992 by James R. Brown, a Tallulah businessman whose father was an influential state senator.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poorest areas in a poor state, Tallulah wanted jobs, and like other struggling cities across the country it saw the nation's prison-building spree as its best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needed a new juvenile prison because the number of youths being incarcerated was rising steeply; within a few years it more than doubled. Adding to that, mental health experts say, were hundreds of juveniles who had no place else to go because of cuts in psychiatric services outside of jail. Mental health authorities estimate that 20 percent of juveniles incarcerated nationally have serious mental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help win a no-bid contract to operate a prison, the company Mr. Brown formed included two close friends of Gov. Edwin W. Edwards -- George Fischer and Verdi Adam -- said a businessman involved in the venture's early stages, who spoke on the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men had any particular qualification to run a prison. Mr. Verdi was a former chief engineer of the state highway department. Mr. Fischer had been the Governor's campaign manager, Cabinet officer and occasional business partner.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Tallulah opened in 1994, and the town of 10,000 got what it hoped for. The prison became its largest employer and taxpayer.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beginning, the company formed by Mr. Brown, Trans-American, pursued a strategy of maximizing its profit from the fixed amount it received from the state for each inmate (in 1997, $24,448). The plan was to keep wages and services at a minimum while taking in as many inmates as possible, said the businessman involved in the early 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For-profit prisons often try to economize. But the best-run companies have come to recognize that operating with too small or poorly trained a staff can spell trouble, and experts say state officials must pay close attention to the level of services being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the responsibility belongs to the state," said Charles Thomas, director of the Private Corrections Project at the University of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Louisiana officials say they monitored conditions at Tallulah and first reported many of the problems there. But in fiscal year 1996-97, according to the State Department of Public Safety and Corrections, Tallulah still listed no money for recreation, treatment or planning inmates' return to society. Twenty-nine percent of the budget went to construction loans.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comparison, 45 percent of the $32,200 a year that California spends on each juvenile goes to programs and caseworkers, and none to construction. Nationally, construction costs average 7 percent of juvenile prison budgets, Mr. Dunlap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means either that Tallulah's construction costs are terribly inflated, or the services they are providing are extraordinarily low,"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Inside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Hot, Crowded, Spartan, Neglectful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Tallulah is a boot camp, with boys crammed so tightly in barracks that there is room only for double bunks, a television set and a few steel tables. Showers and urinals are open to the room, allowing boys who have been incarcerated for sexual assault to attack other inmates, according to a report in June by a Justice Department consultant, Dr. Bernard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space for the few books that have recently been imported to try to improve education is a makeshift shelf on top of the urinals. Among the aging volumes that a reporter saw were "Inside the Third Reich," "The Short Stories of Henry James" and "Heidi."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their wakeup call at 5:30 A.M., the inmates, in white T-shirts and loose green pants, spend almost all their time confined to the barracks. They leave the barracks only for marching drills, one to three hours a day of class and an occasional game of basketball. There is little ventilation, and temperatures in Louisiana's long summers hover permanently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several boys told a visitor, is that some of them deliberately start trouble in order to be disciplined and sent to the other section of Tallulah, maximum-security cells that are air-conditioned.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Guards put inmates in solitary confinement so commonly that in one week in May more than a quarter of all the boys spent at least a day in "lockdown," said Nancy Ray, another Justice Department expert. The average stay in solitary is five to six weeks; some boys are kept indefinitely. While in the tiny cells, the boys are stripped of all possessions and lie on worn, thin mattresses resting on concrete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crowding, heat and isolation are hardest on the 25 percent of the boys who are mentally ill or retarded, said Dr. Hudson, a psychiatrist, tending to increase their depression or psychosis.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Tallulah has made some improvements in its treatment of the emotionally disturbed over the last year, Dr. Hudson said, it remains "grossly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prison still does not properly screen new arrivals for mental illness or retardation, he reported. The part-time doctor and psychiatrist are there so infrequently that they have never met, Dr. Hudson said. Powerful anti-psychotic medications are not monitored. Medical charts often cannot be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infirmary is often closed because of a shortage of guards, whose pay is so low -- $5.77 an hour -- that there has been 100 percent turnover in the staff in the last year, the Justice Department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juvenile prisons that have come under investigation have also been criticized for poor psychiatric treatment. But at Tallulah this neglect has been compounded by everyday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troubles are illustrated in the case of one former inmate, Travis M., a slight 16-year-old who is mentally retarded and has been treated with drugs for hallucinations.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Travis said in an interview after his release, guards hit him because his medication made him sleepy and he did not stand to attention when ordered. Sometimes they "snuck" him at night as he slept in his bunk, knocking him to the cement floor. Sometimes they kicked him while he was naked in the shower, telling him simply, "You owe me some licks."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Travis was originally sentenced by a judge to 90 days for shoplifting and stealing a bicycle. But every time he failed to stand for a guard or even called his grandmother to complain, officials at Tallulah put him in solitary and added to his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15 months, a judge finally ordered him released so he could get medical treatment. His eardrum had been perforated in a beating by a guard, he had large scars on his arms, legs and face, and his nose had been so badly broken that he speaks in a wheeze. A lawyer is scheduled to file suit against Tallulah on behalf of Travis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reason these abuses have continued, Mr. Utter said, is that juveniles in Louisiana, as in a number of states, often get poor legal representation. One mentally ill boy from Eunice was sentenced without a lawyer, or even a trial. Poorly paid public defenders seldom visit their clients after sentencing, Mr. Utter said, and so are unaware of conditions at places like Tallulah.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is that almost all Tallulah's inmates are from poor families and 82 percent are black, Mr. Utter noted, an imbalance that afflicts prisons nationwide to one degree or another. "They are disenfranchised and no one cares about them,"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Guard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Retreat From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Tallulah hired as its new warden David Bonnette, a 25-year veteran of Angola State Penitentiary who started there as a guard and rose to assistant superintendent. A muscular, tobacco-chewing man with his initials tattooed on a forearm, Mr. Bonnette brought several Angola colleagues with him to impose better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got here, there were a lot of perforated eardrums," he said. "Actually, it seemed like everybody had a perforated eardrum, or a broken nose." When boys wrote complaints, he said, guards put the forms in a box and pulled out ones to investigate at random. Some were labeled, "Never to be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allegations of abuse by guards dropped to 52 a month this spring, from more than 100 a month last summer, Mr. Bonnette said, as he has tried to carry out a new state policy of zero tolerance for brutality. Fights between boys have declined to 33 a month, from 129,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June, however, Ms. Ray, the Justice Department consultant, reported that there had been a recent increase in "youth defiance and disobedience," with the boys angry about Tallulah's "exceptionally high" use of isolation cells.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guards have also become restive, the Justice Department experts found, a result of poor pay and new restrictions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guard who said he had quit for those reasons said in an interview: "The inmates are running the asylum now. You're not supposed to touch the kids, but how are we supposed to control them without force?" He has relatives working at Tallulah and so insisted on not being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frustration boiled over on July 1, during a tour by Senator Paul Wellstone, the Minnesota Democrat who is drafting legislation that would require psychiatric care for all incarcerated juveniles who need it. Despite intense security, a group of inmates climbed on a roof and shouted their complaints at Senator Wellstone, who was accompanied by Richard Stalder, the secretary of Louisiana's Department of Public Safety and Corrections.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Stalder said he planned to create a special unit for mentally ill juvenile offenders. One likely candidate to run it, he said, is Trans-American, the company that operates Tallulah.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Inmates at the Tallulah Correctional Center for Youth in Louisiana, top, lined up to be counted after a recent class. (Greg Campbell for The New York Times); One former inmate, above, a mentally retarded teen-ager, was severely beaten and is living with his grandmother after a judge ordered his release. (Roger Kelley for The New York Times); Under the new warden, David Bonnette, right, there is now a place for books: behind the urinals. (Greg Campbell for The New York Times)(pg. A14)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For a Daughter of the South, a Closed Door Could Swing 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SARAH LYALL and RICHARD FAUSSET; Sarah Lyall reported from Thomasville, Ga., and Richard Fausset from Atlanta.</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THOMASVILLE, Ga. -- Let's say you were making a TV movie about Stacey Abrams, the Democratic candidate for governor in the reliably Republican state of Georgia. Where would you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Abrams, 44, has spent much of her life pushing through doors that other people wanted to keep shut, and if she wins in November she will become the first black woman elected governor of any state. So you could begin with her first attempt to gain entry to the Georgia governor's mansion.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 is 1991. Stacey has graduated at the top of her high school class in suburban Atlanta, and she and her parents are heading to the state's annual valedictorians' reception, at the home of Gov. Zell Miller. Their car has broken down. They take the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the only people on foot, and we're walking up the driveway as all these families come in their cars,'' Ms. Abrams recounted late in the summer. ''The guard -- to give him the best read -- he thought we were just folks coming off the bus to visit the governor's mansion as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tells them to leave. But trying to outargue Ms. Abrams's parents, steeped in the language of the pulpit and the civil rights struggle -- that was unwise. ''After a while, he starts to reconsider his decision-making skills,'' Ms. Abrams said dryly.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eventually lets them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remember meeting the governor of Georgia or my fellow valedictorians,'' she added. ''All I remember that day was a man at a gate, telling me I don't belong.''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 is an outsider who came to conclude that the system was best challenged from within. Toward the end of her freshman year at Spelman College in Atlanta, she led a protest against the Rodney King verdict, co-founded a group called Students for African American Empowerment, and helped burn the state flag -- then dominated by the Confederate battle flag image and hated by Georgia's black population -- on the steps of the state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some of Ms. Abrams's more revolutionary-minded peers would go on to argue that the only way to upend the status quo was to wipe it away and start over, Ms. Abrams would leave the group she helped found and throw herself into the messy deal-making of the democratic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Abrams's personal history and her against-the-odds rise from poverty to power has lent her campaign sizzle and shape. But in her race for governor she must also defend the record she amassed as a workaday politician. In her seven years as Georgia's House minority leader, Ms. Abrams inspired but also occasionally infuriated fellow Democrats with her penchant for bipartisan compromise. At the same time, allies of her Republican opponent, Secretary of State Brian Kemp, have pointed to her progressive stances on issues like health care and immigration to argue that she is ''too extreme for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11 days left in an election fueled by issues of race, voting rights and the South's past, present and future, Ms. Abrams now finds herself trying to make the case that she deserves to return to the Georgia governor's mansion -- this time, officially.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Jobs, economics and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Raised one of six children on the Mississippi Gulf Coast in a house where reading the encyclopedia was considered a fun activity, Ms. Abrams always seemed destined for big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parents said you could miss school,'' Ms. Abrams likes to say, ''if you had a doctor's note and a surgical scar.'' Their house was full of books and sometimes, when money was scarce, without electricity or running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graduated from Spelman, a historically black women's college, and got degrees from the University of Texas and Yale Law School. She has written and published eight romance novels, all featuring protagonists who are people of color, under the nom de plume Selena Montgomery.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been a tax lawyer, a businesswoman, Atlanta's deputy city attorney, a member of the Georgia State House of Representatives and the first black woman to become the House minority leader. She is a pop culture junkie who is fluent in ''Buffy the Vampire Slayer'' trivia and has watched every iteration of ''Star Trek,'' including ''Discovery,'' the latest spinoff, which she consumed in its entirety sometime on the campaign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siblings include a federal judge, an evolutionary biologist, an anthropology professor and a social worker. The sixth child, Walter, fell into drug use while attending Morehouse College, has been in and out of prison and suffers from bipolar disorder. All six belong to a siblings-only book club that meets via conference call, though Ms. Abrams's candidacy ''has caused a delay in our schedule,''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polls show Ms. Abrams and Mr. Kemp in a very tight race, she has some odds to beat, and not just the odds of being a black female Democrat running for statewide office. In 2016, President Trump won 51 percent of the Georgia vote to Hillary Clinton's 45.9 percent. Mr. Kemp, who has been accused of overseeing voter suppression as secretary of state, is running a Trumpian campaign full of conservative appeals on issues like immigration and tax cuts that animate the president's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weeks, Mr. Kemp has worked to soften his image, but one campaign ad this summer depicts him revving up a chain saw, posing with his firearms collection and showing off his pickup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got a big truck,'' he drawls, slamming the driver's side door, ''just in case I need to round up criminal illegals and take 'em home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candidates are running hard on job creation and pro-business policies. This summer Ms. Abrams visited every one of Georgia's 159 counties, many of them in deeply Republican areas, with the same wonkish, detail-obsessed message delivered in the same rapid-fire cadences: Georgia needs more jobs, more public transportation, better infrastructure, better rural health care. It needs gun control. It needs to allow its citizens to vote. It does not need a religious freedom law, championed by Mr. Kemp, that Ms. Abrams says would protect one group while discriminating against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race is also about race. How could it not be, given who she is, where she is from, and the state she hopes to lead? She has declared that the massive pro-Confederate carving at Stone Mountain, just east of Atlanta, should be taken down, just as the Confederate imagery on the old state flag had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is much more likely to discuss her desire to expand Medicaid under the Affordable Care Act -- a liberal idea, but one she believes will resonate across racial and party lines in a state with an acute rural health care crisis. If Medicaid expansion was embraced by Indiana under then-Gov. Mike Pence, she likes to say, why shouldn't it be embraced by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save rural hospitals, cover more than a half a million Georgians, and invest in all of those communities to the tune of $3 billion, including the creation of 56,000 jobs, 60 percent of which are outside the metro area,'' she said Tuesday in a televised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Family ties and student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Abrams's parents -- her mother, Carolyn, was a college librarian, and her father, Robert, was a shipyard worker, before both became Methodist ministers -- raised their children on a you-can-be-anything mantra.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parents came of age in Hattiesburg, Miss., amid the boycotts and marches of the civil rights movement. Her father was beaten and jailed. Her mother was kicked off buses when she tried to sit up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was intensely close and big on rituals of civic responsibility, including prison outreach visits and trips to the polls on Election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would have the whole group with us to emphasize the importance of voting,'' Carolyn Abrams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Ms. Abrams was still in high school, her parents moved the family to Atlanta while the two of them went to Emory University's theological school. She remained there to attend college at Spelman, where she was student government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1992, her freshman year,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acquitted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beating of Mr. King, a taxi driver whom they had caught speeding. Riots erupted across the country. In Atlanta, Ms. Abrams helped lead a silent protest march from campus to downtown, where other angry young African-Americans, as she recalled, ''smashed windows, overturned cars and ransacked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Appearing at a town-hall meeting with Maynard Jackson, Atlanta's first black mayor, Ms. Abrams confronted him with a furious attack over what she saw as his indifference to inner-city African-Americans.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 of the student upheavals, she and others founded a new group, Students for African-American Empowerment, or SAAE. The Rev. Otis Moss III, an early member, said it represented an array of ideologies, while the Rev. Lukata Mjumbe, another member and now a pastor in New Jersey, said it was part of the continuum of civil rights activism on black college campuses, influenced by groups like the Student Nonviolent Coordinating Committee and the Black Panther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1992, Ms. Abrams and other members held the rally on the steps of the Georgia Capitol in which the flag was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going to send Georgia's racist past up in flames,'' Mr. Mjumbe (who then used the name Lawrence Jeffries) was quoted as saying at the time. ''Today we fight fire with fire. Burn, baby,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those days, two-thirds of the Georgia state flag was taken up by the so-called Southern Cross of the Confederate battle flag. It was adopted in 1956 to signify white lawmakers' commitment to preserving segregation in the wake of the 1954 Brown v. Board of Education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1990s, many blacks and whites in the state were clamoring to dump the flag and leave the past behind. Another, predominantly white, group called the ''flaggers,'' was equally vocal that the flag remain as a symbol of Confederate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about the flag-burning in Tuesday's debate, Ms. Abrams said she was ''proud to be a Georgian,'' and noted that many people, including the governor at the time, were ''deeply disturbed by the racial divisiveness'' it represented.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Flag-burning notwithstanding, it soon became apparent that Ms. Abrams was not a good fit for the SAAE, which was heading in an increasingly radical direction, and she left after a few months, Mr. Mjumbe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that Stacey was very clear that she thought that she could change the world in precisely the way she's trying to change it now,'' Mr. Mjumbe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'Cooperate and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junior year, Ms. Abrams won a Harry S. Truman scholarship, awarded to a few dozen public service-oriented students a year. (Previous winners include Justice Neil Gorsuch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and Susan E. Rice, the former national security adviser.) At Yale Law School, her activities included working in a clinic that provided legal help to nonprofit companies and writing her first romance novel -- about a sexy intelligence officer who infiltrates a terrorist group and falls in love with a brooding fellow operative.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who can understand complicated things can't explain it to anyone except other brilliant people,'' said Brooks Allen, a fellow law student. ''But she had a way of doing it that felt like common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few years working on tax law in a corporate firm, and a stint as deputy city attorney of Atlanta, Ms. Abrams was elected to the Georgia Legislature. In 2010, she became minority leader of the state House of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radiated ambition. By her own admission, she was not much of a glad-hander, preferring to read reports and pore over tax bills -- she was known for her pointillistic understanding of the tax code -- than schmooze with colleagues and lobbyists.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built working relationships with Gov. Nathan Deal and the House speaker, David Ralston, both Republicans, delivering Democratic support for government initiatives like a billion-dollar transportation bill and a program to shore up an ailing state college scholarship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strategic cooperation annoyed conservative Republican legislators, who felt (correctly) that her approach had boosted the party's moderates at their expense. Some fellow Democrats groused that she had sold out their liberal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vote on the popular program known as Hope Scholarships, one of Georgia Democrats' proudest achievements, was particularly tough for some in the party. Ms. Abrams's opponent in last spring's Democratic primary, Stacey Evans, a former House member, made Ms. Abrams's compromise a centerpiece of her campaign, emphasizing the cuts to the program and their impact on black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against compromise,'' Ms. Evans said at a candidates' forum in April. ''You've got to get compromise to get things done. But you've got to be willing to stand on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 seems unperturbed by the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fundamental philosophy,'' she told Governing magazine, which named her a ''public official of the year'' in 2014, ''is that my first job is to cooperate and collaborate with the other side whenever I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recently, Mr. Kemp and his allies have painted her as an extremist on issues like immigration. Ms. Abrams favors extending the Hope Scholarship program to undocumented students, and said this month that the coming ''blue wave'' would include undocumented immigrants. What she meant, she said later, was that ''anyone running for governor should believe in all of Georgia.'' But it was a misstep that Mr. Kemp pounced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means she wants illegals to vote in Georgia,'' he said on Fox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denies that, but Jonathan S. Tobin, writing in the conservative National Review, called it a gaffe that undermined her criticism of Mr. Kemp on voting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comment highlighted ''the fact that Democrats oppose any regulations that might prevent cheating at the polls, whether by illegal immigrants or anyone else,''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'millstone' of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spring, Ms. Abrams published an article in Fortune magazine titled, ''My $200,000 Debt Should Not Disqualify Me for Governor of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lot of money, and Ms. Abrams owes it despite having been gainfully employed for years; despite having lent $50,000 to her own campaign; and despite earning, according to Internal Revenue Service documents, $427,500 for two years of work, in 2014 and 2015, at two nonprofits in which she was principal officer. (One of them, Third Sector Development, was the umbrella organization for the New Georgia Project, the voter-registration group that she says submitted more than 200,000 registrations for people of color between 2014 and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Kemp has had to face questions about his own debt issues, including a lawsuit alleging that he failed to repay a $500,000 loan he negotiated and guaranteed for an agricultural firm that he had invested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of what Ms. Abrams owes -- closer to $220,000, actually, including $50,000 in back taxes and $70,000-plus from credit card and student loans -- has made her vulnerable to criticism from people who wonder, for instance, what it says about how capable she might be of managing Georgia's $45 billion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 says in response that most Americans are weighed down with what she calls the ''millstone'' of debt, and that her own troubles help her better understand the struggles of ordinary people. As for the criticism that her nonprofit salaries were excessive -- sexism,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this underlying question of how dare I seek or accept a salary of that level,'' she told Glamour magazine. ''And it's tied to that sense that women should just do because it must be done -- that it's somehow ignoble to accept compensation.''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is hardly extravagant, her friends say. But she's been supporting not just herself, but also her parents, who adopted their son Walter's daughter, now 12, because of his struggles with drugs. Ms. Abrams's father suffers from cancer, and she pays her parents' health insurance premiums and helps with their medical bills, the family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proud that my husband and I have had to rely so heavily on Stacey,'' Carolyn Abrams said. ''But I am proud that Stacey did then what she always tries to do -- she saw a need and tried to help meet that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passionate speech in a crowded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TV movie about the life of Stacey Abrams could also start in a crowded room in Dalton, Ga., where more than 100 people have come to hear her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August. An elderly white woman rises, and says she has heard that Ms. Abrams wants to remove the ''beautiful'' Confederate carvings at Stone Mountain. ''Can you answer me why?''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''Certainly,'' Ms. Abrams replies.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launches into a passionate but lawyerly narrative that touches on the violent white supremacist rally in Charlottesville, Va., and the ugly history, with its own white supremacist roots, of the Stone Mountain carving. She mentions being taken as a girl to the Mississippi home of Jefferson Davis, the Confederate leader, where she was encouraged, she says, to admire a man who kept black people in chains.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if she is elected, she says, her first order of business won't be to remove the carving from the mountain. It will be to expand Medicaid for Georgia's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will I ever say that Stone Mountain is a good thing?'' she asks, rhetorically. ''That celebrating the terrorism that was visited upon not only African-Americans but Jews in the state of Georgia is a good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answers quickly: ''Absolutely not. And if I was willing to say that, then you should not want me to be the next governor of Georgia.''</w:t>
      </w:r>
    </w:p>
    <w:p>
      <w:pPr>
        <w:keepNext w:val="0"/>
        <w:spacing w:before="240" w:after="0" w:line="260" w:lineRule="atLeast"/>
        <w:ind w:left="0" w:right="0" w:firstLine="0"/>
        <w:jc w:val="left"/>
        <w:rPr>
          <w:lang w:val="en-US" w:eastAsia="en-US" w:bidi="ar-SA"/>
        </w:rPr>
      </w:pPr>
      <w:r>
        <w:rPr>
          <w:lang w:val="en-US" w:eastAsia="en-US" w:bidi="ar-SA"/>
        </w:rPr>
        <w:br/>
      </w:r>
      <w:hyperlink r:id="rId548" w:history="1">
        <w:r>
          <w:rPr>
            <w:rFonts w:ascii="arial" w:eastAsia="arial" w:hAnsi="arial" w:cs="arial"/>
            <w:i/>
            <w:color w:val="0077CC"/>
            <w:sz w:val="20"/>
            <w:u w:val="single"/>
            <w:shd w:val="clear" w:color="auto" w:fill="FFFFFF"/>
            <w:lang w:val="en-US" w:eastAsia="en-US" w:bidi="ar-SA"/>
          </w:rPr>
          <w:t>https://www.nytimes.com/2018/10/26/us/politics/stacey-abrams-georgia-governor.html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8"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Stacey Abrams, the Democratic nominee for governor of Georgia, on the campaign trail in August. (PHOTOGRAPH BY AUDRA MELTON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Clockwise from top left: Stacey Abrams took a selfie at a meeting in Valdosta, Ga.,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Judith Brown, a supporter of Ms. Abrams, at a rally in Albany, 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greeting the speaker of the Georgia House, David Ralston, in 2013 when she was minority leader, and known for compromise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show of support. (PHOTOGRAPHS BY AUDRA MELTON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GOLDMAN/ASSOCIATED PRESS) (A14)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 spoke at the Georgia State Democratic Convention in August. Her opponent, Brian Kemp, has painted her as an extremist in a conservative state. (PHOTOGRAPH BY AUDRA MELTON FOR THE NEW YORK TIMES)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6" w:name="Bookmark_49"/>
      <w:bookmarkEnd w:id="96"/>
    </w:p>
    <w:p>
      <w:pPr>
        <w:rPr>
          <w:rFonts w:ascii="arial" w:eastAsia="arial" w:hAnsi="arial" w:cs="arial"/>
          <w:sz w:val="20"/>
          <w:lang w:val="en-US" w:eastAsia="en-US" w:bidi="ar-SA"/>
        </w:rPr>
      </w:pPr>
      <w:r>
        <w:pict>
          <v:shape id="_x0000_i119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Stacey Abrams, a Daughter of the South, Asks Georgia to Change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26, 2018 Friday 16:07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Lyall and Richard Fausset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an election steeped in issues of race, voting rights and the South’s past, present and future, Ms. Abrams is trying to become the first black woman elected governor of any state.</w:t>
      </w:r>
    </w:p>
    <w:p>
      <w:pPr>
        <w:keepNext/>
        <w:spacing w:before="240" w:after="0" w:line="340" w:lineRule="atLeast"/>
        <w:ind w:left="0" w:right="0" w:firstLine="0"/>
        <w:jc w:val="left"/>
        <w:rPr>
          <w:rFonts w:ascii="arial" w:eastAsia="arial" w:hAnsi="arial" w:cs="arial"/>
          <w:sz w:val="20"/>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1" style="position:absolute;z-index:2517770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THOMASVILLE, Ga. — Let’s say you were making a TV movie about Stacey Abrams, the Democratic candidate for governor in the reliably Republican state of Georgia. Where would you begin?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Abrams, 44, has spent much of her life pushing through doors that other people wanted to keep shut, and if she wins in November she will become the first black woman elected governor of any state. So you could begin with her first attempt to gain entry to the Georgia governor’s mansion.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is 1991. Stacey has graduated at the top of her high school class in suburban Atlanta, and she and her parents are heading to the state’s annual valedictorians’ reception, at the home of Gov. Zell Miller. Their car has broken down. They take the bus.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only people on foot, and we’re walking up the driveway as all these families come in their cars,” Ms. Abrams recounted late in the summer. “The guard — to give him the best read — he thought we were just folks coming off the bus to visit the governor’s mansion as tourists.”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tells them to leave. But trying to outargue Ms. Abrams’s parents, steeped in the language of the pulpit and the civil rights struggle — that was unwise. “After a while, he starts to reconsider his decision-making skills,” Ms. Abrams said dryly.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eventually lets them 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meeting the governor of Georgia or my fellow valedictorians,” she added. “All I remember that day was a man at a gate, telling me I don’t belong.”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Abrams is an outsider who came to conclude that the system was best challenged from within. Toward the end of her freshman year at Spelman College in Atlanta, she led a protest against the Rodney King verdict, co-founded a group called Students for African American Empowerment, and </w:t>
      </w:r>
      <w:hyperlink r:id="rId556" w:history="1">
        <w:r>
          <w:rPr>
            <w:rFonts w:ascii="arial" w:eastAsia="arial" w:hAnsi="arial" w:cs="arial"/>
            <w:i/>
            <w:color w:val="0077CC"/>
            <w:sz w:val="20"/>
            <w:u w:val="single"/>
            <w:shd w:val="clear" w:color="auto" w:fill="FFFFFF"/>
            <w:lang w:val="en-US" w:eastAsia="en-US" w:bidi="ar-SA"/>
          </w:rPr>
          <w:t>helped burn the state flag</w:t>
        </w:r>
      </w:hyperlink>
      <w:r>
        <w:rPr>
          <w:rFonts w:ascii="arial" w:eastAsia="arial" w:hAnsi="arial" w:cs="arial"/>
          <w:color w:val="000000"/>
          <w:sz w:val="20"/>
          <w:lang w:val="en-US" w:eastAsia="en-US" w:bidi="ar-SA"/>
        </w:rPr>
        <w:t xml:space="preserve"> — then dominated by the Confederate battle flag image and hated by Georgia’s black population — on the steps of the state Capitol.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while some of Ms. Abrams’s more revolutionary-minded peers would go on to argue that the only way to upend the status quo was to wipe it away and start over, Ms. Abrams would leave the group she helped found and throw herself into the messy deal-making of the democratic process.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Abrams’s personal history and her against-the-odds rise from poverty to power has lent her campaign sizzle and shape. But in her race for governor she must also defend the record she amassed as a workaday politician. In her seven years as Georgia’s House minority leader, Ms. Abrams inspired but also occasionally infuriated fellow Democrats with her penchant for bipartisan compromise. At the same time, allies of her Republican opponent, Secretary of State Brian Kemp, have pointed to her progressive stances on issues like health care and immigration to argue that she is “too extreme for Georgia.”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11 days left in an election fueled by issues of race, voting rights and the South’s past, present and future, Ms. Abrams now finds herself trying to make the case that she deserves to return to the Georgia governor’s mansion — this time, officially.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Jobs, economics and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Raised one of six children on the Mississippi Gulf Coast in a house where reading the encyclopedia was considered a fun activity, Ms. Abrams always seemed destined for big things.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parents said you could miss school,” Ms. Abrams likes to say, “if you had a doctor’s note and a surgical scar.” Their house was full of books and sometimes, when money was scarce, without electricity or running water.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graduated from Spelman, a historically black women’s college, and got degrees from the University of Texas and Yale Law School. She has written and published eight romance novels, all featuring protagonists who are people of color, under the nom de plume Selena Montgomery.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been a tax lawyer, a businesswoman, Atlanta’s deputy city attorney, a member of the Georgia State House of Representatives and the first black woman to become the House minority leader. She is a pop culture junkie who is fluent in “Buffy the Vampire Slayer” trivia and has watched every iteration of “Star Trek,” including “Discovery,” the latest spinoff, which she consumed in its entirety sometime on the campaign trail.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siblings include a federal judge, an evolutionary biologist, an anthropology professor and a social worker. The sixth child, Walter, fell into drug use while attending Morehouse College, has been in and out of prison and suffers from bipolar disorder. All six belong to a siblings-only book club that meets via conference call, though Ms. Abrams’s candidacy “has caused a delay in our schedule,” she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Though polls show Ms. Abrams and Mr. Kemp in a very tight race, she has some odds to beat, and not just the odds of being a black female Democrat running for statewide office. In 2016, President Trump </w:t>
      </w:r>
      <w:hyperlink r:id="rId557" w:history="1">
        <w:r>
          <w:rPr>
            <w:rFonts w:ascii="arial" w:eastAsia="arial" w:hAnsi="arial" w:cs="arial"/>
            <w:i/>
            <w:color w:val="0077CC"/>
            <w:sz w:val="20"/>
            <w:u w:val="single"/>
            <w:shd w:val="clear" w:color="auto" w:fill="FFFFFF"/>
            <w:lang w:val="en-US" w:eastAsia="en-US" w:bidi="ar-SA"/>
          </w:rPr>
          <w:t>won 51 percent</w:t>
        </w:r>
      </w:hyperlink>
      <w:r>
        <w:rPr>
          <w:rFonts w:ascii="arial" w:eastAsia="arial" w:hAnsi="arial" w:cs="arial"/>
          <w:color w:val="000000"/>
          <w:sz w:val="20"/>
          <w:lang w:val="en-US" w:eastAsia="en-US" w:bidi="ar-SA"/>
        </w:rPr>
        <w:t xml:space="preserve"> of the Georgia vote to Hillary Clinton’s 45.9 percent. Mr. Kemp, who has been            </w:t>
      </w:r>
      <w:hyperlink r:id="rId558" w:history="1">
        <w:r>
          <w:rPr>
            <w:rFonts w:ascii="arial" w:eastAsia="arial" w:hAnsi="arial" w:cs="arial"/>
            <w:i/>
            <w:color w:val="0077CC"/>
            <w:sz w:val="20"/>
            <w:u w:val="single"/>
            <w:shd w:val="clear" w:color="auto" w:fill="FFFFFF"/>
            <w:lang w:val="en-US" w:eastAsia="en-US" w:bidi="ar-SA"/>
          </w:rPr>
          <w:t>accused of overseeing voter suppression</w:t>
        </w:r>
      </w:hyperlink>
      <w:r>
        <w:rPr>
          <w:rFonts w:ascii="arial" w:eastAsia="arial" w:hAnsi="arial" w:cs="arial"/>
          <w:color w:val="000000"/>
          <w:sz w:val="20"/>
          <w:lang w:val="en-US" w:eastAsia="en-US" w:bidi="ar-SA"/>
        </w:rPr>
        <w:t xml:space="preserve"> as secretary of state, is running a Trumpian campaign full of conservative appeals on issues like immigration and tax cuts that animate the president’s base.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recent weeks, Mr. Kemp has worked to soften his image, but one campaign ad this summer depicts him revving up a chain saw, posing with his firearms collection and showing off his pickup truck.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got a big truck,” he drawls, slamming the driver’s side door, “just in case I need to round up criminal illegals and take ’em home myself.”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candidates are running hard on job creation and pro-business policies. This summer Ms. Abrams visited every one of Georgia’s 159 counties, many of them in deeply Republican areas, with the same wonkish, detail-obsessed message delivered in the same rapid-fire cadences: Georgia needs more jobs, more public transportation, better infrastructure, better rural health care. It needs gun control. It needs to allow its citizens to vote. It does not need a religious freedom law, championed by Mr. Kemp, that Ms. Abrams says would protect one group while discriminating against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race is also about race. How could it not be, given who she is, where she is from, and the state she hopes to lead? She has declared that the massive pro-Confederate carving at Stone Mountain, just east of Atlanta, should be taken down, just as the Confederate imagery on the old state flag had to 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she is much more likely to discuss her desire to expand Medicaid under the Affordable Care Act — a liberal idea, but one she believes will resonate across racial and party lines in a state with an acute rural health care crisis. If Medicaid expansion was embraced by Indiana under then-Gov. Mike Pence, she likes to say, why shouldn’t it be embraced by Georgia?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 save rural hospitals, cover more than a half a million Georgians, and invest in all of those communities to the tune of $3 billion, including the creation of 56,000 jobs, 60 percent of which are outside the metro area,” she said Tuesday in a televised debate.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ties and student protests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Abrams’s parents — her mother, Carolyn, was a college librarian, and her father, Robert, was a shipyard worker, before both became Methodist ministers — raised their children on a you-can-be-anything mantra.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parents came of age in Hattiesburg, Miss., amid the boycotts and marches of the civil rights movement. Her father was beaten and jailed. Her mother was kicked off buses when she tried to sit up front.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was intensely close and big on rituals of civic responsibility, including prison outreach visits and trips to the polls on Election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would have the whole group with us to emphasize the importance of voting,” Carolyn Abrams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Abrams was still in high school, her parents moved the family to Atlanta while the two of them went to Emory University’s theological school. She remained there to attend college at Spelman, where she was student government president.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1992, her freshman year,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acquitted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beating of Mr. King, a taxi driver whom they had caught speeding. Riots erupted across the country. In Atlanta, Ms. Abrams helped lead a silent protest march from campus to downtown, where other angry young African-Americans, as she recalled, “smashed windows, overturned cars and ransacked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at a town-hall meeting with Maynard Jackson, Atlanta’s first black mayor, Ms. Abrams confronted him with a furious attack over what she saw as his indifference to inner-city African-Americans.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the student upheavals, she and others founded a new group, Students for African-American Empowerment, or SAAE. The Rev. Otis Moss III, an early member, said it represented an array of ideologies, while the Rev. Lukata Mjumbe, another member and now a pastor in New Jersey, said it was part of the continuum of civil rights activism on black college campuses, influenced by groups like the Student Nonviolent Coordinating Committee and the Black Panther Party.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1992, Ms. Abrams and other members held the rally on the steps of the Georgia Capitol in which the flag was burned.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going to send Georgia’s racist past up in flames,” Mr. Mjumbe (who then used the name Lawrence Jeffries) was quoted as saying at the time. “Today we fight fire with fire. Burn, baby, burn!”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days, two-thirds of the Georgia state flag was taken up by the so-called Southern Cross of the Confederate battle flag. It was adopted in 1956 to signify white lawmakers’ commitment to preserving segregation in the wake of the 1954 Brown v. Board of Education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1990s, many blacks and whites in the state were clamoring to dump the flag and leave the past behind. Another, predominantly white, group called the “flaggers,” was equally vocal that the flag remain as a symbol of Confederate heritage.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Asked about the flag-burning in Tuesday’s debate, Ms. Abrams said she was “proud to be a Georgian,” and noted that many people, including the governor at the time, were “deeply disturbed by the racial divisiveness” it represented.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Flag-burning notwithstanding, it soon became apparent that Ms. Abrams was not a good fit for the SAAE, which was heading in an increasingly radical direction, and she left after a few months, Mr. Mjumbe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that Stacey was very clear that she thought that she could change the world in precisely the way she’s trying to change it now,” Mr. Mjumbe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‘Cooperate and collaborate’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junior year, Ms. Abrams won a </w:t>
      </w:r>
      <w:hyperlink r:id="rId559" w:history="1">
        <w:r>
          <w:rPr>
            <w:rFonts w:ascii="arial" w:eastAsia="arial" w:hAnsi="arial" w:cs="arial"/>
            <w:i/>
            <w:color w:val="0077CC"/>
            <w:sz w:val="20"/>
            <w:u w:val="single"/>
            <w:shd w:val="clear" w:color="auto" w:fill="FFFFFF"/>
            <w:lang w:val="en-US" w:eastAsia="en-US" w:bidi="ar-SA"/>
          </w:rPr>
          <w:t>Harry S. Truman scholarship</w:t>
        </w:r>
      </w:hyperlink>
      <w:r>
        <w:rPr>
          <w:rFonts w:ascii="arial" w:eastAsia="arial" w:hAnsi="arial" w:cs="arial"/>
          <w:color w:val="000000"/>
          <w:sz w:val="20"/>
          <w:lang w:val="en-US" w:eastAsia="en-US" w:bidi="ar-SA"/>
        </w:rPr>
        <w:t xml:space="preserve">, awarded to a few dozen public service-oriented students a year. (Previous winners include Justice Neil Gorsuch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and Susan E. Rice, the former national security adviser.) At Yale Law School, her activities included working in a clinic that provided legal help to nonprofit companies and writing her first romance novel — about a sexy intelligence officer who infiltrates a terrorist group and falls in love with a brooding fellow operative.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lot of people who can understand complicated things can’t explain it to anyone except other brilliant people,” said Brooks Allen, a fellow law student. “But she had a way of doing it that felt like common sense.”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few years working on tax law in a corporate firm, and a stint as deputy city attorney of Atlanta, Ms. Abrams was elected to the Georgia Legislature. In 2010, she became minority leader of the state House of Representatives.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radiated ambition. By her own admission, she was not much of a glad-hander, preferring to read reports and pore over tax bills — she was known for her pointillistic understanding of the tax code — than schmooze with colleagues and lobbyists.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she built working relationships with Gov. Nathan Deal and the House speaker, David Ralston, both Republicans, delivering Democratic support for government initiatives like a billion-dollar transportation bill and a program to shore up an ailing state college scholarship program.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strategic cooperation annoyed conservative Republican legislators, who felt (correctly) that her approach had boosted the party’s moderates at their expense. Some fellow Democrats groused that she had sold out their liberal principles.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vote on the popular program known as Hope Scholarships, one of Georgia Democrats’ proudest achievements, was particularly tough for some in the party. Ms. Abrams’s opponent in last spring’s Democratic primary, Stacey Evans, a former House member, made Ms. Abrams’s compromise a centerpiece of her campaign, </w:t>
      </w:r>
      <w:hyperlink r:id="rId560" w:history="1">
        <w:r>
          <w:rPr>
            <w:rFonts w:ascii="arial" w:eastAsia="arial" w:hAnsi="arial" w:cs="arial"/>
            <w:i/>
            <w:color w:val="0077CC"/>
            <w:sz w:val="20"/>
            <w:u w:val="single"/>
            <w:shd w:val="clear" w:color="auto" w:fill="FFFFFF"/>
            <w:lang w:val="en-US" w:eastAsia="en-US" w:bidi="ar-SA"/>
          </w:rPr>
          <w:t>emphasizing</w:t>
        </w:r>
      </w:hyperlink>
      <w:r>
        <w:rPr>
          <w:rFonts w:ascii="arial" w:eastAsia="arial" w:hAnsi="arial" w:cs="arial"/>
          <w:color w:val="000000"/>
          <w:sz w:val="20"/>
          <w:lang w:val="en-US" w:eastAsia="en-US" w:bidi="ar-SA"/>
        </w:rPr>
        <w:t xml:space="preserve"> the cuts to the program and their impact on black students.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not against compromise,” Ms. Evans said at a candidates’ forum in April. “You’ve got to get compromise to get things done. But you’ve got to be willing to stand on principle.”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Abrams seems unperturbed by the criticism.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fundamental philosophy,” </w:t>
      </w:r>
      <w:hyperlink r:id="rId561" w:history="1">
        <w:r>
          <w:rPr>
            <w:rFonts w:ascii="arial" w:eastAsia="arial" w:hAnsi="arial" w:cs="arial"/>
            <w:i/>
            <w:color w:val="0077CC"/>
            <w:sz w:val="20"/>
            <w:u w:val="single"/>
            <w:shd w:val="clear" w:color="auto" w:fill="FFFFFF"/>
            <w:lang w:val="en-US" w:eastAsia="en-US" w:bidi="ar-SA"/>
          </w:rPr>
          <w:t>she told</w:t>
        </w:r>
      </w:hyperlink>
      <w:r>
        <w:rPr>
          <w:rFonts w:ascii="arial" w:eastAsia="arial" w:hAnsi="arial" w:cs="arial"/>
          <w:color w:val="000000"/>
          <w:sz w:val="20"/>
          <w:lang w:val="en-US" w:eastAsia="en-US" w:bidi="ar-SA"/>
        </w:rPr>
        <w:t xml:space="preserve"> Governing magazine, which named her a “public official of the year” in 2014, “is that my first job is to cooperate and collaborate with the other side whenever I can.”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Mr. Kemp and his allies have painted her as an extremist on issues like immigration. Ms. Abrams favors extending the Hope Scholarship program to undocumented students, and said this month that the coming “blue wave” would include undocumented immigrants. What she meant, </w:t>
      </w:r>
      <w:hyperlink r:id="rId562" w:history="1">
        <w:r>
          <w:rPr>
            <w:rFonts w:ascii="arial" w:eastAsia="arial" w:hAnsi="arial" w:cs="arial"/>
            <w:i/>
            <w:color w:val="0077CC"/>
            <w:sz w:val="20"/>
            <w:u w:val="single"/>
            <w:shd w:val="clear" w:color="auto" w:fill="FFFFFF"/>
            <w:lang w:val="en-US" w:eastAsia="en-US" w:bidi="ar-SA"/>
          </w:rPr>
          <w:t>she said later</w:t>
        </w:r>
      </w:hyperlink>
      <w:r>
        <w:rPr>
          <w:rFonts w:ascii="arial" w:eastAsia="arial" w:hAnsi="arial" w:cs="arial"/>
          <w:color w:val="000000"/>
          <w:sz w:val="20"/>
          <w:lang w:val="en-US" w:eastAsia="en-US" w:bidi="ar-SA"/>
        </w:rPr>
        <w:t>, was that “anyone running for governor should believe in all of Georgia.” But it was a misstep that Mr. Kemp pounced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means she wants illegals to vote in Georgia,” he said on Fox News.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denies that, but Jonathan S. Tobin, writing in the conservative National Review, called it a gaffe that undermined her criticism of Mr. Kemp on voting issues.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comment highlighted “the fact that Democrats oppose any regulations that might prevent cheating at the polls, whether by illegal immigrants or anyone else,” he wrote.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‘millstone’ of debt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spring, Ms. Abrams </w:t>
      </w:r>
      <w:hyperlink r:id="rId563" w:history="1">
        <w:r>
          <w:rPr>
            <w:rFonts w:ascii="arial" w:eastAsia="arial" w:hAnsi="arial" w:cs="arial"/>
            <w:i/>
            <w:color w:val="0077CC"/>
            <w:sz w:val="20"/>
            <w:u w:val="single"/>
            <w:shd w:val="clear" w:color="auto" w:fill="FFFFFF"/>
            <w:lang w:val="en-US" w:eastAsia="en-US" w:bidi="ar-SA"/>
          </w:rPr>
          <w:t>published</w:t>
        </w:r>
      </w:hyperlink>
      <w:r>
        <w:rPr>
          <w:rFonts w:ascii="arial" w:eastAsia="arial" w:hAnsi="arial" w:cs="arial"/>
          <w:color w:val="000000"/>
          <w:sz w:val="20"/>
          <w:lang w:val="en-US" w:eastAsia="en-US" w:bidi="ar-SA"/>
        </w:rPr>
        <w:t xml:space="preserve"> an article in Fortune magazine titled, “My $200,000 Debt Should Not Disqualify Me for Governor of Georgia.”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lot of money, and Ms. Abrams owes it despite having been gainfully employed for years; </w:t>
      </w:r>
      <w:hyperlink r:id="rId564" w:history="1">
        <w:r>
          <w:rPr>
            <w:rFonts w:ascii="arial" w:eastAsia="arial" w:hAnsi="arial" w:cs="arial"/>
            <w:i/>
            <w:color w:val="0077CC"/>
            <w:sz w:val="20"/>
            <w:u w:val="single"/>
            <w:shd w:val="clear" w:color="auto" w:fill="FFFFFF"/>
            <w:lang w:val="en-US" w:eastAsia="en-US" w:bidi="ar-SA"/>
          </w:rPr>
          <w:t>despite having lent</w:t>
        </w:r>
      </w:hyperlink>
      <w:r>
        <w:rPr>
          <w:rFonts w:ascii="arial" w:eastAsia="arial" w:hAnsi="arial" w:cs="arial"/>
          <w:color w:val="000000"/>
          <w:sz w:val="20"/>
          <w:lang w:val="en-US" w:eastAsia="en-US" w:bidi="ar-SA"/>
        </w:rPr>
        <w:t xml:space="preserve"> $50,000 to her own campaign; and despite earning, according to Internal Revenue Service documents, $427,500 for two years of work, in 2014 and 2015, at two nonprofits in which she was principal officer. (One of them, Third Sector Development, was the umbrella organization for the New Georgia Project, the voter-registration group that she says submitted more than 200,000 registrations for people of color between 2014 and 2016.)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Kemp has had to face questions about his own debt issues, including a lawsuit alleging that he failed to repay a $500,000 loan he negotiated and guaranteed for an agricultural firm that he had invested 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what Ms. Abrams owes — closer to $220,000, actually, including $50,000 in back taxes and $70,000-plus from credit card and student loans — has made her vulnerable to criticism from people who wonder, for instance, what it says about how capable she might be of managing Georgia’s $45 billion budget.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Abrams says in response that most Americans are weighed down with what she calls the “millstone” of debt, and that her own troubles help her better understand the struggles of ordinary people. As for </w:t>
      </w:r>
      <w:hyperlink r:id="rId565" w:history="1">
        <w:r>
          <w:rPr>
            <w:rFonts w:ascii="arial" w:eastAsia="arial" w:hAnsi="arial" w:cs="arial"/>
            <w:i/>
            <w:color w:val="0077CC"/>
            <w:sz w:val="20"/>
            <w:u w:val="single"/>
            <w:shd w:val="clear" w:color="auto" w:fill="FFFFFF"/>
            <w:lang w:val="en-US" w:eastAsia="en-US" w:bidi="ar-SA"/>
          </w:rPr>
          <w:t>the criticism</w:t>
        </w:r>
      </w:hyperlink>
      <w:r>
        <w:rPr>
          <w:rFonts w:ascii="arial" w:eastAsia="arial" w:hAnsi="arial" w:cs="arial"/>
          <w:color w:val="000000"/>
          <w:sz w:val="20"/>
          <w:lang w:val="en-US" w:eastAsia="en-US" w:bidi="ar-SA"/>
        </w:rPr>
        <w:t xml:space="preserve"> that her nonprofit salaries were excessive — sexism, she says.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this underlying question of how dare I seek or accept a salary of that level,” she </w:t>
      </w:r>
      <w:hyperlink r:id="rId566" w:history="1">
        <w:r>
          <w:rPr>
            <w:rFonts w:ascii="arial" w:eastAsia="arial" w:hAnsi="arial" w:cs="arial"/>
            <w:i/>
            <w:color w:val="0077CC"/>
            <w:sz w:val="20"/>
            <w:u w:val="single"/>
            <w:shd w:val="clear" w:color="auto" w:fill="FFFFFF"/>
            <w:lang w:val="en-US" w:eastAsia="en-US" w:bidi="ar-SA"/>
          </w:rPr>
          <w:t>told</w:t>
        </w:r>
      </w:hyperlink>
      <w:r>
        <w:rPr>
          <w:rFonts w:ascii="arial" w:eastAsia="arial" w:hAnsi="arial" w:cs="arial"/>
          <w:color w:val="000000"/>
          <w:sz w:val="20"/>
          <w:lang w:val="en-US" w:eastAsia="en-US" w:bidi="ar-SA"/>
        </w:rPr>
        <w:t>Glamour magazine. “And it’s tied to that sense that women should just do because it must be done — that it’s somehow ignoble to accept compensation.”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hardly extravagant, her friends say. But she’s been supporting not just herself, but also her parents, who adopted their son Walter’s daughter, now 12, because of his struggles with drugs. Ms. Abrams’s father suffers from cancer, and she pays her parents’ health insurance premiums and helps with their medical bills, the family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not proud that my husband and I have had to rely so heavily on Stacey,” Carolyn Abrams said. “But I am proud that Stacey did then what she always tries to do — she saw a need and tried to help meet that need.”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passionate speech in a crowded room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TV movie about the life of Stacey Abrams could also start in a crowded room in Dalton, Ga., where more than 100 people have come to hear her speak.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August. An elderly white woman rises, and says she has heard that Ms. Abrams wants to remove the “beautiful” Confederate carvings at Stone Mountain. “Can you answer me why?” she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“Certainly,” Ms. Abrams replies.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launches into a passionate but lawyerly narrative that touches on the violent white supremacist rally in Charlottesville, Va., and the ugly history, with its own white supremacist roots, of the Stone Mountain carving. She mentions being taken as a girl to the Mississippi home of Jefferson Davis, the Confederate leader, where she was encouraged, she says, to admire a man who kept black people in chains.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if she is elected, she says, her first order of business won’t be to remove the carving from the mountain. It will be to expand Medicaid for Georgia’s residents.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will I ever say that Stone Mountain is a good thing?” she asks, rhetorically. “That celebrating the terrorism that was visited upon not only African-Americans but Jews in the state of Georgia is a good 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answers quickly: “Absolutely not. And if I was willing to say that, then you should not want me to be the next governor of Georgia.”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Sarah Lyall reported from Thomasville, Ga., and Richard Fausset from Atlanta.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Stacey Abrams is an outsider who came to conclude that the system was best challenged from within. (PHOTOGRAPH BY Audra Melton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7" w:history="1">
        <w:r>
          <w:rPr>
            <w:rFonts w:ascii="arial" w:eastAsia="arial" w:hAnsi="arial" w:cs="arial"/>
            <w:i/>
            <w:color w:val="0077CC"/>
            <w:sz w:val="20"/>
            <w:u w:val="single"/>
            <w:shd w:val="clear" w:color="auto" w:fill="FFFFFF"/>
            <w:lang w:val="en-US" w:eastAsia="en-US" w:bidi="ar-SA"/>
          </w:rPr>
          <w:t>There Is More to Stacey Abrams Than Meets Partisan Eyes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8" w:history="1">
        <w:r>
          <w:rPr>
            <w:rFonts w:ascii="arial" w:eastAsia="arial" w:hAnsi="arial" w:cs="arial"/>
            <w:i/>
            <w:color w:val="0077CC"/>
            <w:sz w:val="20"/>
            <w:u w:val="single"/>
            <w:shd w:val="clear" w:color="auto" w:fill="FFFFFF"/>
            <w:lang w:val="en-US" w:eastAsia="en-US" w:bidi="ar-SA"/>
          </w:rPr>
          <w:t>Stacey Abrams Hopes Medicaid Expansion Can Be a Winning Issue in Rural Georgia</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9" w:history="1">
        <w:r>
          <w:rPr>
            <w:rFonts w:ascii="arial" w:eastAsia="arial" w:hAnsi="arial" w:cs="arial"/>
            <w:i/>
            <w:color w:val="0077CC"/>
            <w:sz w:val="20"/>
            <w:u w:val="single"/>
            <w:shd w:val="clear" w:color="auto" w:fill="FFFFFF"/>
            <w:lang w:val="en-US" w:eastAsia="en-US" w:bidi="ar-SA"/>
          </w:rPr>
          <w:t>Stacey Abrams Wins Georgia Democratic Primary for Governor, Making History</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56" w:history="1">
        <w:r>
          <w:rPr>
            <w:rFonts w:ascii="arial" w:eastAsia="arial" w:hAnsi="arial" w:cs="arial"/>
            <w:i/>
            <w:color w:val="0077CC"/>
            <w:sz w:val="20"/>
            <w:u w:val="single"/>
            <w:shd w:val="clear" w:color="auto" w:fill="FFFFFF"/>
            <w:lang w:val="en-US" w:eastAsia="en-US" w:bidi="ar-SA"/>
          </w:rPr>
          <w:t>Stacey Abrams’s Burning of Georgia Flag With Confederate Symbol Surfaces on Eve of Debate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AFTER THE RIOTS;</w:t>
        </w:r>
      </w:hyperlink>
      <w:r>
        <w:rPr>
          <w:rFonts w:ascii="Arial" w:hAnsi="Arial" w:cs="Arial"/>
          <w:b/>
          <w:bCs/>
          <w:kern w:val="32"/>
          <w:sz w:val="32"/>
          <w:szCs w:val="32"/>
          <w:lang w:val="en-US" w:eastAsia="en-US" w:bidi="ar-SA"/>
        </w:rPr>
        <w:br/>
      </w:r>
      <w:hyperlink r:id="rId576" w:history="1">
        <w:r>
          <w:rPr>
            <w:rFonts w:ascii="arial" w:eastAsia="arial" w:hAnsi="arial" w:cs="arial"/>
            <w:b/>
            <w:bCs/>
            <w:i/>
            <w:color w:val="0077CC"/>
            <w:kern w:val="32"/>
            <w:sz w:val="28"/>
            <w:szCs w:val="32"/>
            <w:u w:val="single"/>
            <w:shd w:val="clear" w:color="auto" w:fill="FFFFFF"/>
            <w:lang w:val="en-US" w:eastAsia="en-US" w:bidi="ar-SA"/>
          </w:rPr>
          <w:t xml:space="preserve">Los Angeles Mayor Comes Under More Attacks in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Chief's New Book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194" type="#_x0000_t75" alt="Notice" style="width:10.5pt;height:12.75pt">
            <v:imagedata r:id="rId57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22;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JANE FRITSCH,</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JANE FRITSCH,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5</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cease-fire emerged today on the city's political front, where officials have been trying to assign blame for the failure to quickly stop the rioting last week after the acquittal of four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with the beating of a black motorist, Rodney G.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Tom Bradley held meetings in his office to plan reconstruction,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was out of sight, tending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feud between the Mayor and the Chief remained a concern at City Hall. An aide to Mr. Bradley predicted that Mr. Gates would stay on as Chief at least until May 20, the scheduled release date of a book he has written about his life and Los Angeles politics. Mr. Gates is to step down this summer, but the rioting has brought some calls for him to leave office sooner.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Mayoral aides said they expected new attacks on the Mayor in Mr. Gates's book. Their fears were well-founded, as evidenced by several chapters of Mr. Gates's book, "Chief: My Life in the LAPD" (Bantam Books ). In a section about the immediate aftermath of the beating of Mr. 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 and Mr. Bradley "were scarcely on speaking terms" 14 months ago, when the beating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 once, in my opinion, had the man done anything constructive toward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this city during all my years as chief," Mr. Gates wrote. "In time, we learned to tolerate each other, barely -- speaking only when we had to, mainly by phone."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Mayor's Integrity Questioned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Gates also questions Mr. Bradley's integrity, writing: "Many people have this picture of the Mayor as a brilliant man, a great leader who loves the city, has the highest moral principles, and is totally committed to the underdog and the needy. This description may have fit him at one time, but not anymore. In recent years his probity has been questioned repeatedly."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section goes on to recount questions about the Mayor's personal finances that were raised several years ago. After a number of investigations, Mr. Bradley was cleared of any criminal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in the Mayor's office about a month after the beating of Mr. King, the Chief recounts in the book, Mr. Bradley asked him to resign. Mr. Gates said he refused, then repeated accusations of "dishonesty, lying, breaches of integrity" that had been made against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"Bradley stared at me coldly," Mr. Gates wrote. "Frankly, I would have punched me for what I had just said, but the Mayor remained silent. I turned and walked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Bradley had no comment on the excerpts from the book, said his spokesman, Bill Chandler. "The Mayor's record of accomplishments in the city is clear," Mr. Chandler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Reaction to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harshest terms he has used to date, Mr. Gates described his reaction to the videotape of the King beating, calling the scene "revolting and unconscionable." He played the tape 25 times, he wrote, "and still I could not believe what I was looking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Saying he felt "sick to my stomach, sick at heart," Mr. Gates wrote: "To see my officers engaged in what appeared to be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possibly criminally excessive, to see them beat a man with their batons 56 times. . .was something I never dreamed I would witness. It was a very, very extreme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 extreme for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the Mayor's office said today that they were not yet certain of the details of Federal aid announced by President Bush. The White House said Monday that it would supply $100 million in Federal disaster aid to riot victims and $200 million more to rebuild damaged areas.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Four Honored at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City Hall, the Council began to hunt for places to squeeze money from the city's bare-bones budget to pay mounting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overtime bills, estimated at $2 million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officials said they had made significant progress in their hunt for the people who beat a truck driver in an incident, broadcast on television, that became perhaps the most vivid image of the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of those who rescued the truck driver, Reginald Denny, were honored at a ceremony at City Hall today. They are Lei Yuille, Terri Barnett and Titus Murphy. Gregory Alan Williams, who helped rescue another motorist, was also honored.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Comdr. Robert Gil,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today asked Los Angeles television stations for all news videotape shot in the rioting.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identify and prosecute those who committed crimes during the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Warren Cereghino, news director of television station KTLA, said his station would abide by its policy of providing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footage that had been broadcast, and then only in response to a subpoena. Federal prosecutors have also demanded the station's riot footage and have notified the station that a subpoena is being prepared, Mr. Cereghino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system here has been overwhelmed by cases over the last week in Los Angeles County,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National Guard troops made more than 13,000 arrests. Precise figures were not available, but court officials said that as many as 10,000 of those arrested had still not been brought before a judge for arraignment as of midafternoon today. They remained in crowded cells in the county jail.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Emergency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Sacramento, the Assembly voted 62-0 and the Senate 33-0 to approve a bill that would give authorities seven days to arraign people arrested in the riot. The bill was to be flown to Gov. Pete Wilson in Los Angeles tonight. Mr. Wilson indicated he would sign it, said a Wilson spokesman, Bill Livingstone.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local prosecutors churned through a daunting backlog of cases. In one courtroom in downtown Los Angeles, four public defenders and four prosecutors sat at tables trying to get their case files to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20 minutes or so, four or five young men were led into a glass booth in the courtroom, where their names were read and bail assigned. Hundreds more waited in holding areas nearby.</w:t>
      </w:r>
    </w:p>
    <w:p>
      <w:pPr>
        <w:keepNext/>
        <w:spacing w:before="240" w:after="0" w:line="340" w:lineRule="atLeast"/>
        <w:ind w:left="0" w:right="0" w:firstLine="0"/>
        <w:jc w:val="left"/>
        <w:rPr>
          <w:lang w:val="en-US" w:eastAsia="en-US" w:bidi="ar-SA"/>
        </w:rPr>
      </w:pPr>
      <w:bookmarkStart w:id="100" w:name="Correction"/>
      <w:bookmarkEnd w:id="10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96"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 caption yesterday with a picture from The Associated Press, showing two people who were honored for helping victims of the Los Angeles rioting, misidentified them in some copies. They were Lei Yuille and Gregory Alan Williams.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May 7, 1992, Thursday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781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In a photograph from a videotape, Reginald Denny is pulled from his truck before being beaten in Los Angeles (ABC News); At City Hall yesterday, Gregory Alan Williams, right, Lei Yuille and others who helped victims were honored.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1" w:name="Bookmark_51"/>
      <w:bookmarkEnd w:id="101"/>
    </w:p>
    <w:p>
      <w:pPr>
        <w:rPr>
          <w:rFonts w:ascii="arial" w:eastAsia="arial" w:hAnsi="arial" w:cs="arial"/>
          <w:sz w:val="20"/>
          <w:lang w:val="en-US" w:eastAsia="en-US" w:bidi="ar-SA"/>
        </w:rPr>
      </w:pPr>
      <w:r>
        <w:pict>
          <v:shape id="_x0000_i119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What to Know About the Power Shut-Offs — Again;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24, 2019 Thursday 08:32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Thursday: As utilities around the state prepared to cut power, firefighters battled the explosive Kincade Fire in Sonoma County. Also: Soccer in L.A.</w:t>
      </w:r>
    </w:p>
    <w:p>
      <w:pPr>
        <w:keepNext/>
        <w:spacing w:before="240" w:after="0" w:line="340" w:lineRule="atLeast"/>
        <w:ind w:left="0" w:right="0" w:firstLine="0"/>
        <w:jc w:val="left"/>
        <w:rPr>
          <w:rFonts w:ascii="arial" w:eastAsia="arial" w:hAnsi="arial" w:cs="arial"/>
          <w:sz w:val="20"/>
          <w:lang w:val="en-US" w:eastAsia="en-US" w:bidi="ar-SA"/>
        </w:rPr>
      </w:pPr>
      <w:bookmarkStart w:id="102" w:name="Body_49"/>
      <w:bookmarkEnd w:id="10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0" style="position:absolute;z-index:2517831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Thursday: As utilities around the state prepared to cut power, firefighters battled the explosive Kincade Fire in Sonoma County. Also: Soccer in L.A.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don’t already get California Today by email, here’s </w:t>
      </w:r>
      <w:hyperlink r:id="rId585" w:history="1">
        <w:r>
          <w:rPr>
            <w:rFonts w:ascii="arial" w:eastAsia="arial" w:hAnsi="arial" w:cs="arial"/>
            <w:i/>
            <w:color w:val="0077CC"/>
            <w:sz w:val="20"/>
            <w:u w:val="single"/>
            <w:shd w:val="clear" w:color="auto" w:fill="FFFFFF"/>
            <w:lang w:val="en-US" w:eastAsia="en-US" w:bidi="ar-SA"/>
          </w:rPr>
          <w:t>the sign-up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again, hot, dry winds sweeping across vast swaths of the state have prompted energy companies to shut off power to hundreds of thousands of customers in hopes of preventing a catastrophic wildfire sparked by their equipment.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Wednesday, Pacific Gas &amp;amp; Electric </w:t>
      </w:r>
      <w:hyperlink r:id="rId585" w:history="1">
        <w:r>
          <w:rPr>
            <w:rFonts w:ascii="arial" w:eastAsia="arial" w:hAnsi="arial" w:cs="arial"/>
            <w:i/>
            <w:color w:val="0077CC"/>
            <w:sz w:val="20"/>
            <w:u w:val="single"/>
            <w:shd w:val="clear" w:color="auto" w:fill="FFFFFF"/>
            <w:lang w:val="en-US" w:eastAsia="en-US" w:bidi="ar-SA"/>
          </w:rPr>
          <w:t>said it would cut power</w:t>
        </w:r>
      </w:hyperlink>
      <w:r>
        <w:rPr>
          <w:rFonts w:ascii="arial" w:eastAsia="arial" w:hAnsi="arial" w:cs="arial"/>
          <w:color w:val="000000"/>
          <w:sz w:val="20"/>
          <w:lang w:val="en-US" w:eastAsia="en-US" w:bidi="ar-SA"/>
        </w:rPr>
        <w:t xml:space="preserve"> to 179,000 customers in the Wine Country area, in the Sierra foothills and in Kern County in the afternoon and overnight.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w:t>
      </w:r>
      <w:hyperlink r:id="rId585" w:history="1">
        <w:r>
          <w:rPr>
            <w:rFonts w:ascii="arial" w:eastAsia="arial" w:hAnsi="arial" w:cs="arial"/>
            <w:i/>
            <w:color w:val="0077CC"/>
            <w:sz w:val="20"/>
            <w:u w:val="single"/>
            <w:shd w:val="clear" w:color="auto" w:fill="FFFFFF"/>
            <w:lang w:val="en-US" w:eastAsia="en-US" w:bidi="ar-SA"/>
          </w:rPr>
          <w:t>the full story</w:t>
        </w:r>
      </w:hyperlink>
      <w:r>
        <w:rPr>
          <w:rFonts w:ascii="arial" w:eastAsia="arial" w:hAnsi="arial" w:cs="arial"/>
          <w:color w:val="000000"/>
          <w:sz w:val="20"/>
          <w:lang w:val="en-US" w:eastAsia="en-US" w:bidi="ar-SA"/>
        </w:rPr>
        <w:t xml:space="preserve"> about the power shut-offs.]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so, the Kincade Fire sparked in northeastern Sonoma County, burning at a “dangerous rate,” over hundreds of acres, </w:t>
      </w:r>
      <w:hyperlink r:id="rId585" w:history="1">
        <w:r>
          <w:rPr>
            <w:rFonts w:ascii="arial" w:eastAsia="arial" w:hAnsi="arial" w:cs="arial"/>
            <w:i/>
            <w:color w:val="0077CC"/>
            <w:sz w:val="20"/>
            <w:u w:val="single"/>
            <w:shd w:val="clear" w:color="auto" w:fill="FFFFFF"/>
            <w:lang w:val="en-US" w:eastAsia="en-US" w:bidi="ar-SA"/>
          </w:rPr>
          <w:t>according to The Press Democrat</w:t>
        </w:r>
      </w:hyperlink>
      <w:r>
        <w:rPr>
          <w:rFonts w:ascii="arial" w:eastAsia="arial" w:hAnsi="arial" w:cs="arial"/>
          <w:color w:val="000000"/>
          <w:sz w:val="20"/>
          <w:lang w:val="en-US" w:eastAsia="en-US" w:bidi="ar-SA"/>
        </w:rPr>
        <w:t xml:space="preserve">. The authorities issued evacuation orders for some areas east of Geyserville.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late Wednesday night, Southern California Edison said it was considering shutting power off to 308,000 customers across a large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San Diego Gas &amp;amp; Electric, which pioneered the use of power shut-offs, warned of possible shut-offs to just under 24,000 customers.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round of shut-offs comes not long after Pacific Gas &amp;amp; Electric got an </w:t>
      </w:r>
      <w:hyperlink r:id="rId585" w:history="1">
        <w:r>
          <w:rPr>
            <w:rFonts w:ascii="arial" w:eastAsia="arial" w:hAnsi="arial" w:cs="arial"/>
            <w:i/>
            <w:color w:val="0077CC"/>
            <w:sz w:val="20"/>
            <w:u w:val="single"/>
            <w:shd w:val="clear" w:color="auto" w:fill="FFFFFF"/>
            <w:lang w:val="en-US" w:eastAsia="en-US" w:bidi="ar-SA"/>
          </w:rPr>
          <w:t>earful from state regulators</w:t>
        </w:r>
      </w:hyperlink>
      <w:r>
        <w:rPr>
          <w:rFonts w:ascii="arial" w:eastAsia="arial" w:hAnsi="arial" w:cs="arial"/>
          <w:color w:val="000000"/>
          <w:sz w:val="20"/>
          <w:lang w:val="en-US" w:eastAsia="en-US" w:bidi="ar-SA"/>
        </w:rPr>
        <w:t xml:space="preserve"> and criticism from the governor over its massive pre-emptive blackout earlier this month.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w:t>
      </w:r>
      <w:hyperlink r:id="rId585" w:history="1">
        <w:r>
          <w:rPr>
            <w:rFonts w:ascii="arial" w:eastAsia="arial" w:hAnsi="arial" w:cs="arial"/>
            <w:i/>
            <w:color w:val="0077CC"/>
            <w:sz w:val="20"/>
            <w:u w:val="single"/>
            <w:shd w:val="clear" w:color="auto" w:fill="FFFFFF"/>
            <w:lang w:val="en-US" w:eastAsia="en-US" w:bidi="ar-SA"/>
          </w:rPr>
          <w:t>The San Francisco Chronicle reported</w:t>
        </w:r>
      </w:hyperlink>
      <w:r>
        <w:rPr>
          <w:rFonts w:ascii="arial" w:eastAsia="arial" w:hAnsi="arial" w:cs="arial"/>
          <w:color w:val="000000"/>
          <w:sz w:val="20"/>
          <w:lang w:val="en-US" w:eastAsia="en-US" w:bidi="ar-SA"/>
        </w:rPr>
        <w:t xml:space="preserve"> that there could be more extreme shut-offs over the weekend.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asked my colleague </w:t>
      </w:r>
      <w:hyperlink r:id="rId585" w:history="1">
        <w:r>
          <w:rPr>
            <w:rFonts w:ascii="arial" w:eastAsia="arial" w:hAnsi="arial" w:cs="arial"/>
            <w:i/>
            <w:color w:val="0077CC"/>
            <w:sz w:val="20"/>
            <w:u w:val="single"/>
            <w:shd w:val="clear" w:color="auto" w:fill="FFFFFF"/>
            <w:lang w:val="en-US" w:eastAsia="en-US" w:bidi="ar-SA"/>
          </w:rPr>
          <w:t>Ivan Penn</w:t>
        </w:r>
      </w:hyperlink>
      <w:r>
        <w:rPr>
          <w:rFonts w:ascii="arial" w:eastAsia="arial" w:hAnsi="arial" w:cs="arial"/>
          <w:color w:val="000000"/>
          <w:sz w:val="20"/>
          <w:lang w:val="en-US" w:eastAsia="en-US" w:bidi="ar-SA"/>
        </w:rPr>
        <w:t xml:space="preserve"> what regulators would be watching this time. Here’s what he wrote: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regulators want PG&amp;amp;E to take a more surgical approach to any necessary power shut-offs. They viewed the blackouts two weeks ago as too broad. In addition, they want improved communication; a consistently functioning website; and better access to community resource centers that offer charging for electronic devices, water and air-conditioning for those affected.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here’s a quick list of helpful links: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CalFire’s interactive page tracking ongoing fires. (You can click on the name of each incident to see which evacuations are in effect.) [</w:t>
      </w:r>
      <w:hyperlink r:id="rId585" w:history="1">
        <w:r>
          <w:rPr>
            <w:rFonts w:ascii="arial" w:eastAsia="arial" w:hAnsi="arial" w:cs="arial"/>
            <w:i/>
            <w:color w:val="0077CC"/>
            <w:sz w:val="20"/>
            <w:u w:val="single"/>
            <w:shd w:val="clear" w:color="auto" w:fill="FFFFFF"/>
            <w:lang w:val="en-US" w:eastAsia="en-US" w:bidi="ar-SA"/>
          </w:rPr>
          <w:t>CalFire</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Pacific Gas &amp;amp; Electric’s public safety power shut-off page showing which counties will be affected and when their power is set to go out. (Although, as </w:t>
      </w:r>
      <w:hyperlink r:id="rId585" w:history="1">
        <w:r>
          <w:rPr>
            <w:rFonts w:ascii="arial" w:eastAsia="arial" w:hAnsi="arial" w:cs="arial"/>
            <w:i/>
            <w:color w:val="0077CC"/>
            <w:sz w:val="20"/>
            <w:u w:val="single"/>
            <w:shd w:val="clear" w:color="auto" w:fill="FFFFFF"/>
            <w:lang w:val="en-US" w:eastAsia="en-US" w:bidi="ar-SA"/>
          </w:rPr>
          <w:t>The Mercury News reported</w:t>
        </w:r>
      </w:hyperlink>
      <w:r>
        <w:rPr>
          <w:rFonts w:ascii="arial" w:eastAsia="arial" w:hAnsi="arial" w:cs="arial"/>
          <w:color w:val="000000"/>
          <w:sz w:val="20"/>
          <w:lang w:val="en-US" w:eastAsia="en-US" w:bidi="ar-SA"/>
        </w:rPr>
        <w:t xml:space="preserve">, the utility still seems to be bungling communication.) [           </w:t>
      </w:r>
      <w:hyperlink r:id="rId585" w:history="1">
        <w:r>
          <w:rPr>
            <w:rFonts w:ascii="arial" w:eastAsia="arial" w:hAnsi="arial" w:cs="arial"/>
            <w:i/>
            <w:color w:val="0077CC"/>
            <w:sz w:val="20"/>
            <w:u w:val="single"/>
            <w:shd w:val="clear" w:color="auto" w:fill="FFFFFF"/>
            <w:lang w:val="en-US" w:eastAsia="en-US" w:bidi="ar-SA"/>
          </w:rPr>
          <w:t>Pacific Gas &amp;amp; Electric</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Southern California Edison’s public safety power shut-off page. [</w:t>
      </w:r>
      <w:hyperlink r:id="rId585" w:history="1">
        <w:r>
          <w:rPr>
            <w:rFonts w:ascii="arial" w:eastAsia="arial" w:hAnsi="arial" w:cs="arial"/>
            <w:i/>
            <w:color w:val="0077CC"/>
            <w:sz w:val="20"/>
            <w:u w:val="single"/>
            <w:shd w:val="clear" w:color="auto" w:fill="FFFFFF"/>
            <w:lang w:val="en-US" w:eastAsia="en-US" w:bidi="ar-SA"/>
          </w:rPr>
          <w:t>Southern California Edison</w:t>
        </w:r>
      </w:hyperlink>
      <w:r>
        <w:rPr>
          <w:rFonts w:ascii="arial" w:eastAsia="arial" w:hAnsi="arial" w:cs="arial"/>
          <w:color w:val="000000"/>
          <w:sz w:val="20"/>
          <w:lang w:val="en-US" w:eastAsia="en-US" w:bidi="ar-SA"/>
        </w:rPr>
        <w: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San Diego Gas &amp;amp; Electric’s power shut-off page. [</w:t>
      </w:r>
      <w:hyperlink r:id="rId585" w:history="1">
        <w:r>
          <w:rPr>
            <w:rFonts w:ascii="arial" w:eastAsia="arial" w:hAnsi="arial" w:cs="arial"/>
            <w:i/>
            <w:color w:val="0077CC"/>
            <w:sz w:val="20"/>
            <w:u w:val="single"/>
            <w:shd w:val="clear" w:color="auto" w:fill="FFFFFF"/>
            <w:lang w:val="en-US" w:eastAsia="en-US" w:bidi="ar-SA"/>
          </w:rPr>
          <w:t>San Diego Gas &amp;amp; Electric</w:t>
        </w:r>
      </w:hyperlink>
      <w:r>
        <w:rPr>
          <w:rFonts w:ascii="arial" w:eastAsia="arial" w:hAnsi="arial" w:cs="arial"/>
          <w:color w:val="000000"/>
          <w:sz w:val="20"/>
          <w:lang w:val="en-US" w:eastAsia="en-US" w:bidi="ar-SA"/>
        </w:rPr>
        <w: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tools to help you prepare for wildfires. [</w:t>
      </w:r>
      <w:hyperlink r:id="rId585" w:history="1">
        <w:r>
          <w:rPr>
            <w:rFonts w:ascii="arial" w:eastAsia="arial" w:hAnsi="arial" w:cs="arial"/>
            <w:i/>
            <w:color w:val="0077CC"/>
            <w:sz w:val="20"/>
            <w:u w:val="single"/>
            <w:shd w:val="clear" w:color="auto" w:fill="FFFFFF"/>
            <w:lang w:val="en-US" w:eastAsia="en-US" w:bidi="ar-SA"/>
          </w:rPr>
          <w:t>Wirecutter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we’re following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often link to sites that limit access for nonsubscribers. We appreciate your reading Times coverage, but we also encourage you to support local news if you can.</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Trump administration and California are locked in yet another legal battle — this time, initiated by the Justice Department, which sued the state to block part of California’s greenhouse gas reduction program.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here’s what to know about the state’s fight with the Trump administration over vehicle emissions.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Mark Zuckerberg, the Facebook chief executive, appeared in Washington on Wednesday to defend a cryptocurrency project. He ended up answering a broad range of questions from House Financial Services Committee members who took him to task.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 Ethics Committee said it was investigating allegations that Representative Katie Hill had a sexual relationship with a staff member, which goes against House rules.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who had measles visited Disneyland last week while they were infectious, public officials said. Officials warned that hundreds of other people could have been exposed to the highly contagious disease, which had, until recently, been declared eliminated from the U.S.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actress Rose McGowan has sued Harvey Weinstein, as well as David Boies and Lisa Bloom, lawyers he enlisted to discredit her before she could go public with her rape accusation against Mr. Weinstein. Ms. Bloom had been known as a defender of women. She has since said it was a mistake to work for Mr. Weinstein.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 xml:space="preserve">] </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activists are expressing outrage that Fresno’s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union are standing by a sergeant who fired a single shot into the back of a 16-year-old boy’s head during a foot pursuit in 2017. In recently released body camera footage, one officer is heard shouting, “good shot.” [</w:t>
      </w:r>
      <w:hyperlink r:id="rId585" w:history="1">
        <w:r>
          <w:rPr>
            <w:rFonts w:ascii="arial" w:eastAsia="arial" w:hAnsi="arial" w:cs="arial"/>
            <w:i/>
            <w:color w:val="0077CC"/>
            <w:sz w:val="20"/>
            <w:u w:val="single"/>
            <w:shd w:val="clear" w:color="auto" w:fill="FFFFFF"/>
            <w:lang w:val="en-US" w:eastAsia="en-US" w:bidi="ar-SA"/>
          </w:rPr>
          <w:t>The Fresno Bee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missed it, here’s what to know about California’s new law setting standards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Sheriff Alex Villanueva of Los Angeles County recently rehired a retired detective to investigate public corruption. But records and interviews show he was banned from the county’s jails last year after posing as a deputy and bringing contraband for an inmate. [</w:t>
      </w:r>
      <w:hyperlink r:id="rId585"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parent in the college admissions scandal — Jane Buckingham, the author of a series of advice books — was sentenced on Wednesday. She is set to spend three weeks in prison. [</w:t>
      </w:r>
      <w:hyperlink r:id="rId58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landmark lawsuit was supposed to fix special education for the state’s black students. Forty years later, it hasn’t done that. [</w:t>
      </w:r>
      <w:hyperlink r:id="rId585" w:history="1">
        <w:r>
          <w:rPr>
            <w:rFonts w:ascii="arial" w:eastAsia="arial" w:hAnsi="arial" w:cs="arial"/>
            <w:i/>
            <w:color w:val="0077CC"/>
            <w:sz w:val="20"/>
            <w:u w:val="single"/>
            <w:shd w:val="clear" w:color="auto" w:fill="FFFFFF"/>
            <w:lang w:val="en-US" w:eastAsia="en-US" w:bidi="ar-SA"/>
          </w:rPr>
          <w:t>KQED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Finally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Crosstown foils, each with their own big reputations. A global audience. And soccer. Welcome to El Tráfico.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the fitting name for the rivalry between the Los Angeles Galaxy and Los Angeles F.C. And tonight, they’re set to square off at 7:30 p.m., in the M.L.S. Western Conference semifinals.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Galaxy is the most successful team in the league’s history, but L.A.F.C. is the best team in the league this season.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colleague </w:t>
      </w:r>
      <w:hyperlink r:id="rId585" w:history="1">
        <w:r>
          <w:rPr>
            <w:rFonts w:ascii="arial" w:eastAsia="arial" w:hAnsi="arial" w:cs="arial"/>
            <w:i/>
            <w:color w:val="0077CC"/>
            <w:sz w:val="20"/>
            <w:u w:val="single"/>
            <w:shd w:val="clear" w:color="auto" w:fill="FFFFFF"/>
            <w:lang w:val="en-US" w:eastAsia="en-US" w:bidi="ar-SA"/>
          </w:rPr>
          <w:t>Scott Cacciola</w:t>
        </w:r>
      </w:hyperlink>
      <w:r>
        <w:rPr>
          <w:rFonts w:ascii="arial" w:eastAsia="arial" w:hAnsi="arial" w:cs="arial"/>
          <w:color w:val="000000"/>
          <w:sz w:val="20"/>
          <w:lang w:val="en-US" w:eastAsia="en-US" w:bidi="ar-SA"/>
        </w:rPr>
        <w:t xml:space="preserve"> profiled            </w:t>
      </w:r>
      <w:hyperlink r:id="rId585" w:history="1">
        <w:r>
          <w:rPr>
            <w:rFonts w:ascii="arial" w:eastAsia="arial" w:hAnsi="arial" w:cs="arial"/>
            <w:i/>
            <w:color w:val="0077CC"/>
            <w:sz w:val="20"/>
            <w:u w:val="single"/>
            <w:shd w:val="clear" w:color="auto" w:fill="FFFFFF"/>
            <w:lang w:val="en-US" w:eastAsia="en-US" w:bidi="ar-SA"/>
          </w:rPr>
          <w:t>Zlatan Ibrahimovic</w:t>
        </w:r>
      </w:hyperlink>
      <w:r>
        <w:rPr>
          <w:rFonts w:ascii="arial" w:eastAsia="arial" w:hAnsi="arial" w:cs="arial"/>
          <w:color w:val="000000"/>
          <w:sz w:val="20"/>
          <w:lang w:val="en-US" w:eastAsia="en-US" w:bidi="ar-SA"/>
        </w:rPr>
        <w:t xml:space="preserve">, the Galaxy’s not-shy star striker, earlier this year. Today, you can read up on L.A.F.C.’s also            </w:t>
      </w:r>
      <w:hyperlink r:id="rId585" w:history="1">
        <w:r>
          <w:rPr>
            <w:rFonts w:ascii="arial" w:eastAsia="arial" w:hAnsi="arial" w:cs="arial"/>
            <w:i/>
            <w:color w:val="0077CC"/>
            <w:sz w:val="20"/>
            <w:u w:val="single"/>
            <w:shd w:val="clear" w:color="auto" w:fill="FFFFFF"/>
            <w:lang w:val="en-US" w:eastAsia="en-US" w:bidi="ar-SA"/>
          </w:rPr>
          <w:t>not-shy star Carlos Vela</w:t>
        </w:r>
      </w:hyperlink>
      <w:r>
        <w:rPr>
          <w:rFonts w:ascii="arial" w:eastAsia="arial" w:hAnsi="arial" w:cs="arial"/>
          <w:color w:val="000000"/>
          <w:sz w:val="20"/>
          <w:lang w:val="en-US" w:eastAsia="en-US" w:bidi="ar-SA"/>
        </w:rPr>
        <w:t>, of whom Mr. Ibrahimovic is apparently no fan.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what does Mr. Vela think of his opponent? He doesn’t know him.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not had the pleasure,” he told Scott, </w:t>
      </w:r>
      <w:hyperlink r:id="rId585" w:history="1">
        <w:r>
          <w:rPr>
            <w:rFonts w:ascii="arial" w:eastAsia="arial" w:hAnsi="arial" w:cs="arial"/>
            <w:i/>
            <w:color w:val="0077CC"/>
            <w:sz w:val="20"/>
            <w:u w:val="single"/>
            <w:shd w:val="clear" w:color="auto" w:fill="FFFFFF"/>
            <w:lang w:val="en-US" w:eastAsia="en-US" w:bidi="ar-SA"/>
          </w:rPr>
          <w:t>Mariah Carey</w:t>
        </w:r>
      </w:hyperlink>
      <w:r>
        <w:rPr>
          <w:rFonts w:ascii="arial" w:eastAsia="arial" w:hAnsi="arial" w:cs="arial"/>
          <w:color w:val="000000"/>
          <w:sz w:val="20"/>
          <w:lang w:val="en-US" w:eastAsia="en-US" w:bidi="ar-SA"/>
        </w:rPr>
        <w:t>-ishly.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drama!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585"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585" w:history="1">
        <w:r>
          <w:rPr>
            <w:rFonts w:ascii="arial" w:eastAsia="arial" w:hAnsi="arial" w:cs="arial"/>
            <w:i/>
            <w:color w:val="0077CC"/>
            <w:sz w:val="20"/>
            <w:u w:val="single"/>
            <w:shd w:val="clear" w:color="auto" w:fill="FFFFFF"/>
            <w:lang w:val="en-US" w:eastAsia="en-US" w:bidi="ar-SA"/>
          </w:rPr>
          <w:t>Sign up for California Today here.</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Jill Cowan grew up in Orange County, graduated from U.C. Berkeley and has reported all over the state, including the Bay Area, Bakersfield and Los Angeles — but she always wants to see more. Follow along here or on Twitter, </w:t>
      </w:r>
      <w:hyperlink r:id="rId585" w:history="1">
        <w:r>
          <w:rPr>
            <w:rFonts w:ascii="arial" w:eastAsia="arial" w:hAnsi="arial" w:cs="arial"/>
            <w:i/>
            <w:color w:val="0077CC"/>
            <w:sz w:val="20"/>
            <w:u w:val="single"/>
            <w:shd w:val="clear" w:color="auto" w:fill="FFFFFF"/>
            <w:lang w:val="en-US" w:eastAsia="en-US" w:bidi="ar-SA"/>
          </w:rPr>
          <w:t>@jillcowan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A night in Sonoma earlier this month, when Pacific Gas &amp;amp; Electric cut power to roughly two million people. (PHOTOGRAPH BY Jim Wilson/The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03" w:name="Bookmark_52"/>
      <w:bookmarkEnd w:id="103"/>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Fixing What's Wrong With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26; LETTERS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spacing w:before="240" w:after="0" w:line="340" w:lineRule="atLeast"/>
        <w:ind w:left="0" w:right="0" w:firstLine="0"/>
        <w:jc w:val="left"/>
        <w:rPr>
          <w:lang w:val="en-US" w:eastAsia="en-US" w:bidi="ar-SA"/>
        </w:rPr>
      </w:pPr>
      <w:bookmarkStart w:id="104" w:name="Body_50"/>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 ''Is It Bad Enough Yet?,'' by Mark Bittman (column, Dec.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telling university students the same thing for years. America needs to wake up and acknowledge that this is a class war, and that the middle class is losing to the superwealthy. The question is whether any change can occur with such a bought-and-paid-for, dysfunctional Congress and president. The special interests own our government. The new budget bill proves again that Wall Street banking has more power than hundreds of millions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two years are critical. Does America rise up and fix things? The so-called race riots of the 1960s, and today, are more about income and opportunity inequality than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by my calculation, taking away just 10 percent of the Defense Department budget could cover tuition at a public university for all American students, yet we do not do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be nice to have elected officials rise to the occasion, and this could happen if the far left sees its common interests with the far-right Tea Party. This odd-couple combination could save America for the majority.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 LYELL Alamosa, Colo., Dec. 14,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business and economics professor at Adams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Bittman, you're being overly optimistic. A recent New York Times poll suggests that conservative messaging is carrying the day, with a majority of respondents more worried about government intervention in the economy than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there is plenty of discontent -- but there is no coherent opposition to the oligarchic manipulation in just about every aspect of American life. President Obama has the bully pulpit at his disposal, but remains inclined not to use it -- and frankly, he is a bit too beholden to neoliberal ideas for both his and our own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movement needs leaders, and it needs messages capable of cutting through the misinformation campaign of the Koch brothers, Fox News and conservative shock jock radio. Honestly, there are stronger, more compelling political statements in the comments section of The Times than from our elected Democratic officials, including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engaged not merely in a fight for the future of America, but also for the future of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where are our leaders? Truthfully, too busy chasing their next campaign contribution or positioning themselves for their next political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MATTHEW CARNICELLI Brooklyn, Dec. 16,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headline of Mark Bittman's column, ''Is It Bad Enough Yet?,'' really grabbed my attention, but he didn't mention one crucial aspect. Continuing protests are needed, but protests fall on deaf ears among those politicians who have created safe districts for themselves by drawing gerrymandered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 fervor also needs to be directed toward encouraging legislators to reform state redistricting systems that currently work to the advantage of so many officeholders of both parties. More people will vote and protest unfair policies if they believe their representatives have any need to listen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KITSY McNULTY Pittsburgh, Dec. 16,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Bittman is right to suggest that there are no easy solutions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However, he is too dismissive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Videos of the victimization of Rodney King and Eric Garner did not result in state criminal convictions (though the videotape of the King beating helped prosecutors convict two officers on federal civil rights charges). But, as The Times has reported, there is evidence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body cameras may reduce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activists can mobilize around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 challenge the systems of inequality that Mr. Bittman rails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#BlackLivesMatter movement has used the video of the killing of Eric Garner to help place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center of public discussions about race and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grand jury's failure to indict proves that videos aren't enough to secure justice, not that they cannot be an important tool in the struggle.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MARKOVITZ Seattle, Dec. 16,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the author of ''Racial Spectacles: Explorations in Media, Race and Justice.''</w:t>
      </w:r>
    </w:p>
    <w:p>
      <w:pPr>
        <w:keepNext w:val="0"/>
        <w:spacing w:before="240" w:after="0" w:line="260" w:lineRule="atLeast"/>
        <w:ind w:left="0" w:right="0" w:firstLine="0"/>
        <w:jc w:val="left"/>
        <w:rPr>
          <w:lang w:val="en-US" w:eastAsia="en-US" w:bidi="ar-SA"/>
        </w:rPr>
      </w:pPr>
      <w:r>
        <w:rPr>
          <w:lang w:val="en-US" w:eastAsia="en-US" w:bidi="ar-SA"/>
        </w:rPr>
        <w:br/>
      </w:r>
      <w:hyperlink r:id="rId593" w:history="1">
        <w:r>
          <w:rPr>
            <w:rFonts w:ascii="arial" w:eastAsia="arial" w:hAnsi="arial" w:cs="arial"/>
            <w:i/>
            <w:color w:val="0077CC"/>
            <w:sz w:val="20"/>
            <w:u w:val="single"/>
            <w:shd w:val="clear" w:color="auto" w:fill="FFFFFF"/>
            <w:lang w:val="en-US" w:eastAsia="en-US" w:bidi="ar-SA"/>
          </w:rPr>
          <w:t>http://www.nytimes.com/2014/12/26/opinion/fixing-whats-wrong-with-america.html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7862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JOHNNY SELMAN)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05" w:name="Bookmark_53"/>
      <w:bookmarkEnd w:id="105"/>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Questions and Apathy Surround Shootings by Officer in Miami Beach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2009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207" type="#_x0000_t75" alt="Notice" style="width:10.5pt;height:12.75pt">
            <v:imagedata r:id="rId57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DAMIEN CAVE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BEACH </w:t>
      </w:r>
    </w:p>
    <w:p>
      <w:pPr>
        <w:keepNext/>
        <w:spacing w:before="240" w:after="0" w:line="340" w:lineRule="atLeast"/>
        <w:ind w:left="0" w:right="0" w:firstLine="0"/>
        <w:jc w:val="left"/>
        <w:rPr>
          <w:lang w:val="en-US" w:eastAsia="en-US" w:bidi="ar-SA"/>
        </w:rPr>
      </w:pPr>
      <w:bookmarkStart w:id="106" w:name="Body_51"/>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88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grainy video from an outdoor security camera shows Husien Shehada walking through South Beach just after 4 a.m., then stopping and putting his hands in the air. His brother, Samer Shehada, steps beside him -- then three gunshots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off-screen throw Husien Shehada to the sidewalk. ''His eyes were still open,'' said Samer Shehada, 31. ''And when they say you can see the life leaving someone's eyes, I could see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days later, the same officer who shot Husien Shehada, 29 -- Adam Tavss, a Miami Beach patrolman who had been on the force for three years -- was involved in a second shooting. Calls to 911 suggested that each man was armed, but neither appeared to have a weapon when shot. Both later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Miami Beach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state attorney's office are investigating the shootings. But since the first shooting on June 14,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lawyers representing the victims' families have been battling for sympathy with leaks, exaggerations and omissions, and the public struggles with who to blame, who is covering up -- and how much to 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jaded piece of sand. In the past few months, the ShamWow pitchman, Vince Shlomi, was arrested after a fight with a prostitute, and a wide receiver for the Cleveland Browns, Donte Stallworth, pleaded guilty to drunken driving and killing a pedestrian.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South Beach denizens, the shootings are just another odd episode in an impulse capital. ''It's like MTV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Edna Buchanan, the Pulitzer Prize-winning crime reporter and author of mystery novels set in Miami. ''There's always tension, there's money, there's booze and women. It all adds up to trouble eventually.''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Shehada brothers, American citizens born to Palestinian parents, clearly came looking for fun. They and their girlfriends arrived from Virginia on Thursday, June 11, eager to let loose.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Saturday, they went to SoBe Live, a hip-hop club where the big draw was Khloe Kardashian, an F-list reality TV star. ''We paid $180 for all four of us to get right in,'' Samer Shehada said. ''We had some beers, and that was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his girlfriend left around 1:30 a.m. About 90 minutes later, Samer Shehada, a computer engineer with Lockheed Martin, got involved in an altercation on the street with several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3 a.m., a 911 call reported that a man fitting his description -- bald, in a white T-shirt and jeans and incorrectly described as ''white Hispanic'' -- had just been beaten up. An arrest report filed after the shooting says the man threw his girlfriend to the ground about two blocks from SoBe and told her, ''I'm going to kick you in the face,'' at which point two bystanders intervened.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Shehada was charged with battery, but would not comment on that aspect of the case. His lawyer, John P. Contini, a former prosecutor and author of the true crime book ''Danger Road,'' said the case was an effort to distract people from the shooting.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this is where the facts go tabloid with competing claims.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after 3 a.m., the Shehadas and their girlfriends left their hotel room to find the men who had scuffled with Samer Shehada. Mr. Shehada said they went out to get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reports that one of the Shehadas had an AK-47 under his T-shirt. Samer Shehada said he and his brother were unarmed.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AK-47 claim was credible, said Juan Sanchez,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because ''we're used to people carrying things like that on the beach,''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Contini, the Shehada family lawyer, describes the claim as ridiculous, arguing that there was no reason to believe that a weapon the size of an AK-47 could be hidden.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sides, in fact, are spinning. The 911 and dispatch calls released early this month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along with video from a grocery store camera at 3:45 a.m., show that Samer Shehada had hidden something under his shirt. But it looks like a hotel coat hanger, which Mr. Contini later acknowledged it was. And no one in the 911 or dispatch calls claimed to see a gun.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Regardless, it all came to a head on Washington Avenue and 11th Street, across the street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and in front of nightclub named Twist.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brothers were dressed nearly identically. Officer Tavss, 34, had been working for nearly 14 hours straight, a common occurrence in a department that lost 26 positions last year because of budget cuts.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shot by a camera on the roof of Twist,  shows that neither of the Shehada brothers made any sudden movements or did anything threatening before Officer Tavss opened fire.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Jamie Martinez, 23, a waiter at the 11th Street Diner on the corner, said patrons were crying in booths after witnessing the shooting.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about eight of them, did nothing to treat Husien Shehada before paramedics arrived several minutes later. ''They just turned him over,'' Mr. Martinez said. ''That's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that time, Samer Shehada had been put in the back of a cruiser. A witness can be heard in a cellphone video from the scene, distributed by Mr. Contini, saying that the Shehadas ''were just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days after the shooting, Officer Tavss returned to duty after a medical evaluation, which officials say is standard practice. A few hours later, he was involved in the second fatal shooting.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witnesses said Lawrence McCoy Jr., 29, stole a taxi and sped away, down the MacArthur Causeway that connects South Beach to Miami, where he crashed into an oncoming car, got out and 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Tavss and Sgt. Frank Celestre chased him. Mr. Contini, who represents the McCoy family as well as Samer Shehada, said the officers fired 9 to 11 shots.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11th Street Diner, Mr. Contini tossed photographs of Mr. McCoy's body onto a table. They showed holes up and down his arms and a wound in his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savagery,'' Mr. Contini said. ''It's complete savagery.''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then called Lawrence McCoy Sr., the man's father, and passed the telephone to this reporter. Mr. McCoy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told him that they did not find a gun on his son. Mr. McCoy, a 20-year veteran of the Air Force, described the shooting as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Tavss did not respond to telephone messages left at his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files showed that before last month, neither he nor Sergeant Celestre had ever fired their guns. The last fatal shooting by a Miami Beach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in 2003.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Tavss' commanders said that he ''meets expectations.'' But records also show that he was investigated last year by internal affairs after a female officer accused him of using cocaine after spending a night with him in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was closed with the findings unsubstantiated after he passed a drug test seven months later.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Carlos Noriega defended his officer's actions in the shootings, saying they must make split-second decisions ''and cannot afford to hesitate or be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Miami Beach seems to agree. The only public protest against the shootings -- alleging that they were part of ''an epidemic of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(Mr. Tavss is white, Mr. McCoy was black) -- yielded more reporters than critics.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here, the shootings just seem to confirm what they already think they know. ''Miami Beach is a dangerous place,'' said David Davis, 23, a clerk at Surf Style, a souvenir shop on the block where Mr. Shehada died. ''I'm afraid more of the people who visit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bookmarkStart w:id="107" w:name="Correction_0"/>
      <w:bookmarkEnd w:id="10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0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picture caption last Sunday with an article about two fatal shootings involving a Miami Beach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misidentified the man shown in a security camera photograph just before the first shooting took place. The picture showed Samer Shehada -- not his brother, Husien, who was fatally shot.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19, 2009</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790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security camera recorded Husien Shehada, concealing what his family's lawyer later acknowledged was a coat hanger, shortly before he was shot to death by a Miami Beach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Shehada and Natasha Johnson in June in Miami Beach, where they were celebrating her birthday. The officer who shot Mr. Shehada was involved in another deadly shooting days later.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08" w:name="Bookmark_54"/>
      <w:bookmarkEnd w:id="108"/>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4 Arrested After 2 Mississippi </w:t>
        </w:r>
      </w:hyperlink>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Officers Are Killed During Traffic 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2015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 Alan Blinder contributed reporting from Atlanta, and Liam Stack from New York.</w:t>
      </w:r>
    </w:p>
    <w:p>
      <w:pPr>
        <w:keepNext/>
        <w:spacing w:before="240" w:after="0" w:line="340" w:lineRule="atLeast"/>
        <w:ind w:left="0" w:right="0" w:firstLine="0"/>
        <w:jc w:val="left"/>
        <w:rPr>
          <w:lang w:val="en-US" w:eastAsia="en-US" w:bidi="ar-SA"/>
        </w:rPr>
      </w:pPr>
      <w:bookmarkStart w:id="109" w:name="Body_52"/>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enforcement officials in Mississippi said Sunday that they had arrested four people after the fatal shooting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Hattiesburg, and that two of the suspects had been charged with capital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were shot about 8 p.m. Saturday during a traffic stop,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later died at a local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identified the officers as Benjamin Deen, 34, a K-9 officer, and Liquori Tate, 25, a 2014 graduate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One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was stolen after the shooting and was found abandoned a few blocks away, investigators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Mississippi Department of Public Safety announced on Sunday that Marvin Banks, 29, and Joanie Calloway, 22, had each been charged with two counts of capital murder, and that Mr. Banks's brother, Curtis Banks, 26, had been charged with two counts of accessory after the fact of capital murder.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news conference on Sunday afternoon, the mayor of Hattiesburg, Johnny L. DuPree, said a fourth suspect had been arrested. He was identified as Cornelius Clark, 28. Officials said Mr. Clark, who was charged with obstruction of justice, had been a passenger in the vehicle at the time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able to catch these individuals and keep our promise to the officers' families with the public's help,'' Mr. DuPree said at the news conference.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were killed amid a national debate over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several high-profile killings of mostly black, unarmed civilians across the country. The officers' deaths followed the funeral on Friday of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shot after driving up in an unmarked car to question a man on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DuPree called the shootings in Hattiesburg a tragedy for the nation, and said they highlighted the dangers that officers face in the line of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parent wants to bury their child before them,'' he added. ''And here we are on Mother's Day. It's a tragedy for all America. It's a tragedy for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the Hattiesburg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Lt. Jon Traxler, said that both brothers are residents of Hattiesburg, and that each had been convicted of felony drug and weapons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was still being investigated Sunday, and the authorities could provide only limited details. The fatal encounter began in an industrial area when Officer Deen pulled over a motorist for speeding, officials said. Ms. Calloway was in the driver's seat and that Marvin Banks was a passenger, said Warren Strain, a spokesman for the Mississippi Department of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Tate arrived after Officer Deen radioed for backup, and they put a call out for more help just before shots were fired from the stopped vehicle, Mr. DuPree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suspects fled after the shooting, Mr. Strain said -- Ms. Calloway in the vehicle that was stopped and Mr. Banks in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the capital murder charges, Marvin Banks was charged with one count of being a felon in possession of a firearm and with grand theft.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Calloway was arrested at a nearby convenience store, and Marvin Banks was taken into custody about 1:15 a.m. Sunday at a motel in the area, officials said. Curtis Banks was arrested about 3 a.m. Sunday at an apartment in Hattiesburg.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car found at the motel, a Hyundai sedan with retired Army license plates, was impounded for processing as evidence, Mr. Strain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suspects were being held in separate jails outside Forrest County until a court appearance scheduled for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brought the number of officers killed in the line of duty in Hattiesburg, which has a population of about 48,000, to six. Before Saturday, the last Hattiesburg officer to die on patrol was Sgt. Jackie Dole Sherrill, who was killed on New Year's Eve in 1984 while trying to serve a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memorial service for Officer Deen and Officer Tate is scheduled for Monday afternoon at the Lake Terrace Convention Center in Hattiesburg, city officials announced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Hattiesburg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had canceled an annual memorial service on Wednesday morning that in the past had honored the previous four officers killed in the line of duty. Officer Deen, who was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officer of the year in 2012, had a wife and two children. Officer Tate, who was single, had joined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less than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11, Officer Tate posted on his Facebook page: ''I graduated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today. I am now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Officer Tate earned his badge, his father, Ronald Tate, often posted his own comments on Facebook, telling his son ''to be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weekend, Mr. Tate went on Facebook to grieve.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Lord, I have been praying that it was all just a mistake,'' he wrote. ''My baby ... I just need some kind of mercy right now.''</w:t>
      </w:r>
    </w:p>
    <w:p>
      <w:pPr>
        <w:keepNext w:val="0"/>
        <w:spacing w:before="240" w:after="0" w:line="260" w:lineRule="atLeast"/>
        <w:ind w:left="0" w:right="0" w:firstLine="0"/>
        <w:jc w:val="left"/>
        <w:rPr>
          <w:lang w:val="en-US" w:eastAsia="en-US" w:bidi="ar-SA"/>
        </w:rPr>
      </w:pPr>
      <w:r>
        <w:rPr>
          <w:lang w:val="en-US" w:eastAsia="en-US" w:bidi="ar-SA"/>
        </w:rPr>
        <w:br/>
      </w:r>
      <w:hyperlink r:id="rId608" w:history="1">
        <w:r>
          <w:rPr>
            <w:rFonts w:ascii="arial" w:eastAsia="arial" w:hAnsi="arial" w:cs="arial"/>
            <w:i/>
            <w:color w:val="0077CC"/>
            <w:sz w:val="20"/>
            <w:u w:val="single"/>
            <w:shd w:val="clear" w:color="auto" w:fill="FFFFFF"/>
            <w:lang w:val="en-US" w:eastAsia="en-US" w:bidi="ar-SA"/>
          </w:rPr>
          <w:t>http://www.nytimes.com/2015/05/11/us/two-</w:t>
        </w:r>
      </w:hyperlink>
      <w:hyperlink r:id="rId608" w:history="1">
        <w:r>
          <w:rPr>
            <w:rFonts w:ascii="arial" w:eastAsia="arial" w:hAnsi="arial" w:cs="arial"/>
            <w:b/>
            <w:i/>
            <w:color w:val="0077CC"/>
            <w:sz w:val="20"/>
            <w:u w:val="single"/>
            <w:shd w:val="clear" w:color="auto" w:fill="FFFFFF"/>
            <w:lang w:val="en-US" w:eastAsia="en-US" w:bidi="ar-SA"/>
          </w:rPr>
          <w:t>police</w:t>
        </w:r>
      </w:hyperlink>
      <w:hyperlink r:id="rId608" w:history="1">
        <w:r>
          <w:rPr>
            <w:rFonts w:ascii="arial" w:eastAsia="arial" w:hAnsi="arial" w:cs="arial"/>
            <w:i/>
            <w:color w:val="0077CC"/>
            <w:sz w:val="20"/>
            <w:u w:val="single"/>
            <w:shd w:val="clear" w:color="auto" w:fill="FFFFFF"/>
            <w:lang w:val="en-US" w:eastAsia="en-US" w:bidi="ar-SA"/>
          </w:rPr>
          <w:t>-officers-are-shot-and-killed-in-mississippi.html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7934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From left, Waynetta Theodore, Alberta Harris and Christiena Preston on Sunday at a makeshift memorial near where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shot the night before in Hattiesburg, Miss. (PHOTOGRAPH BY ROGELIO V. SOLIS/ASSOCIATED PRESS)  MAP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10" w:name="Bookmark_55"/>
      <w:bookmarkEnd w:id="110"/>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F.B.I. Agent Is Cleared in Fatal Shooting of Man Tied to Boston Suspects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 SCHMIDT and MATT APUZZO</w:t>
      </w:r>
    </w:p>
    <w:p>
      <w:pPr>
        <w:keepNext/>
        <w:spacing w:before="240" w:after="0" w:line="340" w:lineRule="atLeast"/>
        <w:ind w:left="0" w:right="0" w:firstLine="0"/>
        <w:jc w:val="left"/>
        <w:rPr>
          <w:lang w:val="en-US" w:eastAsia="en-US" w:bidi="ar-SA"/>
        </w:rPr>
      </w:pPr>
      <w:bookmarkStart w:id="111" w:name="Body_53"/>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The F.B.I. agent who fatally shot a Chechen man in Orlando, Fla., during an interrogation in May about the Boston Marathon bombing suspects has been cleared of wrongdoing by a prosecutor in Florida and by an F.B.I. internal review, according to law enforcement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review, by the Justice Department, which is almost complete, is expected to conclude that the agent followed proper guidelines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when he killed the Chechen, Ibragim Todashev, according to the officials. The officials spoke on the condition of anonymity because they did not want to jeopardize their access to classified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reports have been publicly released. The Florida prosecutor, Jeffrey L. Ashton, has said his findings will be released on Tuesday. In a written statement, he denied that he had made a final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release of purported information is inaccurate and unfair to Mr. Todashev's surviving family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incident and their families,'' Mr. Ashton said. ''It also contravenes and frustrates all of the efforts to date by employees of the F.B.I., D.O.J. and this office for the orderly and safe release of information,'' he added, referring to the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rights and civil liberties groups criticized the F.B.I.'s findings, saying that it was not surprising that the F.B.I. had once again determined that one of its agents had not violated its policy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still don't know what happened,'' said Carol Rose, the executive director of the A.C.L.U. of Massachusetts, ''nor why explanations from those who were present at the shooting death have been inconsistent, suggesting at various times that Mr. Todashev allegedly threatened agents, including with a knife, a pipe, a stick or pole, an agent's gun, the deceased's martial arts training, or even a samurai sword.''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Times reported in June that F.B.I. agents fatally shot about 70 ''subjects'' and wounded about 80 others from 1993 to early 2011 -- and in every case, the agent's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determined to be justified. The information was based on documents obtained through a Freedom of Information Act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findings released to the public since 2011 have also cleared agents involved in intentional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inquiry into the Todashev shooting stood out from other such episodes involving the F.B.I., which are typically not investigated outside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F.B.I. agent who shot Mr. Todashev was based in the Boston field office, and he and two Massachusetts state troopers had traveled to Florida for the interrogation after investigators uncovered evidence tying him to the bombing suspects, Tamerlan and Dzhokhar Tsarnaev. During the interview, Mr. Todashev, who had lived in the Boston area before moving to Florida, said he and Tamerlan Tsarnaev were behind a 2011 triple homicide in Waltham, Mass. But Mr. Todashev said he knew nothing about the bombing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accounts conflicted about what occurred between the F.B.I. agent, whose name has not been released, and Mr. Todashev.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reports from law enforcement officials said that Mr. Todashev had attacked the agent with a knife. Later, the officials said, Mr. Todashev was unarmed. Another later report said Mr. Todashev had knocked the agent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agent tried to stand, according to that version of events, the agent drew his gun. Mr. Todashev then charged at him with a pole, and the agent fired several shots, knocking him backward.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being shot, Mr. Todashev, who had been previously arrested in connection with two violent crimes, ran at the agent again, according to the official account. The agent fired several more shots, fatally wounding Mr. Todashev.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agent received stitches in the back of his head from a wound he sustained during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F.B.I.'s deadly force guidelines, agents can fire their weapon if they discern a violent threat to themselves or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weeks after the shooting, groups like the Council on American-Islamic Relations and the American Civil Liberties Union called for an independent investigation.</w:t>
      </w:r>
    </w:p>
    <w:p>
      <w:pPr>
        <w:keepNext w:val="0"/>
        <w:spacing w:before="240" w:after="0" w:line="260" w:lineRule="atLeast"/>
        <w:ind w:left="0" w:right="0" w:firstLine="0"/>
        <w:jc w:val="left"/>
        <w:rPr>
          <w:lang w:val="en-US" w:eastAsia="en-US" w:bidi="ar-SA"/>
        </w:rPr>
      </w:pPr>
      <w:r>
        <w:rPr>
          <w:lang w:val="en-US" w:eastAsia="en-US" w:bidi="ar-SA"/>
        </w:rPr>
        <w:br/>
      </w:r>
      <w:hyperlink r:id="rId616" w:history="1">
        <w:r>
          <w:rPr>
            <w:rFonts w:ascii="arial" w:eastAsia="arial" w:hAnsi="arial" w:cs="arial"/>
            <w:i/>
            <w:color w:val="0077CC"/>
            <w:sz w:val="20"/>
            <w:u w:val="single"/>
            <w:shd w:val="clear" w:color="auto" w:fill="FFFFFF"/>
            <w:lang w:val="en-US" w:eastAsia="en-US" w:bidi="ar-SA"/>
          </w:rPr>
          <w:t>http://www.nytimes.com/2014/03/22/us/2-reviews-clear-fbi-agent-who-killed-man-tied-to-boston-suspects.html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12" w:name="Bookmark_56"/>
      <w:bookmarkEnd w:id="112"/>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TELEVISION REVIEW;</w:t>
        </w:r>
      </w:hyperlink>
      <w:r>
        <w:rPr>
          <w:rFonts w:ascii="Arial" w:hAnsi="Arial" w:cs="Arial"/>
          <w:b/>
          <w:bCs/>
          <w:kern w:val="32"/>
          <w:sz w:val="32"/>
          <w:szCs w:val="32"/>
          <w:lang w:val="en-US" w:eastAsia="en-US" w:bidi="ar-SA"/>
        </w:rPr>
        <w:br/>
      </w:r>
      <w:hyperlink r:id="rId623" w:history="1">
        <w:r>
          <w:rPr>
            <w:rFonts w:ascii="arial" w:eastAsia="arial" w:hAnsi="arial" w:cs="arial"/>
            <w:b/>
            <w:bCs/>
            <w:i/>
            <w:color w:val="0077CC"/>
            <w:kern w:val="32"/>
            <w:sz w:val="28"/>
            <w:szCs w:val="32"/>
            <w:u w:val="single"/>
            <w:shd w:val="clear" w:color="auto" w:fill="FFFFFF"/>
            <w:lang w:val="en-US" w:eastAsia="en-US" w:bidi="ar-SA"/>
          </w:rPr>
          <w:t>Keeping Demons at Bay, or Almost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1996,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Cultural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C; ; Section C;  Page 16;  Column 4;  Cultural Desk ; Column 4; ; Review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WALTER GOODMAN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WALTER GOODMAN </w:t>
      </w:r>
    </w:p>
    <w:p>
      <w:pPr>
        <w:keepNext/>
        <w:spacing w:before="240" w:after="0" w:line="340" w:lineRule="atLeast"/>
        <w:ind w:left="0" w:right="0" w:firstLine="0"/>
        <w:jc w:val="left"/>
        <w:rPr>
          <w:lang w:val="en-US" w:eastAsia="en-US" w:bidi="ar-SA"/>
        </w:rPr>
      </w:pPr>
      <w:bookmarkStart w:id="113" w:name="Body_54"/>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From Madness: The Struggle for Sanity" is a conscientious effort to look into the disturbed minds of four psychiatric patients at Massachusetts General Hospital. That it provides no revelations is not so much a failure of the reporting as a testament to the mysteries of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men and one woman are articulate; perhaps that is one reason they were selected. They are able to describe how they are feeling and what they are feeling, yet much seems inexpressible.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Naomi, a 23-year-old student at Barnard College, hears "voices from the sky" that overwhelm her. Her mother, father and brother all had symptoms of mental illness. A doctor says she may be schizophrenic.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 a 53-year-old Seattle man, is unable to work at his job as a wedding photographer because of an obsessive-compulsive disorder that keeps him washing his hands and doing other mindless yet mind-absorbing tasks over and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a 27-year-old musician trained at Juilliard and a viola player in major orchestras, is in a suicidal depression. He cannot play and fears that the most important part of his life is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Todd, closest to the popular image of craziness, is a 25-year-old itinerant manic-depressive who proclaims that he finds freedom in his manic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hourlong documentary follows their ups and downs. Naomi, who has been under medication for years, is given yet a new drug. Glen submits to surgery aimed at destroying the hyperactive parts of his brain, an operation that doctors say is far more sophisticated than old-style lobotomies. Eric undergoes electric-convulsive therapy, a less violent version of the shock treatments that were popular a few decades ago. Todd, who hates the effects of his prescribed drugs, wins a court order releasing him from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judge by the results, all the treatments work to a degree, but success in such cases can be a sometime thing. The program tells more about current medical approaches (excluding psychotherapy, untreated here) than it does about the elusive nature of mental illness, but the glimpses into the suffering it brings are direct and affecting.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'Trial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'Friendly Fire in the Subway'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Court TV, tonight at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Tonight's edition of "Trial Story" is a New York story. It's the case of Peter Del-Debbio,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charged with first- and second-degree assault for shooting Desmond Robinson, a plainclothes transit officer, on a subway platform. The fact that the victim was black and the shooter was white did not go unremarked in the heavy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account is as clear as the events permit. The August 1994 encounter took place after a teen-ager dropped a gun that went off, panicking subway riders. Officer Del-Debbio, who was off duty, says he saw Officer Robinson, whom he did not recognize as a policeman, coming toward him holding a gun, and shot him five times. The state, noting that four bullets were in Officer Robinson's back, calls it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defense calls it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impressive statement to the court, Officer Robinson asks for leniency for Officer Del-Debbio, who had visited him in the hospital to say he was sorry. You can hear the outcome again tonight.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BACK FROM MADNESS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Struggle for Sanity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HBO, tonight at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Produced and directed by Kenneth Paul Rosenberg. An American Undercover production; Sheila Nevins, executive producer.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Glen, one of four psychiatric patients interviewed on HBO tonight. (Kenneth Paul Rosenberg Productions/HBO)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14" w:name="Bookmark_57"/>
      <w:bookmarkEnd w:id="114"/>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Massachusetts College Town Seeks Answers as Festivities Spin Out of Control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 BIDGOOD</w:t>
      </w:r>
    </w:p>
    <w:p>
      <w:pPr>
        <w:keepNext/>
        <w:spacing w:before="240" w:after="0" w:line="340" w:lineRule="atLeast"/>
        <w:ind w:left="0" w:right="0" w:firstLine="0"/>
        <w:jc w:val="left"/>
        <w:rPr>
          <w:lang w:val="en-US" w:eastAsia="en-US" w:bidi="ar-SA"/>
        </w:rPr>
      </w:pPr>
      <w:bookmarkStart w:id="115" w:name="Body_55"/>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AMHERST, Mass. -- This neat college town, home to the University of Massachusetts's flagship campus, is accustomed to a certain level of rowdiness. In the last decade alone,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university officials have dispersed unruly crowds celebrating New England sports championships or railing against home-team losses, sometimes making between one and two dozen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last weekend, a pre-St. Patrick's Day rite that drew more than 4,000 people degenerated into violent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donned riot helmets and used pepper spray to break up crowds that lobbed beer bottles, snowballs and fireworks. The Amherst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arrested 55 people and issued additional summonses, with charges ranging from disorderly conduct to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largest I've ever seen it, and I've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town for 30 years,''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Scott P. Livingstone.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melee angered university administrators, led to complaints on campus about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confounded residents, who wondered how the partying could be controlled. On Thursday, the university announced that it had retained Ed Davis, a former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led the department during last year's bombings at the Boston Marathon, to review the way the university and the town handled Saturday's disturbance and previous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never going to do away with incidents of this kind on college campuses or cities when large numbers of people want to celebrate,'' said Robert L. Caret, the president of the five-campus University of Massachusetts System. ''What you want to think about is how you mitigate this from becoming an unlawful, dangerous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Blarney Blowout, as it is known, was started by local bars several years ago as a way to celebrate St. Patrick's Day early, since the university, known as UMass and sometimes jokingly called ZooMass, is usually on spring break for the actual holiday. Six people were arrested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Kelley, a fifth-generation resident who runs a news blog called Only in the Republic of Amherst, said that a few weeks ago he started getting hundreds of hits a day from Internet users searching for the phrase Blarney Blowout on Google, and worried that the event was attracting more interest than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point, the monster has been unleashed, and now it's just beyond anybody's control,'' said Mr. Kelley, who added that he knew some Amherst residents who had planned to avoid going downtown to shop last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me mad every year,'' said Mary Ellen Shaughan, a writer who happened to be in Albuquerque over the weekend, but who heard about the uproar on the radio. ''I have no idea what can be done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Livingstone said it was clear by 9 a.m. that things would become unruly. In warm, sunny weather, crowds of people, including students from other colleges, with backpacks full of beer began to move around town. Twitter feeds with thousands of followers posted pictures of partying.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us trying to go outside and have a party, drink outside, have a good time,'' said Rebecca Hann, a senior at the University of Massachusetts. ''We're locked inside all winter, what do you want us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Chief Livingstone said the gatherings quickly turned dangerous, with students assaulting one another and damaging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soon as the officers show up to try to disperse these crowds, we're being assaulted with rocks and beer bottles,'' he said, adding that in recent years, it had become common for his officers to bring riot gear with them on weekend patrols because of increasingly threatening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administrators were embarrassed by the violence, which came at a time when the school is working to raise its academic profile. ''I was outraged to see the impact of the so-called Blarney Blowout on our campus and community this weekend,'' Kumble R. Subbaswamy, the chancellor of the University of Massachusetts Amherst, said in a statement on Sunday. He added, ''They have brought shame on our fine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university said that only 21 of the arrests involved university students, while the rest were outsiders. Administrators also noted that there were fewer off-campus discipline violations by students last fall than in the period the year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beginning of the week brought a parade of arraignments. Many people agreed to pay fines of up to $300, and some were required to take a course called ''Brains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on campus, about 100 students protested against the tactics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weekend, carrying signs with slogans such as, ''If you don't want it to be called ZooMass, don't treat us like animals,'' and citing videos posted online that they said showed an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Caret, the university system president, said the review would examine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''We can't ignore the fact that this needs to be looked at to see if they behaved as they should,'' he said.</w:t>
      </w:r>
    </w:p>
    <w:p>
      <w:pPr>
        <w:keepNext w:val="0"/>
        <w:spacing w:before="240" w:after="0" w:line="260" w:lineRule="atLeast"/>
        <w:ind w:left="0" w:right="0" w:firstLine="0"/>
        <w:jc w:val="left"/>
        <w:rPr>
          <w:lang w:val="en-US" w:eastAsia="en-US" w:bidi="ar-SA"/>
        </w:rPr>
      </w:pPr>
      <w:r>
        <w:rPr>
          <w:lang w:val="en-US" w:eastAsia="en-US" w:bidi="ar-SA"/>
        </w:rPr>
        <w:br/>
      </w:r>
      <w:hyperlink r:id="rId631" w:history="1">
        <w:r>
          <w:rPr>
            <w:rFonts w:ascii="arial" w:eastAsia="arial" w:hAnsi="arial" w:cs="arial"/>
            <w:i/>
            <w:color w:val="0077CC"/>
            <w:sz w:val="20"/>
            <w:u w:val="single"/>
            <w:shd w:val="clear" w:color="auto" w:fill="FFFFFF"/>
            <w:lang w:val="en-US" w:eastAsia="en-US" w:bidi="ar-SA"/>
          </w:rPr>
          <w:t>http://www.nytimes.com/2014/03/15/us/massachusetts-college-town-seeks-answers-as-festivities-spin-out-of-control.html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Amherst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55 people during pre-St. Patrick's Day clashes last Saturday. (PHOTOGRAPH BY ROBERT RIZZUTO/THE REPUBLICAN,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16" w:name="Bookmark_58"/>
      <w:bookmarkEnd w:id="116"/>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MISSION TO HAITI: POLICY;</w:t>
        </w:r>
      </w:hyperlink>
      <w:r>
        <w:rPr>
          <w:rFonts w:ascii="Arial" w:hAnsi="Arial" w:cs="Arial"/>
          <w:b/>
          <w:bCs/>
          <w:kern w:val="32"/>
          <w:sz w:val="32"/>
          <w:szCs w:val="32"/>
          <w:lang w:val="en-US" w:eastAsia="en-US" w:bidi="ar-SA"/>
        </w:rPr>
        <w:br/>
      </w:r>
      <w:hyperlink r:id="rId638" w:history="1">
        <w:r>
          <w:rPr>
            <w:rFonts w:ascii="arial" w:eastAsia="arial" w:hAnsi="arial" w:cs="arial"/>
            <w:b/>
            <w:bCs/>
            <w:i/>
            <w:color w:val="0077CC"/>
            <w:kern w:val="32"/>
            <w:sz w:val="28"/>
            <w:szCs w:val="32"/>
            <w:u w:val="single"/>
            <w:shd w:val="clear" w:color="auto" w:fill="FFFFFF"/>
            <w:lang w:val="en-US" w:eastAsia="en-US" w:bidi="ar-SA"/>
          </w:rPr>
          <w:t>The G.I.'s and the 'Rules of Engagement'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1994,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13;  Column 1;  Foreign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H. CUSHMAN Jr.,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JOHN H. CUSHMAN Jr.,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Sept. 21</w:t>
      </w:r>
    </w:p>
    <w:p>
      <w:pPr>
        <w:keepNext/>
        <w:spacing w:before="240" w:after="0" w:line="340" w:lineRule="atLeast"/>
        <w:ind w:left="0" w:right="0" w:firstLine="0"/>
        <w:jc w:val="left"/>
        <w:rPr>
          <w:lang w:val="en-US" w:eastAsia="en-US" w:bidi="ar-SA"/>
        </w:rPr>
      </w:pPr>
      <w:bookmarkStart w:id="117" w:name="Body_56"/>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forces in Haiti are governed at every turn by a detailed set of instructions known as "rules of engagement," which seek to limit and to explain when they may use force and how much they may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rules are usually kept secret and are always hard to explain; and they can easily dominate the public debate over military operations, especially when a mission is vaguely defined or politically subtle.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American troops and their commanders stood passively and watched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on Monday and Tuesday without acting, Pentagon officials said it was because they had not yet had time to come to grips with the complexities of rules of engagement that had been rewritten only a few dozen hours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rules had been changed to reflect that the Americans would be cooperating with the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the junta rather than replacing them, because of the last-minute negotiations that averted an invasion. But nothing in the new rules explicitly addressed what to do if the junta's forces turned on the Haitian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the violence, the American troops -- especially the newly arriving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wearing their distinctive MP armbands and trained in crowd control -- will now be asked to make judgment calls based on written rules that at times resemble arcane legal documents divorced from the realities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Pentagon said today that although it had not changed the written rules governing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Haiti since American troops landed on Monday, the troops are being given more latitude in interpreting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difference is easy to understand: American soldiers will not tolerate lethal beatings of Haitian civilians by the junta's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senior military official said today. But that does not mean that any time a Haitian gendarme wields a nightstick against a civilian the Americans will step in, he said. It depends on the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explained that there are two clauses in the rules that permit soldiers to act in circumstances like those of the last few days. One clause calls on them to act if there is any threat to "essential civic order." Another allows them to interfere in crimes including "aggravated assault," which would be especially useful against the un-uniformed toughs known as attaches who work in concert with the junta's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troops have to make another judgment call: how much force to use in response to violations. The rules call for them to use "proportional force" to control civil unrest, and in the case of violent crimes to use "such minimal force as is necessary, up to and including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clear all along that the American troops could shoot at any armed Haitian who was behaving in a way that jeopardized the American troops, American civilians, or specially designated Haitians and diplomats.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interpreting the rules easier, the commanders of small units will be given concrete examples of things that might happen and how the troops would be allowed to respond under the rules, officials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18" w:name="Bookmark_59"/>
      <w:bookmarkEnd w:id="118"/>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 xml:space="preserve">New Jersey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Win Praise for Efforts to End Profiling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2007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W. CHEN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TRENTON, Sept. 5 </w:t>
      </w:r>
    </w:p>
    <w:p>
      <w:pPr>
        <w:keepNext/>
        <w:spacing w:before="240" w:after="0" w:line="340" w:lineRule="atLeast"/>
        <w:ind w:left="0" w:right="0" w:firstLine="0"/>
        <w:jc w:val="left"/>
        <w:rPr>
          <w:lang w:val="en-US" w:eastAsia="en-US" w:bidi="ar-SA"/>
        </w:rPr>
      </w:pPr>
      <w:bookmarkStart w:id="119" w:name="Body_57"/>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 years after New Jersey acknowledged that troopers were focusing on black and Hispanic drivers at traffic stops, federal monitors said on Wednesday that the New Jersey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made so much progress in its attempts to eliminate racial profiling that it no longer needed federal supervision.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monitors concluded in a report that in periodic reviews during the past eight years,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shown significant improvement in procedures and training.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consent decree signed in 1999, the state agreed to allow the federal Department of Justice to oversee how traffic stops were conducted,  along with other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Stating that ''compliance requirements in all areas are now at 100 percent levels,'' the report said that ''it appears the ultimate goal has been attained.''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''Ample evidence exists to suggest that the agency has become self-monitoring and self-correcting to a degree not often observed in American law enforcement,'' the report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 Jon S. Corzine appointed a 21-member committee last year to determine whether to ask the federal government if the consent decree should be lifted. This report does not eliminate the federal supervision by itself, so it is up to the state to file a request with federal officials to have it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Mr. Corzine said he found the report ''very encouraging,'' he said he would wait for his advisory committee to make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we have the checks and balances to make sure it stays in place over a longer period of time?'' Mr. Corzine said. ''We're pretty optimistic.''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E. Johnson, the committee's chairman and a treasury official in the Clinton administration who oversaw the Secret Service, said in a telephone interview that he had not yet seen the report, but that the committee members would discuss it at a public hearing on Sept. 24. He said that the committee would submit its findings in about two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federal supervision is waived, New Jersey would be able to formally move beyond a troubling era in which the delicate topics of race, politics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collided. And now, given the recent directive on illegal immigration by Attorney General Anne Milgram that requires all law enforcement agencies to ask people who are arrested their immigration status, the lessons learned from racial profiling are more important than ever, said Capt. Al Della Fave, a spokesman for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very happy once again with the positive findings,'' Captain Della Fave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Racial profiling became a major issue in New Jersey after the events of April 23, 1998, when two troopers patrolling the New Jersey Turnpike fired 11 shots into a van carrying black and Latino men from the Bronx.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they had stopped the van for speeding and that they fired when it lurched backward as they approached.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the troopers acknowledged that they had stopped the van because its occupants were black and Latino. Their supervisors, the troopers said, had trained them to rely on race and ethnicity, asserting that blacks and Latinos were more likely to be drug traffickers.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drugs were found in the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troopers, both white, eventually avoided jail time and probation by pleading to reduced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shooting resonated beyond the state's borders.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one thing, it highlighted the frustration of black and Latino drivers who had complained for years that they were being unfairly and illegally singled out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their skin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also contributed to a heated national debate about the  use of racial profiling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particularly in drug interdiction, with critics calling it racist but some law enforcement officials saying it was vital and effective.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recent reports, the independent monitors -- Public Management Resources, of San Antonio, and Lite, DePalma, Greenberg &amp; Rivas, of Newark -- faulted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handling of staffing, technology and workload.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Wednesday's report, the monitors praised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page after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particular, the monitors praised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use of the Management Awareness and Personnel Performance System, or Mapps.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effect, the New Jersey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taken the Mapps system beyond the requirements of the consent decree, using it for more than a tracking and control device for motor vehicle stops,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complaints, and instead using it to identify systemic organizational issues and to craft solutions to those issues before they negatively impact the organization in any significant way,'' the report concluded. </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Gov. Jon S. Corzine said he was encouraged by a report that found great progress in eliminating racial profiling. (PHOTOGRAPH BY EMILE WAMSTEKER/BLOOMBERG NEWS)(pg. B5)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0" w:name="Bookmark_60"/>
      <w:bookmarkEnd w:id="120"/>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AFTER 5 YEARS IN JOB, MCGUIRE IS SEEN AS FLEXIBLE TACTICIAN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1983,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 Column 1;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 FARBER</w:t>
      </w:r>
    </w:p>
    <w:p>
      <w:pPr>
        <w:keepNext/>
        <w:spacing w:before="240" w:after="0" w:line="340" w:lineRule="atLeast"/>
        <w:ind w:left="0" w:right="0" w:firstLine="0"/>
        <w:jc w:val="left"/>
        <w:rPr>
          <w:lang w:val="en-US" w:eastAsia="en-US" w:bidi="ar-SA"/>
        </w:rPr>
      </w:pPr>
      <w:bookmarkStart w:id="121" w:name="Body_58"/>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808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Robert J. McGuire took the call at his huge oak desk, the same desk from which his predecessors had been fighting crime since the days of Commissioner Theodore Roosevelt.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B. Meehan, chief of the city's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wanted to talk about coordination. Mr. McGuire agreed to a meeting and recradled the telephone on a box with 30 buttons and a hot line to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''Lots of laughs,'' Mr. McGuire sighed, his eyes rolling upward.  ''Wouldst that this chalice pass from me.'' Mr. McGuire grinned, knowing that he was not quite ready to welcome his successor; knowing, as he had recently told 700 appreciative officers at a Holy Name Society breakfast, that he was not destined for that rumored job in the lingerie department at Alexander's.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'Pre-eminent Commissionership'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five years - more than twice the average tenure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New York in this century - since Mr. McGuire moved into the expansive office on the 14th floor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lower Manhattan and began ''leading an army,'' as he says, of nearly 25,000 officers.</w:t>
      </w:r>
    </w:p>
    <w:p>
      <w:pPr>
        <w:keepNext w:val="0"/>
        <w:spacing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Robert J. McGuire took the call at his huge oak desk, the same desk from which his predecessors had been fighting crime since the days of Commissioner Theodore Roosevelt.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as talk of his departure swirls around him, however prematurely, both he and others are assessing his achievements in what Mayor Koch calls the ''pre-eminent commissionership'' in the city's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inside and outside the department praise Mr. McGuire as flexible in his use of diminished resources and moderate in his tone - a skilled mediator who has won the esteem of even the department's classic antagonists.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been very forthright, very candid with us,'' said Philip Caruso, president of the Patrolmen's Benevolent Association, ''and he's been able to motivate the cops. He's not like some of those mindless budget-and-management people who think the cops can do even more with less.''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Worked to Stabilize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Emery, a staff lawyer for the New York Civil Liberties Union, said that although he had reservations about some of Mr.  McGuire's programs, the Commissioner was ''accessible and incredibly intelligent and reasonable.''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absolutely dread the notion that, one day, he's going to be replaced,'' Mr. Emery said.  Others - describing Mr. McGuire by one of his own favorite terms, a ''quick read'' - say the Commissioner has been more of a caretaker than an innovator, a good tactician who has failed to produce a long-range strategy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or the kind of ferment that marked the commissionership a decade ago of Patrick V. Murphy.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helped to stabilize the department after a period of severe retrenchment, they say. But he has not had to cope with a riot or major scandal and, until recently, his critics add, Mr. McGuire's record in combating such crimes as robbery and burglary has not been distinguished.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More Crime in Smaller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generation ago, when Mr. McGuire remembers playing high-school basketball ''all over the city and never fearing to come home to the Bronx at 2 A.M.,'' the city had one-sixth the reported felonies it had last year, when the figure was 604,973.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roughly the same size as today - one that, according to Mr. McGuire, often handed out ''a primitive street justice with clubs and nightsticks'' - protected a population that was 800,000 larger.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McGuire's critics ask whether, if he is to be given credit for the 5.1 percent decline in reported felonies last year compared with 1981 - a decline that followed a national pattern and continues this year - he should not also be held to account for the increases between 1978 and 1981, when felony complaints went up 29.6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who is fond of saying his legal training enables him to argue both sides of an issue with equal facility, recognizes ''no such thing as a success or failure quotient'' for his department.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Reactions by Minority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man's turnaround,'' he said, ''is another man's containment.'' According to the Mayor, ''We come out in a very positive way.'' He said that Mr. McGuire was committed to his $72,000-a-year job until next December and that he hoped the Commissioner would stay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rarely,'' Mr. Koch said, ''do you find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is both respected and liked by the members of his department and the public. Bob McGuire is such a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black and Spanish-speaking neighborhoods, which endure the heaviest crime and the most criminals, Mr. McGuire's reputation appears to be uneven. Such incidents as the supposed beating of a minister in Harlem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April 30 -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denied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have not helped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McGuire is a very decent man,'' said Representative Charles B. Rangel, Democrat of Harlem and a critic of Mr. Koch. ''But the city is getting increasingly polarized,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with the Mayor, has to understand that tranquillity and peace are vital to law enforcement. I keep trying to explain to Bob that he's a part of the Koch administration, but, unfortunately, he believes the Mayor is misperceived.''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Realities of Crime: Genie Is Out of the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Sensitive to criticism, eager to list the ''radical changes we've made,'' including a focus on career criminals, Mr. McGuire propounds a recurring theme.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''make a difference, in deterrence and dissuasion,'' but crime and its causes are bigger problems than people are ready to confront - ''a genie that took 20 years to come out of the bottle and can't be put back in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him, today's problems are paramount.  ''I don't come in here in the morning and sit back and structure what's going to happen,'' Mr. McGuire said. ''It's not like I'm chief executive officer of I.B.M. I come in and say what's going to happen, what's happening, this is what it is'' - a conference on detectives' shields, a retirement ceremony, a lunch at Gracie Mansion, a discussion of overtime costs, a meeting about officers on restricted duty, news interviews or a report on a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highly unpredictable ''real world'' - he says the real world repeatedly - where he has neither the time nor the inclination for ''dreaming'' about resources that a sympathetic Mayor cannot Special to the New York Times muster.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on Personal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ask why I don't stand up and demand more cops, why I don't break with the Mayor?'' he said. ''Because he's my boss. I've not been elected by anybody. Day comes I don't like the game, I'll pick up my basketball and go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eased his lean, six-foot frame into a soft blue sofa in the office overlooking the Brooklyn Bridge. Since January 1978, when he took office at the age of 41, he has lost weight, lost some of his much-prized privacy, lost time for the thrillers he likes to read and lost perhaps $1 million he might have earned as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been buffeted by tragedy -the murder of a Manhattan nurse that might have been prevented by the better handling of a 911 emergency call, the strangulation of an innocent man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melee in Brooklyn and the killing of 20 officers in the line of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it all, he has retained his balance. ''My view of life,'' he said, ''is to get out front on issues, that's my style. Every single day of this job has been exciting, sometimes tense, but exciting -in the eye of the hurricane.''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Had Successful Law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was the first commissioner appointed by Mayor Koch, and, apart from Anthony R. Ameruso, who heads the Transportation Department, he is the only one of Mr. Koch's original commissioners who still holds the same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son of a retired deputy chief inspector who had spent 40 years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McGuire was a former Federal prosecutor with a successful white-collar law practice in Manhattan. He counseled Frank Serpico, whose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prompted the establishment of the Knapp Commission. Later, he represented a number of officers who were subpoenaed by the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M. Lawler, Mr. McGuire's former law partner, said the Commissioner ''didn't have a long-term philosophy when he went in.'' ''He wasn't a professional in the field, and he's not an ideologue,'' Mr. Lawler said, ''much more a pragmatist, even a frustrated psychiatrist. I think he had, and still has, a hard time accepting the fact that an old woman is afraid to go downstairs to a church bingo.''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the Battle With Limited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inherited a department whose force had shrunk from a high of 31,600 officers in 1974 to 24,708 in 1978.  Commissioner Murphy had revamped much of the department between 1971 and 1973 - emphasizing command accountability, revitalizing anticorruption units, consolidating organized-crime units and realigning patrols to include neighborhood teams and plainclothes anticrime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McGuire found, he said, that the intellectual stars of the department had left during the four-year commissionership of Michael J. Codd, and, by 1978, ''a sense of malaise'' had set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his first deputy commissioner, Mr. McGuire chose William J.  Devine, a 28-year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 was chief of operations, the top uniformed post on the force. The ''first dep,'' as he is known throughout the force, remains one of the two department officials closest to Mr. McGuire. The other is Kenneth Conboy, a former head of the rackets bureau in the Manhattan District Attorney's office, who is deputy commissioner for legal matters.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'Doesn't Give His Hand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these associates, and certainly from the field commanders, with whom he has a more formal relationship, Mr. McGuire tends to seek information rather than advice. ''I do not ask people, you know, 'What do you think I should do?' '' Mr. McGuire said. ''I kind of listen to them, and tell them this is what's happening. They will volunteer stuff back, and then I will probe.''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as Mr. Devine put it, ''doesn't give his hand away.'' Though hobbled by a smaller force -in which the average age of an officer had risen to 38 from a low of 34 in the previous decade - Mr. McGuire took office with a pledge to cut down on street crime.  Felony complaints declined in his first year, from 517,000 to 491,000. Then crime increased markedly, and not only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''Notwithstanding all the hoopla about their critical importance,'' said Raymond D. Horton, director of research of the Citizens Budget Commission, ''the volume and quality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here declined in Bob McGuire's first years as commissioner. Nor did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fare as well as a number of other city agencies in terms of expenditures and employment.'' The department's budget is now $867 million.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Two Main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the surging crime and scarce resources, Mr. McGuire initiated two main programs.  One provided increased foot patrols for ''stabilizing'' neighborhoods, often by supervised rookies who could readily be transferred from precinct to precinct. Last year and early this year, an average 2,060 officers walked a beat or manned fixed posts such as foreign missions during each 24-hour period - 500 more than in 1980 or 1981 but only 70 more than in 1977.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career-criminal program, on which some of the District Attorneys were also moving, committed extra time and effort to build strong court cases against recidivist robbers, who, though a relatively small percentage of the criminal population, are thought to commit a disproportionately high share of violent street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efforts included the establishment of robbery-identification units in 9 of the 73 precincts, in which victims who have seen their assailants are quickly shown mug shots of criminals, and the creation of a central robbery analysis and deployment division in the detective bureau.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160% Increase in Auto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fingerprint units were set up to investigate thousands of burglary complaints, and the narcotics division, bolstered by mobile street-enforcement units, increased its arrests, from 3,600 in 1978 to 18,000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Groups were established, at times in cooperation with Federal agencies, to deal with such problems as bank robberies, terrorism and motor-vehicle theft, which rose to 104,000 cases last year, a 38 percent increase in 10 years. In its first seven months, an enlarged auto-crimes unit increased arrests 160 percent over a year earlier; the number of recovered cars, 234, went up 47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also succeeded in keeping order during major events, including the visit of Pope John Paul II in 1979 and the disarmament rally last year that culminated in Central Park -a site that Mr. McGuire insisted on, for safety reasons, over the objection of the Parks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rehired most of the 5,000 officers who were laid off during the fiscal crisis in the mid-70's and will have added more than 8,600 new officers by next month, the size of the force - 24,095 officers -will still be 600 fewer than when Mr.  McGuire took office.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Reported Felonies Drop 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number of officers on patrol has also fallen, from 6,700 a day in early 1978 to 6,400. Including detectives and other specialists, the daily operational strength is 8,000.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influx of so many rookies -which has sharply increased the percentage of women, blacks and Spanish-speaking people, has lowered the average age of officers to 36, from a high of 39 in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whatever reasons - perhaps a combination ranging from aggressive patrol and detective work to longer prison sentences to inclement weather that tends to keep both muggers and crime targets off the streets - the number of reported felonies dropped 5.1 percent last year, against a 4 percent decline nationally, and went down another 7 percent in the first quarter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ask yourself why crime in New York or elsewhere went down in the middle of a recession, you can't, in a scientific sense, say it was because of this or that,'' said Thomas Repetto, president of the Citizens Crime Commission. ''The career-criminal program here was no great invention, but it has to have made some difference.  Trouble was, in the past, the repeaters weren't identified as such.  No bell rang in the system.''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'Kind of Civility'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Repetto said his organization was ''not afraid to criticize McGuire, but we look at his performance and we think it's great.'' ''He's not an expert like Pat Murphy is,'' Mr. Repetto said, ''but it's no secret that Murphy had a lot of trouble with the troops when he was here. McGuire's got the confidence of the public, and that's very important. He doesn't have the manpower to restore the order of 30 years ago, to recapture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Kasanof, a lawyer who was head of the criminal division of the Legal Aid Society and is now a board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in Washington, said Mr. McGuire had ''brought a kind of civility'' to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taken a strong anticorruption posture without being corrosive of morale or prying into the personal lives of cops,'' Mr.  Kasanof said. ''He's tried to bring together parts of the community who still see the cops as Cossacks or thugs, and he's been a tough, thoughtful executive who really hears what the other guy is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only do so many things. They can assure a certain amount of public safety and they can apprehend a certain number of criminals. But they're really a mediating force - that's what they do most of the time.''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Running the Department, And How It Is Perceived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City Hall, Mr. McGuire is known as a commissioner who ''can package his requests,'' who rarely gives up without the kind of fight that enabled him to prevail over budget analysts who opposed the rehiring of the officers who were laid off in 1975.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senior officials still feel Mr. McGuire has been given too much -that, even without more officers or money, he could be ''a stronger force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not the view of the Mayor, who says New York is ''not an island'' in terms of crime and who sees, 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some of his own assertive 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Commissioner's relations with his troops appears to be as good as with the P.B.A., which fought with Mr. McGuire over such issues as one-officer patrol cars - now in limited use, as the result of a compromise. The union has signed three contracts during his tenure without any of the rancor or job actions that marked previous Special to the New York Times negotiations.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Hard to Discern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''McGuire believes in the participatory mode of management,'' Mr.  Caruso, president of the union, said, ''and the cops have had it with being confrontational.''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some line officers, the Commissioner is basically a figurehead, a politician who is little more than ''the Mayor's man.'' Others say that, from the perspective of a precinct, where the critical issue is usually finding enough officers to fill the required four or five cars a tour, a Commissioner's influence cannot be gauged.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officers, from rookies to inspectors, see Mr. McGuire as a boss who will back them up in times of trouble, the kind of Commissioner who, as he once said, ''will not stand still and have this department become the fall guy'' for society's ills. Many officers, quick to remember Mr. McGuire ''comes from a cop's family,'' even if he didn't wear the uniform, say he has few enemies on the force because ''he didn't make any on the way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McGuire's policies have won praise from such officials as District Attorney Robert M. Morgenthau of Manhattan, who recommended Mr. McGuire for the commissionership and was once his boss as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and John S. Martin Jr., who had the job until last week.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Some Efforts Called Cosmetic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recent allegations of corruption in Queens and Manhattan precincts and an average 2,450 complaints a year in which officers are accused of selling drugs, taking free meals or failing to perform their duties, Mr. Martin said there was no sign of widespread, organized corruption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satisfied with Mr. McGuire's programs are some prosecutors,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analysts and ranking officers who, although differing among themselves, feel many of the Commissioner's efforts have been cosmetic, if not misplaced. Because many of them continue to work with Mr. McGuire, they did not want their names published with their criticisms.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attention given to career criminals, some say, is nothing more than what should be given to every felony case. The resources devoted to arresting prostitutes are totally wasteful. The crackdown on ''smoke shops'' that sell illegal drugs is illusory. The Civilian Complaint Review Board, which handles 4,200 complaints a year, has done little to curb abuses, especially during arrests,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who fired weapons in 338 instances last year and killed 39 people, as against 372 times and 40 fatalities in 1978 - must exercise even greater restraint in the use of deadly force, according to the critics.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Ties to 911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large extent, the critics say, the department runs itself no matter who is commissioner, and it is no more prone to reform than any other institution with an entrenched bureaucracy.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McGuire, some add, should have led the department away from a reliance on 911 and radio-car patrol and toward a more ''proactive''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stresses cooperative efforts with community residents in keeping order on the streets and preventing, as well as investigating,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department screened out 40 categories of minor complaints, it answered 252,000 more calls to 911 last year than in 1978 and 100,000 more than in 1970, when the force was nearly 40 percent larger. Only 10 percent of the 2,792,000 calls dispatched last year -out of a total of 6,320,000 calls to 911 -concerned crimes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has long urged a partnership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New Yorkers, particularly in minority-group neighborhoods.  In 1978, the department tried a ''park, walk and talk'' program, but it was dropped when 911 calls backed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Hamstrung by Manpower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officials are searching for ways to direct officers during the three hours of an eight-hour tour when, on the average, they are not answering 911 calls or are in the stationhouse.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acknowledged crime-prevention efforts had been too passive, just as efforts to crack down on organized crime, traffic violators and vandals had been hurt ''by our inability to field a cop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911 calls that consume so many resources were ''not catin-the-tree things,'' he said, and it was unlikely closer ties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 ''even if they were having tea together'' - would significantly reduce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view such quality-of-life problems as loud radios and being harassed by prostitutes or threatening youths as very important, Mr.  McGuire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Nikes and Designer Jeans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five years, the Commissioner said, he had learned that new programs soon lost their luster, that ''like water, things begin to recede back to usual,'' and that to truly combat crime would require a ''staggering commitment'' to family planning, improved schools, job training and, perhaps, psychological counseling - combined with a ''credible deterrent'' in terms of assured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not walking around broke,'' the Commissioner said.  ''Everybody's got welfare opportunities, food stamps. The underground economy is booming. The guys we pick up have Nikes on, down coats and leather jackets, Calvin Klein jeans.''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muggers and robbers and killers, Mr. McGuire said, ''have no empathy for you as a human being.'' ''They look at you like a cockroach,''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How Long Can It Be Tolerated?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McGuire said he doubted the public would address the causes underlying the situation: ''People aren't willing to commit the resources and don't have the will to do it. It's not in the cards.'' But he also said he doubted the public would ''tolerate this level of crime or increased levels of crime forever.'' ''With dead bolts on the door, not going out at night, afraid to go to temple, son brings in the groceries, where to put the car and stick-up money for kids, it is changing the face of how people live,'' he said. ''And if society doesn't vindicate people's rights in a meaningful way, one of these days they're going to do it themselves. I worry about that.''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Illustrations: photo of Robert J. McGuire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22" w:name="Bookmark_61"/>
      <w:bookmarkEnd w:id="122"/>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Trial Forces Miami to Confront Its Legacy of Racial Tensions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1989,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JEFFREY SCHMALZ,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MIAMI, Nov. 12</w:t>
      </w:r>
    </w:p>
    <w:p>
      <w:pPr>
        <w:keepNext/>
        <w:spacing w:before="240" w:after="0" w:line="340" w:lineRule="atLeast"/>
        <w:ind w:left="0" w:right="0" w:firstLine="0"/>
        <w:jc w:val="left"/>
        <w:rPr>
          <w:lang w:val="en-US" w:eastAsia="en-US" w:bidi="ar-SA"/>
        </w:rPr>
      </w:pPr>
      <w:bookmarkStart w:id="123" w:name="Body_5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testimony begins this week in the trial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accused of two killings that set off a riot in January, this city will again confront some of its rawest concerns - race relations, immigrants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 and, if the officer is acquitted, the fear of another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defendant, Officer William Lozano, is charged with two counts of manslaughter in the shooting of an unarmed black motorcyclist and the death of his passenger from injuries in the crash.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officials, both black and white, believe that if Officer Lozano is found not guilty there will be more civil disturbances, just as there were twice before in this decade when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acquitted of killing blacks.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of Venue Sought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defense, hoping to get the trial moved out of Dade County, seized on the fear and tension, pointedly asking potential jurors if they could render a fair verdict knowing that acquittal could lead to rioting. Some Miamians, particularly blacks, complain that such day-after-day questioning was not merely responding to tensions but fanning them, virtually guaranteeing disorder. A jury was selected Friday, despite a defense challenge to one juror. An appeals court is to rule on the challenge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Perry Anderson, has appealed to the judge to delay announcement of the eventual verdict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have time to muster off-duty officers and deploy two armored personnel carriers. The department has pushed through an emergency $72,000 purchase of 700 gas masks and other gear ''in preparedness for the possibility of a civil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daily, black demonstra-tors protest outside the courthouse, some warning of violence if Officer Lozano is acquitted. Meanwhile, Spanish-language radio stations here, particularly those run by Colombian emigres, have come to the aid of Officer Lozano, a 30-year-old Colombian immigrant, appealing for money for the legal defense of ''our fellow countryman.''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Riots as a Part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tendency to think of something like the riot as a turning point, as the beginning of an era or the end of an era,'' said William A. Vega, a professor of sociology at the University of Miami. ''But in fact, life in this city is a continuum.''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 that one in three vehicles in Miami contains a gun,'' Professor Vega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just not going to risk their lives; they're going to continue to take actions based first on their own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going to be more killings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there are going to be periodic outbursts in certain neighborhoods. That's life in urban America in general today, but especially in Miami, with guns everywhere and the sense of 'them' and 'us' between blacks and Hispanic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little has changed here to improve the lot of blacks in Miami since January, when three days of rioting left one person dead, 11 people wounded by gunfire and a dozen stores burned down. This week the voters rejected a proposal that resulted from the disturbances, to reorganize city government to give blacks more representation; it was defeated in part because Hispanic city officials did not work for its passage.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Election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Commission now has five members, all elected citywide, which blacks say makes it difficult for them to win seats. Hispanic residents make up 60 percent of the Miami population; non-Hispanic blacks account for 26 percent, and non-Hispanic whites 11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would have expanded the commission to nine members, with five of them elected in individual districts, which would have virtually insured the election of blacks in predominantly black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did the proposal fail, but the one black who holds a seat on the five-member commission did not win a majority on Tuesday and will face a citywide runoff next week against a Hispanic challenger.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good-faith gesture to blacks this summer, Mayor Xavier Suarez named a second black to fill a brief interim opening on the commission left by the resignation of a Cuban-American. But in a measure of how much Hispanic voters oppose yielding any power to blacks, Mr. Suarez was denounced for giving away a ''Cuban seat,'' even temporarily, and it became a key issue in the Mayor's re-election campaign, although he won.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Fear of Rioting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Lozano's lawyer, Roy Black, argues that in such a charged atmosphere his client cannot get a fair trial in Dade County. He wants the trial moved, contending that jurors, fearing a riot, will be predisposed to convict his client.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prosecutor, John Hogan, says that the fear of riot is being magnified by Mr. Black and that the six jurors and four alternates will not be tainted by the case's wide publicity.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blacks in Miami are increasingly angry at the constant raising of the riot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slap in the face of the black community,'' said the Rev. Van Eubanks Sr., a black minister who has been appealing to Miamians to remain calm. ''It's saying that you're dealing with a community that's totally unintelligent and ignorant and that only knows how to express itself by rioting.''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Reluctant to Move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Black responds that Miami's history speaks for itself. Five years ago, he won the acquittal of another Hispanic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here who had shot and killed a black, and the verdict set off civil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Joseph P. Farina of Dade County Circuit Court, has put off a decision on a change of venue until Monday or Tuesday. But he has hinted that he is reluctant to move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back of everyone's mind is the Liberty City riot of 1980, the worst in this city's history. The riot, in which 18 people were killed, broke out after an all-white jury acquitted five white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killing a black man. The venue of the trial had been changed from here to Tampa.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Black's case, bolstered by witnesses, will be that Officer Lozano shot in self-defense and that the motorcycle, driven by 23-year-old Clement Lloyd, was about to run him down as Mr. Lloyd was fleeing other officers who said he had committed a traffic violation. The prosecution, also bolstered by witnesses, will argue that the motorcycle was not about to run down the officer and that Officer Lozano shot unnecessarily.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Marijuana Evidence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Black had hoped to portray Mr. Lloyd as a dangerous drug dealer with a record of drug and traffic convictions. Judge Farina ruled Wednesday that the criminal record could not be introduced. But he did agree to allow evidence that Mr. Lloyd and his passenger, Allan Blanchard, who died a few hours after the crash, were under the influence of marijuana when the shooting occurred and were carrying marijuana and $1,500 in cash.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Farina has also forbidden Mr. Black, for now, to mention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a decision that has angered the defense. In his arguments in support of mentioning the dead officers, Mr. Black had said: ''We intend to show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fear and that it is justifiable, not paranoia, because in this community people are trying to kill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226 potential jurors in the original pool, 93 were eventually questioned by lawyers. On Friday, six were finally selected: two non-Hispanic blacks, three non-Hispanic whites and one Hispanic white. The defense wants to remove one black because he represents drug-using employees in proceedings before the Postal Service, which the defense feels might make him sympathetic toward Mr. Lloyd.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Judge Farina refused, saying the defense merely wanted to keep blacks off the jury. A state appellate court will decide Monday whether the juror stays.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 fourth of the potential jurors said their judgment would be affected by the potential for riot, but most said it would not. As one of them put it, potential riots ''are just part of Miami.''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Difficulties for the </w:t>
      </w:r>
      <w:r>
        <w:rPr>
          <w:rFonts w:ascii="arial" w:eastAsia="arial" w:hAnsi="arial" w:cs="arial"/>
          <w:b/>
          <w:i/>
          <w:color w:val="000000"/>
          <w:sz w:val="20"/>
          <w:u w:val="single"/>
          <w:lang w:val="en-US" w:eastAsia="en-US" w:bidi="ar-SA"/>
        </w:rPr>
        <w:t>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trial has posed difficulties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been found by various panels and studies to have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especially against blacks, over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makes it difficult for the department to project a get-tough image, especially since the trial comes as six officers in the Dade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about to go on trial on charges of killing a suspect, a Hispanic drug dealer.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they must project a particularly strong image now to deter rioting. They are spreading the word that they will take stronger measures than they did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group of individuals plans on having a riot,'' Chief Anderson said, ''we will be ready.''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12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 William Lozano (Pool photo/Jon Kral) (pg. A1); Perry Anderson (AP) (pg. B12)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24" w:name="Bookmark_62"/>
      <w:bookmarkEnd w:id="12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Punitive Damages Denied In Beating of Rodney 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1994,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16;  Column 5;  National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June 1</w:t>
      </w:r>
    </w:p>
    <w:p>
      <w:pPr>
        <w:keepNext/>
        <w:spacing w:before="240" w:after="0" w:line="340" w:lineRule="atLeast"/>
        <w:ind w:left="0" w:right="0" w:firstLine="0"/>
        <w:jc w:val="left"/>
        <w:rPr>
          <w:lang w:val="en-US" w:eastAsia="en-US" w:bidi="ar-SA"/>
        </w:rPr>
      </w:pPr>
      <w:bookmarkStart w:id="125" w:name="Body_6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jury refused today to award Rodney G. King punitive damages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present during his beating in 1991, absolving them of individual responsibility for the kicks and baton blows that shocked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jury had earlier ordered the City of Los Angeles to pay Mr. King $3.8 million in compensation for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appeared quiet as the verdicts were announced, but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briefly went on tactical alert, holding officers over at the end of the day shift in case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forewoman dabbed at her eyes as the verdicts were read after 11 days of deliberation. When members of the six-woman, three-man panel were each asked if they agreed with the verdicts, the only black juror, a middle-aged woman, appeared to struggle with her emotions before sighing and responding,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juror said: "It's purely black and white. You can interpret it any way you want to. There was no justice here. There was no justice at all." Her name, like the names of the other jurors, has not been made public.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forewoman, a Filipino-American, said the panel struggled to reach a consensus. "We had both extremes," she said. "Some thought the officers were just doing their duty.  Others felt it was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with malice."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aunt of Mr. King, Angela King, told KCBS-TV, "I was really shocked, surprised and very disappointed to know that people out there had no feelings, none whatsoever, for what happened to my nephew."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King's lawyer, John Burris, said there was a strong likelihood of an appeal. "It appears the jurors concluded enough is enough and the officers had suffered enough." But, he added, "it sends the wrong message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they may not be held accountable for acts of misconduct if they blame it on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City Attorney Don Vincent, who represented two of the officers, said: "I think it is just for everybody.  It's a great day for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also decided a countersuit by one of the officers, Theodore J. Briseno, finding that Mr. King had battered him during the arrest. But it declined to assess punitive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racially mixed jury ruled that two former officers, Stacey C. Koon and Lawrence M. Powell, who are now serving 30-month prison terms for violating Mr. King's civil rights, acted with malice in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four other defendants, including Officer Briseno, did not violate Mr. King's civil rights or act with malice.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Final Verdicts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Barring appeals, the verdicts are the last in the case, bringing to an end a tumultuous period in Los Angeles that included three trials and political and social upheaval, all spawned by 81 seconds of videotape of the March 3, 1991, beating of Mr. King, an unemployed construction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of Mr. King's civil suit, the city conceded its liability in his beating. In the second phase, Mr. King originally sought punitive damages from 15 current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the officers who beat him, other officers who were at the scene, and their former Chief, Daryl F. 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John G. Davies of Federal District Court dropped most of the defendants, including Mr. Gates, who retired nearly two years ago. The remaining six were the four officers who were defendants in two earlier criminal trials as well as two officers who had never been charged in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for the six defendants argued that they had little money and that the four original defendants had already been financially ruined by the years of litigation. Mr. King's lawyers conceded that there might be little money to be had, but urged jurors to "send a message"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never had a situation where the officers were so destitute as a consequence of the case itself," Mr. Burris acknowledged before the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Mr. Koon and Mr. Powell, the defendants included Mr. Briseno and former Officer Timothy E. Wind, who were acquitted in the Federal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four officers had been acquitted of assault in a state trial whose verdicts on April 29, 1992, ignited a riot that took more than 50 lives and caused an estimated $1 billion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Briseno, the only one of the original four defendants who is still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remains on unpaid leave and is contesting a departmental move to dismiss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two defendants were Officers Rolando Solano and Louis Turriaga, who helped take Mr. King into custody after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Wind was the only defendant present when the verdicts were read.  Asked if his ordeal was now over, he said: "It's the King case. It's never over with. It's made a wreck of our lives, a wreck of the city and of our profession."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 by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jury's deliberations in the second phase began on May 17, and it soon became apparent that the panel was taking a thorough approach when it asked for freeze-frame video equipment and copies of the 1991 Christopher Commission report on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deliberations, the jury was first required to determine if each defendant violated Mr. King's constitutional rights, then if he acted with malice and reckless disregard for Mr. King's rights, if punitive damages against him were appropriate, and if so, how much. In the cases of Mr. Koon and Mr. Powell, the answer to the first question was already determined when they were found guilty in the Federal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King's civil suit did not arouse the kind of passions of the earlier two criminal trials, either within the courtroom or on the city's streets.  Most of the evidence and much of the arguments were identical to what had been presented twice before.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'Traumatized'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Evidence in the first phase focused on the extent of Mr. King's physical and psychological injuries, and in the second phase on the roles played by the individual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winning $3.8 million in the first phase of the suit, Mr. Burris asked jurors to award $3.8 million to $15 million more in the second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 be enough to show these officers this conduct is reprehensible to society,"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the earlier trials, the officers argued that Mr. King led them on a long, high-speed chase that night, then fought back when they tried to handcuff him. They said the beating was justified because of threatening movements by Mr.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Repeating his earlier defense almost word for word, Mr. Powell's lawyer, Michael P. Stone, said: "These officers get paid to win, not lose. These officers do not get paid to roll around in the dirt with the likes of Rodney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Mr. Koon's lawyer, Ira Salzman, said, as he has said before: "How much is enough? He has $20 to his name, a career gone, sitting in an 8-by-7-foot cell. Punishment? In the name of the law, what more should be done? Nothing."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26" w:name="Bookmark_63"/>
      <w:bookmarkEnd w:id="12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N.Y.P.D. Blue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1999,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Book Review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7; ; Section 7; Page 29; Column 2; Book Review Desk ; Column 2; ; Review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George James;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 xml:space="preserve">George James, a reporter for The Times, covered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during the terms of four commissioners.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 xml:space="preserve">By George James;  George James, a reporter for The Times, covered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during the terms of four commissioners.</w:t>
      </w:r>
    </w:p>
    <w:p>
      <w:pPr>
        <w:keepNext/>
        <w:spacing w:before="240" w:after="0" w:line="340" w:lineRule="atLeast"/>
        <w:ind w:left="0" w:right="0" w:firstLine="0"/>
        <w:jc w:val="left"/>
        <w:rPr>
          <w:lang w:val="en-US" w:eastAsia="en-US" w:bidi="ar-SA"/>
        </w:rPr>
      </w:pPr>
      <w:bookmarkStart w:id="127" w:name="Body_6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FATHER'S GUN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Family, Three Badges, One Hundred Years 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NYPD.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Brian McDonald.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309 pp. New York: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Dutton. $24.95.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Brian McDonald's earliest memories is watching his father, after a day at work, go through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ritual of removing the cartridges from his .38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 locking them away in a metal box and placing the empty revolver out of reach on a closet shelf. One day, when McDonald was about 8 years old and his parents were out shopping, he took down his father's gun. "Currents of power and fright surged through me," he writes. It is through such ordinary moments in "My Father's Gun," a dramatic memoir of three generations of Irish-American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McDonald gives us an insight into the lives of policemen -- not only as they battle crime on the streets but also as they tend to the quiet wars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tribal mentality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hard for civilians to understand. We admire their courage, but we're also aware of the other side: the abuse of authority,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corruption that seems to surface about every 20 years or so into a major scandal and spur a major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focusing on the lives of his maternal grandfather, his father and an older brother, McDonald, a New York freelance writer, shows us people very much like ourselves, going about the mundane task of making a living. The difference is the gun. Although most officers never fire their weapons, it is the gun -- and the authority it represents -- that separates them from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in the mid-1950's in Pearl River, a New York City suburb, McDonald lived in an insular world consisting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families, absorbing "cops' war stories." His grandfather, Thomas Skelly, joined the department in 1893, when it was a source of graft for Tammany Hall. Rejecting an offer to make extra money as a doorman at a betting parlor, he incurred Tammany's wrath and never rose higher than a patrolman directing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McDonald's father, Frank Sr., entered service during the reform era of Mayor Fiorello La Guardia and spent the last 14 years of his 23-year career as a lieutenant, commanding the 41st Precinct detective squad in the South Bronx. By the time he retired in 1965, it was called Fort Apache because of its high crime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older brother, Frank Jr., quickly established an impressive arrest record, which won him assignment in 1970 to an elite new citywide anticrime unit that sent teams of undercover officers into high-crime areas. But he sabotaged his career during an ugly incident in which he used a racial slur, and his detective's badge was taken from him. He did manage to redeem himself, and by the time he retired in 1987 he was a detective again, assigned to his family's old Bronx neighborhood. There, McDonald writes, he cared deeply about its decent poor minority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 who once wanted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himself, leaves the impression that for all his understanding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he feels shut off from the world of his father and brother. One haunting vignette from his childhood pointedly conveys this sense. McDonald tells us of "the one and only time" he went to work with his father. Partly as a joke, Lieutenant McDonald placed him in a holding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could see my father standing in his office," McDonald writes. "I could hear his deep voice. . . . I wasn't scared. Many times I'd overheard mention of the cage in his stories. I stood quietly at attention like a little soldier. . . . There was something familiar about being locked in, watching my father through the cage."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McDonald could just as well be speaking about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rest of society. They may be a part of us, but even in the best of circumstances they will always be apart. Thanks to "My Father's Gun," we get a better sense of why.</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28" w:name="Bookmark_64"/>
      <w:bookmarkEnd w:id="12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Washington: Federal Settlement Is Reached With Seattle </w:t>
        </w:r>
      </w:hyperlink>
      <w:hyperlink r:id="rId680"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 NATIONAL BRIEFING NORTHWEST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KIRK JOHNSON</w:t>
      </w:r>
    </w:p>
    <w:p>
      <w:pPr>
        <w:keepNext/>
        <w:spacing w:before="240" w:after="0" w:line="340" w:lineRule="atLeast"/>
        <w:ind w:left="0" w:right="0" w:firstLine="0"/>
        <w:jc w:val="left"/>
        <w:rPr>
          <w:lang w:val="en-US" w:eastAsia="en-US" w:bidi="ar-SA"/>
        </w:rPr>
      </w:pPr>
      <w:bookmarkStart w:id="129" w:name="Body_62"/>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19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Seattle reached a settlement agreement on Friday with the Justice Department on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training and supervision of officers that will create an independent monitor and a 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aimed at increasing citizen input. Federal prosecutors began investigating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the fatal shooting of a homeless Native American woodcarver in 2010 led to a public outcry and accusations that the department was out of control. Investigators said they had found that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engaged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that violated federal law and the Constitution. Under the agreement, officers will receive training in avoiding bias, in conducting stops and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department also will be required to develop more specific policies on what constitutes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better reporting when such episodes do occur.</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0" w:name="Bookmark_65"/>
      <w:bookmarkEnd w:id="13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Conjuring Evil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2000,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23; Column 2; Editorial Desk ; Column 2; ; Op-Ed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Garry Wills;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Garry Wills is the author of "A Necessary Evil: A History of American Distrust of Government."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Garry Wills;  Garry Wills is the author of "A Necessary Evil: A History of American Distrust of Government."</w:t>
      </w:r>
    </w:p>
    <w:p>
      <w:pPr>
        <w:keepNext/>
        <w:spacing w:before="240" w:after="0" w:line="340" w:lineRule="atLeast"/>
        <w:ind w:left="0" w:right="0" w:firstLine="0"/>
        <w:jc w:val="left"/>
        <w:rPr>
          <w:lang w:val="en-US" w:eastAsia="en-US" w:bidi="ar-SA"/>
        </w:rPr>
      </w:pPr>
      <w:bookmarkStart w:id="131" w:name="Body_63"/>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Lebanese government asked President Eisenhower in 1958 to send troops to stabilize a situation where a coup was feared, he sent so many marines that critics said he was trying to re-enact D-Day.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the troops storm a beach rather than disembark at the harbor, since he wanted them to be present all at once and in full force. The journalist Murray Kempton said that this was as typical of the president's methods as was his refusal to go into Vietnam. He did not like to move unless overwhelming odds precluded resistance. The troops in Lebanon had a lovely time basking in the sun, all thought of opposing them out of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1794, when President Washington raised several state militias to march against the Whiskey Rebellion in Pennsylvania, he, too, was said to be overreacting. But the pacified countryside proved the wisdom of the new government; it had faced a challenge to its authority with a peaceful show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1960's, Attorney General Ramsey Clark advised local authorities who anticipated violent civil rights demonstrations to flood their areas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insure peace. It is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feel isolated and outnumbered that they react with panic and lose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analogues that spring to mind when I hear that Americans wanted Elian Gonzalez returned to his father, his rightful custodian, but did not like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 as if the alternatives had not been explored endlessly for month upon month. The show of force is not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a way of precluding violence. Wrestling a boy out of someone's arms is more violent than shouting from a position of strength to give the boy over. (As it is, the only directly violent acts were those of resisters who threw trash cans and other objects at the agents. If they did that even with the intimidation, what would they have done without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transfer was effected without harm. People so ready to talk of miraculous dolphins should be amazed at the accomplishment of something that was considered impossible in the preceding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readiness of people to deplore "jackbooted" tactics reveals the intransigence that made the rescue necessary. Those denouncing the tactics really opposed the removal under any conditions. That is why we are told that only a drugged or intimidated child could display happiness at seeing his father. Those claiming this have demonized the father as a Fidel Castro in disguise, not a man who could ever have a right to see his own son. The familiar picture of the menacing I.N.S. agent flourishing a machine gun shows us an officer trying to avoid violence, not one inviting it. In fact, I am glad the picture exists, since the people who had been deceiving the nation and Elian would have made up far worse things if the milder evidence were not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is, supposedly responsible people said there was no warrant, no preliminary knocking, no request for surrender of the boy. We hear of guns pointed at the child's head and "guns blazing." Peggy Noonan, in The Wall Street Journal, confronting the mystery of why any son should be reunited with his father, imagines that only wild scenarios can explain it -- maybe Mr. Castro was blackmailing President Clinton with secret phone intercepts. Then she says that Ronald Reagan "would not have dismissed the story of the dolphins" -- Elian's miraculous escorts to our shores -- "as Christian kitsch but seen it as possible evidence of the reasonable assumption that God's creatures had been commanded to protect one of God's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kind of superstition, expressed by congressmen and pundits alike, shows why resistance had to be anticipated and precluded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Opportunists say they will now conduct serious investigations into whether a photo of Elian and his father was doctored, whether another Waco has occurred, whether we are all at the mercy of agents in black helicopters, and whether the timing of the rescue is evidence of its operatives' atheism. Perhaps we should also anticipate an expert witness testifying on God's dolphin escort service.</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32" w:name="Bookmark_66"/>
      <w:bookmarkEnd w:id="13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F.B.I. Tracks Threats Made To Personnel At Schools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Katie Benner</w:t>
      </w:r>
    </w:p>
    <w:p>
      <w:pPr>
        <w:keepNext/>
        <w:spacing w:before="240" w:after="0" w:line="340" w:lineRule="atLeast"/>
        <w:ind w:left="0" w:right="0" w:firstLine="0"/>
        <w:jc w:val="left"/>
        <w:rPr>
          <w:lang w:val="en-US" w:eastAsia="en-US" w:bidi="ar-SA"/>
        </w:rPr>
      </w:pPr>
      <w:bookmarkStart w:id="133" w:name="Body_64"/>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bureau established a ''threat tag'' system to monitor cases as part of a Justice Department effort to head off violence over flash point issues like masks and teaching about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The F.B.I. has begun to track threats against school administrators, teachers and board members to assess the extent of the problem, part of the Justice Department's effort to grapple with the heated and occasionally violent clashes over culture war issues like the teaching of racism and mask requirements.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the F.B.I. created a ''threat tag'' to apply to reports of threats, harassment and violence against school officials, to comply with a memo sent by Attorney General Merrick B. Garland, according to a directive issued on Oct. 20 to the bureau's criminal and counterterrorism divisions that House Republicans made public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tags are used by the bureau to track trends and share information across offices, and are commonly used for crimes like drug offenses and human trafficking, the bureau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in Congress have seized on the Justice Department's focus on threats of violence toward school administrators, teachers and school board members to buttress their contention that the Biden administration and Democrats are seeking to intimidate or silence parents who object to local school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Republicans have suggested that the participation of the F.B.I.'s counterterrorism division in the effort indicates that the administration is equating parents with terrorists, an assertion that Mr. Garland has dismissed as baseless.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the F.B.I. said on Tuesday that the creation of a threat-tracking system for school-related issues was intended to deter violence, not to silence or intimidate parents with strongly held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creation of a threat tag in no way changes the longstanding requirements for opening an investigation, nor does it represent a shift in how the F.B.I. prioritizes threats,'' the bureau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attorney general's memorandum simply underscores the F.B.I.'s ongoing efforts to assist state, local and federal partners to address threats of violence, regardless of the motivation,'' the statement said. ''The F.B.I. has never been in the business of investigating parents who speak out 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speech at school board meetings, and we are not going to start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 lawmakers have excoriated Mr. Garland for issuing a memo on Oct. 4 that directed the F.B.I. and the 94 U.S. attorneys' offices to meet with local law enforcement agencies by early November to discuss how to address the threats against school officials and to open ''dedicated lines of communication for threat reporting, assessment and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also said that it would begin ''a series of additional efforts in the coming days designed to address the rise in criminal conduct directed toward school personnel,'' including a task force that would include the U.S. attorneys' offices, the F.B.I., the criminal division, the national security division and the civil rights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oversight hearings last month, Republicans cast the effort as an attack on parents who criticized issues like mask mandates, curriculum about race and policies regarding gender issues. As the debates have become more heated, physical fights, arrests, disorderly conduct and threats against school officials have increasingly made headlines.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Republicans said the memo had a decidedly political cast, as it was issued just days after public school board leaders asked President Biden in a letter to address safety issues at schools. The educators who wrote the letter later apologized for some of its inflammatory language, including a comparison between protesting parents and domestic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Republicans on the House and Senate Judiciary Committees said that the directive to look at harassment and threats -- especially one that involved the department's counterterrorism division -- echoed the very language that the educators had retracted and could have a chilling effect on parents who wish to voice complaints, even if that was not the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Garland has denied creating his initiative to appease the White House, and he reiterated several times that his directive was meant only to address violence and threats of violence, and that the department would not crack down on free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Nevertheless, a Justice Department whistle-blower recently shared the bureau's memo about the new threat tag with Republican lawmakers, Representative Jim Jordan of Ohio, the top Republican on the House Judiciary Committee, wrote in a letter to Mr. Garland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suggested that the memo, which directed the F.B.I.'s counterterrorism division to use the tag when investigating possible instances of school violence, showed that Mr. Garland had not been completely accurate when he testified before them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Garland testified that he could not imagine a circumstance in which parents ''would be labeled as domestic terrorists'' and that he did not think that ''parents getting angry at school boards for whatever reason constitute domestic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even a close question,''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statement on Tuesday, the F.B.I. said that the bureau's criminal investigative division and the counterterrorism division shared responsibility for violent threats. ''Before either division can open an investigation, there must be information indicating the potential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and a potential violation of federal law,'' the bureau said.</w:t>
      </w:r>
    </w:p>
    <w:p>
      <w:pPr>
        <w:keepNext w:val="0"/>
        <w:spacing w:before="240" w:after="0" w:line="260" w:lineRule="atLeast"/>
        <w:ind w:left="0" w:right="0" w:firstLine="0"/>
        <w:jc w:val="left"/>
        <w:rPr>
          <w:lang w:val="en-US" w:eastAsia="en-US" w:bidi="ar-SA"/>
        </w:rPr>
      </w:pPr>
      <w:r>
        <w:rPr>
          <w:lang w:val="en-US" w:eastAsia="en-US" w:bidi="ar-SA"/>
        </w:rPr>
        <w:br/>
      </w:r>
      <w:hyperlink r:id="rId695" w:history="1">
        <w:r>
          <w:rPr>
            <w:rFonts w:ascii="arial" w:eastAsia="arial" w:hAnsi="arial" w:cs="arial"/>
            <w:i/>
            <w:color w:val="0077CC"/>
            <w:sz w:val="20"/>
            <w:u w:val="single"/>
            <w:shd w:val="clear" w:color="auto" w:fill="FFFFFF"/>
            <w:lang w:val="en-US" w:eastAsia="en-US" w:bidi="ar-SA"/>
          </w:rPr>
          <w:t>https://www.nytimes.com/2021/11/16/us/politics/fbi-school-threats.html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24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Congressional Republicans have cast the Justice Department's effort as an attack on parents who criticized issues like mask mandates. (PHOTOGRAPH BY Joe Cavaretta/South Florida Sun-Sentinel, via Associated Press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34" w:name="Bookmark_67"/>
      <w:bookmarkEnd w:id="134"/>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F.B.I. Set Plan to Track Threats Against School Boards and Teachers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 00:11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Benner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bureau established a “threat tag” system to monitor cases as part of a Justice Department effort to head off violence over flash point issues like masks and teaching about racism.</w:t>
      </w:r>
    </w:p>
    <w:p>
      <w:pPr>
        <w:keepNext/>
        <w:spacing w:before="240" w:after="0" w:line="340" w:lineRule="atLeast"/>
        <w:ind w:left="0" w:right="0" w:firstLine="0"/>
        <w:jc w:val="left"/>
        <w:rPr>
          <w:lang w:val="en-US" w:eastAsia="en-US" w:bidi="ar-SA"/>
        </w:rPr>
      </w:pPr>
      <w:bookmarkStart w:id="135" w:name="Body_65"/>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bureau established a “threat tag” system to monitor cases as part of a Justice Department effort to head off violence over flash point issues like masks and teaching about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The F.B.I. has begun to track threats against school administrators, teachers and board members to assess the extent of the problem, part of the Justice Department’s effort to grapple with the heated and occasionally violent clashes over culture war issues like the teaching of racism and mask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F.B.I. created a “threat tag” to apply to reports of threats, harassment and violence against school officials, to comply with a memo sent by Attorney General Merrick B. Garland, according to a directive issued on Oct. 20 to the bureau’s criminal and counterterrorism divisions that House Republicans made public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tags are used by the bureau to track trends and share information across offices, and are commonly used for crimes like drug offenses and human trafficking, the bureau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in Congress have seized on the Justice Department’s focus on threats of violence toward school administrators, teachers and school board members to buttress their contention that the Biden administration and Democrats are seeking to intimidate or silence parents who object to local school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Republicans have suggested that the participation of the F.B.I.’s counterterrorism division in the effort indicates that the administration is equating parents with terrorists, an assertion that Mr. Garland has dismissed as baseless.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F.B.I. said on Tuesday that the creation of a threat-tracking system for school-related issues was intended to deter violence, not to silence or intimidate parents with strongly held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creation of a threat tag in no way changes the longstanding requirements for opening an investigation, nor does it represent a shift in how the F.B.I. prioritizes threats,” the bureau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attorney general’s memorandum simply underscores the F.B.I.’s ongoing efforts to assist state, local and federal partners to address threats of violence, regardless of the motivation,” the statement said. “The F.B.I. has never been in the business of investigating parents who speak out 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speech at school board meetings, and we are not going to start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lawmakers have </w:t>
      </w:r>
      <w:hyperlink r:id="rId703" w:history="1">
        <w:r>
          <w:rPr>
            <w:rFonts w:ascii="arial" w:eastAsia="arial" w:hAnsi="arial" w:cs="arial"/>
            <w:i/>
            <w:color w:val="0077CC"/>
            <w:sz w:val="20"/>
            <w:u w:val="single"/>
            <w:shd w:val="clear" w:color="auto" w:fill="FFFFFF"/>
            <w:lang w:val="en-US" w:eastAsia="en-US" w:bidi="ar-SA"/>
          </w:rPr>
          <w:t>excoriated Mr. Garland</w:t>
        </w:r>
      </w:hyperlink>
      <w:r>
        <w:rPr>
          <w:rFonts w:ascii="arial" w:eastAsia="arial" w:hAnsi="arial" w:cs="arial"/>
          <w:color w:val="000000"/>
          <w:sz w:val="20"/>
          <w:lang w:val="en-US" w:eastAsia="en-US" w:bidi="ar-SA"/>
        </w:rPr>
        <w:t xml:space="preserve"> for issuing </w:t>
      </w:r>
      <w:hyperlink r:id="rId704" w:history="1">
        <w:r>
          <w:rPr>
            <w:rFonts w:ascii="arial" w:eastAsia="arial" w:hAnsi="arial" w:cs="arial"/>
            <w:i/>
            <w:color w:val="0077CC"/>
            <w:sz w:val="20"/>
            <w:u w:val="single"/>
            <w:shd w:val="clear" w:color="auto" w:fill="FFFFFF"/>
            <w:lang w:val="en-US" w:eastAsia="en-US" w:bidi="ar-SA"/>
          </w:rPr>
          <w:t>a memo</w:t>
        </w:r>
      </w:hyperlink>
      <w:r>
        <w:rPr>
          <w:rFonts w:ascii="arial" w:eastAsia="arial" w:hAnsi="arial" w:cs="arial"/>
          <w:color w:val="000000"/>
          <w:sz w:val="20"/>
          <w:lang w:val="en-US" w:eastAsia="en-US" w:bidi="ar-SA"/>
        </w:rPr>
        <w:t xml:space="preserve"> on Oct. 4 that directed the F.B.I. and the 94 U.S. attorneys’ offices to meet with local law enforcement agencies by early November to discuss how to address the threats against school officials and to open “dedicated lines of communication for threat reporting, assessment and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also said that it would begin “a series of additional efforts in the coming days designed to address the rise in criminal conduct directed toward school personnel,” including a task force that would include the U.S. attorneys’ offices, the F.B.I., the criminal division, the national security division and the civil rights division.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oversight hearings last month, Republicans cast the effort as an attack on parents who criticized issues like mask mandates, curriculum about race and policies regarding gender issues. As the debates have become more heated, </w:t>
      </w:r>
      <w:hyperlink r:id="rId705" w:history="1">
        <w:r>
          <w:rPr>
            <w:rFonts w:ascii="arial" w:eastAsia="arial" w:hAnsi="arial" w:cs="arial"/>
            <w:i/>
            <w:color w:val="0077CC"/>
            <w:sz w:val="20"/>
            <w:u w:val="single"/>
            <w:shd w:val="clear" w:color="auto" w:fill="FFFFFF"/>
            <w:lang w:val="en-US" w:eastAsia="en-US" w:bidi="ar-SA"/>
          </w:rPr>
          <w:t>physical fights</w:t>
        </w:r>
      </w:hyperlink>
      <w:r>
        <w:rPr>
          <w:rFonts w:ascii="arial" w:eastAsia="arial" w:hAnsi="arial" w:cs="arial"/>
          <w:color w:val="000000"/>
          <w:sz w:val="20"/>
          <w:lang w:val="en-US" w:eastAsia="en-US" w:bidi="ar-SA"/>
        </w:rPr>
        <w:t xml:space="preserve">, arrests, </w:t>
      </w:r>
      <w:hyperlink r:id="rId706" w:history="1">
        <w:r>
          <w:rPr>
            <w:rFonts w:ascii="arial" w:eastAsia="arial" w:hAnsi="arial" w:cs="arial"/>
            <w:i/>
            <w:color w:val="0077CC"/>
            <w:sz w:val="20"/>
            <w:u w:val="single"/>
            <w:shd w:val="clear" w:color="auto" w:fill="FFFFFF"/>
            <w:lang w:val="en-US" w:eastAsia="en-US" w:bidi="ar-SA"/>
          </w:rPr>
          <w:t>disorderly conduct</w:t>
        </w:r>
      </w:hyperlink>
      <w:r>
        <w:rPr>
          <w:rFonts w:ascii="arial" w:eastAsia="arial" w:hAnsi="arial" w:cs="arial"/>
          <w:color w:val="000000"/>
          <w:sz w:val="20"/>
          <w:lang w:val="en-US" w:eastAsia="en-US" w:bidi="ar-SA"/>
        </w:rPr>
        <w:t xml:space="preserve"> and </w:t>
      </w:r>
      <w:hyperlink r:id="rId707" w:history="1">
        <w:r>
          <w:rPr>
            <w:rFonts w:ascii="arial" w:eastAsia="arial" w:hAnsi="arial" w:cs="arial"/>
            <w:i/>
            <w:color w:val="0077CC"/>
            <w:sz w:val="20"/>
            <w:u w:val="single"/>
            <w:shd w:val="clear" w:color="auto" w:fill="FFFFFF"/>
            <w:lang w:val="en-US" w:eastAsia="en-US" w:bidi="ar-SA"/>
          </w:rPr>
          <w:t>threats</w:t>
        </w:r>
      </w:hyperlink>
      <w:r>
        <w:rPr>
          <w:rFonts w:ascii="arial" w:eastAsia="arial" w:hAnsi="arial" w:cs="arial"/>
          <w:color w:val="000000"/>
          <w:sz w:val="20"/>
          <w:lang w:val="en-US" w:eastAsia="en-US" w:bidi="ar-SA"/>
        </w:rPr>
        <w:t xml:space="preserve"> against school officials have increasingly made headlines.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Republicans said the memo had a decidedly political cast, as it was issued just days after public school board leaders asked President Biden in a letter to address safety issues at schools. The educators who wrote the letter later apologized for some of its inflammatory language, including a comparison between protesting parents and domestic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Republicans on the House and Senate Judiciary Committees said that the directive to look at harassment and threats — especially one that involved the department’s counterterrorism division — echoed the very language that the educators had retracted and could have a chilling effect on parents who wish to voice complaints, even if that was not the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Garland has denied creating his initiative to appease the White House, and he reiterated several times that his directive was meant only to address violence and threats of violence, and that the department would not crack down on free speech.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a Justice Department whistle-blower recently shared the bureau’s memo about the new threat tag with Republican lawmakers, Representative Jim Jordan of Ohio, the top Republican on the House Judiciary Committee, wrote in </w:t>
      </w:r>
      <w:hyperlink r:id="rId708" w:history="1">
        <w:r>
          <w:rPr>
            <w:rFonts w:ascii="arial" w:eastAsia="arial" w:hAnsi="arial" w:cs="arial"/>
            <w:i/>
            <w:color w:val="0077CC"/>
            <w:sz w:val="20"/>
            <w:u w:val="single"/>
            <w:shd w:val="clear" w:color="auto" w:fill="FFFFFF"/>
            <w:lang w:val="en-US" w:eastAsia="en-US" w:bidi="ar-SA"/>
          </w:rPr>
          <w:t>a letter to Mr. Garland</w:t>
        </w:r>
      </w:hyperlink>
      <w:r>
        <w:rPr>
          <w:rFonts w:ascii="arial" w:eastAsia="arial" w:hAnsi="arial" w:cs="arial"/>
          <w:color w:val="000000"/>
          <w:sz w:val="20"/>
          <w:lang w:val="en-US" w:eastAsia="en-US" w:bidi="ar-SA"/>
        </w:rPr>
        <w:t xml:space="preserv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suggested that the memo, which directed the F.B.I.’s counterterrorism division to use the tag when investigating possible instances of school violence, showed that Mr. Garland had not been completely accurate when he testified before them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Garland testified that he could not imagine a circumstance in which parents “would be labeled as domestic terrorists” and that he did not think that “parents getting angry at school boards for whatever reason constitute domestic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even a close question,”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statement on Tuesday, the F.B.I. said that the bureau’s criminal investigative division and the counterterrorism division shared responsibility for violent threats. “Before either division can open an investigation, there must be information indicating the potential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and a potential violation of federal law,” the bureau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Congressional Republicans have cast the Justice Department’s effort as an attack on parents who criticized issues like mask mandates. (PHOTOGRAPH BY Joe Cavaretta/South Florida Sun-Sentinel, via 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36" w:name="Bookmark_68"/>
      <w:bookmarkEnd w:id="136"/>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Tape May Help U.S. Prosecute In Beating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1993,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12; Column 6; National Desk; Column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Jan. 24</w:t>
      </w:r>
    </w:p>
    <w:p>
      <w:pPr>
        <w:keepNext/>
        <w:spacing w:before="240" w:after="0" w:line="340" w:lineRule="atLeast"/>
        <w:ind w:left="0" w:right="0" w:firstLine="0"/>
        <w:jc w:val="left"/>
        <w:rPr>
          <w:lang w:val="en-US" w:eastAsia="en-US" w:bidi="ar-SA"/>
        </w:rPr>
      </w:pPr>
      <w:bookmarkStart w:id="137" w:name="Body_66"/>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days before a new trial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beating Rodney G. King, a newly disclosed document suggests that the officers might have been punishing Mr. King for leading them on a high-speed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a transcript of a radio conversation between two dispatchers, was reported today in The Los Angeles Times and confirmed by defense lawyers. It quotes one of the dispatchers as saying of Mr. King: "They should know better than to run. They are going to pay a price when they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experts say statements like this suggest the kind of motive Federal prosecutors must establish to prove that the four officers intentionally deprived Mr. King of his constitutional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have asserted that the officers followed correct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 in subduing an unruly suspect who refused to comply with their orders.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Federal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Sgt. Stacey C. Koon, Officers Laurence M. Powell and Theodore J. Briseno and former Officer Timothy E. Wind face prison terms of up to 10 years and fines of up to $250,000 in the Federal civil rights trial. Their acquittals last April 29 on state assault charges touched off rioting that took more than 50 lives and caused $1 billion in damage. The tape was not introduced as evidence in that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Judge John G. Davies of Federal District Court ruled that a civil rights conviction would not require the prosecutors to prove that racial bias was involved in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in the case could not be reached today for comment, but legal experts said they were expected to seek to prove that the officers meted out summary punishment to Mr. King, beyond the force needed to make an arrest.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 Be Inadmissible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defense lawyer said today that the comments of the two dispatchers, who were not at the scene of the March 3, 1991, beating, were irrelevant and might not even be admitted into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statements between people not involved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said Ira M. Salzman, the lawyer for Sergeant Koon. "There is absolutely no evidence that the clients heard these statements, endorsed these statements or even agree with these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transcript was among 17,000 pages of pretrial material that had been delivered to each of the four defense lawyers by the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Davies has already ruled inadmissible a number of statements by the defendants, including what seemed to be a racial comment by Officer Powell, who typed a computer message earlier on the night of the beating referring to "gorillas in the mist."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Matter of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motions filed last week, both sides agreed to exclude a number of crucial statements that Officer Briseno made in court during the previous trial criticizing the actions of his fellow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the comments of the dispatchers present a picture of the state of mind of law-enforcement officers surrounding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of the beating, Daryl F. Gates, called it an aberration. But many critics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 amateur videotape of the incident portrayed brutal behavior that was all too common.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Attitude Adjustment'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previously undisclosed radio transcript,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 is quoted as telling a fire dispatcher that Mr. King needed an ambulance because he had angered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dispatcher responded, "Little attitude adjustment?"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"Yeah, we had to chase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 said. "I think he kind of irritated us a little."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conversation appeared to be carried out in a joking tone, with laughter between the dispatchers.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the fire dispatcher asked, "What type of incident would you say this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 replies, "It's a . . . it's a . . . battery. He got beat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 By assailants unknown?"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 well,"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 replied, "sort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state trial, the jury heard evidence that Officer Powell had appeared to be laughing when he made a radio call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dispatcher asking for an ambulance, referring to "numerous head wounds."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was also told of conversations at the hospital a while later in which officers appeared to taunt Mr. King, saying they had "hit some home runs."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38" w:name="Bookmark_69"/>
      <w:bookmarkEnd w:id="138"/>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Jurors Need to Know That They Can Say 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39;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PAUL BUTLER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Paul Butler, a former federal prosecutor, is a professor of law at George Washington University and the author of ''Let's Get Free: A Hip-Hop Theory of Justice.''</w:t>
      </w:r>
    </w:p>
    <w:p>
      <w:pPr>
        <w:keepNext/>
        <w:spacing w:before="240" w:after="0" w:line="340" w:lineRule="atLeast"/>
        <w:ind w:left="0" w:right="0" w:firstLine="0"/>
        <w:jc w:val="left"/>
        <w:rPr>
          <w:lang w:val="en-US" w:eastAsia="en-US" w:bidi="ar-SA"/>
        </w:rPr>
      </w:pPr>
      <w:bookmarkStart w:id="139" w:name="Body_67"/>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ever on a jury in a marijuana case, I recommend that you vote ''not guilty'' -- even if you think the defendant actually smoked pot, or sold it to another consenting adult. As a juror, you have this power under the Bill of Rights; if you exercise it, you become part of a proud tradition of American jurors who helped make our laws fairer.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I have just provided -- about a constitutional doctrine called ''jury nullification'' -- is absolutely true. But if federal prosecutors in New York get their way, telling the truth to potential jurors could result in a six-month prison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prosecutors charged Julian P. Heicklen, a retired chemistry professor, with jury tampering because he stood outside the federal courthouse in Manhattan providing information about jury nullification to passers-by. Given that I have been recommending nullification for nonviolent drug cases since 1995 -- in such forums as The Yale Law Journal, ''60 Minutes'' and YouTube -- I guess I, too, have committed a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who charged Mr. Heicklen said that ''advocacy of jury nullification, directed as it is to jurors, would be both criminal and without constitutional protections no matter where it occurred.'' The prosecutors in this case are wrong. The First Amendment exists to protect speech like this -- honest information that the government prefers citizens not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Laws against jury tampering are intended to deter people from threatening or intimidating jurors. To contort these laws to justify punishing Mr. Heicklen, whose court-appointed counsel describe him as ''a shabby old man distributing his silly leaflets from the sidewalk outside a courthouse,'' is not only unconstitutional but unpatriotic. Jury nullification is not new; its proponents have included John Hancock and John Adams.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doctrine is premised on the idea that ordinary citizens, not government officials, should have the final say as to whether a person should be punished. As Adams put it, it is each juror's ''duty'' to vote based on his or her ''own best understanding, judgment and conscience, though in direct opposition to the direction of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1895, the Supreme Court ruled that jurors had no right, during trials, to be told about nullification. The court did not say that jurors didn't have the power, or that they couldn't be told about it, but only that judges were not required to instruct them on it during a trial. Since then, it's been up to scholars like me, and activists like Mr. Heicklen, to get the word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Nullification has been credited with helping to end alcohol prohibition and laws that criminalized gay sex. Last year, Montana prosecutors were forced to offer a defendant in a marijuana case a favorable plea bargain after so many potential jurors said they would nullify that the judge didn't think he could find enough jurors to hear the case. (Prosecutors now say they will remember the actions of those jurors when they consider whether to charge other people with marijuana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unfortunate instances of nullification. Racist juries in the South, for example, refused to convict people who committed violent acts against civil-rights activists, and nullification has been used in cases involving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nullification is like any other democratic power; some people may try to misuse it, but that does not mean it should be taken away from everyone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one feels about jury nullification ultimately depends on how much confidence one has in the jury system. Based on my experience, I trust jurors a lot. I first became interested in nullification when I prosecuted low-level drug crimes in Washington in 1990. Jurors here, who were predominantly African-American, nullified regularly because they were concerned about racially selective enforcement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country, crime has fallen, but incarceration rates remain at near record levels. Last year,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50,000 arrests just for marijuana possession. Because prosecutors have discretion over whether to charge a suspect, and for what offense, they have more power than judges over the outcome of a case. They tend to throw the book at defendants, to compel them to plead guilty in return for less harsh sentences. In some jurisdictions, like Washington, prosecutors have responded to jurors who are fed up with their draconian tactics by lobbying lawmakers to take away the right to a jury trial in drug cases. That is precisely the kind of power grab that the Constitution's framers were so concerned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the Supreme Court justice Antonin Scalia, asked at a Senate hearing about the role of juries in checking governmental power, seemed open to the notion that jurors ''can ignore the law'' if the law ''is producing a terrible result.'' He added: ''I'm a big fan of the jury.'' I'm a big fan, too. I would respectfully suggest that if the prosecutors in New York bring fair cases, they won't have to worry about jury nullification. Dropping the case against Mr. Heicklen would let citizens know that they are as committed to justice, and to free speech, as they are to locking people up.</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0" w:name="Bookmark_70"/>
      <w:bookmarkEnd w:id="140"/>
    </w:p>
    <w:p>
      <w:pPr>
        <w:rPr>
          <w:rFonts w:ascii="arial" w:eastAsia="arial" w:hAnsi="arial" w:cs="arial"/>
          <w:sz w:val="20"/>
          <w:lang w:val="en-US" w:eastAsia="en-US" w:bidi="ar-SA"/>
        </w:rPr>
      </w:pPr>
      <w:r>
        <w:pict>
          <v:shape id="_x0000_i126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A Push to Make Outdoor Dining Spaces Permanent;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4, 2021 Friday 15:43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Friday: As California reopens, lawmakers are trying to preserve coronavirus pandemic measures that have worked well.</w:t>
      </w:r>
    </w:p>
    <w:p>
      <w:pPr>
        <w:keepNext/>
        <w:spacing w:before="240" w:after="0" w:line="340" w:lineRule="atLeast"/>
        <w:ind w:left="0" w:right="0" w:firstLine="0"/>
        <w:jc w:val="left"/>
        <w:rPr>
          <w:rFonts w:ascii="arial" w:eastAsia="arial" w:hAnsi="arial" w:cs="arial"/>
          <w:sz w:val="20"/>
          <w:lang w:val="en-US" w:eastAsia="en-US" w:bidi="ar-SA"/>
        </w:rPr>
      </w:pPr>
      <w:bookmarkStart w:id="141" w:name="Body_68"/>
      <w:bookmarkEnd w:id="14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68" style="position:absolute;z-index:2518323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 As California reopens, lawmakers are trying to preserve coronavirus pandemic measures that have worked well.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Across California, restaurants have taken over parking lots, sidewalks and streets for outdoor dining as the state has crawled back toward normalcy.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places, that has meant a couple of extra tables lined up along a curb. For other restaurants with more space nearby, it has meant setting up tents and more permanent barriers, like trellises or big planters, to add a little ambience to what had previously been unromantic patches of asphalt.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across the state, diners, </w:t>
      </w:r>
      <w:hyperlink r:id="rId730" w:history="1">
        <w:r>
          <w:rPr>
            <w:rFonts w:ascii="arial" w:eastAsia="arial" w:hAnsi="arial" w:cs="arial"/>
            <w:i/>
            <w:color w:val="0077CC"/>
            <w:sz w:val="20"/>
            <w:u w:val="single"/>
            <w:shd w:val="clear" w:color="auto" w:fill="FFFFFF"/>
            <w:lang w:val="en-US" w:eastAsia="en-US" w:bidi="ar-SA"/>
          </w:rPr>
          <w:t>restaurant</w:t>
        </w:r>
      </w:hyperlink>
      <w:r>
        <w:rPr>
          <w:rFonts w:ascii="arial" w:eastAsia="arial" w:hAnsi="arial" w:cs="arial"/>
          <w:color w:val="000000"/>
          <w:sz w:val="20"/>
          <w:lang w:val="en-US" w:eastAsia="en-US" w:bidi="ar-SA"/>
        </w:rPr>
        <w:t xml:space="preserve"> operators and city officials have all begun asking why they didn’t do this before.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leaders have taken notice.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bipartisan group of lawmakers </w:t>
      </w:r>
      <w:hyperlink r:id="rId730" w:history="1">
        <w:r>
          <w:rPr>
            <w:rFonts w:ascii="arial" w:eastAsia="arial" w:hAnsi="arial" w:cs="arial"/>
            <w:i/>
            <w:color w:val="0077CC"/>
            <w:sz w:val="20"/>
            <w:u w:val="single"/>
            <w:shd w:val="clear" w:color="auto" w:fill="FFFFFF"/>
            <w:lang w:val="en-US" w:eastAsia="en-US" w:bidi="ar-SA"/>
          </w:rPr>
          <w:t>introduced a bill</w:t>
        </w:r>
      </w:hyperlink>
      <w:r>
        <w:rPr>
          <w:rFonts w:ascii="arial" w:eastAsia="arial" w:hAnsi="arial" w:cs="arial"/>
          <w:color w:val="000000"/>
          <w:sz w:val="20"/>
          <w:lang w:val="en-US" w:eastAsia="en-US" w:bidi="ar-SA"/>
        </w:rPr>
        <w:t xml:space="preserve"> that would pave the way for the temporary outdoor dining, alcohol sale and parklet regulations that are in place to become permanent. It passed the State Senate unanimously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Gov. Gavin Newsom extended the relaxed regulations through the end of the year, bridging the gap until the proposed new legislation would go into effect.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talked with Scott Wiener, a state lawmaker from San Francisco who is a co-author of the outdoor dining bill, about why it’s important. Here is our conversation, lightly edited and condensed.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Tell me a little about the mechanics of this legislation.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California law — this is pre-Covid — a restaurant or bar, in order to serve outside, would basically have to expand their liquor permit. It could be a lengthy, difficult process, with appeals.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pandemic, the state Department of Alcoholic Beverage Control issued </w:t>
      </w:r>
      <w:hyperlink r:id="rId730" w:history="1">
        <w:r>
          <w:rPr>
            <w:rFonts w:ascii="arial" w:eastAsia="arial" w:hAnsi="arial" w:cs="arial"/>
            <w:i/>
            <w:color w:val="0077CC"/>
            <w:sz w:val="20"/>
            <w:u w:val="single"/>
            <w:shd w:val="clear" w:color="auto" w:fill="FFFFFF"/>
            <w:lang w:val="en-US" w:eastAsia="en-US" w:bidi="ar-SA"/>
          </w:rPr>
          <w:t>emergency guidance</w:t>
        </w:r>
      </w:hyperlink>
      <w:r>
        <w:rPr>
          <w:rFonts w:ascii="arial" w:eastAsia="arial" w:hAnsi="arial" w:cs="arial"/>
          <w:color w:val="000000"/>
          <w:sz w:val="20"/>
          <w:lang w:val="en-US" w:eastAsia="en-US" w:bidi="ar-SA"/>
        </w:rPr>
        <w:t xml:space="preserve"> that said if a city allowed it, they could expand alcohol sales outside.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been great, not just for bars or restaurants, but patrons like it. And it activates public spaces.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bill, Senate Bill 314, is what’s known as an urgency bill, meaning it gets enacted immediately if the governor signs it by September. And it would authorize the A.B.C. to extend these permits en masse for one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hopeful the A.B.C. will do that. We’ve been working with them — they’ve been terrific in supporting these restaurants.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state Constitution, only the A.B.C. has the power to grant or modify state liquor licenses. The Legislature still creates the rules under which A.B.C. issues licenses. This bill would give businesses extra time to submit applications, because a lot of these restaurants have made significant investments.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 you think are some hurdles? For instance, are you concerned at all about the one-year grace period ending and a bunch of zoning fights starting?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always going to be fighting. That’s the nature of local government.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the difference here is, What’s the baseline? If a city had come forward before the pandemic and said, “Let’s dramatically expand outdoor dining,” there would have been a lot of pushback. Like, “Whoa, what’s going to happen to the neighborhood? We need parking.”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not a mysterious unknown now. Not everybody likes it, but most people do. They love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cities will go through their own local decision-making. In San Francisco, the mayor has proposed an ordinance </w:t>
      </w:r>
      <w:hyperlink r:id="rId730" w:history="1">
        <w:r>
          <w:rPr>
            <w:rFonts w:ascii="arial" w:eastAsia="arial" w:hAnsi="arial" w:cs="arial"/>
            <w:i/>
            <w:color w:val="0077CC"/>
            <w:sz w:val="20"/>
            <w:u w:val="single"/>
            <w:shd w:val="clear" w:color="auto" w:fill="FFFFFF"/>
            <w:lang w:val="en-US" w:eastAsia="en-US" w:bidi="ar-SA"/>
          </w:rPr>
          <w:t>to make the outdoor dining program permanent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going to be a process; there will be public participation. It’s starting from a place where they’ve been doing it for a year — it shifts the dynamic.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do you think this particular effort has gotten such widespread bipartisan support? Why is it so important to so many lawmakers?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things I love about state government is there are a number of issues that are not partisan. I think this idea has incredibly broad public support, and it combines a number of things: support for small businesses, activating public spaces, creating vibrant neighborhoods.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have a sense for how the math is working 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short term, you have restaurants that have struggled in the past year, and also restaurants have made these investments. It’s going to take people time to figure out what they want in the long term.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people aren’t going to want to dine indoors for a while. As capacity moves more toward 100 percent, different restaurants are going to make different calculations.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outdoor spaces might go away on their own. A lot of them are going to be permanent, and they’re going to work well. I think we’re going to see over the next six to 12 months. We’ll gather a lot of information about what the public wants.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concerns about addressing the physical safety of some of these spaces, like ones built into the street without permanent bollards or barriers?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cities are already looking at ways to promote public safety, and obviously restaurants are in favor of that. Those details are going to be worked out at the local level.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particular areas in San Francisco or the Bay more broadly that you think have been transformed in particularly nice or creative ways?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Castro, we saw these really strong relationships between restaurants and bars develop. Some of the gay bars will partner with the taqueria a few doors down, and they have large spaces, so you’ve been able to have a drink and a burrito and drag shows — it’s just a really festive environment. The Castro gay bars thought very creatively and made it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to know today</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California recall, explained. The Times looked at the 12 questions </w:t>
      </w:r>
      <w:hyperlink r:id="rId730" w:history="1">
        <w:r>
          <w:rPr>
            <w:rFonts w:ascii="arial" w:eastAsia="arial" w:hAnsi="arial" w:cs="arial"/>
            <w:i/>
            <w:color w:val="0077CC"/>
            <w:sz w:val="20"/>
            <w:u w:val="single"/>
            <w:shd w:val="clear" w:color="auto" w:fill="FFFFFF"/>
            <w:lang w:val="en-US" w:eastAsia="en-US" w:bidi="ar-SA"/>
          </w:rPr>
          <w:t>that help explain the historical, political and logistical forces</w:t>
        </w:r>
      </w:hyperlink>
      <w:r>
        <w:rPr>
          <w:rFonts w:ascii="arial" w:eastAsia="arial" w:hAnsi="arial" w:cs="arial"/>
          <w:color w:val="000000"/>
          <w:sz w:val="20"/>
          <w:lang w:val="en-US" w:eastAsia="en-US" w:bidi="ar-SA"/>
        </w:rPr>
        <w:t xml:space="preserve"> behind the current effort.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Kamala Harris’s new role protecting voting rights could be her </w:t>
      </w:r>
      <w:hyperlink r:id="rId730" w:history="1">
        <w:r>
          <w:rPr>
            <w:rFonts w:ascii="arial" w:eastAsia="arial" w:hAnsi="arial" w:cs="arial"/>
            <w:i/>
            <w:color w:val="0077CC"/>
            <w:sz w:val="20"/>
            <w:u w:val="single"/>
            <w:shd w:val="clear" w:color="auto" w:fill="FFFFFF"/>
            <w:lang w:val="en-US" w:eastAsia="en-US" w:bidi="ar-SA"/>
          </w:rPr>
          <w:t>most politically delicate engagement yet</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 Angeles Times looked at how the coronavirus lockdown in San Luis Obispo </w:t>
      </w:r>
      <w:hyperlink r:id="rId730" w:history="1">
        <w:r>
          <w:rPr>
            <w:rFonts w:ascii="arial" w:eastAsia="arial" w:hAnsi="arial" w:cs="arial"/>
            <w:i/>
            <w:color w:val="0077CC"/>
            <w:sz w:val="20"/>
            <w:u w:val="single"/>
            <w:shd w:val="clear" w:color="auto" w:fill="FFFFFF"/>
            <w:lang w:val="en-US" w:eastAsia="en-US" w:bidi="ar-SA"/>
          </w:rPr>
          <w:t>boosted the effort</w:t>
        </w:r>
      </w:hyperlink>
      <w:r>
        <w:rPr>
          <w:rFonts w:ascii="arial" w:eastAsia="arial" w:hAnsi="arial" w:cs="arial"/>
          <w:color w:val="000000"/>
          <w:sz w:val="20"/>
          <w:lang w:val="en-US" w:eastAsia="en-US" w:bidi="ar-SA"/>
        </w:rPr>
        <w:t xml:space="preserve"> to recall the governor.</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San Francisco Chronicle found that, despite $116.5 million worth of incentives for people to get inoculated, </w:t>
      </w:r>
      <w:hyperlink r:id="rId730" w:history="1">
        <w:r>
          <w:rPr>
            <w:rFonts w:ascii="arial" w:eastAsia="arial" w:hAnsi="arial" w:cs="arial"/>
            <w:i/>
            <w:color w:val="0077CC"/>
            <w:sz w:val="20"/>
            <w:u w:val="single"/>
            <w:shd w:val="clear" w:color="auto" w:fill="FFFFFF"/>
            <w:lang w:val="en-US" w:eastAsia="en-US" w:bidi="ar-SA"/>
          </w:rPr>
          <w:t>vaccination rates in the state continue to plummet</w:t>
        </w:r>
      </w:hyperlink>
      <w:r>
        <w:rPr>
          <w:rFonts w:ascii="arial" w:eastAsia="arial" w:hAnsi="arial" w:cs="arial"/>
          <w:color w:val="000000"/>
          <w:sz w:val="20"/>
          <w:lang w:val="en-US" w:eastAsia="en-US" w:bidi="ar-SA"/>
        </w:rPr>
        <w: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settlements this week </w:t>
      </w:r>
      <w:hyperlink r:id="rId730" w:history="1">
        <w:r>
          <w:rPr>
            <w:rFonts w:ascii="arial" w:eastAsia="arial" w:hAnsi="arial" w:cs="arial"/>
            <w:i/>
            <w:color w:val="0077CC"/>
            <w:sz w:val="20"/>
            <w:u w:val="single"/>
            <w:shd w:val="clear" w:color="auto" w:fill="FFFFFF"/>
            <w:lang w:val="en-US" w:eastAsia="en-US" w:bidi="ar-SA"/>
          </w:rPr>
          <w:t>blocked the state from imposing virus restrictions on churches</w:t>
        </w:r>
      </w:hyperlink>
      <w:r>
        <w:rPr>
          <w:rFonts w:ascii="arial" w:eastAsia="arial" w:hAnsi="arial" w:cs="arial"/>
          <w:color w:val="000000"/>
          <w:sz w:val="20"/>
          <w:lang w:val="en-US" w:eastAsia="en-US" w:bidi="ar-SA"/>
        </w:rPr>
        <w:t xml:space="preserve"> that are tougher than those for secular activities, CalMatters reports.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Sacramento City Council </w:t>
      </w:r>
      <w:hyperlink r:id="rId730" w:history="1">
        <w:r>
          <w:rPr>
            <w:rFonts w:ascii="arial" w:eastAsia="arial" w:hAnsi="arial" w:cs="arial"/>
            <w:i/>
            <w:color w:val="0077CC"/>
            <w:sz w:val="20"/>
            <w:u w:val="single"/>
            <w:shd w:val="clear" w:color="auto" w:fill="FFFFFF"/>
            <w:lang w:val="en-US" w:eastAsia="en-US" w:bidi="ar-SA"/>
          </w:rPr>
          <w:t xml:space="preserve">adopted a new </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 xml:space="preserve"> </w:t>
        </w:r>
      </w:hyperlink>
      <w:hyperlink r:id="rId730" w:history="1">
        <w:r>
          <w:rPr>
            <w:rFonts w:ascii="arial" w:eastAsia="arial" w:hAnsi="arial" w:cs="arial"/>
            <w:b/>
            <w:i/>
            <w:color w:val="0077CC"/>
            <w:sz w:val="20"/>
            <w:u w:val="single"/>
            <w:shd w:val="clear" w:color="auto" w:fill="FFFFFF"/>
            <w:lang w:val="en-US" w:eastAsia="en-US" w:bidi="ar-SA"/>
          </w:rPr>
          <w:t>use-of-force</w:t>
        </w:r>
      </w:hyperlink>
      <w:hyperlink r:id="rId730" w:history="1">
        <w:r>
          <w:rPr>
            <w:rFonts w:ascii="arial" w:eastAsia="arial" w:hAnsi="arial" w:cs="arial"/>
            <w:i/>
            <w:color w:val="0077CC"/>
            <w:sz w:val="20"/>
            <w:u w:val="single"/>
            <w:shd w:val="clear" w:color="auto" w:fill="FFFFFF"/>
            <w:lang w:val="en-US" w:eastAsia="en-US" w:bidi="ar-SA"/>
          </w:rPr>
          <w:t xml:space="preserve"> policy</w:t>
        </w:r>
      </w:hyperlink>
      <w:r>
        <w:rPr>
          <w:rFonts w:ascii="arial" w:eastAsia="arial" w:hAnsi="arial" w:cs="arial"/>
          <w:color w:val="000000"/>
          <w:sz w:val="20"/>
          <w:lang w:val="en-US" w:eastAsia="en-US" w:bidi="ar-SA"/>
        </w:rPr>
        <w:t xml:space="preserve"> modeled after San Francisco’s, replacing the one it adopted less than a month ago, The Sacramento Bee reports.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a new analysis, five of the oil and gas industry’s top 10 emitters of methane, a particularly potent planet-warming gas, </w:t>
      </w:r>
      <w:hyperlink r:id="rId730" w:history="1">
        <w:r>
          <w:rPr>
            <w:rFonts w:ascii="arial" w:eastAsia="arial" w:hAnsi="arial" w:cs="arial"/>
            <w:i/>
            <w:color w:val="0077CC"/>
            <w:sz w:val="20"/>
            <w:u w:val="single"/>
            <w:shd w:val="clear" w:color="auto" w:fill="FFFFFF"/>
            <w:lang w:val="en-US" w:eastAsia="en-US" w:bidi="ar-SA"/>
          </w:rPr>
          <w:t>are little-known oil and gas producers</w:t>
        </w:r>
      </w:hyperlink>
      <w:r>
        <w:rPr>
          <w:rFonts w:ascii="arial" w:eastAsia="arial" w:hAnsi="arial" w:cs="arial"/>
          <w:color w:val="000000"/>
          <w:sz w:val="20"/>
          <w:lang w:val="en-US" w:eastAsia="en-US" w:bidi="ar-SA"/>
        </w:rPr>
        <w: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San Joaquin Valley has recorded </w:t>
      </w:r>
      <w:hyperlink r:id="rId730" w:history="1">
        <w:r>
          <w:rPr>
            <w:rFonts w:ascii="arial" w:eastAsia="arial" w:hAnsi="arial" w:cs="arial"/>
            <w:i/>
            <w:color w:val="0077CC"/>
            <w:sz w:val="20"/>
            <w:u w:val="single"/>
            <w:shd w:val="clear" w:color="auto" w:fill="FFFFFF"/>
            <w:lang w:val="en-US" w:eastAsia="en-US" w:bidi="ar-SA"/>
          </w:rPr>
          <w:t>triple-digit temperatures for the past three days</w:t>
        </w:r>
      </w:hyperlink>
      <w:r>
        <w:rPr>
          <w:rFonts w:ascii="arial" w:eastAsia="arial" w:hAnsi="arial" w:cs="arial"/>
          <w:color w:val="000000"/>
          <w:sz w:val="20"/>
          <w:lang w:val="en-US" w:eastAsia="en-US" w:bidi="ar-SA"/>
        </w:rPr>
        <w:t>, and highs are expected to drop to about 100 degrees on Saturday, The Los Angeles Times reports.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Associated Press explored in photos and videos </w:t>
      </w:r>
      <w:hyperlink r:id="rId730" w:history="1">
        <w:r>
          <w:rPr>
            <w:rFonts w:ascii="arial" w:eastAsia="arial" w:hAnsi="arial" w:cs="arial"/>
            <w:i/>
            <w:color w:val="0077CC"/>
            <w:sz w:val="20"/>
            <w:u w:val="single"/>
            <w:shd w:val="clear" w:color="auto" w:fill="FFFFFF"/>
            <w:lang w:val="en-US" w:eastAsia="en-US" w:bidi="ar-SA"/>
          </w:rPr>
          <w:t>what the drought looks</w:t>
        </w:r>
      </w:hyperlink>
      <w:r>
        <w:rPr>
          <w:rFonts w:ascii="arial" w:eastAsia="arial" w:hAnsi="arial" w:cs="arial"/>
          <w:color w:val="000000"/>
          <w:sz w:val="20"/>
          <w:lang w:val="en-US" w:eastAsia="en-US" w:bidi="ar-SA"/>
        </w:rPr>
        <w:t xml:space="preserve"> like at the state’s reservoirs.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Google reassigned its head of diversity after a conservative political news site published some of his blog posts from 2007 </w:t>
      </w:r>
      <w:hyperlink r:id="rId730" w:history="1">
        <w:r>
          <w:rPr>
            <w:rFonts w:ascii="arial" w:eastAsia="arial" w:hAnsi="arial" w:cs="arial"/>
            <w:i/>
            <w:color w:val="0077CC"/>
            <w:sz w:val="20"/>
            <w:u w:val="single"/>
            <w:shd w:val="clear" w:color="auto" w:fill="FFFFFF"/>
            <w:lang w:val="en-US" w:eastAsia="en-US" w:bidi="ar-SA"/>
          </w:rPr>
          <w:t>that contained anti-Semitic comments</w:t>
        </w:r>
      </w:hyperlink>
      <w:r>
        <w:rPr>
          <w:rFonts w:ascii="arial" w:eastAsia="arial" w:hAnsi="arial" w:cs="arial"/>
          <w:color w:val="000000"/>
          <w:sz w:val="20"/>
          <w:lang w:val="en-US" w:eastAsia="en-US" w:bidi="ar-SA"/>
        </w:rPr>
        <w:t>, The San Francisco Chronicle reports.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Times’s Education Briefing newsletter looked at the push in some states </w:t>
      </w:r>
      <w:hyperlink r:id="rId730" w:history="1">
        <w:r>
          <w:rPr>
            <w:rFonts w:ascii="arial" w:eastAsia="arial" w:hAnsi="arial" w:cs="arial"/>
            <w:i/>
            <w:color w:val="0077CC"/>
            <w:sz w:val="20"/>
            <w:u w:val="single"/>
            <w:shd w:val="clear" w:color="auto" w:fill="FFFFFF"/>
            <w:lang w:val="en-US" w:eastAsia="en-US" w:bidi="ar-SA"/>
          </w:rPr>
          <w:t>to teach more Asian American history in schools</w:t>
        </w:r>
      </w:hyperlink>
      <w:r>
        <w:rPr>
          <w:rFonts w:ascii="arial" w:eastAsia="arial" w:hAnsi="arial" w:cs="arial"/>
          <w:color w:val="000000"/>
          <w:sz w:val="20"/>
          <w:lang w:val="en-US" w:eastAsia="en-US" w:bidi="ar-SA"/>
        </w:rPr>
        <w:t>.</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Hotels that are not necessarily known for fine dining </w:t>
      </w:r>
      <w:hyperlink r:id="rId730" w:history="1">
        <w:r>
          <w:rPr>
            <w:rFonts w:ascii="arial" w:eastAsia="arial" w:hAnsi="arial" w:cs="arial"/>
            <w:i/>
            <w:color w:val="0077CC"/>
            <w:sz w:val="20"/>
            <w:u w:val="single"/>
            <w:shd w:val="clear" w:color="auto" w:fill="FFFFFF"/>
            <w:lang w:val="en-US" w:eastAsia="en-US" w:bidi="ar-SA"/>
          </w:rPr>
          <w:t>are drawing award-winning chefs</w:t>
        </w:r>
      </w:hyperlink>
      <w:r>
        <w:rPr>
          <w:rFonts w:ascii="arial" w:eastAsia="arial" w:hAnsi="arial" w:cs="arial"/>
          <w:color w:val="000000"/>
          <w:sz w:val="20"/>
          <w:lang w:val="en-US" w:eastAsia="en-US" w:bidi="ar-SA"/>
        </w:rPr>
        <w:t xml:space="preserve"> who are seeking opportunities for reinvention in the aftermath of the pandemic.</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730"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730" w:history="1">
        <w:r>
          <w:rPr>
            <w:rFonts w:ascii="arial" w:eastAsia="arial" w:hAnsi="arial" w:cs="arial"/>
            <w:i/>
            <w:color w:val="0077CC"/>
            <w:sz w:val="20"/>
            <w:u w:val="single"/>
            <w:shd w:val="clear" w:color="auto" w:fill="FFFFFF"/>
            <w:lang w:val="en-US" w:eastAsia="en-US" w:bidi="ar-SA"/>
          </w:rPr>
          <w:t>Sign up for California Today here</w:t>
        </w:r>
      </w:hyperlink>
      <w:r>
        <w:rPr>
          <w:rFonts w:ascii="arial" w:eastAsia="arial" w:hAnsi="arial" w:cs="arial"/>
          <w:color w:val="000000"/>
          <w:sz w:val="20"/>
          <w:lang w:val="en-US" w:eastAsia="en-US" w:bidi="ar-SA"/>
        </w:rPr>
        <w:t xml:space="preserve"> and </w:t>
      </w:r>
      <w:hyperlink r:id="rId730" w:history="1">
        <w:r>
          <w:rPr>
            <w:rFonts w:ascii="arial" w:eastAsia="arial" w:hAnsi="arial" w:cs="arial"/>
            <w:i/>
            <w:color w:val="0077CC"/>
            <w:sz w:val="20"/>
            <w:u w:val="single"/>
            <w:shd w:val="clear" w:color="auto" w:fill="FFFFFF"/>
            <w:lang w:val="en-US" w:eastAsia="en-US" w:bidi="ar-SA"/>
          </w:rPr>
          <w:t>read every edition online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Jill Cowan grew up in Orange County, graduated from U.C. Berkeley and has reported all over the state, including the Bay Area, Bakersfield and Los Angeles — but she always wants to see more. Follow along here or on </w:t>
      </w:r>
      <w:hyperlink r:id="rId730"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A waiter prepares for outdoor dining service in Manhattan Beach. (PHOTOGRAPH BY Patrick T. Fallon/Agence France-Presse — Getty Images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9"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42" w:name="Bookmark_71"/>
      <w:bookmarkEnd w:id="142"/>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New Faces, and New Roles, for the </w:t>
        </w:r>
      </w:hyperlink>
      <w:hyperlink r:id="rId737"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1991,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2; National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TIMOTHY EGAN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TIMOTHY EGAN</w:t>
      </w:r>
    </w:p>
    <w:p>
      <w:pPr>
        <w:keepNext/>
        <w:spacing w:before="240" w:after="0" w:line="340" w:lineRule="atLeast"/>
        <w:ind w:left="0" w:right="0" w:firstLine="0"/>
        <w:jc w:val="left"/>
        <w:rPr>
          <w:lang w:val="en-US" w:eastAsia="en-US" w:bidi="ar-SA"/>
        </w:rPr>
      </w:pPr>
      <w:bookmarkStart w:id="143" w:name="Body_69"/>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 years ago, the average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a white man from a military background, without any college education. The handful of female officers were not even allowed to ride in patrol cars after dark in some major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representative of the nation's racial makeup than many institutions, including Congress. They are better educated than the typical worker. And women do almost every job that men do. But those are not the only things that have changed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nature of the job has undergone a revolution, and, contrary to public perception, statistics show that the streets of America are considerably less deadly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today than they were 20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65 officers were killed in the line of duty -- the lowest number since 1968 and about half the peak rate of 120 officers a year in the early 1970's. And now a typical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day is spent settling family disputes and doing other kinds of social work, answering calls that may go nowhere, untangling traffic and filling out paperwork, said Comdr. Hugh Holton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reflecting a sentiment expressed by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interviewed around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used to be like a laborer's job," said Commander Holton. "The only real requirement was you had to be tough. Now, that's not what we're looking for. You don't spend that much of your time actually fighting crime, I'd say only 4 percent of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nature of the job has changed, so has the typical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Image vs.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studies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research agencies, the proportion of officers with college degrees has more than quintupled in two decades: to 23 percent, from less than 4 percent in 1970. And they are paid more money than the average American worker -- with a median annual salary of $29,066 last year, as against $21,580 for wage-earners as a whole, the Labor Department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widened that gap over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job has become more complicated," Commander Holton said. "People are demanding more. They want all kinds of services from us. It's come a long way from the us-versus-them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streets are indeed less deadly for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a single killing is too much. And there are variations from place to place: Some cities have indeed become more violent. But in interviews around the nation, officers and experts said nightly television images of military-style drug busts, and constant talk about a "war" on crime has created an impression that does not reflect modern reality among most of the nation's 500,000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 image has also been used in defense of the videotaped beating of Rodney G. King, the black motorist who was clubbed and kicked by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Los Angeles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spread of crack and the violence that has accompanied its sale and distribution,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threatened as never before, the argument goes in cities that experience a particularly high level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very thin line between the complete chaos of some of our cities and civilization, and that thin line is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Father Robert Rankin, who is the parish priest for Sgt. Stacey C. Koon, one of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beating of Mr. 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Disputed Military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just as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now per crime as there were 10 years ago. And for all the talk about proliferation of semiautomatic assault weapons,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still killed by ordinary handguns. Last year 48 of the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deaths were from small pistols. More officers were killed by knives and fists than by shotguns.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cast the modern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a military way -- as in the war on drugs -- is wrong," said Darrel Stephens,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nonprofit group that studies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 "It's not a proper characterization."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Commander Holton, a Vietnam veteran who has a master's degree, started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1969,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Chicago were Irish-American. Now, nearly 25 percent of the Chicago force is black.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Called Us Pigs'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didn'tmatter what color you were, everybody called us pigs when I started out," said Commander Holton, who is black. "We had to swallow a lot of insults."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Nationwide, Labor Department figures show that 13.5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black, higher than the civilian labor force average of 10.1 percent. Hispanic officers make up 5.5 percent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nation, as against 7.5 percent of the labor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very few Asian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less than 1 percent, except in cities like San Francisco and Seattle, where Asians are the dominant minority group. Even then, it is difficult to recruit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Asians,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not very well thought of," said a Chinese-American officer, Ignatius Chinn, a 20-year-veteran of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is beginning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 with the state of California.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are no more or less racist than American society as a whole. "Most cops are not rednecks," said Ed Striedinger, a homicide detective in Seattle. "We are the community, whatever that racial makeup might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interviewing 125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her new book, "What Cops Know," (Villard Books), Connie Fletcher, a journalism professor at Loyola University,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tend to develop prejudices against whatever ethnic group commits most of the crimes in their precinct.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cop told me they end up with biases against the poorest people in whatever town, be it blacks in Chicago, Hispanics in Los Angeles or Indians in the West,"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Striedinger said: "People don't call us when things are good. So all we see is the bad stuff -- people doing awful things to each other. It's tough to maintain a fair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Stephens, of the research forum, said the videotaped beating of Mr. King created an impression that,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brutal and racist, and that nothing has changed over the last 25 years." But he added, "That's clearly not the case."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Expanded Role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change has taken place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there are now enough women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nationwide to fill a stadium: 41,148, according to the 1989 Federal survey. But Law enforcement is still a man's world. Women make only about 8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late as the mid-1970's, women had to wear heeled shoes on the job, were only allowed to work with juvenile offenders, and in many cities, like Chicago, they could not ride in patrol cars after dark. Often, they were kept out of more dangerous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because of minimum height, weight and strength requirements, most of which have been replaced with tests that measure endurance.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women serve on paramilitary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tactical squads, patrol in the most crime-plagued parts of cities and make every sort of arrest. Their presence has changed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many experts say. Along with the college graduates entering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women are less likely to go along with the so-called Blue Wall, the code of silence that keeps officers from testifying against one another in cases of wrongdoing, according to people who study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recruiters used to be looking for somebody out of 'Starsky and Hutch,' " said Rona Sampson, a former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a research consultant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affairs. "Now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realize that 95 percent of the job has nothing to do with actually making arrests, they've come to value women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women are not immune from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Ms. Fletcher identified a tendency by some rookie female officers to over-react, trying to live up to a tough image. "The cops call it the Dirty Harriet or Jane Wayne Syndrome," she said. "You'll find that most brutality cases are with rookies, although not necessarily women. They want to impress the older guys."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ratio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citizens, about 2.1 officers for every 1,000 people, has stayed the same over the last 10 years, reflecting the hiring surge that has kept up with population growth. But recruiters say that in contrast to 10 or 15 years ago, they are looking for a different type of person.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Recruiting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used to use recruiting posters showing cops chasing somebody, advertising that it was an exciting job," said John Stedman,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in Alexandria, Va. "But 97 percent of the job has nothing to do with that. It's all about knowing how to talk to people. We screen for drug use, criminal background, but we don't do much screening for people who can get along with other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Fletcher said, "What everybody kept telling me was that 99 percent of the job is jawboning -- a good cop knows how to defuse the situation by talking it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occasional adrenaline surge that comes with risk and pursuit are what keeps many officers on the job, said Mr. Chinn, who until a few months ago was an undercover agent in the most dangerous part of Oakland.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matter what anyone tells you about being burned out, or bored, cops like the adrenaline rush," said Mr. Chinn. "The kind of job I had, even when I thought I was going to get my head blown off, can be a lot of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unique, or because the pay has continued to rise above the national average, there are far more job applicants than positions. Nationwide, less than 10 percent of all people who apply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are chosen. In Chicago last year, 30,000 people applied for 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passing civil service and physical endurance 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are sent to academies, where they may spend from 6 to 26 weeks learning about guns, legal rights, investigative techniques and arrest procedures. In most cities, rookies are placed on one-year probation. In the first three years on the job, there is a high attrition rate, which personnel managers attribute to the gulf between what a recruit expects of the job and the drudgery of daily work. There is far less glamor or excitement than most recruits expect.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talk of receiving a "street degree," which comes only after years on patrol. They say they develop their own world view, looking with suspicion on people who fit a particular demographic profile, feeling that nobody really understands them except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say that if you spend seven years as a cop, you can never really do anything else," said Commander Holton, whose father was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"Even if you leave the department, you're a cop for life."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used to be like a laborer's job," said Comdr. Hugh Holton of Chicago. "The only real requirement was you had to be tough. Now, that's not what we're looking for. You don't spend that much of your time actually fighting crime, I'd say only 4 percent of the job." (Steve Kagan for The New York Times); "Most cops are not rednecks," said Ed Striedinger, a homicide detective in Seattle. "We are the community, whatever that racial makeup might be." (Matthew McVay for The New York Times) (pg. B10)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Graphs: "A Less Risky Job" shows number of felony slayings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per 10,000, from '65-'85. (Source: F.B.I. Uniform Crime Reports) (pg. A1); "Reducing Danger" shows number of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U.S. per million people from '70-'85. (Source: F.B.I. Uniform Crime Reports) (pg. B10)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Charts: "Who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percentage of men vs. women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percentage of races (black, hispanic, white, other)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median salary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and all workers; number of officers per 10,000 people in the U.S. from '65-'89. (Sources: F.B.I. Uniform Crime reports, Labor Department, Census Bureau) (pg. B10)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44" w:name="Bookmark_72"/>
      <w:bookmarkEnd w:id="144"/>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STEMMING THE TIDE OF STOLEN GOODS: MANY IDEAS BUT LITTLE OVERALL STRATEGY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1983,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25, Column 1; Metropolitan Desk; Series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 A. FARBER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Series:</w:t>
      </w:r>
      <w:r>
        <w:rPr>
          <w:rFonts w:ascii="arial" w:eastAsia="arial" w:hAnsi="arial" w:cs="arial"/>
          <w:color w:val="000000"/>
          <w:sz w:val="20"/>
          <w:lang w:val="en-US" w:eastAsia="en-US" w:bidi="ar-SA"/>
        </w:rPr>
        <w:t> Stolen Goods; The Business of Theft; Last of six articles</w:t>
      </w:r>
    </w:p>
    <w:p>
      <w:pPr>
        <w:keepNext/>
        <w:spacing w:before="240" w:after="0" w:line="340" w:lineRule="atLeast"/>
        <w:ind w:left="0" w:right="0" w:firstLine="0"/>
        <w:jc w:val="left"/>
        <w:rPr>
          <w:lang w:val="en-US" w:eastAsia="en-US" w:bidi="ar-SA"/>
        </w:rPr>
      </w:pPr>
      <w:bookmarkStart w:id="145" w:name="Body_70"/>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office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 amid color-coded charts of criminal conspiracies and city maps that show even alleyways and building configurations - Capt. Arthur Katz keeps a quote from Jonathan Swift: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''Laws are like cobwebs, which may catch small flies, but let wasps and hornets break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Swift's sentiment is widely shared among officers who, like Captain Katz, enforce the laws relating to stolen property. With the substantial increase in property crime over the last decade - and with the growing awareness that much of that property is stolen by organized rings and channeled to an often-unsuspecting public through businesses across the metropolitan area - many officers, prosecutors and others have concluded that the heart of the problem lies not with the thieves but with the 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in state prisons today, there are 54 robbers and 21 burglars for every person convicted on a top charge of receiving stolen goods. And, typically, the fences serve shorter terms than the thieves.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Last of six articles on Stolen Goods: The Business of Theft; notes many officers, prosecutors and others conclude that heart of problem lies not with thieves but with fences; notes there are many reform plans, but little overall strategy for combatting problem; illustrations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 have to do, if we are to turn the situation around, is target at the receivers, choke them off at the pass,'' said Captain Katz, who commands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safe, loft and truck squad. ''We have to squeeze them, show them the extra $50,000 or whatever they make on hot goods isn't worth it. Unfortunately, the courts have little passion for crimes of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Proposals for stemming the flow of stolen property are as diverse as the problem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approaches include increased security measures by merchants and residents, more frequent and sophisticated monitoring of dealers in clothing, jewelry and other valuables and improved methods of labeling property and identifying stolen goods. Others have proposed tougher prison sentences for violators or legislation that would make it easier for prosecutors to bring cases against the ''broker'' fences who arrange many thefts and the ''outlet'' fences - often ''legitimate'' businesses - who buy the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among officials and experts on law enforcement, there is only the glimmer of a comprehensive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the fence is the key to getting the thief and getting the system of resale,'' said Prof. G. Robert Blakey of the University of Notre Dame Law School. ''Our laws have traditionally emphasized the thief. Now we have to shift that emphasis.''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Blakey, who conducted a national study of stolen property in 1976, said: ''Changes are glacial in this field. We need an integrated program in which we galvanize the victim to help himself through civil suits against fences and in which the prosecutors and cops work together and make fuller use of techniques like wiretapping.''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victim like Robert M. Morgenthau - who is also Manhattan District Attorney - agrees, but not without the kind of reservations, the qualifiers, that accompany most discussions of crime, legal or moral.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he said, ''you're talking to somebody who had his car stolen two years ago. It wasn't found either. In this office, we take property crime seriously. But with so many violent crimes,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having only so much investigative resources, property cases have been down the line of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do more,'' said Mr. Morgenthau, who suggested a nationwide, computerized clearinghouse for tracing stolen property. ''But so could the garment industry, whose security is terrible, and the insurance industry, which is not that interested in helping. Maybe they figure that with a lot of thefts, people will buy more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'Neighbor' And the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much of this year, compared with 1982, reports of property crime and violent crime declined in New York, as in many major cities. Some analysts ascribe this decline to improved law enforcement, others to a smaller population of young people. Some say it is simply happenstance.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figures for stolen property do not reflect tens of millions of dollars lost through undetected pilferage and shoplifting and through credit card and other fraud, which is generically related to theft and is sometimes the direct result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case that illustrates the relationship in its crudest form involved the arrest of dozens of prostitutes for stealing customers' credit cards. The cards were sold through a network of coffee shops, pool halls and stores in Times Square. Some were melted down and re-embossed - on stolen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immediate solutions,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begin with the better protection of property - with making the burglar's work harder than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'Least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burglar always, always, always goes the path of least resistance,'' said Detective James L. V. Wegman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crime prevention section. ''In the vast majority of cases he's between 16 and 21, and often he hasn't traveled far from his home to your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$427 million in car theft, 86 percent of the $503 million in losses in stolen goods in 1982 resulted from burglary and larceny the theft of property without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balance were robberies, in which force was used or threatened against a victim. Burglaries were almost twice as numerous as robberies - 174,000 to 95,000.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Midtown North and Midtown South Precincts, west of Lexington Avenue in Manhattan, were among the city's three highest in burglary, robbery and grand larceny in 1982,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Otherwise, burglary was most prevalent in the Crown Heights and Bushwick sections of Brooklyn and in the Fordham section of the Bronx; robbery, in Crown Heights and in the East New York and Bedford-Stuyvesant sections of Brooklyn, and grand larceny on the Upper East Side and in the Wall Street and Stuyvesant Town-Gramercy Park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Crown Heights,'' said Captain Katz, ''it's your neighbor who steals from you. In midtown Manhattan, it's a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Strategies for Protection And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protect against theft,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recommends a variety of security measures and devices: dead bolt locks with one-inch throws; pick-resistant lock cylinders with guard plates, and noise alarms, light timers and special ways of securing windows. It also advises quick reporting of a theft.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don't report the loss within 48 to 72 hours, when the patrol force on the street might have a chance of spotting someone or something, there's little chance of seeing your property again,'' said Lieut. Edward M. Shea, commander of the department's special frauds squad.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nothing,'' he added, ''is more important than being able to identify your property. Almost nobody keeps a good record of the serial numbers on their televisions or radios or typewriters or what have you. There's also more duplication in these numbers than you think, and a lot of small companies don't keep the warranty cards they get back. The cards will lie there for a while, often not filed, and then they're deep-sixed.''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Eleven years ago, the department began a program called Operation Identification. In the program, residents and businessmen are encouraged to mark their valuables with a Social Security or Federal employers tax number and the letters ''N.Y.C.,'' to make and safeguard a list of the items and to file the Social Security or tax number with a local precinct and the department's stolen property inquiry section. At no cost, the department will loan an electric etching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Decals on 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now 130,000 participants in the program - many of whom, as a warning to thieves, display Operation Identification decals on their doors or windows. According to Detective Wegman, program members have have a lower burglary rate, and ''probably a greater sense of security,'' than nonmembers. But, in nearly a decade, he said, only $50,000 in stolen goods has been recovered through Operation Identification.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program that has yielded limited results was started in late 1981, when crime was soaring.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designated a uniformed officer in each precinct to dust available burglary scenes for hidden fingerprints. Ordinarily, residential burglaries are not investigated by detectives unless property worth more than $5,000 - $10,000 in Manhattan - has been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174,000 burglaries in 1982, 50,000 scenes were dusted by an officer. About 650 prints were identified, leading to 322 arrests. Comparable figures through last September were 109,000, 31,000, 506 and 248.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Property that is seized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not identified as stolen or reclaimed by the person arrested is generally auctioned by the city. The proceeds are used to reduce the city's contribution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pension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Cases Where 'Crime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always, there are variations. And some, to Detective Gerald Lorig of the special frauds squad, ''show that crime pays.''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1980, the detective said, Morris Brand pled guilty to criminal possession of stolen property at the Brand Polishing Company on the Bowery, where he kept few records of his transactions. As part of his plea-bargaining arrangement, Mr. Brand sold jewelry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not prove was stolen for $400,000 and paid a fine of one-fourth that amount.  Soon after, Mr. Brand's brother, Isidore, opened the Magic Wheel Polishing Company at the same address. Morris became his employee. But in 1981, both of the Brands were arrested for criminal possession. More than 50 people identified jewelry from the shop as having been stolen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Isidore Brand pled guilty and, under the kind of arrangement his brother had had with prosecutors, Detective Lorig said, paid a fine of $30,000. Morris Brand was convicted this year and sentenced to a term of two to four years. He is free pending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Lorig said it was unlikely that Isidore Brand, at least, would be able to keep the full balance of his jewelry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called the Internal Revenue Service into the case,'' he said. ''I don't like to see people getting paid for being fences.''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retailers in areas like West 47th Street, where much stolen jewelry is bought by dealers and sold to the public, the notion of self-</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seems unrealistic.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I go over to a competitor and tell him not to buy or to double-check, the seller looks unsavory?'' a jeweler asked. '' 'What are you trying to do, take my business away?' he'll say. And, for all I know, the seller could be Howard Hughes.''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'There's Just Too Much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officers like Detective Lorig, who want to apply greater pressure on the handlers and receivers of stolen goods, a major problem is manpower - and the capacity to interdict.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cases that we could move are simply neglected,'' the detective said. ''There's just too much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 frauds squad has 16 officers; the safe, loft and truck squad, 21; the auto crime division, 90. All of these units, of course, are augmented in their work by the city's patrol force. But where a property crime is sophisticated, where voluminous business records or intricate conspiracies may be involved, the units are always on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Shea said that, in addition to its other investigative duties, the special frauds squad annually inspects about 10 percent of the 4,000 second-hand dealers licensed by the city's Department of Consumer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Crossing State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 Cohen, a spokesman for the Consumer Affairs Department, said investigators from her agency periodically monitored pawnbrokers and second-hand dealers, especially when a complaint had been registered. ''Mainly,'' she said, ''we rely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Katz underscored the difficulty of finding goods that were stolen in New York but transported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increasing problem,'' he said. ''With the vehicle identification number of a car, which is easily indexed, you can do a lot. But what do you do about a load of Diane von Furstenberg blouses that gets stolen here and ends up in Philadelphia? What 'wire' do you put it out on?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looking for that load, which will probably have a variety of styles and colors and may be distributed all over. The F.B.I. isn't looking for it. And we're looking where it isn't.''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Katz said far too many garment manufacturers were more interested in ''getting back their lost goods before the season's over'' than in trying to prevent theft by ''keeping better control of their inventory and maybe putting a clear identification number on a 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use a lot more cooperation,''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Improvement in Garment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''rack robberies'' - thefts from racks of clothing being pushed through New York's garment center - have declined substantially in recent months, as has the general level of crime in that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loft and truck isn't what it used to be,'' said Captain Katz. ''We're better organized, more analytical, and we have more equipment - radios, body recorders, cameras - than ever. We can be lucky,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1982, he recalled, Russell Loadholt came to Faden Furs in Merrick, L.I., and dumped on the floor several shopping bags of mink pelts that he apparently wanted to sell. The display of $40,000 worth of pelts aroused the suspicion of an off-duty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employed at Faden as a security guard. The next day, the officer showed one of the pelts to members of the the captain's squad, who found that it had been stolen the previous weekend from a fur processor on West 27th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employees of the processor -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threw the pelts out a rear window to accomplices in an alley - pled guilty to criminal possession of stolen property. Mr. Loadholt and the owners of Faden Furs are awaiting trial on similar charges.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'Know Your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advice to companies of all kinds, but especially to trucking companies, is know your employees,'' Captain Katz said. ''Know your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Insurance executives, who give the same advice, dispute the contention of many law-enforcement officials that they are more concerned with profits than with finding solutions to property crime or aiding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prefer not to have so many claims and be insuring against the possibility of something happening rather than the likelihood,'' said David E. Ostwald, vice president of the Insurance Services Office, a private organization that advises property casualty insurers. ''It's also true that, over time, insurance companies have to take in more than they pay out, or there would be nothing left in the cookie jar.''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Insurance Crime Prevention Institute noted that, while the institute usually confined itself to problems of fraud, it recently helped finance a major stolen property ''sting'' operation in the Bronx, under the direction of the District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insurance companies are not the bad guys,'' said Jack Brilla, an investigator for the institute. ''They pay out when necessary. It's not their fault if there's a little larceny in so many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Fighting Auto Theft: Focus on 'Chop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Nowhere is speed of recovery and proof of ownership more crucial than in the area of auto crime. Most cars can be dismantled within an hour by ''chop shop professionals,'' many of whom rent garages for a few months at a time, eating and sleeping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officers have suggested that lists of stolen cars be integrated with the Parking Violations Bureau computer, so that if a ''hot'' car is ticketed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told its whereabouts on a certain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plenty of cases where a stolen car sits around a thief's neighborhood for a while before it's disposed of,'' said Lieut. Edward McCullough of the 23d Precinct. ''Many of those cars get summonses. I know a cop who found his car by inquiring about tickets, tracing them and looking on nearby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Rarely is anyone caught stealing a car from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made 600 arrests for possession of stolen cars but in 13 years I collared only one guy in the act,'' said Sgt. Michael Bosak. ''Meanwhile, I had two of my own cars taken, including a 1982 Chevette that I deliberately ordered with no attractive options. I never saw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Stolen Cars' Fate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it might have been used for a ''joy ride'' and abandoned or resold in this country or abroad, the greatest probability is that Sergeant Bosak's car, like so many others, was ''chopped up.'' The front end, doors, hood, rear quarter panel, trunk lid and bumpers - ordinarily unidentifiable - were probably sold for parts. The engine and transmission were probably discarded, unless their easily traceable numbers were ground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such an outcome - indeed the theft itself - might have been averted, according to proponents of Federal legislation that would require automobile manufacturers to stamp numbers on most major components of a car during assembly, up to a cost of $10 a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measure, sponsored by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Representative Bill Green, a Manhattan Republican, and known as the Motor Vehicle Theft Law Enforcement Act, would also increase Federal penalties for trafficking in stolen cars and their parts; would require exporters to declare the VIN, or vehicle identification number, of a car, and would prohibit the removal or alteration of a part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has broad support among prosecutors, citizen groups and auto crime experts, who say it would cost automobile makers no more than $3 to $5 a car for the additional numbering. Manufacturers, who say the expense would be higher and who are generally unenthusiastic about regulation, have not made an issue of the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York,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auto crime division has been considerably more aggressive in the last two years, particularly in its struggle to reduce the marketplace for stolen parts. The division has set up command posts in each borough and, perhaps as much as any unit of the department, has forged ties with the often-competitive Federal Bureau of Investigation. It has also encouraged district attorneys to focus on car fences as well as thieves.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prosecutor has cooperated with this effort more than Elizabeth Holtzman, the Brooklyn District Attorney. Besides establishing an auto larceny unit, Miss Holtzman recently proposed state legislation to ease the prosecution of persons who strip cars, often on the street, and those who alter serial numbers on car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'Squeezing' the Receivers: Disagreement on the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a feeling among law-enforcement officials that receivers of stolen property must be ''squeezed,'' as Captain Katz put it, there is less unanimity about the means for doing so in a criminal-justice system where property cases turn on knowledge that the goods were stolen and where court calendars are as clogged as the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defendant without a prior felony conviction, the highest sentence in New York for possession of stolen property is two and a third to seven years. This is for a class ''D'' felony, in which the stolen property is worth more than $1,500. A repeat felon who was convicted of a class D felony again would have to serve a minimum of two to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 this with the drug penalties,'' said Alfred P. Vigorito, an assistant district attorney in the Bronx who has prosecuted numerous auto crime cases. ''Possession with intent to sell a couple grains of heroin, even for a first offender, is a 'B' felony with a minimum term of one to three years and a maximum of eight and a third to 25 years. To make an impact on stolen property, you have to upgrade the penalties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too, was the view of Detective Wegman of the crime prevention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'End of the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these receivers - yes, even the small ones - to go to jail. Any one of them might be the end of the chain that began with some girl getting killed for the ring on her finger.''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officials, including many who say that fences will move stolen property as long as other people will sell pornography, argue that present penalties are sufficient, if they were more vigorously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made cases against fences in the garment center that I believe were a deterrent,'' said John Fried, former chief of the rackets bureau in the Manhattan District Attorney's office. ''You have to remember that, to some of those middle-class, well-off defendants, a seven-year prison sentence is pretty stiff.'' But, in the world of stolen property, seven-year sentences are not the norm. And, to many fences, like the man who sold eight stolen IBM typewriters to undercover detectives in the basement of the Waterside apartment complex on the East River, ''white collar'' crime is no crime at all, and there's no point in talking.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in it for me?'' he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8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(Page 26)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46" w:name="Bookmark_73"/>
      <w:bookmarkEnd w:id="146"/>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Los Angeles Officer Will Be Tried Again Over Taped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1992,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1;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REINHOLD,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15</w:t>
      </w:r>
    </w:p>
    <w:p>
      <w:pPr>
        <w:keepNext/>
        <w:spacing w:before="240" w:after="0" w:line="340" w:lineRule="atLeast"/>
        <w:ind w:left="0" w:right="0" w:firstLine="0"/>
        <w:jc w:val="left"/>
        <w:rPr>
          <w:lang w:val="en-US" w:eastAsia="en-US" w:bidi="ar-SA"/>
        </w:rPr>
      </w:pPr>
      <w:bookmarkStart w:id="147" w:name="Body_71"/>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Sixteen days after violent racial disorders broke out over the acquittal of four white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most charges in the beating of Rodney G. King, a judge today ordered one of the officers to stand trial again on the single unresolved charge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left open the crucial question of where the trial would be held, but strongly hinted that he preferred to return it to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Stanley M. Weisberg, who presided over the original Superior Court trial in suburban Simi Valley, said he granted the District Attorney's request for a new trial for the officer, Laurence M. Powell, mainly on the ground of the evidence presented at the first trial. That included a videotape of Mr. Powell delivering most of the 56 baton blows that struck Mr. King, who is black.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Simi Valley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upon my view of the evidence presented in the just-concluded trial," he said, "I find that the interests of justice require that there be a second trial in the case of People v. Powell." The trial must begin by the third week of July unless both sides agree to a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jury acquitted Mr. Powell on April 29 on two counts, assault with a deadly weapon and falsifying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but deadlocked 8 to 4 in favor of acquittal on a third count of assault "under color of authority." If convicted, he faces up to six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Today's ruling opened yet another chapter in the stormy case that has convulsed this, the second largest city in the nation, and rocked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since the amateur videotape of the beating was broadcast in March 1991. The case became the focus not only of charges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against blacks but also of whether American courts are colorblind.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Legal experts said that the trial judge had the discretion to approve or deny a new trial after any mistrial, but that a judge would be particularly inclined to order a new trial in a serious or high-profile case. Requests for retrials are usually denied only in minor cases and when the original jury was strongly leaning toward acquittal. The District Attorney's office said that it would be very unusual for the Superior Court to deny a request for a new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trial, after the state's Second District Court of Appeal granted a change of venue away from Los Angeles, Judge Weisberg moved the trial to Simi Valley in Ventura County, a conservative suburban area where a jury that had no black members stunned the city and nation by acquitting on almost all charges. The verdict set off rioting that left 58 dead and nearly $1 billion in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Weisberg's ruling appeared to have eased the tensions that have been smoldering for two weeks here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National Guard and Federal troops put down the wave of arson, looting and killing that followed the verdict. "To retry Powell is a beginning of a vindication of the wrong," said Patricia Moore, a black City Council member in Compton, a city adjoining South-Central Los Angeles that was also swept by rioting. "Some mechanism needed to be in place to ease the pain and disappointment. He's going to be retried. That says a lot for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news conference after the hearing, District Attorney Ira Reiner, in a tough fight for re-election, said the prosecution strategy would be "essentially" the same, relying mainly on the videotape. He declined to say whether the prosecutors would call Mr. King as a witness. He did not testify at the first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Powell's lawyer, Michael P. Stone, said he doubted his client could get a fair trial anywhere in California in the aftermath of the riots and the widespread publicity, much of it deriding the jury. "Getting a fair trial in the state of California is going to be problematic," he told reporters. "Getting a fair trial in the county of Los Angeles is next to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Weisberg has been criticized for moving the original trial to Ventura rather than a large urban county demographically similar to Los Angeles. In court today, he bridled at suggestions that the court or jury was responsible for the rioting.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single criminal trial cannot cause or solve the major social and economic and other social problems that exist in society," he said. "It's not the function of a criminal trial, a single criminal trial, to deal with such issues, and a trial cannot solve those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bench, Judge Weisberg cited several factors influencing his decision to order a new trial, including the likelihood of different trial tactics, witnesses and arguments, and the lack of what he called the "distraction" of the three other defendants and the charges against them. But "over and above that," he cited "the nature of the evidence that was presented to the jury in the just-concluded trial." He did not mention it, but it was assumed he was referring to the videotape.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Questions on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 legal question is whether the judge can move the second trial back to Los Angeles County. On July 23, 1991, the appeal court ordered it moved because of political turmoil in Los Angeles. It cited a dispute between Mayor Tom Bradley and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Daryl F. Gates, efforts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to remove the Chief, and pressure for a vote on a city charter amendment limiting the Chief's term. Judge Weisberg said at the time that he selected nearby Ventura County, which is only 2 percent black, largely for reasons of convenience and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change-of-venue order remains in place. While Judge Weisberg clearly has the authority to move the trial to another county besides Ventura or Los Angeles, trial lawyers said today it was unclear whether he could move it back to Los Angeles. Judge Weisberg scheduled a hearing for May 22 for the lawyers to argue whether the court has the authority to transfer the case back. He noted that the political situation had changed since last year and that the vote on the charter amendment would take place on June 2, well before the new trial could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asked prosecution and defense lawyers to discuss whether the recent publicity over the rioting had been so widespread that it would affect the court's ability to select a jury in any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law allows a judge to set aside an order to change venue on the ground that the conditions that required the change "no longer apply."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Fair Trial in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Charles R. English, a criminal defense lawyer with the Santa Monica firm of Chaleff, English &amp; Catalano, said that he knew of no precedent for a case like this. If the judge rules that it can be heard in Los Angeles, he said, the defense could appeal, arguing that it violated the appeals court ruling and that even under new circumstances the defendant could not get a fair trial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change of venue was first ordered last year, a number of other counties were considered, including urban ones like Alameda, which contains the heavily black City of Oakland.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Reiner, the District Attorney, said that he thought a jury could be found here and that the second trial would be prosecuted by the two lawyers who lost the first one, Alan S. Yochelson and Terry L. White. He said their loss was "a reflection of the point of view of that jury" rather than any prosecutorial short-coming in what many lawyers have described as an open-and-shut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they do as good a job as the first time," he said. "They did a superlative job."</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new trial was ordered yesterday for Laurence M. Powell, above, on the only unresolved charge in the case of the beating of Rodney G. King in Los Angeles. In granting the request of the District Attorney, the judge left open the question of where the trial would be held. (Associated Press)(pg. 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48" w:name="Bookmark_74"/>
      <w:bookmarkEnd w:id="148"/>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An Epic Reversal of Fortune; DealBook Newsletter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2020 Wednesday 07:37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dealbook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1693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stock market recorded its best quarter in decades, and the biggest quarter-to-quarter swing since 1932.</w:t>
      </w:r>
    </w:p>
    <w:p>
      <w:pPr>
        <w:keepNext/>
        <w:spacing w:before="240" w:after="0" w:line="340" w:lineRule="atLeast"/>
        <w:ind w:left="0" w:right="0" w:firstLine="0"/>
        <w:jc w:val="left"/>
        <w:rPr>
          <w:lang w:val="en-US" w:eastAsia="en-US" w:bidi="ar-SA"/>
        </w:rPr>
      </w:pPr>
      <w:bookmarkStart w:id="149" w:name="Body_72"/>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43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this delivered to your inbox each day? </w:t>
      </w:r>
      <w:hyperlink r:id="rId759"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numbers are sort of all over the place’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crisis? In the second quarter, which ended yesterday, the S&amp;amp;P 500 rose 20 percent, its biggest quarterly gain since 1998. Put another way, it was the best quarter for stocks this century, which sounds even more grandiose. But market watchers </w:t>
      </w:r>
      <w:hyperlink r:id="rId759" w:history="1">
        <w:r>
          <w:rPr>
            <w:rFonts w:ascii="arial" w:eastAsia="arial" w:hAnsi="arial" w:cs="arial"/>
            <w:i/>
            <w:color w:val="0077CC"/>
            <w:sz w:val="20"/>
            <w:u w:val="single"/>
            <w:shd w:val="clear" w:color="auto" w:fill="FFFFFF"/>
            <w:lang w:val="en-US" w:eastAsia="en-US" w:bidi="ar-SA"/>
          </w:rPr>
          <w:t>told The Times’s Matt Phillips</w:t>
        </w:r>
      </w:hyperlink>
      <w:r>
        <w:rPr>
          <w:rFonts w:ascii="arial" w:eastAsia="arial" w:hAnsi="arial" w:cs="arial"/>
          <w:color w:val="000000"/>
          <w:sz w:val="20"/>
          <w:lang w:val="en-US" w:eastAsia="en-US" w:bidi="ar-SA"/>
        </w:rPr>
        <w:t xml:space="preserve"> that the outlook is murkier than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an epic reversal of fortune in the second quarter, with the S&amp;amp;P 500 regaining nearly all the ground lost in its 20 percent plunge in the first quarter. (The index is still down about 4 percent on the year.) The last time there was a bigger quarter-to-quarter swing was back in 1932, according to S&amp;amp;P.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the thing: earnings are awful. Analysts estimate that profits at blue-chip American companies fell 44 percent in the second quarter, per FactSet. And earnings are expected to continue sliding in the second half of the year, ending with a 22 percent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who’s to say? Analysts are flying blind, since many companies have stopped providing earnings guidance, citing the uncertainties of the pandemic. Nearly 200 companies in the S&amp;amp;P 500 have withdrawn their customary forecasts for the year, according to FactSet, and half as many companies as usual are providing quarterly earnings guidance.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forecasts can be gamed, with companies often prepping analysts to expect earnings just below what they eventually deliver. Still, it is a useful anchor, especially in times of turmoil. In their absence, “the numbers are sort of all over the place,” Lori Calvasina, the head of U.S. equity strategy at RBC Capital Markets, told Matt.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next? Companies will start releasing second-quarter earnings reports in a few weeks, and investors will see if things are as bad as estimates suggest. A pickup in recent economic data gives some reason for optimism, while a surge in confirmed infections in some states has </w:t>
      </w:r>
      <w:hyperlink r:id="rId759" w:history="1">
        <w:r>
          <w:rPr>
            <w:rFonts w:ascii="arial" w:eastAsia="arial" w:hAnsi="arial" w:cs="arial"/>
            <w:i/>
            <w:color w:val="0077CC"/>
            <w:sz w:val="20"/>
            <w:u w:val="single"/>
            <w:shd w:val="clear" w:color="auto" w:fill="FFFFFF"/>
            <w:lang w:val="en-US" w:eastAsia="en-US" w:bidi="ar-SA"/>
          </w:rPr>
          <w:t>sent reopenings into reverse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Analysts at Goldman Sachs write that their baseline forecast is for the S&amp;amp;P 500 to gain 5 percent in the second half of the year. In their “vaccine upside” scenario, stocks rise by 14 percent from here — but in the “virus downside” scenario, they drop 30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Futures suggest that U.S. stocks will open a bit lower today, kicking off the third quarter in the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what’s happening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extended the Paycheck Protection Program by five weeks. The move to </w:t>
      </w:r>
      <w:hyperlink r:id="rId759" w:history="1">
        <w:r>
          <w:rPr>
            <w:rFonts w:ascii="arial" w:eastAsia="arial" w:hAnsi="arial" w:cs="arial"/>
            <w:i/>
            <w:color w:val="0077CC"/>
            <w:sz w:val="20"/>
            <w:u w:val="single"/>
            <w:shd w:val="clear" w:color="auto" w:fill="FFFFFF"/>
            <w:lang w:val="en-US" w:eastAsia="en-US" w:bidi="ar-SA"/>
          </w:rPr>
          <w:t>revive the federal coronavirus aid initiative</w:t>
        </w:r>
      </w:hyperlink>
      <w:r>
        <w:rPr>
          <w:rFonts w:ascii="arial" w:eastAsia="arial" w:hAnsi="arial" w:cs="arial"/>
          <w:color w:val="000000"/>
          <w:sz w:val="20"/>
          <w:lang w:val="en-US" w:eastAsia="en-US" w:bidi="ar-SA"/>
        </w:rPr>
        <w:t>, which was set to expire yesterday with $130 billion still in its coffers, must be approved by the House and signed into law by President Trump.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Airbus will slash 15,000 jobs. The plane maker cited a 40 percent drop in commercial aircraft activity in announcing the plan to </w:t>
      </w:r>
      <w:hyperlink r:id="rId759" w:history="1">
        <w:r>
          <w:rPr>
            <w:rFonts w:ascii="arial" w:eastAsia="arial" w:hAnsi="arial" w:cs="arial"/>
            <w:i/>
            <w:color w:val="0077CC"/>
            <w:sz w:val="20"/>
            <w:u w:val="single"/>
            <w:shd w:val="clear" w:color="auto" w:fill="FFFFFF"/>
            <w:lang w:val="en-US" w:eastAsia="en-US" w:bidi="ar-SA"/>
          </w:rPr>
          <w:t>cut 10 percent of its work force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Microsoft unveiled an initiative to retrain 25 million people in digital skills. As a first step, the tech giant — using resources from divisions like LinkedIn and GitHub — </w:t>
      </w:r>
      <w:hyperlink r:id="rId759" w:history="1">
        <w:r>
          <w:rPr>
            <w:rFonts w:ascii="arial" w:eastAsia="arial" w:hAnsi="arial" w:cs="arial"/>
            <w:i/>
            <w:color w:val="0077CC"/>
            <w:sz w:val="20"/>
            <w:u w:val="single"/>
            <w:shd w:val="clear" w:color="auto" w:fill="FFFFFF"/>
            <w:lang w:val="en-US" w:eastAsia="en-US" w:bidi="ar-SA"/>
          </w:rPr>
          <w:t>plans to help people</w:t>
        </w:r>
      </w:hyperlink>
      <w:r>
        <w:rPr>
          <w:rFonts w:ascii="arial" w:eastAsia="arial" w:hAnsi="arial" w:cs="arial"/>
          <w:color w:val="000000"/>
          <w:sz w:val="20"/>
          <w:lang w:val="en-US" w:eastAsia="en-US" w:bidi="ar-SA"/>
        </w:rPr>
        <w:t xml:space="preserve"> identify new jobs.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Harvey Weinstein and some of his accusers agreed to a $19 million settlement. </w:t>
      </w:r>
      <w:hyperlink r:id="rId759" w:history="1">
        <w:r>
          <w:rPr>
            <w:rFonts w:ascii="arial" w:eastAsia="arial" w:hAnsi="arial" w:cs="arial"/>
            <w:i/>
            <w:color w:val="0077CC"/>
            <w:sz w:val="20"/>
            <w:u w:val="single"/>
            <w:shd w:val="clear" w:color="auto" w:fill="FFFFFF"/>
            <w:lang w:val="en-US" w:eastAsia="en-US" w:bidi="ar-SA"/>
          </w:rPr>
          <w:t>The tentative deal</w:t>
        </w:r>
      </w:hyperlink>
      <w:r>
        <w:rPr>
          <w:rFonts w:ascii="arial" w:eastAsia="arial" w:hAnsi="arial" w:cs="arial"/>
          <w:color w:val="000000"/>
          <w:sz w:val="20"/>
          <w:lang w:val="en-US" w:eastAsia="en-US" w:bidi="ar-SA"/>
        </w:rPr>
        <w:t xml:space="preserve"> would give payouts to dozens of women who had accused the disgraced movie mogul of sexual harassment and assault, but must still be approved by federal judges.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Roundtable will announce recommendations for overhauling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group, which represents America’s blue-chip companies, plans to offer its support for steps like greater transparency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 nationwide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registry and standards for conduct that include banning chokeholds.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 struggles to stop an advertiser exodus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Executives at the social network are scrambling to contain the damage from a growing ad boycott to protest its policies on hate speech and misinformation. More than 300 advertisers </w:t>
      </w:r>
      <w:hyperlink r:id="rId759" w:history="1">
        <w:r>
          <w:rPr>
            <w:rFonts w:ascii="arial" w:eastAsia="arial" w:hAnsi="arial" w:cs="arial"/>
            <w:i/>
            <w:color w:val="0077CC"/>
            <w:sz w:val="20"/>
            <w:u w:val="single"/>
            <w:shd w:val="clear" w:color="auto" w:fill="FFFFFF"/>
            <w:lang w:val="en-US" w:eastAsia="en-US" w:bidi="ar-SA"/>
          </w:rPr>
          <w:t>have now joined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 difference a week makes. Last Tuesday, Mark Zuckerberg held a call for advertisers where he struck a “</w:t>
      </w:r>
      <w:hyperlink r:id="rId759" w:history="1">
        <w:r>
          <w:rPr>
            <w:rFonts w:ascii="arial" w:eastAsia="arial" w:hAnsi="arial" w:cs="arial"/>
            <w:i/>
            <w:color w:val="0077CC"/>
            <w:sz w:val="20"/>
            <w:u w:val="single"/>
            <w:shd w:val="clear" w:color="auto" w:fill="FFFFFF"/>
            <w:lang w:val="en-US" w:eastAsia="en-US" w:bidi="ar-SA"/>
          </w:rPr>
          <w:t>defiant tone</w:t>
        </w:r>
      </w:hyperlink>
      <w:r>
        <w:rPr>
          <w:rFonts w:ascii="arial" w:eastAsia="arial" w:hAnsi="arial" w:cs="arial"/>
          <w:color w:val="000000"/>
          <w:sz w:val="20"/>
          <w:lang w:val="en-US" w:eastAsia="en-US" w:bidi="ar-SA"/>
        </w:rPr>
        <w:t>,” according to The Times’s Tiffany Hsu and Mike Isaac. “He discussed the importance of freedom of speech and stressed his company would not bow to pressure on its revenue.” But Facebook is striking a much more conciliatory tone in calls this week, although it has tried to frame the controversy as an industrywide phenomenon.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if all social media companies are equal. They are not,” Kara Swisher, The Times Opinion columnist, </w:t>
      </w:r>
      <w:hyperlink r:id="rId759"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noting that she has deactivated her Facebook accounts. Addressing the company, Kara added, “The problem of hate and misinformation flowing on social media is yours to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“trickle-down effect” from the big-name brands in the boycott is denting Facebook’s finances, analysts say. The company’s top 100 advertisers account for only around 6 percent of its revenue, but the moves by Coca-Cola, Starbucks, Unilever and others could influence millions of smaller advertisers to cut back,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Yesterday, Facebook </w:t>
      </w:r>
      <w:hyperlink r:id="rId759" w:history="1">
        <w:r>
          <w:rPr>
            <w:rFonts w:ascii="arial" w:eastAsia="arial" w:hAnsi="arial" w:cs="arial"/>
            <w:i/>
            <w:color w:val="0077CC"/>
            <w:sz w:val="20"/>
            <w:u w:val="single"/>
            <w:shd w:val="clear" w:color="auto" w:fill="FFFFFF"/>
            <w:lang w:val="en-US" w:eastAsia="en-US" w:bidi="ar-SA"/>
          </w:rPr>
          <w:t>said it had banned</w:t>
        </w:r>
      </w:hyperlink>
      <w:r>
        <w:rPr>
          <w:rFonts w:ascii="arial" w:eastAsia="arial" w:hAnsi="arial" w:cs="arial"/>
          <w:color w:val="000000"/>
          <w:sz w:val="20"/>
          <w:lang w:val="en-US" w:eastAsia="en-US" w:bidi="ar-SA"/>
        </w:rPr>
        <w:t xml:space="preserve"> hundreds of accounts, groups and pages linked to the far-right “boogaloo” movement, whose goal is to incite a race war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M.&amp;amp;A. market is in a funk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pandemic’s effect on boardroom confidence put the deal industry in a deep freeze in the first half of the year, data from Refinitiv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$1.2 trillion worth of deals have been announced so far this year, down 42 percent from the same time a year ago. It was the slowest first half for M.&amp;amp;A. since 2013. (The drop in the number of deals was less drastic: down 18 percent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drop in activity was even more noticeable for larger transactions: The overall value of deals worth more than $5 billion was down 53 percent year-on-year.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despite some notable transactions being announced in the first half, including Aon’s $30 billion acquisition of Willis Towers Watson and Just Eat’s $7.3 billion takeover of Grubhub.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Ever-hopeful deal makers say that companies are adjusting to the new reality, and will be eager to strike deals again. “Many of our clients are starting to think big and outside of the box, asking themselves what has changed and how do I adjust my strategic priorities to reflect the pandemic we have all been living through,” Dusty Philip, Goldman Sachs’ co-head of M.&amp;amp;A., </w:t>
      </w:r>
      <w:hyperlink r:id="rId759" w:history="1">
        <w:r>
          <w:rPr>
            <w:rFonts w:ascii="arial" w:eastAsia="arial" w:hAnsi="arial" w:cs="arial"/>
            <w:i/>
            <w:color w:val="0077CC"/>
            <w:sz w:val="20"/>
            <w:u w:val="single"/>
            <w:shd w:val="clear" w:color="auto" w:fill="FFFFFF"/>
            <w:lang w:val="en-US" w:eastAsia="en-US" w:bidi="ar-SA"/>
          </w:rPr>
          <w:t>told Reuters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said, several companies are trying to undo deals agreed on before the pandemic. Among them were Simon Property’s effort to </w:t>
      </w:r>
      <w:hyperlink r:id="rId759" w:history="1">
        <w:r>
          <w:rPr>
            <w:rFonts w:ascii="arial" w:eastAsia="arial" w:hAnsi="arial" w:cs="arial"/>
            <w:i/>
            <w:color w:val="0077CC"/>
            <w:sz w:val="20"/>
            <w:u w:val="single"/>
            <w:shd w:val="clear" w:color="auto" w:fill="FFFFFF"/>
            <w:lang w:val="en-US" w:eastAsia="en-US" w:bidi="ar-SA"/>
          </w:rPr>
          <w:t>end its takeover of Taubman</w:t>
        </w:r>
      </w:hyperlink>
      <w:r>
        <w:rPr>
          <w:rFonts w:ascii="arial" w:eastAsia="arial" w:hAnsi="arial" w:cs="arial"/>
          <w:color w:val="000000"/>
          <w:sz w:val="20"/>
          <w:lang w:val="en-US" w:eastAsia="en-US" w:bidi="ar-SA"/>
        </w:rPr>
        <w:t xml:space="preserve"> and Sycamore </w:t>
      </w:r>
      <w:hyperlink r:id="rId759" w:history="1">
        <w:r>
          <w:rPr>
            <w:rFonts w:ascii="arial" w:eastAsia="arial" w:hAnsi="arial" w:cs="arial"/>
            <w:i/>
            <w:color w:val="0077CC"/>
            <w:sz w:val="20"/>
            <w:u w:val="single"/>
            <w:shd w:val="clear" w:color="auto" w:fill="FFFFFF"/>
            <w:lang w:val="en-US" w:eastAsia="en-US" w:bidi="ar-SA"/>
          </w:rPr>
          <w:t>backing out of a deal for control of Victoria’s Secret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including lawmakers, are worried about a merger wave. In </w:t>
      </w:r>
      <w:hyperlink r:id="rId759" w:history="1">
        <w:r>
          <w:rPr>
            <w:rFonts w:ascii="arial" w:eastAsia="arial" w:hAnsi="arial" w:cs="arial"/>
            <w:i/>
            <w:color w:val="0077CC"/>
            <w:sz w:val="20"/>
            <w:u w:val="single"/>
            <w:shd w:val="clear" w:color="auto" w:fill="FFFFFF"/>
            <w:lang w:val="en-US" w:eastAsia="en-US" w:bidi="ar-SA"/>
          </w:rPr>
          <w:t>a Times Op-Ed</w:t>
        </w:r>
      </w:hyperlink>
      <w:r>
        <w:rPr>
          <w:rFonts w:ascii="arial" w:eastAsia="arial" w:hAnsi="arial" w:cs="arial"/>
          <w:color w:val="000000"/>
          <w:sz w:val="20"/>
          <w:lang w:val="en-US" w:eastAsia="en-US" w:bidi="ar-SA"/>
        </w:rPr>
        <w:t>, Tim Wu writes that companies using the coronavirus to buy weakened rivals “might yield a superficially impressive economic recovery — a rebounding stock market, big dividends for shareholders — while destroying what remains of the middle class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Wu proposes ways to help distressed companies without resorting to deal-making, including the government prohibiting coronavirus aid cash from being used for M.&amp;amp;A. and encouraging workers to buy control of their employers.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economics of wearing a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coverings have become an unexpected flash point in the U.S., and a matter of dispute even among the leaders of the nation’s economic recovery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Treasury secretary and Fed chairman took different approaches to masks at </w:t>
      </w:r>
      <w:hyperlink r:id="rId759" w:history="1">
        <w:r>
          <w:rPr>
            <w:rFonts w:ascii="arial" w:eastAsia="arial" w:hAnsi="arial" w:cs="arial"/>
            <w:i/>
            <w:color w:val="0077CC"/>
            <w:sz w:val="20"/>
            <w:u w:val="single"/>
            <w:shd w:val="clear" w:color="auto" w:fill="FFFFFF"/>
            <w:lang w:val="en-US" w:eastAsia="en-US" w:bidi="ar-SA"/>
          </w:rPr>
          <w:t>a Congressional hearing</w:t>
        </w:r>
      </w:hyperlink>
      <w:r>
        <w:rPr>
          <w:rFonts w:ascii="arial" w:eastAsia="arial" w:hAnsi="arial" w:cs="arial"/>
          <w:color w:val="000000"/>
          <w:sz w:val="20"/>
          <w:lang w:val="en-US" w:eastAsia="en-US" w:bidi="ar-SA"/>
        </w:rPr>
        <w:t xml:space="preserve"> yesterday. Though both men wore coverings as they arrived at the House, Treasury’s Steven Mnuchin took his off while speaking; the Fed’s Jay Powell didn’t.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correlating with their feelings on face coverings, Mr. Mnuchin is an optimist who expects the economy to rebound later this year, while Mr. Powell is more concerned about the fragility of the recovery.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Americans are still fighting over masks — </w:t>
      </w:r>
      <w:hyperlink r:id="rId759" w:history="1">
        <w:r>
          <w:rPr>
            <w:rFonts w:ascii="arial" w:eastAsia="arial" w:hAnsi="arial" w:cs="arial"/>
            <w:i/>
            <w:color w:val="0077CC"/>
            <w:sz w:val="20"/>
            <w:u w:val="single"/>
            <w:shd w:val="clear" w:color="auto" w:fill="FFFFFF"/>
            <w:lang w:val="en-US" w:eastAsia="en-US" w:bidi="ar-SA"/>
          </w:rPr>
          <w:t>sometimes literally</w:t>
        </w:r>
      </w:hyperlink>
      <w:r>
        <w:rPr>
          <w:rFonts w:ascii="arial" w:eastAsia="arial" w:hAnsi="arial" w:cs="arial"/>
          <w:color w:val="000000"/>
          <w:sz w:val="20"/>
          <w:lang w:val="en-US" w:eastAsia="en-US" w:bidi="ar-SA"/>
        </w:rPr>
        <w:t xml:space="preserve"> — even as Vice President Mike Pence now says that wearing them is “</w:t>
      </w:r>
      <w:hyperlink r:id="rId759" w:history="1">
        <w:r>
          <w:rPr>
            <w:rFonts w:ascii="arial" w:eastAsia="arial" w:hAnsi="arial" w:cs="arial"/>
            <w:i/>
            <w:color w:val="0077CC"/>
            <w:sz w:val="20"/>
            <w:u w:val="single"/>
            <w:shd w:val="clear" w:color="auto" w:fill="FFFFFF"/>
            <w:lang w:val="en-US" w:eastAsia="en-US" w:bidi="ar-SA"/>
          </w:rPr>
          <w:t>just a good idea</w:t>
        </w:r>
      </w:hyperlink>
      <w:r>
        <w:rPr>
          <w:rFonts w:ascii="arial" w:eastAsia="arial" w:hAnsi="arial" w:cs="arial"/>
          <w:color w:val="000000"/>
          <w:sz w:val="20"/>
          <w:lang w:val="en-US" w:eastAsia="en-US" w:bidi="ar-SA"/>
        </w:rPr>
        <w:t xml:space="preserve">” as coronavirus cases in the U.S. continue to </w:t>
      </w:r>
      <w:hyperlink r:id="rId759" w:history="1">
        <w:r>
          <w:rPr>
            <w:rFonts w:ascii="arial" w:eastAsia="arial" w:hAnsi="arial" w:cs="arial"/>
            <w:i/>
            <w:color w:val="0077CC"/>
            <w:sz w:val="20"/>
            <w:u w:val="single"/>
            <w:shd w:val="clear" w:color="auto" w:fill="FFFFFF"/>
            <w:lang w:val="en-US" w:eastAsia="en-US" w:bidi="ar-SA"/>
          </w:rPr>
          <w:t>set new daily records</w:t>
        </w:r>
      </w:hyperlink>
      <w:r>
        <w:rPr>
          <w:rFonts w:ascii="arial" w:eastAsia="arial" w:hAnsi="arial" w:cs="arial"/>
          <w:color w:val="000000"/>
          <w:sz w:val="20"/>
          <w:lang w:val="en-US" w:eastAsia="en-US" w:bidi="ar-SA"/>
        </w:rPr>
        <w:t xml:space="preserve">. Dr. Anthony Fauci, America’s top infectious disease expert, said yesterday that the U.S. could see daily infections could </w:t>
      </w:r>
      <w:hyperlink r:id="rId759" w:history="1">
        <w:r>
          <w:rPr>
            <w:rFonts w:ascii="arial" w:eastAsia="arial" w:hAnsi="arial" w:cs="arial"/>
            <w:i/>
            <w:color w:val="0077CC"/>
            <w:sz w:val="20"/>
            <w:u w:val="single"/>
            <w:shd w:val="clear" w:color="auto" w:fill="FFFFFF"/>
            <w:lang w:val="en-US" w:eastAsia="en-US" w:bidi="ar-SA"/>
          </w:rPr>
          <w:t>soar to 100,000</w:t>
        </w:r>
      </w:hyperlink>
      <w:r>
        <w:rPr>
          <w:rFonts w:ascii="arial" w:eastAsia="arial" w:hAnsi="arial" w:cs="arial"/>
          <w:color w:val="000000"/>
          <w:sz w:val="20"/>
          <w:lang w:val="en-US" w:eastAsia="en-US" w:bidi="ar-SA"/>
        </w:rPr>
        <w:t xml:space="preserve"> if more drastic measures aren’t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Goldman Sachs has calculated the economic effect of  wearing masks to slow the spread of the virus. Economists at the bank figured that a national mask mandate, which could substitute for a second round of lockdowns, would avoid a 5 percent drop in America’s G.D.P. “Our analysis suggests that the economic benefit from a face mask mandate and increased face mask usage could be sizable,” the economists wrote in a recent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speed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food-delivery company Postmates is reportedly deciding whether to sell itself to Uber, stage an I.P.O. or merge with a special purpose acquisition company that would let it begin trading in the stock markets. (</w:t>
      </w:r>
      <w:hyperlink r:id="rId759" w:history="1">
        <w:r>
          <w:rPr>
            <w:rFonts w:ascii="arial" w:eastAsia="arial" w:hAnsi="arial" w:cs="arial"/>
            <w:i/>
            <w:color w:val="0077CC"/>
            <w:sz w:val="20"/>
            <w:u w:val="single"/>
            <w:shd w:val="clear" w:color="auto" w:fill="FFFFFF"/>
            <w:lang w:val="en-US" w:eastAsia="en-US" w:bidi="ar-SA"/>
          </w:rPr>
          <w:t>CNBC</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the federal government’s enormous coronavirus aid programs helped stave off a wave of corporate bankruptcies? (</w:t>
      </w:r>
      <w:hyperlink r:id="rId759" w:history="1">
        <w:r>
          <w:rPr>
            <w:rFonts w:ascii="arial" w:eastAsia="arial" w:hAnsi="arial" w:cs="arial"/>
            <w:i/>
            <w:color w:val="0077CC"/>
            <w:sz w:val="20"/>
            <w:u w:val="single"/>
            <w:shd w:val="clear" w:color="auto" w:fill="FFFFFF"/>
            <w:lang w:val="en-US" w:eastAsia="en-US" w:bidi="ar-SA"/>
          </w:rPr>
          <w:t>WSJ</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Politics and policy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York State judge temporarily blocked publication of a tell-all book by President Trump’s niece Mary, to determine whether she was violating a confidentiality agreement. (</w:t>
      </w:r>
      <w:hyperlink r:id="rId759" w:history="1">
        <w:r>
          <w:rPr>
            <w:rFonts w:ascii="arial" w:eastAsia="arial" w:hAnsi="arial" w:cs="arial"/>
            <w:i/>
            <w:color w:val="0077CC"/>
            <w:sz w:val="20"/>
            <w:u w:val="single"/>
            <w:shd w:val="clear" w:color="auto" w:fill="FFFFFF"/>
            <w:lang w:val="en-US" w:eastAsia="en-US" w:bidi="ar-SA"/>
          </w:rPr>
          <w:t>NYT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business community has largely embraced a new security law tightening Beijing’s control of Hong Kong — thanks in part to a huge inflow of Chinese money into the territory. (</w:t>
      </w:r>
      <w:hyperlink r:id="rId759" w:history="1">
        <w:r>
          <w:rPr>
            <w:rFonts w:ascii="arial" w:eastAsia="arial" w:hAnsi="arial" w:cs="arial"/>
            <w:i/>
            <w:color w:val="0077CC"/>
            <w:sz w:val="20"/>
            <w:u w:val="single"/>
            <w:shd w:val="clear" w:color="auto" w:fill="FFFFFF"/>
            <w:lang w:val="en-US" w:eastAsia="en-US" w:bidi="ar-SA"/>
          </w:rPr>
          <w:t>NYT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Shares in Wirecard, the German payments processor that has faced accusations of accounting fraud, have risen fourfold this week even though it has filed for insolvency. (</w:t>
      </w:r>
      <w:hyperlink r:id="rId759" w:history="1">
        <w:r>
          <w:rPr>
            <w:rFonts w:ascii="arial" w:eastAsia="arial" w:hAnsi="arial" w:cs="arial"/>
            <w:i/>
            <w:color w:val="0077CC"/>
            <w:sz w:val="20"/>
            <w:u w:val="single"/>
            <w:shd w:val="clear" w:color="auto" w:fill="FFFFFF"/>
            <w:lang w:val="en-US" w:eastAsia="en-US" w:bidi="ar-SA"/>
          </w:rPr>
          <w:t>Bloomberg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Reddit’s C.E.O., Steve Huffman, opens up on why the social network banned a prominent community of Trump supporters: “A community that’s not willing to work with us has no place on Reddit.” (</w:t>
      </w:r>
      <w:hyperlink r:id="rId759" w:history="1">
        <w:r>
          <w:rPr>
            <w:rFonts w:ascii="arial" w:eastAsia="arial" w:hAnsi="arial" w:cs="arial"/>
            <w:i/>
            <w:color w:val="0077CC"/>
            <w:sz w:val="20"/>
            <w:u w:val="single"/>
            <w:shd w:val="clear" w:color="auto" w:fill="FFFFFF"/>
            <w:lang w:val="en-US" w:eastAsia="en-US" w:bidi="ar-SA"/>
          </w:rPr>
          <w:t>NYT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of the rest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Socialize Bailouts. We Should Socialize Successes, Too.” (</w:t>
      </w:r>
      <w:hyperlink r:id="rId759" w:history="1">
        <w:r>
          <w:rPr>
            <w:rFonts w:ascii="arial" w:eastAsia="arial" w:hAnsi="arial" w:cs="arial"/>
            <w:i/>
            <w:color w:val="0077CC"/>
            <w:sz w:val="20"/>
            <w:u w:val="single"/>
            <w:shd w:val="clear" w:color="auto" w:fill="FFFFFF"/>
            <w:lang w:val="en-US" w:eastAsia="en-US" w:bidi="ar-SA"/>
          </w:rPr>
          <w:t>NYT Opinion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Robin Hood, the Wall Street-backed antipoverty foundation, has started a new fund focused on financing nonprofits run by people of color. (</w:t>
      </w:r>
      <w:hyperlink r:id="rId759" w:history="1">
        <w:r>
          <w:rPr>
            <w:rFonts w:ascii="arial" w:eastAsia="arial" w:hAnsi="arial" w:cs="arial"/>
            <w:i/>
            <w:color w:val="0077CC"/>
            <w:sz w:val="20"/>
            <w:u w:val="single"/>
            <w:shd w:val="clear" w:color="auto" w:fill="FFFFFF"/>
            <w:lang w:val="en-US" w:eastAsia="en-US" w:bidi="ar-SA"/>
          </w:rPr>
          <w:t>CNBC</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 Kim Kardashian just become a billionaire? It’s complicated.” (</w:t>
      </w:r>
      <w:hyperlink r:id="rId759" w:history="1">
        <w:r>
          <w:rPr>
            <w:rFonts w:ascii="arial" w:eastAsia="arial" w:hAnsi="arial" w:cs="arial"/>
            <w:i/>
            <w:color w:val="0077CC"/>
            <w:sz w:val="20"/>
            <w:u w:val="single"/>
            <w:shd w:val="clear" w:color="auto" w:fill="FFFFFF"/>
            <w:lang w:val="en-US" w:eastAsia="en-US" w:bidi="ar-SA"/>
          </w:rPr>
          <w:t>Business Insider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 love your feedback. Please email thoughts and suggestions to </w:t>
      </w:r>
      <w:hyperlink r:id="rId759" w:history="1">
        <w:r>
          <w:rPr>
            <w:rFonts w:ascii="arial" w:eastAsia="arial" w:hAnsi="arial" w:cs="arial"/>
            <w:i/>
            <w:color w:val="0077CC"/>
            <w:sz w:val="20"/>
            <w:u w:val="single"/>
            <w:shd w:val="clear" w:color="auto" w:fill="FFFFFF"/>
            <w:lang w:val="en-US" w:eastAsia="en-US" w:bidi="ar-SA"/>
          </w:rPr>
          <w:t>dealbook@nytimes.com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Angela Weiss/Agence France-Presse —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50" w:name="Bookmark_75"/>
      <w:bookmarkEnd w:id="150"/>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Bias Cases Fuel Anger Of Blacks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1987, Monday,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 Column 6;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ESTHER IVEREM,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POUGHKEEPSIE, N.Y., Dec. 13</w:t>
      </w:r>
    </w:p>
    <w:p>
      <w:pPr>
        <w:keepNext/>
        <w:spacing w:before="240" w:after="0" w:line="340" w:lineRule="atLeast"/>
        <w:ind w:left="0" w:right="0" w:firstLine="0"/>
        <w:jc w:val="left"/>
        <w:rPr>
          <w:lang w:val="en-US" w:eastAsia="en-US" w:bidi="ar-SA"/>
        </w:rPr>
      </w:pPr>
      <w:bookmarkStart w:id="151" w:name="Body_73"/>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845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Tawana Brawley, a popular 15-year-old high school student, was found Nov. 28 curled in a fetal position inside a plastic bag behind an apartment house in Wappingers Falls, six miles south of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 Brawley, who is black, had been beaten. ''Nigger'' and ''KKK'' had been written in charcoal or marker on her torso, feces had been smeared across her body and her hair had been chopped off,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later told her family and law-enforcement authorities that she had been abducted and sexually assaulted by six white men - one of whom wore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Nov. 21, Alphonso Smith of Peekskill, N.Y., who is black, was chased down a road on the outskirts of the community by three bat- and pipe-wielding white men before being picked up by a passing motorist,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Five days later, a large cardboard box placed beside his family's home was set on fire, causing damage to the house. There were no injuries.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Anger and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on the night of Nov. 22, several black and Hispanic inmates at the Orange County Jail in Goshen, 15 miles south of here, held a protest, in part over what they said was too much heat in their cells. The State Commission of Correction is investigating whether white correction officers then shouted racial slurs and wrapped their heads in white towels or linen to represent the Ku Klux Klan and whether they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quell the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three cases have touched off protests among angry blacks living in the Mid-Hudson Valley, protests that have been joined by people from other parts of the state and the nation. These critics said the cases highlight the difficulties encountered by blacks in suburban and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two rallies Saturday, one here and one in Newburgh, 16 miles to the south, more than 1,200 protesters repeated their demand for a special prosecutor in the Brawley case and vowed further demonstrations and civil disobedience until the attackers are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the rally at the Baptist Temple in Newburgh, Sadie A. Tallie, executive director of the Coalition for People's Rights, a nonprofit group based in Newburgh, said: ''We've been devastated by this. But it's made us realize that we have some major problems. We're going to have to unite. If it happened to Tawana, it could happen to any of our children.'' The Rev. Louis Farrakhan, the Black Muslim minister who attended the rally, quoted the Koran and said, ''You will not do to another black girl in America what you did to Tawana Brawley and get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of Miss Brawley has provoked the most anger and has become the subject of a dispute about its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law-enforcement officials have questioned the truthfulness of the girl's statements. Other people, like B. Harold Ramsey, president of the local chapter of the N. A. A. C. P., and Clarence McGill, head of the Dutchess County Committee Against Racism, charged there has been a cover-up because of Miss Brawley's allegation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 Brawley, who has been in and out of the hospital since the incident and unable to walk, was at first too distraught and reluctant to give more than a sketchy interview to law-enforcement officials. Since then, she has declined to speak to anyone without her attorney, Alton H. Maddox Jr., present, according to her aunt, Juanita Brawley and the Dutchess County District Attorney, William V. Grady.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Grady, spokesman for a law-enforcement task force that was ordered last week by Governor Cuomo to investigate the Brawley case, said that his office had sent a letter to Mr. Maddox to arrange the interview and has received no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Maddox, one of the lawyers who pushed successfully for the apppointment of a special state prosecutor in the Howard Beach murder case, did not return telephone messages left at his home and office in recent days by a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Grady said as the task force waits to talk with the girl, valuable time and possibly evidence is being lost.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Account of Sexual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teen-ager has given the fullest account of the incident to her aunt and to her mother, Glenda Brawley, with whom she lives in Wappingers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account, from her family and other news reports, is this: On the afternoon of Nov. 24, shortly after the teen-ager returned from Newburgh on a bus, she was approached by a man with a badge, whom she assumed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man asked her to get into a dark green car. Inside the car was another man. At some point Miss Brawley was struck and she was driven to a wooded area where four more men were waiting, and where all six sodomized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days later, according to a county sheriff's report, an anonymous caller reported seeing a girl carrying a garbage bag walking in a daze at the side of a road in Wappingers Falls. After a search of the area, a Dutchess County sheriff's deputy found the girl behind an apartment complex, lying inside the bag.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Arrests in Peekskill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Peekskill case, four white men have been arrested and charged with aggravated harassment and menacing under the civil rights section of the state's penal code,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there is no evidence linking the four to the fire at the home shared by Mr. Smith, his parents and four brothers and sisters,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are still investigating that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family wants me to always go out with family members or someone now,'' said Mr. Smith, a former high school varsity athlete who handles insurance claims for Empire Blue Cross-Blue Shield. ''And I try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Jennie L. Smith, Mr. Smith's mother, said, ''It's been going on two weeks since the fire and I'm still in a daze.''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Smith, a nurse's assistant who settled in Peekskill 25 years ago, said, ''There must be something going on for all these things to happen one after another.'' She was referring to another black family in Peekskill whose home burned in a suspicious blaze shortly after the fire at the Smith home. The authorities have not linked the two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spokesman for the State Commission of Correction, Stephen Del Giacco, said his agency ''doesn't have all the answers'' to what occurred during the uprising at the Orange County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Granville I. Dehaney, a former inmate at the prison who served a four-month sentence for drug possession that ended Dec. 9, said that he had experienced racial slurs from correction officers there and that he had sent a written complaint to correction officials.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Contrasting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Del Giacco said that he was not aware of any racial incident that had been brought to the commission's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this weekend were in many ways a study in contrasts.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gathering at the Baptist Temple was attended primarily by hundreds of people who came by bus from New York City, and was militant in tone, as was a half-hour march through Newburgh.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Viola Plummer, a member of the recently formed Dec. 12 Coalition, which sponsored the church rally, said that the coalition would stage a day of civil disobedience this Saturday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smaller rally here of about 200 people - sponsored by Mr. McGill's Dutchess County Committee Against Racism and a racially diverse coalition thatincluded Jewish and women's groups - was more subdued. It ended with a call for a voter registration drive and a boycott of stores that discriminate against blacks either through hiring or the quality of customer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people who feel we are too moderate,'' Mr. McGill said. ''That may be. We know we are in the heat of battle. This is a battle we are engaged in.''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6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protesters at the Mid-Hudson Civic Center in Poughkeepsie, N.Y. (pg. B2) (NYT/Alan Zale)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52" w:name="Bookmark_76"/>
      <w:bookmarkEnd w:id="152"/>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Gates Confesses Shock at Acquittal Of Officer Who Hit King Most Often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1992,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12; Column 1; National Desk; Column 1;; Biography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Daryl F. Gates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20</w:t>
      </w:r>
    </w:p>
    <w:p>
      <w:pPr>
        <w:keepNext/>
        <w:spacing w:before="240" w:after="0" w:line="340" w:lineRule="atLeast"/>
        <w:ind w:left="0" w:right="0" w:firstLine="0"/>
        <w:jc w:val="left"/>
        <w:rPr>
          <w:lang w:val="en-US" w:eastAsia="en-US" w:bidi="ar-SA"/>
        </w:rPr>
      </w:pPr>
      <w:bookmarkStart w:id="153" w:name="Body_74"/>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suburban jury acquitted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nearly all charges of beating Rodney G. King three weeks ago, Chief Daryl F. Gates says, he was just as shocked as most other people who had followed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that while he had thought the jury might acquit or deadlock on three of the officers he thought the officer who rained the most blows on the prone Mr. King, Laurence M. Powell, was certain to be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"Powell I thought was bought and paid for," Chief Gates said today in an interview. "I really believed that. I was shocked. But I didn't hear the evidence. I didn't hear the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Gates, who has held the position for 14 years and who has been under fire since the beating of Mr. King on March 3, 1991, also said he would retire this summer. "I am not going to go beyond July 1," he said. "They should not get so nervous."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Chief's retirement, in a sense, will bring an end to an era of law enforcement in urban America, an era when strong-willed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like Chief Gates were the rule. He will leave with his city in disarray and his reputation tattered in the aftermath of the riots that followed the verdict on April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Missing the Time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Chief Gates agrees that he stayed in office too long. "I keep thinking why did I stay so long," he said in his sixth-floor office at Parker Center,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"You keep thinking the probability of something like this happening in this business increases with the time you stay. I knew that. I could have left right after the Olympics on a high note. But I wasn't ready. I probably stayed at least three years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Chief continued, he felt he could not leave in the midst of the upheaval over the King beating. "I could not run,"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after the surprise verdict exploded in his face, the 65-year-old Chief will be leaving as a kind of tragic figure, a man whom many see as too proud for his own good. "He is a very articulate, well-educated professional," said his predecessor, Tom Reddin, "but as he got deeper into his career he more and more reverted to old ways. I really think it's a shame he can give 42 years of his life to the department and he is ending a career that was quite illustrious on a sour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 retires, Chief Gates will go on tour to promote his new book, "Chief: My Life in the LAPD" (Bantam Books, 1992).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Condemning an 'Aberration'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book, written with Diane K. Shah, a professional writer, was completed before the officers' trial began. But in both the interview and the book, Chief Gates made clear that he had little sympathy for their behavior, which was captured on an amateur videotape, and expressed regret that he had not been more forceful in saying so from the outset rather than worrying about tainting the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 should have been far more candid about my feelings," the Chief said. "Maybe I shouldn't have worried about so much about due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politics standpoint, yeah, I should have come out swinging. I should have let my feelings be known, no question about it. Beatings went out in 1856. This is not what we teach, not what we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said, 'This was an aberration. That's not consistent with what we believe in this department.' The politic thing would have been to express that feeling right from the outset, but I was overpowered by due process, which I sincerely believe 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Approval Rating Plummets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book, Chief Gates described his first viewing of the videotape this way: "I stared at the screen in disbelief. I played the one-minute fifty-second tape again. Then again and again, until I had viewed it twenty-five times. And still I could not believe what I was looking at. To see my officers engaged in what appeared to be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possibly criminally excessive, to see them beat a man with their batons </w:t>
      </w:r>
      <w:r>
        <w:rPr>
          <w:rFonts w:ascii="arial" w:eastAsia="arial" w:hAnsi="arial" w:cs="arial"/>
          <w:i/>
          <w:color w:val="000000"/>
          <w:sz w:val="20"/>
          <w:lang w:val="en-US" w:eastAsia="en-US" w:bidi="ar-SA"/>
        </w:rPr>
        <w:t xml:space="preserve">fifty-six times, </w:t>
      </w:r>
      <w:r>
        <w:rPr>
          <w:rFonts w:ascii="arial" w:eastAsia="arial" w:hAnsi="arial" w:cs="arial"/>
          <w:color w:val="000000"/>
          <w:sz w:val="20"/>
          <w:lang w:val="en-US" w:eastAsia="en-US" w:bidi="ar-SA"/>
        </w:rPr>
        <w:t xml:space="preserve"> to see a sergeant on scene who did nothing to seize control, was something I never dreamed I would witness. It was a very, very extreme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 extreme for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America. But for the LAPD, considered by many to be perhaps the finest, most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world, it was more than extreme. It was impossible. I sat there watching, terribly shocked. Feeling sick to my stomach, sick at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acquittals put Chief Gates in an awkward position. At least one conviction might have validated his argument that the beating was an aberration. Within days of the beating, he urged criminal prosecutions, dismissed one of the four officers, a rookie, and brought administrative charges against nine other officers,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"bystanders"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Gates said in the interview that there might not be time for him to preside over the administrative proceedings before he is succeeded by Willie L. Williams, who is currently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of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riots, halting and disorganized at first, badly damaged the Chief's reputation. In a poll whose results were published Friday, The Los Angeles Times found that 81 percent of Angelenos now disapproved of his performance as Chief, compared with 16 percent in March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is quintessential Gates, at once arrogant, sharp-tongued, pugnacious, contrite, self-deprecating, humorous. The book makes clear Chief Gates's distaste for politicians like Mayor Tom Bradley (he does "a lousy job"), for homosexuals, the American Civil Liberties Union and for the news media, especially The Los Angeles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traces Chief Gates's life as the son of an often-drunk plumber in suburban Glendale, Calif., from Depression poverty through decades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including service as driver for a Chief, William Parker, whom he describes as a great Chief but a drunk. It includes the deaths of Marilyn Monroe and Senator Robert F. Kennedy, the 1965 Watts riots, the Hillside Strangler case, the 1974 shootout with the Symbionese Liberation Army, and the uproars over Chief Gates's shoot-from-the-lip comments about Hispanic officers, blacks and other groups.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Son's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comments about the Watts riots seemed to reflect the Chief's views of the current troubles in Los Angeles. "Say all you want about social causes," he wrote, "I don't believe they accounted for what occurred. Face it, people gorged themselves with a heady diet of unrestrained conduct, stealing, burning, rock- and bottle-throwing -- destroying and flouting the authority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devoted considerable space to the failed relationship with his only son, Scott, whom he disowned after years of trying to help him battle heroin addiction. "He knows as long as he's on drugs, our relationship is not going to be what a father-son relationship ought to be," the Chief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book, Chief Gates attributed much his current trouble to conspiracies. For example, he attacked two assistant chiefs, David Dotson and Jesse Brewer, who testified adversely about him before the special independent commission that investigated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Mr. King was beaten and recommended that the Chief retire. "These men, through panic, fear for their future or raw ambition, seemed willing to destroy LAPD, to harm its morale and cast aspersions not just on me but on the entire organization," he wrote. "In my opinion, Brewer and Dotson sold us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reserved special enmity for The Los Angeles Times, saying in the interview that he once maintained good relations with Otis Chandler, the longtime Times publisher, and other top executives of the newspaper, but that relations had "deteriorated substantially" in the last few years. He said he was unhappy with "a new crop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reporters" who were interested in "sensationalism more than good reporting" and who had helped "destroy the morale and spirit"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Gates attributed the newspaper's putative change of stance to his testimony before the Senate Judiciary Committee in 1990, when, speaking of casual drug users, he said, "They ought to take them out and shoot them." He said today that he had been using "hyperbole" to call attention to the problem, given his own son's addiction, and that the Times's editors believed he had "used"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beating of Mr. King, the Chief said, "really gave them the opportunity" to attack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saying he was shocked by the verdict, Chief Gates refrained today from criticizing the jury directly. "This is our system of justice," he said. "We ought to be pointing to its virtues, Constitutional protections, high standards, rather than trashing the jury. We've seen murderers go free. We know they're guilty, but we cannot provide evidence beyond reasonable doubt."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Chief's critics, including many officers, have said that in recent years he had become out of touch with the rank and file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that this contributed to the apparent breakdown in command on the day the riots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Chief Gates would have none of this. "They are still begging with me to stay," he said.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4800" w:type="dxa"/>
            <w:tcBorders>
              <w:bottom w:val="nil"/>
              <w:right w:val="nil"/>
            </w:tcBorders>
          </w:tcPr>
          <w:p>
            <w:pPr>
              <w:rPr>
                <w:lang w:val="en-US" w:eastAsia="en-US" w:bidi="ar-SA"/>
              </w:rPr>
            </w:pP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rPr>
                <w:lang w:val="en-US" w:eastAsia="en-US" w:bidi="ar-SA"/>
              </w:rPr>
            </w:pPr>
          </w:p>
        </w:tc>
        <w:tc>
          <w:tcPr>
            <w:tcW w:w="4800" w:type="dxa"/>
            <w:tcBorders>
              <w:right w:val="nil"/>
            </w:tcBorders>
            <w:tcMar>
              <w:top w:w="20" w:type="dxa"/>
              <w:bottom w:w="20" w:type="dxa"/>
            </w:tcMar>
            <w:vAlign w:val="top"/>
          </w:tcPr>
          <w:p>
            <w:pPr>
              <w:spacing w:before="60" w:after="0" w:line="220" w:lineRule="atLeast"/>
              <w:ind w:left="0"/>
              <w:jc w:val="center"/>
              <w:rPr>
                <w:lang w:val="en-US" w:eastAsia="en-US" w:bidi="ar-SA"/>
              </w:rPr>
            </w:pPr>
            <w:r>
              <w:rPr>
                <w:rFonts w:ascii="arial" w:eastAsia="arial" w:hAnsi="arial" w:cs="arial"/>
                <w:color w:val="000000"/>
                <w:sz w:val="18"/>
                <w:lang w:val="en-US" w:eastAsia="en-US" w:bidi="ar-SA"/>
              </w:rPr>
              <w:t>--------------------</w:t>
            </w:r>
          </w:p>
        </w:tc>
        <w:tc>
          <w:tcPr>
            <w:tcW w:w="2400" w:type="dxa"/>
          </w:tcPr>
          <w:p>
            <w:pPr>
              <w:rPr>
                <w:lang w:val="en-US" w:eastAsia="en-US" w:bidi="ar-SA"/>
              </w:rPr>
            </w:pPr>
          </w:p>
        </w:tc>
      </w:tr>
    </w:tbl>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Videotape From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LOS ANGELES, May 20 (Special to The New York Times) -- The Los Angeles Times today published the transcript of a videotape made by Officer Powell in which he expressed his "shock and dismay" over the loss of life and destruction in the riots and tried to dispel suggestions that he is racist.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Powell, who has been suspended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he, his parents and his siblings had cared for numerous foster children, many of them from minorities, and that they were currently caring for a 3-year-old black girl and two Hispanic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Powell, 29 years old, is going to be retried on the one count on which the jury deadlocked last month. The judge in the case has scheduled a hearing for Friday on where the trial should be 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video, Mr. Powell said, "I want you to know that I never harbored any personal malice toward Mr. King, nor do I to this date."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9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Daryl F. Gates, the outgoing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reminiscing yesterday in his office. (Monica Almeida/The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54" w:name="Bookmark_77"/>
      <w:bookmarkEnd w:id="154"/>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Brutal Price Paid for Guard's Injury, Inmates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TOM ROBBINS</w:t>
      </w:r>
    </w:p>
    <w:p>
      <w:pPr>
        <w:keepNext/>
        <w:spacing w:before="240" w:after="0" w:line="340" w:lineRule="atLeast"/>
        <w:ind w:left="0" w:right="0" w:firstLine="0"/>
        <w:jc w:val="left"/>
        <w:rPr>
          <w:lang w:val="en-US" w:eastAsia="en-US" w:bidi="ar-SA"/>
        </w:rPr>
      </w:pPr>
      <w:bookmarkStart w:id="155" w:name="Body_75"/>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51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inmates were just starting their day on July 6 when dozens of corrections officers burst into their dormitory, shouting for everyone to get down on the floor. The raid at Mid-State Correctional Facility, outside Utica, N.Y., officials said, was a surprise search for weapons made urgent after a bloody injury to a guard three days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over the next two hours, according to inmates, officers beat and stomped on each of the more than 30 prisoners present that morning, screaming curses and racial epithets and destroying property. Several men said their ribs were broken by kicks and punches. A 58-year-old prisoner said he was rammed, headfirst, through the Sheetrock wall in his room. Down the hall, a 41-year-old inmate said his nose was broken as a guard repeatedly slammed a metal door into his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whispered interview last month in the visiting room of the medium-security prison, a 50-year-old inmate from Brooklyn recalled how an officer knelt beside him as he lay on the floor. The prisoner, Raymond Broccoli, who is serving a six-year sentence for robbery, said the officer hissed, ''You want to know what it feels like to feel weak?'' Mr. Broccoli said the guard then jammed ''something metal'' into his rectum. ''It was bigger than a pen, about the size of those small flashlights they carry,'' he said. At least two other inmates have claimed they were similarly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prisoners said they were warned to keep quiet and not seek medical treatment, otherwise the guards would attack again. But on Nov. 2, a week after a Marshall Project reporter asked about the episode, the state's corrections commissioner suspended the prison's two top officials, the superintendent and his deputy, pending an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the New York State Department of Corrections and Community Supervision said that its Office of Special Investigations and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investigating the dormitory raid and the July 3 injury to the prison guard that preceded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face dueling narratives: The guards' union insists the injured officer was the victim of a planned attack by two prisoners affiliated with the Bloods street gang. Inmates cite a different culprit, a rickety reclining chair from which the officer fell, gashing his head as the two prisoners rushed to his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in most of the state's prisons, there were no cameras to record the episodes, officials said. The guard, Nicholas Kahl, a Navy veteran in his mid-20s who had been a corrections officer for two years, has been out on medical leave since the injury, records show. He did not respond to emails or return phone 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Whatever happened to him, the ensuing assault was indefensible, a lawyer retained by inmates' relatives said. ''The apparent breadth of involvement by correction officers and high-level supervisors at Mid-State in this barbaric and unjustified use of collective punishment is stunning,'' said the lawyer, Edward Sivin, who has filed a notice of intent to sue in the state's Court of Claims on behalf of 32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union, the New York State Correctional Officers &amp;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declined to comment. ''As with previous unsubstantiated allegations made by convicted felons, it is more prudent to allow the investigation to be completed so we know all of the facts,'' said James Miller, a union spokesman.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allegations of brutality against inmates at Mid-State are the latest involving New York prisons.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prisons, we believe, has reached crisis proportions in New York State,''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said as he announced charges in September against five officers accused of beating an inmate at Downstate Correctional Facility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office also investigated the death of an inmate at Fishkill Correctional Facility last year after a violent clash with officers, although no charges resulted. In March 2015, three officers at Attica Correctional Facility pleaded guilty to charges of official misconduct after their unprovoked beating of an inmate who had many bones 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 Beck, a director of the Correctional Association of New York, a nonprofit authorized by the state to monitor prisons, said the scale of the alleged attack at Mid-State was surprising. ''Do guards retaliate when an officer is injured? Yes,'' he said. ''They come in and throw property around, smack people. But to significantly assault large numbers of people, that's unusual.''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Just Fell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guards at the prison, in Marcy, a rural town along the Erie Canal, refused to accept that Officer Kahl's injury had been an accident, inmates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Ricardo Moore, chairman of an inmate liaison committee there, served in the Army during Operation Desert Storm and said he and Officer Kahl talked about their military experiences. ''He was easygoing. No one was mad at him,'' said Mr. Moore, 45, who is serving a seven-year sentence for drug possession. He said the guard usually sat in a plexiglass office known as ''the bubble'' in the dormitory's day room, with his legs propped up on the desk as he reclined in a chair.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used to joke with him about that chair,'' Mr. Moore said. ''I said, 'Look out, you are going to fall over.''' That day, Mr. Moore recalled, Officer Kahl made his rounds and then went into the office, which included a desk and a locker, and was often unsecured. He said he saw the guard ''leaning back in his chair with a book open, but his eyes were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later, when he was in his room, Mr. Moore heard a commotion. He ran back to the day room. ''I see two inmates inside the bubble and they are trying to help Kahl up off the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Stacey Wyne, 36, who was released in August after serving four years for selling drugs, said he also witnessed the guard reclining in the chair. ''I even know the book he was reading, a Stuart Woods novel,'' Mr. Wyne said. ''He just fell over.'' He said two inmates entered the office to help Officer Kahl. ''They were asking him was he O.K., and he says, 'Yeah.''' One of the inmates said he was going to pull an emergency alarm carried by officers to get help, Mr. Wyne recalled. In prison it is called ''pulling the pin,'' and considered a summons to a major emergency. Officer Kahl said no, Mr. Wyne said, but ''they pulled it anyways.''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news release issued by the union said guards responding to the alarm found Officer Kahl unconscious and bleeding. He received eight stitches over his eyebrow. Two inmates who guards believed were responsible for the wound were taken to solitary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months later, no criminal charges have been filed or disciplinary actions taken against those inmates, a corrections department spokesman said. The prisoner accused of leading the attack, Darnell Getfield, 27, of Brooklyn, has since been moved to another medium-security prison. Typically, inmates accused of assaulting officers are given lengthy sentences in isolation at maximum-security prisons. Mr. Getfield, who is serving a five-year sentence for assault and weapons possession, did not respond to a letter asking him to contact a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inmates said Mr. Getfield may have had gang ties, but they noted he was also a member of the inmate liaison committee and appeared to have had a good relationship with Officer Kahl.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Immediately after the guard was injured, Mr. Moore said, corrections officers and prison administrative employees began grilling inmates. As Mr. Moore was questioned, an officer loomed over him, threatening to beat him with a ream of copying paper, the inmate said. Later, Mr. Moore said he was handcuffed and underwent further interrogation. Officers held him over a stairwell by the waist of his pants. ''They said, 'Have you ever taken an elevator ride?''' Mr. Moore recalled. ''I was terrified. They said I had better tell the right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inmate, Mr. Broccoli, said he was taken in handcuffs to a room where a guard stood beside him as he was questioned by an administrative employee. ''He was saying: 'We know who ordered it and we know who did it. You better tell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time he insisted he did not know, Mr. Broccoli said, the officer ''smacks me and bangs my head against the wall.'' At one point, Mr. Broccoli said, the guard whispered in his ear, ''What's a white guy like you doing protecting'' the inmates, describing them as animals and using a racial slur. Most of the dormitory residents were black or Latino, Mr. Broccoli said, while all of the officers involved were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'Yelling in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Broccoli was one of seven men interviewed in prison or after they were released who have provided accounts on the record of what happened three days later. Seven other inmates described the episode in letters to Mr. Sivin, the lawyer. (Their names were redacted in copies provided to a reporter because they did not want to be publicly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will never forget that day,'' Mr. Wyne said. ''I made some mistakes. But I shouldn't have been treated like that.'' He said as many as 40 officers raced into the dorm, known as House 4H, situated in one of a cluster of buildings at Mid-State, which is adjacent to two other large state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came running inside yelling and beating on everyone,'' Mr. Wyne said. He and three roommates were punched and kicked as officers emptied prisoners' lockers and tipped them over, he said. One guard, he recalled, said, '''You look like you need your hair washed,' and he dumped my VO5 on top of me. Then another cop kicks me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raid was over, ''the place looked like Hurricane Katrina,'' Mr. Wyne said. ''People were under mattresses they had thrown on top of them, they had lockers on top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Pablo Dones, 58, who is serving a two-year term for violating his drug conviction parole, said that when the guards came into the dorm, he flung himself on the floor, arms outstretched. ''You could hear the slaps and the kicks, and everything getting smashed,'' Mr. Dones said. ''Guys were yelling in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first guard who entered his room kicked one of his roommates, a 63-year-old man named Tony King, in the head. ''Hurt him bad,'' Mr. Dones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guard ordered him to stand, Mr. Dones, who had recently undergone hernia surgery, said he struggled to his feet. ''I made it to one knee and he kicked me right where I had the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screamed in pain, he said, but another guard grabbed him and began banging his head against the wall. ''He was hitting me against the wall so many times, my head went right through it,'' Mr. Dones said. For weeks, he said, he had a large black-and-purple knob on his forehead. ''They just ran amok,''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Matthew Petrillo, 41, recalled that as he lay on the floor beside his locker, a guard smashed its metal door into his face many times. He was released on parole last month after serving five years for selling drugs. His mother said she was shocked by his appearance when he came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face was so messed up, I was crying; I couldn't believe it,'' said his mother, Linda, who did not want her surname used because she fears official retaliation. ''He did something wrong and he paid his dues. But send him back to me in one piece. You have no right to abuse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Slurs and Curses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Matthew Aliaga, 28, who is serving three years for grand larceny and forgery, said guards kicked him in the chest and the leg as another officer stood on his ankle. Mr. Aliaga, who is gay and taking hormones to transition to female, said officers called him ''disgusting names,'' including a gay slur. One officer ground his hormone medications to dust with his boot, he said. Another tore some of his books apart. ''I had this book by Anderson Cooper about him and his mother that I was really looking forward to reading,'' he said, ''and they just destroyed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Moore said most of the officers had removed their name tags. They hurled slurs and curses at the prisoners, he and other inmates remembered. '''Oh, you like to pick on the weak? See how you like it,''' he recalled them saying. ''They were telling the white guys, 'You are a disgrace to the white race.''' He said he was kicked in the head, the ribs and the legs, then beaten with fists. He and other inmates reported that officers sliced electric cords on appliances the inmates had in their rooms, including lamps, clocks and radios.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raid wound down, Mr. Moore said he heard guards calling out, ''The brass is coming.'' A few minutes later, he said, he saw the superintendent, Joseph Ward, and his top deputies walking down the hall. Mr. Ward and Joseph Corey, the deputy for security, were suspended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another inmate were later ordered to sweep up the dorm, he said. ''We got to one room and there were two guards in there urinating on the floor, all over the guys' stuff,'' he said. One of the officers, Mr. Moore said, addressed him. ''He said, 'Moore, you're a veteran, right?' I said yes. He said, 'What do you do when someone tries to injure one of your buddies?' I said my military responsibility would be to hurt him back. He said: 'So you see why we are doing this. You guys tried to kill one of 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prisoners said they were warned not to talk. Phone calls and mail would be monitored. ''We'll be back to do this all over again,'' a prison lieutenant threatened, Mr. Moore said. Still, word got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Broccoli, who has since been moved to another prison, said that he was mocked by guards after the episode. They ''snicker when I walk by,'' he said. ''I am so ashamed all the time. I've questioned my manhood.''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Nelson Friszell, 44, who is serving five years for selling drugs, asked his wife to relay to a reporter how he had also been beaten and sodomized with a metal object by the prison's guards. ''My husband is a big man,'' said his wife, Deirdre Velez. ''I think they were trying to take his dignity.''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52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Matthew Petrillo was an inmate in New York State. (PHOTOGRAPH BY KARSTEN MORAN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Stacey Wyne, who was released from Mid-State Correctional Facility in August, said officers beat him during a raid last summer. When it was over, he said, ''the place looked like Hurricane Katrina.''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Mid-State Correctional Facility in Marcy, N.Y., where the raid occurred, and portions of letters from inmates there, which were sent to the lawyer representing the prisoners. Inmates said guards beat more than 30 of them during the two-hour raid, screaming slurs and destroying property. (PHOTOGRAPHS BY NATHANIEL BROOKS FOR THE NEW YORK TIMES) (A26)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56" w:name="Bookmark_78"/>
      <w:bookmarkEnd w:id="156"/>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A March on History: How Demonstrations Have Shaped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TURKEWITZ</w:t>
      </w:r>
    </w:p>
    <w:p>
      <w:pPr>
        <w:keepNext/>
        <w:spacing w:before="240" w:after="0" w:line="340" w:lineRule="atLeast"/>
        <w:ind w:left="0" w:right="0" w:firstLine="0"/>
        <w:jc w:val="left"/>
        <w:rPr>
          <w:lang w:val="en-US" w:eastAsia="en-US" w:bidi="ar-SA"/>
        </w:rPr>
      </w:pPr>
      <w:bookmarkStart w:id="157" w:name="Body_76"/>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great weapons of a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how Harry Belafonte, the performer and civil rights activist, referred to the street march in a recent interview. Mr. Belafonte played a critical role in organizing the 1963 March on Washington, which helped spur the passage of two major civil rights bills. He is also a co-chairman of the women's march set for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thousands of women converge on Washington this weekend, they will join a long tradition of rallies in the capital. From the suffrage processions of the early 20th century to the Tea Party rallies of 2009, marches have drawn attention to crucial issues, occasionally resulted in violence and often prompted opposing gatherings.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Marian B. Mollin, an associate professor at Virginia Tech who studies the history of social movements, said successful marches had capitalized on symbolism and street theater, attracted a broad coalition and pushed clear policy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test of a march's long-term efficacy, she said, is whether it energizes participants long after they've gone home, sustaining them through the less exciting aspects of change. This is what she'll be watching for in the months after Saturday's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they continuing to be fired up when they get back? Because there is a lot of unfun, unglamorous work to do,''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took a look back at several marches in Washington and how they changed -- or didn't change --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1913 Women's Suffrage Procession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March 3, 1913, a 26-year-old named Inez Milholland slipped on her white kid boots, threw a cape around her shoulders and climbed onto a borrowed horse to help lead what was then the largest women's march in American history. Behind her came businesswomen in blue, writers in white, artists in pink and musicians in red, all calling for their right to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 thousand women marched while some onlookers hurled insults and tripped them. ''If my wife were where you are,''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one woman, according to this newspaper, ''I'd break her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President-elect Woodrow Wilson skipped the event, taking side streets to a hotel to avoid the crowds. By the end, more than 100 women were hospitalized.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Women had fought for suffrage since at least 1848. But the 1913 march kicked off a series of political actions that swayed the public and male politicians, finally pushing them to pass the 19th Amendment to the Constitution. By 1920, American women had the right to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New York Times covered the march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1932 Bonus Army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July 28, 1932, Gen. Douglas MacArthur and Army troops surrounded a group of protesting veterans in Washington, wheeled tanks into position, prepared gas bombs and gave the former fighters 30 minutes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Bonus Army gathering, in which an estimated 20,000 World War I veterans demanded the payment of bonuses guaranteed under a 1924 law, is among the less-remembered marches in American history. The law had said payments would be made in 1945, but veterans reeling from the Depression wanted them earlier. The event lasted weeks, until President Herbert Hoover ordered the protesters' removal.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Army troops shot ''a heavy barrage of tear gas'' at the veterans, according to The Times. Two people died during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Bonus Army: An American Epic,'' the authors Paul Dickson and Thomas B. Allen wrote that the march changed the nation, pushing Congress to pass the G.I. Bill, landmark legislation that allowed many veterans to go to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Times covered the march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1963 March on Washington for Jobs and Freedom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Mall swelled with people on Aug. 28, 1963, to urge Congress to pass a historic civil rights bill. It was here that the Rev. Dr. Martin Luther King Jr. gave his ''I Have a Dream''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 arose, a great roar welled up from the crowd,'' the journalist E. W. Kenworthy wrote in The Times. ''When he started to speak, a hush fell.'' The paper reported that more than 200,000 people had attended.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time, civil rights legislation was tied up in Congress, facing a filibuster by Southern lawmakers. But the march helped energize everyday people like Hazel Mangle Rivers, a black woman who took the $8 overnight bus to Washington from her home in Birmingham, 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get back there tomorrow I'm going to do whatever needs to be done,'' she told a Times reporter after the protest. ''I don't care if it's picketing or marching or sitting-in or what, I'm ready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gathering was followed by sustained activism -- including a voter-registration drive in Mississippi and a march in Alabama from Selma to Montgomery -- that helped pass the Civil Rights Act of 1964 and the Voting Rights Act of 1965. The march, Mr. Belafonte said recently, showed that there was ''a great swatch of American opinion that was supportive of our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Times covered the march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1969 Moratorium to End the War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Nov. 15, 1969, antiwar activists streamed down Pennsylvania Avenue, calling for a rapid withdrawal of troops from Vietnam. Three drummers led the procession, followed by people carrying 11 coffins bearing names of the dead. Then came rows and rows of marchers, 17 abreast, shouting, ''Peace now! Peace now!''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estimated the crowd to be at least 250,000 strong, though others have said it was much larger.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time, many Americans had grown impatient with President Richard Nixon's policy of gradual withdrawal. The White House said the president had spent the day watching college football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largest antiwar protest to date. But its success was less clear than the 1963 civil rights gathering. ''In the aftermath of that march, Nixon escalates the war,'' Professor Mollin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Times covered the march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1974 March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Court's decision in Roe v. Wade, which affirmed a woman's right to an abortion, spurred anger across the country, particularly among religious and conservative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year after Roe v. Wade, on Jan. 22, 1974, thousands gathered in Washington to urge Congress to support a constitutional amendment, known as the Buckley Amendment, which would have effectively overturned the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became clear it wouldn't happen that year, the march's founder, Nellie Gray, vowed to hold marches every year until it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year's march, to be held on Jan. 27, will include a particularly prominent speaker: Kellyanne Conway, the highest-ranking woman in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Times covered the march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1987 Second National March on Washington for Lesbian and Gay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Andy Humm was a television reporter for the Gay Cable Network on Oct. 11, 1987, when an estimated 200,000 people gathered in Washington to call for AIDS research and the end of discrimination against gay people. (The event followed a 1979 march, before the AIDS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1987, more than 20,000 Americans had died of AIDS and an additional 36,000 had learned they had the disease, which was deeply stigmatizing. Activists were desperate for research and care. They spread a quilt bearing names of the dead. And they wept as Mr. Humm interviewed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 hope,'' he said in a recent conversation. ''We were a fairly powerless movement back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march helped mobilize and personalize the movement. Three years later, Congress passed the Ryan White Care Act, the largest federally funded program for people living with H.I.V. and AIDS. (AIDS deaths continued to climb each year until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Times covered the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1995 Million Man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thousands of people, most of them black men, came together on Oct. 16, 1995, for a rally organized by Louis Farrakhan, the leader of the Nation of Islam. He called on them to ''accept the responsibility'' to ''be good husbands and fathers and builders of our community.'' It was contentious -- Mr. Farrakhan had been criticized previously for sexist and anti-Semitic remarks -- and was attended by the poet Maya Angelou but opposed by the N.A.A.C.P.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Organizers said the event spurred 1.7 million black men to register to vote. But the march's legacy is the subject of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say its core message of self-reliance and atonement left black men grappling alone with issues such as violence, drug abuse and poverty, letting politicians and institutions off the hook,'' a Washington Post reporter wrote. ''Others argue that the earnest assembly was a potent symbol that changed perceptions of black men and inspired the marchers to make great changes in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Mr. Farrakhan held a second march. Much of the discussion centered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continued discrimination. Art Scott, 59, a salesman who attended, told The Times: ''There comes a time, after being pushed for so long, to push back. I think that's the feeling in the black community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how The New York Times covered the march.</w:t>
      </w:r>
    </w:p>
    <w:p>
      <w:pPr>
        <w:keepNext w:val="0"/>
        <w:spacing w:before="240" w:after="0" w:line="260" w:lineRule="atLeast"/>
        <w:ind w:left="0" w:right="0" w:firstLine="0"/>
        <w:jc w:val="left"/>
        <w:rPr>
          <w:lang w:val="en-US" w:eastAsia="en-US" w:bidi="ar-SA"/>
        </w:rPr>
      </w:pPr>
      <w:r>
        <w:rPr>
          <w:lang w:val="en-US" w:eastAsia="en-US" w:bidi="ar-SA"/>
        </w:rPr>
        <w:br/>
      </w:r>
      <w:hyperlink r:id="rId788" w:history="1">
        <w:r>
          <w:rPr>
            <w:rFonts w:ascii="arial" w:eastAsia="arial" w:hAnsi="arial" w:cs="arial"/>
            <w:i/>
            <w:color w:val="0077CC"/>
            <w:sz w:val="20"/>
            <w:u w:val="single"/>
            <w:shd w:val="clear" w:color="auto" w:fill="FFFFFF"/>
            <w:lang w:val="en-US" w:eastAsia="en-US" w:bidi="ar-SA"/>
          </w:rPr>
          <w:t>http://www.nytimes.com/2017/01/21/us/marches-in-washington-american-history.html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55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Above, Inez Milholland at the 1913 Women's Suffrage Pro- cession in Washington. Left, Army troops in 1932 dis- persed World War I veterans who were demanding the payment of bonuses. (PHOTOGRAPHS BY GEORGE GRANTHAM BAIN COLLECTION, VIA LIBRARY OF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Lincoln Memorial in 1963, the day the Rev. Dr. Martin Luther King Jr. gave his ''I Have a Dream'' speech. (PHOTOGRAPH BY CARL T. GOSSETT/THE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8" w:name="Bookmark_79"/>
      <w:bookmarkEnd w:id="158"/>
    </w:p>
    <w:p>
      <w:pPr>
        <w:rPr>
          <w:rFonts w:ascii="arial" w:eastAsia="arial" w:hAnsi="arial" w:cs="arial"/>
          <w:sz w:val="20"/>
          <w:lang w:val="en-US" w:eastAsia="en-US" w:bidi="ar-SA"/>
        </w:rPr>
      </w:pPr>
      <w:r>
        <w:pict>
          <v:shape id="_x0000_i130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How Marches in Washington Have Shaped America</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21, 2017 Saturday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TURKEWITZ</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Times looks back at several marches in Washington over the past century and how they altered Americans' views on issues like civil rights and war.</w:t>
      </w:r>
    </w:p>
    <w:p>
      <w:pPr>
        <w:keepNext/>
        <w:spacing w:before="240" w:after="0" w:line="340" w:lineRule="atLeast"/>
        <w:ind w:left="0" w:right="0" w:firstLine="0"/>
        <w:jc w:val="left"/>
        <w:rPr>
          <w:rFonts w:ascii="arial" w:eastAsia="arial" w:hAnsi="arial" w:cs="arial"/>
          <w:sz w:val="20"/>
          <w:lang w:val="en-US" w:eastAsia="en-US" w:bidi="ar-SA"/>
        </w:rPr>
      </w:pPr>
      <w:bookmarkStart w:id="159" w:name="Body_77"/>
      <w:bookmarkEnd w:id="15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02" style="position:absolute;z-index:2518579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great weapons of a democracy."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how Harry Belafonte, the performer and civil rights activist, referred to the street march in a recent interview. Mr. Belafonte played a critical role in organizing the 1963 March on Washington, which helped spur the passage of two major civil rights bills. He is also a co-chairman of the women's march set for Saturday.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thousands of women converge on Washington this weekend, they will join a long tradition of rallies in the capital. From the suffrage processions of the early 20th century to the Tea Party rallies of 2009, marches have drawn attention to crucial issues, occasionally resulted in violence and often prompted opposing gatherings.</w:t>
      </w:r>
    </w:p>
    <w:p>
      <w:pPr>
        <w:keepNext w:val="0"/>
        <w:spacing w:before="240" w:after="0" w:line="260" w:lineRule="atLeast"/>
        <w:ind w:left="0" w:right="0" w:firstLine="0"/>
        <w:jc w:val="both"/>
        <w:rPr>
          <w:rFonts w:ascii="arial" w:eastAsia="arial" w:hAnsi="arial" w:cs="arial"/>
          <w:sz w:val="20"/>
          <w:lang w:val="en-US" w:eastAsia="en-US" w:bidi="ar-SA"/>
        </w:rPr>
      </w:pPr>
      <w:hyperlink r:id="rId796" w:history="1">
        <w:r>
          <w:rPr>
            <w:rFonts w:ascii="arial" w:eastAsia="arial" w:hAnsi="arial" w:cs="arial"/>
            <w:i/>
            <w:color w:val="0077CC"/>
            <w:sz w:val="20"/>
            <w:u w:val="single"/>
            <w:shd w:val="clear" w:color="auto" w:fill="FFFFFF"/>
            <w:lang w:val="en-US" w:eastAsia="en-US" w:bidi="ar-SA"/>
          </w:rPr>
          <w:t>Marian B. Mollin</w:t>
        </w:r>
      </w:hyperlink>
      <w:r>
        <w:rPr>
          <w:rFonts w:ascii="arial" w:eastAsia="arial" w:hAnsi="arial" w:cs="arial"/>
          <w:color w:val="000000"/>
          <w:sz w:val="20"/>
          <w:lang w:val="en-US" w:eastAsia="en-US" w:bidi="ar-SA"/>
        </w:rPr>
        <w:t>, an associate professor at Virginia Tech who studies the history of social movements, said successful marches had capitalized on symbolism and street theater, attracted a broad coalition and pushed clear policy goals.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test of a march's long-term efficacy, she said, is whether it energizes participants long after they've gone home, sustaining them through the less exciting aspects of change. This is what she'll be watching for in the months after Saturday's march.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they continuing to be fired up when they get back? Because there is a lot of unfun, unglamorous work to do,"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took a look back at several marches in Washington and how they changed - or didn't change - history.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1913 Women's Suffrage Procession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 1913, a 26-year-old named Inez Milholland slipped on her white kid boots, threw a cape around her shoulders and climbed onto a borrowed horse to help lead what was then the largest women's march in American history. Behind her came businesswomen in blue, writers in white, artists in pink and musicians in red, all calling for their right to vote.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Five thousand women marched while some onlookers hurled insults and tripped them. "If my wife were where you are,"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one woman, according to this newspaper, "I'd break her head."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President-elect Woodrow Wilson skipped the event, taking side streets to a hotel to avoid the crowds. By the end, </w:t>
      </w:r>
      <w:hyperlink r:id="rId797" w:history="1">
        <w:r>
          <w:rPr>
            <w:rFonts w:ascii="arial" w:eastAsia="arial" w:hAnsi="arial" w:cs="arial"/>
            <w:i/>
            <w:color w:val="0077CC"/>
            <w:sz w:val="20"/>
            <w:u w:val="single"/>
            <w:shd w:val="clear" w:color="auto" w:fill="FFFFFF"/>
            <w:lang w:val="en-US" w:eastAsia="en-US" w:bidi="ar-SA"/>
          </w:rPr>
          <w:t>more than 100 women</w:t>
        </w:r>
      </w:hyperlink>
      <w:r>
        <w:rPr>
          <w:rFonts w:ascii="arial" w:eastAsia="arial" w:hAnsi="arial" w:cs="arial"/>
          <w:color w:val="000000"/>
          <w:sz w:val="20"/>
          <w:lang w:val="en-US" w:eastAsia="en-US" w:bidi="ar-SA"/>
        </w:rPr>
        <w:t xml:space="preserve"> were hospitalized.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Women had fought for suffrage since at least 1848. But the 1913 march kicked off a series of political actions that swayed the public and male politicians, finally pushing them to pass the 19th Amendment to the Constitution. By 1920, American women had the right to vote.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how The New York Times covered the march </w:t>
      </w:r>
      <w:hyperlink r:id="rId798"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1932 Bonus Army March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28, 1932, Gen. Douglas MacArthur and Army troops surrounded a group of protesting veterans in Washington, wheeled tanks into position, prepared gas bombs and gave the former fighters 30 minutes to disperse.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Bonus Army gathering, in which an estimated 20,000 World War I veterans demanded the payment of bonuses guaranteed under a 1924 law, is among the less-remembered marches in American history. The law had said payments would be made in 1945, but veterans reeling from the Depression wanted them earlier. The event lasted weeks, until President Herbert Hoover ordered the protesters' removal.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Army troops shot "a heavy barrage of tear gas" at the veterans, according to The Times. Two people died during the protest.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Bonus Army: An American Epic," the authors Paul Dickson and Thomas B. Allen wrote that the march changed the nation, pushing Congress to pass the G.I. Bill, landmark legislation that allowed many veterans to go to college.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how The Times covered the march </w:t>
      </w:r>
      <w:hyperlink r:id="rId799"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1963 March on Washington for Jobs and Freedom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National Mall swelled with people on Aug. 28, 1963, to urge Congress to pass a historic civil rights bill. It was here that the Rev. Dr. Martin Luther King Jr. gave his "I Have a Dream" speech.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arose, a great roar welled up from the crowd," the journalist E. W. Kenworthy wrote in The Times. "When he started to speak, a hush fell." The paper reported that more than 200,000 people had attended.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civil rights legislation was tied up in Congress, facing a </w:t>
      </w:r>
      <w:hyperlink r:id="rId800" w:history="1">
        <w:r>
          <w:rPr>
            <w:rFonts w:ascii="arial" w:eastAsia="arial" w:hAnsi="arial" w:cs="arial"/>
            <w:i/>
            <w:color w:val="0077CC"/>
            <w:sz w:val="20"/>
            <w:u w:val="single"/>
            <w:shd w:val="clear" w:color="auto" w:fill="FFFFFF"/>
            <w:lang w:val="en-US" w:eastAsia="en-US" w:bidi="ar-SA"/>
          </w:rPr>
          <w:t>filibuster</w:t>
        </w:r>
      </w:hyperlink>
      <w:r>
        <w:rPr>
          <w:rFonts w:ascii="arial" w:eastAsia="arial" w:hAnsi="arial" w:cs="arial"/>
          <w:color w:val="000000"/>
          <w:sz w:val="20"/>
          <w:lang w:val="en-US" w:eastAsia="en-US" w:bidi="ar-SA"/>
        </w:rPr>
        <w:t xml:space="preserve"> by Southern lawmakers. But the march helped energize everyday people like Hazel Mangle Rivers, a black woman who took the $8 overnight bus to Washington from her home in Birmingham, Ala.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get back there tomorrow I'm going to do whatever needs to be done," she told a Times reporter after the protest. "I don't care if it's picketing or marching or sitting-in or what, I'm ready to do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gathering was followed by sustained activism - including a voter-registration drive in Mississippi and a march in Alabama from Selma to Montgomery - that helped pass the Civil Rights Act of 1964 and the </w:t>
      </w:r>
      <w:hyperlink r:id="rId801" w:history="1">
        <w:r>
          <w:rPr>
            <w:rFonts w:ascii="arial" w:eastAsia="arial" w:hAnsi="arial" w:cs="arial"/>
            <w:i/>
            <w:color w:val="0077CC"/>
            <w:sz w:val="20"/>
            <w:u w:val="single"/>
            <w:shd w:val="clear" w:color="auto" w:fill="FFFFFF"/>
            <w:lang w:val="en-US" w:eastAsia="en-US" w:bidi="ar-SA"/>
          </w:rPr>
          <w:t>Voting Rights Act of 1965</w:t>
        </w:r>
      </w:hyperlink>
      <w:r>
        <w:rPr>
          <w:rFonts w:ascii="arial" w:eastAsia="arial" w:hAnsi="arial" w:cs="arial"/>
          <w:color w:val="000000"/>
          <w:sz w:val="20"/>
          <w:lang w:val="en-US" w:eastAsia="en-US" w:bidi="ar-SA"/>
        </w:rPr>
        <w:t>. The march, Mr. Belafonte said recently, showed that there was "a great swatch of American opinion that was supportive of our cause."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how The Times covered the march </w:t>
      </w:r>
      <w:hyperlink r:id="rId802"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1969 Moratorium to End the War in Vietnam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Nov. 15, 1969, antiwar activists streamed down Pennsylvania Avenue, calling for a rapid withdrawal of troops from Vietnam. Three drummers led the procession, followed by people carrying 11 coffins bearing names of the dead. Then came rows and rows of marchers, 17 abreast, shouting, "Peace now! Peace now!"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estimated the crowd to be at least 250,000 strong, though others have said it was much larger.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many Americans had grown impatient with President Richard Nixon's policy of gradual withdrawal. The White House said the president had spent the day </w:t>
      </w:r>
      <w:hyperlink r:id="rId803" w:history="1">
        <w:r>
          <w:rPr>
            <w:rFonts w:ascii="arial" w:eastAsia="arial" w:hAnsi="arial" w:cs="arial"/>
            <w:i/>
            <w:color w:val="0077CC"/>
            <w:sz w:val="20"/>
            <w:u w:val="single"/>
            <w:shd w:val="clear" w:color="auto" w:fill="FFFFFF"/>
            <w:lang w:val="en-US" w:eastAsia="en-US" w:bidi="ar-SA"/>
          </w:rPr>
          <w:t>watching college football</w:t>
        </w:r>
      </w:hyperlink>
      <w:r>
        <w:rPr>
          <w:rFonts w:ascii="arial" w:eastAsia="arial" w:hAnsi="arial" w:cs="arial"/>
          <w:color w:val="000000"/>
          <w:sz w:val="20"/>
          <w:lang w:val="en-US" w:eastAsia="en-US" w:bidi="ar-SA"/>
        </w:rPr>
        <w:t xml:space="preserve"> inside.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largest antiwar protest to date. But its success was less clear than the 1963 civil rights gathering. "In the aftermath of that march, Nixon escalates the war," Professor Mollin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how The Times covered the march </w:t>
      </w:r>
      <w:hyperlink r:id="rId804"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1974 March for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Court's decision in Roe v. Wade, which affirmed a woman's right to an abortion, spurred anger across the country, particularly among religious and conservative families.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year after Roe v. Wade, on Jan. 22, 1974, thousands gathered in Washington to urge Congress to support a constitutional amendment, known as the Buckley Amendment, which would have effectively overturned the decision.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it became clear it wouldn't happen that year, the march's founder, Nellie Gray, </w:t>
      </w:r>
      <w:hyperlink r:id="rId805" w:history="1">
        <w:r>
          <w:rPr>
            <w:rFonts w:ascii="arial" w:eastAsia="arial" w:hAnsi="arial" w:cs="arial"/>
            <w:i/>
            <w:color w:val="0077CC"/>
            <w:sz w:val="20"/>
            <w:u w:val="single"/>
            <w:shd w:val="clear" w:color="auto" w:fill="FFFFFF"/>
            <w:lang w:val="en-US" w:eastAsia="en-US" w:bidi="ar-SA"/>
          </w:rPr>
          <w:t>vowed</w:t>
        </w:r>
      </w:hyperlink>
      <w:r>
        <w:rPr>
          <w:rFonts w:ascii="arial" w:eastAsia="arial" w:hAnsi="arial" w:cs="arial"/>
          <w:color w:val="000000"/>
          <w:sz w:val="20"/>
          <w:lang w:val="en-US" w:eastAsia="en-US" w:bidi="ar-SA"/>
        </w:rPr>
        <w:t xml:space="preserve"> to hold marches every year until it did.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year's march, to be held on Jan. 27, will include a particularly prominent speaker: </w:t>
      </w:r>
      <w:hyperlink r:id="rId806" w:history="1">
        <w:r>
          <w:rPr>
            <w:rFonts w:ascii="arial" w:eastAsia="arial" w:hAnsi="arial" w:cs="arial"/>
            <w:i/>
            <w:color w:val="0077CC"/>
            <w:sz w:val="20"/>
            <w:u w:val="single"/>
            <w:shd w:val="clear" w:color="auto" w:fill="FFFFFF"/>
            <w:lang w:val="en-US" w:eastAsia="en-US" w:bidi="ar-SA"/>
          </w:rPr>
          <w:t>Kellyanne Conway</w:t>
        </w:r>
      </w:hyperlink>
      <w:r>
        <w:rPr>
          <w:rFonts w:ascii="arial" w:eastAsia="arial" w:hAnsi="arial" w:cs="arial"/>
          <w:color w:val="000000"/>
          <w:sz w:val="20"/>
          <w:lang w:val="en-US" w:eastAsia="en-US" w:bidi="ar-SA"/>
        </w:rPr>
        <w:t>, the highest-ranking woman in the Trump administration.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how The Times covered the march </w:t>
      </w:r>
      <w:hyperlink r:id="rId807"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1987 Second National March on Washington for Lesbian and Gay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Andy Humm was a television reporter for the Gay Cable Network on Oct. 11, 1987, when an estimated 200,000 people gathered in Washington to call for AIDS research and the end of discrimination against gay people. (The event followed a 1979 march, before the AIDS crisis.)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1987, </w:t>
      </w:r>
      <w:hyperlink r:id="rId808" w:history="1">
        <w:r>
          <w:rPr>
            <w:rFonts w:ascii="arial" w:eastAsia="arial" w:hAnsi="arial" w:cs="arial"/>
            <w:i/>
            <w:color w:val="0077CC"/>
            <w:sz w:val="20"/>
            <w:u w:val="single"/>
            <w:shd w:val="clear" w:color="auto" w:fill="FFFFFF"/>
            <w:lang w:val="en-US" w:eastAsia="en-US" w:bidi="ar-SA"/>
          </w:rPr>
          <w:t>more than 20,000</w:t>
        </w:r>
      </w:hyperlink>
      <w:r>
        <w:rPr>
          <w:rFonts w:ascii="arial" w:eastAsia="arial" w:hAnsi="arial" w:cs="arial"/>
          <w:color w:val="000000"/>
          <w:sz w:val="20"/>
          <w:lang w:val="en-US" w:eastAsia="en-US" w:bidi="ar-SA"/>
        </w:rPr>
        <w:t xml:space="preserve"> Americans had died of AIDS and an additional 36,000 had learned they had the disease, which was deeply stigmatizing. Activists were desperate for research and care. They spread a quilt bearing names of the dead. And they wept as Mr. Humm interviewed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hope," he said in a recent conversation. "We were a fairly powerless movement back then."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helped mobilize and personalize the movement. Three years later, Congress passed the Ryan White Care Act, the largest federally funded program for people living with H.I.V. and AIDS. (AIDS deaths continued to climb each year until 1995.)</w:t>
      </w:r>
    </w:p>
    <w:p>
      <w:pPr>
        <w:keepNext w:val="0"/>
        <w:spacing w:before="240" w:after="0" w:line="260" w:lineRule="atLeast"/>
        <w:ind w:left="0" w:right="0" w:firstLine="0"/>
        <w:jc w:val="both"/>
        <w:rPr>
          <w:rFonts w:ascii="arial" w:eastAsia="arial" w:hAnsi="arial" w:cs="arial"/>
          <w:sz w:val="20"/>
          <w:lang w:val="en-US" w:eastAsia="en-US" w:bidi="ar-SA"/>
        </w:rPr>
      </w:pPr>
      <w:hyperlink r:id="rId809" w:history="1">
        <w:r>
          <w:rPr>
            <w:rFonts w:ascii="arial" w:eastAsia="arial" w:hAnsi="arial" w:cs="arial"/>
            <w:i/>
            <w:color w:val="0077CC"/>
            <w:sz w:val="20"/>
            <w:u w:val="single"/>
            <w:shd w:val="clear" w:color="auto" w:fill="FFFFFF"/>
            <w:lang w:val="en-US" w:eastAsia="en-US" w:bidi="ar-SA"/>
          </w:rPr>
          <w:t>Read how The Times covered the march.</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1995 Million Man March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Hundreds of thousands of people, most of them black men, came together on Oct. 16, 1995, for a rally organized by Louis Farrakhan, the leader of the Nation of Islam. He called on them to "accept the responsibility" to "be good husbands and fathers and builders of our community." It was contentious - Mr. Farrakhan had been criticized previously for sexist and anti-Semitic remarks - and was attended by the poet Maya Angelou but opposed by the N.A.A.C.P.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Organizers said the event spurred 1.7 million black men to register to vote. But the march's legacy is the subject of debate.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say its core message of self-reliance and atonement left black men grappling alone with issues such as violence, drug abuse and poverty, letting politicians and institutions off the hook," a Washington Post reporter </w:t>
      </w:r>
      <w:hyperlink r:id="rId810"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 "Others argue that the earnest assembly was a potent symbol that changed perceptions of black men and inspired the marchers to make great changes in their lives."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2015, Mr. Farrakhan held a second march. Much of the discussion centered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continued discrimination. Art Scott, 59, a salesman who attended, </w:t>
      </w:r>
      <w:hyperlink r:id="rId811" w:history="1">
        <w:r>
          <w:rPr>
            <w:rFonts w:ascii="arial" w:eastAsia="arial" w:hAnsi="arial" w:cs="arial"/>
            <w:i/>
            <w:color w:val="0077CC"/>
            <w:sz w:val="20"/>
            <w:u w:val="single"/>
            <w:shd w:val="clear" w:color="auto" w:fill="FFFFFF"/>
            <w:lang w:val="en-US" w:eastAsia="en-US" w:bidi="ar-SA"/>
          </w:rPr>
          <w:t>told The Times</w:t>
        </w:r>
      </w:hyperlink>
      <w:r>
        <w:rPr>
          <w:rFonts w:ascii="arial" w:eastAsia="arial" w:hAnsi="arial" w:cs="arial"/>
          <w:color w:val="000000"/>
          <w:sz w:val="20"/>
          <w:lang w:val="en-US" w:eastAsia="en-US" w:bidi="ar-SA"/>
        </w:rPr>
        <w:t>: "There comes a time, after being pushed for so long, to push back. I think that's the feeling in the black community right now."</w:t>
      </w:r>
    </w:p>
    <w:p>
      <w:pPr>
        <w:keepNext w:val="0"/>
        <w:spacing w:before="240" w:after="0" w:line="260" w:lineRule="atLeast"/>
        <w:ind w:left="0" w:right="0" w:firstLine="0"/>
        <w:jc w:val="both"/>
        <w:rPr>
          <w:rFonts w:ascii="arial" w:eastAsia="arial" w:hAnsi="arial" w:cs="arial"/>
          <w:sz w:val="20"/>
          <w:lang w:val="en-US" w:eastAsia="en-US" w:bidi="ar-SA"/>
        </w:rPr>
      </w:pPr>
      <w:hyperlink r:id="rId812" w:history="1">
        <w:r>
          <w:rPr>
            <w:rFonts w:ascii="arial" w:eastAsia="arial" w:hAnsi="arial" w:cs="arial"/>
            <w:i/>
            <w:color w:val="0077CC"/>
            <w:sz w:val="20"/>
            <w:u w:val="single"/>
            <w:shd w:val="clear" w:color="auto" w:fill="FFFFFF"/>
            <w:lang w:val="en-US" w:eastAsia="en-US" w:bidi="ar-SA"/>
          </w:rPr>
          <w:t>Read how The New York Times covered the march.</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Above, Inez Milholland at the 1913 Women's Suffrage Pro- cession in Washington. Left, Army troops in 1932 dis- persed World War I veterans who were demanding the payment of bonuses. (PHOTOGRAPHS BY GEORGE GRANTHAM BAIN COLLECTION, VIA LIBRARY OF CONGRESS; ASSOCIATED PRESS); The Lincoln Memorial in 1963, the day the Rev. Dr. Martin Luther King Jr. gave his "I Have a Dream" speech. (PHOTOGRAPH BY CARL T. GOSSETT/THE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13" w:history="1">
        <w:r>
          <w:rPr>
            <w:rFonts w:ascii="arial" w:eastAsia="arial" w:hAnsi="arial" w:cs="arial"/>
            <w:i/>
            <w:color w:val="0077CC"/>
            <w:sz w:val="20"/>
            <w:u w:val="single"/>
            <w:shd w:val="clear" w:color="auto" w:fill="FFFFFF"/>
            <w:lang w:val="en-US" w:eastAsia="en-US" w:bidi="ar-SA"/>
          </w:rPr>
          <w:t>Women's March Highlights as Huge Crowds Protest Trump: 'We're Not Going Away'</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14" w:history="1">
        <w:r>
          <w:rPr>
            <w:rFonts w:ascii="arial" w:eastAsia="arial" w:hAnsi="arial" w:cs="arial"/>
            <w:i/>
            <w:color w:val="0077CC"/>
            <w:sz w:val="20"/>
            <w:u w:val="single"/>
            <w:shd w:val="clear" w:color="auto" w:fill="FFFFFF"/>
            <w:lang w:val="en-US" w:eastAsia="en-US" w:bidi="ar-SA"/>
          </w:rPr>
          <w:t>Trump Inspires Cheers, and Alarm, Around the World</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15" w:history="1">
        <w:r>
          <w:rPr>
            <w:rFonts w:ascii="arial" w:eastAsia="arial" w:hAnsi="arial" w:cs="arial"/>
            <w:i/>
            <w:color w:val="0077CC"/>
            <w:sz w:val="20"/>
            <w:u w:val="single"/>
            <w:shd w:val="clear" w:color="auto" w:fill="FFFFFF"/>
            <w:lang w:val="en-US" w:eastAsia="en-US" w:bidi="ar-SA"/>
          </w:rPr>
          <w:t>Leaders Abroad, Joyful or Wary, Face Uncertainty of Trump Era</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3"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160" w:name="Bookmark_80"/>
      <w:bookmarkEnd w:id="160"/>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U.S. CHARGES NINE IN KLAN INCIDENT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1983, Friday,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14,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LESLIE MAITLAND,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April 21</w:t>
      </w:r>
    </w:p>
    <w:p>
      <w:pPr>
        <w:keepNext/>
        <w:spacing w:before="240" w:after="0" w:line="340" w:lineRule="atLeast"/>
        <w:ind w:left="0" w:right="0" w:firstLine="0"/>
        <w:jc w:val="left"/>
        <w:rPr>
          <w:lang w:val="en-US" w:eastAsia="en-US" w:bidi="ar-SA"/>
        </w:rPr>
      </w:pPr>
      <w:bookmarkStart w:id="161" w:name="Body_78"/>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59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grand jury today indicted six present or former Ku Klux Klansmen and three American Nazi Party members on charges stemming from an anti-Klan rally in Greensboro, N.C., in 1979 at which five demonstrators were shot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those indicted, Edward W. Dawson, has been identified in court as an informer for the Federal Bureau of Investigation and the Greensboro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has also been described in court as recruiting Klansmen to disrupt the rally and as riding in the leading car of a caravan that drove into the predominantly black neighborhood where the integrated march was about to start.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WASHINGTON, April 21 - A Federal grand jury today indicted six present or former Ku Klux Klansmen and three American Nazi Party members on charges stemming from an anti-Klan rally in Greensboro, N.C., in 1979 at which five demonstrators were shot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Dawson, reached for comment tonight, said, ''I didn't want to get involved. I had been out of the Klan for three years.'' But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Greensboro had asked him and paid him $50 to attend a Klan rally where plans to disrupt the anti-Klan march were discussed. Therefore, he said, he did not understand why he had been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grand jury in Winston-Salem, N.C., charged all nine men with conspiring to interfere with the federally protected rights of the demonstrators to participate in the parade, which had been authorized by the City of Greensboro. The indictment says it was ''the purpose of the conspiracy for the Nazis and Klansmen to go to Greensboro, N.C., on Nov. 3, 1979, in order to heckle and disrupt the anti-Klan parade and to cause bodily injury to parade participants by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Separate Perjury Indictment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separate indictment, the grand jury also charged another man, Henry C. Byrd Sr., with perjury in connection with his testimony Tuesday. He was charged with testifying falsely about five points, including his charge that a Greensboro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given him a gun and asked him to shoot the leader of the local Communist Workers Party, which had planned the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Communist leader, Nelson Johnson, was one of seven people injured in the attack.  Five of those indicted today were tried and acquitted in 1980 by an all-white jury that considered murder charges filed by the state against four members of the Klan and two American Nazis in connection with the attack on the demonstration.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grand jury was impaneled in March 1982 and heard testimony from more than 120 witnesses, including members of Nazi, Klan and Communist groups, as well as from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state and Federal law-enforcement agents.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High-Level Conspiracy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community groups in Greensboro and the survivors of those slain have charged that there was high-level Government involvement in the killings and that the Justice Department has attempted to cover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P. Sheehan, chief counsel for the survivors in a lawsuit pending in Federal District Court against F.B.I. Director William H.  Webster and Attorney General William French Smith, said today that he would continue to seek a special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Mr. Dawson, the indictments announced today by Assistant Attorney General William Bradford Reynolds named five Klansmen: Virgil L. Griffin, Jerry P. Smith, David W. Matthews, Coleman B.  Pridmore and Roy C. Toney.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indicted Nazi party members were Roland W. Wood, Jack W. Fowler and Raeford M. Caudle. All the defendants come from North Carolina.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162" w:name="Bookmark_81"/>
      <w:bookmarkEnd w:id="162"/>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Fixing Pentagon Peacekeeping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1994,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16;  Column 1;  Editorial Desk ; Column 1; ;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63" w:name="Body_79"/>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62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Pentagon is learning from painful experience in Somalia and now in Haiti that it needs to improve its peacekeeping practices. In Somalia U.S. troops faced deadly fire after siding against one of the feuding warlords. In Haiti the Pentagon is rethinking its reliance on Haitian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keep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problems are purely tactical, like training troops in the proper techniques for disarming potentially hostile groups in volatile environments. That is very different from drilling them for full-scale combat, when the use of deadly force is the rule, not the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deeper problem is rooted in the American strategy of peacekeeping. Army doctrine conceives of a continuum from monitoring a peace settlement already agreed to (peacekeeping) to compelling a settlement where there is none (peace enforcement). The Army contends that the same troops can be trained to do both missions, exercising the utmost restraint in their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one moment only to abandon all restraint in the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approach is flawed. Instead of a continuum, there is a great divide. Peace enforcement uses fully armed combat troops to force warring parties to observe a cease-fire; in the process, they often take sides in the conflict. Peacekeeping, in contrast, requires the troops to remain impartial and rests on the consent of the warring parties and the populace.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Army's doctrine reflects its traditional dislike of occupation and its strong preference for overwhelming force deployed aggressively.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troops ended up in a deadly firefight in Somalia when they tried to coerce cooperation by disarming one warlord's militia by force, without exhausting peaceful means fist. By comparison, Australian peacekeepers operating with more restraint and impartiality were notably more successful in pacifying Baidoa.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Army seems to be learning from past mistakes. While Americans chafe at U.S. troops' restraint in the face of thuggish brutality in Haiti, the Army deserves credit for trying to work with indigenous Haitian forces, no matter how difficult that is proving to be. Until other Haitians can be trained to take over, the U.S. Army will be forced into assuming greater control over disarming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country. Now the Army needs to change its doctrine and train units for the sole purpose of peacekeeping.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4" w:name="Bookmark_82"/>
      <w:bookmarkEnd w:id="164"/>
    </w:p>
    <w:p>
      <w:pPr>
        <w:rPr>
          <w:rFonts w:ascii="arial" w:eastAsia="arial" w:hAnsi="arial" w:cs="arial"/>
          <w:sz w:val="20"/>
          <w:lang w:val="en-US" w:eastAsia="en-US" w:bidi="ar-SA"/>
        </w:rPr>
      </w:pPr>
      <w:r>
        <w:pict>
          <v:shape id="_x0000_i131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Star Economist at Harvard Faces Sexual Harassment Complaints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14, 2018 Friday 19:30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economy</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Tankersley and Ben Casselman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Roland Fryer’s ascent in the economics field was swift. Now he is embroiled in investigations into his workplace behavior.</w:t>
      </w:r>
    </w:p>
    <w:p>
      <w:pPr>
        <w:keepNext/>
        <w:spacing w:before="240" w:after="0" w:line="340" w:lineRule="atLeast"/>
        <w:ind w:left="0" w:right="0" w:firstLine="0"/>
        <w:jc w:val="left"/>
        <w:rPr>
          <w:rFonts w:ascii="arial" w:eastAsia="arial" w:hAnsi="arial" w:cs="arial"/>
          <w:sz w:val="20"/>
          <w:lang w:val="en-US" w:eastAsia="en-US" w:bidi="ar-SA"/>
        </w:rPr>
      </w:pPr>
      <w:bookmarkStart w:id="165" w:name="Body_80"/>
      <w:bookmarkEnd w:id="1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1" style="position:absolute;z-index:2518640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CAMBRIDGE, Mass. — Before he turned 40, Roland G. Fryer Jr. had earned tenure at Harvard, received a MacArthur “genius” grant and won the most prestigious award for young American economists. He stoked a national debate by concluding that </w:t>
      </w:r>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 xml:space="preserve"> officers show no bias</w:t>
        </w:r>
      </w:hyperlink>
      <w:r>
        <w:rPr>
          <w:rFonts w:ascii="arial" w:eastAsia="arial" w:hAnsi="arial" w:cs="arial"/>
          <w:color w:val="000000"/>
          <w:sz w:val="20"/>
          <w:lang w:val="en-US" w:eastAsia="en-US" w:bidi="ar-SA"/>
        </w:rPr>
        <w:t xml:space="preserve"> in the shootings of black men.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his rapid ascent has taken a troubling turn as Harvard officials review a university investigator’s conclusion that Dr. Fryer fostered a work environment hostile to women, one filled with sexual talk and bullying.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findings, reviewed by The New York Times, found that Dr. Fryer had engaged in “unwelcome conduct of a sexual nature” toward four women who worked in the Harvard-affiliated research lab he created. In one case, his “persistent and pervasive” conduct contributed to stress that resulted in the accuser’s taking disability leave, the investigator found. The investigator could not substantiate some allegations, including one asserting retaliation by Dr. Fryer.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Harvard is still investigating a similar complaint from a woman who worked in the lab a decade ago. That woman says Dr. Fryer made what she considered sexual overtures, then retaliated against her after she rebuffed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Harvard is not expected to take action until officials have finished investigating all of the complaints against him, according to people familiar with the process. Possible outcomes include a reprimand, suspension or dismissal.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an African-American, Dr. Fryer has been a trailblazer in rising to the top tier of a field dominated by white men. He was, at 30, the youngest black professor to be granted tenure at Harvard.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41, he is one of Harvard’s best-paid faculty members, earning more than $600,000, the university’s 2016 tax filing shows. He has brought at least $33.6 million in grants to the university, </w:t>
      </w:r>
      <w:hyperlink r:id="rId838" w:history="1">
        <w:r>
          <w:rPr>
            <w:rFonts w:ascii="arial" w:eastAsia="arial" w:hAnsi="arial" w:cs="arial"/>
            <w:i/>
            <w:color w:val="0077CC"/>
            <w:sz w:val="20"/>
            <w:u w:val="single"/>
            <w:shd w:val="clear" w:color="auto" w:fill="FFFFFF"/>
            <w:lang w:val="en-US" w:eastAsia="en-US" w:bidi="ar-SA"/>
          </w:rPr>
          <w:t>according to a résumé</w:t>
        </w:r>
      </w:hyperlink>
      <w:r>
        <w:rPr>
          <w:rFonts w:ascii="arial" w:eastAsia="arial" w:hAnsi="arial" w:cs="arial"/>
          <w:color w:val="000000"/>
          <w:sz w:val="20"/>
          <w:lang w:val="en-US" w:eastAsia="en-US" w:bidi="ar-SA"/>
        </w:rPr>
        <w:t xml:space="preserve"> on his Harvard web page.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sexual-harassment accusations have unsettled the economics profession, which is struggling with a history of bias against women. Dr. Fryer was recently elected to the executive board of the American Economic Association, the most prestigious body in academic economics, and </w:t>
      </w:r>
      <w:hyperlink r:id="rId839" w:history="1">
        <w:r>
          <w:rPr>
            <w:rFonts w:ascii="arial" w:eastAsia="arial" w:hAnsi="arial" w:cs="arial"/>
            <w:i/>
            <w:color w:val="0077CC"/>
            <w:sz w:val="20"/>
            <w:u w:val="single"/>
            <w:shd w:val="clear" w:color="auto" w:fill="FFFFFF"/>
            <w:lang w:val="en-US" w:eastAsia="en-US" w:bidi="ar-SA"/>
          </w:rPr>
          <w:t>the group says</w:t>
        </w:r>
      </w:hyperlink>
      <w:r>
        <w:rPr>
          <w:rFonts w:ascii="arial" w:eastAsia="arial" w:hAnsi="arial" w:cs="arial"/>
          <w:color w:val="000000"/>
          <w:sz w:val="20"/>
          <w:lang w:val="en-US" w:eastAsia="en-US" w:bidi="ar-SA"/>
        </w:rPr>
        <w:t xml:space="preserve"> it will consider the Harvard inquiry’s conclusions when they are released.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told a Harvard investigator that any sexual banter in his office was related to his research and “in the spirit of academic freedom.” He wrote in his response to the complaint that “certainly no one ever brought to my attention that I ever said anything that made any employee uncomfortable.”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interviews with The New York Times and for Harvard’s investigation, former employees described Dr. Fryer as a bully and the lab as a place where sexual jokes and comments were routine, and where employees were expected to laugh along with the group or risk being isolated. Documents and interviews suggest that Dr. Fryer was told repeatedly over the course of 10 years — by employees and by at least one university official — that his conduct was out of 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assistant reported to a Harvard human resources office in late 2008 that Dr. Fryer was sending her unwelcome and sexually suggestive nighttime text messages. Dr. Fryer agreed to change his behavior, apparently on the advice of a university official. But he directed another employee to compile examples of poor performance by the accuser. He refused to write recommendations for economics graduate programs she was applying to, according to her complaint, and all rejected her.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woman’s pending complaint, a copy of which was reviewed by The Times, is one of at least three brought against Dr. Fryer under Title IX, the federal statute prohibiting sex-based discrimination by educational institutions that receive federal funding. One of the cases was brought by Harvard’s Title IX office on behalf of several women. The filing of some of the complaints was </w:t>
      </w:r>
      <w:hyperlink r:id="rId840" w:history="1">
        <w:r>
          <w:rPr>
            <w:rFonts w:ascii="arial" w:eastAsia="arial" w:hAnsi="arial" w:cs="arial"/>
            <w:i/>
            <w:color w:val="0077CC"/>
            <w:sz w:val="20"/>
            <w:u w:val="single"/>
            <w:shd w:val="clear" w:color="auto" w:fill="FFFFFF"/>
            <w:lang w:val="en-US" w:eastAsia="en-US" w:bidi="ar-SA"/>
          </w:rPr>
          <w:t>first reported</w:t>
        </w:r>
      </w:hyperlink>
      <w:r>
        <w:rPr>
          <w:rFonts w:ascii="arial" w:eastAsia="arial" w:hAnsi="arial" w:cs="arial"/>
          <w:color w:val="000000"/>
          <w:sz w:val="20"/>
          <w:lang w:val="en-US" w:eastAsia="en-US" w:bidi="ar-SA"/>
        </w:rPr>
        <w:t xml:space="preserve"> by The Harvard Crimson.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Separately, Harvard is investigating Dr. Fryer’s spending and the lab’s finances, according to several former employees who have been asked about the issue by university officials. In a statement for this article, Dr. Fryer said he “hired a first-rate finance team to insure both transparency and full compliance with Harvard policy.”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spring, Harvard imposed “interim measures” while conducting its investigations, including barring Dr. Fryer from entering the Education Innovation Laboratory, the off-campus space known as EdLabs where he has presided over a group of employees and research assistants.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account draws on documents related to the allegations against Dr. Fryer and interviews with more than a dozen current and former employees of his laboratory, as well as other colleagues and associates, many of whom supplied copies of electronic communications with him. Nearly all insisted on confidentiality, fearing retaliation.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in a statement, portrayed the EdLabs workplace in a different light. “The lab has always been an extraordinarily collegial place,” he said. “Many people commented on each others’ lives outside of work including their dating and other relationships. Jokes and comments by both female and male lab workers of a sexual nature were occasionally part of such discussions. Not one person has ever complained to me or to any other manager or employee that I am aware of suggesting they felt uncomfortable about any of these interactions. That said, if any comments made in the past were found to be offensive or made anyone uncomfortable, that was certainly never my intent and I am deeply sorry.”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also said that “I have never and would not retaliate against any employee.”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Rachael Dane, a Harvard spokeswoman, said the university was “aware of and take seriously concerns raised about the treatment of staff” but would not discuss or confirm any unresolved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Fear of Reprisals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Academic economics has </w:t>
      </w:r>
      <w:hyperlink r:id="rId841" w:history="1">
        <w:r>
          <w:rPr>
            <w:rFonts w:ascii="arial" w:eastAsia="arial" w:hAnsi="arial" w:cs="arial"/>
            <w:i/>
            <w:color w:val="0077CC"/>
            <w:sz w:val="20"/>
            <w:u w:val="single"/>
            <w:shd w:val="clear" w:color="auto" w:fill="FFFFFF"/>
            <w:lang w:val="en-US" w:eastAsia="en-US" w:bidi="ar-SA"/>
          </w:rPr>
          <w:t>struggled to advance women</w:t>
        </w:r>
      </w:hyperlink>
      <w:r>
        <w:rPr>
          <w:rFonts w:ascii="arial" w:eastAsia="arial" w:hAnsi="arial" w:cs="arial"/>
          <w:color w:val="000000"/>
          <w:sz w:val="20"/>
          <w:lang w:val="en-US" w:eastAsia="en-US" w:bidi="ar-SA"/>
        </w:rPr>
        <w:t xml:space="preserve"> to doctorates and professorships. The approval of a small group of prominent researchers, mostly men, can make or break careers.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Daniel, a lawyer who as executive director oversaw the lab’s administration for more than five years, recalled that Dr. Fryer complained when Harvard administrators pushed the Economics Department to find qualified female candidates for professorships. “Roland said that no such candidates exist,” Ms. Daniel wrote in response to questions from The New York Times. She left the lab last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Asked to comment, Dr. Fryer said, “I have been a tremendous champion for women and other underrepresented groups in economics,” and noted that he had started a departmental committee to “increase diversity and inclusion.”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Former employees said Dr. Fryer often reminded junior researchers that his recommendations could vault them to top graduate programs — or ground their careers. Several women said Dr. Fryer had written negative recommendations after they angered him in some way, or refused to write a recommendation at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Daniel said Dr. Fryer’s reputation for vindictiveness made it hard for researchers to speak out against what she called his routine “inappropriate comments about women or their body parts, men’s body parts, homosexuals, minorities or other groups.”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current and former employees defended Dr. Fryer as a demanding but fair boss who frequently hired and promoted women into senior roles. “I don’t feel like I was ever judged on anything other than the quality of my work,” said Rucha Vankudre, the lab’s current research director. “He takes me and my ideas seriously.”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Swift Academic Rise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Fryer’s rise in the field was swift and celebrated. In 2011, he won the MacArthur grant, and in 2015 he received the John Bates Clark Medal, which honors an American under 40 for “a significant contribution to economic thought and knowledge.”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has been profiled by </w:t>
      </w:r>
      <w:hyperlink r:id="rId842" w:history="1">
        <w:r>
          <w:rPr>
            <w:rFonts w:ascii="arial" w:eastAsia="arial" w:hAnsi="arial" w:cs="arial"/>
            <w:i/>
            <w:color w:val="0077CC"/>
            <w:sz w:val="20"/>
            <w:u w:val="single"/>
            <w:shd w:val="clear" w:color="auto" w:fill="FFFFFF"/>
            <w:lang w:val="en-US" w:eastAsia="en-US" w:bidi="ar-SA"/>
          </w:rPr>
          <w:t>The New York Times Magazine</w:t>
        </w:r>
      </w:hyperlink>
      <w:r>
        <w:rPr>
          <w:rFonts w:ascii="arial" w:eastAsia="arial" w:hAnsi="arial" w:cs="arial"/>
          <w:color w:val="000000"/>
          <w:sz w:val="20"/>
          <w:lang w:val="en-US" w:eastAsia="en-US" w:bidi="ar-SA"/>
        </w:rPr>
        <w:t xml:space="preserve">, The            </w:t>
      </w:r>
      <w:hyperlink r:id="rId843" w:history="1">
        <w:r>
          <w:rPr>
            <w:rFonts w:ascii="arial" w:eastAsia="arial" w:hAnsi="arial" w:cs="arial"/>
            <w:i/>
            <w:color w:val="0077CC"/>
            <w:sz w:val="20"/>
            <w:u w:val="single"/>
            <w:shd w:val="clear" w:color="auto" w:fill="FFFFFF"/>
            <w:lang w:val="en-US" w:eastAsia="en-US" w:bidi="ar-SA"/>
          </w:rPr>
          <w:t>Financial Times</w:t>
        </w:r>
      </w:hyperlink>
      <w:r>
        <w:rPr>
          <w:rFonts w:ascii="arial" w:eastAsia="arial" w:hAnsi="arial" w:cs="arial"/>
          <w:color w:val="000000"/>
          <w:sz w:val="20"/>
          <w:lang w:val="en-US" w:eastAsia="en-US" w:bidi="ar-SA"/>
        </w:rPr>
        <w:t xml:space="preserve"> and other publications, in articles that often stress his rise from a            </w:t>
      </w:r>
      <w:hyperlink r:id="rId844" w:history="1">
        <w:r>
          <w:rPr>
            <w:rFonts w:ascii="arial" w:eastAsia="arial" w:hAnsi="arial" w:cs="arial"/>
            <w:i/>
            <w:color w:val="0077CC"/>
            <w:sz w:val="20"/>
            <w:u w:val="single"/>
            <w:shd w:val="clear" w:color="auto" w:fill="FFFFFF"/>
            <w:lang w:val="en-US" w:eastAsia="en-US" w:bidi="ar-SA"/>
          </w:rPr>
          <w:t>rough childhood</w:t>
        </w:r>
      </w:hyperlink>
      <w:r>
        <w:rPr>
          <w:rFonts w:ascii="arial" w:eastAsia="arial" w:hAnsi="arial" w:cs="arial"/>
          <w:color w:val="000000"/>
          <w:sz w:val="20"/>
          <w:lang w:val="en-US" w:eastAsia="en-US" w:bidi="ar-SA"/>
        </w:rPr>
        <w:t xml:space="preserve"> in Florida and Texas. He won a scholarship to the University of Texas, Arlington, and graduated in two and a half years, before earning an economics doctorate from Penn State.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of his research has focused on racial gaps in educational achievement, and how to close them. In 2007-8, he served as chief equality officer for New York City’s Department of Education, where he </w:t>
      </w:r>
      <w:hyperlink r:id="rId845" w:history="1">
        <w:r>
          <w:rPr>
            <w:rFonts w:ascii="arial" w:eastAsia="arial" w:hAnsi="arial" w:cs="arial"/>
            <w:i/>
            <w:color w:val="0077CC"/>
            <w:sz w:val="20"/>
            <w:u w:val="single"/>
            <w:shd w:val="clear" w:color="auto" w:fill="FFFFFF"/>
            <w:lang w:val="en-US" w:eastAsia="en-US" w:bidi="ar-SA"/>
          </w:rPr>
          <w:t>experimented with paying students</w:t>
        </w:r>
      </w:hyperlink>
      <w:r>
        <w:rPr>
          <w:rFonts w:ascii="arial" w:eastAsia="arial" w:hAnsi="arial" w:cs="arial"/>
          <w:color w:val="000000"/>
          <w:sz w:val="20"/>
          <w:lang w:val="en-US" w:eastAsia="en-US" w:bidi="ar-SA"/>
        </w:rPr>
        <w:t xml:space="preserve"> for scoring well on standardized tests.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recently, Dr. Fryer has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a working paper released in 2016, he found no evidence of racial bias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which </w:t>
      </w:r>
      <w:hyperlink r:id="rId837" w:history="1">
        <w:r>
          <w:rPr>
            <w:rFonts w:ascii="arial" w:eastAsia="arial" w:hAnsi="arial" w:cs="arial"/>
            <w:i/>
            <w:color w:val="0077CC"/>
            <w:sz w:val="20"/>
            <w:u w:val="single"/>
            <w:shd w:val="clear" w:color="auto" w:fill="FFFFFF"/>
            <w:lang w:val="en-US" w:eastAsia="en-US" w:bidi="ar-SA"/>
          </w:rPr>
          <w:t>he said</w:t>
        </w:r>
      </w:hyperlink>
      <w:r>
        <w:rPr>
          <w:rFonts w:ascii="arial" w:eastAsia="arial" w:hAnsi="arial" w:cs="arial"/>
          <w:color w:val="000000"/>
          <w:sz w:val="20"/>
          <w:lang w:val="en-US" w:eastAsia="en-US" w:bidi="ar-SA"/>
        </w:rPr>
        <w:t xml:space="preserve"> was “the most surprising result of my career.”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those who have worked in his lab say they hoped the job would lead to a career in economics, but a few say Dr. Fryer instead drove them out of the 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write papers that I think will help the world,” Dr. Fryer wrote to one research assistant in a chat message, after she complained about his treatment of employees. “I’m far less interested in people’s feelings. They can quit if they don’t like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After-Hours Messages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earliest incidents to figure in the formal complaints involve a woman who landed a job with Dr. Fryer as an assistant a decade ago, at 23, barely a year after graduating from college.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began sending her text messages that “quickly veered into flirtatious and sexual overtures,” according to her complaint, which has been reviewed by The Times, along with text messages that the two exchanged. He invited her to see him socially, and she initially agreed, but became uncomfortable as he pushed her to spend more time with him away from the lab.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first month, she made visits to his apartment at night to play video games, and he sometimes complained that she left too early or did not drink enough while there. He invited her to weekend activities that he said needed to stay a secret from others in the lab, to avoid rumors. And he sent after-hours BlackBerry messages, including one telling her: “Ur lucky ur not here. I would either tackle, bite u or both.”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woman told friends she was upset by the messages and his conduct, according to documents in her complaint, and she stopped visiting his apartment.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that, Dr. Fryer began to criticize her work. She informed human resources, but was told that the university could not transfer her to a different researcher.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apologized to the woman and said she had misinterpreted his “friendly nature,” according to notes taken at the time by two managers in the lab. The apology, along with a pledge never to contact the woman outside of work hours, appears to have been suggested by a university official, the notes show.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woman’s formal complaint, filed this year, includes an email sent by Dr. Fryer to a deputy soon after her visit to human resources. “I will be sending you every complaint I have about her performance on a regular basis,” Dr. Fryer told the deputy, Richard Hagey, who has since died.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months later, after what she described in her complaint as “tirades” by Dr. Fryer about her job performance, the woman resigned. She pursued a career in a different academic 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Sex Talk ‘in Detail’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case was brought by a woman who began working for Dr. Fryer in 2015. Over the course of two years, she told the investigator, Dr. Fryer repeatedly engaged her in conversations of a sexual nature. She cited 32 examples of such behavior; the investigator substantiated six. In others, the investigator found insufficient evidence to confirm that an incident occurred or that the conduct was unwelcome.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woman’s allegations were supported by text messages, chat logs or other documents. On one occasion, Dr. Fryer texted the woman while she was out with friends that she was “gonna get a … roofy,” a reference to a date-rape drug. Later he texted her, while she was still out, “Be safe tonight. Wear gloves if ur gonna have hand action.”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told the investigator that the comments were an “ill-attempted joke.” The investigator found they were sexual in nature and “objectively unwelcome” for the woman.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2017, Dr. Fryer suffered a heart attack and subsequently began to spend more time in the lab and less time traveling. After that, the tone of his comments changed and “became more public and derogatory,” the woman told the investigator.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investigator’s report, Dr. Fryer began commenting on the woman’s sex life and suggesting that the woman was in a sexual relationship with a former manager in the lab. In June, she texted her roommate complaining that Dr. Fryer had spent 20 minutes talking about how she and the former manager were probably having sex, using a vulgarity. “Like in detail,” she wrote. “Body parts.”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few days later, the woman went to a human resources official to complain about Dr. Fryer’s behavior. Later that month, her doctor called human resources to say her patient was in “a crisis situation,” and the woman began a disability leave. She never returned to work at the lab.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accuser has also filed a complaint with the Massachusetts Commission Against Discrimination.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‘Unwelcome Conduct’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employees told similar stories about Dr. Fryer, both in interviews with The Times and in discussions with Harvard’s investigator.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incident was raised in the complaint filed by the Title IX office: an episode in which a woman in the lab told a story about bending down to help an older faculty member tie his shoe. According to several witnesses cited in the investigator’s report, Dr. Fryer launched into an extended monologue implying that the woman had performed fellatio. By at least two accounts, Dr. Fryer put his foot on her desk so that his crotch was in front of her face, in view of several employees, including two other women who told the investigator they were upset by the behavior.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investigator concluded that Dr. Fryer’s “unwelcome conduct of a sexual nature was sufficiently severe” that it interfered with the three women’s ability to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Fryer told the Harvard investigator that “that riff” was simply a joke and that the employee it involved was “laughing hysterically.” He questioned whether he was being singled out for scrutiny because of his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am I the only one who violated policy when many others participated?” he asked, according to the investigator’s report. “Is it because I am the only professor or because of my skin color?”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responds directly to that point. The investigator, it said, was troubled that Dr. Fryer “appeared to discount the significance of his roles as a senior faculty member at the university and faculty director of EdLabs.”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Jim Tankersley reported from Cambridge, Mass., and Ben Casselman from New York.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Erik Jacobs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37" w:history="1">
        <w:r>
          <w:rPr>
            <w:rFonts w:ascii="arial" w:eastAsia="arial" w:hAnsi="arial" w:cs="arial"/>
            <w:i/>
            <w:color w:val="0077CC"/>
            <w:sz w:val="20"/>
            <w:u w:val="single"/>
            <w:shd w:val="clear" w:color="auto" w:fill="FFFFFF"/>
            <w:lang w:val="en-US" w:eastAsia="en-US" w:bidi="ar-SA"/>
          </w:rPr>
          <w:t xml:space="preserve">Surprising New Evidence Shows Bias in </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 xml:space="preserve"> </w:t>
        </w:r>
      </w:hyperlink>
      <w:hyperlink r:id="rId837" w:history="1">
        <w:r>
          <w:rPr>
            <w:rFonts w:ascii="arial" w:eastAsia="arial" w:hAnsi="arial" w:cs="arial"/>
            <w:b/>
            <w:i/>
            <w:color w:val="0077CC"/>
            <w:sz w:val="20"/>
            <w:u w:val="single"/>
            <w:shd w:val="clear" w:color="auto" w:fill="FFFFFF"/>
            <w:lang w:val="en-US" w:eastAsia="en-US" w:bidi="ar-SA"/>
          </w:rPr>
          <w:t>Use of Force</w:t>
        </w:r>
      </w:hyperlink>
      <w:hyperlink r:id="rId837" w:history="1">
        <w:r>
          <w:rPr>
            <w:rFonts w:ascii="arial" w:eastAsia="arial" w:hAnsi="arial" w:cs="arial"/>
            <w:i/>
            <w:color w:val="0077CC"/>
            <w:sz w:val="20"/>
            <w:u w:val="single"/>
            <w:shd w:val="clear" w:color="auto" w:fill="FFFFFF"/>
            <w:lang w:val="en-US" w:eastAsia="en-US" w:bidi="ar-SA"/>
          </w:rPr>
          <w:t xml:space="preserve"> but Not in Shootings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6" w:history="1">
        <w:r>
          <w:rPr>
            <w:rFonts w:ascii="arial" w:eastAsia="arial" w:hAnsi="arial" w:cs="arial"/>
            <w:i/>
            <w:color w:val="0077CC"/>
            <w:sz w:val="20"/>
            <w:u w:val="single"/>
            <w:shd w:val="clear" w:color="auto" w:fill="FFFFFF"/>
            <w:lang w:val="en-US" w:eastAsia="en-US" w:bidi="ar-SA"/>
          </w:rPr>
          <w:t xml:space="preserve">Roland Fryer Answers Reader Questions About His </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 xml:space="preserve"> Force Study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12"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66" w:name="Bookmark_83"/>
      <w:bookmarkEnd w:id="166"/>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The Commish, the 2nd Time Around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SR; Column 0; Editorial Desk; Pg. 1; OP-ED COLUMNIST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MAUREEN DOWD</w:t>
      </w:r>
    </w:p>
    <w:p>
      <w:pPr>
        <w:keepNext/>
        <w:spacing w:before="240" w:after="0" w:line="340" w:lineRule="atLeast"/>
        <w:ind w:left="0" w:right="0" w:firstLine="0"/>
        <w:jc w:val="left"/>
        <w:rPr>
          <w:lang w:val="en-US" w:eastAsia="en-US" w:bidi="ar-SA"/>
        </w:rPr>
      </w:pPr>
      <w:bookmarkStart w:id="167" w:name="Body_81"/>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66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BRATTON'S biggest problem right now might not be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might be stop-and-sulk.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a new mayor who catapulted into office by castigating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given a City Council that passed two punitive bills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racial profiling, given the prospect of federal oversight on stop-and-frisk, given the overshadowing of the stunning drop in crime by the open sore of racial insensitivity,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decide to engage 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it, de-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morale sinks too low, one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suggests, officers may not go after criminals ''in the most aggressive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York are not happy,'' the new commissioner conceded in his conference room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Friday evening, surrounded by walls of video screens tracking crime around the city. ''They're frustrated because their good work really did get banged around in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record decline in crime and a record increase in tourism, Bratton said, and ''cops aren't feeling the residual benefit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most angst'' was being caused by a City Council bill expanding the ability to sue over racial profiling by officers,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it as a risk to themselves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New York has ''a crisis of confidence on the part of the cops about what it is that we can do'' and ''a crisis of confidence in the public about what the cops have been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Bratton, always very popular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work for him, has been through it before. When he went to head the L.A. force in 2002,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so demoralized by cascading troubles and bad leadership that some sank into a ''drive by and wave''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diplomatically praising his old rival Ray Kelly, Bratton also noted that there were missed opportunities to curb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shame of it,'' he said, ''is it probably could have been addressed a year or two years ago but for the intransigence of Mayor Bloomberg. I hesitate to describe it as intransigence because I really do believe that both Mayor Bloomberg and Commissioner Kelly, both good men, both committed to keeping this city safe, really deeply believed that the reason crime was going down, the reason there was less gun violence, the reason there were fewer guns being taken off the street, was because of the increasing numbers of stop-question-frisk.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eventually because of that unwillingness to step back from that posture, it became a rallying cry for a number of the mayoral candidates, including Mayor de Blasio, who was able to most successfully use it as a platform.''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''need clear guidelines, clear guardrails, and we don't have that right now.'' They are comfortable re-engaging, he said, when they have those guardrails.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Bloomberg's final years as mayor, Bratton said, ''Cops themselves felt that they were in a no-win position. They had an administration, Mayor Bloomberg, Commissioner Kelly, who were demanding more and more and more. And the cops themselves felt, you know, it's too much. And the community was saying it's too much. It's like a doctor giving too much chemotherapy: 'Doctor I'm feeling better but you're giving me all this chemo and I'm feeling worse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 in 2002, Bratton faced a crisis where morale was low after a corruption scandal and after the city was crowned the murder capital of America, and an inspector general was on hand for oversight. ''We got the cops out of their cars,'' he said. ''They got back to making arrests. They got back to doing stop-question-frisk. But they were also doing it in a way that was focused.''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initiatives focusing on gangs and crime data, he asserted, allowed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appropriate structure ''so that every black kid that was wearing a long white T-shirt with shorts wasn't thought of as a potential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time Bill Bratton became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of New York, in 1994, his mission was to take back the city. Now his mission is to back off -- to rein in the force enough so that minorities do not feel hounded. The last time he was Top Cop, his boss was Mr. Law and Order, and Bratton was the tip of Rudy Giuliani's spear. This time, he's working for a liberal populist mayor who got elected thrashing the excesses of stop-and-frisk, and he's supervising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trepidatious about working for a man who won office by stoking the fires of public opinion against them. (Dante de Blasio did a potent ad for his father noting that he might be a likely candidate for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Trying to help Christine Quinn (tepidly) and stop de Blasio during the mayoral primary, Michael Bloomberg's aides fed the paranoia that under de Blasio, New York would flame into ''Bonfire of the Vanities.'' Bratton must be the affirmative answer to all the jittery New Yorkers asking ''Is it safe?,'' fearing that fiends are going to start climbing out of manholes if the new mayor goes all flower power on crime. And he must be the affirmative answer to the minority community's demand for more sensitivity.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20 years of news conferences touting crime declines and a safer city, if crime stops going down -- let alone if it goes up -- it will be a political catastrophe for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for a master at shaping perception like Bratton, it's going to require exquisite balance. Skeptics on both sides of the spectrum, from Al Sharpton to former Mayor Bloomberg, suggest the changes on stop-and-frisk may be cosmetic.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eve of leaving office, Bloomberg, defensive about the scar on his legacy, noted to Capital New York that in L.A. Bratton -- considered the godfather of the sort of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tools that have come under fire -- was just as much a proponent of stop-and-frisk as Kelly was. ''Bratton did more stop and frisks per capita than Kelly did,'' Bloomberg said. ''They'll call it 'frisk and stop' instead of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Bratton mulled that his specialty had been coming in to lead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total crisis'' and, in a way, he violated his own philosophy by following someone so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believes he can resolve the problems with stop-and-frisk and shaky morale. ''I didn't come back to New York to fail,'' he said flatly, dapper as ever in a Hermès tie with elephants and a blue Rolex watch his wife gave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Bratton said he wants to bring in a language expert, as he did back in 1994, to train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best ways to use language to ''calm down incidents'' by being respectful rather than ratchet them up by being confrontational.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you have to use stop-and-frisk ''with skill,'' he said: ''We have an expression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it's not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that gets cops in trouble, it's the use of language.''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 officer who says, ''Sir, can I speak to you?,'' rather than ''Hey, you, get over here,'' will be more productive. They also need exit strategies, he said, to depart from encounters without ''demeaning''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knows he has a super-healthy ego but says it just reflects confidence. He notes that his famously fractious relationship with Giuliani -- Rudy grew envious of Bratton's glowing press as ''America's Top Cop'' and forced him out -- taught him a good lesson. He plans to meet with Mayor de Blasio once a week -- ''no matter what'' -- to encourage transparency, so that gossip doesn't ''fester.''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everything was going well so far, even though they are only on the third day of their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experience with Rudy and two mayors in L.A. has taught him this: ''You've got to keep them informed. Try to have no surprises, if you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he headed off through the snowy streets for a meeting with the mayor.</w:t>
      </w:r>
    </w:p>
    <w:p>
      <w:pPr>
        <w:keepNext w:val="0"/>
        <w:spacing w:before="240" w:after="0" w:line="260" w:lineRule="atLeast"/>
        <w:ind w:left="0" w:right="0" w:firstLine="0"/>
        <w:jc w:val="left"/>
        <w:rPr>
          <w:lang w:val="en-US" w:eastAsia="en-US" w:bidi="ar-SA"/>
        </w:rPr>
      </w:pPr>
      <w:r>
        <w:rPr>
          <w:lang w:val="en-US" w:eastAsia="en-US" w:bidi="ar-SA"/>
        </w:rPr>
        <w:br/>
      </w:r>
      <w:hyperlink r:id="rId854" w:history="1">
        <w:r>
          <w:rPr>
            <w:rFonts w:ascii="arial" w:eastAsia="arial" w:hAnsi="arial" w:cs="arial"/>
            <w:i/>
            <w:color w:val="0077CC"/>
            <w:sz w:val="20"/>
            <w:u w:val="single"/>
            <w:shd w:val="clear" w:color="auto" w:fill="FFFFFF"/>
            <w:lang w:val="en-US" w:eastAsia="en-US" w:bidi="ar-SA"/>
          </w:rPr>
          <w:t>http://www.nytimes.com/2014/01/05/opinion/sunday/dowd-the-commish-the-2nd-time-around.html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67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William J. Bratton was sworn in by Mayor Bill de Blasio on Tuesday. Can he shape up stop-and-frisk? (PHOTOGRAPH BY DAMON WINTER/THE NEW YORK TIMES) (SR11)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168" w:name="Bookmark_84"/>
      <w:bookmarkEnd w:id="168"/>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Books of The Times;</w:t>
        </w:r>
      </w:hyperlink>
      <w:r>
        <w:rPr>
          <w:rFonts w:ascii="Arial" w:hAnsi="Arial" w:cs="Arial"/>
          <w:b/>
          <w:bCs/>
          <w:kern w:val="32"/>
          <w:sz w:val="32"/>
          <w:szCs w:val="32"/>
          <w:lang w:val="en-US" w:eastAsia="en-US" w:bidi="ar-SA"/>
        </w:rPr>
        <w:br/>
      </w:r>
      <w:hyperlink r:id="rId861" w:history="1">
        <w:r>
          <w:rPr>
            <w:rFonts w:ascii="arial" w:eastAsia="arial" w:hAnsi="arial" w:cs="arial"/>
            <w:b/>
            <w:bCs/>
            <w:i/>
            <w:color w:val="0077CC"/>
            <w:kern w:val="32"/>
            <w:sz w:val="28"/>
            <w:szCs w:val="32"/>
            <w:u w:val="single"/>
            <w:shd w:val="clear" w:color="auto" w:fill="FFFFFF"/>
            <w:lang w:val="en-US" w:eastAsia="en-US" w:bidi="ar-SA"/>
          </w:rPr>
          <w:t>Two Views of Rights and Repression in the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1991,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Cultural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17; Column 1; Cultural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HERBERT MITGANG</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HERBERT MITGANG</w:t>
      </w:r>
    </w:p>
    <w:p>
      <w:pPr>
        <w:keepNext/>
        <w:spacing w:before="240" w:after="0" w:line="340" w:lineRule="atLeast"/>
        <w:ind w:left="0" w:right="0" w:firstLine="0"/>
        <w:jc w:val="left"/>
        <w:rPr>
          <w:lang w:val="en-US" w:eastAsia="en-US" w:bidi="ar-SA"/>
        </w:rPr>
      </w:pPr>
      <w:bookmarkStart w:id="169" w:name="Body_82"/>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Protectors of Privilege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 Squads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in Urban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Frank Donner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503 pages. University of California Press. $34.95.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Nobody's Business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Paradoxes of Privacy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By Alida Brill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197 pages. Addison-Wesley. $17.95.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times of war and national crisis, civil liberties are sometimes strained or curtailed. The well-known excesses of the Federal Bureau of Investigation during the reign of J. Edgar Hoover have been documented in judicial proceedings, studies by Government committees and reports by such private groups as the American Civil Liberties Union and the Center for Constitutional Rights. But the roots of repression in this country, and the role played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silencing political dissent, are overlooked in the history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Donner fills the gap in "Protectors of Privilege." His documented evidence stands in contrast to the secret accusations and invasions of privacy that characterize some 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dossiers. Mr. Donner, a lawyer and the director of the American Civil Liberties Project on Political Surveillance, has argued labor and constitutional cases before the Supreme Court. His new study of abuses by the cities complements his previous book, "The Age of Surveillance," which covered political intelligence on the Federal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in the last half of the 19th century, the repressive activities by 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concentrated on demonstrations, mass meetings, rallies, picketing and parades. The tactics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response to the exercise of the constitutional right of peaceable assembly have included dragnet and pretext arrests,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the threat of force, indiscriminate clubbings and mounted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primitive attacks ranged from the Haymarket shootings in Chicago in 1886, which followed mass meetings by workers to win an eight-hour day,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clubbing of demonstrators at the Democratic National Convention in Chicago in 1968. Who were the targets of surveillance and clubbing? The lieutenant in charge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intelligence unit said in 1969, "Any organization that could create problems for the city 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Donner's book asserts that physical abuse was joined to dossier abuse.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boasted in 1960 that it had accumulated information on 117,000 local individuals, 141,000 out-of-towners and 14,000 organizations. After a local civil rights group disclosed plans to 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unlawful spying, the department admitted that it had destroyed its intelligence division's files on some 105,000 individuals and 1,300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New York, Mr. Donner writes, "In contrast to the Chicago unit's wide-open, Dodge City style, its scorn for the law it was supposed to uphold, a claim to professionalism dominates the self-image of the New York City red squad (BOSS, as it has commonly been called, an acronym for its formal title, the Bureau of Special Services)." BOSS agents used cameras and video equipment for open surveillance of demonstrations. In the 1960's, it was also a common practice for detectives to flash fake press cards for undercover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court decisions, the author says, the unit's "most objectionable practices" were stopped. But he does not venture a guess on the extent of BOSS's activities in New York today. Other cities covered in "Protectors of Privilege" include Philadelphia, Los Angeles, Detroit, Baltimore, Birmingham, Ala., New Haven and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Donner warns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and dossiers require constant vigilance and that what took place crudely with clubs in the past may be revived quietly with computers and less traceable surveillance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intimate look at the need for privacy in everyday life appears in Alida Brill's "Nobody's Business," a clarion call to respect freedom of choice and personal decision-making without state intervention. Ms. Brill, a social scientist, was co-author of "Dimensions of Tolerance," a study of what Americans believe about civil liberties.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clearly written book that humanizes the right of privacy, the author discusses the array of choices in reproduction, in kinds of sexual love and in ways of dying. She emphasizes that in these fundamental matters, individual choice without legislative or judicial sanction should be inviolate.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of the Supreme Court's 1973 landmark abortion-rights decision in Roe v. Wade, Ms. Brill says, "We might say that women gave up their secrets in order to gain their privacy." In direct language, she adds, "In essence, the Court's decision said that a pregnant woman had a right to privacy by virtue of her pregnancy and not by virtue of her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Discussing "the paradox of the open bedroom," Ms. Brill treats homosexuality with sympathy. "To be pushed unwillingly out of the closet and into a society that still has so far to go with regard to its feelings about sexuality is at best hurtful and at worst tragic," she says. "Whether or not at the hands of a gay activist, this kind of invasion is a tool aimed at making an already vulnerable minority all the more frightened and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living wills and the right to die, Ms. Brill is consistent: "Perhaps it will be a long time before the right to die will be an easy or automatically guaranteed, universal right, because such fundamental ethical dilemmas are raised." But, she adds, a thorny issue doesn't make living and dying any less valid as a personal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voices and institutions have been heard on the opposite side of these complex issues of life and death. What Ms. Brill does well in "Nobody's Business" is personalize the arguments in favor of a word that does not appear in the Constitution but is implied in several of its amendments. The word is privacy.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9" style="position:absolute;z-index:251870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Frank Donner (UC Press); Alida Brill (Susan Wood/Addison-Wesley Publishing Company)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170" w:name="Bookmark_85"/>
      <w:bookmarkEnd w:id="170"/>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In Financial Aid Bid, Columbia Students Stage Takeover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322" type="#_x0000_t75" alt="Notice" style="width:10.5pt;height:12.75pt">
            <v:imagedata r:id="rId57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3; Column 1; Metropolitan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DENNIS HEVESI</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DENNIS HEVESI</w:t>
      </w:r>
    </w:p>
    <w:p>
      <w:pPr>
        <w:keepNext/>
        <w:spacing w:before="240" w:after="0" w:line="340" w:lineRule="atLeast"/>
        <w:ind w:left="0" w:right="0" w:firstLine="0"/>
        <w:jc w:val="left"/>
        <w:rPr>
          <w:lang w:val="en-US" w:eastAsia="en-US" w:bidi="ar-SA"/>
        </w:rPr>
      </w:pPr>
      <w:bookmarkStart w:id="171" w:name="Body_83"/>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72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day that hinted briefly at the turmoil of the 1960's, students at Columbia University blockaded doors to the administration building for two hours yesterday, forcing professors to remain inside, then scaled a wall and occupied an office to protest a plan to limit financial aid to needy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scuffles, broken doors and claims that campus security personnel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there was chanting: "Keep financial aid; remember the promise you made!" and "The students united will never be defeated!"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unlike the days of confrontation in 1968 when helmeted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called on campus to retake occupied buildings, there were no arrests and the administration promised not to take disciplinary action. About 300 students took part in the protest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issue were Columbia's longstanding policies of "need-blind" admissions, under which students have been admitted without consideration of their ability to pay, and "full coverage" of any costs that a student could not afford. In the last three years, between 40 and 50 percent of the freshman class has needed some amount of financial aid. It costs $23,000 a year to attend Columbia.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Propose Financial Ceiling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dispute comes down to interpretation, rather than just dollars and cents. The university says it is not ending need-blind admissions but it may not be able to meet the needs of all students it accepts. Facing a deficit of $50 million in its $980 million budget for the coming academic year, it has proposed a ceiling of $15 million in financial aid to students. That is 10 percent more than this year's allocation, but could leave some students without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increasing number of schools face budget difficulties, more are considering revising need-blind admissions policies to lower costs. Smith College, for instance, ended its need-blind admissions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 students contend that admitting students without regard to their ability to pay, but then ignoring their financial needs, abandons a policy that has brought ethnic and cultural diversity to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be completely different in four years from what it is today," said Tshai Tafari, a junior who joined the protest outside Low Memorial Library, which serves as the administration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Columbia's President, Michael I. Sovern, said, "I understand and fully sympathize with the objective of preserving 'need-blind' and 'full-coverage' admissions." But Dr. Sovern said the university could not afford to pick up the full burden any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 started at 11:30 A.M. as members of the university's arts and sciences faculty gathered for a meeting in an ornate, high-ceilinged room in Low Library. Through the two-story latticed windows they could hear the students shouting: "What do we want? Need Blind! When do we want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Attending the meeting was a delegation from the Student Council, led by its president, Randa Zakhary. Ms. Zakhary told the professors that "with the changes, Columbia will still admit black and Latino students, but it will not represent America the way it does now." The proposal is subject to approval by the college's full faculty. A vote is scheduled for Feb.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for a time, the chanting outside faded. It was during this lull that one student climbed a gate under a window on the north side of the building, pushed the window open and climbed inside. Within minutes, about 75 other students swarmed inside, taking over a second-floor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also blocked all five entrances to the building and struggled with security guards who tried to force open the glass doors. At least two doors were smashed during the melee, and several students were detained by guards and then released. For almost two hours, the students blocked the doors, barring the faculty members from leaving.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that time, at least two students were struck by security guards, and one was grabbed in a headlock -- an incident captured on videotape by another student. At 2:45 P.M., with promises that there would be no disciplinary action taken, the students left the building and held a rally in front of the building.</w:t>
      </w:r>
    </w:p>
    <w:p>
      <w:pPr>
        <w:keepNext/>
        <w:spacing w:before="240" w:after="0" w:line="340" w:lineRule="atLeast"/>
        <w:ind w:left="0" w:right="0" w:firstLine="0"/>
        <w:jc w:val="left"/>
        <w:rPr>
          <w:lang w:val="en-US" w:eastAsia="en-US" w:bidi="ar-SA"/>
        </w:rPr>
      </w:pPr>
      <w:bookmarkStart w:id="172" w:name="Correction_1"/>
      <w:bookmarkEnd w:id="17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24" style="position:absolute;z-index:251873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An article on Wednesday about a student blockade of a building at Columbia University misstated the university's position on the possibility of disciplinary action. The administration told some students that it would recommend to their deans that no action be taken, but no one was promised amnesty.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15, 1992, Saturday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5" style="position:absolute;z-index:251874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Students at Columbia University staged a protest yesterday against a new financial aid plan, contending that admitting students without regard to their ability to pay, but then ignoring their financial needs constitutes the abandonment of a policy that has brought ethnic, cultural and economic diversity to the university. They stood on the steps of Low library after the demonstration. (Ruby Washington/The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173" w:name="Bookmark_86"/>
      <w:bookmarkEnd w:id="173"/>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RIKERS ISLAND VIOLENCE WAS WORSE THAN REPORTED, INVESTIGATORS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1986,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 Column 2;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 A. FARBER</w:t>
      </w:r>
    </w:p>
    <w:p>
      <w:pPr>
        <w:keepNext/>
        <w:spacing w:before="240" w:after="0" w:line="340" w:lineRule="atLeast"/>
        <w:ind w:left="0" w:right="0" w:firstLine="0"/>
        <w:jc w:val="left"/>
        <w:rPr>
          <w:lang w:val="en-US" w:eastAsia="en-US" w:bidi="ar-SA"/>
        </w:rPr>
      </w:pPr>
      <w:bookmarkStart w:id="174" w:name="Body_84"/>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876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and city officials investigating the violence that rocked Rikers Island on Oct. 17 say it was far worse than first reported and are focusing on whether the two worst incidents that night were planned by guards in retaliation for earlier disturbances by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investigators say they are also looking into whether guards, with the aid of union leaders, barred official observers from witnessing the second and, it now appears, more violent incident the night of Oct.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investigations continue, city and state officials are seeking ways to ease the turmoil in the jails, which, they say, stems mainly from longstanding but suddenly aggravated conditions of overcrowding that affect virtually all aspects of prison life, from how well a correction officer can do his job to how often an inmate's sheets get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officers and 63 prisoners - many more than first reported - have complained of being injured in the two incidents on the night of Oct. 17 that capped a week of confrontation at the complex of city jails in the East River, the investigators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incidents occurred at the end of a day so tense that at the island's largest jail, the Correctional Institution for Men, that guards had been kept from some areas to avoid the risk of hostages being taken, according to a city official who toured the jail that afternoon and watched guards in riot gear racing through the halls in response to alarms.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who have visited Rikers Island in recent days said that both the staff members and prisoners were still edgy and that the prognosis for peace was uncertain. A long-running dispute over the housing of inmates and over general conditions on the island still festers.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with Rikers outwardly calm, a clearer picture has emerged of the causes of the conflict and the nature of the investigations, by the City Investigation Department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incident on the night of Oct. 17 that was widely reported, a group of handcuffed inmates was supposedly made to run a gantlet of club-wielding officers outside the House of Detention for Men. According to the City Correction Department, 28 inmates were injured, 2 with head injuries and 26 with welts on their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Federal investigators are now giving as much attention to an episode an hour or so later, at about 8:30 P.M., at the nearby Anna M. Kross Center, where inmates had barricaded themselves in a third-floor dormitory, evidently because they had seen emergency-response officers in plastic helmets and protective vests gathered in the yard below. Officials said those officers had gone to the Kross Center in response to an officer-in-distress call that turned out to be false.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confrontation that followed, according to the Correction Department, 35 inmates were injured, including 30 with signs of ''blunt trauma'' on their bodies, and 4 were hospitalized. Four officers complained of back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questions at issue in the Kross Center incident include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officers trying to deal with the barricaded inmates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intended to do so. One theory is that both of the incidents were planned as what officials are calling ''paybacks'' for earlier disturbances that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Whether the officers, on their way to or from the barricaded area, attacked inmates in another area who were watching television. About half of the inmates who were injured were not in the barricaded section of the third floor,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Whether union leaders and other officers prevented observers from the Correction Department, the City Board of Correction and the State Commission of Correction from monitoring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and local officials, who asked not to be named because the investigation was continuing, said the president of the Correction Officers Benevolent Association, Philip Seelig, was among the union leaders who kept the observers on the ground floor of the Kross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Seelig has denied there was a gantlet at the House of Detention for Men, maintaining that inmates tried to bolt from custody and were restrained. He declined to be interviewed about his activities on Oct.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he said through a spokesman, James Grossman, ''has no further comment at this time on the events that occurred on the week of Oct.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investigator said the official observers, who had been stationed on the island in response to the increasing tension that week, were placed, and perhaps locked, in a room at the Kross Center by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investigator said it was not clear whether the observers had been persuaded to go into the room for their safety or whether they had been pressured.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J. Koehler, the Commissioner of the Department of Correction, which operates the city's jails, said in an interview that the injuries at the House of Detention were ''minor by comparison'' with those at the Kross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Koehler said that none of the officers in either incident wore serial numbers on their clothing to identify them, despite a department order requiring such numbers issued Sept. 22, the day Mr. Koehler became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 had been encouraged by the Board of Correction to reduce the likelihood of brutality and had been agreed to by Mr. Koehler's predecessor, Jacqueline McMickens.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Koehler said he could not explain why the numbers had not been placed on the clothing of the emergency response teams, who volunteer for that duty. But, he said, the failure to have the numbers contributed to his decision to file departmental charges against a deputy warden, Clarence Brooks.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Koehler also lodged charges against a second deputy warden, replaced three ranking wardens and suspended two captains for failing to supervise properly officers under their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element in the upheaval, it is generally agreed, was a surge in arrests and referrals last summer and this fall, resulting in worse-than-usual overcrowding, particularly at the Correctional Institution for Men, the jail where the disturbances began Oct. 13 and continued through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45 inmates at that jail barricaded themselves in their dormitory for several hours to protest a plan to add inmates. The inmates, breaking up chairs and using broomsticks and pieces of metal from television stands to fashion weapons, drove off several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August, the underlying elements this month include both the factors that caused overcrowding and the conditions resulting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them were policies and court orders affecting the numbers and housing of prisoners; pressures on such services as meals, recreation and family visits; the grievances of some state inmates temporarily housed at the Correctional Institution, an inexperienced guard force that had grown but remained too small and suffered from a rapid turnover of supervisors, and the morale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Federal Court on Oct. 3, the Legal Aid Society described the jail as ''chaotic and dangerous.'' The Population Growth In the Jail System The population in the city's jails has been growing for years; after exceeding 10,000 for the first time in a decade in 1982, it is now 14,000. Rikers holds 80 percent of the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Two-thirds of the inmates are awaiting trial. The others are either serving city terms of less than a year or are state prisoners, including those in the city for an appeal or other court appearance, people arrested for violating parole and prisoners who have been sentenced to state prisons and are waiting to be 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80's, Judge Morris E. Lasker of Federal District Court in Manhattan, responding to constitutional challenges to the overcrowding, issued a series of rulings that continue to have a profound effect, especially at Rikers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Lasker ordered that dormitories provide each detainee - but not sentenced prisoners - at least 60 square feet of space. He also ordered, in effect, the release of some city prisoners, and, in November 1983, amid public outcry, 611 pretrial detainees were freed pending court appearances.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Koch, reacting with what his aides call a ''never again'' policy - increased the construction of jail space, adapting the brig at the old Brooklyn Navy Yard and erecting a new jail and adding prefabricated units on Rikers Island. All the 3,000 new beds were in dormitory-style 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city's Coordinator of Criminal Justice, Kevin Frawley, the building program kept pace with needs, in terms of the 60-square-feet rule, until last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according to Mr. Frawley and correction officials, several developments worsened the overcrowding - particularly at the Correctional Institution for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first of all, had projected many fewer state inmates in its jails. City and state officials were locked in a legal argument over who was responsible for holding many of these parole violators and sentenced prisoners.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 the officials said, the city had counted on the usual lull in arrests during the summer, when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judges are on vacation. Instead,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intensifying its efforts against drug dealing, arrests did not drop. By the end of July, the jails held 12,951 inmates, 600 over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the city and state reached an agreement. The state would take those prisoners ready for state prisons in 48 hours, but would no longer hold parole violators for the city. In the next month, the state moved out 900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numbers alone, officials said this week, do not tell the full story of what was happening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Correction Department's guard force, which had increased from 4,523 to 7,008 during the last five years, was relatively young. There was considerable tension, officials said, between some of the guards and the state prisoners, who are considered a tougher breed than the people awaiting trial or city inmates serving short terms for, on the whole, less severe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population remained beyond capacity, more and more guards called in sick, officials said, and others were required to work overtime, sometimes 20 hours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all officials familiar with Rikers said the overcrowding took its toll, not only on guards, but also in the quality of services available to inmates - whether access to telephones that were not in use, meals that were not late or cold and clinics where lines were not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Nowhere, officials said, was the situation more difficult than at the Correctional Institution, a dormitory-style jail housing both city-sentenced inmates and state prisoners that, by August, was at 133 percent of its 2,083-bed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numbers of newly arrived detainees rose - people who could not, by court order, be housed in less than 60 square feet - increasingly large numbers of state prisoners were transferred to the Correctional Institution and squeezed into less and less space. Dormitories that might have held 58 inmates, with 60 square feet for each, were holding as many as 100 inmates by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it had to, the Correction Department used the Correctional Institution as a dumping ground,'' said John Boston, a lawyer for the Legal Aid Society's Prisoners' Rights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Koehler, who took office well after the pressures on the Correctional Institution began, did not disagree.The department, he said, ''went where it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caught between a rock and a hard place,''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the last few months, the Correctional Institution was a volatile place. Apart from fights between inmates and guards, in 1984 there were at least 949 reported incidents among inmates themselves; last year, 1,156, and in the first eight months of this year, 909.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there were 112 incidents, including 16 stabbings or slashings, 3 attacks with metal pipes and bars, and 1 in which an inmate had part of his ear bitten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jail where everybody has to prove himself a man,'' a senior officer there said. ''The state prisoners - who are used to cells, not dormitories -are vicious and afraid of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months, when we got so crowded and everybody was just beat, I was telling my friends to get out of there,'' the officer said. ''It was out of control. You could see it.'' On the morning of Monday, Oct. 13, 161 state inmates who had been moved two days earlier into the Correctional Institution barricaded themselves in two dormitories - 5 and 6 Main. One inmate suffered a scalp cut during the disturbance; no guards were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hours of negotiation, correction authorities agreed to 16 demands, including the removal of an officer who worked on the floor; better Halal, or Muslim, meals; more jobs for the state inmates, permission to receive the same cosmetic items from visitors as detainees could receive in other jails and excusing them from having to stand at the 8 A.M. head count. The department also agreed to give at least two days' notice to the inmates if they were to be moved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evening of Tuesday, Oct. 14, 60 correction officers at the jail, who apparently felt the department had ''caved in'' to the inmates in 5 and 6 Main, staged a work stoppage of several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Koehler said this week that he had ordered the jail's wardens to read the agreement to all guards ''to show that we had not done anything to endanger their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did not happen,'' Mr. Koehler said. ''I had to do it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another incident at the jail on the morning of Thursday, Oct. 16, when a correction officer insisted that state inmates in the east wing stand up for an 8 A.M. roll-call. The prisoners, according to officials, objected, saying they were covered by the agreement at 5 and 6 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tempers flared, an inmate reached for a phone, and a guard ripped it from the wall. The inmates then threw up a barricade, but, after a warden appeared, the roll-call issue was defused, and the incident 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confrontations Oct. 17 began about 1 P.M., when inmates from 5 and 6 Main were in the mess hall. A state prisoner apparently took an extra container of orange juice and, after words with a guard who stopped him, a melee ensued.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one account, an officer was knocked out when a tray was slammed on his head, and an inmate's face was smashed into wall. Six prisoners and 12 guards were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then, Commissioner Koehler recalled, he wanted the prisoners from 5 and 6 Main out of the jail. ''I had seen enough,''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correction authorities quickly agreed to take many of the inmates off the island. But that night, as the inmates were being moved temporarily to the House of Detention for Men, the ''gantlet'' and Kross Center incidents exploded. Outlook for Help Remains Uncertain The possibility that Kross Center inmates other than in the barricaded dormitory were assaulted was mentioned three days ago in an affidavit submitted to Judge Lasker by Theodore H. Katz of the Legal Aid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Katz said it appeared that while a response team ''was en route to one dormitory where a disturbance had occurred, it made a stop in another dormitory, where detainees were quietly watching television and talking, and simply brutalized them,'' including ''an inmate who was so beaten around the eye that he may lose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city nor state officials are eager to predict the future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has agreed to take 450 more inmates back into its system. The city, pressing a plan that it announced five days before the Oct. 13 disturbance, will add 2,300 beds and is hoping that the number of inmates sent to Rikers declines, as is customary, as Christmas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organizations such as the Correctional Association of New York have renewed their criticism to the emphasis on building jails rather than such alternatives as more fines and carefully supervised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single-minded approach to jail overcrowding - build and spend, build and spend - still hasn't worked,'' the executive director of the association, Robert Gangi,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Koehler, who, according to a senior state official, ''inherited a disaster,'' is cautiously optimistic.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worst it's going to get,'' he said. ''Not that we're going to be in great shape.''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77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diagram</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78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175" w:name="Bookmark_87"/>
      <w:bookmarkEnd w:id="175"/>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O'Malley Counting on Debate to Urge Voters to Think Beyond 2 Democrats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MAGGIE HABERMAN</w:t>
      </w:r>
    </w:p>
    <w:p>
      <w:pPr>
        <w:keepNext/>
        <w:spacing w:before="240" w:after="0" w:line="340" w:lineRule="atLeast"/>
        <w:ind w:left="0" w:right="0" w:firstLine="0"/>
        <w:jc w:val="left"/>
        <w:rPr>
          <w:lang w:val="en-US" w:eastAsia="en-US" w:bidi="ar-SA"/>
        </w:rPr>
      </w:pPr>
      <w:bookmarkStart w:id="176" w:name="Body_85"/>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79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Former Gov. Martin O'Malley of Maryland has been introducing himself to Democratic voters for months in speeches, at rubber-chicken dinners and most recently in a Snapchat video in which he is shown studying on his iPad while doing a plank, in a tank top, at the gym.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still is almost nowhere in the polls.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he will have what could be his best chance to grab the kind of attention that could get his candidacy off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Democratic presidential debate, held in Las Vegas and hosted by CNN, will give Mr. O'Malley, the opportunity to share a stage, and the spotlight, with Hillary Rodham Clinton and Senator Bernie Sanders, who have marginalized him so far this year, leaving him with little in the way of media attention, voter support or donations.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the only one of the four Democratic debates scheduled for a weeknight -- meaning viewership is not likely to increase at the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O'Malley acknowledged this week that the debates would be ''make or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''Right now, the people in my party, the only two candidates people have heard of are the inevitable front-runner and the senator from Vermont,'' he told reporters in Washington on Wednesday. ''So once the debates happen, people will be able to hear from all of the candidates.''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talented politician and forceful speaker with a long record of accomplishment, Mr. O'Malley, 52, began his campaign in May with a great deal of potential. He has assiduously courted Democratic activists and has delivered well-received speeches in Iowa and New Hampshire, promoting his early advocacy for same-sex marriage in Maryland and his liberal views on immigration.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his efforts have yielded little support. Mr. O'Malley's polling average on the website Real Clear Politics stands at 0.7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would pay big money if they could fix that problem,'' said Kevin Geiken, an Iowa-based Democratic operative who is not committed to a candidate but praises Mr. O'Malley's political talent and what he called his in-depth focus on issues. ''It seems to be sort of a curious thing with him. His speeches are all received very enthusiastically. It seems like he's doing the work in policy, he's doing the work getting people excited -- but it's not showing up in the polls.''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same is true in New Hampshire.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seen him,'' State Representative Steve Shurtleff, who is not yet supporting a candidate, said. ''He was very good, and the crowd seemed to appreciate his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why isn't Mr. O'Malley attracting greater interest? ''I really don't know,'' Mr. Shurtleff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allies say they expect him to gain attention later this year, when voters in the early primary states begin sharpening their preferences. Until then, Mr. O'Malley is trying to position himself to pick up support if there are major shifts in the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also become overtly critical of Mrs. Clinton, after refraining from mentioning her name early on. And, showing flashes of outrage -- or a toothy grin -- he has lobbed verbal grenades at the Democratic National Committee, accusing it of scheduling the primary debates to aid Mrs. Clinton while starving her rivals of critical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effective attack dog, Mr. O'Malley was one of the few Democrats willing to publicly and frequently defend President Obama during his 2012 re-election campaign. But he may tone down the aggressiveness during Tuesday's debate, his first appearance in front of a large national television audience, when voters are just getting to know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O'Malley has made no secret of how he will portray himself as the most progressive alternative to Mrs. Clinton. On the campaign trail he blasts what he calls the lax regulation of Wall Street. He notes his support for gun control laws as governor of Maryland, his signing of a bill legalizing same-sex marriage that survived a referendum to overturn it, and Maryland's enactment of in-state tuition rates for undocumented immigrants at state colleges and universities.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came out against the Trans-Pacific Partnership trade deal in April, although he appeared open to supporting it in 2013; Mrs. Clinton declared her opposition to the pact on Wednesday. And privately, Mr. O'Malley has described himself to voters who had clamored for Senator Elizabeth Warren of Massachusetts to run as the candidate who most shares her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recently on gun control, Mr. O'Malley has repeatedly called for reinstating the assault-weapons ban since the mass shooting at a church in Charleston, S.C., which could give him an opening to attack both Mr. Sanders, who was friendly to the gun lobby in Vermont for years, and Mrs. Clinton, whose recollections in the 2008 presidential primary of being taught to shoot by her father prompted Senator Barack Obama to say, ''She's talking like she's Annie Oakley!''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taping of ''Iowa Press,'' Mr. O'Malley said, ''Secretary Clinton can come on the show and answer for herself why she shifted her positions on so many issues over the course of these last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Mrs. Clinton would have an easy response to just about any attack from Mr. O'Malley: He supported her in that 2008 contest, and wrote an op-ed essay in which he praised the centrist Democratic Leadership Council, of which he was once a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''O'Malley was one of Senator Clinton's strongest and most vociferous supporters in 2008 -- a fact that I'm pretty sure is not lost on Hillary, who will have those quotes in her pocket on Tuesday night,'' said David Axelrod, once Mr. Obama's chief strategist. ''It could make his task a little more complicated in drawing contrasts.''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O'Malley could also face tough questioning about his time as mayor of Baltimore beginning in 1999, where he put in place the type of tough-on-crime practices that members of the Black Lives Matter movement say led to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O'Malley's campaign kickoff came weeks after the death of Freddie Gray, who died in April of a spinal cord injury while he was in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set off days of protests and looting.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O'Malley's luck has scarcely improved since. And, with Mr. Sanders the fiercer threat to Mrs. Clinton, the super PAC coordinating with Mrs. Clinton's campaign, Correct the Record, no longer routinely sends a tracker to Mr. O'Malley's events to record material to use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he has not let up. Asked in Washington this week about his chances in Tuesday's debate, he sounded decidedly upbeat.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believe our country is looking for new leadership,'' Mr. O'Malley told reporters, according to a transcript provided by his campaign. ''We can't be this dissatisfied with our national politics and our national economy, and resort to old names to break us out of this gridlock of inaction. America is looking for a new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Times's politics and Washington coverage on Facebook and Twitter, and sign up for the First Draft politics newsletter.</w:t>
      </w:r>
    </w:p>
    <w:p>
      <w:pPr>
        <w:keepNext w:val="0"/>
        <w:spacing w:before="240" w:after="0" w:line="260" w:lineRule="atLeast"/>
        <w:ind w:left="0" w:right="0" w:firstLine="0"/>
        <w:jc w:val="left"/>
        <w:rPr>
          <w:lang w:val="en-US" w:eastAsia="en-US" w:bidi="ar-SA"/>
        </w:rPr>
      </w:pPr>
      <w:r>
        <w:rPr>
          <w:lang w:val="en-US" w:eastAsia="en-US" w:bidi="ar-SA"/>
        </w:rPr>
        <w:br/>
      </w:r>
      <w:hyperlink r:id="rId883" w:history="1">
        <w:r>
          <w:rPr>
            <w:rFonts w:ascii="arial" w:eastAsia="arial" w:hAnsi="arial" w:cs="arial"/>
            <w:i/>
            <w:color w:val="0077CC"/>
            <w:sz w:val="20"/>
            <w:u w:val="single"/>
            <w:shd w:val="clear" w:color="auto" w:fill="FFFFFF"/>
            <w:lang w:val="en-US" w:eastAsia="en-US" w:bidi="ar-SA"/>
          </w:rPr>
          <w:t>http://www.nytimes.com/2015/10/10/us/politics/martin-omalley-counting-on-debate-to-urge-voters-to-think-beyond-2-democrats.html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80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Martin O'Malley in Washington. He offers himself as a progressive alternative to Hillary Clinton. (PHOTOGRAPH BY JOSE LUIS MAGANA/ASSOCIATED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81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77" w:name="Bookmark_88"/>
      <w:bookmarkEnd w:id="177"/>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Use of Army to Fight Crime in Rio Makes Many Feel Safer in Streets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1994,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1;  Column 5;  Foreign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BROOKE,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JAMES BROOKE,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RIO DE JANEIRO, Nov. 25</w:t>
      </w:r>
    </w:p>
    <w:p>
      <w:pPr>
        <w:keepNext/>
        <w:spacing w:before="240" w:after="0" w:line="340" w:lineRule="atLeast"/>
        <w:ind w:left="0" w:right="0" w:firstLine="0"/>
        <w:jc w:val="left"/>
        <w:rPr>
          <w:lang w:val="en-US" w:eastAsia="en-US" w:bidi="ar-SA"/>
        </w:rPr>
      </w:pPr>
      <w:bookmarkStart w:id="178" w:name="Body_86"/>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82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olive green Panther helicopters droned in wide circles over the vast, human amphitheater of the Nova Brasilia shantytown. But in the shadows of one narrow alley, one cocaine trafficker said an eventual occupation by Brazilian Army soldiers gave him no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army won't come in to massacre us," said the trafficker, a lean young man sporting new sneakers. "Our guns will be hidden. There won't be any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week after army tanks and armored cars began rumbling out of barracks in Rio for a crackdown on crime, the army has emerged as a reassuring and nonviolent disciplinarian in a city hungry for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dozens of shantytown operations, the casualties amount to only two -- one soldier and one shantytown resident, both apparently wounded by accident. Most of the roughly 200 people detained have been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major arms arsenals or drug caches have been found. But for a frightened city, the television images of whirring helicopters and camouflaged soldiers at checkpoints have had a positive impact: from talk radio to beach chatter, Rio residents overwhelmingly say they feel safer than they have in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less aggressive climate in the streets," said Manoel Francisco Brito, executive editor of Jornal do Brasil, an independent newspaper here. "People feel safer in the streets. It is undeniable that Rio is safer."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simple announcement on Oct. 31 that the military would take control of Rio's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apparently was enough to cause crime to drop in the city, the nation's second largest. In the first two weeks of November, car thefts were down 10 percent, bank robberies were halved and murders were down 75 percent from the comparable period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in one of the largest operations to date, about 1,000 soldiers occupied a shantytown near the middle-class Tijuca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army squads likely to set up surprise checkpoints at any time or any place, criminals seem to be more reluctant to venture out with guns or to drive around the city in stolen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peace offerings, gangs in two neighborhoods abandoned small caches of weapons accompanied by hand-scrawled signs saying they were leaving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goal is to reduce crime to tolerable levels," Col. Ivan Cardozo, the army's spokesman, said of the military's mission here. The intervention is scheduled to expire at the end of December, but the Governor-elect of Rio de Janeiro State, Marcello Alencar, an enthusiastic supporter, is committed to extending the deployment into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Daily press briefings by an army officer dressed in civilian clothes evoke memories of the days two decades ago when Brazil's army, using torture and assassination, fought to wipe out urban guerrilla groups. But in the decade since military rulers left power, society's worries have shifted from Communists to criminals, and the army's tactics have shifted from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the show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American and European tourists may be alarmed at the sight of jeep convoys of soldiers carrying light automatic weapons, Brazilians seem to like what they see on national television. A flood of bookings is filling Rio hotels for New Year's Eve, when a fireworks display and a concert by Rod Stewart are expected to draw three million people to Copacabana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hotels will be full over New Year's," predicted Phillip Carruthers, general manager of the Copacabana Palace Hotel, a local landmark. "If this army exercise works out, I think we are going to get more Brazilians for the summer and for Carnival."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Popular approval for the military intervention stretches beyond the "asphalt city" to the favelas, the hillside homes of many of the city's working poor. Climbing over hilltops, these slums are vertical warrens of twisting alleys, rough brick shanties and improvised wiring.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poll of Rio residents taken one week before the army action, backing for the military averaged 85 percent. Support was slightly higher among less educated and more impoverished respondents.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going to calm things down -- they should have done this a long time ago," said a sinewy, 66-year-old furniture mover named Manuel after passing through an army checkpoint placed at the foot of his shantytown, Pavaozinho. In a reference to gun battles between rival drug trafficking gangs, he said, "We often hear shots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Fearful for the safety of the thousands of soldiers who live in Rio favelas, the army authorized soldiers this month to let their hair grow to moderate lengths and to go to and from barracks in civilian clothes. So far, there have only been scattered reports of harassment of army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slum dwellers, including the sneaker-shod trafficker of Nova Brasilia, army intervention offers protection from Rio's two abusive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the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Under the intervention agreement, these forces, notorious for corruption and brutality, can now enter shantytowns only with permission from the Rio armed forces command.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Nova Brasilia, where the army set up a checkpoint today, fear of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abstract. On Oct. 18, a mixed force of 130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climbed the hillside slum, a small city of 50,000 where houses are packed so tightly that cars cannot go beyond the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after the invasion that a five-hour "shootout" had left 13 traffickers dead and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wounded. But a morgue report indicated that at least 9 of the 13 had been captured alive and then killed. Of the 13, 4 were minors.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shot my boyfriend, Japeri, once in each eye," said a 15-year-old girl who would give her name only as Carla. "Then they raped me in the bathroom."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Surviving traffickers charged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paid to attack them by a rival gang. Down the hill, at the local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Mario Azevedo, the commander, argued in an interview that Nova Brasilia's "homicide rate declined because of the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state authorities branded the killings a massacre, and President Itamar Franco ordered the military to take control temporarily of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Army commanders admit that the psychological effect of their helicopters and their checkpoints will last for only a while. For the change to be lasting, they argue, social services must be extended to the slums and Rio's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must be purged and rebuilt.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military intervened, local judges were emboldened last week to indict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on corruption charges arising from the discovery last May of ledgers that are reported to show that bribes were paid by a citywide gambling ring. All 52 have resigned their posts.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the new Governor is expected to appoint an entirely new leadership for both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must be a great cleansing of Rio's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Rev. Caio Fabio Jr., a Presbyterian minister and president of the Brazilian Evangelical Association. In one of several citizen initiatives to emerge in recent weeks, Rio's 10,000 evangelical churches plan to blanket the city's 400 shantytowns on Dec. 10 with a campaign called "Rio, Surrender Your Arms to Jesus."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Pitching field tents in the slums, the churches plan to trade food baskets for guns. Children will win soccer balls for toy guns.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835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9" w:name="Bookmark_89"/>
      <w:bookmarkEnd w:id="179"/>
    </w:p>
    <w:p>
      <w:pPr>
        <w:rPr>
          <w:rFonts w:ascii="arial" w:eastAsia="arial" w:hAnsi="arial" w:cs="arial"/>
          <w:sz w:val="20"/>
          <w:lang w:val="en-US" w:eastAsia="en-US" w:bidi="ar-SA"/>
        </w:rPr>
      </w:pPr>
      <w:r>
        <w:pict>
          <v:shape id="_x0000_i133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‘You Can’t Rattle Her’: Katy Tur on the Rise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10, 2017 Saturday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STYLE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LUISITA LOPEZ TORREGROSA</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NBC correspondent’s rise at the network mirrored that of the presidential candidate she covered and occasionally battled with.</w:t>
      </w:r>
    </w:p>
    <w:p>
      <w:pPr>
        <w:keepNext/>
        <w:spacing w:before="240" w:after="0" w:line="340" w:lineRule="atLeast"/>
        <w:ind w:left="0" w:right="0" w:firstLine="0"/>
        <w:jc w:val="left"/>
        <w:rPr>
          <w:rFonts w:ascii="arial" w:eastAsia="arial" w:hAnsi="arial" w:cs="arial"/>
          <w:sz w:val="20"/>
          <w:lang w:val="en-US" w:eastAsia="en-US" w:bidi="ar-SA"/>
        </w:rPr>
      </w:pPr>
      <w:bookmarkStart w:id="180" w:name="Body_87"/>
      <w:bookmarkEnd w:id="18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9" style="position:absolute;z-index:2518845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Appended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NBC correspondent Katy Tur sat in her unadorned office in the second floor of the network’s 30 Rockefeller Plaza headquarters, coiling her compact 5-foot-3-inch frame on a swivel chair, and recounted with the chilly grin familiar to her TV viewers what it was like to have found herself an unexpectedly prominent figure in the 2016 presidential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“Look back there! ‘Little Katy,’ she’s back there,’” Ms. Tur remembered Donald J. Trump yelling at her at one of his rallies, as hundreds of heads turned in her direction. “She’s such a liar, what a little liar she is!”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Tur wasn’t the only member of the “fake media” Mr. Trump insulted over the course of the campaign season, but she was the target of some of his sharpest attacks. He could turn the crowd against her with such fury that </w:t>
      </w:r>
      <w:hyperlink r:id="rId898" w:history="1">
        <w:r>
          <w:rPr>
            <w:rFonts w:ascii="arial" w:eastAsia="arial" w:hAnsi="arial" w:cs="arial"/>
            <w:i/>
            <w:color w:val="0077CC"/>
            <w:sz w:val="20"/>
            <w:u w:val="single"/>
            <w:shd w:val="clear" w:color="auto" w:fill="FFFFFF"/>
            <w:lang w:val="en-US" w:eastAsia="en-US" w:bidi="ar-SA"/>
          </w:rPr>
          <w:t>at one point a Secret Service agent had to escort her to her car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I questioned whether I was blowing it out of proportion in my head,” she said on a recent late afternoon. “Sometimes I questioned whether I wasn’t making a big enough deal out of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personal?” I asked.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assume it was personal,” she answered quickly. “I don’t think he would mention someone’s name repeatedly if it wasn’t personal.”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Tur, 33, had been at work all day, anchoring her 2 p.m. show, “MSNBC Live,” and sitting in for Chuck Todd at 5 p.m. on “Meet the Press Daily.” Wearing little makeup, her hair pulled behind her ears, she shifted in her chair, slouching one moment and propping herself the next.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why he did it,” she said, shrugging. “But I will say this: I know that had I exhibited any sign that I was intimidated or scared of him, he would have rolled over me.”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Things between them didn’t get off to a promising start when </w:t>
      </w:r>
      <w:hyperlink r:id="rId899" w:history="1">
        <w:r>
          <w:rPr>
            <w:rFonts w:ascii="arial" w:eastAsia="arial" w:hAnsi="arial" w:cs="arial"/>
            <w:i/>
            <w:color w:val="0077CC"/>
            <w:sz w:val="20"/>
            <w:u w:val="single"/>
            <w:shd w:val="clear" w:color="auto" w:fill="FFFFFF"/>
            <w:lang w:val="en-US" w:eastAsia="en-US" w:bidi="ar-SA"/>
          </w:rPr>
          <w:t>she did her first sit-down interview with him, at Trump Tower</w:t>
        </w:r>
      </w:hyperlink>
      <w:r>
        <w:rPr>
          <w:rFonts w:ascii="arial" w:eastAsia="arial" w:hAnsi="arial" w:cs="arial"/>
          <w:color w:val="000000"/>
          <w:sz w:val="20"/>
          <w:lang w:val="en-US" w:eastAsia="en-US" w:bidi="ar-SA"/>
        </w:rPr>
        <w:t>. For the July 8, 2015, interview, she bought a pair of Jimmy Choos “to feel powerful.” Unclear if that worked. For 29 minutes he needled her when she tripped on words and became visibly angry when he didn’t like her questions.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[Video: Donald Trump: 'I Will Win The Latino Vote' (Full Interview) | NBC News </w:t>
      </w:r>
      <w:hyperlink r:id="rId900" w:history="1">
        <w:r>
          <w:rPr>
            <w:rFonts w:ascii="arial" w:eastAsia="arial" w:hAnsi="arial" w:cs="arial"/>
            <w:i/>
            <w:color w:val="0077CC"/>
            <w:sz w:val="20"/>
            <w:u w:val="single"/>
            <w:shd w:val="clear" w:color="auto" w:fill="FFFFFF"/>
            <w:lang w:val="en-US" w:eastAsia="en-US" w:bidi="ar-SA"/>
          </w:rPr>
          <w:t>Watch on YouTube.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18 months of the campaign, she got a close-up view of his unpredictable style and bombastic personality. “I think I fundamentally understand the way Trump thinks,” she said. “There were moments when he surprised me, but I was never shocked. I was not shocked when he won.”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Trump’s sudden rise mirrors that of Ms. Tur’s. Just two years ago she was a foreign correspondent for NBC, living in London. But she happened to be in New York when the future president announced his candidacy, on June 16, 2015.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would you like to spend the summer in New York?” an NBC News executive asked her. “We want you on Trump’s campaign. It will be six weeks, tops. But hey, if he wins, you’ll go to the White House.”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year or so later, she had captured national attention. Colleagues rallied around her, thousands tweeted #iamwithtur, magazines came calling, and HarperCollins engaged her to write a book on the 2016 campaign; “Unbelievable” is due out in September. Then there is the afternoon anchor slot, which MSNBC gave her in January. In April, she received a Walter Cronkite Award for excellence. And this month she will become a contributor to the much publicized new NBC News program “Sunday Night With Megyn Kelly.”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what she won’t do is go to Washington.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want to go to Washington for a number of reasons,” she said, “one of which, the first and foremost of which being I’ve got a personal life now, and I’m engaged. I want to be in New York with my fiancé. And I’m a big believer in reporting from the outside. I’ve always been an outsider. I think being in the White House press corps, it’s difficult to do the sort of journalism that I would want to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Actually she didn’t have to make that choice. NBC did not offer her the position of chief White House correspondent, one of journalism’s plum jobs. (It went to Hallie Jackson, a Washington correspondent who covered Ted Cruz’s campaign.) Instead, Ms. Tur landed an afternoon hour, not quite prime time, replacing Thomas Roberts, who was moved to weekend mornings.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 I miss going out and reporting? I do,” she said. “I feel like it was ripped away from me a little too soon. I want to continue to be a reporter. I don’t see the anchoring thing as like me just sitting behind a desk and reading a teleprompter. I don’t know if they’re going to like me in this role. I don’t know if I’m going to like myself in this role.”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ratings are any indication, she’s a hit. All cable news networks are scoring big gains across the board since Mr. Trump’s inauguration. Her 2 p.m. hour has jumped 69 percent in total viewers since 2016, according to recent Nielsen ratings provided by MSNBC.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“Katy is old-school in the best ways,” her boss, Andrew Lack, the chairman of NBC News and MSNBC, said. “She’s tough, edgy, and operates with one guiding mission: Chase the facts. And you can’t rattle her. No matter what’s thrown at her, she stays focused, digs in and gets answers.”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Norah O’Donnell, an anchor of “CBS This Morning” and a contributor to “60 Minutes,” told me: “The hardest thing to do is to report the truth in the face of taunting, and Katy did that. The sky’s the limit for her.”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Robert Thompson, a professor of television and popular culture at Syracuse University, sizes her up: “She’s a quick study, handling hard news in a conversational tone. She </w:t>
      </w:r>
      <w:hyperlink r:id="rId901" w:history="1">
        <w:r>
          <w:rPr>
            <w:rFonts w:ascii="arial" w:eastAsia="arial" w:hAnsi="arial" w:cs="arial"/>
            <w:i/>
            <w:color w:val="0077CC"/>
            <w:sz w:val="20"/>
            <w:u w:val="single"/>
            <w:shd w:val="clear" w:color="auto" w:fill="FFFFFF"/>
            <w:lang w:val="en-US" w:eastAsia="en-US" w:bidi="ar-SA"/>
          </w:rPr>
          <w:t>stumbles over names and words</w:t>
        </w:r>
      </w:hyperlink>
      <w:r>
        <w:rPr>
          <w:rFonts w:ascii="arial" w:eastAsia="arial" w:hAnsi="arial" w:cs="arial"/>
          <w:color w:val="000000"/>
          <w:sz w:val="20"/>
          <w:lang w:val="en-US" w:eastAsia="en-US" w:bidi="ar-SA"/>
        </w:rPr>
        <w:t>, but I don’t see that as a liability. It makes her human, and she brings also a sense of earnestness and candor.”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she showed mastery of issues recently when she was a guest </w:t>
      </w:r>
      <w:hyperlink r:id="rId902" w:history="1">
        <w:r>
          <w:rPr>
            <w:rFonts w:ascii="arial" w:eastAsia="arial" w:hAnsi="arial" w:cs="arial"/>
            <w:i/>
            <w:color w:val="0077CC"/>
            <w:sz w:val="20"/>
            <w:u w:val="single"/>
            <w:shd w:val="clear" w:color="auto" w:fill="FFFFFF"/>
            <w:lang w:val="en-US" w:eastAsia="en-US" w:bidi="ar-SA"/>
          </w:rPr>
          <w:t>on “Charlie Rose,”</w:t>
        </w:r>
      </w:hyperlink>
      <w:r>
        <w:rPr>
          <w:rFonts w:ascii="arial" w:eastAsia="arial" w:hAnsi="arial" w:cs="arial"/>
          <w:color w:val="000000"/>
          <w:sz w:val="20"/>
          <w:lang w:val="en-US" w:eastAsia="en-US" w:bidi="ar-SA"/>
        </w:rPr>
        <w:t xml:space="preserve"> handling with ease his questions on the Trump presidency and foreign policy.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cutting wit, which she underscores with a sharply raised eyebrow, comes through occasionally. When the White House press secretary Sean Spicer, on the receiving end of a barrage of questions, blurted, “You guys have an NBC thing,” Ms. Tur hissed back on-air: “Yes, we do. It’s called journalism.”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she spends hours talking about Mr. Trump and laboring over a book about his campaign, she has not met with the president, on or off camera, since the election. But she’d like to sit down with him again. If he had wanted to scare her off, he miscalculated. “You can’t scare me like that,” Ms. Tur said. “I grew up with my mother hanging out of a helicopter. I mean, my parents got death threats when I was a kid. Maybe it’s because I’m jaded, but not a lot scares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Katharine Bear Tur was born Oct. 26, 1983, in Los Angeles County. Her parents, Bob Tur, a pilot and reporter, and her mother, Marika Gerrard, a photographer, founded the Los Angeles News Service to 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fires, plane crashes and chaos there. From their helicopter, they scored some of the first TV images of O. J. Simpson’s Bronco chase in 1994 and the beating of Reginald Denny, a truck driver, whose assault loomed large in the Los Angeles riots of 1992, which began with the acquittal of four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beating of Rodney 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won awards for their scoops but were put in danger. To escape death threats after the riots trial, they moved in with Katy’s grandparents, and Bob Tur started sleeping with a gun under his pillow.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push and pull with my parents,” Ms. Tur said. “My dad was the one who was running and gunning. He was the one pushing the limits. He was a maverick.” Her mother was steady, cautious, dependable.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had a lot of drama,” Ms. Gerrard confirmed in a phone interview from Los Angeles. She mentioned business ups and downs, the death of Mr. Tur’s mother, Judy Tur, who ran the business, and his volatile personality.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“Katy was always an astonishing child, always a self-assured child,” Ms. Gerrard said, though “she didn’t have this idyllic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Tur said, “It was definitely tumultuous, and they slammed into a wall.”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lifelong friend, Kaylie Schiff, a singer who fronts her own band in Los Angeles, told me: “Katy had a broad view of the world, saw everything long-term. She’d always been like a little adult. What she has about her is all her, it cannot be learned. It’s in her blood, it’s in her bones.”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2003, Bob Tur and Marika Gerrard divorced. Ten years later, he told the family that he was undergoing hormone treatment to become a woman, a gender transition now completed. Bob Tur became Zoey Tur. She is no longer a helicopter reporter but is featured in documentaries including the Oscar-winning “O. J.: Made in America” and has a feature film in the works about her love-hate relationship with Los Angeles.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July, in an interview with The Hollywood Reporter, Zoey Tur claimed that Katy Tur had been estranged since her gender transition. “It’s not that she’s transphobic,” Zoey Tur said. “It’s that her hero father has become this. And it’s fear of not fitting in. It’s the pressure of being on network television.”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brought up her father’s remarks, Ms. Tur went silent. After a pause, she disputed the accuracy of her father’s version and said that their rift had nothing to do with her father’s transition, and that they are speaking now. “We were not on speaking terms for a little while,” she said, “but that’s not because of the transition.”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from Asia, Zoey Tur emailed me: “About my transition, I demanded early on that my children accept what even I don’t fully understand myself. No child should have to deal with a father in transition from male to female. Perhaps it will be the subject of Katy’s second book!” One day last December, she said: “Katy called to tell me she was sorry and that she loved and accepted me. We agreed to set things right and have been working on that goal.”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Tur showed a knack for reporting early on. A family video taken when she was 4 years old shows her looking much as she does today, long blondish hair, aquiline nose, wide mouth, sidling up to her 2-year-old brother, Jamie, with a microphone in hand, asking him questions.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Growing up in Hollywood, she had rich friends and went to the elite Brentwood School, but “was not impressed by that, she knew it wasn’t real,” her mother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friends who had everything and she didn’t,” her mother continued, “but she was never bitter about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 to her mother, Ms. Tur says she takes after both parents, impulsive like her father but methodical like her mother, unconventional but cautious. She planned to study medicine when she enrolled at the University of California, Santa Barbara, but switched to philosophy and art. She found she was not all that serious about art, but debates over free will can get her blood pumping to this day. Eventually, she wandered into journalism, found an editorial assistant job at the television station KTLA and began building a résumé.</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Tired of Southern California, she moved to New York and got a job at a local cable station. She learned quickly, and eight months later moved to the television station WPIX and then to Fox 5 and the Weather Channel.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 she was in her mid-20s — she was dating Keith Olbermann, the sportscaster and political commentator. He was 25 years her senior and a powerhouse personality at MSNBC. They were together for three years, from 2006 to 2009. After their breakup, she landed a job with WNBC and from there sprang to the flagship, NBC News, in 2012. She was 29.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is a wonderful human being,” she said when I press her. I knew this was a topic she doesn’t wish to discuss. “He is my friend. He will always be my friend.” Neither has said much publicly about the other. (Representatives for Mr. Olbermann did not respond to repeated emails and phone calls requesting comment.)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Weeks after our first meeting, I arrived for dinner at the apartment she shares with her fiancé, Tony Dokoupil, a CBS News correspondent. A long hallway covered in framed pictures, caricatures and awards leads to a living room furnished in white — white sofa, white shag rug, pale walls, set off by a large TV screen. Mr. Dokoupil, 36, a genial man whom she calls “a heartbreaker,” was reading a recipe for a seafood dish. It became apparent that dinner would take too long to prepare, so we walked over to a nearby cafe.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chatty waiter who remembered them brought the menus, and Ms. Tur ordered a bottle of Bordeaux. She was relaxed, in jeans and running shoes, flirting with Mr. Dokoupil, clinging to his arm. Leaning over to hear above the din of dishes and chatter, I told her that Kaylie Schiff read me a journal entry Katy had written when they were in middle school. It said, “We’re going to be cool and boys will think we’re awesome.” Ms. Tur let out a cackle.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Talking about her career and the odd turns it had taken, she seemed nostalgic about days on the road. Suddenly she said: “I have a dream! Someday I’ll show my children a map.” Her hands rolled out an imaginary world map, a finger pointing sharply at invisible places all over the globe, her voice rising with excitement, saying: “I will tell them, ‘Mommy was here and here and there and there.’ That’s my dream.”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following our fashion and lifestyle coverage on Facebook (</w:t>
      </w:r>
      <w:hyperlink r:id="rId903" w:history="1">
        <w:r>
          <w:rPr>
            <w:rFonts w:ascii="arial" w:eastAsia="arial" w:hAnsi="arial" w:cs="arial"/>
            <w:i/>
            <w:color w:val="0077CC"/>
            <w:sz w:val="20"/>
            <w:u w:val="single"/>
            <w:shd w:val="clear" w:color="auto" w:fill="FFFFFF"/>
            <w:lang w:val="en-US" w:eastAsia="en-US" w:bidi="ar-SA"/>
          </w:rPr>
          <w:t>Styles</w:t>
        </w:r>
      </w:hyperlink>
      <w:r>
        <w:rPr>
          <w:rFonts w:ascii="arial" w:eastAsia="arial" w:hAnsi="arial" w:cs="arial"/>
          <w:color w:val="000000"/>
          <w:sz w:val="20"/>
          <w:lang w:val="en-US" w:eastAsia="en-US" w:bidi="ar-SA"/>
        </w:rPr>
        <w:t xml:space="preserve"> and            </w:t>
      </w:r>
      <w:hyperlink r:id="rId904" w:history="1">
        <w:r>
          <w:rPr>
            <w:rFonts w:ascii="arial" w:eastAsia="arial" w:hAnsi="arial" w:cs="arial"/>
            <w:i/>
            <w:color w:val="0077CC"/>
            <w:sz w:val="20"/>
            <w:u w:val="single"/>
            <w:shd w:val="clear" w:color="auto" w:fill="FFFFFF"/>
            <w:lang w:val="en-US" w:eastAsia="en-US" w:bidi="ar-SA"/>
          </w:rPr>
          <w:t>Modern Love</w:t>
        </w:r>
      </w:hyperlink>
      <w:r>
        <w:rPr>
          <w:rFonts w:ascii="arial" w:eastAsia="arial" w:hAnsi="arial" w:cs="arial"/>
          <w:color w:val="000000"/>
          <w:sz w:val="20"/>
          <w:lang w:val="en-US" w:eastAsia="en-US" w:bidi="ar-SA"/>
        </w:rPr>
        <w:t xml:space="preserve">), Twitter (           </w:t>
      </w:r>
      <w:hyperlink r:id="rId905" w:history="1">
        <w:r>
          <w:rPr>
            <w:rFonts w:ascii="arial" w:eastAsia="arial" w:hAnsi="arial" w:cs="arial"/>
            <w:i/>
            <w:color w:val="0077CC"/>
            <w:sz w:val="20"/>
            <w:u w:val="single"/>
            <w:shd w:val="clear" w:color="auto" w:fill="FFFFFF"/>
            <w:lang w:val="en-US" w:eastAsia="en-US" w:bidi="ar-SA"/>
          </w:rPr>
          <w:t>Styles</w:t>
        </w:r>
      </w:hyperlink>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Fashion</w:t>
        </w:r>
      </w:hyperlink>
      <w:r>
        <w:rPr>
          <w:rFonts w:ascii="arial" w:eastAsia="arial" w:hAnsi="arial" w:cs="arial"/>
          <w:color w:val="000000"/>
          <w:sz w:val="20"/>
          <w:lang w:val="en-US" w:eastAsia="en-US" w:bidi="ar-SA"/>
        </w:rPr>
        <w:t xml:space="preserve"> and            </w:t>
      </w:r>
      <w:hyperlink r:id="rId907" w:history="1">
        <w:r>
          <w:rPr>
            <w:rFonts w:ascii="arial" w:eastAsia="arial" w:hAnsi="arial" w:cs="arial"/>
            <w:i/>
            <w:color w:val="0077CC"/>
            <w:sz w:val="20"/>
            <w:u w:val="single"/>
            <w:shd w:val="clear" w:color="auto" w:fill="FFFFFF"/>
            <w:lang w:val="en-US" w:eastAsia="en-US" w:bidi="ar-SA"/>
          </w:rPr>
          <w:t>Weddings</w:t>
        </w:r>
      </w:hyperlink>
      <w:r>
        <w:rPr>
          <w:rFonts w:ascii="arial" w:eastAsia="arial" w:hAnsi="arial" w:cs="arial"/>
          <w:color w:val="000000"/>
          <w:sz w:val="20"/>
          <w:lang w:val="en-US" w:eastAsia="en-US" w:bidi="ar-SA"/>
        </w:rPr>
        <w:t xml:space="preserve">) and            </w:t>
      </w:r>
      <w:hyperlink r:id="rId908"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June 18, 2017, Sunday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has been revised to reflect the following correction: An article last Sunday about the NBC correspondent Katy Tur, whose mother founded the Los Angeles News Service, referred incorrectly to the Los Angeles riots of 1992. They were ignited by the acquittal of four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after they were tried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Rodney King, a black taxi driver. The riots were not ignited by a later episode, the assault of Reginald Denny, a white truck driver who was beaten by a group of rioters.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Katy Tur captured national attention on the campaign trail. (PHOTOGRAPH BY SASHA ARUTYUNOVA FOR THE NEW YORK TIMES) (ST1); Top, Katy Tur at a rally for Donald J. Trump in New Hampshire the night before he was elected president. Above, a still taken from a video of Mr. Trump sitting down with Ms. Tur to discuss his campaign last summer. (PHOTOGRAPHS BY CHIP SOMODEVILLA/GETTY IMAGES; NBC NEWS) (ST7)</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09" w:history="1">
        <w:r>
          <w:rPr>
            <w:rFonts w:ascii="arial" w:eastAsia="arial" w:hAnsi="arial" w:cs="arial"/>
            <w:i/>
            <w:color w:val="0077CC"/>
            <w:sz w:val="20"/>
            <w:u w:val="single"/>
            <w:shd w:val="clear" w:color="auto" w:fill="FFFFFF"/>
            <w:lang w:val="en-US" w:eastAsia="en-US" w:bidi="ar-SA"/>
          </w:rPr>
          <w:t>Book Publishers Scramble to Make Sense of Trump’s Rise to Victory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40"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181" w:name="Bookmark_90"/>
      <w:bookmarkEnd w:id="181"/>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Baltimore Wrestles With the Way Forward After a Mistrial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SHERYL GAY STOLBERG and JESS BIDGOOD</w:t>
      </w:r>
    </w:p>
    <w:p>
      <w:pPr>
        <w:keepNext/>
        <w:spacing w:before="240" w:after="0" w:line="340" w:lineRule="atLeast"/>
        <w:ind w:left="0" w:right="0" w:firstLine="0"/>
        <w:jc w:val="left"/>
        <w:rPr>
          <w:lang w:val="en-US" w:eastAsia="en-US" w:bidi="ar-SA"/>
        </w:rPr>
      </w:pPr>
      <w:bookmarkStart w:id="182" w:name="Body_88"/>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886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BALTIMORE --  Armored National Guard trucks were still rolling through the streets last spring when a tough-talking young African-American prosecutor named Marilyn Mosby marched onto the steps of Baltimore's grand columned War Memorial, faced a bank of television cameras and vowed to ''deliver justice'' on behalf of Freddie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justice -- or at least the courtroom version of it -- has taken an awkward twist, with a hung jury in the case of Officer William G. Porter, the first of six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in Mr. Gray's death. The mistrial has raised questions about how Ms. Mosby, the state's attorney here, will pursue the remaining five cases, and renewed doubts over whether she can deliver on the promise she made that first day of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defense lawyers and prosecutors in the Porter case met privately with Judge Barry G. Williams of the Baltimore City Circuit Court to discuss a path forward; no new trial date was set. But in legal circles here and around the country, experts were parsing what the mistrial means and debating whether the cases had been strong enough to bring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 it mean that Ms. Mosby had overreached -- as her critics have said -- in an overzealous rush to prosecute? Did it mean that she had succeeded, against all expectations, in convincing at least some jurors that Officer Porter -- who was not even involved in Mr. Gray's arrest -- was guilty of manslaughter, as she had charged? Or did it simply mean 12 people could not agree?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weak enough case that they didn't win,'' said Geoff Alpert, a professor of criminology and expert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the University of South Carolina. ''You can call it a mistrial, but the prosecution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so, said Joanna C. Schwartz, a University of California, Los Angeles, law professor who teaches classes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''This wasn't a loss, this was a hung jury,'' she said. ''I don't take from this that it was a baseless prosecution or a waste of time. It was a difficult case with conflicting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Mosby did not try the cases herself, but was a frequent presence in the courtroom, accompanied by two imposing security guards. On Thursday, bound by Judge Williams's order barring lawyers from talking about the cases, she remained out of public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era of intense controversy over whether prosecutors are moving aggressively enough to root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cities like Ferguson, Mo., New York and Chicago, legal experts agree that Ms. Mosby stands out. As David Jaros, an associate professor of law at the University of Baltimore who has been following the trial, said, ''I think there can be no question that Marilyn Mosby pursued this case vigorously.''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Ms. Mosby may win plaudits for trying, she now faces complex questions about how to proceed -- and whether it will be necessary to make a deal with Officer Porter to save her other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considers Officer Porter, who testified in his own defense, a ''material witness'' in the case of the next officer to be tried, Caesar R. Goodson Jr., who drove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transport van in which prosecutors say Mr. Gray suffered a spinal cord injury that killed him. But Officer Porter cannot be compelled to testify if there is a pending case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some respects, it's a worst-case scenario,'' for the state, said Warren S. Alperstein, a defense lawyer and former prosecutor. ''If the prosecution is not able to use Porter as a witness, it appears that they are at a significant disadvantage.''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Mosby, 35, became a divisive figure here the moment she announced criminal charges against the six officers. Feelings about her have only hardened since then. Her husband, Nick, a city councilman, is now a candidate for mayor; critics say she has put political ambitions ahead of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wanted a case, and they wanted to make a name for themselves,'' Beth Hawks, a Baltimore businesswoman and supporter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of the couple.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Officer Porter argued unsuccessfully in advance of the trial that Ms. Mosby should be removed from the case. They asserted that her marriage posed a conflict -- Judge Williams strongly disagreed -- and that her impassioned May 1 statement amounted to prosecutorial misconduct and jeopardized their client's right to a fair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people of Baltimore and demonstrators across America,'' Ms. Mosby said then, ''I heard your call for 'No Justice, No Peace. Your peace is sincerely needed as I work to deliver justice on behalf of this young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black majority city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 long history of aggressive, even brutal treatment of black residents, those were stunning words. So while Ms. Mosby -- who won election last year with a pledge to pursue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cases -- did not win a conviction against Officer Porter, she benefits from low expectations. Her backers praise her for bringing a prosecution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it had been an unfavorable verdict, people have seen the process play out,'' said A. Dwight Pettit, a lawyer who specializes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cases. ''I have used the analogy of 'Star Trek.' She has moved into areas where others have refused to go, in terms of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Porter, who testified in his own defense, was charged with involuntary manslaughter, second-degree assault, reckless endangerment and misconduct in office. His case was seen as a bellwether for -- and a preview of the legal theory in -- the cases against the other officers. The state accused him of ''callous indifference'' for failing to call a medic after Mr. Gray asked for one, and for not buckling Mr. Gray into the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 deadlocked Wednesday after just 16 hours of deliberations. The jurors were anonymous; after the judge dismissed them, they were ushered quickly out of the courthouse. None have come forward to explain their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with Officer Goodson scheduled to go on trial Jan. 6 on charges including murder-- and the other trials scheduled one after the other through March -- Ms. Mosby must consider her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could try to cut a deal with Officer Porter, dropping charges and offering immunity in exchange for his testimony against Officer Goodson, but that would invariably arouse the ire of those who want him tried again. She could seek to rearrange the schedule, or push back the other trials, but that would likely draw objections from defense lawyers. Or Officer Porter could be tried last, leaving her without her key witness against Officer Goodson.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Billy Murphy, a lawyer for the Gray family and political supporter of Ms. Mosby, said Thursday that he felt certain Ms. Mosby would push for a new trial, because her prosecutorial team used its closing argument to tell jurors Officer Porter had lied on the stand. ''Usually when a prosecutor believes a defendant has lied, they feel obliged to go after him again,'' Mr. Murphy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the mistrial means juries will not convict the other officers is still unclear. ''I think it's too early to tell, because it's only one jury,'' said Mr. Alperstein, the defense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to Ms. Mosby's own future, Mr. Murphy put this way: ''She was brave enough to bring these prosecutions. Only subsequent events will determine how they affect her.''</w:t>
      </w:r>
    </w:p>
    <w:p>
      <w:pPr>
        <w:keepNext w:val="0"/>
        <w:spacing w:before="240" w:after="0" w:line="260" w:lineRule="atLeast"/>
        <w:ind w:left="0" w:right="0" w:firstLine="0"/>
        <w:jc w:val="left"/>
        <w:rPr>
          <w:lang w:val="en-US" w:eastAsia="en-US" w:bidi="ar-SA"/>
        </w:rPr>
      </w:pPr>
      <w:r>
        <w:rPr>
          <w:lang w:val="en-US" w:eastAsia="en-US" w:bidi="ar-SA"/>
        </w:rPr>
        <w:br/>
      </w:r>
      <w:hyperlink r:id="rId917" w:history="1">
        <w:r>
          <w:rPr>
            <w:rFonts w:ascii="arial" w:eastAsia="arial" w:hAnsi="arial" w:cs="arial"/>
            <w:i/>
            <w:color w:val="0077CC"/>
            <w:sz w:val="20"/>
            <w:u w:val="single"/>
            <w:shd w:val="clear" w:color="auto" w:fill="FFFFFF"/>
            <w:lang w:val="en-US" w:eastAsia="en-US" w:bidi="ar-SA"/>
          </w:rPr>
          <w:t>http://www.nytimes.com/2015/12/18/us/freddie-gray-baltimore-william-porter-jury-deadlock.html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87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Jazmin Holloway, 20, who was a friend of Freddie Gray's, at a mural of Mr. Gray in the Sandtown-Winchester neighborhood of Baltimore on Wednesday. (PHOTOGRAPH BY GABRIELLA DEMCZUK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Marilyn Mosby, the state's attorney in Baltimore, on Wednesday. She had vowed to ''deliver justice'' on behalf of Freddie Gray. (PHOTOGRAPH BY MARK WILSON/GETTY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rallied in West Baltimore on Wednesday after the jury deadlocked in the trial of Officer William G. Porter. (PHOTOGRAPH BY SHAWN THEW/EUROPEAN PRESSPHOTO AGENCY)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88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83" w:name="Bookmark_91"/>
      <w:bookmarkEnd w:id="183"/>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WHEN BRITISH JUSTICE FAILED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1990,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6; Page 32, Column 1; Magazine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TOOLIS; Kevin Toolis is a reporter for The Sunday Correspondent of London.</w:t>
      </w:r>
    </w:p>
    <w:p>
      <w:pPr>
        <w:keepNext/>
        <w:spacing w:before="240" w:after="0" w:line="340" w:lineRule="atLeast"/>
        <w:ind w:left="0" w:right="0" w:firstLine="0"/>
        <w:jc w:val="left"/>
        <w:rPr>
          <w:lang w:val="en-US" w:eastAsia="en-US" w:bidi="ar-SA"/>
        </w:rPr>
      </w:pPr>
      <w:bookmarkStart w:id="184" w:name="Body_89"/>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889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 No. 2 of the somber Old Bailey Courthouse in London was packed to capacity last Oct. 19. Ranks of wigged lawyers squeezed into the jury box. A hundred reporters crowded the back benches; the public gallery was overflowing - but the courtroom was deathly silent. As the Lord Chief Justice of England, Lord Lane, finished his summing up, his voice, quiet and restrained, carried to the back of the courtroom: ''These appeals are allowed and the convictions are quashed.''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second there was silence, and then the court erupted. Relatives cheered, the members of the press smiled, the four defendants kissed, whooped and threw carnations across the courtroom. The long, dark nightmare of the Guildford Four was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15 years, the Guildford Four, three young Irishmen and an English woman, had been imprisoned for horrific acts of terrorism carried out by the Irish Republican Army - two pub bombings, in Guildford and Woolwich, that left seven dead and scores injured. The prison file of one defendant, Paul Hill, was stamped ''Never to be released.'' All four, the Government has now admitted, were innocent.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Thirty minutes after the court's decision was announced, one of those Irishmen, 34-year-old Gerard Conlon, walked out the front door of the Old Bailey into a world he had last seen when he was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a triumphant crowd of Irish construction workers cheered and roared as Conlon proclaimed: ''I've been in prison for 15 years for something I didn't do. I'm totally innocent. I watched my father die in a British prison. He was innocent. The Maguires'' - seven people jailed in a related case - ''are innocent.''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defendants were convicted, Lord Lane noted,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''lied.'' Three junior Surrey detectives were immediately suspended, and two retired officers are being investigated. In Parliament, Douglas Hurd, then the Home Secretary, announced an immediate judicial inquiry, to be headed by a retired judge, Sir John May, into the Guildford Four convictions and the Maguire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Guildford ''lie'' did not confine itself to a few junior policemen. Like a virus it grew and grew until its corruption tainted the entire British legal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Guildford Four case has now tarnished some of the loftiest legal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reputations in England. The judge who tried the Guildford Four and the Maguire family, Mr. Justice Donaldson, is now Lord Donaldson, Master of the Rolls - that is, head of the English civil law courts. The prosecutor, Sir Michael Havers (now Lord Havers), was later promoted to Attorney General and eventually became Lord Chancellor - the constitutional head of the British legal system and Speaker in the House of Lords. Peter Imbert, a policeman who played a major role in interrogating the Guildford Four and in capturing the real I.R.A. bombers, today is Sir Peter Imbert and, as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London, holds the most 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 in Britain. ''From the moment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caught the real I.R.A. bombers, the authorities knew the Guildford Four were innocent,'' says Chris Mullin, a Labor member of Parliament who has campaigned against other miscarriages of justice. ''In order to obtain and sustain these convictions, the judicial process had to be bent from top to bottom.''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started with a bombing. Oct. 5, 1974, was an ordinary Saturday evening in Guildford, a quiet country market town 30 miles southwest of London. The Horse and Groom pub, popular with local soldiers, was crowded with youngsters determined to have a good night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8:58 P.M. a bomb exploded. Six pounds of high explosive, placed under a seat and detonated by a crude pocket-watch timing mechanism, blasted the bar apart. The front of the building was blown out, the floor collapsed, and the debris rained down on the customers inside, killing 5 and injuring more than 50. Limbs had been ripped off, faces disfigured, flesh set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shocking outrage. Even as the injured were taken away,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Surrey Constabulary, began to assemble a detective team to hunt down the bombers. Soon after, a 200-member bomb squad was established. Suspicion immediately fell on the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faced a daunting task. The Guildford bombing was the first major act of terrorism and the most serious crime ever committed on the Surrey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''patch.'' The force had no experience of terrorism and no knowledge of Northern Ireland and the I.R.A. The pressure to prove that it could cope with the investigation was intense.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initial phase of the investigation,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recorded some 4,000 statements, took 600 photographs and interviewed 6,000 people in an effort to determine who had planted the bombs. Officers drew up a minute-by-minute time chart tracing the movements of the pub's customers. By Oct. 26, three weeks after the bombing, they had narrowed the hunt down to a ''courting couple'' - the only people in the pub who had not come forward. But faced with conflicting eyewitness descriptions, they were soon at an impasse.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yet know it, Guildford was the opening attack in a new I.R.A. bombing offensive on the mainland, part of a redoubled effort to drive the British out of Northern Ireland. It would be a savage and bitter campaign. Before its members were caught, the ''active service unit'' sent over by the I.R.A. would be responsible for 19 murders, three kidnappings, nine shootings, 32 bombings and nearly $30 million worth of damage over 14 months. The offenses ranged from a spate of mailbox bombings that brought random terror to London's streets, to the assassination of Ross McWhirter, publisher of the Guinness Book of World Records - who became a target by offering a reward of $115,000 to ''Beat the Bombers.''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Oct. 11, two short-fuse bombs were lobbed through the windows of two gentlemen's clubs in the West End of London. On Oct.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Michael Lloyd disturbed the bombers as they tried to steal a car from a London parking garage. The two drew guns on the unarmed policeman, without firing. One of the I.R.A. men stole Lloyd's watch as a souvenir. The I.R.A. campaign had frightening implications for Britain's large Irish community. Every Irishman became a potential suspect, and hundreds were arrested,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combed their files and canvassed their networks of informers for clues to the identities of the bombers.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did not pay much attention to the terrorist outrages. To the inhabitants of a hippie community squatting in the seedy flats of Kilburn, London's main Irish district, the I.R.A. campaign could have been taking place on Mars. Stealing to survive, they reserved their energies for drugs and alcohol. In one of those flats lived a 17-year-old English girl, Carole Richardson, and her 24-year-old lover, Patrick Armstrong, a recent acquaintance from Belfast.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most accounts, Richardson was good-natured but wild. Born into a single-parent family, she was playing truant, dropping LSD, smoking hashish and burglarizing houses at the age of 13. By 15 she was drifting back and forth between the countryside, where she worked as a horse groom, and the excitement of London's bright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September 1974, Richardson met Armstrong at a party in Kilburn and the two moved in together. Armstrong, too, was escaping from his past. He was from the Falls Road in Belfast - caldron of the I.R.A.'s war in Northern Ireland. The Provos - the Provisional I.R.A. - were blowing the city to bits with car bombs, and the Falls district was under military occupation. Virtually every male in the community had either been stopped and questioned or arrested by British troops. Armstrong, mild and meek, was frightened of the soldiers. Even without the troubles - the period of strife that began in 1969 - his life in Belfast did not have much going for it. Ill educated, Armstrong had held a succession of low-pay, no-hope jobs. London offered the prospect of work and the lure of two things he had never really tried before - sex and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mad, hedonistic phase in Richardson's and Armstrong's young lives. One day, wandering about the littered streets of Kilburn, Armstrong bumped into an old school friend from Belfast, Gerry Conlon, accompanied by another distant school acquaintance of Armstrong's, Paul Hill. The trio had a few drinks together. It was a drinking partnership that would destroy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 7 at 10:17 P.M., seven pounds of explosive studded with bolts were hurled through the plate glass window of the King's Arms, a pub next to the Royal Artillery barracks in Woolwich, South London. The device exploded in a blinding flash, killing two men and injuring two dozen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Hill watched a news bulletin about the bombing as he sat in his uncle's North London home, 12 miles away. Hill, who had traveled to England with his 17-year-old pregnant girlfriend, Gina Clarke, had a compelling reason for being in England. He was on the run from the Provisionals.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Provisionals seriously wanted to ''talk'' with Hill, either about the misuse of an I.R.A. Armalite rifle or the passing of information to the British security forces. The exact grounds of his offense have never been made clear. I.R.A. spokesmen have always denied he was ever an official member of their organization. But in some way Hill, also born on Falls Road, had been caught up in the fringes of I.R.A.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England, he reasoned, he would be safe. But as he sat watching news of the I.R.A. attack in Woolwich, his days as a free man were numbered. Someone, somewhere in the security forces in Northern Ireland began to compile a list of potential suspects, and Paul Hill's name was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 21, 1974, a provisional unit, unrelated to the London I.R.A. men, carried out the worst bombing since the beginning of the troubles. Without warning, bombs went off in two crowded pubs in Birmingham, in England's industrial Midlands. One bomb had been placed in the basement bar of a high-rise office building. In the confined space, the explosion reaped a devastating harvest: 21 killed and 162 injured. As a wave of horror, revulsion and anger swept over England, Irish people were openly attacked in the streets of Birmingham.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same night, the Birmingham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six Irishmen as they boarded a Belfast-bound ferry in the nearby port of Heysham and obtained confessions. It looked as though the Birmingham bombers had been caught. Yet once 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Birmingham Six, as they became known, protested their innocence, claiming that the confessions were a result of severe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beatings. But at the time, their arrests were hailed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triumph.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I.R.A. seemingly everywhere, a piece of Draconian legislation, the Prevention of Terrorism Act, was rushed through Parliament virtually unopposed,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hold and interrogate suspects for seven days without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 by hour, pressure on the Surrey Constabulary was mounting. They came for Paul Hill at 11:15 A.M. on Thursday, Nov. 28. Detective Sergeant Anthony Jermey said, ''We're arresting you on suspicion of causing explosions.'' Hill replied, ''You're kidding.'' They were not. He was among the first to be arrested under the Prevention of Terrorism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official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now discredited by the Court of Appeal, Hill was taken to the Guildford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left undisturbed in a cell until Friday evening. At that point, the records claim,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merely asked him a couple of questions and he began to ''sing.''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Fifteen years later, sitting in his aunt's cozy London home, Paul Hill has a very different recollection of events. ''My holding charge was murder and criminal damage,'' he says. ''I was amazed. I had a matchbox on me I had got from a public house in Southampton. They said: 'Is this the next target, you murdering Irish bastard?'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petrified,'' he remembers. ''I had firearms pointed at me. I was told I would be left by the side of the road - shot dead. They put me in a cell where I was spread-eagled, abused, my head was banged against a wall. My girlfriend arrived, she was 17 and she was expecting. That night I was interrogated.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stage they took away my clothes. I was naked but for a pair of handcuffs. I was shown pictures of bodies in the mortuary. I was brutalized and threatened. I was dragged around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my hair. One of the people who joined in the beating was head of the bomb squad - who helped beat me down a flight of stairs. I had not a lucid thought in my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Hill's ''confession'' still haunts him. Threatened that his girlfriend would be arrested for the bombings, he broke and began to name names - any names. ''All right, I will tell you all I know,''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 listed everybody he knew in London: Conlon and Armstrong; ''Marion,'' who supposedly taught him how to make bombs; an ''old bird'' who had gone on the Guildford bombing mission; occupants of a flat he once visited; Catholic priests and Conlon's relatives. (Hill also confessed to the murder of Brian Shaw, a former British Army soldier killed in July.) Within 24 hours, almost everyone on the list was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Conlon was arrested in Belfast the next morning, Saturday, Nov. 30, and held until Sunday evening, when he was flown to London. In the station, Conlon claims, he was given a severe beating by Royal Ulster Constabulary officers. When Conlon's father, Guiseppe, tried to see him, he was rebuffed.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his recurrent tuberculosis, Guiseppe (the name, but not the odd spelling, came from an Italian godfather) decided to follow his son to England and make sure he got a good solicitor. He made plans to stay at the home of his brother-in-law, Paddy Maguire. It was a decision that drew him, and the entire Maguire family, into the center of the maelstrom unleashed by Paul Hill's confession.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Guildford, Conlon says, he was again beaten by members of the Surrey interrogation team, threatened at gunpoint, deprived of sleep for the full seven-day interrogation period. He was given tea with urine in it and spit-covered food.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wild,'' he says, anger rising in his voice. ''I thought they were going to kill me. I thought I would never get out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alive.'' Finally, Conlon says, the officers made threats against his family. ''Policemen threatened to phone up Belfast to get my mother 'sorted out' - killed. My family sorted out. To me, signing the confession was nothing if it was going to get the pressure off my family. I signed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time Conlon confessed, Hill had implicated himself and Paddy Armstrong in the Woolwich bombing. Then on the afternoon of Dec. 3, according to now-discredited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notes, he said that ''Marion'' was Carole Richardson and that the ''old bird'' on the Guildford bombing mission was Conlon's aunt, 39-year-old Annie Maguire, who ran their ''bomb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evening,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entire Maguire household: Annie Maguire; her husband, Paddy, 41; her brother, Shaun Smyth, 36; her sons Vincent, 16, and Patrick, 13; a family friend, Pat O'Neill, 34; and Guiseppe Conlon, 52 - who had arrived from Belfast that morning. The hands of all seven were tested for contact with explosives and found to have positive traces, but no evidence of explosives was ever found in the house - one of the great mysteries of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Guildford, both Patrick Armstrong and Carole Richardson, who had been popping pills for three days when they were arrested, broke rapidly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Armstrong implicated himself and Richardson in the Guildford and Woolwich bombings. Informed of his betrayal, Richardson in turn betrayed him. Both confessed to being the ''courting couple'' who had planted the Guildford bomb.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seven days the suspects were allowed to see solicitors, and the confessions stopped. From that point, the Guildford Four and the Maguire Seven vehemently and unwaveringly protested their innocence.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arrests were seen as a triumph for the Surrey and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Officially, they had caught the Guildford and Woolwich bombers and uncovered what the tabloid headlines called ''Aunt Annie's bomb factory'' at the Maguires'.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the I.R.A. remained unimpressed. The shootings and bombings continued. On Nov. 30, two days after Hill's arrest, the I.R.A. unit threw a bolt-studded bomb through the window of the Talbot Arms, a pub in the Chelsea district of London. It failed to explode, yielding the first fingerprint clues to the terrorists. Forensic scientists said it was a carbon copy of the Woolwich bomb. On Dec. 20 a time bomb, identical to the Guildford bomb, was discovered on a train station platform in the military garrison town of Aldershot. The I.R.A. had intended to kill soldiers returning home for Christmas by train. After being defused, it was found to have the fingerprints of the Talbot Arms terrorists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1975,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their first major breakthrough. Officers on a routine patrol spotted a man acting suspiciously near a basement flat at 39 Fairholme Road in West London. When the officers tried to question him, he ran away. A passing off-duty policeman, 21-year-old Stephen Tibble, gave chase until the ''burglar'' pulled out a Colt .38, shot him at point-blank range and fled.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down the door at Fairholme Road they found themselves inside an I.R.A. safe house. They discovered guns, wires, batteries, detonators and watches that matched those found on the unexploded Talbot Arms device and on the Aldershot time bomb - everything except a link with the four defendants charged with the Guildford bombings. The net was slowly closing around the I.R.A. unit. The Guildford Four spent Christmas in jail awaiting trial. Richardson's letters from that time reveal her bewilderment and anger: ''Jesus Paddy what have you got me involved in. . . . How could Paul Hill make statements against me. I don't even know the guy.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other times she berated her boyfriend for his lack of faith in the legal system she was certain would clear their names. ''It's Guildford detectives that haven't got their heads screwed the right way round. Not BRITISH JUSTICE, that doesn't come into it until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trial of the Guildford four opened on Sept. 16, 1975, in Courtroom No. 2 at the Old Bailey. It was little more than a formality. With no eyewitnesses or forensic evidence against the four, the battleground was the disputed confessions. The crown prosecution, led by Sir Michael Havers, Queen's Counsel, dismissed the more than 100 inconsistencies they contained. It was all part of an elaborate I.R.A. counterinterrogation technique, Havers told the court. (Years later it emerged that alibis placing Conlon and Richardson away from the crime scene had been altered or hidden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files.) The defense attacked the confessions, claiming they had been obtained through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beatings. But the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team stuck to their story, adamantly denying any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or intimidation.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verdict was guilty. Mr. Justice Donaldson, bewigged and dressed in a scarlet robe, summoned up all the authority of his office to denounce the defendants' crimes and lament the fact that Britain had abolished capital punishment. If hanging were an option, he told the three men, ''you would have been executed.'' Conlon was sentenced to 30 years and Armstrong 35 years. Richardson was given an indeterminate sentence because of her age at the time of the offense. Paul Hill, then 21, was given the longest sentence ever handed out in a British court - the equivalent of life without parole. ''If as an act of mercy you are ever to be released,'' the judge said, ''it will only be on account of great age or infirmity.''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months later, the Maguire Seven went on trial. Facing the same judge, Mr. Justice Donaldson, and the same prosecutor, Sir Michael Havers, as the Guildford Four had, they were convicted of handling explosives.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adult Maguire defendants were given 14-year and 12-year sentences. Vincent received five years and Patrick four years. Guiseppe Conlon was sentenced to life - he died in prison. Surrey's Chief Constable, Peter Matthews, announced that he was pleased with the verdicts. ''We have cut off a major pipeline to the terrorists,'' he said. ''We are only sorry we did not find the bombs.''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before the end of the Guildford Four trial, the I.R.A. unit returned to the offensive. In a daring attack, it time-bombed another soldiers' pub in Surrey on Aug. 27, 1975. On Nov. 12 it threw a bomb through the window of Scott's Oyster Bar in the West End of London, killing a diner.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I.R.A. men were growing increasingly reckless. The team had already lost its leader, 25-year-old Brendan Dowd - captured on July 10 while setting up a new I.R.A. unit in Manchester. Wrapped around his wrist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Michael Lloyd's watch, and his fingerprints matched those inside the safe house on Fairholme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discovery of the safe house in February 1975,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building a detailed picture of the activities of the I.R.A. and the forensic links between their attacks. Dowd's capture filled in a huge part of the puzzle.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none of this crucial evidence would appear at the Guildford Four trial in September - in fact, the defense team would not hear of it for another year. The Guildford and Woolwich bombings were treated by the prosecution as terrorist acts unrelated to any other bombing, and the expert witnesses who explained the timing mechanism made no reference to other attacks. At his trial in May 1976, Dowd was not charged with any of the London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 6, 1975, the remaining four members of the I.R.A. unit returned to Scott's Oyster Bar to shoot it up. It was a foolish decision. Since Nov. 27, Scotland Yard had flooded the West End with 800 unarmed plainclothes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 P.M. that Saturday two officers spotted the gunmen when they fired two shots into the restaurant. The trap snapped shut. After a wild chase through central London, first by car, then on foot,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cornered the suspects in an apartment building on Balcombe Street. There the gunmen took a middle-aged couple hostage, finally giving up after a five-day siege. They were taken to a high-security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 the beginning of a lifetime in prison. But when Peter Imbert, a senior member of the Scotland Yard Bomb Squad, began to interrogate them, he heard some disquieting comments, recorded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notes and later obtained under court order by the Guildford Four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first job? You've already got someone for that,'' said one of the men, explaining that he had been on the Woolwich bomb team. Asked about Armstrong and Hill he replied, ''Never heard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questioned by Imbert, 22-year-old Joseph O'Connell, who had succeeded Brendan Dowd as the leader of the unit, admitted he had carried out the Woolwich and Guildford bombings with Dowd but said he wasn't prepared to talk. ''It won't do any good,'' he said. The key confession came from Dowd: he admitted being the male part of the ''courting couple'' who planted the Horse and Groom bomb. Dowd recalled details about two of the pub's other customers, two old men with shopping bags, that had never been revealed in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 24, 1977, the ''Balcombe Street unit'' went on trial. Originally the four defendants had been accused of 144 separate charges. By the trial the indictment was reduced to 100. Charges relating to the period from August to December 1974, before the Guildford Four arrests, were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O'Connell immediately called attention to the strange omissions on the charge sheet. In the tradition of Irish Republicanism, he refused to recognize the court, but added: ''I refuse to plead because the indictment does not include two charges concerning the Guildford and Woolwich pub bombings. I took part in both, for which innocent people have been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bizarre trial. The I.R.A. men instructed defense counsel to attack prosecution witnesses in a bid to uncover evidence of their own involvement in the Guildford and Woolwich attacks. During cross-examination a forensic scientist, Douglas Higgs, who had examined the pattern of throw-bomb attacks, admitted he had changed his original statement at the request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first statement had linked Woolwich to all the other attacks, which had taken place when the Guildford Four were already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His second statement - the one given to the court - omitted any reference to the Woolwich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was crucial. If the same people using the same materials and same methods had carried out the Woolwich and the Talbot Arms attacks, then the Guildford Four had to be innocent. Paul Hill was safely behind bars when the Talbot Arms was bombed on Nov. 30, 1974. And the same held for the Guildford time bomb and the one discovered at Aldershot train station - when the Guildford Four were in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cross-examination, James Nevill, commander of the Scotland Yard Bomb Squad, admitted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instructed by the Director of Public Prosecutions, Sir Norman Skelhorn, to tell the scientists to remove from their evidence all references to Woolwich and Guildford. But the judge, Mr. Justice Cantley, barred further questioning about the Guildford bombing as irrelevant.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found the I.R.A. men guilty. But armed with the evidence from the Balcombe Street unit, the Guildford Four went to the Court of Appeal. The appeal opened on Oct. 10, 1977, under Lord Roskill, who had already turned down an appeal by the Maguires.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Alastair Logan, solicitor for the defendants, the Appeal Court was a legal charade. ''The judges could not bring themselves to believe that terrorists could tell the truth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tell lies,'' he says. ''I got the distinct impression that the final judgment was written beforehand. The answer was no, and the judges worked back to find how they could get there. It was such an intellectually dishonest exercise I do not believe anyone reading it today could believe it was an honest judgement.''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highly unusual move, given the seriousness of the case (a move later denounced by two other British law lords), the three Appeal Court judges refused to allow a retrial before a jury. Instead, they would hear and rule on the fresh evidence themselves. The prosecution was led by Sir Michael Havers.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decided that the Balcombe Street unit had acted in concert with the Guildford Four. Any inconsistencies between the two sets of confessions were dismissed as part of a ''skillful and cunning attempt'' by the I.R.A. unit to deceive the court and free their fellow terrorists. The Guildford Four convictions 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over. Every legal Mavenue had been exhausted. The prisoners' supporters were hurled into a decade of futile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case did not die, largely due to the efforts of Sister Sarah Clarke, an Irish nun living in London, Paul Hill's family and, most important, defense solicitor Alastair Logan, who for 15 years never let slip an opportunity to prove the innocence of the Guildford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grimmest moment of the campaign came in January 1980. Manacled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armed with pump-action shotguns, Gerard Conlon was taken to see his dying father at a London hospital. Before his arrest Guiseppe had been an invalid. In prison his condition worsened.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never forget my father lying there,'' Conlon recalls,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tubes in his arm, an oxygen mask on, and then him ripping it off and saying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Catholic Church, the Home Office officials, the politicians who were there: 'I am an innocent man. I am dying. Oh, look at me.' Every single one of them with the exception of little Sister Sarah dropped their heads. Not one of them could look my father in the eye.'' Five days later Guiseppe Conlon was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death marked a turning point in the campaign. His tuberculosis, so severe that he could hardly walk, made Guiseppe Conlon a most unlikely terrorist. Gradually, a motley assortment of political allies - Sir John Biggs-Davidson, a Conservative M.P.; Gerry Fitt, a Catholic M.P. from Belfast, and Basil Cardinal Hume, the leader of the Roman Catholic Church in England - became convinced of his innocence and called on the Home Secretary to reopen the case. As memories of the horror of Guildford and Birmingham faded, journalists, too, began taking a second look. Politics played a part as well. The cases were raised in meetings to hammer out the Anglo-Irish Agreement, signed in late 1985. The Soviet leader, Mikhail S. Gorbachev, is said to have brought up the cases with Prime Minister Margaret Thatcher. Pressure for a new appeal hearing built, and on Aug. 14, 1987, Douglas Hurd, the Home Secretary, announced that a separate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Avon and Somerset, would investigate the Guildford case. By May 1989, the investigators had discovered that the Surrey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fabricated Armstrong's confession. The handwritten ''contemporaneous notes'' that British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take during interrogations turned out to be copied from a typescript that had been distributed to several officers as a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only evidence against the Guildford Four was confessional, any doubt about its origins had catastrophic consequences for the crown case.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prepared to tell this sort of lie,'' Lord Lane later said when quashing the convictions, ''then the whole of their evidence became suspect. On their evidence depended the prosecution case.'' Upon receiving the report of the Avon and Somerset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Director of Public Prosecutions informed the Home Secretary, and an emergency Court of Appeal hearing was called for Oct. 19, 1989, to free the Guildford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spotlight now turns on the Birmingham Six, who are still serving life sentences and whose convictions were upheld in 1988 by the Court of Appeal. The new Home Secretary, David Waddington, has been presented with fresh evidence but has yet to reopen the case. Meanwhile, the West Midlands Serious Crimes Squad, which made the arrests, has been disbanded after officers were charged with corruption and fabricating evidence in later cases.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forensic scientist who testified that he found traces of nitroglycerine on the hands of the defendants was recently retired on grounds of ''limited efficiency.'' The case is now being examined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Congress and the European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Guildford Four, there is no epilogue yet. The Government has paid out interim damages of $15,000 to Hill (who is free pending his appeal of the Brian Shaw conviction) and $75,000 to Armstrong, Conlon and Richardson. The criminal investigation into the activities of the Surrey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continues. But the judicial inquiry headed by Sir John May will not report until 1992. Legal scholars and editorial commentators have urged a substantial reform of the British legal system: at the least, a new, more independent Court of Appeal; if possible, the adoption of a Bill of Rights to safeguard individual liberties.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 that surprises most people outside England is that we have no written constitution and that concepts like the right to silence, which were developed here and have borne fruit in other constitutions, were never formalized,'' says Gareth Peirce, lawyer for Gerard Conlon and the Birmingham Six. ''When the authorities feel under threat, those concepts are easily violated because nobody knows exactly what their rights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really frightening thing about the Guildford Four case,'' she says, ''is that something similar could happen again tomorrow.''</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90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Gerard Conlon with his sisters, Ann McKernan, left, and Bridie Brennan, on the courthouse steps after being released by the Lord Chief Justice of England (pg. 32-33); (Pacemaker Press) Paul Hill was one of the first arrested under the Prevention of Terrorism Act. His prison file was stamped ''Never to be released.'' (Maxwell's Photo Agency); Carole Richardson's prison letters expressed her faith that the legal system would clear her name (Derek Speirs/Report); For Patrick Armstrong, a chance encounter with an old school friend brought him back into the chaos that forced him from Belfast (Frank Pocklington) (pg. 34); The Horse and Groom in Guildford after the 1974 bombing that killed five. Inset: I.R.A. men Joseph O'Connell and Brendan Dowd confessed to the crime but weren't ch</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5" w:name="Bookmark_92"/>
      <w:bookmarkEnd w:id="185"/>
    </w:p>
    <w:p>
      <w:pPr>
        <w:rPr>
          <w:rFonts w:ascii="arial" w:eastAsia="arial" w:hAnsi="arial" w:cs="arial"/>
          <w:sz w:val="20"/>
          <w:lang w:val="en-US" w:eastAsia="en-US" w:bidi="ar-SA"/>
        </w:rPr>
      </w:pPr>
      <w:r>
        <w:pict>
          <v:shape id="_x0000_i134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'I Was Terrified': Inmates Say They Paid a Brutal Price for a Guard's Injury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15, 2016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ROBBINS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Prisoners at Mid-State Correctional Facility near Utica, N.Y., say they were punched and kicked and had their heads slammed in a door and through a wall by officers who blamed two inmates for the injury.</w:t>
      </w:r>
    </w:p>
    <w:p>
      <w:pPr>
        <w:keepNext/>
        <w:spacing w:before="240" w:after="0" w:line="340" w:lineRule="atLeast"/>
        <w:ind w:left="0" w:right="0" w:firstLine="0"/>
        <w:jc w:val="left"/>
        <w:rPr>
          <w:rFonts w:ascii="arial" w:eastAsia="arial" w:hAnsi="arial" w:cs="arial"/>
          <w:sz w:val="20"/>
          <w:lang w:val="en-US" w:eastAsia="en-US" w:bidi="ar-SA"/>
        </w:rPr>
      </w:pPr>
      <w:bookmarkStart w:id="186" w:name="Body_90"/>
      <w:bookmarkEnd w:id="18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50" style="position:absolute;z-index:2518927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inmates were just starting their day on July 6 when dozens of corrections officers burst into their dormitory, shouting for everyone to get down on the floor. The raid at Mid-State Correctional Facility, outside Utica, N.Y., officials said, was a surprise search for weapons made urgent after a bloody injury to a guard three days earlier.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over the next two hours, according to inmates, officers beat and stomped on each of the more than 30 prisoners present that morning, screaming curses and racial epithets and destroying property. Several men said their ribs were broken by kicks and punches. A 58-year-old prisoner said he was rammed, headfirst, through the Sheetrock wall in his room. Down the hall, a 41-year-old inmate said his nose was broken as a guard repeatedly slammed a metal door into his 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whispered interview last month in the visiting room of the medium-security prison, a 50-year-old inmate from Brooklyn recalled how an officer knelt beside him as he lay on the floor. The prisoner, Raymond Broccoli, who is serving a six-year sentence for robbery, said the officer hissed, "You want to know what it feels like to feel weak?" Mr. Broccoli said the guard then jammed "something metal" into his rectum. "It was bigger than a pen, about the size of those small flashlights they carry," he said. At least two other inmates have claimed they were similarly violated.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prisoners said they were warned to keep quiet and not seek medical treatment, otherwise the guards would attack again. But on Nov. 2, a week after a Marshall Project reporter asked about the episode, the state's corrections commissioner suspended the prison's two top officials, the superintendent and his deputy, pending an inquiry.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spokesman for the New York State Department of Corrections and Community Supervision said that its Office of Special Investigations and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investigating the dormitory raid and the July 3 injury to the prison guard that preceded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"will not tolerate any wrongdoing that puts the safety of its facilities at risk, and will not hesitate to pursue disciplinary charges or refer cases for criminal prosecution if warranted," the spokesman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Investigators face dueling narratives: The guards' union insists the injured officer was the victim of a planned attack by two prisoners affiliated with the Bloods street gang. Inmates cite a different culprit, a rickety reclining chair from which the officer fell, gashing his head as the two prisoners rushed to his 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in most of the state's prisons, there were no cameras to record the episodes, officials said. The guard, Nicholas Kahl, a Navy veteran in his mid-20s who had been a corrections officer for two years, has been out on medical leave since the injury, records show. He did not respond to emails or return phone calls.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happened to him, the ensuing assault was indefensible, a lawyer retained by inmates' relatives said. "The apparent breadth of involvement by correction officers and high-level supervisors at Mid-State in this barbaric and unjustified use of collective punishment is stunning," said the lawyer, Edward Sivin, who has filed a notice of intent to sue in the state's Court of Claims on behalf of 32 inmates.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union, the New York State Correctional Officers &amp;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declined to comment. "As with previous unsubstantiated allegations made by convicted felons, it is more prudent to allow the investigation to be completed so we know all of the facts," said James Miller, a union spokesman.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allegations of brutality against inmates at Mid-State are the latest involving New York prisons.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prisons, we believe, has reached crisis proportions in New York State,"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said as he </w:t>
      </w:r>
      <w:hyperlink r:id="rId932" w:history="1">
        <w:r>
          <w:rPr>
            <w:rFonts w:ascii="arial" w:eastAsia="arial" w:hAnsi="arial" w:cs="arial"/>
            <w:i/>
            <w:color w:val="0077CC"/>
            <w:sz w:val="20"/>
            <w:u w:val="single"/>
            <w:shd w:val="clear" w:color="auto" w:fill="FFFFFF"/>
            <w:lang w:val="en-US" w:eastAsia="en-US" w:bidi="ar-SA"/>
          </w:rPr>
          <w:t>announced charges</w:t>
        </w:r>
      </w:hyperlink>
      <w:r>
        <w:rPr>
          <w:rFonts w:ascii="arial" w:eastAsia="arial" w:hAnsi="arial" w:cs="arial"/>
          <w:color w:val="000000"/>
          <w:sz w:val="20"/>
          <w:lang w:val="en-US" w:eastAsia="en-US" w:bidi="ar-SA"/>
        </w:rPr>
        <w:t xml:space="preserve"> in September against five officers accused of beating an inmate at Downstate Correctional Facility in 2013.</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office also investigated the </w:t>
      </w:r>
      <w:hyperlink r:id="rId933" w:history="1">
        <w:r>
          <w:rPr>
            <w:rFonts w:ascii="arial" w:eastAsia="arial" w:hAnsi="arial" w:cs="arial"/>
            <w:i/>
            <w:color w:val="0077CC"/>
            <w:sz w:val="20"/>
            <w:u w:val="single"/>
            <w:shd w:val="clear" w:color="auto" w:fill="FFFFFF"/>
            <w:lang w:val="en-US" w:eastAsia="en-US" w:bidi="ar-SA"/>
          </w:rPr>
          <w:t>death of an inmate</w:t>
        </w:r>
      </w:hyperlink>
      <w:r>
        <w:rPr>
          <w:rFonts w:ascii="arial" w:eastAsia="arial" w:hAnsi="arial" w:cs="arial"/>
          <w:color w:val="000000"/>
          <w:sz w:val="20"/>
          <w:lang w:val="en-US" w:eastAsia="en-US" w:bidi="ar-SA"/>
        </w:rPr>
        <w:t xml:space="preserve"> at Fishkill Correctional Facility last year after a violent clash with officers, although no charges resulted. In March 2015, three officers at Attica Correctional Facility pleaded guilty to charges of official misconduct after their unprovoked beating of an inmate who had            </w:t>
      </w:r>
      <w:hyperlink r:id="rId934" w:history="1">
        <w:r>
          <w:rPr>
            <w:rFonts w:ascii="arial" w:eastAsia="arial" w:hAnsi="arial" w:cs="arial"/>
            <w:i/>
            <w:color w:val="0077CC"/>
            <w:sz w:val="20"/>
            <w:u w:val="single"/>
            <w:shd w:val="clear" w:color="auto" w:fill="FFFFFF"/>
            <w:lang w:val="en-US" w:eastAsia="en-US" w:bidi="ar-SA"/>
          </w:rPr>
          <w:t>many bones broken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Beck, a director of the Correctional Association of New York, a nonprofit authorized by the state to monitor prisons, said the scale of the alleged attack at Mid-State was surprising. "Do guards retaliate when an officer is injured? Yes," he said. "They come in and throw property around, smack people. But to significantly assault large numbers of people, that's unusual."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Just Fell Over'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guards at the prison, in Marcy, a rural town along the Erie Canal, refused to accept that Officer Kahl's injury had been an accident, inmates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Ricardo Moore, chairman of an inmate liaison committee there, served in the Army during Operation Desert Storm and said he and Officer Kahl talked about their military experiences. "He was easygoing. No one was mad at him," said Mr. Moore, 45, who is serving a seven-year sentence for drug possession. He said the guard usually sat in a plexiglass office known as "the bubble" in the dormitory's day room, with his legs propped up on the desk as he reclined in a chair.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used to joke with him about that chair," Mr. Moore said. "I said, 'Look out, you are going to fall over.'" That day, Mr. Moore recalled, Officer Kahl made his rounds and then went into the office, which included a desk and a locker, and was often unsecured. He said he saw the guard "leaning back in his chair with a book open, but his eyes were closed."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Moments later, when he was in his room, Mr. Moore heard a commotion. He ran back to the day room. "I see two inmates inside the bubble and they are trying to help Kahl up off the floor."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Stacey Wyne, 36, who was released in August after serving four years for selling drugs, said he also witnessed the guard reclining in the chair. "I even know the book he was reading, a Stuart Woods novel," Mr. Wyne said. "He just fell over." He said two inmates entered the office to help Officer Kahl. "They were asking him was he O.K., and he says, 'Yeah.'" One of the inmates said he was going to pull an emergency alarm carried by officers to get help, Mr. Wyne recalled. In prison it is called "pulling the pin," and considered a summons to a major emergency. Officer Kahl said no, Mr. Wyne said, but "they pulled it anyways."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news release issued by the union said guards responding to the alarm found Officer Kahl unconscious and bleeding. He received eight stitches over his eyebrow. Two inmates who guards believed were responsible for the wound were taken to solitary confinement.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months later, no criminal charges have been filed or disciplinary actions taken against those inmates, a corrections department spokesman said. The prisoner accused of leading the attack, Darnell Getfield, 27, of Brooklyn, has since been moved to another medium-security prison. Typically, inmates accused of assaulting officers are given lengthy sentences in isolation at maximum-security prisons. Mr. Getfield, who is serving a five-year sentence for assault and weapons possession, did not respond to a letter asking him to contact a reporter.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Two inmates said Mr. Getfield may have had gang ties, but they noted he was also a member of the inmate liaison committee and appeared to have had a good relationship with Officer Kahl.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after the guard was injured, Mr. Moore said, corrections officers and prison administrative employees began grilling inmates. As Mr. Moore was questioned, an officer loomed over him, threatening to beat him with a ream of copying paper, the inmate said. Later, Mr. Moore said he was handcuffed and underwent further interrogation. Officers held him over a stairwell by the waist of his pants. "They said, 'Have you ever taken an elevator ride?'" Mr. Moore recalled. "I was terrified. They said I had better tell the right story."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inmate, Mr. Broccoli, said he was taken in handcuffs to a room where a guard stood beside him as he was questioned by an administrative employee. "He was saying: 'We know who ordered it and we know who did it. You better tell 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time he insisted he did not know, Mr. Broccoli said, the officer "smacks me and bangs my head against the wall." At one point, Mr. Broccoli said, the guard whispered in his ear, "What's a white guy like you doing protecting" the inmates, describing them as animals and using a racial slur. Most of the dormitory residents were black or Latino, Mr. Broccoli said, while all of the officers involved were white.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'Yelling in Pain'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Broccoli was one of seven men interviewed in prison or after they were released who have provided accounts on the record of what happened three days later. Seven other inmates described the episode in letters to Mr. Sivin, the lawyer. (Their names were redacted in copies provided to a reporter because they did not want to be publicly identified.)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never forget that day," Mr. Wyne said. "I made some mistakes. But I shouldn't have been treated like that." He said as many as 40 officers raced into the dorm, known as House 4H, situated in one of a cluster of buildings at Mid-State, which is adjacent to two other large state prisons.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came running inside yelling and beating on everyone," Mr. Wyne said. He and three roommates were punched and kicked as officers emptied prisoners' lockers and tipped them over, he said. One guard, he recalled, said, "'You look like you need your hair washed,' and he dumped my VO5 on top of me. Then another cop kicks me in the head."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raid was over, "the place looked like </w:t>
      </w:r>
      <w:hyperlink r:id="rId935" w:history="1">
        <w:r>
          <w:rPr>
            <w:rFonts w:ascii="arial" w:eastAsia="arial" w:hAnsi="arial" w:cs="arial"/>
            <w:i/>
            <w:color w:val="0077CC"/>
            <w:sz w:val="20"/>
            <w:u w:val="single"/>
            <w:shd w:val="clear" w:color="auto" w:fill="FFFFFF"/>
            <w:lang w:val="en-US" w:eastAsia="en-US" w:bidi="ar-SA"/>
          </w:rPr>
          <w:t>Hurricane Katrina</w:t>
        </w:r>
      </w:hyperlink>
      <w:r>
        <w:rPr>
          <w:rFonts w:ascii="arial" w:eastAsia="arial" w:hAnsi="arial" w:cs="arial"/>
          <w:color w:val="000000"/>
          <w:sz w:val="20"/>
          <w:lang w:val="en-US" w:eastAsia="en-US" w:bidi="ar-SA"/>
        </w:rPr>
        <w:t>," Mr. Wyne said. "People were under mattresses they had thrown on top of them, they had lockers on top of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Pablo Dones, 58, who is serving a two-year term for violating his drug conviction parole, said that when the guards came into the dorm, he flung himself on the floor, arms outstretched. "You could hear the slaps and the kicks, and everything getting smashed," Mr. Dones said. "Guys were yelling in pain."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 first guard who entered his room kicked one of his roommates, a 63-year-old man named Tony King, in the head. "Hurt him bad," Mr. Dones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guard ordered him to stand, Mr. Dones, who had recently undergone hernia surgery, said he struggled to his feet. "I made it to one knee and he kicked me right where I had the operation."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screamed in pain, he said, but another guard grabbed him and began banging his head against the wall. "He was hitting me against the wall so many times, my head went right through it," Mr. Dones said. For weeks, he said, he had a large black-and-purple knob on his forehead. "They just ran amok,"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 Petrillo, 41, recalled that as he lay on the floor beside his locker, a guard smashed its metal door into his face many times. He was released on parole last month after serving five years for selling drugs. His mother said she was shocked by his appearance when he came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face was so messed up, I was crying; I couldn't believe it," said his mother, Linda, who did not want her surname used because she fears official retaliation. "He did something wrong and he paid his dues. But send him back to me in one piece. You have no right to abuse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Slurs and Curses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 Aliaga, 28, who is serving three years for grand larceny and forgery, said guards kicked him in the chest and the leg as another officer stood on his ankle. Mr. Aliaga, who is gay and taking hormones to transition to female, said officers called him "disgusting names," including a gay slur. One officer ground his hormone medications to dust with his boot, he said. Another tore some of his books apart. "I had this book by Anderson Cooper about him and his mother that I was really looking forward to reading," he said, "and they just destroyed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Moore said most of the officers had removed their name tags. They hurled slurs and curses at the prisoners, he and other inmates remembered. "'Oh, you like to pick on the weak? See how you like it,'" he recalled them saying. "They were telling the white guys, 'You are a disgrace to the white race.'" He said he was kicked in the head, the ribs and the legs, then beaten with fists. He and other inmates reported that officers sliced electric cords on appliances the inmates had in their rooms, including lamps, clocks and radios.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raid wound down, Mr. Moore said he heard guards calling out, "The brass is coming." A few minutes later, he said, he saw the superintendent, Joseph Ward, and his top deputies walking down the hall. Mr. Ward and Joseph Corey, the deputy for security, were suspended this month.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another inmate were later ordered to sweep up the dorm, he said. "We got to one room and there were two guards in there urinating on the floor, all over the guys' stuff," he said. One of the officers, Mr. Moore said, addressed him. "He said, 'Moore, you're a veteran, right?' I said yes. He said, 'What do you do when someone tries to injure one of your buddies?' I said my military responsibility would be to hurt him back. He said: 'So you see why we are doing this. You guys tried to kill one of ours.'"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prisoners said they were warned not to talk. Phone calls and mail would be monitored. "We'll be back to do this all over again," a prison lieutenant threatened, Mr. Moore said. Still, word got 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Broccoli, who has since been moved to another prison, said that he was mocked by guards after the episode. They "snicker when I walk by," he said. "I am so ashamed all the time. I've questioned my manhood."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Nelson Friszell, 44, who is serving five years for selling drugs, asked his wife to relay to a reporter how he had also been beaten and sodomized with a metal object by the prison's guards. "My husband is a big man," said his wife, Deirdre Velez. "I think they were trying to take his dignity."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is by Tom Robbins of The Marshall Project, a nonprofit news organization that focuses on criminal justice issues.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Matthew Petrillo was an inmate in New York State. (PHOTOGRAPH BY KARSTEN MORAN FOR THE NEW YORK TIMES) (A1); Stacey Wyne, who was released from Mid-State Correctional Facility in August, said officers beat him during a raid last summer. When it was over, he said, "the place looked like Hurricane Katrina."; Mid-State Correctional Facility in Marcy, N.Y., where the raid occurred, and portions of letters from inmates there, which were sent to the lawyer representing the prisoners. Inmates said guards beat more than 30 of them during the two-hour raid, screaming slurs and destroying property. (PHOTOGRAPHS BY NATHANIEL BROOKS FOR THE NEW YORK TIMES) (A26)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32" w:history="1">
        <w:r>
          <w:rPr>
            <w:rFonts w:ascii="arial" w:eastAsia="arial" w:hAnsi="arial" w:cs="arial"/>
            <w:i/>
            <w:color w:val="0077CC"/>
            <w:sz w:val="20"/>
            <w:u w:val="single"/>
            <w:shd w:val="clear" w:color="auto" w:fill="FFFFFF"/>
            <w:lang w:val="en-US" w:eastAsia="en-US" w:bidi="ar-SA"/>
          </w:rPr>
          <w:t>Five New York Prison Guards Charged in '13 Beating of Inmate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36" w:history="1">
        <w:r>
          <w:rPr>
            <w:rFonts w:ascii="arial" w:eastAsia="arial" w:hAnsi="arial" w:cs="arial"/>
            <w:i/>
            <w:color w:val="0077CC"/>
            <w:sz w:val="20"/>
            <w:u w:val="single"/>
            <w:shd w:val="clear" w:color="auto" w:fill="FFFFFF"/>
            <w:lang w:val="en-US" w:eastAsia="en-US" w:bidi="ar-SA"/>
          </w:rPr>
          <w:t>New York State Prisons Take Steps to Track Complaints About Guards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34" w:history="1">
        <w:r>
          <w:rPr>
            <w:rFonts w:ascii="arial" w:eastAsia="arial" w:hAnsi="arial" w:cs="arial"/>
            <w:i/>
            <w:color w:val="0077CC"/>
            <w:sz w:val="20"/>
            <w:u w:val="single"/>
            <w:shd w:val="clear" w:color="auto" w:fill="FFFFFF"/>
            <w:lang w:val="en-US" w:eastAsia="en-US" w:bidi="ar-SA"/>
          </w:rPr>
          <w:t>3 Attica Guards Resign in Deal to Avoid Jail</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37" w:history="1">
        <w:r>
          <w:rPr>
            <w:rFonts w:ascii="arial" w:eastAsia="arial" w:hAnsi="arial" w:cs="arial"/>
            <w:i/>
            <w:color w:val="0077CC"/>
            <w:sz w:val="20"/>
            <w:u w:val="single"/>
            <w:shd w:val="clear" w:color="auto" w:fill="FFFFFF"/>
            <w:lang w:val="en-US" w:eastAsia="en-US" w:bidi="ar-SA"/>
          </w:rPr>
          <w:t>New York State Corrections Dept. Takes On Guards' Union Over Brutality</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38" w:history="1">
        <w:r>
          <w:rPr>
            <w:rFonts w:ascii="arial" w:eastAsia="arial" w:hAnsi="arial" w:cs="arial"/>
            <w:i/>
            <w:color w:val="0077CC"/>
            <w:sz w:val="20"/>
            <w:u w:val="single"/>
            <w:shd w:val="clear" w:color="auto" w:fill="FFFFFF"/>
            <w:lang w:val="en-US" w:eastAsia="en-US" w:bidi="ar-SA"/>
          </w:rPr>
          <w:t>Revisiting Attica Shows How New York State Failed to Fulfill Promises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51" style="position:absolute;z-index:251893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187" w:name="Bookmark_93"/>
      <w:bookmarkEnd w:id="187"/>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Pigeon Case Comes Home to Roost;</w:t>
        </w:r>
      </w:hyperlink>
      <w:r>
        <w:rPr>
          <w:rFonts w:ascii="Arial" w:hAnsi="Arial" w:cs="Arial"/>
          <w:b/>
          <w:bCs/>
          <w:kern w:val="32"/>
          <w:sz w:val="32"/>
          <w:szCs w:val="32"/>
          <w:lang w:val="en-US" w:eastAsia="en-US" w:bidi="ar-SA"/>
        </w:rPr>
        <w:br/>
      </w:r>
      <w:hyperlink r:id="rId945" w:history="1">
        <w:r>
          <w:rPr>
            <w:rFonts w:ascii="arial" w:eastAsia="arial" w:hAnsi="arial" w:cs="arial"/>
            <w:b/>
            <w:bCs/>
            <w:i/>
            <w:color w:val="0077CC"/>
            <w:kern w:val="32"/>
            <w:sz w:val="28"/>
            <w:szCs w:val="32"/>
            <w:u w:val="single"/>
            <w:shd w:val="clear" w:color="auto" w:fill="FFFFFF"/>
            <w:lang w:val="en-US" w:eastAsia="en-US" w:bidi="ar-SA"/>
          </w:rPr>
          <w:t>Accused by A.S.P.C.A. in '92, Professor Gets Her Day in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1997,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FRANK BRUNI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FRANK BRUNI </w:t>
      </w:r>
    </w:p>
    <w:p>
      <w:pPr>
        <w:keepNext/>
        <w:spacing w:before="240" w:after="0" w:line="340" w:lineRule="atLeast"/>
        <w:ind w:left="0" w:right="0" w:firstLine="0"/>
        <w:jc w:val="left"/>
        <w:rPr>
          <w:lang w:val="en-US" w:eastAsia="en-US" w:bidi="ar-SA"/>
        </w:rPr>
      </w:pPr>
      <w:bookmarkStart w:id="188" w:name="Body_9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894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Renee Solomon wanted was a little quiet, a little cleanliness. She wanted to sleep past 5 A.M. without bolting upright to a winged ruckus outside her window. She wanted a view unsullied by the stool of pigeons.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she got was handcuffed, arrested and thrown into a jail cell for several hours. The charge against the tiny, gray-haired, 61-year-old Columbia University professor was, well, murder. Before it was dismissed for lack of evidence, Dr. Solomon says she lived under that stigma and shame, branded a bird killer before all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years later, Dr. Solomon has at last been granted her opportunity for justice. This week, a civil suit she filed in 1992 finally came to trial in State Supreme Court in Manhattan, with eight jurors listening to a Kafka-esque narrative of neighbors at odds, pest control under attack and law enforcement in overdrive.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defendants are the American Society for the Prevention of Cruelty to Animals, an officer employed by that organization and two neighbors who, according to Dr. Solomon's lawsuit, sicced these forces upon a hapless, kindly widow living next door at 315 East 86th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details of the case invite all sorts of cheeky ornithological puns and cheesy ornithological wordplay, from murder most fowl to ruffled feathers, birdbrained schemes and flighty tempers, Dr. Solomon's lawyer, Lewis M. Steel, said that this is really a cautionary tale about the use and abuse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philosophical aspect of this case is that you have a quasi-public agency that has the right to enforce criminal sanctions," Mr. Steel said yesterday, referring to the A.S.P.C.A., whose officers are empowered to make the kinds of arrests they did in Dr. Solomon's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controls are there on that agency to function in line with the standards one would want from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Steel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Arguing that the organization wrongfully subjected Dr. Solomon to a debilitating emotional ordeal, Mr. Steel is seeking $4 million in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for the A.S.P.C.A. said that, under instructions from the judge overseeing the case, they could not respond to specific allegations laid out in Dr. Solomon's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a general statement, Jamie Cotel-Altman, general counsel for the organization, said: "We investigated an animal cruelty allegation and took the appropriate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stand by the appropriateness of our actions," Ms. Cotel-Altman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lawsuit says the trouble began in 1991, when Dr. Solomon's neighbors, Leonard and Elly Epstein, put up bird feeders that drew pigeons in droves. Suddenly, Dr. Solomon was living in something akin to an outtake from an Alfred Hitchcock movie, her tranquillity bombarded by wingbeats and squawking.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complained to her landlord, who dispatched a pest control company to coat Dr. Solomon's window ledge with a gooey gel called Roost No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pigeons were hardy enough to land on it, extract themselves and roost elsewhere, some birds were frailer and the sticky substance became their final roosting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Solomon's lawsuit says she started receiving nasty notes from the Epsteins and threatening visits from an A.S.P.C.A. officer named Jose Hernandez. Mr. Steel, in his opening statement to jurors on Tuesday, said he would show that A.S.P.C.A. officials believed the Epsteins to be major benefactors of the organization and dutifully did their bidding.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big contributor is on the scene, lots of pressure," Mr. Steel told jurors . "And this public entity -- it's private, nonprofit, but it has a public function -- is now a private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culminated with Dr. Solomon's arrest in February 1992 at Columbia University, where she teaches social work, in front of colleagues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Epsteins' lawyer, Toni A. Bean, said yesterday that neither she nor her clients would make any comment on the case before its conclusion, in accordance with instructions from Justice Robert P. Best of State Supreme Court. Mr. Hernandez's lawyer, Lynne P. Kramer, also said she and her client had no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Steel and Dr. Solomon said they had to confine their remarks to matters already in evidence. They have not finished presenting their case and the defense has not begun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Steel maintains that Dr. Solomon was not responsible for the casualties on her window ledge, because the weapon was not hers, nor did she wield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with the A.S.P.C.A. argued at the time that she was at least an accomplice in a case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Speaking of the bird repellent, Eugene Underwood, a lawyer for the A.S.P.C.A., told one newspaper reporter, "You can't spread the stuff like cream cheese on a bagel."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Solomon said that after her arrest, she felt forced to leave her apartment and moved to a new one on the Upper West Side. She also sought psychiatric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taken me until now to feel like my old self again," Dr. Solomon said yesterday in Mr. Steel's office in downtown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"Issues of trust were major," added Dr. Solomon, 66. "The sense of spirit and joy, and the absence thereof, was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cruel irony in the story, she said, is that she had always been a lover of birds. She belonged to the Audubon Society, strolled in Central Park with binoculars around her neck and kept a feeder outside her condominium in East Hampton.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all changed for a while. "Last year was the first year I put a bird feeder up again," she said. "It was too painful, the reminder. But last year, I began to get the love back. It took all that time to get that piece of my life back."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95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Renee Solomon and her lawyer, Lewis M. Steel, sued the A.S.P.C.A. over her 1992 arrest in the death of birds on her apartment windowsill. (Jack Manning/The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96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189" w:name="Bookmark_94"/>
      <w:bookmarkEnd w:id="189"/>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SHOULD SUBWAY 'ANGELS GET A HALO?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1980,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4; Page 6, Column 3; Week in Review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JUDITH CUMMINGS</w:t>
      </w:r>
    </w:p>
    <w:p>
      <w:pPr>
        <w:keepNext/>
        <w:spacing w:before="240" w:after="0" w:line="340" w:lineRule="atLeast"/>
        <w:ind w:left="0" w:right="0" w:firstLine="0"/>
        <w:jc w:val="left"/>
        <w:rPr>
          <w:lang w:val="en-US" w:eastAsia="en-US" w:bidi="ar-SA"/>
        </w:rPr>
      </w:pPr>
      <w:bookmarkStart w:id="190" w:name="Body_9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97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city where crime threatens to outstrip the resources available to fight it, the appearance of a group like the Guardian Angels might seem a welcome, even laudable, thing. But the voluntary subway patrol unit has become a dilemma for the Koch administration, for law enforcement officials and for civil libertarians, who are divided on whether it deserves their condemnation or their blessing.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sight of a corps of young men and women in quasi-military garb keeping an eye out for criminal activity is reassuring to some, discomfiting to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and led by Curtis Sliwa, a cleancut, one-time model newsboy who operates from an apartment in the Bronx, the group claims 500 members in the city, most of them Hispanic and black, and lately said it had expanded its patrols to transit systems in New Jersey.</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yet another official anticrime tactic, deployed its first canine unit. Twelve German shepherd dogs were teamed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patrol the system. Officials said the dogs' primary function would be as a psychological deterrent to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Guardian Angels claim that is their value, too. But since they took to the subways in numbers last winter warning would-be criminals of their skills in the martial arts, they have drawn the bitter wrath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 cool reception from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and the disapproval of Mayor Koch, who first labeled them ''vigilantes'' and then withdrew the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repeated and usually colorful bids by Mr. Sliwa for a gesture of mayoral appreciation, Mr. Koch has refused to give it, saying to do so might lay the city open to liability for any claims against the Angels by the public.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Kung Fu and the King's Lancers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as articulated by both sides, is where do selfappointed defenders fit into law enforcement? While the Guardian Angels presumably achieve their deterrent effect primarily by their presence on the subways, it is by making citizen arrests on their own initiative that they provoke the critics. They are perceived as a cross between a street gang and the king's lancers who in olden times set out to keep highwaymen at bay - and with a little Bruce Lee thrown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official objections are that they are unschooled in the sensitive areas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such as when and how a ''suspect'' should be delayed or detained and what constitutes reasonable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City Hall, bowing to some public enthusiasm for the Angels, proposed through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 program aimed at eliminating some of the objections.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Angels were offered the status of an auxiliary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could retain their distinctive red berets and white Tshirts.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James B. Meehan said he would provide identification cards, let them ride the system without paying fares, and appoint a liaison to coordinate activities. Mr. Sliwa rejected the proposals, saying ''We are much more effective staying the way we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ambivalence is compounded by a feeling that, if the Angels hadn't been organized and disciplined to do what they are doing, they might be getting into trouble themselves. The dilemma is further complicated by clashes between two exceptionally articulate leaders: Mr. Sliwa and William McKechnie, head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McKechnie prefaces his strong opposition with the assertion that ''the overwhelming majority of the Guardian Angels are wellintentioned.'' But, he said, ''With their lack of training in the amount of force that can be used in making a civilian arrest, they can wind up with an assault. We have had such incidents.'' But, he added, ''The cases have been dropped because the Angels and the other parties refused to press a formal complaint against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Sliwa retorts, ''If we presented any danger of overstepping our bounds, there's not one reported complaint about an Angel harassing anyone. The discipline process is such that an Angel never uses physical force unless he himself or a passenger is attacked. After two years in a city where people sue one another for stepping on their toes, never once has a Guardian Angel been hit with even a civil lawsuit. It blows my mind.''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Friends in High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 for the Angels has come from some impressive quarters. The Bronx District Attorney, Mario Merola, thinks they're great. They have also won support from City Comptroller Harrison J. Goldin and Lieut. Gov. Mario Cuomo.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call them vigilantes is nonsense,'' said Mr. Merola. ''The municipal and state governments have not met their obligation to provide the kind of security that's needed on the subway, in the parks or on the streets. ''How do we say to any citizens who want to do some good that they should not be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Merola also dismissed the criticisms about the Angels's alleged shortcomings. ''It's true, they're not trained. But their mere presence in a uniform is the kind of deterrence factor we're looking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Cuomo gave the group some of the public approval they crave. He recently presented them an award from a weekly newspaper, Our Town, at a hotel ceremony. He also brought into the open the race and class conflict that is woven into the controversy. ''If these were the sons and daughters of doctors from Great Neck or Jamaica Estates, would people be calling them vigilantes?'' he asked. ''Everyone would be giving them medals.''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also notable who has not embraced the Angels. The New York Civil Liberties Union has adopted no official stance but its director, Dorothy Samuel, maintains that the system of justice and American tradition holds that law enforcement must be left to trained professionals to prevent ''volunteers'' from becoming lawabusers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uneasy compromise has been worked out through the recent assignment of two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establish liaison with the Angels. They meet with Mr. Sliwa daily to mediate any mutual grievances and coordinate their presence. Mr. Sliwa says that this has helped somewhat to smooth things out. But he is firm in rejecting any further connection with officialdom. ''There's a stigma attached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communities we come from,'' he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8" style="position:absolute;z-index:251898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Illustrations: Photo of a Guardian Angel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99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191" w:name="Bookmark_95"/>
      <w:bookmarkEnd w:id="191"/>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 xml:space="preserve">Miami </w:t>
        </w:r>
      </w:hyperlink>
      <w:hyperlink r:id="rId9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Chief Quits in Raid Fallout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2000,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9; Column 1; National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RICK BRAGG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RICK BRAGG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MIAMI, April 28</w:t>
      </w:r>
    </w:p>
    <w:p>
      <w:pPr>
        <w:keepNext/>
        <w:spacing w:before="240" w:after="0" w:line="340" w:lineRule="atLeast"/>
        <w:ind w:left="0" w:right="0" w:firstLine="0"/>
        <w:jc w:val="left"/>
        <w:rPr>
          <w:lang w:val="en-US" w:eastAsia="en-US" w:bidi="ar-SA"/>
        </w:rPr>
      </w:pPr>
      <w:bookmarkStart w:id="192" w:name="Body_93"/>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900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Saying he could no longer work for a divisive mayor in a city that needed to heal,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William O'Brien, tearfully resigned today, and became the latest casualty of Cuban-American anger over the federal government's raid to seize 6-year-old Elian Gonzalez.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chief's resignation came a day after the city manager, Donald H. Warshaw, had refused to fire him and was himself fired by Mayor Joe Carollo. The Cuban-born Mr. Carollo has been furious at Chief O'Brien, who learned of the raid to remove the boy from the home of his great-uncle Lazaro Gonzalez an hour beforehand but did not alert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Carollo had publicly sided with Elian's Miami relatives against the federal government's decision to reunite the boy with his father, so federal agents, afraid of alerting the family, had ordered Mr. O'Brien not to tell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bound by law, but even if there wasn't a law, there was no way I would have let him know about it," said Chief O'Brien, as he announced what many residents saw as a troubling development in an already divided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word had gotten out," he said, "there would have been a confrontation astronomically greater than there was, putting not only the law enforcement personnel at risk but the people in the house at risk, the child himself, the demonstrators, and even the media who were out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Cuban-Americans here planned a demonstration on Saturday, continuing to protest the government's decision to remove the boy, many Miami residents accused Mr. Carollo of ignoring the broader interests of this ethnically diverse city to prove his allegiance to Cuban exiles.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radio stations in Miami began to talk about counterdemonstrations to protest weeks of anti-American sentiment.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Carollo answered his critics today by saying he had been forced to make hard decisions for the good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 has any Miami mayor shown the leadership this mayor has shown" in a time of crisis,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Gov. Jeb Bush of Florida urged Mr. Carollo to be cautious. "I asked the mayor to be reflective rather than reactive," Mr. Bush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governor, who has strong support among Cuban-Americans, had no comment on the chief's resignation. But, a spokeswoman said the governor continued to hope the city could begin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healing may be difficult in a city that, experts on Miami government said, seemed to be spiraling deeper into turmoil.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chaotic," said Jim Corey, a political science professor at the University of Miami, who saw the city manager's firing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resignation as part of an ever widening gap in Miami's social fabric, and proof that Mr. Carollo is ignoring all interests beyond those of Cuban-Americans.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makes Miami truly look like a banana republic," Mr. Corey said. "People are disgusted by what's going on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Cuban exiles applauded the mayor and said good riddance to both Chief O'Brien, a 25-year veteran of Miami law enforcement, and Mr. Warshaw, who had been credited with the city's gradual financial turnaround after years of corruption and mismanagement.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Carollo had been angered not only by the snub by federal officials and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but by the fact that Maj. John Brooks of the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accompanied federal agents on the raid -- though taking no active role -- after the mayor repeatedly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assist.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firing of Mr. Warshaw on Thursday, Mr. Carollo said the decision had nothing to do with Elian and had been prompted by what he called financial and administrative mismanagement.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also said Mr. Warshaw had been trying to turn city department supervisors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picked the wrong mayor to take on," said Mr. Carollo, who added that he had placed Mr. Warshaw on probation on March 17. Chief O'Brien, he said, was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name only, deferring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decisions to Mr. Warshaw, a former Miami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appointed city manager by Mr. Carollo.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men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"green light" to attack demonstrators, Mr. Carollo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manager was fired shortly after more than 100 people had gathered at Miami's City Hall to denounce the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responded to protesters after Elian was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300 protesters, who clashed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burned trash bins and tires in the streets, had been arrested. Both demonstrators and officer had been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were beaten on sidewalks," said Alfred Sklar, one of the many people who spoke out on Thursday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protesters, and signed a petition that called for the removal of Chief O'Brien and Mr. Warshaw.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an easy thing for me to do," Mr. Carollo said after firing Mr. Warshaw at a city commission meeting. "I have always put the city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comments made many residents wince at what they regarded as a transparent effort to cover up the real reasons for the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refuse to be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city that has someone as divisive and destructive as Joe Carollo as mayor," Chief O'Brien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Warshaw said Chief O'Brien did not resign to try to placate Mr. Carollo. "He's not leaving to save my job," Mr. Warshaw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tragic loss for all of us, for the whole city," he said. "It sends a terrible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Miami's city commission has five members -- three of them are Cuban-Americans -- and could, in a meeting next week, vote to overrule the mayor, and reinstate Mr. Warshaw. But that was considered unlikely.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Cuban-American commissioners answered requests for comment. Cuban-Americans make up about 60 percent of the voters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Commissioner Johnny Winton, who supported Chief O'Brien and Mr. Warshaw, said it was clear that Mr. Carollo had fired the city manager in direct response to the 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 Mr. Winton said. "Our city is in a major crisis, and the political leadership in this community has not been willing to stand up and appropriately direct the understandable rage and pain that is being suffered by Cuban-Americans. We have actions being taken that stoke those fires. We're turning on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Miami residents responded angrily to what they saw as a virtual coup of top city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Richard Bennett Jr., executive director of the African-American Council of Christian Clergy in Miami, called it "a disgrace."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doesn't observe anybody's rights except the Cuban-Americans," Mr. Bennett said of Mr. Carollo.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today, Senator Orrin G. Hatch, Republican of Utah and chairman of the Judiciary Committee, announced that he would postpone Wednesday's hearing into the 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Hatch decided to delay the hearing after Justice Department officials said they could not meet today's deadline for turning over documents, and requested more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a hearing date can be scheduled in the coming weeks," Mr. Hatch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hearings would focus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during the raid and whether it was necessary and legal. Mr. Hatch has requested all documents related to the Justice Department's surveillance of the home, the search and arrest warrants, the decision to enter the home and how it was entered, and the rules of engagement.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to have these documents before we have a meaningful hearing," said a spokeswoman for the committee, Jeanne Lopatto.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plans for what they hoped would be a peaceful demonstration on Saturday in Little Havana, where thousands are expected to gather.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O'Brien, who planned to stay until a successor was named, said he would work to keep Saturday's demonstration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there's incredible anger and frustration in the exile community," Chief O'Brien said. "I want to tell you, if you're looking for a focal point for that frustration, here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gave the orders," he said of his officers' reaction to last week's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has to heal, the community has to put this behind them."</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901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William O'Brien, right, resigned Friday, a day after City Manager Donald H. Warshaw, left, had refused to fire him and was himself fired. Chief O'Brien said he could not work for a divisive mayor. (Associated Press); Mayor Joe Carollo had been angered by Maj. John Brooks of the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passenger seat at left, accompanying federal agents to remove Elian Gonzalez. The mayor had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assist. (Wilfredo Lee/Associated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902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193" w:name="Bookmark_96"/>
      <w:bookmarkEnd w:id="193"/>
    </w:p>
    <w:p>
      <w:pPr>
        <w:rPr>
          <w:lang w:val="en-US" w:eastAsia="en-US" w:bidi="ar-SA"/>
        </w:rPr>
      </w:pPr>
      <w:r>
        <w:pict>
          <v:shape id="_x0000_i13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 xml:space="preserve">Discriminating? Yes. Discriminatory? No.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2003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1; Arts &amp; Ideas/Cultural Desk;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FELICIA R. LEE </w:t>
      </w:r>
    </w:p>
    <w:p>
      <w:pPr>
        <w:keepNext/>
        <w:spacing w:before="240" w:after="0" w:line="340" w:lineRule="atLeast"/>
        <w:ind w:left="0" w:right="0" w:firstLine="0"/>
        <w:jc w:val="left"/>
        <w:rPr>
          <w:lang w:val="en-US" w:eastAsia="en-US" w:bidi="ar-SA"/>
        </w:rPr>
      </w:pPr>
      <w:bookmarkStart w:id="194" w:name="Body_94"/>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904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started with a pit bull.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Frederick Schauer, who teaches a course on the first amendment at the Kennedy School of Government at Harvard, was reading about some dog lovers who claimed "canine racism" in response to measures to curb attacks by pit bulls in New York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particular race card, he said, was an extreme example of how society has become so obsessed with avoiding any stereotypes that it ignores reality. Pit bulls are more aggressive than other breeds, he said, just as statistics show older people have slower reflexes than the young, and there are more bad drivers in Massachusetts than in Vermont. A fair number of generalizations, he insists, turn out to be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new concerns about identifying terrorists and old worries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race and ethnicity as grounds for suspicion, Mr. Schauer says one of his goals is to fine-tune "profiling" and rescue it from being pejorative. "I defend the morality of decisions by categories and by generalizations," 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clearly no easy task. Racial profiling, for instance, is one of the thorniest public policy issues around these days. Some states, like New Jersey, have forbidden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racial profiling. Last summer the White House tried to tiptoe through the politically treacherous issue by announcing guidelines to keep federal agents from using race or ethnicity in routine investigations but allowing it for terrorist or national security matters. Suspect descriptions are O.K., but race-based profiles are not, a distinction without a difference in the eyes of many scholars.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philosophers and others have long pondered the legal and moral distinctions among discrimination, stereotyping and statistical probabilities, but they have not reached broad agreement. Beyond suspicions about rounding up the usual suspects, how do we know whether generalizations are based on sound empirical information or are a jumble of pop culture shorthand and bad science? What kinds of broad judgments are right and what kinds are wrong? How are categories constructed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sort of human to make categories, it's a shorthand for behavior," said Cynthia Fuchs Epstein, a professor of sociology at the Graduate Center of the City University of New York. "The problem is the drawing of boundaries is arbitrary." She continued, "Stereotypes can come from social science that can come from inadequate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kind of debate that Mr. Schauer is hoping to foster with his new book, "Profiles, Probabilities and Stereotypes" (Harvard). Discrimination is not always bad, he insists. Society discriminates all the time, when it decides at what age people can drink and vote and who should pay higher insurance premiums. Employers discriminate when they favor applicants with good grades from an elite school. Because human beings are not computers, he explains, we rely on generalizations.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Schauer stressed that he did not support bias of any kind and did not believe that empirical evidence alone should be the driving force behind creating categories. Rather, he said in an interview, he longs for a more sophisticated appreciation of the difference between generalizations based on information that helps society make rules and laws and those generalizations that are spurious or harmful. The sorting can be done, he said, by taking into account history, morality and the social impact of the generalizations.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learned too much from history and too much from social science to assume we look at all categories the same," Mr. Schauer said. "One of the nice things about generalizations is that they are frequently temporal and based on real data and are out there for the public to inspect."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using race in creating a profile of a criminal, he said, is far different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randomly stopping and harassing black motorists on the highway. One use is legitimate, one use constitutes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 R. Sunstein, a professor of law at the University of Chicago, said he bought Mr. Schauer's argument that life was full of stereotypes and generalizations. Still, he added, lawyers also acknowledge that rules are error-prone. Laws inevitably overshoot and undershoot. A 65-mile-an-hour speed limit, for example, covers people driving 70 on sunny days and people doing 64 on an icy road. And that's a far cry from the damage done, he said, when profiles that ostensibly use race as one factor become ways to justify racial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danger is the self-fulfilling prophecy," Mr. Sunstein said. If discriminatory law enforcement makes it more likely that one group (in this case, African-Americans) is disproportionately imprisoned, it reinforces an inaccurate profile. "Look at the profiling done based on the percentage of a group in the prison population,"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important question is, Ms. Epstein said, for what purpose do we generalize? Is it to legitimately order the way we live or to keep some people in control? "Whether a person is mature at 18 or 21 is a matter of expediency,"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Too many statistics are derived from bad research, Ms. Epstein added, and statistics can be variously interpreted. Her book "Deceptive Distinctions: Sex, Gender and the Social Order" (Yale University Press, 1990) argues that much gender research reflects social control and ideology more than science. "When you say men on average make more money than women, it could be that women work part time or they work fewer hours or they face discrimination,"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difficult because stereotypes can come from social science that can come from inadequate data. Are women kinder and more nurturing than men?" Ms. Epstein said. "There's a constant amount of social control that goes into maintaining those characteristics. There is a lot of peer pressure to conform to norms of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it is a matter of balance, say most scholars who have studied the issue. But even balance is a judgment call. In his book, Mr. Schauer tries to wrestle with a few examples of tricky balancing acts. He asks, for example, whether women should be excluded from a military academy because women, on average, are more sensitive to hazing than men. No, he argues, because the social impact of that kind of discrimination is not worth the price of keeping out some sensitive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Randall Kennedy, a professor of law at Harvard, notes that the law sets out guidelines for how to balance competing interests. It is already mindful, for instance, of how different categories have historically been used, that race and gender "have been used in a bad way,"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not the same as saying that race or gender don't exist, that they don't matter, or that one should never generalize, Mr. Kennedy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agrees with Mr. Schauer that discrimination is not always negative, it simply denotes paying attention to some salient characteristic. Affirmative action, he said, is a type of "racial discrimination" that he supports. A lot of things go into the mix: How big are the categories? Are the characteristics immutable or temporary?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"Schauer is pressing people to think about the language that they use, the logic that they use," Mr. Kennedy said. "If you went out on the street and asked people, 'What's bad about discrimination?,' they would know what they're supposed to say. But have they thought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despite Mr. Schauer's intentions, profiling may be a term that has entered the lexicon in a particular way and will not go away, even if it conflates a legitimate law enforcement practice with discriminatory behavior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said Tracey Meares, a professor of law and director of the Center for Studies in Criminal Justice at the University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theoretically come up with detailed profiles of criminal suspects, she said, people nonetheless assume that the word profile means that officers use nothing but race or nationality in going after a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Sanford Levinson, a law professor at the University of Texas, the law will never be a perfect guide to when it is acceptable to generalize. "The notion of equality is the great mystery of American public culture," Mr. Levinson said. "We veer back and forth between saying all of us ought to be treated as individuals and the realization that that doesn't make much sense."</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9050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Muslim men praying at a protest against racial profiling in front of the Immigration and Naturalization Service in New York City. (Photo by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906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195" w:name="Bookmark_97"/>
      <w:bookmarkEnd w:id="195"/>
    </w:p>
    <w:p>
      <w:pPr>
        <w:rPr>
          <w:lang w:val="en-US" w:eastAsia="en-US" w:bidi="ar-SA"/>
        </w:rPr>
      </w:pPr>
      <w:r>
        <w:pict>
          <v:shape id="_x0000_i13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Rape Case Unfolds On Web and Splits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Sports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JULIET MACUR and NATE SCHWEBER</w:t>
      </w:r>
    </w:p>
    <w:p>
      <w:pPr>
        <w:keepNext/>
        <w:spacing w:before="240" w:after="0" w:line="340" w:lineRule="atLeast"/>
        <w:ind w:left="0" w:right="0" w:firstLine="0"/>
        <w:jc w:val="left"/>
        <w:rPr>
          <w:lang w:val="en-US" w:eastAsia="en-US" w:bidi="ar-SA"/>
        </w:rPr>
      </w:pPr>
      <w:bookmarkStart w:id="196" w:name="Body_95"/>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907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STEUBENVILLE, 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AFTER SUNSET, the cars pulled up, one after another, bringing dozens of teenagers from several nearby high schools to an end-of-summer party in August in a neighborhood here just off the main drag.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of the teenagers, it would be one last big night out before they left this decaying steel town, bound for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others, it was a way to cap off a summer of socializing before school started in less than two weeks. For the lucky ones on the Steubenville High School football team, it would be the start of another season of possible glory as stars in this football-crazy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in the crowd, which would grow to close to 50 people, arrived with beer. Those who did not were met by cases of it and a makeshift bar of vodka, rum and whiskey, all for the taking, no identification needed. In a matter of no time, many of the partygoers -- many of them were high school athletes -- were imbibing from red plastic cups inside the home of a volunteer football coach at Steubenville High at what would be the first of several parties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''Huge party!!! Banger!!!!'' Trent Mays, a sophomore quarterback on Steubenville's team, posted on Twitter, referring to one of the bashes that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sunrise, though, some people in and around Steubenville had gotten word that the night of fun on Aug. 11 might have taken a grim turn, and that members of the Steubenville High football team might have been involved. Twitter posts, videos and photographs circulated by some who attended the nightlong set of parties suggested that an unconscious girl had been sexually assaulted over several hours while others watched. She even might have been urinated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photograph posted on Instagram by a Steubenville High football player, the girl, who was from across the Ohio River in Weirton, W.Va., is shown looking unresponsive as two boys carry her by her wrists and ankles. Twitter users wrote the words ''rape'' and ''drunk girl'' in their posts.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Rumors of a possible crime spread, and people, often with little reliable information, quickly took sides. Some residents and others on social media blamed the girl, saying she put the football team in a bad light and put herself in a position to be violated. Others supported the girl, saying she was a victim of what they believed was a hero-worshiping culture built around football players who think they can do no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Aug. 22, the possible crime made local news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forward with details: two standout Steubenville football players -- Mays, 16, from Bloomingdale, Ohio, and Ma'lik Richmond, 16, from Steubenville -- were arrested and later charged with raping a 16-year-old girl and kidnapping her by taking her to several parties while she was too drunk to resist.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is not the first time a high school football team has been entangled in accusations of sexual assault. But the situation in Steubenville has another layer to it that separates it from many others: It is a sexual assault accusation in the age of social media, when teenagers are capturing much of their lives on their camera phones -- even repugnant, possibly criminal behavior, as they did in Steubenville in August -- and then posting it on the Web, like a graphic, public diary.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days of the possible sexual assault, an online personality who often blogs about crime zeroed in on those public comments and photographs and injected herself into the story, complicating it and igniting ire in the community. She posted the information on her site and wrote online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town officials were giving the football players special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begged for witnesses to come forward, but received little response. In time, the county prosecutor and the judge in charge of handling crimes by juveniles recused themselves from the case because they had ties to the football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very, very small community here,'' said Jefferson County Juvenile Judge Samuel W. Kerr, who recused himself. His granddaughter dated one of the football players initially linked to the incident. ''Everybody knows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more than two months in jail, they are under house arrest on rape charges, awaiting a trial that has been set for Feb. 13. Mays, a star wrestler, also faces a charge of disseminating nude photographs of a minor. The kidnapping charges were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parents of the boys, who declined requests for extended interviews, said that the boys were innocent. The boys' lawyers assert that the boys have been tried unfairly online, and vow they will be exonerated when all the facts are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has entangled dozens of people in and out of this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Steubenville High School athletes became witnesses for the prosecution and testified against Mays and Richmond, their friends, at a probable cause hearing in October. The crime blogger and more than a dozen people who posted comments on her Web site have been sued by a Steubenville football player and his parents for defamation. The girl's mother, in several brief interviews last month, said her family had received threats, so extra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patrolling her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I found most disturbing about this is that there were other people around when this was going on,'' Steubenville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William McCafferty said of the events that unfolded. ''Nobody had the morals to say, 'Hey, stop it, that isn't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could charge people for not being decent human beings, a lot of people could have been charged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Bright Spot in Steubenville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Steubenville is an industrial city in Appalachia -- locals love to note it is hometown to the Rat Pack crooner Dean Martin, the porn actress Traci Lords and the oddsmaker Jimmy Snyder, known as Jimmy the Greek. The city once was teeming with so much gambling, prostitution and organized crime that Steubenville was given the nickname Sin City. But now the downtown is a skeleton of its former self: though the Steubenville visitors center sells life-size cutouts of Dean Martin and ''Dino Lives!'' T-shirts, many stores are abandoned, boarded up long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Grand Theater, once a lavish Art Deco movie house, last showed a film in 1979. Around the corner, Denmark's women's clothing store is now a graveyard for discarded hangers and broken clothing racks. In the window of the store is a dusty Woman's Home Companion magazine from 1948, just about the time Steubenville began its long and painful turn for the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steel mills that used to employ thousands and draw people here have all but ground to a halt, and the once-plentiful jobs in the coal mines are dwindling. The lack of jobs scared off residents at such a frenzied pace that Steubenville had by far the steepest decline in population of any metropolitan area in Ohio from 1970 through 2000, according to a study by Ohio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among those who have stayed -- about 18,400 in Steubenville -- many are struggling. The median household income is $33,188, about a third lower than the national figure. More than one quarter of the residents are living below the poverty level. Also,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city's drug problems are growing, with heroin addiction the latest vice. In recent decades, new residents arrived from Chicago, bringing ''Chicago-style violence,'' like drive-by shootings in the tough parts of town, said McCafferty,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those components to this depressed city, a bright light remains for the people here: the Steubenville Big Red football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recorded its first season in 1900 and quickly became a legend in Ohio high school football. It has won nine state championships, including back-to-back undefeated seasons in 2005 and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former players call it a highlight of their lives to play at Harding Stadium, a gleaming shrine to football also called Death Valley. The stands seat 10,000, more than half the town's population, and the home side is packed every game, sometimes so packed that it is standing room only. Tailgating in nearby parking lots usually begins about 9 a.m. for a 7:30 p.m. game. Several years ago, Halloween trick-or-treating was postponed because it fell on game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stadium, a big thrill for fans is seeing a sculpture of a rearing red stallion called Man O'War shoot a six-foot flame from its mouth, marking each time Big Red scores.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Web site declares that Big Red is ''Keeping Steubenville on the map.'' That is probably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around here goes to games on Friday nights, and I mean everybody -- people come for miles,'' said Jim Flanagan, 48, who grew up in the area. ''It's basically the small-town effect. People live and die based on Big Red because they usually win and it makes everybody feel good about themselves when times are tough.''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emphatic pride over high school athletes, Flanagan said, has turned into something that can feel ugly.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players are considered heroes, and that's pretty pathetic, because they've been able to get away with things for years because of it,'' Flanagan said. ''Everyone just looks the other way.'' A Night Takes a Grim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before 10 a.m. on Aug. 11, fans who are part of what is called the Big Red Nation poured into Harding Stadium clad in the team's colors, red and black, to see Big Red's second scrimmage of the season and to get a sense of how the team would fare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they saw were two players who stood out from the rest: Mays and Richmond.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Mays, who hails from a nearby town and who went to Steubenville High because of its successful football and wrestling programs, showed off his strong arm at quarterback. Richmond,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came from a troubled home and has lived in Steubenville with guardians since he was 8, dominated as a quick and tall wide receiver. He also was a star of the Big Red basketball and track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athletes gave hope to fans that Big Red might be headed back to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Mays, one person at the time wrote on JJHuddle.com, a Web site for Ohio high school sports, ''If he has the composure, could be very enjoyable to watch that young man grow up with Ma'lik.'' Mays and Richmond helped Big Red prevail that day in the scrimmage, before heading off to a night of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river, in a well-kept two-story colonial house in a solidly middle-class West Virginia neighborhood, the 16-year-old girl told her parents that she was going to a sleepover at a friend's house that night. She then headed off to those parties,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not a Steubenville High student; she attended a smaller, religion-based school, where she was an honor student and an athlete.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parties, the girl had so much to drink that she was unable to recall much from that night, and nothing past midnight,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girl began drinking early on, according to an account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pieced together from witnesses, including two of the three Steubenville High athletes who testified in court in October. By 10 or 10:30 that night, it was clear that the dark-haired teenager was drunk because she was stumbling and slurring her words, witnesses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at the party taunted her, chanted and cheered as a Steubenville High baseball player dared bystanders to urinate on her, one witness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two hours later, the girl left the party with several Big Red football players, including Mays and Richmond, witnesses said. They stayed only briefly at a second party before leaving for their third party of the night. Two witnesses testified that the girl needed help walking. One testified that she was carried out of the house by Mays and Richmond while she ''was sleeping.''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woke up long enough to vomit in the street, a witness said, and she remained there alone for several minutes with her top off. Another witness said Mays and Richmond were holding her hair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Afterward, they headed to the home of one football player who has now become a witness for the prosecution. That player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 was in the back seat of his Volkswagen Jetta with Mays and the girl when Mays proceeded to flash the girl's breasts and penetrate her with his fingers, while the player videotaped it on his phone. The player, who shared the video with at least one person, testified that he videotaped Mays and the girl ''because he was being stupid, not making the right choices.'' He said he later deleted the recording.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girl ''was just sitting there, not really doing anything,'' the player testified. ''She was kind of talking, but I couldn't make out the words that she was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third party, the girl could not walk on her own and vomited several times before toppling onto her side, several witnesses testified. Mays then tried to coerce the girl into giving him oral sex, but the girl was unresponsive, according to the player who videotaped Mays and the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player said he did not try to stop it because ''at the time, no one really saw it as being forceful.''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the girl was on the ground, naked, unmoving and silent, according to two witnesses who testified. Mays, they said, had exposed himself while he was right next to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Richmond was behind her, with his hands between her legs, penetrating her with his fingers, a witness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tried to tell Trent to stop it,'' another athlete, who was Mays's best friend, testified. ''You know, I told him, 'Just wait -- wait till she wakes up if you're going to do any of this stuff. Don't do anything you're going to regret.'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Mays answered: ''It's all right. Don't worry.''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boy took a photograph of what Mays and Richmond were doing to the girl. He explained in court how he wanted her to know what had happened to her, but he deleted it from his phone, he testified, after showing it to several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girl slept on a couch in the basement of that home that night, with Mays alongside her before he took a spot on the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she awoke, she was unaware of what had happened to her, she has told her parents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by then, the story of her night was already unfolding on the Internet, on Twitter and via text messages. Compromising and explicit photographs of her were posted and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day, a family member in town shared with the girl's parents more disturbing visuals: a photograph posted on Instagram of their daughter who looked passed out at a party and a YouTube video of a former Steubenville baseball player talking about a rape. That former player, who graduated earlier this year, also posted on Twitter, ''Song of the night is definitely Rape Me by Nirvana,'' and ''Some people deserve to be peed on,'' which was reshared on Twitter by several people, including Mays.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parents then notified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took their daughter to a hospital. At 1:38 a.m. on Aug. 14, the girl's parents walked into the Steubenville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 a flash drive with photographs from online, Twitter posts and the video on it. It was all the evidence the girl's parents had, leaving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task of filling in the details of what had happened that night.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case was challenging partly because too much time had passed since the suspected rape. By then, the girl had taken at least one shower and might have washed away evidence, said McCafferty,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added that it also was too late for toxicology tests to determine if she had been drugged.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learned about what had happened to her that night by reading the story about it in the local newspaper,'' the girl's mother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would you like to go through that as a mother, seeing your daughter, who is your entire world, treated like that?'' the mother said. ''It was devastating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Mays and Richmond were arrested Aug. 22, about a week after the girl's parents reported the suspected rape.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Sides on Blogs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Goddard, a 45-year-old Web analyst who once lived in Steubenville and writes about national crime on a blog, heard about the case early on and rushed to investigate it herself. She told The Cleveland Plain Dealer in September that she did so because she had little faith that the authorities would do a thorough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many of the partygoers could delete their posts, photographs or videos, she took screen shots of them, posting them on her site, Prinniefied.com. On Aug. 24, just after the arrests, she wrote on her site that it was ''a slam dunk case'' because, she said, Mays and Richmond videotaped and photographed their crime and then posted those images on the Web. Goddard pressed her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normal person would even consider that posting the brutal rape of a young girl is something that should be shared with their peers?'' she wrote. ''Do they think because they are Big Red players that the rules don't apply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cited by name several current and former Steubenville athletes, accusing them of having a criminal role in the suspected assault by failing to stop it and then disseminating photographs of it. According to court documents, Goddard responded to a comment that read, ''Students by day ...gang rape participants by night'' by writing that the football coach should be ashamed of letting players linked to the incident remain on the field. In another post, she added, ''Why aren't more kids in jail. They all knew.''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Big Red athletes who were with Mays and Richmond that night, she said: ''No, you are not stars. You are criminals who are walking around right now on borrowed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Anonymous commenters on her blog took aim at Steubenville High, its football coaching staff and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not disciplining more players or making more arrests in connection with the rape accusation. On another site, Change.org, a person started a petition demanding that the school and the coach publicly apologize to the girl. The petition also asked that the Steubenville schools superintendent admit that there was a ''rape culture and excessive adulation of male athletes'' at Steubenville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day, 100 people signed the petition, and 169 signed before no more signatures were accepted.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town, the discussion of what might have happened that night in August raged, growing more heated by the day. The accusations on Goddard's blog, posted by Goddard and others, sparked more debate. The local newspaper, The Herald-Star, ran a letter to the editor from Joe Scalise, a Steubenville resident, who criticized the blogger's site, saying it ''has lent itself to character assassination and has begun to resemble a lynch mob.''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without much official public information about the night, some people in town are skeptical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like Nate Hubbard, a Big Red volunteer coach.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stood in the shadow of Harding Stadium, where he once dazzled the crowd with his runs, Hubbard gave voice to some of the popular, if harsh, suspicions.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rape was just an excuse, I think,'' said the 27-year-old Hubbard, who is No. 2 on the Big Red's career rushing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else are you going to tell your parents when you come home drunk like that and after a night like that?'' said Hubbard, who is one of the team's 19 coaches. ''She had to make up something. Now people are trying to blow up our football program because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shortage of people who feel the opposite. They absolutely accept the account of sexual assault, and are weary of what they call the protection and indulgence afforded the football team. That said, more than a dozen people interviewed last month who were critical of the football team and its protected status, real or perceived, did not want their names used in connection with comments about the team, for fear of retribution from Big Red football fans.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man said he wanted to see the accused boys go to prison, but insisted he remain anonymous because he did not want his house to be a target for vandalism.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Miller, a painter who played for Big Red in the 1980s, said the coach was to blame because he was too lenient with players regarding bad behavior off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set of rules that don't apply to everybody,'' he said of what he called the favoritism regarding the players. ''This has been happening since the early '80s; this is nothing new. It's disgusting. I can't stand it. The culture is not what it should be. It's not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attacked Goddard, the crime blogger, for her commentary regarding what she called the town's twisted football culture and its special treatment of football players, including a player who is suing her for defamation. As part of the legal action against her by the player and his family, the court has allowed the family's lawyers to seek the identities of those people who disparaged the player by name on the blog. The player has not been charged with any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Goddard, who has not been located by the court so it can serve her with a copy of the complaint, did not respond to an e-mailed request for comment. She remains active on her 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Goddard's lawyers, Thomas G. Haren and Jeffrey M. Nye, said that their client was a journalist whose work was protected by the First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case strikes at the heart of the freedom of speech and of the press,'' they said in a statement. ''We intend to see those constitutional guarantees vindicated at the end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seeming abundance of material online regarding the night of the suspected rape and the number of teenagers who were at the parties that night,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have had trouble establishing what anyone might regard as an airtight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medical examination at a hospital more than one day after the parties did not reveal any evidence, like semen, that might have supported an accusation of rape,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Steubenville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knocked on doors of the people thought to be at the parties, but not many people were forthcoming with information. In several instances,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cellphones so they could look for photographs or videos related 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15 phones and 2 iPads were confiscated and analyzed by a cyber crime expert at the Ohio Bureau of Criminal Investigation. That expert could not retrieve deleted photographs and videos on most of the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the expert recovered two naked photographs of the girl. One photograph showed the girl face down on the floor at one party, naked with her arms tucked beneath her, according to testimony given at a hearing in October. The other photograph was not described. Both photographs were found on Mays's iPhone. No photograph or video showed anyone involved in a sexual act with the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Anonymous complaints and chatter on the Internet about a less than fully aggressive investigation have perhaps not surprisingly proliferated.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left McCafferty,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fuming and frustrated.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weeks after the girl's parents came forward, he again pleaded to the other partygoers to come forward with information about the possible sexual assault. Only one did,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''Everybody on those Web sites kept saying stuff that wasn't true and saying, why wasn't this person arrested, why aren't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doing anything about it,'' he said. ''Everybody wanted to incriminate more of the football players, some because some of the other schools in the area are simply jealous of Big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McCafferty, who has been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11 years, is sensitive when it comes to criticism of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took over in the wake of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inquiry into the Steubenville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patterns of false arrests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he now goes out of his way to try to assure residents that they can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bothered him when he heard people say that Big Red players got away with crimes in town. If crimes are being committed, he said, they are not being reported. He said no one had ever given him a concrete example of players' receiving special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23 years on the force, he said, he can only remember one player before Mays and Richmond being arrested; that player was convicted of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always, 'They said players are getting away with things,' but when I ask who 'they' is, no one can tell me,'' McCafferty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Standing by His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part of the football-obsessed Ohio Valley -- where at least several houses in every neighborhood have a ''Roll Red Roll'' or a ''Big Red'' sign out front -- everybody knows Coach Reno Saccoccia. He has coached two generations of players at Big Red and has won 3 state titles and 85 percent of his games, according to the team's Web site. The football team's field is named Reno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season, the coach, who is used to winning, had to do without Mays and Richmond. But others who were at the parties and might have witnessed the suspected assault continued to play on the team. Saccoccia, a 63-year-old who brims with bravado, was the sole person in charge of determining whether any players would be punished.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Saccoccia, pronounced SOCK-otch, told the principal and school superintendent that the players who posted online photographs and comments about the girl the night of the parties said they did not think they had done anything wrong. Because of that, he said, he had no basis for benching those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players who testified at a hearing in early October to determine if there was enough evidence to continue the case were eventually suspended from the team. That came eight games into the 10-game regular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Approached in November to be interviewed about the case, Saccoccia said he did not ''do the Internet,'' so he had not seen the comments and photographs posted online from that night. When asked again about the players involved and why he chose not to discipline them, he became agitated.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made me mad now,'' he said, throwing in several expletives as he walked from the high school to his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nose to nose with a reporter, he growled: ''You're going to get yours. And if you don't get yours, somebody close to you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Shawn Crosier, the principal of Steubenville High, and Michael McVey, the superintendent of Steubenville schools, said they entrusted Saccoccia with determining whether any players should be disciplined for what they might have done or saw the night of Aug. 11. Neither Crosier nor McVey spoke to any students about the events of that summer night, they said, because they were satisfied that Saccoccia would handle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last month, Crosier maintained that he was not aware of what might have happened to the girl, even with all of the talk in the town, until three Big Red athletes testified in early October. At the same time, he said that he might have read the online petition that called for a public apology from the players and the team. He said that if he had, he had not thought much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McVey said he was not aware of the team having any off-field issues before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this happened as a pattern, it would have set off an alarm,'' McVey said of the possible sexual assault. ''But we think this was an isolated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Mays nor Richmond had a record,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each had numerous community members testify as character witnesses for them at the hearing in which the judge determined they should be tried as juveniles, not as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Saccoccia was one of those witnesses, as was Michael Haney, the school's varsity basketball coach, who said Richmond was such a talented player that he ranked in the top 100 high school players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football season went on without Mays and Richmond, two of the team's stars. And Big Red's record reflected the gap in its roster.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finished the season 9-3 after losing in the second round of the playoffs. It was the end of a disappointing year for the program and the fans who expect so much from Big Red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fans from a perennial rival, the Massillon Tigers, took advantage of the team's legal troubles and taunted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Tigers' cheering section at the game against Steubenville was one fan who painted on his chest the words, ''Rape Big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Players and Families 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Red's season ended in early November, and the daily conversation in town is less and less about the suspected rape than it is about how the team will perform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inside a courtroom at the county jail, less than two miles down a hill from the football stadium, the debate over what happened to the girl that summer night is still unfolding.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hearings in the case are open to the public, but court documents regarding the matter are sealed because the defendants are juveniles. Mays and Richmond were released to their families or guardians last month, though they must wear electronic monitoring devices and are allowed to leave home only to attend school at the county jail or church. On school days, they head to classes at the jail, wearing their new uniform: green sweat pants and tan shirts, which have numbers on their left sleeves.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Mays's father, Brian, declined to be interviewed, saying, ''It'll all work out.'' From the street outside his house, two shelves filled with athletic trophies could be seen inside a second-story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Richmond's father, Nate, said his son was innocent. In September, he camped outside the county jail next to a banner that read, ''Set my people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didn't do anything,'' Richmond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Ma'lik Richmond now lives with his legal guardians, Jennifer and Greg Agresta, in a middle-class neighborhood with neatly trimmed lawns. A basketball hoop sits on the street in front of his house. Greg Agresta is a member of the school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Richmond's grandmother, Mae, said the charges surprised her because Ma'lik had been so focused on sports and school, with hopes of leaving Steubenville for a better life and having a better life than his father, who has served time in prison and been charged with many crimes, including manslaughter.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 and Coach Reno was talking, and he said Ma'lik was just in the wrong place at the wrong time,''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Adam Nemann, Mays's lawyer, said the case was unusual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no physical evidence or testimony from the girl who asserts she was raped.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 question is consent,'' he said. ''Was she conscious enough to give consent or not? We think she was. She gave out the pass code to her phone after the sexual assault was said to have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Walter Madison, Richmond's lawyer, said his client was already at a marked disadvantage because so many people discussed the incident online, through blogs and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uphill battle because you've got social media going on and people formulating opinions, people who weren't there and don't know what happened,'' he said. ''In a small community, it exponentially snowballs out of control. I think the scales are a bit unbalanced.''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online photographs and posts could ultimately be ''a gift'' for his client's case because the girl, before that night in August, had posted provocative comments and photographs on her Twitter page over time. He added that those online posts demonstrated that she was sexually active and showed that she was ''clearly engaged in at-risk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lawyers for the boys also said the three athletes who testified against their clients had credibility issues. The lawyers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found nude photographs of women on the phone of one of the witnesses, and that two witnesses had admitted recording some aspect of the suspected assault. Those alone could be crimes, the lawyers said, but the witnesses were given immunity from prosecution. Their testimony, the lawyers suggested, might have been given in a bid for leniency.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 prosecutors on the case, Marianne Hemmeter and Jennifer Brumby of the Ohio Attorney General's Crimes Against Children unit, declined to comment because the investigation was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court, they have rejected the defense's claims. The girl, they have said, was in no condition to give consent to sexual advances that night -- and the teenagers there knew it, the prosecutors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hearing in early October, prosecutors told the judge in the case that the defendants treated the girl ''like a toy'' and ''the bottom line is we don't have to prove that she said 'no,' we just have to prove that when they're doing things to her, she's not moving. She's not responsive, and the evidence is consistent and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hearing last month, the girl's mother said her daughter remained distraught and did not want to attend school. The girl's friends have ostracized her, and parents have kept their children away from her, the mother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girl does not sleep much, said the mother, who testified that she often hears her daughter crying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mother said the obsession with high school football in Steubenville is partly to blame. It shocked her that Saccoccia testified as a character witness for the defendants last month,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courtroom that day, she remembered thinking, how dare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Coach Reno saying he would testify for those boys, saying he was so proud of them, that speaks volumes,'' she said. ''All those football players are put on a pedestal over there, and it's such a status symbol to play for Big Red, the culture is so different over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mother added: ''I do feel like they've had preferential treatment, and it's unreal, almost like we're part of a TV show. It's like a bad ''CSI'' episode. What those boys did was disgusting, disgusting, and for people to stand up for them, that's disgusting, too.''</w:t>
      </w:r>
    </w:p>
    <w:p>
      <w:pPr>
        <w:keepNext w:val="0"/>
        <w:spacing w:before="240" w:after="0" w:line="260" w:lineRule="atLeast"/>
        <w:ind w:left="0" w:right="0" w:firstLine="0"/>
        <w:jc w:val="left"/>
        <w:rPr>
          <w:lang w:val="en-US" w:eastAsia="en-US" w:bidi="ar-SA"/>
        </w:rPr>
      </w:pPr>
      <w:r>
        <w:rPr>
          <w:lang w:val="en-US" w:eastAsia="en-US" w:bidi="ar-SA"/>
        </w:rPr>
        <w:br/>
      </w:r>
      <w:hyperlink r:id="rId974" w:history="1">
        <w:r>
          <w:rPr>
            <w:rFonts w:ascii="arial" w:eastAsia="arial" w:hAnsi="arial" w:cs="arial"/>
            <w:i/>
            <w:color w:val="0077CC"/>
            <w:sz w:val="20"/>
            <w:u w:val="single"/>
            <w:shd w:val="clear" w:color="auto" w:fill="FFFFFF"/>
            <w:lang w:val="en-US" w:eastAsia="en-US" w:bidi="ar-SA"/>
          </w:rPr>
          <w:t>http://www.nytimes.com/2012/12/17/sports/high-school-football-rape-case-unfolds-online-and-divides-steubenville-ohio.html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0" style="position:absolute;z-index:251908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Football at Steubenville High School in Ohio is an everyday topic. But rape charges against two players have some residents questioning the culture of football in the community. (PHOTOGRAPH BY JOSHUA GUNTER/ THE PLAIN DEALER)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Steubenville, Ohio, is a place where ''everybody knows everybody,'' a judge said. Work at steel mills and coal mines was once plentiful there. But a lack of jobs has more residents leaving.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former players describe playing at Harding Stadium as the highlight of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Steubenville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chief,William McCafferty, is bothered when he hears people say Big Red players get away with crimes. If crimes are being committed, he said, they are not being reported. (D6)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Coach Reno Saccoccia said because he had not seen online postings about the night in question, he had no basis for benching players. (PHOTOGRAPHS BY JEFF SWENSEN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Harding Stadium, also called Death Valley, can seat more than 10,000 -- that is more than half the city's population. Tailgating starts in the mornings for games at 7:30 p.m. (PHOTOGRAPH BY JOSHUA GUNTER/ THE PLAIN DEALER) (D7)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909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rPr>
          <w:lang w:val="en-US" w:eastAsia="en-US" w:bidi="ar-SA"/>
        </w:rPr>
      </w:pPr>
      <w:bookmarkStart w:id="197" w:name="Bookmark_98"/>
      <w:bookmarkEnd w:id="197"/>
    </w:p>
    <w:p>
      <w:pPr>
        <w:rPr>
          <w:lang w:val="en-US" w:eastAsia="en-US" w:bidi="ar-SA"/>
        </w:rPr>
      </w:pPr>
      <w:r>
        <w:pict>
          <v:shape id="_x0000_i13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Behind the Untold Story of the Universal Music Fire; California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2019 Thursday 14:21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Thursday: How a Times journalist uncovered a massive loss of American art; the first college admissions case sentencing; and the Sea Ranch.</w:t>
      </w:r>
    </w:p>
    <w:p>
      <w:pPr>
        <w:keepNext/>
        <w:spacing w:before="240" w:after="0" w:line="340" w:lineRule="atLeast"/>
        <w:ind w:left="0" w:right="0" w:firstLine="0"/>
        <w:jc w:val="left"/>
        <w:rPr>
          <w:lang w:val="en-US" w:eastAsia="en-US" w:bidi="ar-SA"/>
        </w:rPr>
      </w:pPr>
      <w:bookmarkStart w:id="198" w:name="Body_96"/>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910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get California Today by email? Here’s the sign-up.)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The New York Times Magazine published an </w:t>
      </w:r>
      <w:hyperlink r:id="rId982" w:history="1">
        <w:r>
          <w:rPr>
            <w:rFonts w:ascii="arial" w:eastAsia="arial" w:hAnsi="arial" w:cs="arial"/>
            <w:i/>
            <w:color w:val="0077CC"/>
            <w:sz w:val="20"/>
            <w:u w:val="single"/>
            <w:shd w:val="clear" w:color="auto" w:fill="FFFFFF"/>
            <w:lang w:val="en-US" w:eastAsia="en-US" w:bidi="ar-SA"/>
          </w:rPr>
          <w:t>in-depth account of a 2008 fire on the Universal Studios Hollywood</w:t>
        </w:r>
      </w:hyperlink>
      <w:r>
        <w:rPr>
          <w:rFonts w:ascii="arial" w:eastAsia="arial" w:hAnsi="arial" w:cs="arial"/>
          <w:color w:val="000000"/>
          <w:sz w:val="20"/>
          <w:lang w:val="en-US" w:eastAsia="en-US" w:bidi="ar-SA"/>
        </w:rPr>
        <w:t xml:space="preserve"> backlot that hadn’t previously been understood as the cultural calamity that it truly was. Thousands of masters of recordings by artists ranging from Al Jolson to Yoko Ono, Patsy Cline to Tupac Shakur, had been incinerated.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t>
      </w:r>
      <w:hyperlink r:id="rId983" w:history="1">
        <w:r>
          <w:rPr>
            <w:rFonts w:ascii="arial" w:eastAsia="arial" w:hAnsi="arial" w:cs="arial"/>
            <w:i/>
            <w:color w:val="0077CC"/>
            <w:sz w:val="20"/>
            <w:u w:val="single"/>
            <w:shd w:val="clear" w:color="auto" w:fill="FFFFFF"/>
            <w:lang w:val="en-US" w:eastAsia="en-US" w:bidi="ar-SA"/>
          </w:rPr>
          <w:t>Jody Rosen</w:t>
        </w:r>
      </w:hyperlink>
      <w:r>
        <w:rPr>
          <w:rFonts w:ascii="arial" w:eastAsia="arial" w:hAnsi="arial" w:cs="arial"/>
          <w:color w:val="000000"/>
          <w:sz w:val="20"/>
          <w:lang w:val="en-US" w:eastAsia="en-US" w:bidi="ar-SA"/>
        </w:rPr>
        <w:t>, a contributing writer to the magazine, put it in the piece: “Had a loss of comparable magnitude to the Universal fire occurred at a different cultural institution — say, the Metropolitan Museum of Art — there might have been wider awareness of the event, perhaps some form of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asked Jody to tell us a little more about how the story came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Universal fire was dramatic event, a story of flames consuming buildings, of precious artifacts going up in smoke, of historical loss on a vast scale. But the story first came to my attention in the most banal form imaginable: in the dry bureaucratese of legal documents and company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five years ago, I obtained a bunch of paperwork related to the fire. It took me some time to orient myself and begin to wrap my head around what those documents were saying. It took me even longer to find people who knew about the fire and the master recordings that were destroyed in it — and it took longer still to persuade those people to speak to me, both on and off the record.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the </w:t>
      </w:r>
      <w:hyperlink r:id="rId984" w:history="1">
        <w:r>
          <w:rPr>
            <w:rFonts w:ascii="arial" w:eastAsia="arial" w:hAnsi="arial" w:cs="arial"/>
            <w:i/>
            <w:color w:val="0077CC"/>
            <w:sz w:val="20"/>
            <w:u w:val="single"/>
            <w:shd w:val="clear" w:color="auto" w:fill="FFFFFF"/>
            <w:lang w:val="en-US" w:eastAsia="en-US" w:bidi="ar-SA"/>
          </w:rPr>
          <w:t>top takeaways</w:t>
        </w:r>
      </w:hyperlink>
      <w:r>
        <w:rPr>
          <w:rFonts w:ascii="arial" w:eastAsia="arial" w:hAnsi="arial" w:cs="arial"/>
          <w:color w:val="000000"/>
          <w:sz w:val="20"/>
          <w:lang w:val="en-US" w:eastAsia="en-US" w:bidi="ar-SA"/>
        </w:rPr>
        <w:t xml:space="preserve"> from the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those interviews that parted the mists for me. My sources helped me understand that the destruction of the Universal Music Group vault was a major cultural catastrophe, and they helped me to place that disaster in a larger frame, to understand the huge challenge of archiving and preserving the physical relics of recorded sound in the age of streaming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people who agreed to speak on the record was Randy Aronson, who worked as UMG’s director of vault operations for years, both before and after the fire. Mr. Aronson was — still is — very emotional about the fire and the huge toll it took. He told me: “The way I felt in the months after the fire — the only thing I can compare it to is when my mother passed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what artists like </w:t>
      </w:r>
      <w:hyperlink r:id="rId985" w:history="1">
        <w:r>
          <w:rPr>
            <w:rFonts w:ascii="arial" w:eastAsia="arial" w:hAnsi="arial" w:cs="arial"/>
            <w:i/>
            <w:color w:val="0077CC"/>
            <w:sz w:val="20"/>
            <w:u w:val="single"/>
            <w:shd w:val="clear" w:color="auto" w:fill="FFFFFF"/>
            <w:lang w:val="en-US" w:eastAsia="en-US" w:bidi="ar-SA"/>
          </w:rPr>
          <w:t>Questlove and R.E.M. had to say</w:t>
        </w:r>
      </w:hyperlink>
      <w:r>
        <w:rPr>
          <w:rFonts w:ascii="arial" w:eastAsia="arial" w:hAnsi="arial" w:cs="arial"/>
          <w:color w:val="000000"/>
          <w:sz w:val="20"/>
          <w:lang w:val="en-US" w:eastAsia="en-US" w:bidi="ar-SA"/>
        </w:rPr>
        <w:t xml:space="preserve"> about the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time I visited Mr. Aronson at his home near Los Angeles, we sat together and I showed him some of the documents I’d gotten. One of these was an internal UMG report that included a huge list of recording artists, page after page famous musicians, alphabetized by first names.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went through the list with Mr. Aronson: “John Lee Hooker, did he have recordings in the vault?” “Yes.” “Joni Mitchell, did she have recordings in the vault?” “Yes.” “Judy Garland, did she have tapes in the vault?” “Yes.” I remember kind of staggering out of Mr. Aronson’s house that day, getting into my rental car and driving back to L.A. in a daze.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the </w:t>
      </w:r>
      <w:hyperlink r:id="rId982" w:history="1">
        <w:r>
          <w:rPr>
            <w:rFonts w:ascii="arial" w:eastAsia="arial" w:hAnsi="arial" w:cs="arial"/>
            <w:i/>
            <w:color w:val="0077CC"/>
            <w:sz w:val="20"/>
            <w:u w:val="single"/>
            <w:shd w:val="clear" w:color="auto" w:fill="FFFFFF"/>
            <w:lang w:val="en-US" w:eastAsia="en-US" w:bidi="ar-SA"/>
          </w:rPr>
          <w:t>full story</w:t>
        </w:r>
      </w:hyperlink>
      <w:r>
        <w:rPr>
          <w:rFonts w:ascii="arial" w:eastAsia="arial" w:hAnsi="arial" w:cs="arial"/>
          <w:color w:val="000000"/>
          <w:sz w:val="20"/>
          <w:lang w:val="en-US" w:eastAsia="en-US" w:bidi="ar-SA"/>
        </w:rPr>
        <w:t xml:space="preserve"> of the day the music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 else we’re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often link to sites that limit access for nonsubscribers. We appreciate your reading Times coverage, but we also encourage you to support local news if you can.)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former </w:t>
      </w:r>
      <w:hyperlink r:id="rId986" w:history="1">
        <w:r>
          <w:rPr>
            <w:rFonts w:ascii="arial" w:eastAsia="arial" w:hAnsi="arial" w:cs="arial"/>
            <w:i/>
            <w:color w:val="0077CC"/>
            <w:sz w:val="20"/>
            <w:u w:val="single"/>
            <w:shd w:val="clear" w:color="auto" w:fill="FFFFFF"/>
            <w:lang w:val="en-US" w:eastAsia="en-US" w:bidi="ar-SA"/>
          </w:rPr>
          <w:t>Stanford</w:t>
        </w:r>
      </w:hyperlink>
      <w:r>
        <w:rPr>
          <w:rFonts w:ascii="arial" w:eastAsia="arial" w:hAnsi="arial" w:cs="arial"/>
          <w:color w:val="000000"/>
          <w:sz w:val="20"/>
          <w:lang w:val="en-US" w:eastAsia="en-US" w:bidi="ar-SA"/>
        </w:rPr>
        <w:t xml:space="preserve"> sailing coach who became the first person to be sentenced in the sprawling college admissions fraud case will serve no time in prison. Questions loomed over the proceedings about how other defendants who agreed to plead guilty will be punished. [           </w:t>
      </w:r>
      <w:hyperlink r:id="rId987"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Margaret Hunter, who was indicted along with her husband, Representative Duncan Hunter, on charges that they misused campaign donations for years, was set to appear in federal court to change her not guilty plea. Experts said her move to change her plea almost certainly means she’s now working with prosecutors. [</w:t>
      </w:r>
      <w:hyperlink r:id="rId988" w:history="1">
        <w:r>
          <w:rPr>
            <w:rFonts w:ascii="arial" w:eastAsia="arial" w:hAnsi="arial" w:cs="arial"/>
            <w:i/>
            <w:color w:val="0077CC"/>
            <w:sz w:val="20"/>
            <w:u w:val="single"/>
            <w:shd w:val="clear" w:color="auto" w:fill="FFFFFF"/>
            <w:lang w:val="en-US" w:eastAsia="en-US" w:bidi="ar-SA"/>
          </w:rPr>
          <w:t>The San Diego Union-Tribune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Los Angeles County sheriff’s deputy who was shot in a brutal and seemingly random attack at a Jack in the Box in Alhambra has died. [</w:t>
      </w:r>
      <w:hyperlink r:id="rId989"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report finding that Vallejo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reasonably in the shooting death of Willie McCoy, an independent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said the officers shot him 55 times in 3.5 seconds. Mr. McCoy had apparently been sleeping in his car at a Taco Bell with a gun in his lap. [</w:t>
      </w:r>
      <w:hyperlink r:id="rId990" w:history="1">
        <w:r>
          <w:rPr>
            <w:rFonts w:ascii="arial" w:eastAsia="arial" w:hAnsi="arial" w:cs="arial"/>
            <w:i/>
            <w:color w:val="0077CC"/>
            <w:sz w:val="20"/>
            <w:u w:val="single"/>
            <w:shd w:val="clear" w:color="auto" w:fill="FFFFFF"/>
            <w:lang w:val="en-US" w:eastAsia="en-US" w:bidi="ar-SA"/>
          </w:rPr>
          <w:t>The Vallejo Times-Herald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weeks of sharp criticism (most visibly from </w:t>
      </w:r>
      <w:hyperlink r:id="rId991" w:history="1">
        <w:r>
          <w:rPr>
            <w:rFonts w:ascii="arial" w:eastAsia="arial" w:hAnsi="arial" w:cs="arial"/>
            <w:i/>
            <w:color w:val="0077CC"/>
            <w:sz w:val="20"/>
            <w:u w:val="single"/>
            <w:shd w:val="clear" w:color="auto" w:fill="FFFFFF"/>
            <w:lang w:val="en-US" w:eastAsia="en-US" w:bidi="ar-SA"/>
          </w:rPr>
          <w:t>Steve Lopez</w:t>
        </w:r>
      </w:hyperlink>
      <w:r>
        <w:rPr>
          <w:rFonts w:ascii="arial" w:eastAsia="arial" w:hAnsi="arial" w:cs="arial"/>
          <w:color w:val="000000"/>
          <w:sz w:val="20"/>
          <w:lang w:val="en-US" w:eastAsia="en-US" w:bidi="ar-SA"/>
        </w:rPr>
        <w:t xml:space="preserve">, a longtime columnist for The Los Angeles Times),  Mayor Eric Garcetti of Los Angeles said he plans to treat the city’s            </w:t>
      </w:r>
      <w:hyperlink r:id="rId992" w:history="1">
        <w:r>
          <w:rPr>
            <w:rFonts w:ascii="arial" w:eastAsia="arial" w:hAnsi="arial" w:cs="arial"/>
            <w:i/>
            <w:color w:val="0077CC"/>
            <w:sz w:val="20"/>
            <w:u w:val="single"/>
            <w:shd w:val="clear" w:color="auto" w:fill="FFFFFF"/>
            <w:lang w:val="en-US" w:eastAsia="en-US" w:bidi="ar-SA"/>
          </w:rPr>
          <w:t>homelessness crisis</w:t>
        </w:r>
      </w:hyperlink>
      <w:r>
        <w:rPr>
          <w:rFonts w:ascii="arial" w:eastAsia="arial" w:hAnsi="arial" w:cs="arial"/>
          <w:color w:val="000000"/>
          <w:sz w:val="20"/>
          <w:lang w:val="en-US" w:eastAsia="en-US" w:bidi="ar-SA"/>
        </w:rPr>
        <w:t xml:space="preserve"> like a disaster on par with the 1906 Great San Francisco Earthquake. [           </w:t>
      </w:r>
      <w:hyperlink r:id="rId993" w:history="1">
        <w:r>
          <w:rPr>
            <w:rFonts w:ascii="arial" w:eastAsia="arial" w:hAnsi="arial" w:cs="arial"/>
            <w:i/>
            <w:color w:val="0077CC"/>
            <w:sz w:val="20"/>
            <w:u w:val="single"/>
            <w:shd w:val="clear" w:color="auto" w:fill="FFFFFF"/>
            <w:lang w:val="en-US" w:eastAsia="en-US" w:bidi="ar-SA"/>
          </w:rPr>
          <w:t>City News Service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Oakland, Vancouver and Washington, D.C., have already adopted vacancy taxes — penalties for keeping homes empty in tight, expensive housing markets. One council member is suggesting the idea could work in L.A. [</w:t>
      </w:r>
      <w:hyperlink r:id="rId994" w:history="1">
        <w:r>
          <w:rPr>
            <w:rFonts w:ascii="arial" w:eastAsia="arial" w:hAnsi="arial" w:cs="arial"/>
            <w:i/>
            <w:color w:val="0077CC"/>
            <w:sz w:val="20"/>
            <w:u w:val="single"/>
            <w:shd w:val="clear" w:color="auto" w:fill="FFFFFF"/>
            <w:lang w:val="en-US" w:eastAsia="en-US" w:bidi="ar-SA"/>
          </w:rPr>
          <w:t>Curbed Los Angeles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Facebook declined to remove a doctored video of Speaker Nancy Pelosi, artists posted a fake video of Mark Zuckerberg on Instagram. [</w:t>
      </w:r>
      <w:hyperlink r:id="rId995"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uh, why is it 100 degrees in San Francisco in June? Here’s an explainer. [</w:t>
      </w:r>
      <w:hyperlink r:id="rId996"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Sporting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seventh hole at Pebble Beach Golf Links is the shortest hole most of the world’s best golfers ever play. It’s also gorgeous and wicked. [</w:t>
      </w:r>
      <w:hyperlink r:id="rId997"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“Basketball is my biggest love and I wanted to be out there that night because that’s what I do.” Kevin Durant announced he got surgery to repair his ruptured Achilles’ tendon and it was successful. He’s likely to be out for at least eight months. [</w:t>
      </w:r>
      <w:hyperlink r:id="rId99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Cleveland Cavaliers have hired Lindsay Gottlieb, U.C. Berkeley’s women’s basketball coach, to be an assistant coach. This makes her the first women’s collegiate head coach to join an N.B.A. staff. [</w:t>
      </w:r>
      <w:hyperlink r:id="rId999" w:history="1">
        <w:r>
          <w:rPr>
            <w:rFonts w:ascii="arial" w:eastAsia="arial" w:hAnsi="arial" w:cs="arial"/>
            <w:i/>
            <w:color w:val="0077CC"/>
            <w:sz w:val="20"/>
            <w:u w:val="single"/>
            <w:shd w:val="clear" w:color="auto" w:fill="FFFFFF"/>
            <w:lang w:val="en-US" w:eastAsia="en-US" w:bidi="ar-SA"/>
          </w:rPr>
          <w:t>ESPN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Ranch, the modernist coastal utopia in Sonoma County, is contending with climate change — just like other communities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 about Sea Ranch, though, is that one of the nature-forward planned community’s defining design signatures is a lot of wood.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t>
      </w:r>
      <w:hyperlink r:id="rId1000" w:history="1">
        <w:r>
          <w:rPr>
            <w:rFonts w:ascii="arial" w:eastAsia="arial" w:hAnsi="arial" w:cs="arial"/>
            <w:i/>
            <w:color w:val="0077CC"/>
            <w:sz w:val="20"/>
            <w:u w:val="single"/>
            <w:shd w:val="clear" w:color="auto" w:fill="FFFFFF"/>
            <w:lang w:val="en-US" w:eastAsia="en-US" w:bidi="ar-SA"/>
          </w:rPr>
          <w:t>as Diana Ketcham reported for The Times</w:t>
        </w:r>
      </w:hyperlink>
      <w:r>
        <w:rPr>
          <w:rFonts w:ascii="arial" w:eastAsia="arial" w:hAnsi="arial" w:cs="arial"/>
          <w:color w:val="000000"/>
          <w:sz w:val="20"/>
          <w:lang w:val="en-US" w:eastAsia="en-US" w:bidi="ar-SA"/>
        </w:rPr>
        <w:t>, newer residents and the architects of their homes are looking to newer materials, like concrete and cement fiberboard, to preserve the development’s unique feel.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familiar with the Sea Ranch? Curbed published this </w:t>
      </w:r>
      <w:hyperlink r:id="rId1001" w:history="1">
        <w:r>
          <w:rPr>
            <w:rFonts w:ascii="arial" w:eastAsia="arial" w:hAnsi="arial" w:cs="arial"/>
            <w:i/>
            <w:color w:val="0077CC"/>
            <w:sz w:val="20"/>
            <w:u w:val="single"/>
            <w:shd w:val="clear" w:color="auto" w:fill="FFFFFF"/>
            <w:lang w:val="en-US" w:eastAsia="en-US" w:bidi="ar-SA"/>
          </w:rPr>
          <w:t>exhaustive oral history</w:t>
        </w:r>
      </w:hyperlink>
      <w:r>
        <w:rPr>
          <w:rFonts w:ascii="arial" w:eastAsia="arial" w:hAnsi="arial" w:cs="arial"/>
          <w:color w:val="000000"/>
          <w:sz w:val="20"/>
          <w:lang w:val="en-US" w:eastAsia="en-US" w:bidi="ar-SA"/>
        </w:rPr>
        <w:t xml:space="preserve"> earlier this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reader emailed me and </w:t>
      </w:r>
      <w:hyperlink r:id="rId1002" w:history="1">
        <w:r>
          <w:rPr>
            <w:rFonts w:ascii="arial" w:eastAsia="arial" w:hAnsi="arial" w:cs="arial"/>
            <w:i/>
            <w:color w:val="0077CC"/>
            <w:sz w:val="20"/>
            <w:u w:val="single"/>
            <w:shd w:val="clear" w:color="auto" w:fill="FFFFFF"/>
            <w:lang w:val="en-US" w:eastAsia="en-US" w:bidi="ar-SA"/>
          </w:rPr>
          <w:t>The Press Democrat reported</w:t>
        </w:r>
      </w:hyperlink>
      <w:r>
        <w:rPr>
          <w:rFonts w:ascii="arial" w:eastAsia="arial" w:hAnsi="arial" w:cs="arial"/>
          <w:color w:val="000000"/>
          <w:sz w:val="20"/>
          <w:lang w:val="en-US" w:eastAsia="en-US" w:bidi="ar-SA"/>
        </w:rPr>
        <w:t xml:space="preserve"> at the time, none other than Robert Mueller was at one point spotted sporting a Sea Ranch cap, sparking some chatter about the special counsel’s golf game.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1003"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1004" w:history="1">
        <w:r>
          <w:rPr>
            <w:rFonts w:ascii="arial" w:eastAsia="arial" w:hAnsi="arial" w:cs="arial"/>
            <w:i/>
            <w:color w:val="0077CC"/>
            <w:sz w:val="20"/>
            <w:u w:val="single"/>
            <w:shd w:val="clear" w:color="auto" w:fill="FFFFFF"/>
            <w:lang w:val="en-US" w:eastAsia="en-US" w:bidi="ar-SA"/>
          </w:rPr>
          <w:t>Sign up for California Today here.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 Cowan grew up in Orange County, went to school at U.C. Berkeley and has reported all over the state, including the Bay Area, Bakersfield and Los Angeles — but she always wants to see more. Follow along here or on Twitter, @jillcowan.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Louis Armstrong, 1953. (PHOTOGRAPH BY Photo Illustration by Sean Freeman &amp; Eve Steben for The New York Times. Source photograph: Library of Congress, via Diomedia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911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rPr>
          <w:lang w:val="en-US" w:eastAsia="en-US" w:bidi="ar-SA"/>
        </w:rPr>
      </w:pPr>
      <w:bookmarkStart w:id="199" w:name="Bookmark_99"/>
      <w:bookmarkEnd w:id="199"/>
    </w:p>
    <w:p>
      <w:pPr>
        <w:rPr>
          <w:lang w:val="en-US" w:eastAsia="en-US" w:bidi="ar-SA"/>
        </w:rPr>
      </w:pPr>
      <w:r>
        <w:pict>
          <v:shape id="_x0000_i13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The Lingering Injustice of Attica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31;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HEATHER ANN THOMPSON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 Ann Thompson, an associate professor of history at Temple University, is writing a book on the Attica uprising.</w:t>
      </w:r>
    </w:p>
    <w:p>
      <w:pPr>
        <w:keepNext/>
        <w:spacing w:before="240" w:after="0" w:line="340" w:lineRule="atLeast"/>
        <w:ind w:left="0" w:right="0" w:firstLine="0"/>
        <w:jc w:val="left"/>
        <w:rPr>
          <w:lang w:val="en-US" w:eastAsia="en-US" w:bidi="ar-SA"/>
        </w:rPr>
      </w:pPr>
      <w:bookmarkStart w:id="200" w:name="Body_97"/>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912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FORTY years ago today, more than 1,000 inmates at Attica Correctional Facility began a major civil and human rights protest -- an uprising that is barely mentioned in textbooks but nevertheless was one of the most important rebellions in American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forbidding institution that opened in 1931, Attica, roughly midway between Buffalo and Rochester, was overcrowded and governed by rigid and often capricious penal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guards were white men from small towns in upstate New York; the prisoners were mostly urban African-Americans and Puerto Ricans. They wanted decent medical care so that an inmate like Angel Martinez, 21, could receive treatment for his debilitating polio. They wanted more humane parole so that a man like L. D. Barkley, also 21, wouldn't be locked up in a maximum security facility like Attica for driving without a license. They also wanted less discriminatory policies so that black inmates like Richard X. Clark wouldn't be given the worst jobs, while white prisoners were given the best. These men first tried writing to state officials, but their pleas for reform were largely ignored. Eventually, they erupted.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five days, Americans sat glued to their televisions as this uprising unfolded. They watched in surprise as inmates elected representatives from each cellblock to negotiate on their behalf. They watched in disbelief as these same inmates protected the guards and civilian employees they had taken hostage.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saw the inmates request the presence of official ''observers'' to ensure productive and peaceful interactions with the state. These eventually included the New York Times columnist Tom Wicker; the radical lawyer William M. Kunstler; politicians like Arthur O. Eve, John R. Dunne and Herman Badillo; and ministers as well as activists.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rebellion wore on, and the lawn around Attica filled with hundreds of heavily armed state troopers, these observers worried that Gov. Nelson A. Rockefeller, having already refused to grant amnesty to the inmates if they surrendered, would turn to force. This, they knew, would result in a massacre.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observers begged the governor to come to Attica. In lieu of amnesty, they reasoned, his presence might at least assure the inmates that the state would honor any agreement it made with them and prevent any reprisals should they end their protest. Rockefeller wouldn't consider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morning of Sept. 13, 1971, he gave the green light for helicopters to rise suddenly over Attica and blanket it with tear gas. As inmates and hostages fell to the ground blinded, choking and incapacitated, more than 500 state troopers burst in, riddling catwalks and exercise yards with thousands of bullets. Within 15 minutes the air was filled with screams, and the prison was littered with the bodies of 39 people -- 29 inmates and 10 hostages -- who lay dead or dying. ''I could see all this blood just running out of the mud and water,'' one inmate recalled. ''That's all I could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Incredibly, state officials claimed that the inmates, not the troopers, had killed the hostages. Meanwhile, scores of inmates who had survived the assault were tortured. Enraged troopers, and not a few correctional officers, forced these men, many of whom had been shot multiple times, to crawl naked across shattered glass and to run a gantlet as fists, gun butts and nightsticks rained down on their bodies. Investigators from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very entity that had led the assault, were then asked to determine what had gone wrong -- all but guaranteeing that only inmates, not troopers, would face charges. Public opinion toward the inmates, once sympathetic, gradually turned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hostages were also treated miserably. The state offered families of dead hostages small checks, which they cashed to tide them over in this difficult time, but it did not tell them that taking this money meant forgoing their right to sue the state for sizable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nation, however, never heard this history. Had it not been for the legal fight waged by inmates to hold the state accountable, and the testimony provided later by surviving hostages and their families, there might have been no official record of these brutal 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1997, the inmates were awarded damages for the many violations of their civil rights and, though the state fought that judgment, in 2000 it had to pay out a settlement of $8 million. In 2005, the state reached a settlement with the guards and other workers for $12 million. The vast majority of the inmates and guards got far less than they deserved.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having to pay damages, 40 years later, the State of New York still has not taken responsibility for Attica. It has never admitted that it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It has never acknowledged that its troopers killed inmates and guards. It has never admitted that those who surrendered were tortured, nor that employees were misled.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all paid a very high price for the state's lies and half-truths and its refusal to investigate and prosecute its own. The portrayal of prisoners as incorrigible animals contributed to a distrust of prisoners; the erosion of hard-won prison reforms; and the modern era of mass incarceration. Not coincidentally, it was Rockefeller who, in 1973, signed the law establishing mandatory prison terms for possession or sale of relatively small amounts of drugs, which became a model for similar legislation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America begins to rethink the wisdom of mass imprisonment, Attica reminds us that prisoners are in fact human beings who will struggle mightily when they are too long oppressed. It shows as well that we all suffer when the state overreacts to cries for reform.</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7" style="position:absolute;z-index:251913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RAYMOND VERDAGUER)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14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201" w:name="Bookmark_100"/>
      <w:bookmarkEnd w:id="201"/>
    </w:p>
    <w:p>
      <w:pPr>
        <w:rPr>
          <w:lang w:val="en-US" w:eastAsia="en-US" w:bidi="ar-SA"/>
        </w:rPr>
      </w:pPr>
      <w:r>
        <w:pict>
          <v:shape id="_x0000_i13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Stand Your Ground Makes No Sense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2015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J. SPITZER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J. Spitzer is a political scientist at SUNY Cortland and the author, most recently, of ''Guns Across America: Reconciling Gun Rules and Rights.''</w:t>
      </w:r>
    </w:p>
    <w:p>
      <w:pPr>
        <w:keepNext/>
        <w:spacing w:before="240" w:after="0" w:line="340" w:lineRule="atLeast"/>
        <w:ind w:left="0" w:right="0" w:firstLine="0"/>
        <w:jc w:val="left"/>
        <w:rPr>
          <w:lang w:val="en-US" w:eastAsia="en-US" w:bidi="ar-SA"/>
        </w:rPr>
      </w:pPr>
      <w:bookmarkStart w:id="202" w:name="Body_98"/>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915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10 years since Florida enacted a beefed-up Stand Your Ground law. Since 2005, roughly half the states have passed this law, or one like it. The National Rifle Association led the charge, arguing that Stand Your Ground laws would improve public safety and protect honest citizens. Similar laws have existed elsewhere for over a century, but Florida's law substantially altered the legal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new breed of laws, a person who has harmed or killed another in a public place can presumptively claim self-defense.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accept the claim's validity. In other words, the individual need only assert the belief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necessary to prevent serious harm or death. Coupled with that is special legal protection that makes the person (as the Florida law says) ''immune from criminal prosecution and civil action.'' Prosecution is still possible, but it is much more difficult.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result, according to the Association of Prosecuting Attorneys, is hamstrung investigations and legal protections greater than those afforded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 only have these laws failed to increase public safety, they have also turned the clock back to the mythologized mayhem of the Wild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Tampa Bay Times examined the effects of Florida's 2005 law in more than 200 cases (about half of them fatal) through mid-2012. It reported that the law's chief beneficiaries were ''those with records of crime and violence.'' Nearly 60 percent of those making self-defense claims when a person was killed had been arrested at least once before; a third of those had been accused of violent crimes in the past; over a third had illegally carried guns in the past or had threatened others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 Your Ground claims succeeded 67 percent of the time, but in 79 percent of the cases, the assailant could have retreated to avoid the confrontation. In 68 percent, the person killed was unarmed.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Wall Street Journal studied ''justifiable homicides'' nationwide from 2000 to 2010. It reported that these killings increased 85 percent in states with Florida-style laws (some states' versions of the law were more limited), while overall killings, adjusted for population growth, declined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at Texas A&amp;M University studied F.B.I. data to analyze the same 10-year period, and found no evidence that Stand Your Ground laws deterred crimes like burglary, robbery or aggravated assault. But they did find a homicide rate increase of 8 percent (that's about 600 additional homicides annually) in states with newly buttressed Stand Your Ground laws. A 2012 National Bureau of Economic Research study drew on different data, but also found Florida-type laws associated with a 6.8 percent increase in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laws encourage a ''shoot first and ask questions later'' mentality, which may help explain why, in supposedly justifiable killings, the victim is more likely to be black when the shooter is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Urban Institute study found significant racial disparities in the adjudication of Stand Your Ground laws from 2005 to 2010. Based on F.B.I. data, the study reported that for gun homicides in non-Stand Your Ground states, the cases were ruled justified in 3 to 8 percent of white-on-white, black-on-white and black-on-black killings. But when the shooter was white and the victim black, the rate was 29 percent. In Stand Your Ground states, justifiable shooting results ranged from 3 to 15 percent in the first three categories. When the shooter was white and the victim black, 36 percent were ruled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beginning of 2015, 10 states, including Florida, have introduced measures to roll back or repeal their laws. But 13 states still have bills pending to enact or fortify Stand Your Ground. A February American Bar Association report urges states to restore the ''safe retreat'' standard in public places -- meaning that people are obligated to avoid confrontation if they can do so safely -- and the scaling back of legal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marriage of expanded Stand Your Ground laws with escalating civilian gun toting increases unnecessary violent confrontations and deaths. We need policies that defuse confrontations in public places, especially since more than 11 million Americans now have licenses to carry concealed firearms.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need to be able to conduct full, unencumbered investigations. And gun owners need to admit what most of them already know: that firearms' lethality and ease of use make fatal miscalculation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learned this lesson before, in our own violent past, when strict regulation of concealed gun carrying was the near-universal and successful response to gun violence. As early as 1686, New Jersey enacted a law against wearing weapons because they induced ''great Fear and Quarrels.'' Massachusetts followed in 1750. In the late 1700s, North Carolina and Virginia passed similar laws. In the 1800s, as interpersonal violence and gun carrying spread, 37 states joined the list. Tennessee's 1821 law fined ''each and every person so degrading himself'' by carrying weapons in public. Alabama's 1839 law was titled ''An Act to Suppress the Evil Practice of Carrying Weapons Secretly.''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must we relearn a lesson we codified centuries ago? How dumb are 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1019" w:history="1">
        <w:r>
          <w:rPr>
            <w:rFonts w:ascii="arial" w:eastAsia="arial" w:hAnsi="arial" w:cs="arial"/>
            <w:i/>
            <w:color w:val="0077CC"/>
            <w:sz w:val="20"/>
            <w:u w:val="single"/>
            <w:shd w:val="clear" w:color="auto" w:fill="FFFFFF"/>
            <w:lang w:val="en-US" w:eastAsia="en-US" w:bidi="ar-SA"/>
          </w:rPr>
          <w:t>http://www.nytimes.com/2015/05/04/opinion/stand-your-ground-makes-no-sense.html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1" style="position:absolute;z-index:251916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JOHN-PATRICK THOMAS)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pPr>
      <w:r>
        <w:rPr>
          <w:lang w:val="en-US" w:eastAsia="en-US" w:bidi="ar-SA"/>
        </w:rPr>
        <w:br/>
      </w:r>
      <w:r>
        <w:pict>
          <v:line id="_x0000_s1382" style="position:absolute;z-index:25191731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Laces Into Trump for Fanning ‘Flames of Hate’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America; A Way to Find the Bad Cops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O.J. Simpson Wins Parole, Claiming He Has Led a ‘Conflict-Free Life’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Years Later, Racial Tensions Revive in Selma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DIGEST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Sees 'a Nation Enraged,' With Trump Fanning the Flame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Prison Term for Ex-Officer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Trump’s Impeachment Legacy: Violent Extremism; On Politics With Lisa Lerer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Wrong With 'All Lives Matter'?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'Sorry' Doesn't Heal the Wounds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Common Retort After Insensitive Remarks by Elected Leaders: Resign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Last-Second Field Goal Propels South Florida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Restrict Entry to Parts of Hebron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Transcript: Ezra Klein Interviews Eric Adams; The Ezra Klein Show</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Briefing  Connecticut: Hartford: Man Sues Over Strip Search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Watching a Video of a Notorious Traffic Stop and Finding a Mirror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UPHEAVAL IN THE EAST;GORBACHEV OFFERS CONDITIONAL TALKS WITH LITHUANIANS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SEOUL'S GREAT DIVIDE;DISTRUST BETWEEN OPPOSING FORCES LEAVES THE GAP UNBRIDGED, THE CRISIS UNCHANGED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Ex-Chief's Conviction Taints Rochester Police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NEWS BRIEFS: NEW JERSEY;Officer Is Arrested In Civil Rights Case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Guns Aren’t a Bulwark Against Tyranny. The Rule of Law Is.; Op-Ed Contributor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and Left React to the N.F.L. Protests and Trump Statements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and Left React to the N.F.L. Protests and Trump Statements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Buttigieg Bid for Transparency Derails at McKinsey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the Democratic Party Platform Actually Says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TOWNS;Diallo Case Makes Albany Look Inward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America;Grief and Justice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Monitor Is Selected For Detroit's Police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Briefing | Midwest; Missouri: Deal to Reform Ferguson Police Is Approved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America;A Senseless Assault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Severe Story Behind One Basquiat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Los Angeles Chief Inherits Demoralized Force in a Tense City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Perp Nation: 'Cops' and Its Steady Run of Bad Boys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Beating of Palestinian-American Boy Caught on Video</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Buttigieg Struggles to Square Transparency With Nondisclosure Agreement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Basquiat’s ‘Defacement’: Reframing a Tragedy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Police Seek More Diversity, Outside Forces Can Raise Hurdles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Tegucigalpa Journal; On Mean Streets, a U.S. Import: Zero Tolerance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Breonna Taylor’s Life Was Changing. Then the Police Came to Her Door.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Untold Story of Breonna Taylor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POLICEMAN IN MIAMI IS AQUITTED BY JURY IN SLAYING OF BLACK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BRUTALITY COMPLAINTS RAISE QUESTIONS ABOUT NEW YORK POLICE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Mayor Picks Interim Police Chief, Rejecting Board Recommendations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Father's Desperate Dispatch to a Son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CITY;Three Officers Face Disciplinary Charges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DIGEST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 TIME: A special report.;Profits at a Juvenile Prison Come With a Chilling Cost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Daughter of the South, a Closed Door Could Swing Open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Stacey Abrams, a Daughter of the South, Asks Georgia to Change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RIOTS;Los Angeles Mayor Comes Under More Attacks in Police Chief's New Book - Correction Appended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Know About the Power Shut-Offs — Again; California Today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Fixing What's Wrong With America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Questions and Apathy Surround Shootings by Officer in Miami Beach - Correction Appended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Arrested After 2 Mississippi Police Officers Are Killed During Traffic Stop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Agent Is Cleared in Fatal Shooting of Man Tied to Boston Suspects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TELEVISION REVIEW;Keeping Demons at Bay, or Almost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Massachusetts College Town Seeks Answers as Festivities Spin Out of Control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MISSION TO HAITI: POLICY;The G.I.'s and the 'Rules of Engagement'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Jersey Police Win Praise for Efforts to End Profiling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5 YEARS IN JOB, MCGUIRE IS SEEN AS FLEXIBLE TACTICIAN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Forces Miami to Confront Its Legacy of Racial Tensions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Punitive Damages Denied In Beating of Rodney King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N.Y.P.D. Blue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Washington: Federal Settlement Is Reached With Seattle Police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Conjuring Evil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Tracks Threats Made To Personnel At Schools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Set Plan to Track Threats Against School Boards and Teachers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Tape May Help U.S. Prosecute In Beating Case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Jurors Need to Know That They Can Say No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Push to Make Outdoor Dining Spaces Permanent; California today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Faces, and New Roles, for the Police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STEMMING THE TIDE OF STOLEN GOODS: MANY IDEAS BUT LITTLE OVERALL STRATEGY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Officer Will Be Tried Again Over Taped Beating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Epic Reversal of Fortune; DealBook Newsletter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Bias Cases Fuel Anger Of Blacks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Gates Confesses Shock at Acquittal Of Officer Who Hit King Most Often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Brutal Price Paid for Guard's Injury, Inmates Say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March on History: How Demonstrations Have Shaped America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Marches in Washington Have Shaped America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CHARGES NINE IN KLAN INCIDENT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Fixing Pentagon Peacekeeping Practices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Economist at Harvard Faces Sexual Harassment Complaints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Commish, the 2nd Time Around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Books of The Times;Two Views of Rights and Repression in the U.S.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Financial Aid Bid, Columbia Students Stage Takeover - Correction Appended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RIKERS ISLAND VIOLENCE WAS WORSE THAN REPORTED, INVESTIGATORS SAY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O'Malley Counting on Debate to Urge Voters to Think Beyond 2 Democrats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of Army to Fight Crime in Rio Makes Many Feel Safer in Streets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Can’t Rattle Her’: Katy Tur on the Rise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Baltimore Wrestles With the Way Forward After a Mistrial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BRITISH JUSTICE FAILED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Terrified': Inmates Say They Paid a Brutal Price for a Guard's Injury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Pigeon Case Comes Home to Roost;Accused by A.S.P.C.A. in '92, Professor Gets Her Day in Court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SUBWAY 'ANGELS GET A HALO?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 Police Chief Quits in Raid Fallout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Discriminating? Yes. Discriminatory? No.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Rape Case Unfolds On Web and Splits City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the Untold Story of the Universal Music Fire; California Today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Lingering Injustice of Attica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 Your Ground Makes No Sense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6609FB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212802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370C3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91E955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4CFF532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57860E2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19"/>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7"/>
  </w:num>
  <w:num w:numId="18">
    <w:abstractNumId w:val="18"/>
  </w:num>
  <w:num w:numId="19">
    <w:abstractNumId w:val="15"/>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23-PTT1-DXY4-X4WN-00000-00&amp;idtype=PID&amp;context=1516831" TargetMode="External" /><Relationship Id="rId100" Type="http://schemas.openxmlformats.org/officeDocument/2006/relationships/hyperlink" Target="https://advance.lexis.com/api/document?id=urn:contentItem:4B70-S120-01KN-20KW-00000-00&amp;idtype=PID&amp;context=1516831" TargetMode="External" /><Relationship Id="rId1000" Type="http://schemas.openxmlformats.org/officeDocument/2006/relationships/hyperlink" Target="https://www.nytimes.com/2019/06/11/arts/design/sea-ranch-california.html" TargetMode="External" /><Relationship Id="rId1001" Type="http://schemas.openxmlformats.org/officeDocument/2006/relationships/hyperlink" Target="https://www.curbed.com/2019/2/20/18231590/sea-ranch-northern-california-sonoma-county-coast-history" TargetMode="External" /><Relationship Id="rId1002" Type="http://schemas.openxmlformats.org/officeDocument/2006/relationships/hyperlink" Target="https://www.pressdemocrat.com/news/9432437-181/robert-muellers-cap-sporting-the?sba=AAS" TargetMode="External" /><Relationship Id="rId1003" Type="http://schemas.openxmlformats.org/officeDocument/2006/relationships/hyperlink" Target="mailto:CAtoday@nytimes.com" TargetMode="External" /><Relationship Id="rId1004" Type="http://schemas.openxmlformats.org/officeDocument/2006/relationships/hyperlink" Target="https://www.nytimes.com/newsletters/california-today?module=inline" TargetMode="External" /><Relationship Id="rId1005" Type="http://schemas.openxmlformats.org/officeDocument/2006/relationships/header" Target="header298.xml" /><Relationship Id="rId1006" Type="http://schemas.openxmlformats.org/officeDocument/2006/relationships/header" Target="header299.xml" /><Relationship Id="rId1007" Type="http://schemas.openxmlformats.org/officeDocument/2006/relationships/footer" Target="footer298.xml" /><Relationship Id="rId1008" Type="http://schemas.openxmlformats.org/officeDocument/2006/relationships/footer" Target="footer299.xml" /><Relationship Id="rId1009" Type="http://schemas.openxmlformats.org/officeDocument/2006/relationships/header" Target="header300.xml" /><Relationship Id="rId101" Type="http://schemas.openxmlformats.org/officeDocument/2006/relationships/hyperlink" Target="https://advance.lexis.com/api/document?id=urn:contentItem:5791-C2K1-JBG3-60M3-00000-00&amp;idtype=PID&amp;context=1516831" TargetMode="External" /><Relationship Id="rId1010" Type="http://schemas.openxmlformats.org/officeDocument/2006/relationships/footer" Target="footer300.xml" /><Relationship Id="rId1011" Type="http://schemas.openxmlformats.org/officeDocument/2006/relationships/hyperlink" Target="https://advance.lexis.com/api/document?collection=news&amp;id=urn:contentItem:53RW-09H1-JBG3-64H3-00000-00&amp;context=1516831" TargetMode="External" /><Relationship Id="rId1012" Type="http://schemas.openxmlformats.org/officeDocument/2006/relationships/header" Target="header301.xml" /><Relationship Id="rId1013" Type="http://schemas.openxmlformats.org/officeDocument/2006/relationships/header" Target="header302.xml" /><Relationship Id="rId1014" Type="http://schemas.openxmlformats.org/officeDocument/2006/relationships/footer" Target="footer301.xml" /><Relationship Id="rId1015" Type="http://schemas.openxmlformats.org/officeDocument/2006/relationships/footer" Target="footer302.xml" /><Relationship Id="rId1016" Type="http://schemas.openxmlformats.org/officeDocument/2006/relationships/header" Target="header303.xml" /><Relationship Id="rId1017" Type="http://schemas.openxmlformats.org/officeDocument/2006/relationships/footer" Target="footer303.xml" /><Relationship Id="rId1018" Type="http://schemas.openxmlformats.org/officeDocument/2006/relationships/hyperlink" Target="https://advance.lexis.com/api/document?collection=news&amp;id=urn:contentItem:5FX3-Y4P1-JBG3-63G3-00000-00&amp;context=1516831" TargetMode="External" /><Relationship Id="rId1019" Type="http://schemas.openxmlformats.org/officeDocument/2006/relationships/hyperlink" Target="http://www.nytimes.com/2015/05/04/opinion/stand-your-ground-makes-no-sense.html" TargetMode="External" /><Relationship Id="rId102" Type="http://schemas.openxmlformats.org/officeDocument/2006/relationships/hyperlink" Target="https://advance.lexis.com/api/document?id=urn:contentItem:5WBC-JW61-DXY4-X51N-00000-00&amp;idtype=PID&amp;context=1516831" TargetMode="External" /><Relationship Id="rId1020" Type="http://schemas.openxmlformats.org/officeDocument/2006/relationships/theme" Target="theme/theme1.xml" /><Relationship Id="rId1021" Type="http://schemas.openxmlformats.org/officeDocument/2006/relationships/numbering" Target="numbering.xml" /><Relationship Id="rId1022" Type="http://schemas.openxmlformats.org/officeDocument/2006/relationships/styles" Target="styles.xml" /><Relationship Id="rId103" Type="http://schemas.openxmlformats.org/officeDocument/2006/relationships/hyperlink" Target="https://advance.lexis.com/api/document?id=urn:contentItem:53RW-09H1-JBG3-64H3-00000-00&amp;idtype=PID&amp;context=1516831" TargetMode="External" /><Relationship Id="rId104" Type="http://schemas.openxmlformats.org/officeDocument/2006/relationships/hyperlink" Target="https://advance.lexis.com/api/document?id=urn:contentItem:5FX3-Y4P1-JBG3-63G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4FHJ-VDD0-TW8F-G1S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1X-VV21-JBG3-64WC-00000-00&amp;context=1516831" TargetMode="External" /><Relationship Id="rId118" Type="http://schemas.openxmlformats.org/officeDocument/2006/relationships/hyperlink" Target="https://www.nytimes.com/2020/06/01/us/politics/trump-governors.html" TargetMode="External" /><Relationship Id="rId119" Type="http://schemas.openxmlformats.org/officeDocument/2006/relationships/header" Target="header7.xml" /><Relationship Id="rId12" Type="http://schemas.openxmlformats.org/officeDocument/2006/relationships/hyperlink" Target="https://advance.lexis.com/api/document?id=urn:contentItem:620G-SND1-JBG3-6497-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42KY-SNR0-0109-T07T-00000-00&amp;context=1516831" TargetMode="External" /><Relationship Id="rId126" Type="http://schemas.openxmlformats.org/officeDocument/2006/relationships/hyperlink" Target="http://www.nytimes.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F2D-KHF1-DY2M-W3CD-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P2M-53T1-DXY4-X0M6-00000-00&amp;context=1516831" TargetMode="External" /><Relationship Id="rId134" Type="http://schemas.openxmlformats.org/officeDocument/2006/relationships/hyperlink" Target="http://topics.nytimes.com/top/reference/timestopics/people/s/o_j_simpson/index.html?inline=nyt-per" TargetMode="External" /><Relationship Id="rId135" Type="http://schemas.openxmlformats.org/officeDocument/2006/relationships/hyperlink" Target="http://www.nytimes.com/1995/10/04/us/not-guilty-overview-jury-clears-simpson-double-murder-spellbound-nation-divides.html?pagewanted=all" TargetMode="External" /><Relationship Id="rId136" Type="http://schemas.openxmlformats.org/officeDocument/2006/relationships/hyperlink" Target="http://www.nytimes.com/1994/06/18/us/the-simpson-case-the-fugitive-simpson-is-charged-chased-arrested.html?pagewanted=all" TargetMode="External" /><Relationship Id="rId137" Type="http://schemas.openxmlformats.org/officeDocument/2006/relationships/hyperlink" Target="http://www.nytimes.com/1995/10/04/us/not-guilty-the-moment-a-day-10-minutes-of-it-the-country-stood-still.html?pagewanted=all" TargetMode="External" /><Relationship Id="rId138" Type="http://schemas.openxmlformats.org/officeDocument/2006/relationships/hyperlink" Target="http://field-negro.blogspot.com/" TargetMode="External" /><Relationship Id="rId139" Type="http://schemas.openxmlformats.org/officeDocument/2006/relationships/hyperlink" Target="http://www.nytimes.com/books/98/02/08/home/rodney-report.html" TargetMode="External" /><Relationship Id="rId14" Type="http://schemas.openxmlformats.org/officeDocument/2006/relationships/hyperlink" Target="https://advance.lexis.com/api/document?id=urn:contentItem:614D-6751-DXY4-X1XJ-00000-00&amp;idtype=PID&amp;context=1516831" TargetMode="External" /><Relationship Id="rId140" Type="http://schemas.openxmlformats.org/officeDocument/2006/relationships/hyperlink" Target="http://www.nytimes.com/1997/02/11/us/jury-decides-simpson-must-pay-25-million-in-punitive-award.html" TargetMode="External" /><Relationship Id="rId141" Type="http://schemas.openxmlformats.org/officeDocument/2006/relationships/hyperlink" Target="http://www.espn.com/30for30/ojsimpsonmadeinamerica/" TargetMode="External" /><Relationship Id="rId142" Type="http://schemas.openxmlformats.org/officeDocument/2006/relationships/hyperlink" Target="http://www.fxnetworks.com/shows/american-crime-story" TargetMode="External" /><Relationship Id="rId143" Type="http://schemas.openxmlformats.org/officeDocument/2006/relationships/hyperlink" Target="https://www.nytimes.com/2017/08/11/us/oj-simpson-parole.html" TargetMode="External" /><Relationship Id="rId144" Type="http://schemas.openxmlformats.org/officeDocument/2006/relationships/header" Target="header13.xml" /><Relationship Id="rId145" Type="http://schemas.openxmlformats.org/officeDocument/2006/relationships/header" Target="header14.xml" /><Relationship Id="rId146" Type="http://schemas.openxmlformats.org/officeDocument/2006/relationships/footer" Target="footer13.xml" /><Relationship Id="rId147" Type="http://schemas.openxmlformats.org/officeDocument/2006/relationships/footer" Target="footer14.xml" /><Relationship Id="rId148" Type="http://schemas.openxmlformats.org/officeDocument/2006/relationships/header" Target="header15.xml" /><Relationship Id="rId149" Type="http://schemas.openxmlformats.org/officeDocument/2006/relationships/footer" Target="footer15.xml" /><Relationship Id="rId15" Type="http://schemas.openxmlformats.org/officeDocument/2006/relationships/hyperlink" Target="https://advance.lexis.com/api/document?id=urn:contentItem:614C-K431-JBG3-62CN-00000-00&amp;idtype=PID&amp;context=1516831" TargetMode="External" /><Relationship Id="rId150" Type="http://schemas.openxmlformats.org/officeDocument/2006/relationships/hyperlink" Target="https://advance.lexis.com/api/document?collection=news&amp;id=urn:contentItem:3SJD-R3P0-0038-D285-00000-00&amp;context=1516831" TargetMode="External" /><Relationship Id="rId151" Type="http://schemas.openxmlformats.org/officeDocument/2006/relationships/header" Target="header16.xml" /><Relationship Id="rId152" Type="http://schemas.openxmlformats.org/officeDocument/2006/relationships/header" Target="header17.xml" /><Relationship Id="rId153" Type="http://schemas.openxmlformats.org/officeDocument/2006/relationships/footer" Target="footer16.xml" /><Relationship Id="rId154" Type="http://schemas.openxmlformats.org/officeDocument/2006/relationships/footer" Target="footer17.xml" /><Relationship Id="rId155" Type="http://schemas.openxmlformats.org/officeDocument/2006/relationships/header" Target="header18.xml" /><Relationship Id="rId156" Type="http://schemas.openxmlformats.org/officeDocument/2006/relationships/footer" Target="footer18.xml" /><Relationship Id="rId157" Type="http://schemas.openxmlformats.org/officeDocument/2006/relationships/hyperlink" Target="https://advance.lexis.com/api/document?collection=news&amp;id=urn:contentItem:3SC6-X9P0-0024-J0DR-00000-00&amp;context=1516831" TargetMode="External" /><Relationship Id="rId158" Type="http://schemas.openxmlformats.org/officeDocument/2006/relationships/header" Target="header19.xml" /><Relationship Id="rId159" Type="http://schemas.openxmlformats.org/officeDocument/2006/relationships/header" Target="header20.xml" /><Relationship Id="rId16" Type="http://schemas.openxmlformats.org/officeDocument/2006/relationships/hyperlink" Target="https://advance.lexis.com/api/document?id=urn:contentItem:4TF6-V8H0-TW8F-G0JK-00000-00&amp;idtype=PID&amp;context=1516831" TargetMode="External" /><Relationship Id="rId160" Type="http://schemas.openxmlformats.org/officeDocument/2006/relationships/footer" Target="footer19.xml" /><Relationship Id="rId161" Type="http://schemas.openxmlformats.org/officeDocument/2006/relationships/footer" Target="footer20.xml" /><Relationship Id="rId162" Type="http://schemas.openxmlformats.org/officeDocument/2006/relationships/header" Target="header21.xml" /><Relationship Id="rId163" Type="http://schemas.openxmlformats.org/officeDocument/2006/relationships/footer" Target="footer21.xml" /><Relationship Id="rId164" Type="http://schemas.openxmlformats.org/officeDocument/2006/relationships/hyperlink" Target="https://advance.lexis.com/api/document?collection=news&amp;id=urn:contentItem:6023-PTT1-DXY4-X4WN-00000-00&amp;context=1516831" TargetMode="External" /><Relationship Id="rId165" Type="http://schemas.openxmlformats.org/officeDocument/2006/relationships/hyperlink" Target="https://www.nytimes.com/2020/06/02/us/politics/joe-biden-philadelphia-protests.html" TargetMode="External" /><Relationship Id="rId166" Type="http://schemas.openxmlformats.org/officeDocument/2006/relationships/header" Target="header22.xml" /><Relationship Id="rId167" Type="http://schemas.openxmlformats.org/officeDocument/2006/relationships/header" Target="header23.xml" /><Relationship Id="rId168" Type="http://schemas.openxmlformats.org/officeDocument/2006/relationships/footer" Target="footer22.xml" /><Relationship Id="rId169" Type="http://schemas.openxmlformats.org/officeDocument/2006/relationships/footer" Target="footer23.xml" /><Relationship Id="rId17" Type="http://schemas.openxmlformats.org/officeDocument/2006/relationships/hyperlink" Target="https://advance.lexis.com/api/document?id=urn:contentItem:5HDC-V8S1-JBG3-6325-00000-00&amp;idtype=PID&amp;context=1516831" TargetMode="External" /><Relationship Id="rId170" Type="http://schemas.openxmlformats.org/officeDocument/2006/relationships/header" Target="header24.xml" /><Relationship Id="rId171" Type="http://schemas.openxmlformats.org/officeDocument/2006/relationships/footer" Target="footer24.xml" /><Relationship Id="rId172" Type="http://schemas.openxmlformats.org/officeDocument/2006/relationships/hyperlink" Target="https://advance.lexis.com/api/document?collection=news&amp;id=urn:contentItem:4FHJ-VDD0-TW8F-G1S9-00000-00&amp;context=1516831" TargetMode="External" /><Relationship Id="rId173" Type="http://schemas.openxmlformats.org/officeDocument/2006/relationships/header" Target="header25.xml" /><Relationship Id="rId174" Type="http://schemas.openxmlformats.org/officeDocument/2006/relationships/header" Target="header26.xml" /><Relationship Id="rId175" Type="http://schemas.openxmlformats.org/officeDocument/2006/relationships/footer" Target="footer25.xml" /><Relationship Id="rId176" Type="http://schemas.openxmlformats.org/officeDocument/2006/relationships/footer" Target="footer26.xml" /><Relationship Id="rId177" Type="http://schemas.openxmlformats.org/officeDocument/2006/relationships/header" Target="header27.xml" /><Relationship Id="rId178" Type="http://schemas.openxmlformats.org/officeDocument/2006/relationships/footer" Target="footer27.xml" /><Relationship Id="rId179" Type="http://schemas.openxmlformats.org/officeDocument/2006/relationships/hyperlink" Target="https://advance.lexis.com/api/document?collection=news&amp;id=urn:contentItem:620G-SND1-JBG3-6497-00000-00&amp;context=1516831" TargetMode="External" /><Relationship Id="rId18" Type="http://schemas.openxmlformats.org/officeDocument/2006/relationships/hyperlink" Target="https://advance.lexis.com/api/document?id=urn:contentItem:63RK-7141-DXY4-X0KM-00000-00&amp;idtype=PID&amp;context=1516831" TargetMode="External" /><Relationship Id="rId180" Type="http://schemas.openxmlformats.org/officeDocument/2006/relationships/hyperlink" Target="https://www.nytimes.com/newsletters/politics?module=inline"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news&amp;id=urn:contentItem:5F2D-KHF1-DY2M-W3CD-00000-00&amp;context=1516831" TargetMode="External" /><Relationship Id="rId188" Type="http://schemas.openxmlformats.org/officeDocument/2006/relationships/hyperlink" Target="http://opinionator.blogs.nytimes.com/tag/philosophers-on-race/" TargetMode="External" /><Relationship Id="rId189" Type="http://schemas.openxmlformats.org/officeDocument/2006/relationships/header" Target="header31.xml" /><Relationship Id="rId19" Type="http://schemas.openxmlformats.org/officeDocument/2006/relationships/hyperlink" Target="https://advance.lexis.com/api/document?id=urn:contentItem:4C45-6PV0-TW8F-G2B0-00000-00&amp;idtype=PID&amp;context=1516831"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news&amp;id=urn:contentItem:614D-6751-DXY4-X1XJ-00000-00&amp;context=1516831" TargetMode="External" /><Relationship Id="rId196" Type="http://schemas.openxmlformats.org/officeDocument/2006/relationships/hyperlink" Target="https://www.nytimes.com/2020/10/23/us/mayor-resigns-race-criticism.html" TargetMode="External" /><Relationship Id="rId197" Type="http://schemas.openxmlformats.org/officeDocument/2006/relationships/header" Target="header34.xml" /><Relationship Id="rId198" Type="http://schemas.openxmlformats.org/officeDocument/2006/relationships/header" Target="header35.xml" /><Relationship Id="rId199" Type="http://schemas.openxmlformats.org/officeDocument/2006/relationships/footer" Target="footer34.xml" /><Relationship Id="rId2" Type="http://schemas.openxmlformats.org/officeDocument/2006/relationships/webSettings" Target="webSettings.xml" /><Relationship Id="rId20" Type="http://schemas.openxmlformats.org/officeDocument/2006/relationships/hyperlink" Target="https://advance.lexis.com/api/document?id=urn:contentItem:5GK3-BMR1-JBG3-6066-00000-00&amp;idtype=PID&amp;context=1516831" TargetMode="External" /><Relationship Id="rId200" Type="http://schemas.openxmlformats.org/officeDocument/2006/relationships/footer" Target="footer35.xml" /><Relationship Id="rId201" Type="http://schemas.openxmlformats.org/officeDocument/2006/relationships/header" Target="header36.xml" /><Relationship Id="rId202" Type="http://schemas.openxmlformats.org/officeDocument/2006/relationships/footer" Target="footer36.xml" /><Relationship Id="rId203" Type="http://schemas.openxmlformats.org/officeDocument/2006/relationships/hyperlink" Target="https://advance.lexis.com/api/document?collection=news&amp;id=urn:contentItem:614C-K431-JBG3-62CN-00000-00&amp;context=1516831" TargetMode="External" /><Relationship Id="rId204" Type="http://schemas.openxmlformats.org/officeDocument/2006/relationships/hyperlink" Target="https://www.postandcourier.com/georgetown/georgetowns-naacp-chapter-calls-for-pawleys-island-mayor-to-resign/article_e665f772-ea27-11ea-8f59-17e1ee575530.html" TargetMode="External" /><Relationship Id="rId205" Type="http://schemas.openxmlformats.org/officeDocument/2006/relationships/header" Target="header37.xml" /><Relationship Id="rId206" Type="http://schemas.openxmlformats.org/officeDocument/2006/relationships/header" Target="header38.xml" /><Relationship Id="rId207" Type="http://schemas.openxmlformats.org/officeDocument/2006/relationships/footer" Target="footer37.xml" /><Relationship Id="rId208" Type="http://schemas.openxmlformats.org/officeDocument/2006/relationships/footer" Target="footer38.xml" /><Relationship Id="rId209" Type="http://schemas.openxmlformats.org/officeDocument/2006/relationships/header" Target="header39.xml" /><Relationship Id="rId21" Type="http://schemas.openxmlformats.org/officeDocument/2006/relationships/hyperlink" Target="https://advance.lexis.com/api/document?id=urn:contentItem:3SJD-PS30-0038-D47K-00000-00&amp;idtype=PID&amp;context=1516831" TargetMode="External" /><Relationship Id="rId210" Type="http://schemas.openxmlformats.org/officeDocument/2006/relationships/footer" Target="footer39.xml" /><Relationship Id="rId211" Type="http://schemas.openxmlformats.org/officeDocument/2006/relationships/hyperlink" Target="https://advance.lexis.com/api/document?collection=news&amp;id=urn:contentItem:4TF6-V8H0-TW8F-G0JK-00000-00&amp;context=1516831" TargetMode="External" /><Relationship Id="rId212" Type="http://schemas.openxmlformats.org/officeDocument/2006/relationships/header" Target="header40.xml" /><Relationship Id="rId213" Type="http://schemas.openxmlformats.org/officeDocument/2006/relationships/header" Target="header41.xml" /><Relationship Id="rId214" Type="http://schemas.openxmlformats.org/officeDocument/2006/relationships/footer" Target="footer40.xml" /><Relationship Id="rId215" Type="http://schemas.openxmlformats.org/officeDocument/2006/relationships/footer" Target="footer41.xml" /><Relationship Id="rId216" Type="http://schemas.openxmlformats.org/officeDocument/2006/relationships/header" Target="header42.xml" /><Relationship Id="rId217" Type="http://schemas.openxmlformats.org/officeDocument/2006/relationships/footer" Target="footer42.xml" /><Relationship Id="rId218" Type="http://schemas.openxmlformats.org/officeDocument/2006/relationships/hyperlink" Target="https://advance.lexis.com/api/document?collection=news&amp;id=urn:contentItem:5HDC-V8S1-JBG3-6325-00000-00&amp;context=1516831" TargetMode="External" /><Relationship Id="rId219" Type="http://schemas.openxmlformats.org/officeDocument/2006/relationships/hyperlink" Target="http://www.nytimes.com/2015/10/31/world/middleeast/israel-restricts-palestinians-entry-into-part-of-hebron.html" TargetMode="External" /><Relationship Id="rId22" Type="http://schemas.openxmlformats.org/officeDocument/2006/relationships/hyperlink" Target="https://advance.lexis.com/api/document?id=urn:contentItem:3SJD-S5G0-0017-54GX-00000-00&amp;idtype=PID&amp;context=1516831" TargetMode="External" /><Relationship Id="rId220" Type="http://schemas.openxmlformats.org/officeDocument/2006/relationships/header" Target="header43.xml" /><Relationship Id="rId221" Type="http://schemas.openxmlformats.org/officeDocument/2006/relationships/header" Target="header44.xml" /><Relationship Id="rId222" Type="http://schemas.openxmlformats.org/officeDocument/2006/relationships/footer" Target="footer43.xml" /><Relationship Id="rId223" Type="http://schemas.openxmlformats.org/officeDocument/2006/relationships/footer" Target="footer44.xml" /><Relationship Id="rId224" Type="http://schemas.openxmlformats.org/officeDocument/2006/relationships/header" Target="header45.xml" /><Relationship Id="rId225" Type="http://schemas.openxmlformats.org/officeDocument/2006/relationships/footer" Target="footer45.xml" /><Relationship Id="rId226" Type="http://schemas.openxmlformats.org/officeDocument/2006/relationships/hyperlink" Target="https://advance.lexis.com/api/document?collection=news&amp;id=urn:contentItem:63RK-7141-DXY4-X0KM-00000-00&amp;context=1516831" TargetMode="External" /><Relationship Id="rId227" Type="http://schemas.openxmlformats.org/officeDocument/2006/relationships/hyperlink" Target="https://www.nytimes.com/2021/01/19/opinion/how-to-listen-ezra-klein-show-nyt.html" TargetMode="External" /><Relationship Id="rId228" Type="http://schemas.openxmlformats.org/officeDocument/2006/relationships/hyperlink" Target="mailto:ezrakleinshow@nytimes.com" TargetMode="External" /><Relationship Id="rId229" Type="http://schemas.openxmlformats.org/officeDocument/2006/relationships/header" Target="header46.xml" /><Relationship Id="rId23" Type="http://schemas.openxmlformats.org/officeDocument/2006/relationships/hyperlink" Target="https://advance.lexis.com/api/document?id=urn:contentItem:3SC4-92S0-000P-20HS-00000-00&amp;idtype=PID&amp;context=1516831" TargetMode="External" /><Relationship Id="rId230" Type="http://schemas.openxmlformats.org/officeDocument/2006/relationships/header" Target="header47.xml" /><Relationship Id="rId231" Type="http://schemas.openxmlformats.org/officeDocument/2006/relationships/footer" Target="footer46.xml" /><Relationship Id="rId232" Type="http://schemas.openxmlformats.org/officeDocument/2006/relationships/footer" Target="footer47.xml" /><Relationship Id="rId233" Type="http://schemas.openxmlformats.org/officeDocument/2006/relationships/header" Target="header48.xml" /><Relationship Id="rId234" Type="http://schemas.openxmlformats.org/officeDocument/2006/relationships/footer" Target="footer48.xml" /><Relationship Id="rId235" Type="http://schemas.openxmlformats.org/officeDocument/2006/relationships/hyperlink" Target="https://advance.lexis.com/api/document?collection=news&amp;id=urn:contentItem:4C45-6PV0-TW8F-G2B0-00000-00&amp;context=1516831" TargetMode="External" /><Relationship Id="rId236" Type="http://schemas.openxmlformats.org/officeDocument/2006/relationships/header" Target="header49.xml" /><Relationship Id="rId237" Type="http://schemas.openxmlformats.org/officeDocument/2006/relationships/header" Target="header50.xml" /><Relationship Id="rId238" Type="http://schemas.openxmlformats.org/officeDocument/2006/relationships/footer" Target="footer49.xml" /><Relationship Id="rId239" Type="http://schemas.openxmlformats.org/officeDocument/2006/relationships/footer" Target="footer50.xml" /><Relationship Id="rId24" Type="http://schemas.openxmlformats.org/officeDocument/2006/relationships/hyperlink" Target="https://advance.lexis.com/api/document?id=urn:contentItem:3RY3-5JK0-007F-G2F9-00000-00&amp;idtype=PID&amp;context=1516831" TargetMode="External" /><Relationship Id="rId240" Type="http://schemas.openxmlformats.org/officeDocument/2006/relationships/header" Target="header51.xml" /><Relationship Id="rId241" Type="http://schemas.openxmlformats.org/officeDocument/2006/relationships/footer" Target="footer51.xml" /><Relationship Id="rId242" Type="http://schemas.openxmlformats.org/officeDocument/2006/relationships/hyperlink" Target="https://advance.lexis.com/api/document?collection=news&amp;id=urn:contentItem:5GK3-BMR1-JBG3-6066-00000-00&amp;context=1516831" TargetMode="External" /><Relationship Id="rId243" Type="http://schemas.openxmlformats.org/officeDocument/2006/relationships/hyperlink" Target="mailto:crimescene@nytimes.com" TargetMode="External" /><Relationship Id="rId244" Type="http://schemas.openxmlformats.org/officeDocument/2006/relationships/hyperlink" Target="http://www.nytimes.com/2015/08/01/nyregion/for-some-drivers-video-of-sandra-blands-arrest-is-all-too-familiar.html" TargetMode="External" /><Relationship Id="rId245" Type="http://schemas.openxmlformats.org/officeDocument/2006/relationships/header" Target="header52.xml" /><Relationship Id="rId246" Type="http://schemas.openxmlformats.org/officeDocument/2006/relationships/header" Target="header53.xml" /><Relationship Id="rId247" Type="http://schemas.openxmlformats.org/officeDocument/2006/relationships/footer" Target="footer52.xml" /><Relationship Id="rId248" Type="http://schemas.openxmlformats.org/officeDocument/2006/relationships/footer" Target="footer53.xml" /><Relationship Id="rId249" Type="http://schemas.openxmlformats.org/officeDocument/2006/relationships/header" Target="header54.xml" /><Relationship Id="rId25" Type="http://schemas.openxmlformats.org/officeDocument/2006/relationships/hyperlink" Target="https://advance.lexis.com/api/document?id=urn:contentItem:5PNY-MFP1-DXY4-X1V3-00000-00&amp;idtype=PID&amp;context=1516831" TargetMode="External" /><Relationship Id="rId250" Type="http://schemas.openxmlformats.org/officeDocument/2006/relationships/footer" Target="footer54.xml" /><Relationship Id="rId251" Type="http://schemas.openxmlformats.org/officeDocument/2006/relationships/hyperlink" Target="https://advance.lexis.com/api/document?collection=news&amp;id=urn:contentItem:3SJD-PS30-0038-D47K-00000-00&amp;context=1516831" TargetMode="External"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3SJD-S5G0-0017-54GX-00000-00&amp;context=1516831" TargetMode="External" /><Relationship Id="rId259" Type="http://schemas.openxmlformats.org/officeDocument/2006/relationships/header" Target="header58.xml" /><Relationship Id="rId26" Type="http://schemas.openxmlformats.org/officeDocument/2006/relationships/hyperlink" Target="https://advance.lexis.com/api/document?id=urn:contentItem:5PK4-BC11-JBG3-624S-00000-00&amp;idtype=PID&amp;context=1516831" TargetMode="External" /><Relationship Id="rId260" Type="http://schemas.openxmlformats.org/officeDocument/2006/relationships/header" Target="header59.xml" /><Relationship Id="rId261" Type="http://schemas.openxmlformats.org/officeDocument/2006/relationships/footer" Target="footer58.xml" /><Relationship Id="rId262" Type="http://schemas.openxmlformats.org/officeDocument/2006/relationships/footer" Target="footer59.xml" /><Relationship Id="rId263" Type="http://schemas.openxmlformats.org/officeDocument/2006/relationships/header" Target="header60.xml" /><Relationship Id="rId264" Type="http://schemas.openxmlformats.org/officeDocument/2006/relationships/footer" Target="footer60.xml" /><Relationship Id="rId265" Type="http://schemas.openxmlformats.org/officeDocument/2006/relationships/hyperlink" Target="https://advance.lexis.com/api/document?collection=news&amp;id=urn:contentItem:3SC4-92S0-000P-20HS-00000-00&amp;context=1516831" TargetMode="External" /><Relationship Id="rId266" Type="http://schemas.openxmlformats.org/officeDocument/2006/relationships/header" Target="header61.xml" /><Relationship Id="rId267" Type="http://schemas.openxmlformats.org/officeDocument/2006/relationships/header" Target="header62.xml" /><Relationship Id="rId268" Type="http://schemas.openxmlformats.org/officeDocument/2006/relationships/footer" Target="footer61.xml" /><Relationship Id="rId269" Type="http://schemas.openxmlformats.org/officeDocument/2006/relationships/footer" Target="footer62.xml" /><Relationship Id="rId27" Type="http://schemas.openxmlformats.org/officeDocument/2006/relationships/hyperlink" Target="https://advance.lexis.com/api/document?id=urn:contentItem:5PKB-SF31-JBG3-650H-00000-00&amp;idtype=PID&amp;context=1516831" TargetMode="External" /><Relationship Id="rId270" Type="http://schemas.openxmlformats.org/officeDocument/2006/relationships/header" Target="header63.xml" /><Relationship Id="rId271" Type="http://schemas.openxmlformats.org/officeDocument/2006/relationships/footer" Target="footer63.xml" /><Relationship Id="rId272" Type="http://schemas.openxmlformats.org/officeDocument/2006/relationships/hyperlink" Target="https://advance.lexis.com/api/document?collection=news&amp;id=urn:contentItem:3RY3-5JK0-007F-G2F9-00000-00&amp;context=1516831" TargetMode="External" /><Relationship Id="rId273" Type="http://schemas.openxmlformats.org/officeDocument/2006/relationships/header" Target="header64.xml" /><Relationship Id="rId274" Type="http://schemas.openxmlformats.org/officeDocument/2006/relationships/header" Target="header65.xml" /><Relationship Id="rId275" Type="http://schemas.openxmlformats.org/officeDocument/2006/relationships/footer" Target="footer64.xml" /><Relationship Id="rId276" Type="http://schemas.openxmlformats.org/officeDocument/2006/relationships/footer" Target="footer65.xml" /><Relationship Id="rId277" Type="http://schemas.openxmlformats.org/officeDocument/2006/relationships/header" Target="header66.xml" /><Relationship Id="rId278" Type="http://schemas.openxmlformats.org/officeDocument/2006/relationships/footer" Target="footer66.xml" /><Relationship Id="rId279" Type="http://schemas.openxmlformats.org/officeDocument/2006/relationships/hyperlink" Target="https://advance.lexis.com/api/document?collection=news&amp;id=urn:contentItem:5PNY-MFP1-DXY4-X1V3-00000-00&amp;context=1516831" TargetMode="External" /><Relationship Id="rId28" Type="http://schemas.openxmlformats.org/officeDocument/2006/relationships/hyperlink" Target="https://advance.lexis.com/api/document?id=urn:contentItem:5XP6-03K1-DXY4-X1C7-00000-00&amp;idtype=PID&amp;context=1516831" TargetMode="External" /><Relationship Id="rId280" Type="http://schemas.openxmlformats.org/officeDocument/2006/relationships/hyperlink" Target="https://www.ncbi.nlm.nih.gov/pubmed/9715182" TargetMode="External" /><Relationship Id="rId281" Type="http://schemas.openxmlformats.org/officeDocument/2006/relationships/hyperlink" Target="https://www.facebook.com/nytopinion" TargetMode="External" /><Relationship Id="rId282" Type="http://schemas.openxmlformats.org/officeDocument/2006/relationships/hyperlink" Target="http://twitter.com/NYTOpinion" TargetMode="External" /><Relationship Id="rId283" Type="http://schemas.openxmlformats.org/officeDocument/2006/relationships/hyperlink" Target="http://www.nytimes.com/newsletters/opiniontoday/" TargetMode="External" /><Relationship Id="rId284" Type="http://schemas.openxmlformats.org/officeDocument/2006/relationships/header" Target="header67.xml" /><Relationship Id="rId285" Type="http://schemas.openxmlformats.org/officeDocument/2006/relationships/header" Target="header68.xml" /><Relationship Id="rId286" Type="http://schemas.openxmlformats.org/officeDocument/2006/relationships/footer" Target="footer67.xml" /><Relationship Id="rId287" Type="http://schemas.openxmlformats.org/officeDocument/2006/relationships/footer" Target="footer68.xml" /><Relationship Id="rId288" Type="http://schemas.openxmlformats.org/officeDocument/2006/relationships/header" Target="header69.xml" /><Relationship Id="rId289" Type="http://schemas.openxmlformats.org/officeDocument/2006/relationships/footer" Target="footer69.xml" /><Relationship Id="rId29" Type="http://schemas.openxmlformats.org/officeDocument/2006/relationships/hyperlink" Target="https://advance.lexis.com/api/document?id=urn:contentItem:60MJ-YHH1-JBG3-62MK-00000-00&amp;idtype=PID&amp;context=1516831" TargetMode="External" /><Relationship Id="rId290" Type="http://schemas.openxmlformats.org/officeDocument/2006/relationships/hyperlink" Target="https://advance.lexis.com/api/document?collection=news&amp;id=urn:contentItem:5PK4-BC11-JBG3-624S-00000-00&amp;context=1516831" TargetMode="External" /><Relationship Id="rId291" Type="http://schemas.openxmlformats.org/officeDocument/2006/relationships/hyperlink" Target="mailto:ourpicks@nytimes.com" TargetMode="External" /><Relationship Id="rId292" Type="http://schemas.openxmlformats.org/officeDocument/2006/relationships/hyperlink" Target="https://www.nytimes.com/2017/09/25/us/politics/right-left-nfl-protests-trump.html" TargetMode="External" /><Relationship Id="rId293" Type="http://schemas.openxmlformats.org/officeDocument/2006/relationships/header" Target="header70.xml" /><Relationship Id="rId294" Type="http://schemas.openxmlformats.org/officeDocument/2006/relationships/header" Target="header71.xml" /><Relationship Id="rId295" Type="http://schemas.openxmlformats.org/officeDocument/2006/relationships/footer" Target="footer70.xml" /><Relationship Id="rId296" Type="http://schemas.openxmlformats.org/officeDocument/2006/relationships/footer" Target="footer71.xml" /><Relationship Id="rId297" Type="http://schemas.openxmlformats.org/officeDocument/2006/relationships/header" Target="header72.xml" /><Relationship Id="rId298" Type="http://schemas.openxmlformats.org/officeDocument/2006/relationships/footer" Target="footer72.xml" /><Relationship Id="rId299" Type="http://schemas.openxmlformats.org/officeDocument/2006/relationships/hyperlink" Target="https://advance.lexis.com/api/document?collection=news&amp;id=urn:contentItem:5PKB-SF31-JBG3-650H-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3YR5-CPN0-00MH-F0CM-00000-00&amp;idtype=PID&amp;context=1516831" TargetMode="External" /><Relationship Id="rId300" Type="http://schemas.openxmlformats.org/officeDocument/2006/relationships/hyperlink" Target="https://www.nytimes.com/spotlight/our-picks-the-best-from-around-the-web" TargetMode="External" /><Relationship Id="rId301" Type="http://schemas.openxmlformats.org/officeDocument/2006/relationships/hyperlink" Target="https://twitter.com/Tracinski" TargetMode="External" /><Relationship Id="rId302" Type="http://schemas.openxmlformats.org/officeDocument/2006/relationships/hyperlink" Target="http://thefederalist.com/2017/09/25/nfl-protests-are-the-dead-end-of-resistance-culture/" TargetMode="External" /><Relationship Id="rId303" Type="http://schemas.openxmlformats.org/officeDocument/2006/relationships/hyperlink" Target="https://twitter.com/JVLast" TargetMode="External" /><Relationship Id="rId304" Type="http://schemas.openxmlformats.org/officeDocument/2006/relationships/hyperlink" Target="http://www.weeklystandard.com/its-trump-vs.-the-nfl-and-were-all-losers/article/2009805" TargetMode="External" /><Relationship Id="rId305" Type="http://schemas.openxmlformats.org/officeDocument/2006/relationships/hyperlink" Target="https://twitter.com/RichLowry" TargetMode="External" /><Relationship Id="rId306" Type="http://schemas.openxmlformats.org/officeDocument/2006/relationships/hyperlink" Target="http://www.nationalreview.com/corner/451667/trump-nfl-protest-comments-example-why-hes-president" TargetMode="External" /><Relationship Id="rId307" Type="http://schemas.openxmlformats.org/officeDocument/2006/relationships/hyperlink" Target="https://twitter.com/NoahCRothman" TargetMode="External" /><Relationship Id="rId308" Type="http://schemas.openxmlformats.org/officeDocument/2006/relationships/hyperlink" Target="https://www.commentarymagazine.com/american-society/culture-warrior-donald-trump-race/" TargetMode="External" /><Relationship Id="rId309" Type="http://schemas.openxmlformats.org/officeDocument/2006/relationships/hyperlink" Target="https://twitter.com/Russian_Starr" TargetMode="External" /><Relationship Id="rId31" Type="http://schemas.openxmlformats.org/officeDocument/2006/relationships/hyperlink" Target="https://advance.lexis.com/api/document?id=urn:contentItem:3S89-47F0-0005-G4YB-00000-00&amp;idtype=PID&amp;context=1516831" TargetMode="External" /><Relationship Id="rId310" Type="http://schemas.openxmlformats.org/officeDocument/2006/relationships/hyperlink" Target="http://www.theroot.com/patriotism-is-for-white-people-1818724099" TargetMode="External" /><Relationship Id="rId311" Type="http://schemas.openxmlformats.org/officeDocument/2006/relationships/hyperlink" Target="https://twitter.com/jelani9" TargetMode="External" /><Relationship Id="rId312" Type="http://schemas.openxmlformats.org/officeDocument/2006/relationships/hyperlink" Target="https://www.newyorker.com/news/news-desk/from-louis-armstrong-to-the-nfl-ungrateful-as-the-new-uppity" TargetMode="External" /><Relationship Id="rId313" Type="http://schemas.openxmlformats.org/officeDocument/2006/relationships/hyperlink" Target="https://twitter.com/scsquibb" TargetMode="External" /><Relationship Id="rId314" Type="http://schemas.openxmlformats.org/officeDocument/2006/relationships/hyperlink" Target="https://nplusonemag.com/online-only/online-only/take-a-knee/" TargetMode="External" /><Relationship Id="rId315" Type="http://schemas.openxmlformats.org/officeDocument/2006/relationships/hyperlink" Target="https://twitter.com/_Zeets" TargetMode="External" /><Relationship Id="rId316" Type="http://schemas.openxmlformats.org/officeDocument/2006/relationships/hyperlink" Target="https://www.sbnation.com/2017/9/25/16359268/nfl-protest-anthem-donald-trump-colin-kaepernick" TargetMode="External" /><Relationship Id="rId317" Type="http://schemas.openxmlformats.org/officeDocument/2006/relationships/hyperlink" Target="https://twitter.com/forecasterenten" TargetMode="External" /><Relationship Id="rId318" Type="http://schemas.openxmlformats.org/officeDocument/2006/relationships/hyperlink" Target="https://fivethirtyeight.com/features/the-nfl-protests-may-be-unpopular-now-but-that-doesnt-mean-theyll-end-that-way/" TargetMode="External" /><Relationship Id="rId319" Type="http://schemas.openxmlformats.org/officeDocument/2006/relationships/hyperlink" Target="https://twitter.com/cillizzacnn" TargetMode="External" /><Relationship Id="rId32" Type="http://schemas.openxmlformats.org/officeDocument/2006/relationships/hyperlink" Target="https://advance.lexis.com/api/document?id=urn:contentItem:48V0-C2H0-01KN-24G9-00000-00&amp;idtype=PID&amp;context=1516831" TargetMode="External" /><Relationship Id="rId320" Type="http://schemas.openxmlformats.org/officeDocument/2006/relationships/hyperlink" Target="http://www.cnn.com/2017/09/23/politics/donald-trump-nfl-nba/index.html" TargetMode="External" /><Relationship Id="rId321" Type="http://schemas.openxmlformats.org/officeDocument/2006/relationships/hyperlink" Target="https://www.nytimes.com/newsletters/morning-briefing" TargetMode="External" /><Relationship Id="rId322" Type="http://schemas.openxmlformats.org/officeDocument/2006/relationships/hyperlink" Target="https://www.nytimes.com/newsletters/what-were-reading" TargetMode="External" /><Relationship Id="rId323" Type="http://schemas.openxmlformats.org/officeDocument/2006/relationships/header" Target="header73.xml" /><Relationship Id="rId324" Type="http://schemas.openxmlformats.org/officeDocument/2006/relationships/header" Target="header74.xml" /><Relationship Id="rId325" Type="http://schemas.openxmlformats.org/officeDocument/2006/relationships/footer" Target="footer73.xml" /><Relationship Id="rId326" Type="http://schemas.openxmlformats.org/officeDocument/2006/relationships/footer" Target="footer74.xml" /><Relationship Id="rId327" Type="http://schemas.openxmlformats.org/officeDocument/2006/relationships/header" Target="header75.xml" /><Relationship Id="rId328" Type="http://schemas.openxmlformats.org/officeDocument/2006/relationships/footer" Target="footer75.xml" /><Relationship Id="rId329" Type="http://schemas.openxmlformats.org/officeDocument/2006/relationships/hyperlink" Target="https://advance.lexis.com/api/document?collection=news&amp;id=urn:contentItem:5XP6-03K1-DXY4-X1C7-00000-00&amp;context=1516831" TargetMode="External" /><Relationship Id="rId33" Type="http://schemas.openxmlformats.org/officeDocument/2006/relationships/hyperlink" Target="https://advance.lexis.com/api/document?id=urn:contentItem:5JK5-N0G1-JBG3-64GX-00000-00&amp;idtype=PID&amp;context=1516831" TargetMode="External" /><Relationship Id="rId330" Type="http://schemas.openxmlformats.org/officeDocument/2006/relationships/hyperlink" Target="https://www.nytimes.com/2019/12/07/us/politics/Buttigieg-McKinsey-Disclosure.html" TargetMode="External" /><Relationship Id="rId331" Type="http://schemas.openxmlformats.org/officeDocument/2006/relationships/header" Target="header76.xml" /><Relationship Id="rId332" Type="http://schemas.openxmlformats.org/officeDocument/2006/relationships/header" Target="header77.xml" /><Relationship Id="rId333" Type="http://schemas.openxmlformats.org/officeDocument/2006/relationships/footer" Target="footer76.xml" /><Relationship Id="rId334" Type="http://schemas.openxmlformats.org/officeDocument/2006/relationships/footer" Target="footer77.xml" /><Relationship Id="rId335" Type="http://schemas.openxmlformats.org/officeDocument/2006/relationships/header" Target="header78.xml" /><Relationship Id="rId336" Type="http://schemas.openxmlformats.org/officeDocument/2006/relationships/footer" Target="footer78.xml" /><Relationship Id="rId337" Type="http://schemas.openxmlformats.org/officeDocument/2006/relationships/hyperlink" Target="https://advance.lexis.com/api/document?collection=news&amp;id=urn:contentItem:60MJ-YHH1-JBG3-62MK-00000-00&amp;context=1516831" TargetMode="External" /><Relationship Id="rId338" Type="http://schemas.openxmlformats.org/officeDocument/2006/relationships/hyperlink" Target="https://www.demconvention.com/wp-content/uploads/2020/08/2020-07-31-Democratic-Party-Platform-For-Distribution.pdf" TargetMode="External" /><Relationship Id="rId339" Type="http://schemas.openxmlformats.org/officeDocument/2006/relationships/header" Target="header79.xml" /><Relationship Id="rId34" Type="http://schemas.openxmlformats.org/officeDocument/2006/relationships/hyperlink" Target="https://advance.lexis.com/api/document?id=urn:contentItem:3VTX-2170-007F-G3FY-00000-00&amp;idtype=PID&amp;context=1516831" TargetMode="External" /><Relationship Id="rId340" Type="http://schemas.openxmlformats.org/officeDocument/2006/relationships/header" Target="header80.xml" /><Relationship Id="rId341" Type="http://schemas.openxmlformats.org/officeDocument/2006/relationships/footer" Target="footer79.xml" /><Relationship Id="rId342" Type="http://schemas.openxmlformats.org/officeDocument/2006/relationships/footer" Target="footer80.xml" /><Relationship Id="rId343" Type="http://schemas.openxmlformats.org/officeDocument/2006/relationships/header" Target="header81.xml" /><Relationship Id="rId344" Type="http://schemas.openxmlformats.org/officeDocument/2006/relationships/footer" Target="footer81.xml" /><Relationship Id="rId345" Type="http://schemas.openxmlformats.org/officeDocument/2006/relationships/hyperlink" Target="https://advance.lexis.com/api/document?collection=news&amp;id=urn:contentItem:3YR5-CPN0-00MH-F0CM-00000-00&amp;context=1516831" TargetMode="External" /><Relationship Id="rId346" Type="http://schemas.openxmlformats.org/officeDocument/2006/relationships/header" Target="header82.xml" /><Relationship Id="rId347" Type="http://schemas.openxmlformats.org/officeDocument/2006/relationships/header" Target="header83.xml" /><Relationship Id="rId348" Type="http://schemas.openxmlformats.org/officeDocument/2006/relationships/footer" Target="footer82.xml" /><Relationship Id="rId349" Type="http://schemas.openxmlformats.org/officeDocument/2006/relationships/footer" Target="footer83.xml" /><Relationship Id="rId35" Type="http://schemas.openxmlformats.org/officeDocument/2006/relationships/hyperlink" Target="https://advance.lexis.com/api/document?id=urn:contentItem:5WPG-2C51-JBG3-60JT-00000-00&amp;idtype=PID&amp;context=1516831" TargetMode="External" /><Relationship Id="rId350" Type="http://schemas.openxmlformats.org/officeDocument/2006/relationships/header" Target="header84.xml" /><Relationship Id="rId351" Type="http://schemas.openxmlformats.org/officeDocument/2006/relationships/footer" Target="footer84.xml" /><Relationship Id="rId352" Type="http://schemas.openxmlformats.org/officeDocument/2006/relationships/hyperlink" Target="https://advance.lexis.com/api/document?collection=news&amp;id=urn:contentItem:3S89-47F0-0005-G4YB-00000-00&amp;context=1516831" TargetMode="External" /><Relationship Id="rId353" Type="http://schemas.openxmlformats.org/officeDocument/2006/relationships/header" Target="header85.xml" /><Relationship Id="rId354" Type="http://schemas.openxmlformats.org/officeDocument/2006/relationships/header" Target="header86.xml" /><Relationship Id="rId355" Type="http://schemas.openxmlformats.org/officeDocument/2006/relationships/footer" Target="footer85.xml" /><Relationship Id="rId356" Type="http://schemas.openxmlformats.org/officeDocument/2006/relationships/footer" Target="footer86.xml" /><Relationship Id="rId357" Type="http://schemas.openxmlformats.org/officeDocument/2006/relationships/header" Target="header87.xml" /><Relationship Id="rId358" Type="http://schemas.openxmlformats.org/officeDocument/2006/relationships/footer" Target="footer87.xml" /><Relationship Id="rId359" Type="http://schemas.openxmlformats.org/officeDocument/2006/relationships/hyperlink" Target="https://advance.lexis.com/api/document?collection=news&amp;id=urn:contentItem:48V0-C2H0-01KN-24G9-00000-00&amp;context=1516831" TargetMode="External" /><Relationship Id="rId36" Type="http://schemas.openxmlformats.org/officeDocument/2006/relationships/hyperlink" Target="https://advance.lexis.com/api/document?id=urn:contentItem:3SC4-8P90-000P-222C-00000-00&amp;idtype=PID&amp;context=1516831" TargetMode="External" /><Relationship Id="rId360" Type="http://schemas.openxmlformats.org/officeDocument/2006/relationships/header" Target="header88.xml" /><Relationship Id="rId361" Type="http://schemas.openxmlformats.org/officeDocument/2006/relationships/header" Target="header89.xml" /><Relationship Id="rId362" Type="http://schemas.openxmlformats.org/officeDocument/2006/relationships/footer" Target="footer88.xml" /><Relationship Id="rId363" Type="http://schemas.openxmlformats.org/officeDocument/2006/relationships/footer" Target="footer89.xml" /><Relationship Id="rId364" Type="http://schemas.openxmlformats.org/officeDocument/2006/relationships/header" Target="header90.xml" /><Relationship Id="rId365" Type="http://schemas.openxmlformats.org/officeDocument/2006/relationships/footer" Target="footer90.xml" /><Relationship Id="rId366" Type="http://schemas.openxmlformats.org/officeDocument/2006/relationships/hyperlink" Target="https://advance.lexis.com/api/document?collection=news&amp;id=urn:contentItem:5JK5-N0G1-JBG3-64GX-00000-00&amp;context=1516831" TargetMode="External" /><Relationship Id="rId367" Type="http://schemas.openxmlformats.org/officeDocument/2006/relationships/header" Target="header91.xml" /><Relationship Id="rId368" Type="http://schemas.openxmlformats.org/officeDocument/2006/relationships/header" Target="header92.xml" /><Relationship Id="rId369" Type="http://schemas.openxmlformats.org/officeDocument/2006/relationships/footer" Target="footer91.xml" /><Relationship Id="rId37" Type="http://schemas.openxmlformats.org/officeDocument/2006/relationships/hyperlink" Target="https://advance.lexis.com/api/document?id=urn:contentItem:4R3J-KY80-TW8F-G0V1-00000-00&amp;idtype=PID&amp;context=1516831" TargetMode="External" /><Relationship Id="rId370" Type="http://schemas.openxmlformats.org/officeDocument/2006/relationships/footer" Target="footer92.xml" /><Relationship Id="rId371" Type="http://schemas.openxmlformats.org/officeDocument/2006/relationships/header" Target="header93.xml" /><Relationship Id="rId372" Type="http://schemas.openxmlformats.org/officeDocument/2006/relationships/footer" Target="footer93.xml" /><Relationship Id="rId373" Type="http://schemas.openxmlformats.org/officeDocument/2006/relationships/hyperlink" Target="https://advance.lexis.com/api/document?collection=news&amp;id=urn:contentItem:3VTX-2170-007F-G3FY-00000-00&amp;context=1516831" TargetMode="External" /><Relationship Id="rId374" Type="http://schemas.openxmlformats.org/officeDocument/2006/relationships/header" Target="header94.xml" /><Relationship Id="rId375" Type="http://schemas.openxmlformats.org/officeDocument/2006/relationships/header" Target="header95.xml" /><Relationship Id="rId376" Type="http://schemas.openxmlformats.org/officeDocument/2006/relationships/footer" Target="footer94.xml" /><Relationship Id="rId377" Type="http://schemas.openxmlformats.org/officeDocument/2006/relationships/footer" Target="footer95.xml" /><Relationship Id="rId378" Type="http://schemas.openxmlformats.org/officeDocument/2006/relationships/header" Target="header96.xml" /><Relationship Id="rId379" Type="http://schemas.openxmlformats.org/officeDocument/2006/relationships/footer" Target="footer96.xml" /><Relationship Id="rId38" Type="http://schemas.openxmlformats.org/officeDocument/2006/relationships/hyperlink" Target="https://advance.lexis.com/api/document?id=urn:contentItem:5CKR-JM71-JBG3-61TF-00000-00&amp;idtype=PID&amp;context=1516831" TargetMode="External" /><Relationship Id="rId380" Type="http://schemas.openxmlformats.org/officeDocument/2006/relationships/hyperlink" Target="https://advance.lexis.com/api/document?collection=news&amp;id=urn:contentItem:5WPG-2C51-JBG3-60JT-00000-00&amp;context=1516831" TargetMode="External" /><Relationship Id="rId381" Type="http://schemas.openxmlformats.org/officeDocument/2006/relationships/hyperlink" Target="https://www.nytimes.com/2019/07/30/arts/design/basquiat-defacement-guggenheim-curator.html" TargetMode="External" /><Relationship Id="rId382" Type="http://schemas.openxmlformats.org/officeDocument/2006/relationships/header" Target="header97.xml" /><Relationship Id="rId383" Type="http://schemas.openxmlformats.org/officeDocument/2006/relationships/header" Target="header98.xml" /><Relationship Id="rId384" Type="http://schemas.openxmlformats.org/officeDocument/2006/relationships/footer" Target="footer97.xml" /><Relationship Id="rId385" Type="http://schemas.openxmlformats.org/officeDocument/2006/relationships/footer" Target="footer98.xml" /><Relationship Id="rId386" Type="http://schemas.openxmlformats.org/officeDocument/2006/relationships/header" Target="header99.xml" /><Relationship Id="rId387" Type="http://schemas.openxmlformats.org/officeDocument/2006/relationships/footer" Target="footer99.xml" /><Relationship Id="rId388" Type="http://schemas.openxmlformats.org/officeDocument/2006/relationships/hyperlink" Target="https://advance.lexis.com/api/document?collection=news&amp;id=urn:contentItem:3SC4-8P90-000P-222C-00000-00&amp;context=1516831" TargetMode="External" /><Relationship Id="rId389" Type="http://schemas.openxmlformats.org/officeDocument/2006/relationships/header" Target="header100.xml" /><Relationship Id="rId39" Type="http://schemas.openxmlformats.org/officeDocument/2006/relationships/hyperlink" Target="https://advance.lexis.com/api/document?id=urn:contentItem:5XP4-JYX1-JBG3-63GX-00000-00&amp;idtype=PID&amp;context=1516831" TargetMode="External" /><Relationship Id="rId390" Type="http://schemas.openxmlformats.org/officeDocument/2006/relationships/header" Target="header101.xml" /><Relationship Id="rId391" Type="http://schemas.openxmlformats.org/officeDocument/2006/relationships/footer" Target="footer100.xml" /><Relationship Id="rId392" Type="http://schemas.openxmlformats.org/officeDocument/2006/relationships/footer" Target="footer101.xml" /><Relationship Id="rId393" Type="http://schemas.openxmlformats.org/officeDocument/2006/relationships/header" Target="header102.xml" /><Relationship Id="rId394" Type="http://schemas.openxmlformats.org/officeDocument/2006/relationships/footer" Target="footer102.xml" /><Relationship Id="rId395" Type="http://schemas.openxmlformats.org/officeDocument/2006/relationships/hyperlink" Target="https://advance.lexis.com/api/document?collection=news&amp;id=urn:contentItem:4R3J-KY80-TW8F-G0V1-00000-00&amp;context=1516831" TargetMode="External" /><Relationship Id="rId396" Type="http://schemas.openxmlformats.org/officeDocument/2006/relationships/header" Target="header103.xml" /><Relationship Id="rId397" Type="http://schemas.openxmlformats.org/officeDocument/2006/relationships/header" Target="header104.xml" /><Relationship Id="rId398" Type="http://schemas.openxmlformats.org/officeDocument/2006/relationships/footer" Target="footer103.xml" /><Relationship Id="rId399" Type="http://schemas.openxmlformats.org/officeDocument/2006/relationships/footer" Target="footer104.xml" /><Relationship Id="rId4" Type="http://schemas.openxmlformats.org/officeDocument/2006/relationships/image" Target="media/image1.png" /><Relationship Id="rId40" Type="http://schemas.openxmlformats.org/officeDocument/2006/relationships/hyperlink" Target="https://advance.lexis.com/api/document?id=urn:contentItem:5WPD-6DJ1-JBG3-64P1-00000-00&amp;idtype=PID&amp;context=1516831" TargetMode="External" /><Relationship Id="rId400" Type="http://schemas.openxmlformats.org/officeDocument/2006/relationships/header" Target="header105.xml" /><Relationship Id="rId401" Type="http://schemas.openxmlformats.org/officeDocument/2006/relationships/footer" Target="footer105.xml" /><Relationship Id="rId402" Type="http://schemas.openxmlformats.org/officeDocument/2006/relationships/hyperlink" Target="https://advance.lexis.com/api/document?collection=news&amp;id=urn:contentItem:5CKR-JM71-JBG3-61TF-00000-00&amp;context=1516831" TargetMode="External" /><Relationship Id="rId403" Type="http://schemas.openxmlformats.org/officeDocument/2006/relationships/hyperlink" Target="http://t.co/K4GqtV8BeM" TargetMode="External" /><Relationship Id="rId404" Type="http://schemas.openxmlformats.org/officeDocument/2006/relationships/hyperlink" Target="http://www.nytimes.com/2014/07/06/world/middleeast/beating-of-palestinian-american-boy-caught-on-video.html" TargetMode="External" /><Relationship Id="rId405" Type="http://schemas.openxmlformats.org/officeDocument/2006/relationships/header" Target="header106.xml" /><Relationship Id="rId406" Type="http://schemas.openxmlformats.org/officeDocument/2006/relationships/header" Target="header107.xml" /><Relationship Id="rId407" Type="http://schemas.openxmlformats.org/officeDocument/2006/relationships/footer" Target="footer106.xml" /><Relationship Id="rId408" Type="http://schemas.openxmlformats.org/officeDocument/2006/relationships/footer" Target="footer107.xml" /><Relationship Id="rId409" Type="http://schemas.openxmlformats.org/officeDocument/2006/relationships/header" Target="header108.xml" /><Relationship Id="rId41" Type="http://schemas.openxmlformats.org/officeDocument/2006/relationships/hyperlink" Target="https://advance.lexis.com/api/document?id=urn:contentItem:5HB7-F2W1-JBG3-63K9-00000-00&amp;idtype=PID&amp;context=1516831" TargetMode="External" /><Relationship Id="rId410" Type="http://schemas.openxmlformats.org/officeDocument/2006/relationships/footer" Target="footer108.xml" /><Relationship Id="rId411" Type="http://schemas.openxmlformats.org/officeDocument/2006/relationships/hyperlink" Target="https://advance.lexis.com/api/document?collection=news&amp;id=urn:contentItem:5XP4-JYX1-JBG3-63GX-00000-00&amp;context=1516831" TargetMode="External" /><Relationship Id="rId412" Type="http://schemas.openxmlformats.org/officeDocument/2006/relationships/hyperlink" Target="https://www.nytimes.com/interactive/2020/us/elections/pete-buttigieg.html" TargetMode="External" /><Relationship Id="rId413" Type="http://schemas.openxmlformats.org/officeDocument/2006/relationships/header" Target="header109.xml" /><Relationship Id="rId414" Type="http://schemas.openxmlformats.org/officeDocument/2006/relationships/header" Target="header110.xml" /><Relationship Id="rId415" Type="http://schemas.openxmlformats.org/officeDocument/2006/relationships/footer" Target="footer109.xml" /><Relationship Id="rId416" Type="http://schemas.openxmlformats.org/officeDocument/2006/relationships/footer" Target="footer110.xml" /><Relationship Id="rId417" Type="http://schemas.openxmlformats.org/officeDocument/2006/relationships/header" Target="header111.xml" /><Relationship Id="rId418" Type="http://schemas.openxmlformats.org/officeDocument/2006/relationships/footer" Target="footer111.xml" /><Relationship Id="rId419" Type="http://schemas.openxmlformats.org/officeDocument/2006/relationships/hyperlink" Target="https://advance.lexis.com/api/document?collection=news&amp;id=urn:contentItem:5WPD-6DJ1-JBG3-64P1-00000-00&amp;context=1516831" TargetMode="External" /><Relationship Id="rId42" Type="http://schemas.openxmlformats.org/officeDocument/2006/relationships/hyperlink" Target="https://advance.lexis.com/api/document?id=urn:contentItem:458T-SRP0-01CN-H10R-00000-00&amp;idtype=PID&amp;context=1516831" TargetMode="External" /><Relationship Id="rId420" Type="http://schemas.openxmlformats.org/officeDocument/2006/relationships/hyperlink" Target="https://www.nytimes.com/2020/10/08/arts/design/guggenheim-investigation-nancy-spector.html" TargetMode="External" /><Relationship Id="rId421" Type="http://schemas.openxmlformats.org/officeDocument/2006/relationships/header" Target="header112.xml" /><Relationship Id="rId422" Type="http://schemas.openxmlformats.org/officeDocument/2006/relationships/header" Target="header113.xml" /><Relationship Id="rId423" Type="http://schemas.openxmlformats.org/officeDocument/2006/relationships/footer" Target="footer112.xml" /><Relationship Id="rId424" Type="http://schemas.openxmlformats.org/officeDocument/2006/relationships/footer" Target="footer113.xml" /><Relationship Id="rId425" Type="http://schemas.openxmlformats.org/officeDocument/2006/relationships/header" Target="header114.xml" /><Relationship Id="rId426" Type="http://schemas.openxmlformats.org/officeDocument/2006/relationships/footer" Target="footer114.xml" /><Relationship Id="rId427" Type="http://schemas.openxmlformats.org/officeDocument/2006/relationships/hyperlink" Target="https://advance.lexis.com/api/document?collection=news&amp;id=urn:contentItem:5HB7-F2W1-JBG3-63K9-00000-00&amp;context=1516831" TargetMode="External" /><Relationship Id="rId428" Type="http://schemas.openxmlformats.org/officeDocument/2006/relationships/hyperlink" Target="http://www.nytimes.com/2015/11/08/us/politics/police-chiefs-looking-to-diversify-forces-face-structural-hurdles.html" TargetMode="External" /><Relationship Id="rId429" Type="http://schemas.openxmlformats.org/officeDocument/2006/relationships/header" Target="header115.xml" /><Relationship Id="rId43" Type="http://schemas.openxmlformats.org/officeDocument/2006/relationships/hyperlink" Target="https://advance.lexis.com/api/document?id=urn:contentItem:60PX-1BX1-JBG3-62JT-00000-00&amp;idtype=PID&amp;context=1516831" TargetMode="External" /><Relationship Id="rId430" Type="http://schemas.openxmlformats.org/officeDocument/2006/relationships/header" Target="header116.xml" /><Relationship Id="rId431" Type="http://schemas.openxmlformats.org/officeDocument/2006/relationships/footer" Target="footer115.xml" /><Relationship Id="rId432" Type="http://schemas.openxmlformats.org/officeDocument/2006/relationships/footer" Target="footer116.xml" /><Relationship Id="rId433" Type="http://schemas.openxmlformats.org/officeDocument/2006/relationships/header" Target="header117.xml" /><Relationship Id="rId434" Type="http://schemas.openxmlformats.org/officeDocument/2006/relationships/footer" Target="footer117.xml" /><Relationship Id="rId435" Type="http://schemas.openxmlformats.org/officeDocument/2006/relationships/hyperlink" Target="https://advance.lexis.com/api/document?collection=news&amp;id=urn:contentItem:458T-SRP0-01CN-H10R-00000-00&amp;context=1516831" TargetMode="External" /><Relationship Id="rId436" Type="http://schemas.openxmlformats.org/officeDocument/2006/relationships/header" Target="header118.xml" /><Relationship Id="rId437" Type="http://schemas.openxmlformats.org/officeDocument/2006/relationships/header" Target="header119.xml" /><Relationship Id="rId438" Type="http://schemas.openxmlformats.org/officeDocument/2006/relationships/footer" Target="footer118.xml" /><Relationship Id="rId439" Type="http://schemas.openxmlformats.org/officeDocument/2006/relationships/footer" Target="footer119.xml" /><Relationship Id="rId44" Type="http://schemas.openxmlformats.org/officeDocument/2006/relationships/hyperlink" Target="https://advance.lexis.com/api/document?id=urn:contentItem:60PX-29C1-JBG3-62X6-00000-00&amp;idtype=PID&amp;context=1516831" TargetMode="External" /><Relationship Id="rId440" Type="http://schemas.openxmlformats.org/officeDocument/2006/relationships/header" Target="header120.xml" /><Relationship Id="rId441" Type="http://schemas.openxmlformats.org/officeDocument/2006/relationships/footer" Target="footer120.xml" /><Relationship Id="rId442" Type="http://schemas.openxmlformats.org/officeDocument/2006/relationships/hyperlink" Target="https://advance.lexis.com/api/document?collection=news&amp;id=urn:contentItem:60PX-1BX1-JBG3-62JT-00000-00&amp;context=1516831" TargetMode="External" /><Relationship Id="rId443" Type="http://schemas.openxmlformats.org/officeDocument/2006/relationships/hyperlink" Target="https://www.nytimes.com/2020/09/24/us/breonna-taylor-live-updates.html" TargetMode="External" /><Relationship Id="rId444" Type="http://schemas.openxmlformats.org/officeDocument/2006/relationships/hyperlink" Target="https://www.nytimes.com/2021/10/02/nyregion/john-lewis-breonna-taylor-george-floyd-statues.html" TargetMode="External" /><Relationship Id="rId445" Type="http://schemas.openxmlformats.org/officeDocument/2006/relationships/hyperlink" Target="https://www.nytimes.com/2020/10/30/us/jonathan-mattingly-lawsuit-breonna-taylor.html" TargetMode="External" /><Relationship Id="rId446" Type="http://schemas.openxmlformats.org/officeDocument/2006/relationships/hyperlink" Target="https://www.nytimes.com/2021/03/13/us/breonna-taylor-death-anniversary.html" TargetMode="External" /><Relationship Id="rId447" Type="http://schemas.openxmlformats.org/officeDocument/2006/relationships/hyperlink" Target="https://www.courier-journal.com/story/news/local/breonna-taylor/2020/08/19/dnc-2020-hillary-clinton-name-drops-breonna-taylor-george-floyd/5613797002/" TargetMode="External" /><Relationship Id="rId448" Type="http://schemas.openxmlformats.org/officeDocument/2006/relationships/hyperlink" Target="https://www.npr.org/2020/08/01/898099594/oprahs-o-magazine-honors-breonna-taylor-in-historic-cover" TargetMode="External" /><Relationship Id="rId449" Type="http://schemas.openxmlformats.org/officeDocument/2006/relationships/hyperlink" Target="https://www.beyonce.com/image/letter-to-attorney-general-daniel-cameron/" TargetMode="External" /><Relationship Id="rId45" Type="http://schemas.openxmlformats.org/officeDocument/2006/relationships/hyperlink" Target="https://advance.lexis.com/api/document?id=urn:contentItem:3S8G-K8K0-0008-N1NX-00000-00&amp;idtype=PID&amp;context=1516831" TargetMode="External" /><Relationship Id="rId450" Type="http://schemas.openxmlformats.org/officeDocument/2006/relationships/hyperlink" Target="https://www.cnn.com/2020/07/24/us/nba-breonna-taylor-spt-trnd/index.html" TargetMode="External" /><Relationship Id="rId451" Type="http://schemas.openxmlformats.org/officeDocument/2006/relationships/hyperlink" Target="https://www.courier-journal.com/story/news/local/breonna-taylor/2020/08/25/report-details-why-louisville-police-decided-to-forcibly-search-breonna-taylor-home/5593502002/" TargetMode="External" /><Relationship Id="rId452" Type="http://schemas.openxmlformats.org/officeDocument/2006/relationships/hyperlink" Target="https://twitter.com/louisvillemayor/status/1298243342128615427" TargetMode="External" /><Relationship Id="rId453" Type="http://schemas.openxmlformats.org/officeDocument/2006/relationships/hyperlink" Target="https://2xgamechangers.org" TargetMode="External" /><Relationship Id="rId454" Type="http://schemas.openxmlformats.org/officeDocument/2006/relationships/hyperlink" Target="https://www.courier-journal.com/story/news/investigations/2019/04/04/louisville-kentucky-police-stopped-frisked-handcuffed-black-teen-for-wide-turn/3210229002/" TargetMode="External" /><Relationship Id="rId455" Type="http://schemas.openxmlformats.org/officeDocument/2006/relationships/hyperlink" Target="https://www.theiacp.org/research" TargetMode="External" /><Relationship Id="rId456" Type="http://schemas.openxmlformats.org/officeDocument/2006/relationships/hyperlink" Target="https://www.theiacp.org/sites/default/files/Research%20Center/CPD%20PIVOT%20Goldstein%20Submission.pdf" TargetMode="External" /><Relationship Id="rId457" Type="http://schemas.openxmlformats.org/officeDocument/2006/relationships/hyperlink" Target="https://www.theiacp.org/sites/default/files/Research%20Center/Crime%20Place%20Networks%20in%20Las%20Vegas%20-%20Police%20Chief%20Magazine.pdf" TargetMode="External" /><Relationship Id="rId458" Type="http://schemas.openxmlformats.org/officeDocument/2006/relationships/hyperlink" Target="http://youtube.com/embed/LtQG0JlCORI" TargetMode="External" /><Relationship Id="rId459" Type="http://schemas.openxmlformats.org/officeDocument/2006/relationships/hyperlink" Target="https://www.census.gov/quickfacts/louisvillejeffersoncountybalancekentucky" TargetMode="External" /><Relationship Id="rId46" Type="http://schemas.openxmlformats.org/officeDocument/2006/relationships/hyperlink" Target="https://advance.lexis.com/api/document?id=urn:contentItem:3S8G-BB80-0007-J0CG-00000-00&amp;idtype=PID&amp;context=1516831" TargetMode="External" /><Relationship Id="rId460" Type="http://schemas.openxmlformats.org/officeDocument/2006/relationships/hyperlink" Target="https://www.theiacp.org/sites/default/files/Research%20Center/RIB-Place-Based-Investigations-to-Disrupt-Crime-Place-Networks%20(1)%20(1).pdf" TargetMode="External" /><Relationship Id="rId461" Type="http://schemas.openxmlformats.org/officeDocument/2006/relationships/hyperlink" Target="https://louisville-police.org/Directory.aspx?did=65" TargetMode="External" /><Relationship Id="rId462" Type="http://schemas.openxmlformats.org/officeDocument/2006/relationships/hyperlink" Target="https://louisvilleky.gov/sites/default/files/mayors_office/news_images/elliott_ave_project_timeline_2020.pdf" TargetMode="External" /><Relationship Id="rId463" Type="http://schemas.openxmlformats.org/officeDocument/2006/relationships/hyperlink" Target="https://www.wdrb.com/news/teenage-girl-shot-to-death-in-russell-neighborhood/article_f6f75191-dd9e-531c-afb3-a93f4a88a605.html" TargetMode="External" /><Relationship Id="rId464" Type="http://schemas.openxmlformats.org/officeDocument/2006/relationships/hyperlink" Target="https://www.wdrb.com/news/police-arrest-suspect-after-man-found-engulfed-in-flames/article_c5437513-0000-59b9-a5f1-ead248db4200.html" TargetMode="External" /><Relationship Id="rId465" Type="http://schemas.openxmlformats.org/officeDocument/2006/relationships/hyperlink" Target="https://www.wdrb.com/news/crime-reports/lmpd-investigating-fatal-shooting-in-russell-neighborhood/article_097d3cd6-24e9-5038-be8b-80de9425fdb7.html" TargetMode="External" /><Relationship Id="rId466" Type="http://schemas.openxmlformats.org/officeDocument/2006/relationships/hyperlink" Target="https://www.whas11.com/article/news/local/no-knock-warrants-eliminate-aclu-ky/417-768ce3ae-dab8-4030-9fc6-bc271fe0a6f0" TargetMode="External" /><Relationship Id="rId467" Type="http://schemas.openxmlformats.org/officeDocument/2006/relationships/hyperlink" Target="https://www.amazon.com/Criminal-Procedure-Evidence-Walter-Signorelli/dp/1439854491" TargetMode="External" /><Relationship Id="rId468" Type="http://schemas.openxmlformats.org/officeDocument/2006/relationships/hyperlink" Target="https://www.nytimes.com/interactive/2017/03/18/us/forced-entry-warrant-drug-raid.html" TargetMode="External" /><Relationship Id="rId469" Type="http://schemas.openxmlformats.org/officeDocument/2006/relationships/hyperlink" Target="https://www.courier-journal.com/story/news/crime/2017/02/01/louisville-man-arrested-murder-drug-charges/97329308/" TargetMode="External" /><Relationship Id="rId47" Type="http://schemas.openxmlformats.org/officeDocument/2006/relationships/hyperlink" Target="https://advance.lexis.com/api/document?id=urn:contentItem:5JD8-BCW1-JBG3-64GB-00000-00&amp;idtype=PID&amp;context=1516831" TargetMode="External" /><Relationship Id="rId470" Type="http://schemas.openxmlformats.org/officeDocument/2006/relationships/hyperlink" Target="https://www.courier-journal.com/story/news/local/breonna-taylor/2020/08/27/breonna-taylor-had-no-ties-drugs-ex-boyfriend-says/5641151002/" TargetMode="External" /><Relationship Id="rId471" Type="http://schemas.openxmlformats.org/officeDocument/2006/relationships/hyperlink" Target="https://twitter.com/PrettyN_Paidd/status/1205144818101473280" TargetMode="External" /><Relationship Id="rId472" Type="http://schemas.openxmlformats.org/officeDocument/2006/relationships/hyperlink" Target="https://www.dailymail.co.uk/femail/article-7846813/Envelope-help-save-extra-5-050-end-2020.html" TargetMode="External" /><Relationship Id="rId473" Type="http://schemas.openxmlformats.org/officeDocument/2006/relationships/hyperlink" Target="https://twitter.com/PrettyN_Paidd/status/1192024507676078080" TargetMode="External" /><Relationship Id="rId474" Type="http://schemas.openxmlformats.org/officeDocument/2006/relationships/hyperlink" Target="https://twitter.com/PrettyN_Paidd/status/1231786160051060737" TargetMode="External" /><Relationship Id="rId475" Type="http://schemas.openxmlformats.org/officeDocument/2006/relationships/hyperlink" Target="https://www.nbcnews.com/video/new-audio-of-police-officer-sheds-light-on-police-investigation-into-breonna-taylor-s-death-86779973611" TargetMode="External" /><Relationship Id="rId476" Type="http://schemas.openxmlformats.org/officeDocument/2006/relationships/hyperlink" Target="https://www.springvalleyfuneral.net/obituaries/Breonna-Taylor?obId=12420734" TargetMode="External" /><Relationship Id="rId477" Type="http://schemas.openxmlformats.org/officeDocument/2006/relationships/hyperlink" Target="https://www.nbcnews.com/video/new-audio-of-breonna-taylor-s-boyfriend-sheds-light-on-police-investigation-into-her-death-87241797969" TargetMode="External" /><Relationship Id="rId478" Type="http://schemas.openxmlformats.org/officeDocument/2006/relationships/hyperlink" Target="https://www.ncsl.org/research/civil-and-criminal-justice/self-defense-and-stand-your-ground.aspx" TargetMode="External" /><Relationship Id="rId479" Type="http://schemas.openxmlformats.org/officeDocument/2006/relationships/hyperlink" Target="https://www.facebook.com/LMPD.ky/photos/pcb.10158939624887269/10158939619232269/" TargetMode="External" /><Relationship Id="rId48" Type="http://schemas.openxmlformats.org/officeDocument/2006/relationships/hyperlink" Target="https://advance.lexis.com/api/document?id=urn:contentItem:5GDD-0RW1-JBG3-640P-00000-00&amp;idtype=PID&amp;context=1516831" TargetMode="External" /><Relationship Id="rId480" Type="http://schemas.openxmlformats.org/officeDocument/2006/relationships/hyperlink" Target="https://www.nytimes.com/2020/05/22/us/Breonna-Taylor-Kenneth-Walker.html" TargetMode="External" /><Relationship Id="rId481" Type="http://schemas.openxmlformats.org/officeDocument/2006/relationships/hyperlink" Target="https://www.youtube.com/watch?v=G0EnRabtRhg" TargetMode="External" /><Relationship Id="rId482" Type="http://schemas.openxmlformats.org/officeDocument/2006/relationships/header" Target="header121.xml" /><Relationship Id="rId483" Type="http://schemas.openxmlformats.org/officeDocument/2006/relationships/header" Target="header122.xml" /><Relationship Id="rId484" Type="http://schemas.openxmlformats.org/officeDocument/2006/relationships/footer" Target="footer121.xml" /><Relationship Id="rId485" Type="http://schemas.openxmlformats.org/officeDocument/2006/relationships/footer" Target="footer122.xml" /><Relationship Id="rId486" Type="http://schemas.openxmlformats.org/officeDocument/2006/relationships/header" Target="header123.xml" /><Relationship Id="rId487" Type="http://schemas.openxmlformats.org/officeDocument/2006/relationships/footer" Target="footer123.xml" /><Relationship Id="rId488" Type="http://schemas.openxmlformats.org/officeDocument/2006/relationships/hyperlink" Target="https://advance.lexis.com/api/document?collection=news&amp;id=urn:contentItem:60PX-29C1-JBG3-62X6-00000-00&amp;context=1516831" TargetMode="External" /><Relationship Id="rId489" Type="http://schemas.openxmlformats.org/officeDocument/2006/relationships/hyperlink" Target="https://www.nytimes.com/2020/08/30/us/breonna-taylor-police-killing.html" TargetMode="External" /><Relationship Id="rId49" Type="http://schemas.openxmlformats.org/officeDocument/2006/relationships/hyperlink" Target="https://advance.lexis.com/api/document?id=urn:contentItem:3S8G-GBD0-000B-Y1CV-00000-00&amp;idtype=PID&amp;context=1516831" TargetMode="External" /><Relationship Id="rId490" Type="http://schemas.openxmlformats.org/officeDocument/2006/relationships/header" Target="header124.xml" /><Relationship Id="rId491" Type="http://schemas.openxmlformats.org/officeDocument/2006/relationships/header" Target="header125.xml" /><Relationship Id="rId492" Type="http://schemas.openxmlformats.org/officeDocument/2006/relationships/footer" Target="footer124.xml" /><Relationship Id="rId493" Type="http://schemas.openxmlformats.org/officeDocument/2006/relationships/footer" Target="footer125.xml" /><Relationship Id="rId494" Type="http://schemas.openxmlformats.org/officeDocument/2006/relationships/header" Target="header126.xml" /><Relationship Id="rId495" Type="http://schemas.openxmlformats.org/officeDocument/2006/relationships/footer" Target="footer126.xml" /><Relationship Id="rId496" Type="http://schemas.openxmlformats.org/officeDocument/2006/relationships/hyperlink" Target="https://advance.lexis.com/api/document?collection=news&amp;id=urn:contentItem:3S8G-K8K0-0008-N1NX-00000-00&amp;context=1516831" TargetMode="External" /><Relationship Id="rId497" Type="http://schemas.openxmlformats.org/officeDocument/2006/relationships/header" Target="header127.xml" /><Relationship Id="rId498" Type="http://schemas.openxmlformats.org/officeDocument/2006/relationships/header" Target="header128.xml" /><Relationship Id="rId499" Type="http://schemas.openxmlformats.org/officeDocument/2006/relationships/footer" Target="footer127.xml" /><Relationship Id="rId5" Type="http://schemas.openxmlformats.org/officeDocument/2006/relationships/hyperlink" Target="https://advance.lexis.com/api/document?id=urn:contentItem:601X-VV21-JBG3-64WC-00000-00&amp;idtype=PID&amp;context=1516831" TargetMode="External" /><Relationship Id="rId50" Type="http://schemas.openxmlformats.org/officeDocument/2006/relationships/hyperlink" Target="https://advance.lexis.com/api/document?id=urn:contentItem:3S89-6CV0-0005-G29S-00000-00&amp;idtype=PID&amp;context=1516831" TargetMode="External" /><Relationship Id="rId500" Type="http://schemas.openxmlformats.org/officeDocument/2006/relationships/footer" Target="footer128.xml" /><Relationship Id="rId501" Type="http://schemas.openxmlformats.org/officeDocument/2006/relationships/header" Target="header129.xml" /><Relationship Id="rId502" Type="http://schemas.openxmlformats.org/officeDocument/2006/relationships/footer" Target="footer129.xml" /><Relationship Id="rId503" Type="http://schemas.openxmlformats.org/officeDocument/2006/relationships/hyperlink" Target="https://advance.lexis.com/api/document?collection=news&amp;id=urn:contentItem:3S8G-BB80-0007-J0CG-00000-00&amp;context=1516831" TargetMode="External" /><Relationship Id="rId504" Type="http://schemas.openxmlformats.org/officeDocument/2006/relationships/header" Target="header130.xml" /><Relationship Id="rId505" Type="http://schemas.openxmlformats.org/officeDocument/2006/relationships/header" Target="header131.xml" /><Relationship Id="rId506" Type="http://schemas.openxmlformats.org/officeDocument/2006/relationships/footer" Target="footer130.xml" /><Relationship Id="rId507" Type="http://schemas.openxmlformats.org/officeDocument/2006/relationships/footer" Target="footer131.xml" /><Relationship Id="rId508" Type="http://schemas.openxmlformats.org/officeDocument/2006/relationships/header" Target="header132.xml" /><Relationship Id="rId509" Type="http://schemas.openxmlformats.org/officeDocument/2006/relationships/footer" Target="footer132.xml" /><Relationship Id="rId51" Type="http://schemas.openxmlformats.org/officeDocument/2006/relationships/hyperlink" Target="https://advance.lexis.com/api/document?id=urn:contentItem:3T5D-DYS0-007F-G3K6-00000-00&amp;idtype=PID&amp;context=1516831" TargetMode="External" /><Relationship Id="rId510" Type="http://schemas.openxmlformats.org/officeDocument/2006/relationships/hyperlink" Target="https://advance.lexis.com/api/document?collection=news&amp;id=urn:contentItem:5JD8-BCW1-JBG3-64GB-00000-00&amp;context=1516831" TargetMode="External" /><Relationship Id="rId511" Type="http://schemas.openxmlformats.org/officeDocument/2006/relationships/hyperlink" Target="http://www.nytimes.com/2016/03/28/us/rahm-emanuel-chicago-interim-police-chief-eddie-johnson.html" TargetMode="External" /><Relationship Id="rId512" Type="http://schemas.openxmlformats.org/officeDocument/2006/relationships/header" Target="header133.xml" /><Relationship Id="rId513" Type="http://schemas.openxmlformats.org/officeDocument/2006/relationships/header" Target="header134.xml" /><Relationship Id="rId514" Type="http://schemas.openxmlformats.org/officeDocument/2006/relationships/footer" Target="footer133.xml" /><Relationship Id="rId515" Type="http://schemas.openxmlformats.org/officeDocument/2006/relationships/footer" Target="footer134.xml" /><Relationship Id="rId516" Type="http://schemas.openxmlformats.org/officeDocument/2006/relationships/header" Target="header135.xml" /><Relationship Id="rId517" Type="http://schemas.openxmlformats.org/officeDocument/2006/relationships/footer" Target="footer135.xml" /><Relationship Id="rId518" Type="http://schemas.openxmlformats.org/officeDocument/2006/relationships/hyperlink" Target="https://advance.lexis.com/api/document?collection=news&amp;id=urn:contentItem:5GDD-0RW1-JBG3-640P-00000-00&amp;context=1516831" TargetMode="External" /><Relationship Id="rId519" Type="http://schemas.openxmlformats.org/officeDocument/2006/relationships/hyperlink" Target="http://www.nytimes.com/2015/07/10/books/review-in-between-the-world-and-me-ta-nehisi-coates-delivers-a-desperate-dispatch-to-his-son.html" TargetMode="External" /><Relationship Id="rId52" Type="http://schemas.openxmlformats.org/officeDocument/2006/relationships/hyperlink" Target="https://advance.lexis.com/api/document?id=urn:contentItem:5TKB-SMG1-DXY4-X0G5-00000-00&amp;idtype=PID&amp;context=1516831" TargetMode="External" /><Relationship Id="rId520" Type="http://schemas.openxmlformats.org/officeDocument/2006/relationships/header" Target="header136.xml" /><Relationship Id="rId521" Type="http://schemas.openxmlformats.org/officeDocument/2006/relationships/header" Target="header137.xml" /><Relationship Id="rId522" Type="http://schemas.openxmlformats.org/officeDocument/2006/relationships/footer" Target="footer136.xml" /><Relationship Id="rId523" Type="http://schemas.openxmlformats.org/officeDocument/2006/relationships/footer" Target="footer137.xml" /><Relationship Id="rId524" Type="http://schemas.openxmlformats.org/officeDocument/2006/relationships/header" Target="header138.xml" /><Relationship Id="rId525" Type="http://schemas.openxmlformats.org/officeDocument/2006/relationships/footer" Target="footer138.xml" /><Relationship Id="rId526" Type="http://schemas.openxmlformats.org/officeDocument/2006/relationships/hyperlink" Target="https://advance.lexis.com/api/document?collection=news&amp;id=urn:contentItem:3S8G-GBD0-000B-Y1CV-00000-00&amp;context=1516831" TargetMode="External" /><Relationship Id="rId527" Type="http://schemas.openxmlformats.org/officeDocument/2006/relationships/header" Target="header139.xml" /><Relationship Id="rId528" Type="http://schemas.openxmlformats.org/officeDocument/2006/relationships/header" Target="header140.xml" /><Relationship Id="rId529" Type="http://schemas.openxmlformats.org/officeDocument/2006/relationships/footer" Target="footer139.xml" /><Relationship Id="rId53" Type="http://schemas.openxmlformats.org/officeDocument/2006/relationships/hyperlink" Target="https://advance.lexis.com/api/document?id=urn:contentItem:5TKB-9CX1-JBG3-64PG-00000-00&amp;idtype=PID&amp;context=1516831" TargetMode="External" /><Relationship Id="rId530" Type="http://schemas.openxmlformats.org/officeDocument/2006/relationships/footer" Target="footer140.xml" /><Relationship Id="rId531" Type="http://schemas.openxmlformats.org/officeDocument/2006/relationships/header" Target="header141.xml" /><Relationship Id="rId532" Type="http://schemas.openxmlformats.org/officeDocument/2006/relationships/footer" Target="footer141.xml" /><Relationship Id="rId533" Type="http://schemas.openxmlformats.org/officeDocument/2006/relationships/hyperlink" Target="https://advance.lexis.com/api/document?collection=news&amp;id=urn:contentItem:3S89-6CV0-0005-G29S-00000-00&amp;context=1516831" TargetMode="External" /><Relationship Id="rId534" Type="http://schemas.openxmlformats.org/officeDocument/2006/relationships/header" Target="header142.xml" /><Relationship Id="rId535" Type="http://schemas.openxmlformats.org/officeDocument/2006/relationships/header" Target="header143.xml" /><Relationship Id="rId536" Type="http://schemas.openxmlformats.org/officeDocument/2006/relationships/footer" Target="footer142.xml" /><Relationship Id="rId537" Type="http://schemas.openxmlformats.org/officeDocument/2006/relationships/footer" Target="footer143.xml" /><Relationship Id="rId538" Type="http://schemas.openxmlformats.org/officeDocument/2006/relationships/header" Target="header144.xml" /><Relationship Id="rId539" Type="http://schemas.openxmlformats.org/officeDocument/2006/relationships/footer" Target="footer144.xml" /><Relationship Id="rId54" Type="http://schemas.openxmlformats.org/officeDocument/2006/relationships/hyperlink" Target="https://advance.lexis.com/api/document?id=urn:contentItem:3SC4-8JD0-000P-21XH-00000-00&amp;idtype=PID&amp;context=1516831" TargetMode="External" /><Relationship Id="rId540" Type="http://schemas.openxmlformats.org/officeDocument/2006/relationships/hyperlink" Target="https://advance.lexis.com/api/document?collection=news&amp;id=urn:contentItem:3T5D-DYS0-007F-G3K6-00000-00&amp;context=1516831" TargetMode="External" /><Relationship Id="rId541" Type="http://schemas.openxmlformats.org/officeDocument/2006/relationships/header" Target="header145.xml" /><Relationship Id="rId542" Type="http://schemas.openxmlformats.org/officeDocument/2006/relationships/header" Target="header146.xml" /><Relationship Id="rId543" Type="http://schemas.openxmlformats.org/officeDocument/2006/relationships/footer" Target="footer145.xml" /><Relationship Id="rId544" Type="http://schemas.openxmlformats.org/officeDocument/2006/relationships/footer" Target="footer146.xml" /><Relationship Id="rId545" Type="http://schemas.openxmlformats.org/officeDocument/2006/relationships/header" Target="header147.xml" /><Relationship Id="rId546" Type="http://schemas.openxmlformats.org/officeDocument/2006/relationships/footer" Target="footer147.xml" /><Relationship Id="rId547" Type="http://schemas.openxmlformats.org/officeDocument/2006/relationships/hyperlink" Target="https://advance.lexis.com/api/document?collection=news&amp;id=urn:contentItem:5TKB-SMG1-DXY4-X0G5-00000-00&amp;context=1516831" TargetMode="External" /><Relationship Id="rId548" Type="http://schemas.openxmlformats.org/officeDocument/2006/relationships/hyperlink" Target="https://www.nytimes.com/2018/10/26/us/politics/stacey-abrams-georgia-governor.html" TargetMode="External" /><Relationship Id="rId549" Type="http://schemas.openxmlformats.org/officeDocument/2006/relationships/header" Target="header148.xml" /><Relationship Id="rId55" Type="http://schemas.openxmlformats.org/officeDocument/2006/relationships/hyperlink" Target="https://advance.lexis.com/api/document?id=urn:contentItem:5XBR-P841-JBG3-604Y-00000-00&amp;idtype=PID&amp;context=1516831" TargetMode="External" /><Relationship Id="rId550" Type="http://schemas.openxmlformats.org/officeDocument/2006/relationships/header" Target="header149.xml" /><Relationship Id="rId551" Type="http://schemas.openxmlformats.org/officeDocument/2006/relationships/footer" Target="footer148.xml" /><Relationship Id="rId552" Type="http://schemas.openxmlformats.org/officeDocument/2006/relationships/footer" Target="footer149.xml" /><Relationship Id="rId553" Type="http://schemas.openxmlformats.org/officeDocument/2006/relationships/header" Target="header150.xml" /><Relationship Id="rId554" Type="http://schemas.openxmlformats.org/officeDocument/2006/relationships/footer" Target="footer150.xml" /><Relationship Id="rId555" Type="http://schemas.openxmlformats.org/officeDocument/2006/relationships/hyperlink" Target="https://advance.lexis.com/api/document?collection=news&amp;id=urn:contentItem:5TKB-9CX1-JBG3-64PG-00000-00&amp;context=1516831" TargetMode="External" /><Relationship Id="rId556" Type="http://schemas.openxmlformats.org/officeDocument/2006/relationships/hyperlink" Target="https://www.nytimes.com/2018/10/22/us/politics/abrams-flag-burning-georgia.html" TargetMode="External" /><Relationship Id="rId557" Type="http://schemas.openxmlformats.org/officeDocument/2006/relationships/hyperlink" Target="http://results.enr.clarityelections.com/GA/63991/184321/en/summary.html" TargetMode="External" /><Relationship Id="rId558" Type="http://schemas.openxmlformats.org/officeDocument/2006/relationships/hyperlink" Target="https://www.nytimes.com/2018/10/19/us/politics/georgia-voter-suppression.html" TargetMode="External" /><Relationship Id="rId559" Type="http://schemas.openxmlformats.org/officeDocument/2006/relationships/hyperlink" Target="https://www.truman.gov/" TargetMode="External" /><Relationship Id="rId56" Type="http://schemas.openxmlformats.org/officeDocument/2006/relationships/hyperlink" Target="https://advance.lexis.com/api/document?id=urn:contentItem:5DXK-THJ1-JBG3-61W1-00000-00&amp;idtype=PID&amp;context=1516831" TargetMode="External" /><Relationship Id="rId560" Type="http://schemas.openxmlformats.org/officeDocument/2006/relationships/hyperlink" Target="https://politics.myajc.com/blog/politics/the-jolt-stacey-evans-launches-first-attack-stacey-abrams-over-hope-deal/taTyKdkPQEhLT9LP5SA3UK/" TargetMode="External" /><Relationship Id="rId561" Type="http://schemas.openxmlformats.org/officeDocument/2006/relationships/hyperlink" Target="http://www.governing.com/poy/poy-stacey-abrams.html" TargetMode="External" /><Relationship Id="rId562" Type="http://schemas.openxmlformats.org/officeDocument/2006/relationships/hyperlink" Target="https://www.realclearpolitics.com/video/2018/10/15/stacey_abrams_blue_wave_compromised_of_the_documented_and_undocumented.html" TargetMode="External" /><Relationship Id="rId563" Type="http://schemas.openxmlformats.org/officeDocument/2006/relationships/hyperlink" Target="http://fortune.com/2018/04/24/stacey-abrams-debt-georgia-governor/" TargetMode="External" /><Relationship Id="rId564" Type="http://schemas.openxmlformats.org/officeDocument/2006/relationships/hyperlink" Target="http://media.ethics.ga.gov/search/Campaign/Campaign_ReportOptions.aspx?NameID=563&amp;FilerID=C2017000285&amp;CDRID=129964" TargetMode="External" /><Relationship Id="rId565" Type="http://schemas.openxmlformats.org/officeDocument/2006/relationships/hyperlink" Target="https://insideradvantage.com/2018/05/17/unethical-abrams-10-ethics-reasons-why-georgians-should-not-vote-for-stacey-abrams-for-governor/" TargetMode="External" /><Relationship Id="rId566" Type="http://schemas.openxmlformats.org/officeDocument/2006/relationships/hyperlink" Target="https://www.glamour.com/story/stacey-abrams-200000-in-debt" TargetMode="External" /><Relationship Id="rId567" Type="http://schemas.openxmlformats.org/officeDocument/2006/relationships/hyperlink" Target="https://www.nytimes.com/2018/08/19/us/politics/stacey-abrams-georgia.html" TargetMode="External" /><Relationship Id="rId568" Type="http://schemas.openxmlformats.org/officeDocument/2006/relationships/hyperlink" Target="https://www.nytimes.com/2018/10/20/health/medicaid-georgia-abrams-midterms.html" TargetMode="External" /><Relationship Id="rId569" Type="http://schemas.openxmlformats.org/officeDocument/2006/relationships/hyperlink" Target="https://www.nytimes.com/2018/05/22/us/politics/georgia-primary-abrams-results.html" TargetMode="External" /><Relationship Id="rId57" Type="http://schemas.openxmlformats.org/officeDocument/2006/relationships/hyperlink" Target="https://advance.lexis.com/api/document?id=urn:contentItem:7W4N-D9F0-Y8TC-S079-00000-00&amp;idtype=PID&amp;context=1516831" TargetMode="External" /><Relationship Id="rId570" Type="http://schemas.openxmlformats.org/officeDocument/2006/relationships/header" Target="header151.xml" /><Relationship Id="rId571" Type="http://schemas.openxmlformats.org/officeDocument/2006/relationships/header" Target="header152.xml" /><Relationship Id="rId572" Type="http://schemas.openxmlformats.org/officeDocument/2006/relationships/footer" Target="footer151.xml" /><Relationship Id="rId573" Type="http://schemas.openxmlformats.org/officeDocument/2006/relationships/footer" Target="footer152.xml" /><Relationship Id="rId574" Type="http://schemas.openxmlformats.org/officeDocument/2006/relationships/header" Target="header153.xml" /><Relationship Id="rId575" Type="http://schemas.openxmlformats.org/officeDocument/2006/relationships/footer" Target="footer153.xml" /><Relationship Id="rId576" Type="http://schemas.openxmlformats.org/officeDocument/2006/relationships/hyperlink" Target="https://advance.lexis.com/api/document?collection=news&amp;id=urn:contentItem:3SC4-8JD0-000P-21XH-00000-00&amp;context=1516831" TargetMode="External" /><Relationship Id="rId577" Type="http://schemas.openxmlformats.org/officeDocument/2006/relationships/image" Target="media/image3.png" /><Relationship Id="rId578" Type="http://schemas.openxmlformats.org/officeDocument/2006/relationships/header" Target="header154.xml" /><Relationship Id="rId579" Type="http://schemas.openxmlformats.org/officeDocument/2006/relationships/header" Target="header155.xml" /><Relationship Id="rId58" Type="http://schemas.openxmlformats.org/officeDocument/2006/relationships/hyperlink" Target="https://advance.lexis.com/api/document?id=urn:contentItem:5FYK-R911-DXY4-X21K-00000-00&amp;idtype=PID&amp;context=1516831" TargetMode="External" /><Relationship Id="rId580" Type="http://schemas.openxmlformats.org/officeDocument/2006/relationships/footer" Target="footer154.xml" /><Relationship Id="rId581" Type="http://schemas.openxmlformats.org/officeDocument/2006/relationships/footer" Target="footer155.xml" /><Relationship Id="rId582" Type="http://schemas.openxmlformats.org/officeDocument/2006/relationships/header" Target="header156.xml" /><Relationship Id="rId583" Type="http://schemas.openxmlformats.org/officeDocument/2006/relationships/footer" Target="footer156.xml" /><Relationship Id="rId584" Type="http://schemas.openxmlformats.org/officeDocument/2006/relationships/hyperlink" Target="https://advance.lexis.com/api/document?collection=news&amp;id=urn:contentItem:5XBR-P841-JBG3-604Y-00000-00&amp;context=1516831" TargetMode="External" /><Relationship Id="rId585" Type="http://schemas.openxmlformats.org/officeDocument/2006/relationships/hyperlink" Target="https://www.nytimes.com/newsletters/california-today" TargetMode="External" /><Relationship Id="rId586" Type="http://schemas.openxmlformats.org/officeDocument/2006/relationships/header" Target="header157.xml" /><Relationship Id="rId587" Type="http://schemas.openxmlformats.org/officeDocument/2006/relationships/header" Target="header158.xml" /><Relationship Id="rId588" Type="http://schemas.openxmlformats.org/officeDocument/2006/relationships/footer" Target="footer157.xml" /><Relationship Id="rId589" Type="http://schemas.openxmlformats.org/officeDocument/2006/relationships/footer" Target="footer158.xml" /><Relationship Id="rId59" Type="http://schemas.openxmlformats.org/officeDocument/2006/relationships/hyperlink" Target="https://advance.lexis.com/api/document?id=urn:contentItem:5BT3-VF91-DXY4-X1PY-00000-00&amp;idtype=PID&amp;context=1516831" TargetMode="External" /><Relationship Id="rId590" Type="http://schemas.openxmlformats.org/officeDocument/2006/relationships/header" Target="header159.xml" /><Relationship Id="rId591" Type="http://schemas.openxmlformats.org/officeDocument/2006/relationships/footer" Target="footer159.xml" /><Relationship Id="rId592" Type="http://schemas.openxmlformats.org/officeDocument/2006/relationships/hyperlink" Target="https://advance.lexis.com/api/document?collection=news&amp;id=urn:contentItem:5DXK-THJ1-JBG3-61W1-00000-00&amp;context=1516831" TargetMode="External" /><Relationship Id="rId593" Type="http://schemas.openxmlformats.org/officeDocument/2006/relationships/hyperlink" Target="http://www.nytimes.com/2014/12/26/opinion/fixing-whats-wrong-with-america.html" TargetMode="External" /><Relationship Id="rId594" Type="http://schemas.openxmlformats.org/officeDocument/2006/relationships/header" Target="header160.xml" /><Relationship Id="rId595" Type="http://schemas.openxmlformats.org/officeDocument/2006/relationships/header" Target="header161.xml" /><Relationship Id="rId596" Type="http://schemas.openxmlformats.org/officeDocument/2006/relationships/footer" Target="footer160.xml" /><Relationship Id="rId597" Type="http://schemas.openxmlformats.org/officeDocument/2006/relationships/footer" Target="footer161.xml" /><Relationship Id="rId598" Type="http://schemas.openxmlformats.org/officeDocument/2006/relationships/header" Target="header162.xml" /><Relationship Id="rId599" Type="http://schemas.openxmlformats.org/officeDocument/2006/relationships/footer" Target="footer162.xml" /><Relationship Id="rId6" Type="http://schemas.openxmlformats.org/officeDocument/2006/relationships/hyperlink" Target="https://advance.lexis.com/api/document?id=urn:contentItem:42KY-SNR0-0109-T07T-00000-00&amp;idtype=PID&amp;context=1516831" TargetMode="External" /><Relationship Id="rId60" Type="http://schemas.openxmlformats.org/officeDocument/2006/relationships/hyperlink" Target="https://advance.lexis.com/api/document?id=urn:contentItem:3S89-3NX0-0005-G3B7-00000-00&amp;idtype=PID&amp;context=1516831" TargetMode="External" /><Relationship Id="rId600" Type="http://schemas.openxmlformats.org/officeDocument/2006/relationships/hyperlink" Target="https://advance.lexis.com/api/document?collection=news&amp;id=urn:contentItem:7W4N-D9F0-Y8TC-S079-00000-00&amp;context=1516831" TargetMode="External" /><Relationship Id="rId601" Type="http://schemas.openxmlformats.org/officeDocument/2006/relationships/header" Target="header163.xml" /><Relationship Id="rId602" Type="http://schemas.openxmlformats.org/officeDocument/2006/relationships/header" Target="header164.xml" /><Relationship Id="rId603" Type="http://schemas.openxmlformats.org/officeDocument/2006/relationships/footer" Target="footer163.xml" /><Relationship Id="rId604" Type="http://schemas.openxmlformats.org/officeDocument/2006/relationships/footer" Target="footer164.xml" /><Relationship Id="rId605" Type="http://schemas.openxmlformats.org/officeDocument/2006/relationships/header" Target="header165.xml" /><Relationship Id="rId606" Type="http://schemas.openxmlformats.org/officeDocument/2006/relationships/footer" Target="footer165.xml" /><Relationship Id="rId607" Type="http://schemas.openxmlformats.org/officeDocument/2006/relationships/hyperlink" Target="https://advance.lexis.com/api/document?collection=news&amp;id=urn:contentItem:5FYK-R911-DXY4-X21K-00000-00&amp;context=1516831" TargetMode="External" /><Relationship Id="rId608" Type="http://schemas.openxmlformats.org/officeDocument/2006/relationships/hyperlink" Target="http://www.nytimes.com/2015/05/11/us/two-police-officers-are-shot-and-killed-in-mississippi.html" TargetMode="External" /><Relationship Id="rId609" Type="http://schemas.openxmlformats.org/officeDocument/2006/relationships/header" Target="header166.xml" /><Relationship Id="rId61" Type="http://schemas.openxmlformats.org/officeDocument/2006/relationships/hyperlink" Target="https://advance.lexis.com/api/document?id=urn:contentItem:5BRM-0FH1-JBG3-63W3-00000-00&amp;idtype=PID&amp;context=1516831" TargetMode="External" /><Relationship Id="rId610" Type="http://schemas.openxmlformats.org/officeDocument/2006/relationships/header" Target="header167.xml" /><Relationship Id="rId611" Type="http://schemas.openxmlformats.org/officeDocument/2006/relationships/footer" Target="footer166.xml" /><Relationship Id="rId612" Type="http://schemas.openxmlformats.org/officeDocument/2006/relationships/footer" Target="footer167.xml" /><Relationship Id="rId613" Type="http://schemas.openxmlformats.org/officeDocument/2006/relationships/header" Target="header168.xml" /><Relationship Id="rId614" Type="http://schemas.openxmlformats.org/officeDocument/2006/relationships/footer" Target="footer168.xml" /><Relationship Id="rId615" Type="http://schemas.openxmlformats.org/officeDocument/2006/relationships/hyperlink" Target="https://advance.lexis.com/api/document?collection=news&amp;id=urn:contentItem:5BT3-VF91-DXY4-X1PY-00000-00&amp;context=1516831" TargetMode="External" /><Relationship Id="rId616" Type="http://schemas.openxmlformats.org/officeDocument/2006/relationships/hyperlink" Target="http://www.nytimes.com/2014/03/22/us/2-reviews-clear-fbi-agent-who-killed-man-tied-to-boston-suspects.html" TargetMode="External" /><Relationship Id="rId617" Type="http://schemas.openxmlformats.org/officeDocument/2006/relationships/header" Target="header169.xml" /><Relationship Id="rId618" Type="http://schemas.openxmlformats.org/officeDocument/2006/relationships/header" Target="header170.xml" /><Relationship Id="rId619" Type="http://schemas.openxmlformats.org/officeDocument/2006/relationships/footer" Target="footer169.xml" /><Relationship Id="rId62" Type="http://schemas.openxmlformats.org/officeDocument/2006/relationships/hyperlink" Target="https://advance.lexis.com/api/document?id=urn:contentItem:3S89-Y0G0-008G-F50K-00000-00&amp;idtype=PID&amp;context=1516831" TargetMode="External" /><Relationship Id="rId620" Type="http://schemas.openxmlformats.org/officeDocument/2006/relationships/footer" Target="footer170.xml" /><Relationship Id="rId621" Type="http://schemas.openxmlformats.org/officeDocument/2006/relationships/header" Target="header171.xml" /><Relationship Id="rId622" Type="http://schemas.openxmlformats.org/officeDocument/2006/relationships/footer" Target="footer171.xml" /><Relationship Id="rId623" Type="http://schemas.openxmlformats.org/officeDocument/2006/relationships/hyperlink" Target="https://advance.lexis.com/api/document?collection=news&amp;id=urn:contentItem:3S89-3NX0-0005-G3B7-00000-00&amp;context=1516831" TargetMode="External" /><Relationship Id="rId624" Type="http://schemas.openxmlformats.org/officeDocument/2006/relationships/header" Target="header172.xml" /><Relationship Id="rId625" Type="http://schemas.openxmlformats.org/officeDocument/2006/relationships/header" Target="header173.xml" /><Relationship Id="rId626" Type="http://schemas.openxmlformats.org/officeDocument/2006/relationships/footer" Target="footer172.xml" /><Relationship Id="rId627" Type="http://schemas.openxmlformats.org/officeDocument/2006/relationships/footer" Target="footer173.xml" /><Relationship Id="rId628" Type="http://schemas.openxmlformats.org/officeDocument/2006/relationships/header" Target="header174.xml" /><Relationship Id="rId629" Type="http://schemas.openxmlformats.org/officeDocument/2006/relationships/footer" Target="footer174.xml" /><Relationship Id="rId63" Type="http://schemas.openxmlformats.org/officeDocument/2006/relationships/hyperlink" Target="https://advance.lexis.com/api/document?id=urn:contentItem:4PKN-PBT0-TW8F-G1D9-00000-00&amp;idtype=PID&amp;context=1516831" TargetMode="External" /><Relationship Id="rId630" Type="http://schemas.openxmlformats.org/officeDocument/2006/relationships/hyperlink" Target="https://advance.lexis.com/api/document?collection=news&amp;id=urn:contentItem:5BRM-0FH1-JBG3-63W3-00000-00&amp;context=1516831" TargetMode="External" /><Relationship Id="rId631" Type="http://schemas.openxmlformats.org/officeDocument/2006/relationships/hyperlink" Target="http://www.nytimes.com/2014/03/15/us/massachusetts-college-town-seeks-answers-as-festivities-spin-out-of-control.html" TargetMode="External" /><Relationship Id="rId632" Type="http://schemas.openxmlformats.org/officeDocument/2006/relationships/header" Target="header175.xml" /><Relationship Id="rId633" Type="http://schemas.openxmlformats.org/officeDocument/2006/relationships/header" Target="header176.xml" /><Relationship Id="rId634" Type="http://schemas.openxmlformats.org/officeDocument/2006/relationships/footer" Target="footer175.xml" /><Relationship Id="rId635" Type="http://schemas.openxmlformats.org/officeDocument/2006/relationships/footer" Target="footer176.xml" /><Relationship Id="rId636" Type="http://schemas.openxmlformats.org/officeDocument/2006/relationships/header" Target="header177.xml" /><Relationship Id="rId637" Type="http://schemas.openxmlformats.org/officeDocument/2006/relationships/footer" Target="footer177.xml" /><Relationship Id="rId638" Type="http://schemas.openxmlformats.org/officeDocument/2006/relationships/hyperlink" Target="https://advance.lexis.com/api/document?collection=news&amp;id=urn:contentItem:3S89-Y0G0-008G-F50K-00000-00&amp;context=1516831" TargetMode="External" /><Relationship Id="rId639" Type="http://schemas.openxmlformats.org/officeDocument/2006/relationships/header" Target="header178.xml" /><Relationship Id="rId64" Type="http://schemas.openxmlformats.org/officeDocument/2006/relationships/hyperlink" Target="https://advance.lexis.com/api/document?id=urn:contentItem:3S8G-KDK0-0008-Y06G-00000-00&amp;idtype=PID&amp;context=1516831" TargetMode="External" /><Relationship Id="rId640" Type="http://schemas.openxmlformats.org/officeDocument/2006/relationships/header" Target="header179.xml" /><Relationship Id="rId641" Type="http://schemas.openxmlformats.org/officeDocument/2006/relationships/footer" Target="footer178.xml" /><Relationship Id="rId642" Type="http://schemas.openxmlformats.org/officeDocument/2006/relationships/footer" Target="footer179.xml" /><Relationship Id="rId643" Type="http://schemas.openxmlformats.org/officeDocument/2006/relationships/header" Target="header180.xml" /><Relationship Id="rId644" Type="http://schemas.openxmlformats.org/officeDocument/2006/relationships/footer" Target="footer180.xml" /><Relationship Id="rId645" Type="http://schemas.openxmlformats.org/officeDocument/2006/relationships/hyperlink" Target="https://advance.lexis.com/api/document?collection=news&amp;id=urn:contentItem:4PKN-PBT0-TW8F-G1D9-00000-00&amp;context=1516831" TargetMode="External" /><Relationship Id="rId646" Type="http://schemas.openxmlformats.org/officeDocument/2006/relationships/header" Target="header181.xml" /><Relationship Id="rId647" Type="http://schemas.openxmlformats.org/officeDocument/2006/relationships/header" Target="header182.xml" /><Relationship Id="rId648" Type="http://schemas.openxmlformats.org/officeDocument/2006/relationships/footer" Target="footer181.xml" /><Relationship Id="rId649" Type="http://schemas.openxmlformats.org/officeDocument/2006/relationships/footer" Target="footer182.xml" /><Relationship Id="rId65" Type="http://schemas.openxmlformats.org/officeDocument/2006/relationships/hyperlink" Target="https://advance.lexis.com/api/document?id=urn:contentItem:3SJB-1F80-002S-X1H5-00000-00&amp;idtype=PID&amp;context=1516831" TargetMode="External" /><Relationship Id="rId650" Type="http://schemas.openxmlformats.org/officeDocument/2006/relationships/header" Target="header183.xml" /><Relationship Id="rId651" Type="http://schemas.openxmlformats.org/officeDocument/2006/relationships/footer" Target="footer183.xml" /><Relationship Id="rId652" Type="http://schemas.openxmlformats.org/officeDocument/2006/relationships/hyperlink" Target="https://advance.lexis.com/api/document?collection=news&amp;id=urn:contentItem:3S8G-KDK0-0008-Y06G-00000-00&amp;context=1516831" TargetMode="External" /><Relationship Id="rId653" Type="http://schemas.openxmlformats.org/officeDocument/2006/relationships/header" Target="header184.xml" /><Relationship Id="rId654" Type="http://schemas.openxmlformats.org/officeDocument/2006/relationships/header" Target="header185.xml" /><Relationship Id="rId655" Type="http://schemas.openxmlformats.org/officeDocument/2006/relationships/footer" Target="footer184.xml" /><Relationship Id="rId656" Type="http://schemas.openxmlformats.org/officeDocument/2006/relationships/footer" Target="footer185.xml" /><Relationship Id="rId657" Type="http://schemas.openxmlformats.org/officeDocument/2006/relationships/header" Target="header186.xml" /><Relationship Id="rId658" Type="http://schemas.openxmlformats.org/officeDocument/2006/relationships/footer" Target="footer186.xml" /><Relationship Id="rId659" Type="http://schemas.openxmlformats.org/officeDocument/2006/relationships/hyperlink" Target="https://advance.lexis.com/api/document?collection=news&amp;id=urn:contentItem:3SJB-1F80-002S-X1H5-00000-00&amp;context=1516831" TargetMode="External" /><Relationship Id="rId66" Type="http://schemas.openxmlformats.org/officeDocument/2006/relationships/hyperlink" Target="https://advance.lexis.com/api/document?id=urn:contentItem:3S8B-0FT0-008G-F50F-00000-00&amp;idtype=PID&amp;context=1516831" TargetMode="External" /><Relationship Id="rId660" Type="http://schemas.openxmlformats.org/officeDocument/2006/relationships/header" Target="header187.xml" /><Relationship Id="rId661" Type="http://schemas.openxmlformats.org/officeDocument/2006/relationships/header" Target="header188.xml" /><Relationship Id="rId662" Type="http://schemas.openxmlformats.org/officeDocument/2006/relationships/footer" Target="footer187.xml" /><Relationship Id="rId663" Type="http://schemas.openxmlformats.org/officeDocument/2006/relationships/footer" Target="footer188.xml" /><Relationship Id="rId664" Type="http://schemas.openxmlformats.org/officeDocument/2006/relationships/header" Target="header189.xml" /><Relationship Id="rId665" Type="http://schemas.openxmlformats.org/officeDocument/2006/relationships/footer" Target="footer189.xml" /><Relationship Id="rId666" Type="http://schemas.openxmlformats.org/officeDocument/2006/relationships/hyperlink" Target="https://advance.lexis.com/api/document?collection=news&amp;id=urn:contentItem:3S8B-0FT0-008G-F50F-00000-00&amp;context=1516831" TargetMode="External" /><Relationship Id="rId667" Type="http://schemas.openxmlformats.org/officeDocument/2006/relationships/header" Target="header190.xml" /><Relationship Id="rId668" Type="http://schemas.openxmlformats.org/officeDocument/2006/relationships/header" Target="header191.xml" /><Relationship Id="rId669" Type="http://schemas.openxmlformats.org/officeDocument/2006/relationships/footer" Target="footer190.xml" /><Relationship Id="rId67" Type="http://schemas.openxmlformats.org/officeDocument/2006/relationships/hyperlink" Target="https://advance.lexis.com/api/document?id=urn:contentItem:3XJB-C6Y0-00RP-K1C6-00000-00&amp;idtype=PID&amp;context=1516831" TargetMode="External" /><Relationship Id="rId670" Type="http://schemas.openxmlformats.org/officeDocument/2006/relationships/footer" Target="footer191.xml" /><Relationship Id="rId671" Type="http://schemas.openxmlformats.org/officeDocument/2006/relationships/header" Target="header192.xml" /><Relationship Id="rId672" Type="http://schemas.openxmlformats.org/officeDocument/2006/relationships/footer" Target="footer192.xml" /><Relationship Id="rId673" Type="http://schemas.openxmlformats.org/officeDocument/2006/relationships/hyperlink" Target="https://advance.lexis.com/api/document?collection=news&amp;id=urn:contentItem:3XJB-C6Y0-00RP-K1C6-00000-00&amp;context=1516831" TargetMode="External" /><Relationship Id="rId674" Type="http://schemas.openxmlformats.org/officeDocument/2006/relationships/header" Target="header193.xml" /><Relationship Id="rId675" Type="http://schemas.openxmlformats.org/officeDocument/2006/relationships/header" Target="header194.xml" /><Relationship Id="rId676" Type="http://schemas.openxmlformats.org/officeDocument/2006/relationships/footer" Target="footer193.xml" /><Relationship Id="rId677" Type="http://schemas.openxmlformats.org/officeDocument/2006/relationships/footer" Target="footer194.xml" /><Relationship Id="rId678" Type="http://schemas.openxmlformats.org/officeDocument/2006/relationships/header" Target="header195.xml" /><Relationship Id="rId679" Type="http://schemas.openxmlformats.org/officeDocument/2006/relationships/footer" Target="footer195.xml" /><Relationship Id="rId68" Type="http://schemas.openxmlformats.org/officeDocument/2006/relationships/hyperlink" Target="https://advance.lexis.com/api/document?id=urn:contentItem:566R-JD81-DXY4-X078-00000-00&amp;idtype=PID&amp;context=1516831" TargetMode="External" /><Relationship Id="rId680" Type="http://schemas.openxmlformats.org/officeDocument/2006/relationships/hyperlink" Target="https://advance.lexis.com/api/document?collection=news&amp;id=urn:contentItem:566R-JD81-DXY4-X078-00000-00&amp;context=1516831" TargetMode="External" /><Relationship Id="rId681" Type="http://schemas.openxmlformats.org/officeDocument/2006/relationships/header" Target="header196.xml" /><Relationship Id="rId682" Type="http://schemas.openxmlformats.org/officeDocument/2006/relationships/header" Target="header197.xml" /><Relationship Id="rId683" Type="http://schemas.openxmlformats.org/officeDocument/2006/relationships/footer" Target="footer196.xml" /><Relationship Id="rId684" Type="http://schemas.openxmlformats.org/officeDocument/2006/relationships/footer" Target="footer197.xml" /><Relationship Id="rId685" Type="http://schemas.openxmlformats.org/officeDocument/2006/relationships/header" Target="header198.xml" /><Relationship Id="rId686" Type="http://schemas.openxmlformats.org/officeDocument/2006/relationships/footer" Target="footer198.xml" /><Relationship Id="rId687" Type="http://schemas.openxmlformats.org/officeDocument/2006/relationships/hyperlink" Target="https://advance.lexis.com/api/document?collection=news&amp;id=urn:contentItem:4041-NN90-00MH-F3PW-00000-00&amp;context=1516831" TargetMode="External" /><Relationship Id="rId688" Type="http://schemas.openxmlformats.org/officeDocument/2006/relationships/header" Target="header199.xml" /><Relationship Id="rId689" Type="http://schemas.openxmlformats.org/officeDocument/2006/relationships/header" Target="header200.xml" /><Relationship Id="rId69" Type="http://schemas.openxmlformats.org/officeDocument/2006/relationships/hyperlink" Target="https://advance.lexis.com/api/document?id=urn:contentItem:4041-NN90-00MH-F3PW-00000-00&amp;idtype=PID&amp;context=1516831" TargetMode="External" /><Relationship Id="rId690" Type="http://schemas.openxmlformats.org/officeDocument/2006/relationships/footer" Target="footer199.xml" /><Relationship Id="rId691" Type="http://schemas.openxmlformats.org/officeDocument/2006/relationships/footer" Target="footer200.xml" /><Relationship Id="rId692" Type="http://schemas.openxmlformats.org/officeDocument/2006/relationships/header" Target="header201.xml" /><Relationship Id="rId693" Type="http://schemas.openxmlformats.org/officeDocument/2006/relationships/footer" Target="footer201.xml" /><Relationship Id="rId694" Type="http://schemas.openxmlformats.org/officeDocument/2006/relationships/hyperlink" Target="https://advance.lexis.com/api/document?collection=news&amp;id=urn:contentItem:643J-C7M1-DXY4-X02T-00000-00&amp;context=1516831" TargetMode="External" /><Relationship Id="rId695" Type="http://schemas.openxmlformats.org/officeDocument/2006/relationships/hyperlink" Target="https://www.nytimes.com/2021/11/16/us/politics/fbi-school-threats.html" TargetMode="External" /><Relationship Id="rId696" Type="http://schemas.openxmlformats.org/officeDocument/2006/relationships/header" Target="header202.xml" /><Relationship Id="rId697" Type="http://schemas.openxmlformats.org/officeDocument/2006/relationships/header" Target="header203.xml" /><Relationship Id="rId698" Type="http://schemas.openxmlformats.org/officeDocument/2006/relationships/footer" Target="footer202.xml" /><Relationship Id="rId699" Type="http://schemas.openxmlformats.org/officeDocument/2006/relationships/footer" Target="footer203.xml" /><Relationship Id="rId7" Type="http://schemas.openxmlformats.org/officeDocument/2006/relationships/hyperlink" Target="https://advance.lexis.com/api/document?id=urn:contentItem:5P2M-53T1-DXY4-X0M6-00000-00&amp;idtype=PID&amp;context=1516831" TargetMode="External" /><Relationship Id="rId70" Type="http://schemas.openxmlformats.org/officeDocument/2006/relationships/hyperlink" Target="https://advance.lexis.com/api/document?id=urn:contentItem:643J-C7M1-DXY4-X02T-00000-00&amp;idtype=PID&amp;context=1516831" TargetMode="External" /><Relationship Id="rId700" Type="http://schemas.openxmlformats.org/officeDocument/2006/relationships/header" Target="header204.xml" /><Relationship Id="rId701" Type="http://schemas.openxmlformats.org/officeDocument/2006/relationships/footer" Target="footer204.xml" /><Relationship Id="rId702" Type="http://schemas.openxmlformats.org/officeDocument/2006/relationships/hyperlink" Target="https://advance.lexis.com/api/document?collection=news&amp;id=urn:contentItem:643H-77X1-DXY4-X4GY-00000-00&amp;context=1516831" TargetMode="External" /><Relationship Id="rId703" Type="http://schemas.openxmlformats.org/officeDocument/2006/relationships/hyperlink" Target="https://www.nytimes.com/2021/10/27/us/politics/merrick-garland-justice-department-schools-memo.html" TargetMode="External" /><Relationship Id="rId704" Type="http://schemas.openxmlformats.org/officeDocument/2006/relationships/hyperlink" Target="https://www.justice.gov/ag/page/file/1438986/download?utm_medium=email&amp;amp;utm_source=govdelivery" TargetMode="External" /><Relationship Id="rId705" Type="http://schemas.openxmlformats.org/officeDocument/2006/relationships/hyperlink" Target="https://nbc-2.com/news/local/2021/08/30/lee-schools-mandates-masks-eliminates-form/" TargetMode="External" /><Relationship Id="rId706" Type="http://schemas.openxmlformats.org/officeDocument/2006/relationships/hyperlink" Target="https://www.washingtonpost.com/local/education/loudoun-schools-transgender-critical-race-theory/2021/06/23/1691dfc2-d453-11eb-ae54-515e2f63d37d_story.html" TargetMode="External" /><Relationship Id="rId707" Type="http://schemas.openxmlformats.org/officeDocument/2006/relationships/hyperlink" Target="https://www.cnn.com/2021/08/12/us/tennessee-covid-mask-mandate-school-board-protest/index.html" TargetMode="External" /><Relationship Id="rId708" Type="http://schemas.openxmlformats.org/officeDocument/2006/relationships/hyperlink" Target="https://republicans-judiciary.house.gov/wp-content/uploads/2021/11/2021-11-16-JDJ-to-Garland-re-completeness-of-testimony.pdf" TargetMode="External" /><Relationship Id="rId709" Type="http://schemas.openxmlformats.org/officeDocument/2006/relationships/header" Target="header205.xml" /><Relationship Id="rId71" Type="http://schemas.openxmlformats.org/officeDocument/2006/relationships/hyperlink" Target="https://advance.lexis.com/api/document?id=urn:contentItem:643H-77X1-DXY4-X4GY-00000-00&amp;idtype=PID&amp;context=1516831" TargetMode="External" /><Relationship Id="rId710" Type="http://schemas.openxmlformats.org/officeDocument/2006/relationships/header" Target="header206.xml" /><Relationship Id="rId711" Type="http://schemas.openxmlformats.org/officeDocument/2006/relationships/footer" Target="footer205.xml" /><Relationship Id="rId712" Type="http://schemas.openxmlformats.org/officeDocument/2006/relationships/footer" Target="footer206.xml" /><Relationship Id="rId713" Type="http://schemas.openxmlformats.org/officeDocument/2006/relationships/header" Target="header207.xml" /><Relationship Id="rId714" Type="http://schemas.openxmlformats.org/officeDocument/2006/relationships/footer" Target="footer207.xml" /><Relationship Id="rId715" Type="http://schemas.openxmlformats.org/officeDocument/2006/relationships/hyperlink" Target="https://advance.lexis.com/api/document?collection=news&amp;id=urn:contentItem:3SC6-XJ10-0024-J478-00000-00&amp;context=1516831" TargetMode="External" /><Relationship Id="rId716" Type="http://schemas.openxmlformats.org/officeDocument/2006/relationships/header" Target="header208.xml" /><Relationship Id="rId717" Type="http://schemas.openxmlformats.org/officeDocument/2006/relationships/header" Target="header209.xml" /><Relationship Id="rId718" Type="http://schemas.openxmlformats.org/officeDocument/2006/relationships/footer" Target="footer208.xml" /><Relationship Id="rId719" Type="http://schemas.openxmlformats.org/officeDocument/2006/relationships/footer" Target="footer209.xml" /><Relationship Id="rId72" Type="http://schemas.openxmlformats.org/officeDocument/2006/relationships/hyperlink" Target="https://advance.lexis.com/api/document?id=urn:contentItem:3SC6-XJ10-0024-J478-00000-00&amp;idtype=PID&amp;context=1516831" TargetMode="External" /><Relationship Id="rId720" Type="http://schemas.openxmlformats.org/officeDocument/2006/relationships/header" Target="header210.xml" /><Relationship Id="rId721" Type="http://schemas.openxmlformats.org/officeDocument/2006/relationships/footer" Target="footer210.xml" /><Relationship Id="rId722" Type="http://schemas.openxmlformats.org/officeDocument/2006/relationships/hyperlink" Target="https://advance.lexis.com/api/document?collection=news&amp;id=urn:contentItem:54HV-1GG1-DXY4-X1PX-00000-00&amp;context=1516831" TargetMode="External" /><Relationship Id="rId723" Type="http://schemas.openxmlformats.org/officeDocument/2006/relationships/header" Target="header211.xml" /><Relationship Id="rId724" Type="http://schemas.openxmlformats.org/officeDocument/2006/relationships/header" Target="header212.xml" /><Relationship Id="rId725" Type="http://schemas.openxmlformats.org/officeDocument/2006/relationships/footer" Target="footer211.xml" /><Relationship Id="rId726" Type="http://schemas.openxmlformats.org/officeDocument/2006/relationships/footer" Target="footer212.xml" /><Relationship Id="rId727" Type="http://schemas.openxmlformats.org/officeDocument/2006/relationships/header" Target="header213.xml" /><Relationship Id="rId728" Type="http://schemas.openxmlformats.org/officeDocument/2006/relationships/footer" Target="footer213.xml" /><Relationship Id="rId729" Type="http://schemas.openxmlformats.org/officeDocument/2006/relationships/hyperlink" Target="https://advance.lexis.com/api/document?collection=news&amp;id=urn:contentItem:62V6-30S1-JBG3-61B1-00000-00&amp;context=1516831" TargetMode="External" /><Relationship Id="rId73" Type="http://schemas.openxmlformats.org/officeDocument/2006/relationships/hyperlink" Target="https://advance.lexis.com/api/document?id=urn:contentItem:54HV-1GG1-DXY4-X1PX-00000-00&amp;idtype=PID&amp;context=1516831" TargetMode="External" /><Relationship Id="rId730" Type="http://schemas.openxmlformats.org/officeDocument/2006/relationships/hyperlink" Target="https://www.nytimes.com/2021/07/20/dining/california-barbecue-restaurants.html" TargetMode="External" /><Relationship Id="rId731" Type="http://schemas.openxmlformats.org/officeDocument/2006/relationships/header" Target="header214.xml" /><Relationship Id="rId732" Type="http://schemas.openxmlformats.org/officeDocument/2006/relationships/header" Target="header215.xml" /><Relationship Id="rId733" Type="http://schemas.openxmlformats.org/officeDocument/2006/relationships/footer" Target="footer214.xml" /><Relationship Id="rId734" Type="http://schemas.openxmlformats.org/officeDocument/2006/relationships/footer" Target="footer215.xml" /><Relationship Id="rId735" Type="http://schemas.openxmlformats.org/officeDocument/2006/relationships/header" Target="header216.xml" /><Relationship Id="rId736" Type="http://schemas.openxmlformats.org/officeDocument/2006/relationships/footer" Target="footer216.xml" /><Relationship Id="rId737" Type="http://schemas.openxmlformats.org/officeDocument/2006/relationships/hyperlink" Target="https://advance.lexis.com/api/document?collection=news&amp;id=urn:contentItem:3S8H-04G0-000D-G4SY-00000-00&amp;context=1516831" TargetMode="External" /><Relationship Id="rId738" Type="http://schemas.openxmlformats.org/officeDocument/2006/relationships/header" Target="header217.xml" /><Relationship Id="rId739" Type="http://schemas.openxmlformats.org/officeDocument/2006/relationships/header" Target="header218.xml" /><Relationship Id="rId74" Type="http://schemas.openxmlformats.org/officeDocument/2006/relationships/hyperlink" Target="https://advance.lexis.com/api/document?id=urn:contentItem:62V6-30S1-JBG3-61B1-00000-00&amp;idtype=PID&amp;context=1516831" TargetMode="External" /><Relationship Id="rId740" Type="http://schemas.openxmlformats.org/officeDocument/2006/relationships/footer" Target="footer217.xml" /><Relationship Id="rId741" Type="http://schemas.openxmlformats.org/officeDocument/2006/relationships/footer" Target="footer218.xml" /><Relationship Id="rId742" Type="http://schemas.openxmlformats.org/officeDocument/2006/relationships/header" Target="header219.xml" /><Relationship Id="rId743" Type="http://schemas.openxmlformats.org/officeDocument/2006/relationships/footer" Target="footer219.xml" /><Relationship Id="rId744" Type="http://schemas.openxmlformats.org/officeDocument/2006/relationships/hyperlink" Target="https://advance.lexis.com/api/document?collection=news&amp;id=urn:contentItem:3S8G-HHD0-0008-Y4R1-00000-00&amp;context=1516831" TargetMode="External" /><Relationship Id="rId745" Type="http://schemas.openxmlformats.org/officeDocument/2006/relationships/header" Target="header220.xml" /><Relationship Id="rId746" Type="http://schemas.openxmlformats.org/officeDocument/2006/relationships/header" Target="header221.xml" /><Relationship Id="rId747" Type="http://schemas.openxmlformats.org/officeDocument/2006/relationships/footer" Target="footer220.xml" /><Relationship Id="rId748" Type="http://schemas.openxmlformats.org/officeDocument/2006/relationships/footer" Target="footer221.xml" /><Relationship Id="rId749" Type="http://schemas.openxmlformats.org/officeDocument/2006/relationships/header" Target="header222.xml" /><Relationship Id="rId75" Type="http://schemas.openxmlformats.org/officeDocument/2006/relationships/hyperlink" Target="https://advance.lexis.com/api/document?id=urn:contentItem:3S8H-04G0-000D-G4SY-00000-00&amp;idtype=PID&amp;context=1516831" TargetMode="External" /><Relationship Id="rId750" Type="http://schemas.openxmlformats.org/officeDocument/2006/relationships/footer" Target="footer222.xml" /><Relationship Id="rId751" Type="http://schemas.openxmlformats.org/officeDocument/2006/relationships/hyperlink" Target="https://advance.lexis.com/api/document?collection=news&amp;id=urn:contentItem:3SC4-8G90-000P-2462-00000-00&amp;context=1516831" TargetMode="External" /><Relationship Id="rId752" Type="http://schemas.openxmlformats.org/officeDocument/2006/relationships/header" Target="header223.xml" /><Relationship Id="rId753" Type="http://schemas.openxmlformats.org/officeDocument/2006/relationships/header" Target="header224.xml" /><Relationship Id="rId754" Type="http://schemas.openxmlformats.org/officeDocument/2006/relationships/footer" Target="footer223.xml" /><Relationship Id="rId755" Type="http://schemas.openxmlformats.org/officeDocument/2006/relationships/footer" Target="footer224.xml" /><Relationship Id="rId756" Type="http://schemas.openxmlformats.org/officeDocument/2006/relationships/header" Target="header225.xml" /><Relationship Id="rId757" Type="http://schemas.openxmlformats.org/officeDocument/2006/relationships/footer" Target="footer225.xml" /><Relationship Id="rId758" Type="http://schemas.openxmlformats.org/officeDocument/2006/relationships/hyperlink" Target="https://advance.lexis.com/api/document?collection=news&amp;id=urn:contentItem:6083-KPK1-JBG3-63RP-00000-00&amp;context=1516831" TargetMode="External" /><Relationship Id="rId759" Type="http://schemas.openxmlformats.org/officeDocument/2006/relationships/hyperlink" Target="http://p.nytimes.com/email/re?location=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&amp;amp;campaign_id=0&amp;amp;instance_id=0&amp;amp;segment_id=0&amp;amp;user_id=f4577a56bcf773214e9a1d55b5fe9d24&amp;amp;regi_id=0nl=dealbook&amp;amp;emc=edit_dk_20180529" TargetMode="External" /><Relationship Id="rId76" Type="http://schemas.openxmlformats.org/officeDocument/2006/relationships/hyperlink" Target="https://advance.lexis.com/api/document?id=urn:contentItem:3S8G-HHD0-0008-Y4R1-00000-00&amp;idtype=PID&amp;context=1516831" TargetMode="External" /><Relationship Id="rId760" Type="http://schemas.openxmlformats.org/officeDocument/2006/relationships/header" Target="header226.xml" /><Relationship Id="rId761" Type="http://schemas.openxmlformats.org/officeDocument/2006/relationships/header" Target="header227.xml" /><Relationship Id="rId762" Type="http://schemas.openxmlformats.org/officeDocument/2006/relationships/footer" Target="footer226.xml" /><Relationship Id="rId763" Type="http://schemas.openxmlformats.org/officeDocument/2006/relationships/footer" Target="footer227.xml" /><Relationship Id="rId764" Type="http://schemas.openxmlformats.org/officeDocument/2006/relationships/header" Target="header228.xml" /><Relationship Id="rId765" Type="http://schemas.openxmlformats.org/officeDocument/2006/relationships/footer" Target="footer228.xml" /><Relationship Id="rId766" Type="http://schemas.openxmlformats.org/officeDocument/2006/relationships/hyperlink" Target="https://advance.lexis.com/api/document?collection=news&amp;id=urn:contentItem:3SJD-MS50-0017-50G9-00000-00&amp;context=1516831" TargetMode="External" /><Relationship Id="rId767" Type="http://schemas.openxmlformats.org/officeDocument/2006/relationships/header" Target="header229.xml" /><Relationship Id="rId768" Type="http://schemas.openxmlformats.org/officeDocument/2006/relationships/header" Target="header230.xml" /><Relationship Id="rId769" Type="http://schemas.openxmlformats.org/officeDocument/2006/relationships/footer" Target="footer229.xml" /><Relationship Id="rId77" Type="http://schemas.openxmlformats.org/officeDocument/2006/relationships/hyperlink" Target="https://advance.lexis.com/api/document?id=urn:contentItem:3SC4-8G90-000P-2462-00000-00&amp;idtype=PID&amp;context=1516831" TargetMode="External" /><Relationship Id="rId770" Type="http://schemas.openxmlformats.org/officeDocument/2006/relationships/footer" Target="footer230.xml" /><Relationship Id="rId771" Type="http://schemas.openxmlformats.org/officeDocument/2006/relationships/header" Target="header231.xml" /><Relationship Id="rId772" Type="http://schemas.openxmlformats.org/officeDocument/2006/relationships/footer" Target="footer231.xml" /><Relationship Id="rId773" Type="http://schemas.openxmlformats.org/officeDocument/2006/relationships/hyperlink" Target="https://advance.lexis.com/api/document?collection=news&amp;id=urn:contentItem:3SC4-6M70-000P-22H7-00000-00&amp;context=1516831" TargetMode="External" /><Relationship Id="rId774" Type="http://schemas.openxmlformats.org/officeDocument/2006/relationships/header" Target="header232.xml" /><Relationship Id="rId775" Type="http://schemas.openxmlformats.org/officeDocument/2006/relationships/header" Target="header233.xml" /><Relationship Id="rId776" Type="http://schemas.openxmlformats.org/officeDocument/2006/relationships/footer" Target="footer232.xml" /><Relationship Id="rId777" Type="http://schemas.openxmlformats.org/officeDocument/2006/relationships/footer" Target="footer233.xml" /><Relationship Id="rId778" Type="http://schemas.openxmlformats.org/officeDocument/2006/relationships/header" Target="header234.xml" /><Relationship Id="rId779" Type="http://schemas.openxmlformats.org/officeDocument/2006/relationships/footer" Target="footer234.xml" /><Relationship Id="rId78" Type="http://schemas.openxmlformats.org/officeDocument/2006/relationships/hyperlink" Target="https://advance.lexis.com/api/document?id=urn:contentItem:6083-KPK1-JBG3-63RP-00000-00&amp;idtype=PID&amp;context=1516831" TargetMode="External" /><Relationship Id="rId780" Type="http://schemas.openxmlformats.org/officeDocument/2006/relationships/hyperlink" Target="https://advance.lexis.com/api/document?collection=news&amp;id=urn:contentItem:5M5R-R0M1-JBG3-6139-00000-00&amp;context=1516831" TargetMode="External" /><Relationship Id="rId781" Type="http://schemas.openxmlformats.org/officeDocument/2006/relationships/header" Target="header235.xml" /><Relationship Id="rId782" Type="http://schemas.openxmlformats.org/officeDocument/2006/relationships/header" Target="header236.xml" /><Relationship Id="rId783" Type="http://schemas.openxmlformats.org/officeDocument/2006/relationships/footer" Target="footer235.xml" /><Relationship Id="rId784" Type="http://schemas.openxmlformats.org/officeDocument/2006/relationships/footer" Target="footer236.xml" /><Relationship Id="rId785" Type="http://schemas.openxmlformats.org/officeDocument/2006/relationships/header" Target="header237.xml" /><Relationship Id="rId786" Type="http://schemas.openxmlformats.org/officeDocument/2006/relationships/footer" Target="footer237.xml" /><Relationship Id="rId787" Type="http://schemas.openxmlformats.org/officeDocument/2006/relationships/hyperlink" Target="https://advance.lexis.com/api/document?collection=news&amp;id=urn:contentItem:5MP8-K0W1-JBG3-63WH-00000-00&amp;context=1516831" TargetMode="External" /><Relationship Id="rId788" Type="http://schemas.openxmlformats.org/officeDocument/2006/relationships/hyperlink" Target="http://www.nytimes.com/2017/01/21/us/marches-in-washington-american-history.html" TargetMode="External" /><Relationship Id="rId789" Type="http://schemas.openxmlformats.org/officeDocument/2006/relationships/header" Target="header238.xml" /><Relationship Id="rId79" Type="http://schemas.openxmlformats.org/officeDocument/2006/relationships/hyperlink" Target="https://advance.lexis.com/api/document?id=urn:contentItem:3SJD-MS50-0017-50G9-00000-00&amp;idtype=PID&amp;context=1516831" TargetMode="External" /><Relationship Id="rId790" Type="http://schemas.openxmlformats.org/officeDocument/2006/relationships/header" Target="header239.xml" /><Relationship Id="rId791" Type="http://schemas.openxmlformats.org/officeDocument/2006/relationships/footer" Target="footer238.xml" /><Relationship Id="rId792" Type="http://schemas.openxmlformats.org/officeDocument/2006/relationships/footer" Target="footer239.xml" /><Relationship Id="rId793" Type="http://schemas.openxmlformats.org/officeDocument/2006/relationships/header" Target="header240.xml" /><Relationship Id="rId794" Type="http://schemas.openxmlformats.org/officeDocument/2006/relationships/footer" Target="footer240.xml" /><Relationship Id="rId795" Type="http://schemas.openxmlformats.org/officeDocument/2006/relationships/hyperlink" Target="https://advance.lexis.com/api/document?collection=news&amp;id=urn:contentItem:5MP7-VRM1-DXY4-X369-00000-00&amp;context=1516831" TargetMode="External" /><Relationship Id="rId796" Type="http://schemas.openxmlformats.org/officeDocument/2006/relationships/hyperlink" Target="http://www.aspect.vt.edu/people/mollin-bio.html" TargetMode="External" /><Relationship Id="rId797" Type="http://schemas.openxmlformats.org/officeDocument/2006/relationships/hyperlink" Target="https://www.whitehouse.gov/blog/2016/03/03/this-day-history-1913-womens-suffrage-parade" TargetMode="External" /><Relationship Id="rId798" Type="http://schemas.openxmlformats.org/officeDocument/2006/relationships/hyperlink" Target="https://www.nytimes.com/interactive/2017/01/19/us/document-1913.html" TargetMode="External" /><Relationship Id="rId799" Type="http://schemas.openxmlformats.org/officeDocument/2006/relationships/hyperlink" Target="https://www.nytimes.com/interactive/2017/01/19/us/document-1932.html" TargetMode="External" /><Relationship Id="rId8" Type="http://schemas.openxmlformats.org/officeDocument/2006/relationships/hyperlink" Target="https://advance.lexis.com/api/document?id=urn:contentItem:3SJD-R3P0-0038-D285-00000-00&amp;idtype=PID&amp;context=1516831" TargetMode="External" /><Relationship Id="rId80" Type="http://schemas.openxmlformats.org/officeDocument/2006/relationships/hyperlink" Target="https://advance.lexis.com/api/document?id=urn:contentItem:3SC4-6M70-000P-22H7-00000-00&amp;idtype=PID&amp;context=1516831" TargetMode="External" /><Relationship Id="rId800" Type="http://schemas.openxmlformats.org/officeDocument/2006/relationships/hyperlink" Target="http://topics.nytimes.com/top/reference/timestopics/subjects/f/filibusters_and_debate_curbs/index.html?inline=nyt-classifier" TargetMode="External" /><Relationship Id="rId801" Type="http://schemas.openxmlformats.org/officeDocument/2006/relationships/hyperlink" Target="http://topics.nytimes.com/topics/reference/timestopics/subjects/v/voting_rights_act_1965/index.html?inline=nyt-classifier" TargetMode="External" /><Relationship Id="rId802" Type="http://schemas.openxmlformats.org/officeDocument/2006/relationships/hyperlink" Target="https://www.nytimes.com/interactive/2017/01/19/us/document-1963.html" TargetMode="External" /><Relationship Id="rId803" Type="http://schemas.openxmlformats.org/officeDocument/2006/relationships/hyperlink" Target="http://content.time.com/time/specials/packages/article/0,28804,2096654_2096653_2096695,00.html" TargetMode="External" /><Relationship Id="rId804" Type="http://schemas.openxmlformats.org/officeDocument/2006/relationships/hyperlink" Target="https://www.nytimes.com/interactive/2017/01/19/us/document-1969.html" TargetMode="External" /><Relationship Id="rId805" Type="http://schemas.openxmlformats.org/officeDocument/2006/relationships/hyperlink" Target="http://marchforlife.org/history-of-the-march-for-life/" TargetMode="External" /><Relationship Id="rId806" Type="http://schemas.openxmlformats.org/officeDocument/2006/relationships/hyperlink" Target="https://www.nytimes.com/2017/01/11/us/kellyanne-conway-anti-abortion-march.html?_r=0" TargetMode="External" /><Relationship Id="rId807" Type="http://schemas.openxmlformats.org/officeDocument/2006/relationships/hyperlink" Target="https://www.nytimes.com/interactive/2017/01/19/us/document-1974.html" TargetMode="External" /><Relationship Id="rId808" Type="http://schemas.openxmlformats.org/officeDocument/2006/relationships/hyperlink" Target="http://www.nytimes.com/1987/06/01/us/reagan-urges-wide-aids-testing-but-does-not-call-for-compulsion.html?pagewanted=all" TargetMode="External" /><Relationship Id="rId809" Type="http://schemas.openxmlformats.org/officeDocument/2006/relationships/hyperlink" Target="http://www.nytimes.com/1987/10/12/us/200000-march-in-capital-to-seek-gay-rights-and-money-for-aids.html" TargetMode="External" /><Relationship Id="rId81" Type="http://schemas.openxmlformats.org/officeDocument/2006/relationships/hyperlink" Target="https://advance.lexis.com/api/document?id=urn:contentItem:5M5R-R0M1-JBG3-6139-00000-00&amp;idtype=PID&amp;context=1516831" TargetMode="External" /><Relationship Id="rId810" Type="http://schemas.openxmlformats.org/officeDocument/2006/relationships/hyperlink" Target="https://www.washingtonpost.com/politics/how-the-million-man-march-changed-one-mans-life/2015/10/06/9d8555ba-63c8-11e5-b38e-06883aacba64_story.html?utm_term=.05da1aa86833" TargetMode="External" /><Relationship Id="rId811" Type="http://schemas.openxmlformats.org/officeDocument/2006/relationships/hyperlink" Target="https://www.nytimes.com/2015/10/11/us/echoing-calls-of-justice-of-million-man-march-but-widening-audience.html" TargetMode="External" /><Relationship Id="rId812" Type="http://schemas.openxmlformats.org/officeDocument/2006/relationships/hyperlink" Target="http://www.nytimes.com/1995/10/17/us/march-washington-overview-black-men-fill-capital-s-mall-display-unity-pride.html?pagewanted=all" TargetMode="External" /><Relationship Id="rId813" Type="http://schemas.openxmlformats.org/officeDocument/2006/relationships/hyperlink" Target="http://www.nytimes.com/2017/01/21/us/womens-march.html" TargetMode="External" /><Relationship Id="rId814" Type="http://schemas.openxmlformats.org/officeDocument/2006/relationships/hyperlink" Target="http://www.nytimes.com/2017/01/21/world/europe/trump-presidency-reaction-international-brand.html" TargetMode="External" /><Relationship Id="rId815" Type="http://schemas.openxmlformats.org/officeDocument/2006/relationships/hyperlink" Target="http://www.nytimes.com/2017/01/21/world/donald-trump-reaction-france-germany-japan-brazil.html" TargetMode="External" /><Relationship Id="rId816" Type="http://schemas.openxmlformats.org/officeDocument/2006/relationships/header" Target="header241.xml" /><Relationship Id="rId817" Type="http://schemas.openxmlformats.org/officeDocument/2006/relationships/header" Target="header242.xml" /><Relationship Id="rId818" Type="http://schemas.openxmlformats.org/officeDocument/2006/relationships/footer" Target="footer241.xml" /><Relationship Id="rId819" Type="http://schemas.openxmlformats.org/officeDocument/2006/relationships/footer" Target="footer242.xml" /><Relationship Id="rId82" Type="http://schemas.openxmlformats.org/officeDocument/2006/relationships/hyperlink" Target="https://advance.lexis.com/api/document?id=urn:contentItem:5MP8-K0W1-JBG3-63WH-00000-00&amp;idtype=PID&amp;context=1516831" TargetMode="External" /><Relationship Id="rId820" Type="http://schemas.openxmlformats.org/officeDocument/2006/relationships/header" Target="header243.xml" /><Relationship Id="rId821" Type="http://schemas.openxmlformats.org/officeDocument/2006/relationships/footer" Target="footer243.xml" /><Relationship Id="rId822" Type="http://schemas.openxmlformats.org/officeDocument/2006/relationships/hyperlink" Target="https://advance.lexis.com/api/document?collection=news&amp;id=urn:contentItem:3S8G-KVS0-0008-Y37C-00000-00&amp;context=1516831" TargetMode="External" /><Relationship Id="rId823" Type="http://schemas.openxmlformats.org/officeDocument/2006/relationships/header" Target="header244.xml" /><Relationship Id="rId824" Type="http://schemas.openxmlformats.org/officeDocument/2006/relationships/header" Target="header245.xml" /><Relationship Id="rId825" Type="http://schemas.openxmlformats.org/officeDocument/2006/relationships/footer" Target="footer244.xml" /><Relationship Id="rId826" Type="http://schemas.openxmlformats.org/officeDocument/2006/relationships/footer" Target="footer245.xml" /><Relationship Id="rId827" Type="http://schemas.openxmlformats.org/officeDocument/2006/relationships/header" Target="header246.xml" /><Relationship Id="rId828" Type="http://schemas.openxmlformats.org/officeDocument/2006/relationships/footer" Target="footer246.xml" /><Relationship Id="rId829" Type="http://schemas.openxmlformats.org/officeDocument/2006/relationships/hyperlink" Target="https://advance.lexis.com/api/document?collection=news&amp;id=urn:contentItem:3S89-XMC0-008G-F0WX-00000-00&amp;context=1516831" TargetMode="External" /><Relationship Id="rId83" Type="http://schemas.openxmlformats.org/officeDocument/2006/relationships/hyperlink" Target="https://advance.lexis.com/api/document?id=urn:contentItem:5MP7-VRM1-DXY4-X369-00000-00&amp;idtype=PID&amp;context=1516831" TargetMode="External" /><Relationship Id="rId830" Type="http://schemas.openxmlformats.org/officeDocument/2006/relationships/header" Target="header247.xml" /><Relationship Id="rId831" Type="http://schemas.openxmlformats.org/officeDocument/2006/relationships/header" Target="header248.xml" /><Relationship Id="rId832" Type="http://schemas.openxmlformats.org/officeDocument/2006/relationships/footer" Target="footer247.xml" /><Relationship Id="rId833" Type="http://schemas.openxmlformats.org/officeDocument/2006/relationships/footer" Target="footer248.xml" /><Relationship Id="rId834" Type="http://schemas.openxmlformats.org/officeDocument/2006/relationships/header" Target="header249.xml" /><Relationship Id="rId835" Type="http://schemas.openxmlformats.org/officeDocument/2006/relationships/footer" Target="footer249.xml" /><Relationship Id="rId836" Type="http://schemas.openxmlformats.org/officeDocument/2006/relationships/hyperlink" Target="https://advance.lexis.com/api/document?collection=news&amp;id=urn:contentItem:5TYT-1XT1-DXY4-X0M9-00000-00&amp;context=1516831" TargetMode="External" /><Relationship Id="rId837" Type="http://schemas.openxmlformats.org/officeDocument/2006/relationships/hyperlink" Target="https://www.nytimes.com/2016/07/12/upshot/surprising-new-evidence-shows-bias-in-police-use-of-force-but-not-in-shootings.html" TargetMode="External" /><Relationship Id="rId838" Type="http://schemas.openxmlformats.org/officeDocument/2006/relationships/hyperlink" Target="https://scholar.harvard.edu/files/fryer/files/rolandfryer_cv_2018.pdf" TargetMode="External" /><Relationship Id="rId839" Type="http://schemas.openxmlformats.org/officeDocument/2006/relationships/hyperlink" Target="https://www.aeaweb.org/news/message-from-the-aea-executive-committee-oct-2018" TargetMode="External" /><Relationship Id="rId84" Type="http://schemas.openxmlformats.org/officeDocument/2006/relationships/hyperlink" Target="https://advance.lexis.com/api/document?id=urn:contentItem:3S8G-KVS0-0008-Y37C-00000-00&amp;idtype=PID&amp;context=1516831" TargetMode="External" /><Relationship Id="rId840" Type="http://schemas.openxmlformats.org/officeDocument/2006/relationships/hyperlink" Target="https://www.thecrimson.com/article/2018/5/22/fryer-investigation/" TargetMode="External" /><Relationship Id="rId841" Type="http://schemas.openxmlformats.org/officeDocument/2006/relationships/hyperlink" Target="https://www.nytimes.com/2018/01/10/us/politics/women-economics.html" TargetMode="External" /><Relationship Id="rId842" Type="http://schemas.openxmlformats.org/officeDocument/2006/relationships/hyperlink" Target="https://www.nytimes.com/2005/03/20/magazine/toward-a-unified-theory-of-black-america.html" TargetMode="External" /><Relationship Id="rId843" Type="http://schemas.openxmlformats.org/officeDocument/2006/relationships/hyperlink" Target="https://www.ft.com/content/89b97964-b88a-11e5-b151-8e15c9a029fb" TargetMode="External" /><Relationship Id="rId844" Type="http://schemas.openxmlformats.org/officeDocument/2006/relationships/hyperlink" Target="https://www.economist.com/united-states/2015/05/02/from-the-hood-to-harvard" TargetMode="External" /><Relationship Id="rId845" Type="http://schemas.openxmlformats.org/officeDocument/2006/relationships/hyperlink" Target="https://www.nytimes.com/2007/06/21/nyregion/21fryer.html" TargetMode="External" /><Relationship Id="rId846" Type="http://schemas.openxmlformats.org/officeDocument/2006/relationships/hyperlink" Target="https://www.nytimes.com/2016/07/13/upshot/roland-fryer-answers-reader-questions-about-his-police-force-study.html" TargetMode="External" /><Relationship Id="rId847" Type="http://schemas.openxmlformats.org/officeDocument/2006/relationships/header" Target="header250.xml" /><Relationship Id="rId848" Type="http://schemas.openxmlformats.org/officeDocument/2006/relationships/header" Target="header251.xml" /><Relationship Id="rId849" Type="http://schemas.openxmlformats.org/officeDocument/2006/relationships/footer" Target="footer250.xml" /><Relationship Id="rId85" Type="http://schemas.openxmlformats.org/officeDocument/2006/relationships/hyperlink" Target="https://advance.lexis.com/api/document?id=urn:contentItem:3S89-XMC0-008G-F0WX-00000-00&amp;idtype=PID&amp;context=1516831" TargetMode="External" /><Relationship Id="rId850" Type="http://schemas.openxmlformats.org/officeDocument/2006/relationships/footer" Target="footer251.xml" /><Relationship Id="rId851" Type="http://schemas.openxmlformats.org/officeDocument/2006/relationships/header" Target="header252.xml" /><Relationship Id="rId852" Type="http://schemas.openxmlformats.org/officeDocument/2006/relationships/footer" Target="footer252.xml" /><Relationship Id="rId853" Type="http://schemas.openxmlformats.org/officeDocument/2006/relationships/hyperlink" Target="https://advance.lexis.com/api/document?collection=news&amp;id=urn:contentItem:5B6Y-1YD1-JBG3-6056-00000-00&amp;context=1516831" TargetMode="External" /><Relationship Id="rId854" Type="http://schemas.openxmlformats.org/officeDocument/2006/relationships/hyperlink" Target="http://www.nytimes.com/2014/01/05/opinion/sunday/dowd-the-commish-the-2nd-time-around.html" TargetMode="External" /><Relationship Id="rId855" Type="http://schemas.openxmlformats.org/officeDocument/2006/relationships/header" Target="header253.xml" /><Relationship Id="rId856" Type="http://schemas.openxmlformats.org/officeDocument/2006/relationships/header" Target="header254.xml" /><Relationship Id="rId857" Type="http://schemas.openxmlformats.org/officeDocument/2006/relationships/footer" Target="footer253.xml" /><Relationship Id="rId858" Type="http://schemas.openxmlformats.org/officeDocument/2006/relationships/footer" Target="footer254.xml" /><Relationship Id="rId859" Type="http://schemas.openxmlformats.org/officeDocument/2006/relationships/header" Target="header255.xml" /><Relationship Id="rId86" Type="http://schemas.openxmlformats.org/officeDocument/2006/relationships/hyperlink" Target="https://advance.lexis.com/api/document?id=urn:contentItem:5TYT-1XT1-DXY4-X0M9-00000-00&amp;idtype=PID&amp;context=1516831" TargetMode="External" /><Relationship Id="rId860" Type="http://schemas.openxmlformats.org/officeDocument/2006/relationships/footer" Target="footer255.xml" /><Relationship Id="rId861" Type="http://schemas.openxmlformats.org/officeDocument/2006/relationships/hyperlink" Target="https://advance.lexis.com/api/document?collection=news&amp;id=urn:contentItem:3S8H-0K40-000D-G2W1-00000-00&amp;context=1516831" TargetMode="External" /><Relationship Id="rId862" Type="http://schemas.openxmlformats.org/officeDocument/2006/relationships/header" Target="header256.xml" /><Relationship Id="rId863" Type="http://schemas.openxmlformats.org/officeDocument/2006/relationships/header" Target="header257.xml" /><Relationship Id="rId864" Type="http://schemas.openxmlformats.org/officeDocument/2006/relationships/footer" Target="footer256.xml" /><Relationship Id="rId865" Type="http://schemas.openxmlformats.org/officeDocument/2006/relationships/footer" Target="footer257.xml" /><Relationship Id="rId866" Type="http://schemas.openxmlformats.org/officeDocument/2006/relationships/header" Target="header258.xml" /><Relationship Id="rId867" Type="http://schemas.openxmlformats.org/officeDocument/2006/relationships/footer" Target="footer258.xml" /><Relationship Id="rId868" Type="http://schemas.openxmlformats.org/officeDocument/2006/relationships/hyperlink" Target="https://advance.lexis.com/api/document?collection=news&amp;id=urn:contentItem:3SC4-96H0-000P-20CS-00000-00&amp;context=1516831" TargetMode="External" /><Relationship Id="rId869" Type="http://schemas.openxmlformats.org/officeDocument/2006/relationships/header" Target="header259.xml" /><Relationship Id="rId87" Type="http://schemas.openxmlformats.org/officeDocument/2006/relationships/hyperlink" Target="https://advance.lexis.com/api/document?id=urn:contentItem:5B6Y-1YD1-JBG3-6056-00000-00&amp;idtype=PID&amp;context=1516831" TargetMode="External" /><Relationship Id="rId870" Type="http://schemas.openxmlformats.org/officeDocument/2006/relationships/header" Target="header260.xml" /><Relationship Id="rId871" Type="http://schemas.openxmlformats.org/officeDocument/2006/relationships/footer" Target="footer259.xml" /><Relationship Id="rId872" Type="http://schemas.openxmlformats.org/officeDocument/2006/relationships/footer" Target="footer260.xml" /><Relationship Id="rId873" Type="http://schemas.openxmlformats.org/officeDocument/2006/relationships/header" Target="header261.xml" /><Relationship Id="rId874" Type="http://schemas.openxmlformats.org/officeDocument/2006/relationships/footer" Target="footer261.xml" /><Relationship Id="rId875" Type="http://schemas.openxmlformats.org/officeDocument/2006/relationships/hyperlink" Target="https://advance.lexis.com/api/document?collection=news&amp;id=urn:contentItem:3S8G-8V40-0007-H3HM-00000-00&amp;context=1516831" TargetMode="External" /><Relationship Id="rId876" Type="http://schemas.openxmlformats.org/officeDocument/2006/relationships/header" Target="header262.xml" /><Relationship Id="rId877" Type="http://schemas.openxmlformats.org/officeDocument/2006/relationships/header" Target="header263.xml" /><Relationship Id="rId878" Type="http://schemas.openxmlformats.org/officeDocument/2006/relationships/footer" Target="footer262.xml" /><Relationship Id="rId879" Type="http://schemas.openxmlformats.org/officeDocument/2006/relationships/footer" Target="footer263.xml" /><Relationship Id="rId88" Type="http://schemas.openxmlformats.org/officeDocument/2006/relationships/hyperlink" Target="https://advance.lexis.com/api/document?id=urn:contentItem:3S8H-0K40-000D-G2W1-00000-00&amp;idtype=PID&amp;context=1516831" TargetMode="External" /><Relationship Id="rId880" Type="http://schemas.openxmlformats.org/officeDocument/2006/relationships/header" Target="header264.xml" /><Relationship Id="rId881" Type="http://schemas.openxmlformats.org/officeDocument/2006/relationships/footer" Target="footer264.xml" /><Relationship Id="rId882" Type="http://schemas.openxmlformats.org/officeDocument/2006/relationships/hyperlink" Target="https://advance.lexis.com/api/document?collection=news&amp;id=urn:contentItem:5H41-8SM1-JBG3-603P-00000-00&amp;context=1516831" TargetMode="External" /><Relationship Id="rId883" Type="http://schemas.openxmlformats.org/officeDocument/2006/relationships/hyperlink" Target="http://www.nytimes.com/2015/10/10/us/politics/martin-omalley-counting-on-debate-to-urge-voters-to-think-beyond-2-democrats.html" TargetMode="External" /><Relationship Id="rId884" Type="http://schemas.openxmlformats.org/officeDocument/2006/relationships/header" Target="header265.xml" /><Relationship Id="rId885" Type="http://schemas.openxmlformats.org/officeDocument/2006/relationships/header" Target="header266.xml" /><Relationship Id="rId886" Type="http://schemas.openxmlformats.org/officeDocument/2006/relationships/footer" Target="footer265.xml" /><Relationship Id="rId887" Type="http://schemas.openxmlformats.org/officeDocument/2006/relationships/footer" Target="footer266.xml" /><Relationship Id="rId888" Type="http://schemas.openxmlformats.org/officeDocument/2006/relationships/header" Target="header267.xml" /><Relationship Id="rId889" Type="http://schemas.openxmlformats.org/officeDocument/2006/relationships/footer" Target="footer267.xml" /><Relationship Id="rId89" Type="http://schemas.openxmlformats.org/officeDocument/2006/relationships/hyperlink" Target="https://advance.lexis.com/api/document?id=urn:contentItem:3SC4-96H0-000P-20CS-00000-00&amp;idtype=PID&amp;context=1516831" TargetMode="External" /><Relationship Id="rId890" Type="http://schemas.openxmlformats.org/officeDocument/2006/relationships/hyperlink" Target="https://advance.lexis.com/api/document?collection=news&amp;id=urn:contentItem:3S89-X6C0-008G-F1SC-00000-00&amp;context=1516831" TargetMode="External" /><Relationship Id="rId891" Type="http://schemas.openxmlformats.org/officeDocument/2006/relationships/header" Target="header268.xml" /><Relationship Id="rId892" Type="http://schemas.openxmlformats.org/officeDocument/2006/relationships/header" Target="header269.xml" /><Relationship Id="rId893" Type="http://schemas.openxmlformats.org/officeDocument/2006/relationships/footer" Target="footer268.xml" /><Relationship Id="rId894" Type="http://schemas.openxmlformats.org/officeDocument/2006/relationships/footer" Target="footer269.xml" /><Relationship Id="rId895" Type="http://schemas.openxmlformats.org/officeDocument/2006/relationships/header" Target="header270.xml" /><Relationship Id="rId896" Type="http://schemas.openxmlformats.org/officeDocument/2006/relationships/footer" Target="footer270.xml" /><Relationship Id="rId897" Type="http://schemas.openxmlformats.org/officeDocument/2006/relationships/hyperlink" Target="https://advance.lexis.com/api/document?collection=news&amp;id=urn:contentItem:5NS9-XFF1-JBG3-60DB-00000-00&amp;context=1516831" TargetMode="External" /><Relationship Id="rId898" Type="http://schemas.openxmlformats.org/officeDocument/2006/relationships/hyperlink" Target="https://www.mediamatters.org/video/2016/08/12/msnbcs-katy-tur-recounts-moment-when-trumps-attacks-her-spurred-secret-service-support/212359" TargetMode="External" /><Relationship Id="rId899" Type="http://schemas.openxmlformats.org/officeDocument/2006/relationships/hyperlink" Target="http://www.nbcnews.com/video/watch-the-full-unedited-donald-trump-interview-480244291643" TargetMode="External" /><Relationship Id="rId9" Type="http://schemas.openxmlformats.org/officeDocument/2006/relationships/hyperlink" Target="https://advance.lexis.com/api/document?id=urn:contentItem:3SC6-X9P0-0024-J0DR-00000-00&amp;idtype=PID&amp;context=1516831" TargetMode="External" /><Relationship Id="rId90" Type="http://schemas.openxmlformats.org/officeDocument/2006/relationships/hyperlink" Target="https://advance.lexis.com/api/document?id=urn:contentItem:3S8G-8V40-0007-H3HM-00000-00&amp;idtype=PID&amp;context=1516831" TargetMode="External" /><Relationship Id="rId900" Type="http://schemas.openxmlformats.org/officeDocument/2006/relationships/hyperlink" Target="http://youtube.com/embed/H-DSfvYCKwY" TargetMode="External" /><Relationship Id="rId901" Type="http://schemas.openxmlformats.org/officeDocument/2006/relationships/hyperlink" Target="http://bit.ly/2rM32el" TargetMode="External" /><Relationship Id="rId902" Type="http://schemas.openxmlformats.org/officeDocument/2006/relationships/hyperlink" Target="https://charlierose.com/videos/28625" TargetMode="External" /><Relationship Id="rId903" Type="http://schemas.openxmlformats.org/officeDocument/2006/relationships/hyperlink" Target="https://www.facebook.com/nytimesstyles" TargetMode="External" /><Relationship Id="rId904" Type="http://schemas.openxmlformats.org/officeDocument/2006/relationships/hyperlink" Target="https://www.facebook.com/modernlove" TargetMode="External" /><Relationship Id="rId905" Type="http://schemas.openxmlformats.org/officeDocument/2006/relationships/hyperlink" Target="https://twitter.com/nytstyles" TargetMode="External" /><Relationship Id="rId906" Type="http://schemas.openxmlformats.org/officeDocument/2006/relationships/hyperlink" Target="https://twitter.com/nytfashion" TargetMode="External" /><Relationship Id="rId907" Type="http://schemas.openxmlformats.org/officeDocument/2006/relationships/hyperlink" Target="https://twitter.com/nytimesvows" TargetMode="External" /><Relationship Id="rId908" Type="http://schemas.openxmlformats.org/officeDocument/2006/relationships/hyperlink" Target="https://instagram.com/nytimesfashion" TargetMode="External" /><Relationship Id="rId909" Type="http://schemas.openxmlformats.org/officeDocument/2006/relationships/hyperlink" Target="https://www.nytimes.com/2016/11/22/business/media/book-publishers-scramble-to-make-sense-of-trumps-rise-to-victory.html" TargetMode="External" /><Relationship Id="rId91" Type="http://schemas.openxmlformats.org/officeDocument/2006/relationships/hyperlink" Target="https://advance.lexis.com/api/document?id=urn:contentItem:5H41-8SM1-JBG3-603P-00000-00&amp;idtype=PID&amp;context=1516831" TargetMode="External" /><Relationship Id="rId910" Type="http://schemas.openxmlformats.org/officeDocument/2006/relationships/header" Target="header271.xml" /><Relationship Id="rId911" Type="http://schemas.openxmlformats.org/officeDocument/2006/relationships/header" Target="header272.xml" /><Relationship Id="rId912" Type="http://schemas.openxmlformats.org/officeDocument/2006/relationships/footer" Target="footer271.xml" /><Relationship Id="rId913" Type="http://schemas.openxmlformats.org/officeDocument/2006/relationships/footer" Target="footer272.xml" /><Relationship Id="rId914" Type="http://schemas.openxmlformats.org/officeDocument/2006/relationships/header" Target="header273.xml" /><Relationship Id="rId915" Type="http://schemas.openxmlformats.org/officeDocument/2006/relationships/footer" Target="footer273.xml" /><Relationship Id="rId916" Type="http://schemas.openxmlformats.org/officeDocument/2006/relationships/hyperlink" Target="https://advance.lexis.com/api/document?collection=news&amp;id=urn:contentItem:5HMR-F0J1-DXY4-X2K7-00000-00&amp;context=1516831" TargetMode="External" /><Relationship Id="rId917" Type="http://schemas.openxmlformats.org/officeDocument/2006/relationships/hyperlink" Target="http://www.nytimes.com/2015/12/18/us/freddie-gray-baltimore-william-porter-jury-deadlock.html" TargetMode="External" /><Relationship Id="rId918" Type="http://schemas.openxmlformats.org/officeDocument/2006/relationships/header" Target="header274.xml" /><Relationship Id="rId919" Type="http://schemas.openxmlformats.org/officeDocument/2006/relationships/header" Target="header275.xml" /><Relationship Id="rId92" Type="http://schemas.openxmlformats.org/officeDocument/2006/relationships/hyperlink" Target="https://advance.lexis.com/api/document?id=urn:contentItem:3S89-X6C0-008G-F1SC-00000-00&amp;idtype=PID&amp;context=1516831" TargetMode="External" /><Relationship Id="rId920" Type="http://schemas.openxmlformats.org/officeDocument/2006/relationships/footer" Target="footer274.xml" /><Relationship Id="rId921" Type="http://schemas.openxmlformats.org/officeDocument/2006/relationships/footer" Target="footer275.xml" /><Relationship Id="rId922" Type="http://schemas.openxmlformats.org/officeDocument/2006/relationships/header" Target="header276.xml" /><Relationship Id="rId923" Type="http://schemas.openxmlformats.org/officeDocument/2006/relationships/footer" Target="footer276.xml" /><Relationship Id="rId924" Type="http://schemas.openxmlformats.org/officeDocument/2006/relationships/hyperlink" Target="https://advance.lexis.com/api/document?collection=news&amp;id=urn:contentItem:3SJD-R170-0038-D25R-00000-00&amp;context=1516831" TargetMode="External" /><Relationship Id="rId925" Type="http://schemas.openxmlformats.org/officeDocument/2006/relationships/header" Target="header277.xml" /><Relationship Id="rId926" Type="http://schemas.openxmlformats.org/officeDocument/2006/relationships/header" Target="header278.xml" /><Relationship Id="rId927" Type="http://schemas.openxmlformats.org/officeDocument/2006/relationships/footer" Target="footer277.xml" /><Relationship Id="rId928" Type="http://schemas.openxmlformats.org/officeDocument/2006/relationships/footer" Target="footer278.xml" /><Relationship Id="rId929" Type="http://schemas.openxmlformats.org/officeDocument/2006/relationships/header" Target="header279.xml" /><Relationship Id="rId93" Type="http://schemas.openxmlformats.org/officeDocument/2006/relationships/hyperlink" Target="https://advance.lexis.com/api/document?id=urn:contentItem:5NS9-XFF1-JBG3-60DB-00000-00&amp;idtype=PID&amp;context=1516831" TargetMode="External" /><Relationship Id="rId930" Type="http://schemas.openxmlformats.org/officeDocument/2006/relationships/footer" Target="footer279.xml" /><Relationship Id="rId931" Type="http://schemas.openxmlformats.org/officeDocument/2006/relationships/hyperlink" Target="https://advance.lexis.com/api/document?collection=news&amp;id=urn:contentItem:5M8S-BM31-JBG3-620N-00000-00&amp;context=1516831" TargetMode="External" /><Relationship Id="rId932" Type="http://schemas.openxmlformats.org/officeDocument/2006/relationships/hyperlink" Target="http://www.nytimes.com/2016/09/22/nyregion/new-york-officers-downstate-correctional-facility-inmate-beating.html" TargetMode="External" /><Relationship Id="rId933" Type="http://schemas.openxmlformats.org/officeDocument/2006/relationships/hyperlink" Target="http://www.nytimes.com/2015/08/19/nyregion/fishkill-prison-inmate-died-after-fight-with-officers-records-show.html" TargetMode="External" /><Relationship Id="rId934" Type="http://schemas.openxmlformats.org/officeDocument/2006/relationships/hyperlink" Target="http://www.nytimes.com/2015/03/03/nyregion/attica-prison-guards-plead-guilty-in-2011-inmate-beating-case.html" TargetMode="External" /><Relationship Id="rId935" Type="http://schemas.openxmlformats.org/officeDocument/2006/relationships/hyperlink" Target="http://topics.nytimes.com/top/reference/timestopics/subjects/h/hurricane_katrina/index.html?inline=nyt-classifier" TargetMode="External" /><Relationship Id="rId936" Type="http://schemas.openxmlformats.org/officeDocument/2006/relationships/hyperlink" Target="http://www.nytimes.com/2015/12/21/nyregion/new-york-state-prisons-take-steps-to-track-complaints-about-guards.html" TargetMode="External" /><Relationship Id="rId937" Type="http://schemas.openxmlformats.org/officeDocument/2006/relationships/hyperlink" Target="http://www.nytimes.com/2016/04/12/nyregion/new-york-state-corrections-dept-takes-on-guards-union-over-brutality.html" TargetMode="External" /><Relationship Id="rId938" Type="http://schemas.openxmlformats.org/officeDocument/2006/relationships/hyperlink" Target="http://www.nytimes.com/2016/08/26/nyregion/revisiting-attica-shows-how-new-york-state-failed-to-fulfill-promises.html" TargetMode="External" /><Relationship Id="rId939" Type="http://schemas.openxmlformats.org/officeDocument/2006/relationships/header" Target="header280.xml" /><Relationship Id="rId94" Type="http://schemas.openxmlformats.org/officeDocument/2006/relationships/hyperlink" Target="https://advance.lexis.com/api/document?id=urn:contentItem:5HMR-F0J1-DXY4-X2K7-00000-00&amp;idtype=PID&amp;context=1516831" TargetMode="External" /><Relationship Id="rId940" Type="http://schemas.openxmlformats.org/officeDocument/2006/relationships/header" Target="header281.xml" /><Relationship Id="rId941" Type="http://schemas.openxmlformats.org/officeDocument/2006/relationships/footer" Target="footer280.xml" /><Relationship Id="rId942" Type="http://schemas.openxmlformats.org/officeDocument/2006/relationships/footer" Target="footer281.xml" /><Relationship Id="rId943" Type="http://schemas.openxmlformats.org/officeDocument/2006/relationships/header" Target="header282.xml" /><Relationship Id="rId944" Type="http://schemas.openxmlformats.org/officeDocument/2006/relationships/footer" Target="footer282.xml" /><Relationship Id="rId945" Type="http://schemas.openxmlformats.org/officeDocument/2006/relationships/hyperlink" Target="https://advance.lexis.com/api/document?collection=news&amp;id=urn:contentItem:3SP8-3SG0-000P-N4MM-00000-00&amp;context=1516831" TargetMode="External" /><Relationship Id="rId946" Type="http://schemas.openxmlformats.org/officeDocument/2006/relationships/header" Target="header283.xml" /><Relationship Id="rId947" Type="http://schemas.openxmlformats.org/officeDocument/2006/relationships/header" Target="header284.xml" /><Relationship Id="rId948" Type="http://schemas.openxmlformats.org/officeDocument/2006/relationships/footer" Target="footer283.xml" /><Relationship Id="rId949" Type="http://schemas.openxmlformats.org/officeDocument/2006/relationships/footer" Target="footer284.xml" /><Relationship Id="rId95" Type="http://schemas.openxmlformats.org/officeDocument/2006/relationships/hyperlink" Target="https://advance.lexis.com/api/document?id=urn:contentItem:3SJD-R170-0038-D25R-00000-00&amp;idtype=PID&amp;context=1516831" TargetMode="External" /><Relationship Id="rId950" Type="http://schemas.openxmlformats.org/officeDocument/2006/relationships/header" Target="header285.xml" /><Relationship Id="rId951" Type="http://schemas.openxmlformats.org/officeDocument/2006/relationships/footer" Target="footer285.xml" /><Relationship Id="rId952" Type="http://schemas.openxmlformats.org/officeDocument/2006/relationships/hyperlink" Target="https://advance.lexis.com/api/document?collection=news&amp;id=urn:contentItem:3S8G-CFK0-000B-Y35K-00000-00&amp;context=1516831" TargetMode="External" /><Relationship Id="rId953" Type="http://schemas.openxmlformats.org/officeDocument/2006/relationships/header" Target="header286.xml" /><Relationship Id="rId954" Type="http://schemas.openxmlformats.org/officeDocument/2006/relationships/header" Target="header287.xml" /><Relationship Id="rId955" Type="http://schemas.openxmlformats.org/officeDocument/2006/relationships/footer" Target="footer286.xml" /><Relationship Id="rId956" Type="http://schemas.openxmlformats.org/officeDocument/2006/relationships/footer" Target="footer287.xml" /><Relationship Id="rId957" Type="http://schemas.openxmlformats.org/officeDocument/2006/relationships/header" Target="header288.xml" /><Relationship Id="rId958" Type="http://schemas.openxmlformats.org/officeDocument/2006/relationships/footer" Target="footer288.xml" /><Relationship Id="rId959" Type="http://schemas.openxmlformats.org/officeDocument/2006/relationships/hyperlink" Target="https://advance.lexis.com/api/document?collection=news&amp;id=urn:contentItem:404Y-H7F0-00MH-F01H-00000-00&amp;context=1516831" TargetMode="External" /><Relationship Id="rId96" Type="http://schemas.openxmlformats.org/officeDocument/2006/relationships/hyperlink" Target="https://advance.lexis.com/api/document?id=urn:contentItem:5M8S-BM31-JBG3-620N-00000-00&amp;idtype=PID&amp;context=1516831" TargetMode="External" /><Relationship Id="rId960" Type="http://schemas.openxmlformats.org/officeDocument/2006/relationships/header" Target="header289.xml" /><Relationship Id="rId961" Type="http://schemas.openxmlformats.org/officeDocument/2006/relationships/header" Target="header290.xml" /><Relationship Id="rId962" Type="http://schemas.openxmlformats.org/officeDocument/2006/relationships/footer" Target="footer289.xml" /><Relationship Id="rId963" Type="http://schemas.openxmlformats.org/officeDocument/2006/relationships/footer" Target="footer290.xml" /><Relationship Id="rId964" Type="http://schemas.openxmlformats.org/officeDocument/2006/relationships/header" Target="header291.xml" /><Relationship Id="rId965" Type="http://schemas.openxmlformats.org/officeDocument/2006/relationships/footer" Target="footer291.xml" /><Relationship Id="rId966" Type="http://schemas.openxmlformats.org/officeDocument/2006/relationships/hyperlink" Target="https://advance.lexis.com/api/document?collection=news&amp;id=urn:contentItem:4B70-S120-01KN-20KW-00000-00&amp;context=1516831" TargetMode="External" /><Relationship Id="rId967" Type="http://schemas.openxmlformats.org/officeDocument/2006/relationships/header" Target="header292.xml" /><Relationship Id="rId968" Type="http://schemas.openxmlformats.org/officeDocument/2006/relationships/header" Target="header293.xml" /><Relationship Id="rId969" Type="http://schemas.openxmlformats.org/officeDocument/2006/relationships/footer" Target="footer292.xml" /><Relationship Id="rId97" Type="http://schemas.openxmlformats.org/officeDocument/2006/relationships/hyperlink" Target="https://advance.lexis.com/api/document?id=urn:contentItem:3SP8-3SG0-000P-N4MM-00000-00&amp;idtype=PID&amp;context=1516831" TargetMode="External" /><Relationship Id="rId970" Type="http://schemas.openxmlformats.org/officeDocument/2006/relationships/footer" Target="footer293.xml" /><Relationship Id="rId971" Type="http://schemas.openxmlformats.org/officeDocument/2006/relationships/header" Target="header294.xml" /><Relationship Id="rId972" Type="http://schemas.openxmlformats.org/officeDocument/2006/relationships/footer" Target="footer294.xml" /><Relationship Id="rId973" Type="http://schemas.openxmlformats.org/officeDocument/2006/relationships/hyperlink" Target="https://advance.lexis.com/api/document?collection=news&amp;id=urn:contentItem:5791-C2K1-JBG3-60M3-00000-00&amp;context=1516831" TargetMode="External" /><Relationship Id="rId974" Type="http://schemas.openxmlformats.org/officeDocument/2006/relationships/hyperlink" Target="http://www.nytimes.com/2012/12/17/sports/high-school-football-rape-case-unfolds-online-and-divides-steubenville-ohio.html" TargetMode="External" /><Relationship Id="rId975" Type="http://schemas.openxmlformats.org/officeDocument/2006/relationships/header" Target="header295.xml" /><Relationship Id="rId976" Type="http://schemas.openxmlformats.org/officeDocument/2006/relationships/header" Target="header296.xml" /><Relationship Id="rId977" Type="http://schemas.openxmlformats.org/officeDocument/2006/relationships/footer" Target="footer295.xml" /><Relationship Id="rId978" Type="http://schemas.openxmlformats.org/officeDocument/2006/relationships/footer" Target="footer296.xml" /><Relationship Id="rId979" Type="http://schemas.openxmlformats.org/officeDocument/2006/relationships/header" Target="header297.xml" /><Relationship Id="rId98" Type="http://schemas.openxmlformats.org/officeDocument/2006/relationships/hyperlink" Target="https://advance.lexis.com/api/document?id=urn:contentItem:3S8G-CFK0-000B-Y35K-00000-00&amp;idtype=PID&amp;context=1516831" TargetMode="External" /><Relationship Id="rId980" Type="http://schemas.openxmlformats.org/officeDocument/2006/relationships/footer" Target="footer297.xml" /><Relationship Id="rId981" Type="http://schemas.openxmlformats.org/officeDocument/2006/relationships/hyperlink" Target="https://advance.lexis.com/api/document?collection=news&amp;id=urn:contentItem:5WBC-JW61-DXY4-X51N-00000-00&amp;context=1516831" TargetMode="External" /><Relationship Id="rId982" Type="http://schemas.openxmlformats.org/officeDocument/2006/relationships/hyperlink" Target="https://www.nytimes.com/2019/06/11/magazine/universal-fire-master-recordings.html" TargetMode="External" /><Relationship Id="rId983" Type="http://schemas.openxmlformats.org/officeDocument/2006/relationships/hyperlink" Target="https://www.nytimes.com/by/jody-rosen" TargetMode="External" /><Relationship Id="rId984" Type="http://schemas.openxmlformats.org/officeDocument/2006/relationships/hyperlink" Target="https://www.nytimes.com/2019/06/11/us/master-recordings-universal-fire.html" TargetMode="External" /><Relationship Id="rId985" Type="http://schemas.openxmlformats.org/officeDocument/2006/relationships/hyperlink" Target="https://www.nytimes.com/2019/06/12/us/universal-music-fire-musician-reactions.html" TargetMode="External" /><Relationship Id="rId986" Type="http://schemas.openxmlformats.org/officeDocument/2006/relationships/hyperlink" Target="https://www.nytimes.com/2019/05/02/us/stanford-college-admissions-scandal.html" TargetMode="External" /><Relationship Id="rId987" Type="http://schemas.openxmlformats.org/officeDocument/2006/relationships/hyperlink" Target="https://www.nytimes.com/2019/06/12/us/stanford-coach-college-admissions-scandal.html" TargetMode="External" /><Relationship Id="rId988" Type="http://schemas.openxmlformats.org/officeDocument/2006/relationships/hyperlink" Target="https://www.sandiegouniontribune.com/news/watchdog/story/2019-06-12/margaret-hunter-pleads-out-in-case-against-congressman-husband" TargetMode="External" /><Relationship Id="rId989" Type="http://schemas.openxmlformats.org/officeDocument/2006/relationships/hyperlink" Target="https://www.latimes.com/local/lanow/la-me-ln-rhett-nelson-deputy-shooting-20190612-story.html" TargetMode="External" /><Relationship Id="rId99" Type="http://schemas.openxmlformats.org/officeDocument/2006/relationships/hyperlink" Target="https://advance.lexis.com/api/document?id=urn:contentItem:404Y-H7F0-00MH-F01H-00000-00&amp;idtype=PID&amp;context=1516831" TargetMode="External" /><Relationship Id="rId990" Type="http://schemas.openxmlformats.org/officeDocument/2006/relationships/hyperlink" Target="https://www.timesheraldonline.com/2019/06/11/expert-finds-use-of-force-reasonable-for-willie-mccoy-shooting-in-vallejo/" TargetMode="External" /><Relationship Id="rId991" Type="http://schemas.openxmlformats.org/officeDocument/2006/relationships/hyperlink" Target="https://www.latimes.com/lanews-steve-lopez-20130507-staff.html" TargetMode="External" /><Relationship Id="rId992" Type="http://schemas.openxmlformats.org/officeDocument/2006/relationships/hyperlink" Target="https://www.nytimes.com/2019/06/05/us/los-angeles-homeless-population.html" TargetMode="External" /><Relationship Id="rId993" Type="http://schemas.openxmlformats.org/officeDocument/2006/relationships/hyperlink" Target="https://www.dailynews.com/2019/06/11/taking-full-responsibility-garcetti-says-city-is-attacking-las-homeless-issue/" TargetMode="External" /><Relationship Id="rId994" Type="http://schemas.openxmlformats.org/officeDocument/2006/relationships/hyperlink" Target="https://la.curbed.com/2019/6/11/18660735/vacancy-tax-empty-homes-penalty-los-angeles" TargetMode="External" /><Relationship Id="rId995" Type="http://schemas.openxmlformats.org/officeDocument/2006/relationships/hyperlink" Target="https://www.nytimes.com/2019/06/11/technology/fake-zuckerberg-video-facebook.html" TargetMode="External" /><Relationship Id="rId996" Type="http://schemas.openxmlformats.org/officeDocument/2006/relationships/hyperlink" Target="https://www.nytimes.com/2019/06/12/us/california-heat-weather.html" TargetMode="External" /><Relationship Id="rId997" Type="http://schemas.openxmlformats.org/officeDocument/2006/relationships/hyperlink" Target="https://www.nytimes.com/2019/06/12/sports/us-open-pebble-beach-seventh-7th-hole.html" TargetMode="External" /><Relationship Id="rId998" Type="http://schemas.openxmlformats.org/officeDocument/2006/relationships/hyperlink" Target="https://www.nytimes.com/2019/06/12/sports/kevin-durant-ruptured-achilles.html" TargetMode="External" /><Relationship Id="rId999" Type="http://schemas.openxmlformats.org/officeDocument/2006/relationships/hyperlink" Target="https://www.espn.com/nba/story/_/id/26956684/cavaliers-hire-cal-women-coach-gottlieb-staff"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Your Ground Makes No Sense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183793741</vt:lpwstr>
  </property>
  <property fmtid="{D5CDD505-2E9C-101B-9397-08002B2CF9AE}" pid="3" name="LADocCount">
    <vt:i4>101</vt:i4>
  </property>
  <property fmtid="{D5CDD505-2E9C-101B-9397-08002B2CF9AE}" pid="4" name="UserPermID">
    <vt:lpwstr>urn:user:PA190589899</vt:lpwstr>
  </property>
</Properties>
</file>